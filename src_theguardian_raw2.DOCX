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User Name: = subscriber686394</w:t>
      </w:r>
    </w:p>
    <w:p w:rsidR="00A77B3E">
      <w:pPr>
        <w:pStyle w:val="Normal0"/>
        <w:spacing w:after="140"/>
        <w:rPr>
          <w:rFonts w:ascii="Arial" w:eastAsia="Arial" w:hAnsi="Arial" w:cs="Arial"/>
          <w:b/>
          <w:sz w:val="20"/>
        </w:rPr>
      </w:pPr>
      <w:r>
        <w:rPr>
          <w:rFonts w:ascii="Arial" w:eastAsia="Arial" w:hAnsi="Arial" w:cs="Arial"/>
          <w:b/>
          <w:sz w:val="20"/>
        </w:rPr>
        <w:t>Date and Time: = 2024-06-10</w:t>
      </w:r>
    </w:p>
    <w:p w:rsidR="00A77B3E">
      <w:pPr>
        <w:pStyle w:val="Normal0"/>
        <w:spacing w:after="140"/>
        <w:rPr>
          <w:rFonts w:ascii="Arial" w:eastAsia="Arial" w:hAnsi="Arial" w:cs="Arial"/>
          <w:b/>
          <w:sz w:val="20"/>
        </w:rPr>
      </w:pPr>
      <w:r>
        <w:rPr>
          <w:rFonts w:ascii="Arial" w:eastAsia="Arial" w:hAnsi="Arial" w:cs="Arial"/>
          <w:b/>
          <w:sz w:val="20"/>
        </w:rPr>
        <w:t>Job Number: = 226313027</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"syrian refugees" or "syrian refugee crisis"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2014 to 31 Dec, 2017 </w:t>
            </w:r>
            <w:r>
              <w:rPr>
                <w:rFonts w:ascii="Arial" w:eastAsia="Arial" w:hAnsi="Arial" w:cs="Arial"/>
                <w:b w:val="0"/>
                <w:color w:val="000000"/>
                <w:sz w:val="20"/>
              </w:rPr>
              <w:t xml:space="preserve">Source Location: Europe </w:t>
            </w:r>
            <w:r>
              <w:rPr>
                <w:rFonts w:ascii="Arial" w:eastAsia="Arial" w:hAnsi="Arial" w:cs="Arial"/>
                <w:b w:val="0"/>
                <w:color w:val="000000"/>
                <w:sz w:val="20"/>
              </w:rPr>
              <w:t xml:space="preserve">Source Location: United Kingdom of Great Britain &amp; Northern Ireland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Source Name: The Guardian  (London)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Canada's exclusion of single male refugees could inflame Syrian conflict If reports are correct, the trickle-down effects of Justin Trudeau's decision may force young Syrian men to choose between the lesser of two evils back home" w:history="1">
        <w:r>
          <w:rPr>
            <w:rFonts w:ascii="Arial" w:eastAsia="Arial" w:hAnsi="Arial" w:cs="Arial"/>
            <w:b/>
            <w:color w:val="0077CC"/>
            <w:sz w:val="20"/>
            <w:u w:val="single"/>
          </w:rPr>
          <w:t>Canada's exclusion of single male refugees could inflame Syrian conflict If reports are correct, the trickle-down effects of Justin Trudeau's decision may force young Syrian men to choose between the lesser of two evils back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Comics from the edge: strips tell stories of Syrians' escape to Europe Illustrations and animations depict torture and hardship endured by three men forced to flee their homeland - see part one here" w:history="1">
        <w:r>
          <w:rPr>
            <w:rFonts w:ascii="Arial" w:eastAsia="Arial" w:hAnsi="Arial" w:cs="Arial"/>
            <w:b/>
            <w:i w:val="0"/>
            <w:color w:val="0077CC"/>
            <w:sz w:val="20"/>
            <w:u w:val="single"/>
          </w:rPr>
          <w:t>Comics from the edge: strips tell stories of Syrians' escape to Europe Illustrations and animations depict torture and hardship endured by three men forced to flee their homeland - see part one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Canada's exclusion of single male refugees may exacerbate Syrian conflict If reports are correct, the trickle-down effects of Justin Trudeau's decision may force young Syrian men to choose between the lesser of two evils back home" w:history="1">
        <w:r>
          <w:rPr>
            <w:rFonts w:ascii="Arial" w:eastAsia="Arial" w:hAnsi="Arial" w:cs="Arial"/>
            <w:b/>
            <w:i w:val="0"/>
            <w:color w:val="0077CC"/>
            <w:sz w:val="20"/>
            <w:u w:val="single"/>
          </w:rPr>
          <w:t>Canada's exclusion of single male refugees may exacerbate Syrian conflict If reports are correct, the trickle-down effects of Justin Trudeau's decision may force young Syrian men to choose between the lesser of two evils back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Soup for Syria : chefs are stirred into action over refugee crisis A new cookbook contains soup recipes from Yotam Ottolenghi, Claudia Roden and Anthony Bourdain - and the full cover price goes to support refugees" w:history="1">
        <w:r>
          <w:rPr>
            <w:rFonts w:ascii="Arial" w:eastAsia="Arial" w:hAnsi="Arial" w:cs="Arial"/>
            <w:b/>
            <w:i w:val="0"/>
            <w:color w:val="0077CC"/>
            <w:sz w:val="20"/>
            <w:u w:val="single"/>
          </w:rPr>
          <w:t>Soup for Syria : chefs are stirred into action over refugee crisis A new cookbook contains soup recipes from Yotam Ottolenghi, Claudia Roden and Anthony Bourdain - and the full cover price goes to support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David Cameron's limp action on refugees puts Britain outside the EU As the prime minister opts out of European relocation schemes, UK once again sits on the sidelines as Europe acts" w:history="1">
        <w:r>
          <w:rPr>
            <w:rFonts w:ascii="Arial" w:eastAsia="Arial" w:hAnsi="Arial" w:cs="Arial"/>
            <w:b/>
            <w:i w:val="0"/>
            <w:color w:val="0077CC"/>
            <w:sz w:val="20"/>
            <w:u w:val="single"/>
          </w:rPr>
          <w:t>David Cameron's limp action on refugees puts Britain outside the EU As the prime minister opts out of European relocation schemes, UK once again sits on the sidelines as Europe acts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The US must do more to help Syria . Step one: let more refugees resettle here European nations are starting to step up, albeit reluctantly, to address the Syrian catastrophe. It is time America does the same" w:history="1">
        <w:r>
          <w:rPr>
            <w:rFonts w:ascii="Arial" w:eastAsia="Arial" w:hAnsi="Arial" w:cs="Arial"/>
            <w:b/>
            <w:i w:val="0"/>
            <w:color w:val="0077CC"/>
            <w:sz w:val="20"/>
            <w:u w:val="single"/>
          </w:rPr>
          <w:t>The US must do more to help Syria . Step one: let more refugees resettle here European nations are starting to step up, albeit reluctantly, to address the Syrian catastrophe. It is time America does the same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We don't know who is fighting, let alone winning, say Syrian refugees: Families flee fight in north between opposition forces: Battle with jihadists 'sees 700 die in past nine days'" w:history="1">
        <w:r>
          <w:rPr>
            <w:rFonts w:ascii="Arial" w:eastAsia="Arial" w:hAnsi="Arial" w:cs="Arial"/>
            <w:b/>
            <w:i w:val="0"/>
            <w:color w:val="0077CC"/>
            <w:sz w:val="20"/>
            <w:u w:val="single"/>
          </w:rPr>
          <w:t>We don't know who is fighting, let alone winning, say Syrian refugees: Families flee fight in north between opposition forces: Battle with jihadists 'sees 700 die in past nine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Ministers urged to let in 3,000 unaccompanied child refugees MPs to vote on Lords amendment which would force the government to admit youngsters from war-torn countries" w:history="1">
        <w:r>
          <w:rPr>
            <w:rFonts w:ascii="Arial" w:eastAsia="Arial" w:hAnsi="Arial" w:cs="Arial"/>
            <w:b/>
            <w:i w:val="0"/>
            <w:color w:val="0077CC"/>
            <w:sz w:val="20"/>
            <w:u w:val="single"/>
          </w:rPr>
          <w:t>Ministers urged to let in 3,000 unaccompanied child refugees MPs to vote on Lords amendment which would force the government to admit youngsters from war-torn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Syrian refugees find a welcome and some familiar fragility in Mali Despite its poverty and security problems, Mali has provided a haven for some fleeing Syria 's civil war" w:history="1">
        <w:r>
          <w:rPr>
            <w:rFonts w:ascii="Arial" w:eastAsia="Arial" w:hAnsi="Arial" w:cs="Arial"/>
            <w:b/>
            <w:i w:val="0"/>
            <w:color w:val="0077CC"/>
            <w:sz w:val="20"/>
            <w:u w:val="single"/>
          </w:rPr>
          <w:t>Syrian refugees find a welcome and some familiar fragility in Mali Despite its poverty and security problems, Mali has provided a haven for some fleeing Syria 's civil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Ministers urged to let in 3,000 unaccompanied child refugees MPs to vote on Lords amendment which would force the government to admit youngsters from war-torn countries" w:history="1">
        <w:r>
          <w:rPr>
            <w:rFonts w:ascii="Arial" w:eastAsia="Arial" w:hAnsi="Arial" w:cs="Arial"/>
            <w:b/>
            <w:i w:val="0"/>
            <w:color w:val="0077CC"/>
            <w:sz w:val="20"/>
            <w:u w:val="single"/>
          </w:rPr>
          <w:t>Ministers urged to let in 3,000 unaccompanied child refugees MPs to vote on Lords amendment which would force the government to admit youngsters from war-torn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Syrian refugees find a welcome and some familiar fragility in Mali Despite its poverty and security problems, Mali has provided a haven for some fleeing Syria 's civil war" w:history="1">
        <w:r>
          <w:rPr>
            <w:rFonts w:ascii="Arial" w:eastAsia="Arial" w:hAnsi="Arial" w:cs="Arial"/>
            <w:b/>
            <w:i w:val="0"/>
            <w:color w:val="0077CC"/>
            <w:sz w:val="20"/>
            <w:u w:val="single"/>
          </w:rPr>
          <w:t>Syrian refugees find a welcome and some familiar fragility in Mali Despite its poverty and security problems, Mali has provided a haven for some fleeing Syria 's civil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Syrian refugee children reduced to selling on Beirut's streets to feed their families With more than 90% of refugees in Lebanon short of food and facing cuts to aid, desperate families often rely on their children to boost income" w:history="1">
        <w:r>
          <w:rPr>
            <w:rFonts w:ascii="Arial" w:eastAsia="Arial" w:hAnsi="Arial" w:cs="Arial"/>
            <w:b/>
            <w:i w:val="0"/>
            <w:color w:val="0077CC"/>
            <w:sz w:val="20"/>
            <w:u w:val="single"/>
          </w:rPr>
          <w:t>Syrian refugee children reduced to selling on Beirut's streets to feed their families With more than 90% of refugees in Lebanon short of food and facing cuts to aid, desperate families often rely on their children to boost income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Australia resettles only a sixth of promised Syrian refugee intake Nearly a year after Tony Abbott announced the additional humanitarian intake, only 2,000 have been taken in" w:history="1">
        <w:r>
          <w:rPr>
            <w:rFonts w:ascii="Arial" w:eastAsia="Arial" w:hAnsi="Arial" w:cs="Arial"/>
            <w:b/>
            <w:i w:val="0"/>
            <w:color w:val="0077CC"/>
            <w:sz w:val="20"/>
            <w:u w:val="single"/>
          </w:rPr>
          <w:t>Australia resettles only a sixth of promised Syrian refugee intake Nearly a year after Tony Abbott announced the additional humanitarian intake, only 2,000 have been taken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Refugee response shows that when voters speak loudly, politicians listen Where will it end, this unleashing of compassion towards people previously characterised as immigrants whose flight had to be stopped at all costs?" w:history="1">
        <w:r>
          <w:rPr>
            <w:rFonts w:ascii="Arial" w:eastAsia="Arial" w:hAnsi="Arial" w:cs="Arial"/>
            <w:b/>
            <w:i w:val="0"/>
            <w:color w:val="0077CC"/>
            <w:sz w:val="20"/>
            <w:u w:val="single"/>
          </w:rPr>
          <w:t>Refugee response shows that when voters speak loudly, politicians listen Where will it end, this unleashing of compassion towards people previously characterised as immigrants whose flight had to be stopped at all costs?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Seven in 10 Australians think the government should do more to help refugees Global survey by Amnesty International ranks Australia as fifth most welcoming population, with two-thirds happy for refugees to settle in their cities" w:history="1">
        <w:r>
          <w:rPr>
            <w:rFonts w:ascii="Arial" w:eastAsia="Arial" w:hAnsi="Arial" w:cs="Arial"/>
            <w:b/>
            <w:i w:val="0"/>
            <w:color w:val="0077CC"/>
            <w:sz w:val="20"/>
            <w:u w:val="single"/>
          </w:rPr>
          <w:t>Seven in 10 Australians think the government should do more to help refugees Global survey by Amnesty International ranks Australia as fifth most welcoming population, with two-thirds happy for refugees to settle in their 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House passes bill adding barriers for Syrian and Iraqi refugees entering US House of Representatives approves legislation making entry even more difficult for refugees, but Obama has said he will veto and Senate is unlikely to vote on it" w:history="1">
        <w:r>
          <w:rPr>
            <w:rFonts w:ascii="Arial" w:eastAsia="Arial" w:hAnsi="Arial" w:cs="Arial"/>
            <w:b/>
            <w:i w:val="0"/>
            <w:color w:val="0077CC"/>
            <w:sz w:val="20"/>
            <w:u w:val="single"/>
          </w:rPr>
          <w:t>House passes bill adding barriers for Syrian and Iraqi refugees entering US House of Representatives approves legislation making entry even more difficult for refugees, but Obama has said he will veto and Senate is unlikely to vote on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Seven in 10 Australians think the government should do more to help refugees Global survey by Amnesty International ranks Australia as fifth most welcoming population, with two-thirds happy for refugees to settle in their cities" w:history="1">
        <w:r>
          <w:rPr>
            <w:rFonts w:ascii="Arial" w:eastAsia="Arial" w:hAnsi="Arial" w:cs="Arial"/>
            <w:b/>
            <w:i w:val="0"/>
            <w:color w:val="0077CC"/>
            <w:sz w:val="20"/>
            <w:u w:val="single"/>
          </w:rPr>
          <w:t>Seven in 10 Australians think the government should do more to help refugees Global survey by Amnesty International ranks Australia as fifth most welcoming population, with two-thirds happy for refugees to settle in their 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Money, now': people smugglers conduct brisk business in Hungary Syrian refugees attempting to reach Germany find willing opportunists in Röszke looking to profit from catastrophe" w:history="1">
        <w:r>
          <w:rPr>
            <w:rFonts w:ascii="Arial" w:eastAsia="Arial" w:hAnsi="Arial" w:cs="Arial"/>
            <w:b/>
            <w:i w:val="0"/>
            <w:color w:val="0077CC"/>
            <w:sz w:val="20"/>
            <w:u w:val="single"/>
          </w:rPr>
          <w:t>'Money, now': people smugglers conduct brisk business in Hungary Syrian refugees attempting to reach Germany find willing opportunists in Röszke looking to profit from catastrophe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Trump and Bush duel in New Hampshire as Hillary Clinton emails released - as it happened Trump calls Syrian refugees 'tactical ploy': 'If I win, they're going back'Clinton: GOP admission on Benghazi 'dishonors' 'four we lost'Carso..." w:history="1">
        <w:r>
          <w:rPr>
            <w:rFonts w:ascii="Arial" w:eastAsia="Arial" w:hAnsi="Arial" w:cs="Arial"/>
            <w:b/>
            <w:i w:val="0"/>
            <w:color w:val="0077CC"/>
            <w:sz w:val="20"/>
            <w:u w:val="single"/>
          </w:rPr>
          <w:t>Trump and Bush duel in New Hampshire as Hillary Clinton emails released - as it happened Trump calls Syrian refugees 'tactical ploy': 'If I win, they're going back'Clinton: GOP admission on Benghazi 'dishonors' 'four we lost'Carso...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Trump and Bush duel in New Hampshire as Hillary Clinton emails released - as it happened Trump calls Syrian refugees 'tactical ploy': 'If I win, they're going back'Clinton: GOP admission on Benghazi 'dishonors' 'four we lost'Carso..." w:history="1">
        <w:r>
          <w:rPr>
            <w:rFonts w:ascii="Arial" w:eastAsia="Arial" w:hAnsi="Arial" w:cs="Arial"/>
            <w:b/>
            <w:i w:val="0"/>
            <w:color w:val="0077CC"/>
            <w:sz w:val="20"/>
            <w:u w:val="single"/>
          </w:rPr>
          <w:t>Trump and Bush duel in New Hampshire as Hillary Clinton emails released - as it happened Trump calls Syrian refugees 'tactical ploy': 'If I win, they're going back'Clinton: GOP admission on Benghazi 'dishonors' 'four we lost'Carso...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Syrian refugees in the UK: 'We will be good people. We will build this country' Four million people have left their wartorn homeland - the UK has offered shelter to just 187, leaving more to risk their lives getting here on unsafe..." w:history="1">
        <w:r>
          <w:rPr>
            <w:rFonts w:ascii="Arial" w:eastAsia="Arial" w:hAnsi="Arial" w:cs="Arial"/>
            <w:b/>
            <w:i w:val="0"/>
            <w:color w:val="0077CC"/>
            <w:sz w:val="20"/>
            <w:u w:val="single"/>
          </w:rPr>
          <w:t>Syrian refugees in the UK: 'We will be good people. We will build this country' Four million people have left their wartorn homeland - the UK has offered shelter to just 187, leaving more to risk their lives getting here on unsafe...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Isis wants Christians and Muslims to fight a war. Will Republicans take the bait? The extremist group says we're waging a war against innocent Muslims. The Republican presidential candidates seem determined to send that message too" w:history="1">
        <w:r>
          <w:rPr>
            <w:rFonts w:ascii="Arial" w:eastAsia="Arial" w:hAnsi="Arial" w:cs="Arial"/>
            <w:b/>
            <w:i w:val="0"/>
            <w:color w:val="0077CC"/>
            <w:sz w:val="20"/>
            <w:u w:val="single"/>
          </w:rPr>
          <w:t>Isis wants Christians and Muslims to fight a war. Will Republicans take the bait? The extremist group says we're waging a war against innocent Muslims. The Republican presidential candidates seem determined to send that message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House passes bill adding barriers for Syrian and Iraqi refugees entering US House of Representatives approves legislation making entry even more difficult for refugees, but Obama has said he will veto and Senate is unlikely to vote on it" w:history="1">
        <w:r>
          <w:rPr>
            <w:rFonts w:ascii="Arial" w:eastAsia="Arial" w:hAnsi="Arial" w:cs="Arial"/>
            <w:b/>
            <w:i w:val="0"/>
            <w:color w:val="0077CC"/>
            <w:sz w:val="20"/>
            <w:u w:val="single"/>
          </w:rPr>
          <w:t>House passes bill adding barriers for Syrian and Iraqi refugees entering US House of Representatives approves legislation making entry even more difficult for refugees, but Obama has said he will veto and Senate is unlikely to vote on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Peter Dutton leaves open possibility of Australia taking more refugees Immigration minister says Middle East turmoil will 'be with us for many years' and he will 'assess in due course' what more Australia can do" w:history="1">
        <w:r>
          <w:rPr>
            <w:rFonts w:ascii="Arial" w:eastAsia="Arial" w:hAnsi="Arial" w:cs="Arial"/>
            <w:b/>
            <w:i w:val="0"/>
            <w:color w:val="0077CC"/>
            <w:sz w:val="20"/>
            <w:u w:val="single"/>
          </w:rPr>
          <w:t>Peter Dutton leaves open possibility of Australia taking more refugees Immigration minister says Middle East turmoil will 'be with us for many years' and he will 'assess in due course' what more Australia can do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David Cameron visits Lebanese refugee camp Prime minister, speaking from UN camp close to Syrian border, says £1bn in British aid discourages refugees risking lives in Europe" w:history="1">
        <w:r>
          <w:rPr>
            <w:rFonts w:ascii="Arial" w:eastAsia="Arial" w:hAnsi="Arial" w:cs="Arial"/>
            <w:b/>
            <w:i w:val="0"/>
            <w:color w:val="0077CC"/>
            <w:sz w:val="20"/>
            <w:u w:val="single"/>
          </w:rPr>
          <w:t>David Cameron visits Lebanese refugee camp Prime minister, speaking from UN camp close to Syrian border, says £1bn in British aid discourages refugees risking lives in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Syrian refugees find a welcome and some familiar fragility in Mali Despite its poverty and security problems, Mali has provided a haven for some fleeing Syria 's civil war" w:history="1">
        <w:r>
          <w:rPr>
            <w:rFonts w:ascii="Arial" w:eastAsia="Arial" w:hAnsi="Arial" w:cs="Arial"/>
            <w:b/>
            <w:i w:val="0"/>
            <w:color w:val="0077CC"/>
            <w:sz w:val="20"/>
            <w:u w:val="single"/>
          </w:rPr>
          <w:t>Syrian refugees find a welcome and some familiar fragility in Mali Despite its poverty and security problems, Mali has provided a haven for some fleeing Syria 's civil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Patrick Ness: 'You're 10, a refugee in a foreign country. What the hell do you do?' The award-winning young adult novelist on how he helped to raise $1m for the Syrian refugee crisis with one tweet" w:history="1">
        <w:r>
          <w:rPr>
            <w:rFonts w:ascii="Arial" w:eastAsia="Arial" w:hAnsi="Arial" w:cs="Arial"/>
            <w:b/>
            <w:i w:val="0"/>
            <w:color w:val="0077CC"/>
            <w:sz w:val="20"/>
            <w:u w:val="single"/>
          </w:rPr>
          <w:t>Patrick Ness: 'You're 10, a refugee in a foreign country. What the hell do you do?' The award-winning young adult novelist on how he helped to raise $1m for the Syrian refugee crisis with one tweet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How can companies integrate sustainable development goals? The UN 's sustainable development agenda for the next 15 years can be used as a model for businesses" w:history="1">
        <w:r>
          <w:rPr>
            <w:rFonts w:ascii="Arial" w:eastAsia="Arial" w:hAnsi="Arial" w:cs="Arial"/>
            <w:b/>
            <w:i w:val="0"/>
            <w:color w:val="0077CC"/>
            <w:sz w:val="20"/>
            <w:u w:val="single"/>
          </w:rPr>
          <w:t>How can companies integrate sustainable development goals? The UN 's sustainable development agenda for the next 15 years can be used as a model for businesses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George Christensen tries to put pressure on Labor over Syrian refugee settlement Government confirms LNP backbencher has been given an assurance that no refugees will be resettled in his electorate, while Labor candidate challenged to make same commitment" w:history="1">
        <w:r>
          <w:rPr>
            <w:rFonts w:ascii="Arial" w:eastAsia="Arial" w:hAnsi="Arial" w:cs="Arial"/>
            <w:b/>
            <w:i w:val="0"/>
            <w:color w:val="0077CC"/>
            <w:sz w:val="20"/>
            <w:u w:val="single"/>
          </w:rPr>
          <w:t>George Christensen tries to put pressure on Labor over Syrian refugee settlement Government confirms LNP backbencher has been given an assurance that no refugees will be resettled in his electorate, while Labor candidate challenged to make same commitment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Patrick Ness: 'You're 10, a refugee in a foreign country. What the hell do you do?' The award-winning young adult novelist on how he helped to raise $1m for the Syrian refugee crisis with one tweet" w:history="1">
        <w:r>
          <w:rPr>
            <w:rFonts w:ascii="Arial" w:eastAsia="Arial" w:hAnsi="Arial" w:cs="Arial"/>
            <w:b/>
            <w:i w:val="0"/>
            <w:color w:val="0077CC"/>
            <w:sz w:val="20"/>
            <w:u w:val="single"/>
          </w:rPr>
          <w:t>Patrick Ness: 'You're 10, a refugee in a foreign country. What the hell do you do?' The award-winning young adult novelist on how he helped to raise $1m for the Syrian refugee crisis with one tweet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Refugee crisis: What does the EU's deal with Turkey mean? Agreement means all those arriving in Greece from Sunday can expect to be returned to Turkey" w:history="1">
        <w:r>
          <w:rPr>
            <w:rFonts w:ascii="Arial" w:eastAsia="Arial" w:hAnsi="Arial" w:cs="Arial"/>
            <w:b/>
            <w:i w:val="0"/>
            <w:color w:val="0077CC"/>
            <w:sz w:val="20"/>
            <w:u w:val="single"/>
          </w:rPr>
          <w:t>Refugee crisis: What does the EU's deal with Turkey mean? Agreement means all those arriving in Greece from Sunday can expect to be returned to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EU deal with Turkey to send migrants and refugees back - Q&amp;A Agreement means all those arriving in Greece from Sunday can expect to be returned to Turkey" w:history="1">
        <w:r>
          <w:rPr>
            <w:rFonts w:ascii="Arial" w:eastAsia="Arial" w:hAnsi="Arial" w:cs="Arial"/>
            <w:b/>
            <w:i w:val="0"/>
            <w:color w:val="0077CC"/>
            <w:sz w:val="20"/>
            <w:u w:val="single"/>
          </w:rPr>
          <w:t>EU deal with Turkey to send migrants and refugees back - Q&amp;A Agreement means all those arriving in Greece from Sunday can expect to be returned to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Refugee crisis: What does the EU's deal with Turkey mean? Agreement means all those arriving in Greece from Sunday can expect to be returned to Turkey" w:history="1">
        <w:r>
          <w:rPr>
            <w:rFonts w:ascii="Arial" w:eastAsia="Arial" w:hAnsi="Arial" w:cs="Arial"/>
            <w:b/>
            <w:i w:val="0"/>
            <w:color w:val="0077CC"/>
            <w:sz w:val="20"/>
            <w:u w:val="single"/>
          </w:rPr>
          <w:t>Refugee crisis: What does the EU's deal with Turkey mean? Agreement means all those arriving in Greece from Sunday can expect to be returned to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How art is helping Syrian refugees keep their culture alive As Syria 's cultural heritage continues to be ravaged by conflict, exiled artists in the Zaatari refugee camp recreate historical landmarks as a symbol of resistance" w:history="1">
        <w:r>
          <w:rPr>
            <w:rFonts w:ascii="Arial" w:eastAsia="Arial" w:hAnsi="Arial" w:cs="Arial"/>
            <w:b/>
            <w:i w:val="0"/>
            <w:color w:val="0077CC"/>
            <w:sz w:val="20"/>
            <w:u w:val="single"/>
          </w:rPr>
          <w:t>How art is helping Syrian refugees keep their culture alive As Syria 's cultural heritage continues to be ravaged by conflict, exiled artists in the Zaatari refugee camp recreate historical landmarks as a symbol of resistance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How art is helping Syrian refugees keep their culture alive As Syria 's cultural heritage continues to be ravaged by conflict, exiled artists in the Zaatari refugee camp recreate historical landmarks as a symbol of resistance" w:history="1">
        <w:r>
          <w:rPr>
            <w:rFonts w:ascii="Arial" w:eastAsia="Arial" w:hAnsi="Arial" w:cs="Arial"/>
            <w:b/>
            <w:i w:val="0"/>
            <w:color w:val="0077CC"/>
            <w:sz w:val="20"/>
            <w:u w:val="single"/>
          </w:rPr>
          <w:t>How art is helping Syrian refugees keep their culture alive As Syria 's cultural heritage continues to be ravaged by conflict, exiled artists in the Zaatari refugee camp recreate historical landmarks as a symbol of resistance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Jeb Bush says he would support Donald Trump over Hillary Clinton Former Florida governor believes 'anybody is better than Hillary Clinton 'The more voters hear 'the less likely Trump is going to get the nomination'" w:history="1">
        <w:r>
          <w:rPr>
            <w:rFonts w:ascii="Arial" w:eastAsia="Arial" w:hAnsi="Arial" w:cs="Arial"/>
            <w:b/>
            <w:i w:val="0"/>
            <w:color w:val="0077CC"/>
            <w:sz w:val="20"/>
            <w:u w:val="single"/>
          </w:rPr>
          <w:t>Jeb Bush says he would support Donald Trump over Hillary Clinton Former Florida governor believes 'anybody is better than Hillary Clinton 'The more voters hear 'the less likely Trump is going to get the nomination'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Anti-Islam group publishes addresses of Muslims and 'Muslim sympathisers' Bureau of American Islamic Relations, which staged armed protest outside a Texas Islamic centre last week, adds to racial tensions in wake of Paris attacks" w:history="1">
        <w:r>
          <w:rPr>
            <w:rFonts w:ascii="Arial" w:eastAsia="Arial" w:hAnsi="Arial" w:cs="Arial"/>
            <w:b/>
            <w:i w:val="0"/>
            <w:color w:val="0077CC"/>
            <w:sz w:val="20"/>
            <w:u w:val="single"/>
          </w:rPr>
          <w:t>Anti-Islam group publishes addresses of Muslims and 'Muslim sympathisers' Bureau of American Islamic Relations, which staged armed protest outside a Texas Islamic centre last week, adds to racial tensions in wake of Paris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One million migrants and refugees have reached Europe this year - IOM International Organisation for Migration announces latest figures, with Greek island of Lesbos now the main refugee gateway" w:history="1">
        <w:r>
          <w:rPr>
            <w:rFonts w:ascii="Arial" w:eastAsia="Arial" w:hAnsi="Arial" w:cs="Arial"/>
            <w:b/>
            <w:i w:val="0"/>
            <w:color w:val="0077CC"/>
            <w:sz w:val="20"/>
            <w:u w:val="single"/>
          </w:rPr>
          <w:t>One million migrants and refugees have reached Europe this year - IOM International Organisation for Migration announces latest figures, with Greek island of Lesbos now the main refugee gateway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Tens of thousands of Syrian refugees remain stranded at Turkish border Convoys of aid supplies and ambulances entered the country from Turkey reinforcing the impression that Ankara plans to create safe haven for civilians" w:history="1">
        <w:r>
          <w:rPr>
            <w:rFonts w:ascii="Arial" w:eastAsia="Arial" w:hAnsi="Arial" w:cs="Arial"/>
            <w:b/>
            <w:i w:val="0"/>
            <w:color w:val="0077CC"/>
            <w:sz w:val="20"/>
            <w:u w:val="single"/>
          </w:rPr>
          <w:t>Tens of thousands of Syrian refugees remain stranded at Turkish border Convoys of aid supplies and ambulances entered the country from Turkey reinforcing the impression that Ankara plans to create safe haven for civilians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Anti-Islam group publishes addresses of Muslims and 'Muslim sympathisers' Bureau of American Islamic Relations, which staged armed protest outside a Texas Islamic centre last week, adds to racial tensions in wake of Paris attacks" w:history="1">
        <w:r>
          <w:rPr>
            <w:rFonts w:ascii="Arial" w:eastAsia="Arial" w:hAnsi="Arial" w:cs="Arial"/>
            <w:b/>
            <w:i w:val="0"/>
            <w:color w:val="0077CC"/>
            <w:sz w:val="20"/>
            <w:u w:val="single"/>
          </w:rPr>
          <w:t>Anti-Islam group publishes addresses of Muslims and 'Muslim sympathisers' Bureau of American Islamic Relations, which staged armed protest outside a Texas Islamic centre last week, adds to racial tensions in wake of Paris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Airbnb for refugees' group overwhelmed by offers of help Refugees Welcome, which matchmakes citizens willing to share their homes with displaced people, also receiving offers to set up schemes across EU" w:history="1">
        <w:r>
          <w:rPr>
            <w:rFonts w:ascii="Arial" w:eastAsia="Arial" w:hAnsi="Arial" w:cs="Arial"/>
            <w:b/>
            <w:i w:val="0"/>
            <w:color w:val="0077CC"/>
            <w:sz w:val="20"/>
            <w:u w:val="single"/>
          </w:rPr>
          <w:t>'Airbnb for refugees' group overwhelmed by offers of help Refugees Welcome, which matchmakes citizens willing to share their homes with displaced people, also receiving offers to set up schemes across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Tens of thousands of Syrian refugees remain stranded at Turkish border Convoys of aid supplies and ambulances entered the country from Turkey reinforcing the impression that Ankara plans to create safe haven for civilians" w:history="1">
        <w:r>
          <w:rPr>
            <w:rFonts w:ascii="Arial" w:eastAsia="Arial" w:hAnsi="Arial" w:cs="Arial"/>
            <w:b/>
            <w:i w:val="0"/>
            <w:color w:val="0077CC"/>
            <w:sz w:val="20"/>
            <w:u w:val="single"/>
          </w:rPr>
          <w:t>Tens of thousands of Syrian refugees remain stranded at Turkish border Convoys of aid supplies and ambulances entered the country from Turkey reinforcing the impression that Ankara plans to create safe haven for civilians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Isis wants Christians and Muslims to fight a war. Will Republicans take the bait? The extremist group says we're waging a war against innocent Muslims. The Republican presidential candidates seem determined to send that message too" w:history="1">
        <w:r>
          <w:rPr>
            <w:rFonts w:ascii="Arial" w:eastAsia="Arial" w:hAnsi="Arial" w:cs="Arial"/>
            <w:b/>
            <w:i w:val="0"/>
            <w:color w:val="0077CC"/>
            <w:sz w:val="20"/>
            <w:u w:val="single"/>
          </w:rPr>
          <w:t>Isis wants Christians and Muslims to fight a war. Will Republicans take the bait? The extremist group says we're waging a war against innocent Muslims. The Republican presidential candidates seem determined to send that message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Isis wants Christians and Muslims to fight a war. Will Republicans take the bait? The extremist group says we're waging a war against innocent Muslims. The Republican presidential candidates seem determined to send that message too" w:history="1">
        <w:r>
          <w:rPr>
            <w:rFonts w:ascii="Arial" w:eastAsia="Arial" w:hAnsi="Arial" w:cs="Arial"/>
            <w:b/>
            <w:i w:val="0"/>
            <w:color w:val="0077CC"/>
            <w:sz w:val="20"/>
            <w:u w:val="single"/>
          </w:rPr>
          <w:t>Isis wants Christians and Muslims to fight a war. Will Republicans take the bait? The extremist group says we're waging a war against innocent Muslims. The Republican presidential candidates seem determined to send that message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Over a million migrants and refugees have reached Europe this year, says IOM International Organisation for Migration announces latest figures, with Greek island of Lesbos now the main refugee gateway· Help refugees by donating to our 2015 appeal" w:history="1">
        <w:r>
          <w:rPr>
            <w:rFonts w:ascii="Arial" w:eastAsia="Arial" w:hAnsi="Arial" w:cs="Arial"/>
            <w:b/>
            <w:i w:val="0"/>
            <w:color w:val="0077CC"/>
            <w:sz w:val="20"/>
            <w:u w:val="single"/>
          </w:rPr>
          <w:t>Over a million migrants and refugees have reached Europe this year, says IOM International Organisation for Migration announces latest figures, with Greek island of Lesbos now the main refugee gateway· Help refugees by donating to our 2015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People want to help': Scottish town prepares to host Syrian refugees Rothesay on the isle of Bute may seem an unlikely destination for those fleeing war, but locals are ready to welcome 15 families into the community" w:history="1">
        <w:r>
          <w:rPr>
            <w:rFonts w:ascii="Arial" w:eastAsia="Arial" w:hAnsi="Arial" w:cs="Arial"/>
            <w:b/>
            <w:i w:val="0"/>
            <w:color w:val="0077CC"/>
            <w:sz w:val="20"/>
            <w:u w:val="single"/>
          </w:rPr>
          <w:t>'People want to help': Scottish town prepares to host Syrian refugees Rothesay on the isle of Bute may seem an unlikely destination for those fleeing war, but locals are ready to welcome 15 families into the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Islamic state: Allies in region: All oppose Isis, but are using crisis to pursue rival agendas" w:history="1">
        <w:r>
          <w:rPr>
            <w:rFonts w:ascii="Arial" w:eastAsia="Arial" w:hAnsi="Arial" w:cs="Arial"/>
            <w:b/>
            <w:i w:val="0"/>
            <w:color w:val="0077CC"/>
            <w:sz w:val="20"/>
            <w:u w:val="single"/>
          </w:rPr>
          <w:t>Islamic state: Allies in region: All oppose Isis, but are using crisis to pursue rival agendas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Over a million migrants and refugees have reached Europe this year, says IOM International Organisation for Migration announces latest figures, with Greek island of Lesbos now the main refugee gateway· Help refugees by donating to our 2015 appeal" w:history="1">
        <w:r>
          <w:rPr>
            <w:rFonts w:ascii="Arial" w:eastAsia="Arial" w:hAnsi="Arial" w:cs="Arial"/>
            <w:b/>
            <w:i w:val="0"/>
            <w:color w:val="0077CC"/>
            <w:sz w:val="20"/>
            <w:u w:val="single"/>
          </w:rPr>
          <w:t>Over a million migrants and refugees have reached Europe this year, says IOM International Organisation for Migration announces latest figures, with Greek island of Lesbos now the main refugee gateway· Help refugees by donating to our 2015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How many US immigrants come from Trump's seven banned countries? Executive orders have suspended admission of refugees from Syria and all entries from Iraq , Iran , Sudan , Libya , Somalia and Yemen" w:history="1">
        <w:r>
          <w:rPr>
            <w:rFonts w:ascii="Arial" w:eastAsia="Arial" w:hAnsi="Arial" w:cs="Arial"/>
            <w:b/>
            <w:i w:val="0"/>
            <w:color w:val="0077CC"/>
            <w:sz w:val="20"/>
            <w:u w:val="single"/>
          </w:rPr>
          <w:t>How many US immigrants come from Trump's seven banned countries? Executive orders have suspended admission of refugees from Syria and all entries from Iraq , Iran , Sudan , Libya , Somalia and Yemen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Letter: A truly civilised Britain would open its borders to Syrians" w:history="1">
        <w:r>
          <w:rPr>
            <w:rFonts w:ascii="Arial" w:eastAsia="Arial" w:hAnsi="Arial" w:cs="Arial"/>
            <w:b/>
            <w:i w:val="0"/>
            <w:color w:val="0077CC"/>
            <w:sz w:val="20"/>
            <w:u w:val="single"/>
          </w:rPr>
          <w:t>Letter: A truly civilised Britain would open its borders to Syrians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Why didn't Trudeau stand up to Trump on travel ban? It's the economy, stupid Some might have longed for Justin Trudeau to stake out the moral high ground at Monday's press conference, but economic realities forced him to stay subtle" w:history="1">
        <w:r>
          <w:rPr>
            <w:rFonts w:ascii="Arial" w:eastAsia="Arial" w:hAnsi="Arial" w:cs="Arial"/>
            <w:b/>
            <w:i w:val="0"/>
            <w:color w:val="0077CC"/>
            <w:sz w:val="20"/>
            <w:u w:val="single"/>
          </w:rPr>
          <w:t>Why didn't Trudeau stand up to Trump on travel ban? It's the economy, stupid Some might have longed for Justin Trudeau to stake out the moral high ground at Monday's press conference, but economic realities forced him to stay subtle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Biden hits Trump's 'mindless' take on intelligence agencies Toyota offers polite reply to Trump; Facebook quiet over brutal live video; conservative states consider new 'bathroom bills'; Canada man helps refugees" w:history="1">
        <w:r>
          <w:rPr>
            <w:rFonts w:ascii="Arial" w:eastAsia="Arial" w:hAnsi="Arial" w:cs="Arial"/>
            <w:b/>
            <w:i w:val="0"/>
            <w:color w:val="0077CC"/>
            <w:sz w:val="20"/>
            <w:u w:val="single"/>
          </w:rPr>
          <w:t>Biden hits Trump's 'mindless' take on intelligence agencies Toyota offers polite reply to Trump; Facebook quiet over brutal live video; conservative states consider new 'bathroom bills'; Canada man helps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Where Theresa May's stance on refugees takes us" w:history="1">
        <w:r>
          <w:rPr>
            <w:rFonts w:ascii="Arial" w:eastAsia="Arial" w:hAnsi="Arial" w:cs="Arial"/>
            <w:b/>
            <w:i w:val="0"/>
            <w:color w:val="0077CC"/>
            <w:sz w:val="20"/>
            <w:u w:val="single"/>
          </w:rPr>
          <w:t>Where Theresa May's stance on refugees takes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Corrections and clarifications Leigh Day | Short money | Flerovium" w:history="1">
        <w:r>
          <w:rPr>
            <w:rFonts w:ascii="Arial" w:eastAsia="Arial" w:hAnsi="Arial" w:cs="Arial"/>
            <w:b/>
            <w:i w:val="0"/>
            <w:color w:val="0077CC"/>
            <w:sz w:val="20"/>
            <w:u w:val="single"/>
          </w:rPr>
          <w:t>Corrections and clarifications Leigh Day | Short money | Flerovium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George Christensen tries to put pressure on Labor over Syrian refugee settlement Government confirms LNP backbencher has been given an assurance that no refugees will be resettled in his electorate, while Labor candidate challenged to make same commitment" w:history="1">
        <w:r>
          <w:rPr>
            <w:rFonts w:ascii="Arial" w:eastAsia="Arial" w:hAnsi="Arial" w:cs="Arial"/>
            <w:b/>
            <w:i w:val="0"/>
            <w:color w:val="0077CC"/>
            <w:sz w:val="20"/>
            <w:u w:val="single"/>
          </w:rPr>
          <w:t>George Christensen tries to put pressure on Labor over Syrian refugee settlement Government confirms LNP backbencher has been given an assurance that no refugees will be resettled in his electorate, while Labor candidate challenged to make same commitment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Britain should resettle 3,000 refugee children, MPs say International development committee says more must be done to prevent children falling victim to child labour Donate to the Guardian's charity appeal for refugees" w:history="1">
        <w:r>
          <w:rPr>
            <w:rFonts w:ascii="Arial" w:eastAsia="Arial" w:hAnsi="Arial" w:cs="Arial"/>
            <w:b/>
            <w:i w:val="0"/>
            <w:color w:val="0077CC"/>
            <w:sz w:val="20"/>
            <w:u w:val="single"/>
          </w:rPr>
          <w:t>Britain should resettle 3,000 refugee children, MPs say International development committee says more must be done to prevent children falling victim to child labour Donate to the Guardian's charity appeal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Front: In the border towns, a brisk business in Syrian brides" w:history="1">
        <w:r>
          <w:rPr>
            <w:rFonts w:ascii="Arial" w:eastAsia="Arial" w:hAnsi="Arial" w:cs="Arial"/>
            <w:b/>
            <w:i w:val="0"/>
            <w:color w:val="0077CC"/>
            <w:sz w:val="20"/>
            <w:u w:val="single"/>
          </w:rPr>
          <w:t>Front: In the border towns, a brisk business in Syrian brides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In the border towns, a brisk business in Syrian brides: Constanze Letsch Reyhanli: Fears of abuse as Turks snap up Syrian wives" w:history="1">
        <w:r>
          <w:rPr>
            <w:rFonts w:ascii="Arial" w:eastAsia="Arial" w:hAnsi="Arial" w:cs="Arial"/>
            <w:b/>
            <w:i w:val="0"/>
            <w:color w:val="0077CC"/>
            <w:sz w:val="20"/>
            <w:u w:val="single"/>
          </w:rPr>
          <w:t>In the border towns, a brisk business in Syrian brides: Constanze Letsch Reyhanli: Fears of abuse as Turks snap up Syrian wives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Nato commander: Isis 'spreading like cancer' among refugees Philip Breedlove says refugees are 'masking the movement' of terrorists, but human rights groups disagree: 'We are talking about needles in haystacks'" w:history="1">
        <w:r>
          <w:rPr>
            <w:rFonts w:ascii="Arial" w:eastAsia="Arial" w:hAnsi="Arial" w:cs="Arial"/>
            <w:b/>
            <w:i w:val="0"/>
            <w:color w:val="0077CC"/>
            <w:sz w:val="20"/>
            <w:u w:val="single"/>
          </w:rPr>
          <w:t>Nato commander: Isis 'spreading like cancer' among refugees Philip Breedlove says refugees are 'masking the movement' of terrorists, but human rights groups disagree: 'We are talking about needles in haystacks'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George Christensen tries to put pressure on Labor over Syrian refugee settlement Government confirms LNP backbencher has been given an assurance that no refugees will be resettled in his electorate, while Labor candidate challenged to make same commitment" w:history="1">
        <w:r>
          <w:rPr>
            <w:rFonts w:ascii="Arial" w:eastAsia="Arial" w:hAnsi="Arial" w:cs="Arial"/>
            <w:b/>
            <w:i w:val="0"/>
            <w:color w:val="0077CC"/>
            <w:sz w:val="20"/>
            <w:u w:val="single"/>
          </w:rPr>
          <w:t>George Christensen tries to put pressure on Labor over Syrian refugee settlement Government confirms LNP backbencher has been given an assurance that no refugees will be resettled in his electorate, while Labor candidate challenged to make same commitment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Front: In the border towns, a brisk business in Syrian brides" w:history="1">
        <w:r>
          <w:rPr>
            <w:rFonts w:ascii="Arial" w:eastAsia="Arial" w:hAnsi="Arial" w:cs="Arial"/>
            <w:b/>
            <w:i w:val="0"/>
            <w:color w:val="0077CC"/>
            <w:sz w:val="20"/>
            <w:u w:val="single"/>
          </w:rPr>
          <w:t>Front: In the border towns, a brisk business in Syrian brides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A fair deal for refugees and British citizens" w:history="1">
        <w:r>
          <w:rPr>
            <w:rFonts w:ascii="Arial" w:eastAsia="Arial" w:hAnsi="Arial" w:cs="Arial"/>
            <w:b/>
            <w:i w:val="0"/>
            <w:color w:val="0077CC"/>
            <w:sz w:val="20"/>
            <w:u w:val="single"/>
          </w:rPr>
          <w:t>A fair deal for refugees and British citizens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We need a reality check on refugee numbers" w:history="1">
        <w:r>
          <w:rPr>
            <w:rFonts w:ascii="Arial" w:eastAsia="Arial" w:hAnsi="Arial" w:cs="Arial"/>
            <w:b/>
            <w:i w:val="0"/>
            <w:color w:val="0077CC"/>
            <w:sz w:val="20"/>
            <w:u w:val="single"/>
          </w:rPr>
          <w:t>We need a reality check on refugee numbers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We need a reality check on refugee numbers" w:history="1">
        <w:r>
          <w:rPr>
            <w:rFonts w:ascii="Arial" w:eastAsia="Arial" w:hAnsi="Arial" w:cs="Arial"/>
            <w:b/>
            <w:i w:val="0"/>
            <w:color w:val="0077CC"/>
            <w:sz w:val="20"/>
            <w:u w:val="single"/>
          </w:rPr>
          <w:t>We need a reality check on refugee numbers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Nato commander: Isis 'spreading like cancer' among refugees Philip Breedlove says refugees are 'masking the movement' of terrorists, but human rights groups disagree: 'We are talking about needles in haystacks'" w:history="1">
        <w:r>
          <w:rPr>
            <w:rFonts w:ascii="Arial" w:eastAsia="Arial" w:hAnsi="Arial" w:cs="Arial"/>
            <w:b/>
            <w:i w:val="0"/>
            <w:color w:val="0077CC"/>
            <w:sz w:val="20"/>
            <w:u w:val="single"/>
          </w:rPr>
          <w:t>Nato commander: Isis 'spreading like cancer' among refugees Philip Breedlove says refugees are 'masking the movement' of terrorists, but human rights groups disagree: 'We are talking about needles in haystacks'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Nato commander: Isis 'spreading like cancer' among refugees Philip Breedlove says refugees are 'masking the movement' of terrorists, but human rights groups disagree: 'We are talking about needles in haystacks'" w:history="1">
        <w:r>
          <w:rPr>
            <w:rFonts w:ascii="Arial" w:eastAsia="Arial" w:hAnsi="Arial" w:cs="Arial"/>
            <w:b/>
            <w:i w:val="0"/>
            <w:color w:val="0077CC"/>
            <w:sz w:val="20"/>
            <w:u w:val="single"/>
          </w:rPr>
          <w:t>Nato commander: Isis 'spreading like cancer' among refugees Philip Breedlove says refugees are 'masking the movement' of terrorists, but human rights groups disagree: 'We are talking about needles in haystacks'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Nato commander: Isis 'spreading like cancer' among refugees Philip Breedlove says refugees are 'masking the movement' of terrorists, but human rights groups disagree: 'We are talking about needles in haystacks'" w:history="1">
        <w:r>
          <w:rPr>
            <w:rFonts w:ascii="Arial" w:eastAsia="Arial" w:hAnsi="Arial" w:cs="Arial"/>
            <w:b/>
            <w:i w:val="0"/>
            <w:color w:val="0077CC"/>
            <w:sz w:val="20"/>
            <w:u w:val="single"/>
          </w:rPr>
          <w:t>Nato commander: Isis 'spreading like cancer' among refugees Philip Breedlove says refugees are 'masking the movement' of terrorists, but human rights groups disagree: 'We are talking about needles in haystacks'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EU leaders set for tense talks over refugee deal with Turkey Leaders meet in Brussels to agree details of plan to stop refugees and migrants coming to Europe but many have issues with deal" w:history="1">
        <w:r>
          <w:rPr>
            <w:rFonts w:ascii="Arial" w:eastAsia="Arial" w:hAnsi="Arial" w:cs="Arial"/>
            <w:b/>
            <w:i w:val="0"/>
            <w:color w:val="0077CC"/>
            <w:sz w:val="20"/>
            <w:u w:val="single"/>
          </w:rPr>
          <w:t>EU leaders set for tense talks over refugee deal with Turkey Leaders meet in Brussels to agree details of plan to stop refugees and migrants coming to Europe but many have issues with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Nato commander: Isis 'spreading like cancer' among refugees Philip Breedlove says refugees are 'masking the movement' of terrorists, but human rights groups disagree: 'We are talking about needles in haystacks'" w:history="1">
        <w:r>
          <w:rPr>
            <w:rFonts w:ascii="Arial" w:eastAsia="Arial" w:hAnsi="Arial" w:cs="Arial"/>
            <w:b/>
            <w:i w:val="0"/>
            <w:color w:val="0077CC"/>
            <w:sz w:val="20"/>
            <w:u w:val="single"/>
          </w:rPr>
          <w:t>Nato commander: Isis 'spreading like cancer' among refugees Philip Breedlove says refugees are 'masking the movement' of terrorists, but human rights groups disagree: 'We are talking about needles in haystacks'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Britain should resettle 3,000 refugee children, MPs say International development committee says more must be done to prevent children falling victim to child labour" w:history="1">
        <w:r>
          <w:rPr>
            <w:rFonts w:ascii="Arial" w:eastAsia="Arial" w:hAnsi="Arial" w:cs="Arial"/>
            <w:b/>
            <w:i w:val="0"/>
            <w:color w:val="0077CC"/>
            <w:sz w:val="20"/>
            <w:u w:val="single"/>
          </w:rPr>
          <w:t>Britain should resettle 3,000 refugee children, MPs say International development committee says more must be done to prevent children falling victim to child labour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EU leaders set for tense talks over refugee deal with Turkey Leaders meet in Brussels to agree details of plan to stop refugees and migrants coming to Europe but many have issues with deal" w:history="1">
        <w:r>
          <w:rPr>
            <w:rFonts w:ascii="Arial" w:eastAsia="Arial" w:hAnsi="Arial" w:cs="Arial"/>
            <w:b/>
            <w:i w:val="0"/>
            <w:color w:val="0077CC"/>
            <w:sz w:val="20"/>
            <w:u w:val="single"/>
          </w:rPr>
          <w:t>EU leaders set for tense talks over refugee deal with Turkey Leaders meet in Brussels to agree details of plan to stop refugees and migrants coming to Europe but many have issues with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Britain should resettle 3,000 refugee children, MPs say International development committee says more must be done to prevent children falling victim to child labour Donate to the Guardian's charity appeal for refugees" w:history="1">
        <w:r>
          <w:rPr>
            <w:rFonts w:ascii="Arial" w:eastAsia="Arial" w:hAnsi="Arial" w:cs="Arial"/>
            <w:b/>
            <w:i w:val="0"/>
            <w:color w:val="0077CC"/>
            <w:sz w:val="20"/>
            <w:u w:val="single"/>
          </w:rPr>
          <w:t>Britain should resettle 3,000 refugee children, MPs say International development committee says more must be done to prevent children falling victim to child labour Donate to the Guardian's charity appeal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Isis wants Christians and Muslims to fight a war. Will Republicans take the bait? The extremist group says we're waging a war against innocent Muslims. The Republican presidential candidates seem determined to send that message too" w:history="1">
        <w:r>
          <w:rPr>
            <w:rFonts w:ascii="Arial" w:eastAsia="Arial" w:hAnsi="Arial" w:cs="Arial"/>
            <w:b/>
            <w:i w:val="0"/>
            <w:color w:val="0077CC"/>
            <w:sz w:val="20"/>
            <w:u w:val="single"/>
          </w:rPr>
          <w:t>Isis wants Christians and Muslims to fight a war. Will Republicans take the bait? The extremist group says we're waging a war against innocent Muslims. The Republican presidential candidates seem determined to send that message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Refugees confounded by Merkel's decision to close German borders At Vienna's central station stranded refugees say constant changes in border policy is cruel game played at their expense" w:history="1">
        <w:r>
          <w:rPr>
            <w:rFonts w:ascii="Arial" w:eastAsia="Arial" w:hAnsi="Arial" w:cs="Arial"/>
            <w:b/>
            <w:i w:val="0"/>
            <w:color w:val="0077CC"/>
            <w:sz w:val="20"/>
            <w:u w:val="single"/>
          </w:rPr>
          <w:t>Refugees confounded by Merkel's decision to close German borders At Vienna's central station stranded refugees say constant changes in border policy is cruel game played at their expense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Labour tells Theresa May to 'be British, be bold' in refugee crisis Shadow home secretary Yvette Cooper says plan to take in 20,000 from Syrian camps over next five years is not enough" w:history="1">
        <w:r>
          <w:rPr>
            <w:rFonts w:ascii="Arial" w:eastAsia="Arial" w:hAnsi="Arial" w:cs="Arial"/>
            <w:b/>
            <w:i w:val="0"/>
            <w:color w:val="0077CC"/>
            <w:sz w:val="20"/>
            <w:u w:val="single"/>
          </w:rPr>
          <w:t>Labour tells Theresa May to 'be British, be bold' in refugee crisis Shadow home secretary Yvette Cooper says plan to take in 20,000 from Syrian camps over next five years is not enough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Refugee crisis briefing: EU quotas, Australia joins Syria strikes, France rejects 'Christians only' calls Australia to take an extra 12,000 refugees from Syria and IraqGeorge Osborne: aid 'is why I'm in politics' Hungarian journal..." w:history="1">
        <w:r>
          <w:rPr>
            <w:rFonts w:ascii="Arial" w:eastAsia="Arial" w:hAnsi="Arial" w:cs="Arial"/>
            <w:b/>
            <w:i w:val="0"/>
            <w:color w:val="0077CC"/>
            <w:sz w:val="20"/>
            <w:u w:val="single"/>
          </w:rPr>
          <w:t>Refugee crisis briefing: EU quotas, Australia joins Syria strikes, France rejects 'Christians only' calls Australia to take an extra 12,000 refugees from Syria and IraqGeorge Osborne: aid 'is why I'm in politics' Hungarian journal...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How Facebook flouts Holocaust denial laws except where it fears being sued Leaked guidelines for moderators also reveal refugees are not protected by hate speech rules because they are a 'hot topic'" w:history="1">
        <w:r>
          <w:rPr>
            <w:rFonts w:ascii="Arial" w:eastAsia="Arial" w:hAnsi="Arial" w:cs="Arial"/>
            <w:b/>
            <w:i w:val="0"/>
            <w:color w:val="0077CC"/>
            <w:sz w:val="20"/>
            <w:u w:val="single"/>
          </w:rPr>
          <w:t>How Facebook flouts Holocaust denial laws except where it fears being sued Leaked guidelines for moderators also reveal refugees are not protected by hate speech rules because they are a 'hot topic'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Iraq and Syria crises force UN to appeal for record funds Conflict in Central African Republic and South Sudan also stretching humanitarian efforts, as UN warns scale of need is outpacing capacity" w:history="1">
        <w:r>
          <w:rPr>
            <w:rFonts w:ascii="Arial" w:eastAsia="Arial" w:hAnsi="Arial" w:cs="Arial"/>
            <w:b/>
            <w:i w:val="0"/>
            <w:color w:val="0077CC"/>
            <w:sz w:val="20"/>
            <w:u w:val="single"/>
          </w:rPr>
          <w:t>Iraq and Syria crises force UN to appeal for record funds Conflict in Central African Republic and South Sudan also stretching humanitarian efforts, as UN warns scale of need is outpacing capacity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Iraq and Syria crises force UN to appeal for record funds Conflict in Central African Republic and South Sudan also stretching humanitarian efforts, as UN warns scale of need is outpacing capacity" w:history="1">
        <w:r>
          <w:rPr>
            <w:rFonts w:ascii="Arial" w:eastAsia="Arial" w:hAnsi="Arial" w:cs="Arial"/>
            <w:b/>
            <w:i w:val="0"/>
            <w:color w:val="0077CC"/>
            <w:sz w:val="20"/>
            <w:u w:val="single"/>
          </w:rPr>
          <w:t>Iraq and Syria crises force UN to appeal for record funds Conflict in Central African Republic and South Sudan also stretching humanitarian efforts, as UN warns scale of need is outpacing capacity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On This Day: All oppose Isis, but are using crisis to pursue rival agendas: Allies in region" w:history="1">
        <w:r>
          <w:rPr>
            <w:rFonts w:ascii="Arial" w:eastAsia="Arial" w:hAnsi="Arial" w:cs="Arial"/>
            <w:b/>
            <w:i w:val="0"/>
            <w:color w:val="0077CC"/>
            <w:sz w:val="20"/>
            <w:u w:val="single"/>
          </w:rPr>
          <w:t>On This Day: All oppose Isis, but are using crisis to pursue rival agendas: Allies in region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David Simmonds: who's going to pay to help child refugees? The chair of the LGA's asylum, refugee and migration task group says councils need more funding if they are to house unaccompanied children" w:history="1">
        <w:r>
          <w:rPr>
            <w:rFonts w:ascii="Arial" w:eastAsia="Arial" w:hAnsi="Arial" w:cs="Arial"/>
            <w:b/>
            <w:i w:val="0"/>
            <w:color w:val="0077CC"/>
            <w:sz w:val="20"/>
            <w:u w:val="single"/>
          </w:rPr>
          <w:t>David Simmonds: who's going to pay to help child refugees? The chair of the LGA's asylum, refugee and migration task group says councils need more funding if they are to house unaccompanied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Comment: The aid corporations: Behind slick campaigns, cash-swollen charities are deserting refugees in the most dangerous areas" w:history="1">
        <w:r>
          <w:rPr>
            <w:rFonts w:ascii="Arial" w:eastAsia="Arial" w:hAnsi="Arial" w:cs="Arial"/>
            <w:b/>
            <w:i w:val="0"/>
            <w:color w:val="0077CC"/>
            <w:sz w:val="20"/>
            <w:u w:val="single"/>
          </w:rPr>
          <w:t>Comment: The aid corporations: Behind slick campaigns, cash-swollen charities are deserting refugees in the most dangerous areas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Comment: The aid corporations: Behind slick campaigns, cash-swollen charities are deserting refugees in the most dangerous areas" w:history="1">
        <w:r>
          <w:rPr>
            <w:rFonts w:ascii="Arial" w:eastAsia="Arial" w:hAnsi="Arial" w:cs="Arial"/>
            <w:b/>
            <w:i w:val="0"/>
            <w:color w:val="0077CC"/>
            <w:sz w:val="20"/>
            <w:u w:val="single"/>
          </w:rPr>
          <w:t>Comment: The aid corporations: Behind slick campaigns, cash-swollen charities are deserting refugees in the most dangerous areas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Iraqi Kurdistan inundated as refugees flee fighting in Anbar province" w:history="1">
        <w:r>
          <w:rPr>
            <w:rFonts w:ascii="Arial" w:eastAsia="Arial" w:hAnsi="Arial" w:cs="Arial"/>
            <w:b/>
            <w:i w:val="0"/>
            <w:color w:val="0077CC"/>
            <w:sz w:val="20"/>
            <w:u w:val="single"/>
          </w:rPr>
          <w:t>Iraqi Kurdistan inundated as refugees flee fighting in Anbar province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Share your memories of the day you became a naturalized citizen of the US In the last decade more than 6.6 million people have become naturalized citizens of the US . We'd like to hear your experiences of the day you pledged allegiance" w:history="1">
        <w:r>
          <w:rPr>
            <w:rFonts w:ascii="Arial" w:eastAsia="Arial" w:hAnsi="Arial" w:cs="Arial"/>
            <w:b/>
            <w:i w:val="0"/>
            <w:color w:val="0077CC"/>
            <w:sz w:val="20"/>
            <w:u w:val="single"/>
          </w:rPr>
          <w:t>Share your memories of the day you became a naturalized citizen of the US In the last decade more than 6.6 million people have become naturalized citizens of the US . We'd like to hear your experiences of the day you pledged allegiance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Refugees in Middle East 'need jobs and schooling' to ease migration crisis UK's international development secretary Justine Greening pushes for plan to persuade refugees to stay nearer home, ahead of key conference" w:history="1">
        <w:r>
          <w:rPr>
            <w:rFonts w:ascii="Arial" w:eastAsia="Arial" w:hAnsi="Arial" w:cs="Arial"/>
            <w:b/>
            <w:i w:val="0"/>
            <w:color w:val="0077CC"/>
            <w:sz w:val="20"/>
            <w:u w:val="single"/>
          </w:rPr>
          <w:t>Refugees in Middle East 'need jobs and schooling' to ease migration crisis UK's international development secretary Justine Greening pushes for plan to persuade refugees to stay nearer home, ahead of key conference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UK community refugee scheme has resettled only two Syrian families Canadian-style scheme run by Open Society Foundations says volunteers' offers of support have been 'stuck' for six months" w:history="1">
        <w:r>
          <w:rPr>
            <w:rFonts w:ascii="Arial" w:eastAsia="Arial" w:hAnsi="Arial" w:cs="Arial"/>
            <w:b/>
            <w:i w:val="0"/>
            <w:color w:val="0077CC"/>
            <w:sz w:val="20"/>
            <w:u w:val="single"/>
          </w:rPr>
          <w:t>UK community refugee scheme has resettled only two Syrian families Canadian-style scheme run by Open Society Foundations says volunteers' offers of support have been 'stuck' for six months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Gandhi lookalike': Kal Penn posts scripts highlighting Hollywood racial stereotyping Indian - American actor shares pictures on Twitter of 'awful' scripts asking for everything from a ' Pakistani computer geek' to 'more authentic' Hindi accents" w:history="1">
        <w:r>
          <w:rPr>
            <w:rFonts w:ascii="Arial" w:eastAsia="Arial" w:hAnsi="Arial" w:cs="Arial"/>
            <w:b/>
            <w:i w:val="0"/>
            <w:color w:val="0077CC"/>
            <w:sz w:val="20"/>
            <w:u w:val="single"/>
          </w:rPr>
          <w:t>'Gandhi lookalike': Kal Penn posts scripts highlighting Hollywood racial stereotyping Indian - American actor shares pictures on Twitter of 'awful' scripts asking for everything from a ' Pakistani computer geek' to 'more authentic' Hindi accents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Refugees in Middle East 'need jobs and schooling' to ease migration crisis UK's international development secretary Justine Greening pushes for plan to persuade refugees to stay nearer home, ahead of key conference" w:history="1">
        <w:r>
          <w:rPr>
            <w:rFonts w:ascii="Arial" w:eastAsia="Arial" w:hAnsi="Arial" w:cs="Arial"/>
            <w:b/>
            <w:i w:val="0"/>
            <w:color w:val="0077CC"/>
            <w:sz w:val="20"/>
            <w:u w:val="single"/>
          </w:rPr>
          <w:t>Refugees in Middle East 'need jobs and schooling' to ease migration crisis UK's international development secretary Justine Greening pushes for plan to persuade refugees to stay nearer home, ahead of key conference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Justine Greening calls for Middle East jobs to ease migration crisis International development secretary pushes for plan to persuade refugees to stay nearer home, ahead of key conference" w:history="1">
        <w:r>
          <w:rPr>
            <w:rFonts w:ascii="Arial" w:eastAsia="Arial" w:hAnsi="Arial" w:cs="Arial"/>
            <w:b/>
            <w:i w:val="0"/>
            <w:color w:val="0077CC"/>
            <w:sz w:val="20"/>
            <w:u w:val="single"/>
          </w:rPr>
          <w:t>Justine Greening calls for Middle East jobs to ease migration crisis International development secretary pushes for plan to persuade refugees to stay nearer home, ahead of key conference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Trump policy changes would leave lives of millions in balance, agencies warn Executive orders that would hit funding of UN organisations and US refugee resettlement programme greeted with chorus of condemnation" w:history="1">
        <w:r>
          <w:rPr>
            <w:rFonts w:ascii="Arial" w:eastAsia="Arial" w:hAnsi="Arial" w:cs="Arial"/>
            <w:b/>
            <w:i w:val="0"/>
            <w:color w:val="0077CC"/>
            <w:sz w:val="20"/>
            <w:u w:val="single"/>
          </w:rPr>
          <w:t>Trump policy changes would leave lives of millions in balance, agencies warn Executive orders that would hit funding of UN organisations and US refugee resettlement programme greeted with chorus of condemnation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Why Syrian refugee passport found at Paris attack scene must be treated with caution There are good reasons to wait for the full facts instead of jumping to the conclusion that Isis infiltrators are exploiting Europe's refugee cri..." w:history="1">
        <w:r>
          <w:rPr>
            <w:rFonts w:ascii="Arial" w:eastAsia="Arial" w:hAnsi="Arial" w:cs="Arial"/>
            <w:b/>
            <w:i w:val="0"/>
            <w:color w:val="0077CC"/>
            <w:sz w:val="20"/>
            <w:u w:val="single"/>
          </w:rPr>
          <w:t>Why Syrian refugee passport found at Paris attack scene must be treated with caution There are good reasons to wait for the full facts instead of jumping to the conclusion that Isis infiltrators are exploiting Europe's refugee cri...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Why Syrian refugee passport found at Paris attack scene must be treated with caution There are good reasons to wait for the full facts instead of jumping to the conclusion that Isis infiltrators are exploiting Europe's refugee cri..." w:history="1">
        <w:r>
          <w:rPr>
            <w:rFonts w:ascii="Arial" w:eastAsia="Arial" w:hAnsi="Arial" w:cs="Arial"/>
            <w:b/>
            <w:i w:val="0"/>
            <w:color w:val="0077CC"/>
            <w:sz w:val="20"/>
            <w:u w:val="single"/>
          </w:rPr>
          <w:t>Why Syrian refugee passport found at Paris attack scene must be treated with caution There are good reasons to wait for the full facts instead of jumping to the conclusion that Isis infiltrators are exploiting Europe's refugee cri...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Why Syrian refugee passport found at Paris attack scene must be treated with caution There are good reasons to wait for the full facts instead of jumping to the conclusion that Isis infiltrators are exploiting Europe's refugee cri..." w:history="1">
        <w:r>
          <w:rPr>
            <w:rFonts w:ascii="Arial" w:eastAsia="Arial" w:hAnsi="Arial" w:cs="Arial"/>
            <w:b/>
            <w:i w:val="0"/>
            <w:color w:val="0077CC"/>
            <w:sz w:val="20"/>
            <w:u w:val="single"/>
          </w:rPr>
          <w:t>Why Syrian refugee passport found at Paris attack scene must be treated with caution There are good reasons to wait for the full facts instead of jumping to the conclusion that Isis infiltrators are exploiting Europe's refugee cri...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Why Syrian refugee passport found at Paris attack scene must be treated with caution There are good reasons to wait for the full facts instead of jumping to the conclusion that Isis infiltrators are exploiting Europe's refugee crisis" w:history="1">
        <w:r>
          <w:rPr>
            <w:rFonts w:ascii="Arial" w:eastAsia="Arial" w:hAnsi="Arial" w:cs="Arial"/>
            <w:b/>
            <w:i w:val="0"/>
            <w:color w:val="0077CC"/>
            <w:sz w:val="20"/>
            <w:u w:val="single"/>
          </w:rPr>
          <w:t>Why Syrian refugee passport found at Paris attack scene must be treated with caution There are good reasons to wait for the full facts instead of jumping to the conclusion that Isis infiltrators are exploiting Europe's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So Aylan Kurdi's picture did make a difference to the refugee debate National newspapers pick up the arguments the day after the images were published of the lifeless little boy washed up on a Turkish beach" w:history="1">
        <w:r>
          <w:rPr>
            <w:rFonts w:ascii="Arial" w:eastAsia="Arial" w:hAnsi="Arial" w:cs="Arial"/>
            <w:b/>
            <w:i w:val="0"/>
            <w:color w:val="0077CC"/>
            <w:sz w:val="20"/>
            <w:u w:val="single"/>
          </w:rPr>
          <w:t>So Aylan Kurdi's picture did make a difference to the refugee debate National newspapers pick up the arguments the day after the images were published of the lifeless little boy washed up on a Turkish beach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Thousands in UK pledge to help resettle refugees Citizens UK and Avaaz campaign opens way for public to urge local councils to offer sanctuary to Syrians under UNHCR scheme" w:history="1">
        <w:r>
          <w:rPr>
            <w:rFonts w:ascii="Arial" w:eastAsia="Arial" w:hAnsi="Arial" w:cs="Arial"/>
            <w:b/>
            <w:i w:val="0"/>
            <w:color w:val="0077CC"/>
            <w:sz w:val="20"/>
            <w:u w:val="single"/>
          </w:rPr>
          <w:t>Thousands in UK pledge to help resettle refugees Citizens UK and Avaaz campaign opens way for public to urge local councils to offer sanctuary to Syrians under UNHCR scheme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Less of the elderly hillwalkers please" w:history="1">
        <w:r>
          <w:rPr>
            <w:rFonts w:ascii="Arial" w:eastAsia="Arial" w:hAnsi="Arial" w:cs="Arial"/>
            <w:b/>
            <w:i w:val="0"/>
            <w:color w:val="0077CC"/>
            <w:sz w:val="20"/>
            <w:u w:val="single"/>
          </w:rPr>
          <w:t>Less of the elderly hillwalkers please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Edinburgh international book festival reveals 'bold, creative' lineup Jonathan Safran Foer, Judith Kerr and Gordon Brown are among the scheduled appearances, which the event's director says will be 'about creative ideas and imagining a better world'" w:history="1">
        <w:r>
          <w:rPr>
            <w:rFonts w:ascii="Arial" w:eastAsia="Arial" w:hAnsi="Arial" w:cs="Arial"/>
            <w:b/>
            <w:i w:val="0"/>
            <w:color w:val="0077CC"/>
            <w:sz w:val="20"/>
            <w:u w:val="single"/>
          </w:rPr>
          <w:t>Edinburgh international book festival reveals 'bold, creative' lineup Jonathan Safran Foer, Judith Kerr and Gordon Brown are among the scheduled appearances, which the event's director says will be 'about creative ideas and imagining a better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I thought the boat was my only chance' Ali Sandeed, a Syrian - Palestinian refugee living in Lebanon , describes the misery and despair that drives so many migrants to risk their lives fleeing to Europe" w:history="1">
        <w:r>
          <w:rPr>
            <w:rFonts w:ascii="Arial" w:eastAsia="Arial" w:hAnsi="Arial" w:cs="Arial"/>
            <w:b/>
            <w:i w:val="0"/>
            <w:color w:val="0077CC"/>
            <w:sz w:val="20"/>
            <w:u w:val="single"/>
          </w:rPr>
          <w:t>'I thought the boat was my only chance' Ali Sandeed, a Syrian - Palestinian refugee living in Lebanon , describes the misery and despair that drives so many migrants to risk their lives fleeing to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Field post: 'We live in the same world but we have such different lives' Helen Tirebuck, out in Iraq with Mercy Corps, talks about visiting places most people never get to see, and what helps her to switch off" w:history="1">
        <w:r>
          <w:rPr>
            <w:rFonts w:ascii="Arial" w:eastAsia="Arial" w:hAnsi="Arial" w:cs="Arial"/>
            <w:b/>
            <w:i w:val="0"/>
            <w:color w:val="0077CC"/>
            <w:sz w:val="20"/>
            <w:u w:val="single"/>
          </w:rPr>
          <w:t>Field post: 'We live in the same world but we have such different lives' Helen Tirebuck, out in Iraq with Mercy Corps, talks about visiting places most people never get to see, and what helps her to switch off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Sending more troops to Iraq 'pointless' without more aid, says Tim Costello World Vision head says humanitarian spending is needed to stop radicalisation of Syrians in the Isis 'breeding grounds' of refugee camps" w:history="1">
        <w:r>
          <w:rPr>
            <w:rFonts w:ascii="Arial" w:eastAsia="Arial" w:hAnsi="Arial" w:cs="Arial"/>
            <w:b/>
            <w:i w:val="0"/>
            <w:color w:val="0077CC"/>
            <w:sz w:val="20"/>
            <w:u w:val="single"/>
          </w:rPr>
          <w:t>Sending more troops to Iraq 'pointless' without more aid, says Tim Costello World Vision head says humanitarian spending is needed to stop radicalisation of Syrians in the Isis 'breeding grounds' of refugee camps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The Guardian view on the EU refugee deal: Greece has Europe's reputation in its hands Deporting migrants could be a human rights catastrophe. Officials must tread with the greatest care" w:history="1">
        <w:r>
          <w:rPr>
            <w:rFonts w:ascii="Arial" w:eastAsia="Arial" w:hAnsi="Arial" w:cs="Arial"/>
            <w:b/>
            <w:i w:val="0"/>
            <w:color w:val="0077CC"/>
            <w:sz w:val="20"/>
            <w:u w:val="single"/>
          </w:rPr>
          <w:t>The Guardian view on the EU refugee deal: Greece has Europe's reputation in its hands Deporting migrants could be a human rights catastrophe. Officials must tread with the greatest care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A tale of two press releases: what's behind the Guardian and Mail's contrasting refugee stories? It's not unusual for the Guardian and Mail to report stories differently, but is there more to Thursday morning's front pages?" w:history="1">
        <w:r>
          <w:rPr>
            <w:rFonts w:ascii="Arial" w:eastAsia="Arial" w:hAnsi="Arial" w:cs="Arial"/>
            <w:b/>
            <w:i w:val="0"/>
            <w:color w:val="0077CC"/>
            <w:sz w:val="20"/>
            <w:u w:val="single"/>
          </w:rPr>
          <w:t>A tale of two press releases: what's behind the Guardian and Mail's contrasting refugee stories? It's not unusual for the Guardian and Mail to report stories differently, but is there more to Thursday morning's front pages?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EU seeks to buy Turkish help with migrants at controversial summit Germany driving bid to get Ankara to block way to Greece in return for (EURO)3bn in aid, with scepticism high about merits of deal" w:history="1">
        <w:r>
          <w:rPr>
            <w:rFonts w:ascii="Arial" w:eastAsia="Arial" w:hAnsi="Arial" w:cs="Arial"/>
            <w:b/>
            <w:i w:val="0"/>
            <w:color w:val="0077CC"/>
            <w:sz w:val="20"/>
            <w:u w:val="single"/>
          </w:rPr>
          <w:t>EU seeks to buy Turkish help with migrants at controversial summit Germany driving bid to get Ankara to block way to Greece in return for (EURO)3bn in aid, with scepticism high about merits of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EU seeks to buy Turkish help with migrants at controversial summit Germany driving bid to get Ankara to block way to Greece in return for (EURO)3bn in aid, with scepticism high about merits of deal" w:history="1">
        <w:r>
          <w:rPr>
            <w:rFonts w:ascii="Arial" w:eastAsia="Arial" w:hAnsi="Arial" w:cs="Arial"/>
            <w:b/>
            <w:i w:val="0"/>
            <w:color w:val="0077CC"/>
            <w:sz w:val="20"/>
            <w:u w:val="single"/>
          </w:rPr>
          <w:t>EU seeks to buy Turkish help with migrants at controversial summit Germany driving bid to get Ankara to block way to Greece in return for (EURO)3bn in aid, with scepticism high about merits of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A prohibition of refugees won't prevent terror attacks - but gun control might If there is anything more irrational in this world than violent religious extremism, it's the American gun lobby" w:history="1">
        <w:r>
          <w:rPr>
            <w:rFonts w:ascii="Arial" w:eastAsia="Arial" w:hAnsi="Arial" w:cs="Arial"/>
            <w:b/>
            <w:i w:val="0"/>
            <w:color w:val="0077CC"/>
            <w:sz w:val="20"/>
            <w:u w:val="single"/>
          </w:rPr>
          <w:t>A prohibition of refugees won't prevent terror attacks - but gun control might If there is anything more irrational in this world than violent religious extremism, it's the American gun lobby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A prohibition of refugees won't prevent terror attacks - but gun control might If there is anything more irrational in this world than violent religious extremism, it's the American gun lobby" w:history="1">
        <w:r>
          <w:rPr>
            <w:rFonts w:ascii="Arial" w:eastAsia="Arial" w:hAnsi="Arial" w:cs="Arial"/>
            <w:b/>
            <w:i w:val="0"/>
            <w:color w:val="0077CC"/>
            <w:sz w:val="20"/>
            <w:u w:val="single"/>
          </w:rPr>
          <w:t>A prohibition of refugees won't prevent terror attacks - but gun control might If there is anything more irrational in this world than violent religious extremism, it's the American gun lobby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Don't believe the press - Britain is far from a refugee magnet Reactions to a Sudanese man who walked almost the length of the Channel tunnel show that to have a proper debate about the refugee crisis, we need to get our facts right" w:history="1">
        <w:r>
          <w:rPr>
            <w:rFonts w:ascii="Arial" w:eastAsia="Arial" w:hAnsi="Arial" w:cs="Arial"/>
            <w:b/>
            <w:i w:val="0"/>
            <w:color w:val="0077CC"/>
            <w:sz w:val="20"/>
            <w:u w:val="single"/>
          </w:rPr>
          <w:t>Don't believe the press - Britain is far from a refugee magnet Reactions to a Sudanese man who walked almost the length of the Channel tunnel show that to have a proper debate about the refugee crisis, we need to get our facts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Corrections and clarifications Al-Aqsa mosque and Dome of the Rock | NAO report on academy trusts | Vestas wind turbine factory" w:history="1">
        <w:r>
          <w:rPr>
            <w:rFonts w:ascii="Arial" w:eastAsia="Arial" w:hAnsi="Arial" w:cs="Arial"/>
            <w:b/>
            <w:i w:val="0"/>
            <w:color w:val="0077CC"/>
            <w:sz w:val="20"/>
            <w:u w:val="single"/>
          </w:rPr>
          <w:t>Corrections and clarifications Al-Aqsa mosque and Dome of the Rock | NAO report on academy trusts | Vestas wind turbine factory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World leaders accused of shameful failure over refugee crisis Scathing Amnesty report says leaders guilty of neglect as millions face misery in 'worst refugee crisis of our era'" w:history="1">
        <w:r>
          <w:rPr>
            <w:rFonts w:ascii="Arial" w:eastAsia="Arial" w:hAnsi="Arial" w:cs="Arial"/>
            <w:b/>
            <w:i w:val="0"/>
            <w:color w:val="0077CC"/>
            <w:sz w:val="20"/>
            <w:u w:val="single"/>
          </w:rPr>
          <w:t>World leaders accused of shameful failure over refugee crisis Scathing Amnesty report says leaders guilty of neglect as millions face misery in 'worst refugee crisis of our era'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What impact do shocking and dramatic photos have on you? On the frontpage of many papers today is a picture of a boat carrying migrants capsizing in the Mediterranean sea . How do such photos affect you?" w:history="1">
        <w:r>
          <w:rPr>
            <w:rFonts w:ascii="Arial" w:eastAsia="Arial" w:hAnsi="Arial" w:cs="Arial"/>
            <w:b/>
            <w:i w:val="0"/>
            <w:color w:val="0077CC"/>
            <w:sz w:val="20"/>
            <w:u w:val="single"/>
          </w:rPr>
          <w:t>What impact do shocking and dramatic photos have on you? On the frontpage of many papers today is a picture of a boat carrying migrants capsizing in the Mediterranean sea . How do such photos affect you?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These Syrian children are proof that we can provide education in the midst of conflict" w:history="1">
        <w:r>
          <w:rPr>
            <w:rFonts w:ascii="Arial" w:eastAsia="Arial" w:hAnsi="Arial" w:cs="Arial"/>
            <w:b/>
            <w:i w:val="0"/>
            <w:color w:val="0077CC"/>
            <w:sz w:val="20"/>
            <w:u w:val="single"/>
          </w:rPr>
          <w:t>These Syrian children are proof that we can provide education in the midst of conflict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Leading Article: Drops in the ocean: Syria 's refugee crisis" w:history="1">
        <w:r>
          <w:rPr>
            <w:rFonts w:ascii="Arial" w:eastAsia="Arial" w:hAnsi="Arial" w:cs="Arial"/>
            <w:b/>
            <w:i w:val="0"/>
            <w:color w:val="0077CC"/>
            <w:sz w:val="20"/>
            <w:u w:val="single"/>
          </w:rPr>
          <w:t>Leading Article: Drops in the ocean: Syria 's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Now we can see the 'Calais crisis' for what it was - a media-made myth Manufactured migrant story that vanished when the real story came along..." w:history="1">
        <w:r>
          <w:rPr>
            <w:rFonts w:ascii="Arial" w:eastAsia="Arial" w:hAnsi="Arial" w:cs="Arial"/>
            <w:b/>
            <w:i w:val="0"/>
            <w:color w:val="0077CC"/>
            <w:sz w:val="20"/>
            <w:u w:val="single"/>
          </w:rPr>
          <w:t>Now we can see the 'Calais crisis' for what it was - a media-made myth Manufactured migrant story that vanished when the real story came along...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Leading Article: Syria 's refugee crisis: Drops in the ocean" w:history="1">
        <w:r>
          <w:rPr>
            <w:rFonts w:ascii="Arial" w:eastAsia="Arial" w:hAnsi="Arial" w:cs="Arial"/>
            <w:b/>
            <w:i w:val="0"/>
            <w:color w:val="0077CC"/>
            <w:sz w:val="20"/>
            <w:u w:val="single"/>
          </w:rPr>
          <w:t>Leading Article: Syria 's refugee crisis: Drops in the ocean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Canada election 2015: Tories seek out 'Australian rottweiler' Lynton Crosby The election adviser sometimes compared to Bush's Karl Rove is credited with steering conservative prime ministers to victory in Australia and the UK" w:history="1">
        <w:r>
          <w:rPr>
            <w:rFonts w:ascii="Arial" w:eastAsia="Arial" w:hAnsi="Arial" w:cs="Arial"/>
            <w:b/>
            <w:i w:val="0"/>
            <w:color w:val="0077CC"/>
            <w:sz w:val="20"/>
            <w:u w:val="single"/>
          </w:rPr>
          <w:t>Canada election 2015: Tories seek out 'Australian rottweiler' Lynton Crosby The election adviser sometimes compared to Bush's Karl Rove is credited with steering conservative prime ministers to victory in Australia and the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US travel ban: May is ahead of Trump in undermining refugee protection system PM has refused to criticise the underlying policy behind the ban - and a 2015 speech has her advocating going further" w:history="1">
        <w:r>
          <w:rPr>
            <w:rFonts w:ascii="Arial" w:eastAsia="Arial" w:hAnsi="Arial" w:cs="Arial"/>
            <w:b/>
            <w:i w:val="0"/>
            <w:color w:val="0077CC"/>
            <w:sz w:val="20"/>
            <w:u w:val="single"/>
          </w:rPr>
          <w:t>US travel ban: May is ahead of Trump in undermining refugee protection system PM has refused to criticise the underlying policy behind the ban - and a 2015 speech has her advocating going further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Trump eases into presidency with two actions but major work starts Monday President signed executive order to 'ease burden' of Obamacare and agencies were under 'regulatory freeze', but many first steps were postponed" w:history="1">
        <w:r>
          <w:rPr>
            <w:rFonts w:ascii="Arial" w:eastAsia="Arial" w:hAnsi="Arial" w:cs="Arial"/>
            <w:b/>
            <w:i w:val="0"/>
            <w:color w:val="0077CC"/>
            <w:sz w:val="20"/>
            <w:u w:val="single"/>
          </w:rPr>
          <w:t>Trump eases into presidency with two actions but major work starts Monday President signed executive order to 'ease burden' of Obamacare and agencies were under 'regulatory freeze', but many first steps were postponed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Myefo: key points at a glance Budget deficit blows out by $26bn over next four years and GDP forecasts downgraded, with health and welfare cuts expected to fill the gaps" w:history="1">
        <w:r>
          <w:rPr>
            <w:rFonts w:ascii="Arial" w:eastAsia="Arial" w:hAnsi="Arial" w:cs="Arial"/>
            <w:b/>
            <w:i w:val="0"/>
            <w:color w:val="0077CC"/>
            <w:sz w:val="20"/>
            <w:u w:val="single"/>
          </w:rPr>
          <w:t>Myefo: key points at a glance Budget deficit blows out by $26bn over next four years and GDP forecasts downgraded, with health and welfare cuts expected to fill the gaps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Secret aid worker: Greece has exposed the aid community's failures The usual excuses don't work in an EU country. With funding, infrastructure, and a stable government, why are we failing refugees in Greece ?" w:history="1">
        <w:r>
          <w:rPr>
            <w:rFonts w:ascii="Arial" w:eastAsia="Arial" w:hAnsi="Arial" w:cs="Arial"/>
            <w:b/>
            <w:i w:val="0"/>
            <w:color w:val="0077CC"/>
            <w:sz w:val="20"/>
            <w:u w:val="single"/>
          </w:rPr>
          <w:t>Secret aid worker: Greece has exposed the aid community's failures The usual excuses don't work in an EU country. With funding, infrastructure, and a stable government, why are we failing refugees in Greece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EU strikes deal with Turkey to send back refugees Refugees arriving in Greece from Sunday to be sent back across Aegean in deal that 're-energises' talks on Turkish EU membership" w:history="1">
        <w:r>
          <w:rPr>
            <w:rFonts w:ascii="Arial" w:eastAsia="Arial" w:hAnsi="Arial" w:cs="Arial"/>
            <w:b/>
            <w:i w:val="0"/>
            <w:color w:val="0077CC"/>
            <w:sz w:val="20"/>
            <w:u w:val="single"/>
          </w:rPr>
          <w:t>EU strikes deal with Turkey to send back refugees Refugees arriving in Greece from Sunday to be sent back across Aegean in deal that 're-energises' talks on Turkish EU membership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Refugee crisis: UK will resettle 20,000 Syrian refugees over five years - as it happened France and Germany to take 55,000 extra refugees under quotas10,000 more refugees expected in Munich on MondayFollow live: UK PM Cameron to m..." w:history="1">
        <w:r>
          <w:rPr>
            <w:rFonts w:ascii="Arial" w:eastAsia="Arial" w:hAnsi="Arial" w:cs="Arial"/>
            <w:b/>
            <w:i w:val="0"/>
            <w:color w:val="0077CC"/>
            <w:sz w:val="20"/>
            <w:u w:val="single"/>
          </w:rPr>
          <w:t>Refugee crisis: UK will resettle 20,000 Syrian refugees over five years - as it happened France and Germany to take 55,000 extra refugees under quotas10,000 more refugees expected in Munich on MondayFollow live: UK PM Cameron to 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Why it's wrong to demand that Muslims condemn Isis And why it's also wrong to refer to 'Muslims' as if they are a single entity" w:history="1">
        <w:r>
          <w:rPr>
            <w:rFonts w:ascii="Arial" w:eastAsia="Arial" w:hAnsi="Arial" w:cs="Arial"/>
            <w:b/>
            <w:i w:val="0"/>
            <w:color w:val="0077CC"/>
            <w:sz w:val="20"/>
            <w:u w:val="single"/>
          </w:rPr>
          <w:t>Why it's wrong to demand that Muslims condemn Isis And why it's also wrong to refer to 'Muslims' as if they are a single entity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New Zealand's offer to resettle 150 offshore refugees a year never taken up Refugees on Nauru plead with the NZ prime minister, John Key, to be resettled but its immigration minister says the decision is up to Australia" w:history="1">
        <w:r>
          <w:rPr>
            <w:rFonts w:ascii="Arial" w:eastAsia="Arial" w:hAnsi="Arial" w:cs="Arial"/>
            <w:b/>
            <w:i w:val="0"/>
            <w:color w:val="0077CC"/>
            <w:sz w:val="20"/>
            <w:u w:val="single"/>
          </w:rPr>
          <w:t>New Zealand's offer to resettle 150 offshore refugees a year never taken up Refugees on Nauru plead with the NZ prime minister, John Key, to be resettled but its immigration minister says the decision is up to Australia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First boats returning migrants and refugees from Greece arrive in Turkey Two boats carrying 131 people from Lesbos and a third carrying 66 from Chios arrive at Turkish port of Dikili" w:history="1">
        <w:r>
          <w:rPr>
            <w:rFonts w:ascii="Arial" w:eastAsia="Arial" w:hAnsi="Arial" w:cs="Arial"/>
            <w:b/>
            <w:i w:val="0"/>
            <w:color w:val="0077CC"/>
            <w:sz w:val="20"/>
            <w:u w:val="single"/>
          </w:rPr>
          <w:t>First boats returning migrants and refugees from Greece arrive in Turkey Two boats carrying 131 people from Lesbos and a third carrying 66 from Chios arrive at Turkish port of Dikili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EU to set out proposals for overhaul of European asylum rules European commission will publish paper suggesting changes after migration crisis left current Dublin regulation unworkable" w:history="1">
        <w:r>
          <w:rPr>
            <w:rFonts w:ascii="Arial" w:eastAsia="Arial" w:hAnsi="Arial" w:cs="Arial"/>
            <w:b/>
            <w:i w:val="0"/>
            <w:color w:val="0077CC"/>
            <w:sz w:val="20"/>
            <w:u w:val="single"/>
          </w:rPr>
          <w:t>EU to set out proposals for overhaul of European asylum rules European commission will publish paper suggesting changes after migration crisis left current Dublin regulation unworkable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EU to set out proposals for overhaul of European asylum rules European commission will publish paper suggesting changes after migration crisis left current Dublin regulation unworkable" w:history="1">
        <w:r>
          <w:rPr>
            <w:rFonts w:ascii="Arial" w:eastAsia="Arial" w:hAnsi="Arial" w:cs="Arial"/>
            <w:b/>
            <w:i w:val="0"/>
            <w:color w:val="0077CC"/>
            <w:sz w:val="20"/>
            <w:u w:val="single"/>
          </w:rPr>
          <w:t>EU to set out proposals for overhaul of European asylum rules European commission will publish paper suggesting changes after migration crisis left current Dublin regulation unworkable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EU to set out proposals for overhaul of European asylum rules European commission will publish paper suggesting changes after migration crisis left current Dublin regulation unworkable" w:history="1">
        <w:r>
          <w:rPr>
            <w:rFonts w:ascii="Arial" w:eastAsia="Arial" w:hAnsi="Arial" w:cs="Arial"/>
            <w:b/>
            <w:i w:val="0"/>
            <w:color w:val="0077CC"/>
            <w:sz w:val="20"/>
            <w:u w:val="single"/>
          </w:rPr>
          <w:t>EU to set out proposals for overhaul of European asylum rules European commission will publish paper suggesting changes after migration crisis left current Dublin regulation unworkable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Canada seeks UN security council seat in effort to re-establish ties, Trudeau says Ban Ki-moon 'enthusiastically' welcomed prime minister's decision to recommit to United Nations peacekeeping operations after previous government lost bid" w:history="1">
        <w:r>
          <w:rPr>
            <w:rFonts w:ascii="Arial" w:eastAsia="Arial" w:hAnsi="Arial" w:cs="Arial"/>
            <w:b/>
            <w:i w:val="0"/>
            <w:color w:val="0077CC"/>
            <w:sz w:val="20"/>
            <w:u w:val="single"/>
          </w:rPr>
          <w:t>Canada seeks UN security council seat in effort to re-establish ties, Trudeau says Ban Ki-moon 'enthusiastically' welcomed prime minister's decision to recommit to United Nations peacekeeping operations after previous government lost bid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Net migration to Britain hits new high of 336,000 The 82,000 rise in overall net migration was fuelled by increase of 62,000 in immigration to 636,000 and a fall of 30,000 in emigration" w:history="1">
        <w:r>
          <w:rPr>
            <w:rFonts w:ascii="Arial" w:eastAsia="Arial" w:hAnsi="Arial" w:cs="Arial"/>
            <w:b/>
            <w:i w:val="0"/>
            <w:color w:val="0077CC"/>
            <w:sz w:val="20"/>
            <w:u w:val="single"/>
          </w:rPr>
          <w:t>Net migration to Britain hits new high of 336,000 The 82,000 rise in overall net migration was fuelled by increase of 62,000 in immigration to 636,000 and a fall of 30,000 in emigration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Canada seeks UN security council seat in effort to re-establish ties, Trudeau says Ban Ki-Moon 'enthusiastically' welcomed prime minister's decision to recommit to United Nations peacekeeping operations after previous government lost bid" w:history="1">
        <w:r>
          <w:rPr>
            <w:rFonts w:ascii="Arial" w:eastAsia="Arial" w:hAnsi="Arial" w:cs="Arial"/>
            <w:b/>
            <w:i w:val="0"/>
            <w:color w:val="0077CC"/>
            <w:sz w:val="20"/>
            <w:u w:val="single"/>
          </w:rPr>
          <w:t>Canada seeks UN security council seat in effort to re-establish ties, Trudeau says Ban Ki-Moon 'enthusiastically' welcomed prime minister's decision to recommit to United Nations peacekeeping operations after previous government lost bid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First boats returning migrants and refugees from Greece arrive in Turkey Two boats carrying 131 people from Lesbos and a third carrying 66 from Chios arrive at Turkish port of Dikili" w:history="1">
        <w:r>
          <w:rPr>
            <w:rFonts w:ascii="Arial" w:eastAsia="Arial" w:hAnsi="Arial" w:cs="Arial"/>
            <w:b/>
            <w:i w:val="0"/>
            <w:color w:val="0077CC"/>
            <w:sz w:val="20"/>
            <w:u w:val="single"/>
          </w:rPr>
          <w:t>First boats returning migrants and refugees from Greece arrive in Turkey Two boats carrying 131 people from Lesbos and a third carrying 66 from Chios arrive at Turkish port of Dikili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New Zealand's offer to resettle 150 offshore refugees a year never taken up Refugees on Nauru plead with the NZ prime minister, John Key, to be resettled but its immigration minister says the decision is up to Australia" w:history="1">
        <w:r>
          <w:rPr>
            <w:rFonts w:ascii="Arial" w:eastAsia="Arial" w:hAnsi="Arial" w:cs="Arial"/>
            <w:b/>
            <w:i w:val="0"/>
            <w:color w:val="0077CC"/>
            <w:sz w:val="20"/>
            <w:u w:val="single"/>
          </w:rPr>
          <w:t>New Zealand's offer to resettle 150 offshore refugees a year never taken up Refugees on Nauru plead with the NZ prime minister, John Key, to be resettled but its immigration minister says the decision is up to Australia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What lies ahead for the more than 100 refugees at RAF Akrotiri ? Refugees, believed to be from Syria , arrived at British base in Cyprus on four overloaded boats. They have reached safety, but their legal status is uncertain" w:history="1">
        <w:r>
          <w:rPr>
            <w:rFonts w:ascii="Arial" w:eastAsia="Arial" w:hAnsi="Arial" w:cs="Arial"/>
            <w:b/>
            <w:i w:val="0"/>
            <w:color w:val="0077CC"/>
            <w:sz w:val="20"/>
            <w:u w:val="single"/>
          </w:rPr>
          <w:t>What lies ahead for the more than 100 refugees at RAF Akrotiri ? Refugees, believed to be from Syria , arrived at British base in Cyprus on four overloaded boats. They have reached safety, but their legal status is uncertain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Net migration to Britain hits new high of 336,000 The 82,000 rise in overall net migration was fuelled by increase of 62,000 in immigration to 636,000 and a fall of 30,000 in emigration" w:history="1">
        <w:r>
          <w:rPr>
            <w:rFonts w:ascii="Arial" w:eastAsia="Arial" w:hAnsi="Arial" w:cs="Arial"/>
            <w:b/>
            <w:i w:val="0"/>
            <w:color w:val="0077CC"/>
            <w:sz w:val="20"/>
            <w:u w:val="single"/>
          </w:rPr>
          <w:t>Net migration to Britain hits new high of 336,000 The 82,000 rise in overall net migration was fuelled by increase of 62,000 in immigration to 636,000 and a fall of 30,000 in emigration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New Zealand's offer to take 150 offshore refugees a year never taken up Refugees on Nauru plead with the NZ prime minister, John Key, to be resettled but its immigration minister says the decision is up to Australia" w:history="1">
        <w:r>
          <w:rPr>
            <w:rFonts w:ascii="Arial" w:eastAsia="Arial" w:hAnsi="Arial" w:cs="Arial"/>
            <w:b/>
            <w:i w:val="0"/>
            <w:color w:val="0077CC"/>
            <w:sz w:val="20"/>
            <w:u w:val="single"/>
          </w:rPr>
          <w:t>New Zealand's offer to take 150 offshore refugees a year never taken up Refugees on Nauru plead with the NZ prime minister, John Key, to be resettled but its immigration minister says the decision is up to Australia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Radio 4 drama sheds light on life at Zaatari, Jordan 's largest refugee camp BBC series documents choices and dilemmas confronting middle-class Syrian family as they contemplate making the journey to Europe" w:history="1">
        <w:r>
          <w:rPr>
            <w:rFonts w:ascii="Arial" w:eastAsia="Arial" w:hAnsi="Arial" w:cs="Arial"/>
            <w:b/>
            <w:i w:val="0"/>
            <w:color w:val="0077CC"/>
            <w:sz w:val="20"/>
            <w:u w:val="single"/>
          </w:rPr>
          <w:t>Radio 4 drama sheds light on life at Zaatari, Jordan 's largest refugee camp BBC series documents choices and dilemmas confronting middle-class Syrian family as they contemplate making the journey to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Radio 4 drama sheds light on life at Zaatari, Jordan 's largest refugee camp BBC series documents choices and dilemmas confronting middle-class Syrian family as they contemplate making the journey to Europe" w:history="1">
        <w:r>
          <w:rPr>
            <w:rFonts w:ascii="Arial" w:eastAsia="Arial" w:hAnsi="Arial" w:cs="Arial"/>
            <w:b/>
            <w:i w:val="0"/>
            <w:color w:val="0077CC"/>
            <w:sz w:val="20"/>
            <w:u w:val="single"/>
          </w:rPr>
          <w:t>Radio 4 drama sheds light on life at Zaatari, Jordan 's largest refugee camp BBC series documents choices and dilemmas confronting middle-class Syrian family as they contemplate making the journey to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Why it's wrong to demand that Muslims condemn Isis And why it's also wrong to refer to 'Muslims' as if they are a single entity" w:history="1">
        <w:r>
          <w:rPr>
            <w:rFonts w:ascii="Arial" w:eastAsia="Arial" w:hAnsi="Arial" w:cs="Arial"/>
            <w:b/>
            <w:i w:val="0"/>
            <w:color w:val="0077CC"/>
            <w:sz w:val="20"/>
            <w:u w:val="single"/>
          </w:rPr>
          <w:t>Why it's wrong to demand that Muslims condemn Isis And why it's also wrong to refer to 'Muslims' as if they are a single entity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Syrian refugee children work Beirut streets to support families With their parents unable to find work, boys tough it out in the Lebanese capital at night to sell flowers or shine shoes" w:history="1">
        <w:r>
          <w:rPr>
            <w:rFonts w:ascii="Arial" w:eastAsia="Arial" w:hAnsi="Arial" w:cs="Arial"/>
            <w:b/>
            <w:i w:val="0"/>
            <w:color w:val="0077CC"/>
            <w:sz w:val="20"/>
            <w:u w:val="single"/>
          </w:rPr>
          <w:t>Syrian refugee children work Beirut streets to support families With their parents unable to find work, boys tough it out in the Lebanese capital at night to sell flowers or shine shoes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What lies ahead for the more than 100 refugees at RAF Akrotiri ? Refugees, believed to be from Syria , arrived at British base in Cyprus on four overloaded boats. They have reached safety, but their legal status is uncertain" w:history="1">
        <w:r>
          <w:rPr>
            <w:rFonts w:ascii="Arial" w:eastAsia="Arial" w:hAnsi="Arial" w:cs="Arial"/>
            <w:b/>
            <w:i w:val="0"/>
            <w:color w:val="0077CC"/>
            <w:sz w:val="20"/>
            <w:u w:val="single"/>
          </w:rPr>
          <w:t>What lies ahead for the more than 100 refugees at RAF Akrotiri ? Refugees, believed to be from Syria , arrived at British base in Cyprus on four overloaded boats. They have reached safety, but their legal status is uncertain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Syrian refugee children work Beirut streets to support families With their parents unable to find work, boys tough it out in the Lebanese capital at night to sell flowers or shine shoes" w:history="1">
        <w:r>
          <w:rPr>
            <w:rFonts w:ascii="Arial" w:eastAsia="Arial" w:hAnsi="Arial" w:cs="Arial"/>
            <w:b/>
            <w:i w:val="0"/>
            <w:color w:val="0077CC"/>
            <w:sz w:val="20"/>
            <w:u w:val="single"/>
          </w:rPr>
          <w:t>Syrian refugee children work Beirut streets to support families With their parents unable to find work, boys tough it out in the Lebanese capital at night to sell flowers or shine shoes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Ministers press Tony Abbott for increase in refugee intake over Syria crisis Josh Frydenberg suggests one-off resettlement in Australia in response to humanitarian crisis, after the prime minister rules out overall rise in numbers" w:history="1">
        <w:r>
          <w:rPr>
            <w:rFonts w:ascii="Arial" w:eastAsia="Arial" w:hAnsi="Arial" w:cs="Arial"/>
            <w:b/>
            <w:i w:val="0"/>
            <w:color w:val="0077CC"/>
            <w:sz w:val="20"/>
            <w:u w:val="single"/>
          </w:rPr>
          <w:t>Ministers press Tony Abbott for increase in refugee intake over Syria crisis Josh Frydenberg suggests one-off resettlement in Australia in response to humanitarian crisis, after the prime minister rules out overall rise in numbers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Syria safe zones will not end need for asylum in west, UN refugee head warns Antonio Guterres says French -led push for secure areas within Syria will be difficult to achieve and western countries must still be ready to accept refugees" w:history="1">
        <w:r>
          <w:rPr>
            <w:rFonts w:ascii="Arial" w:eastAsia="Arial" w:hAnsi="Arial" w:cs="Arial"/>
            <w:b/>
            <w:i w:val="0"/>
            <w:color w:val="0077CC"/>
            <w:sz w:val="20"/>
            <w:u w:val="single"/>
          </w:rPr>
          <w:t>Syria safe zones will not end need for asylum in west, UN refugee head warns Antonio Guterres says French -led push for secure areas within Syria will be difficult to achieve and western countries must still be ready to accept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What happened to the 12 Syrian refugees rescued by the pope? When Pope Francis saved a dozen refugees from a Lesbos detention centre and took them to Rome it was 'like a miracle', one of them said. A month on, what is their new life like?" w:history="1">
        <w:r>
          <w:rPr>
            <w:rFonts w:ascii="Arial" w:eastAsia="Arial" w:hAnsi="Arial" w:cs="Arial"/>
            <w:b/>
            <w:i w:val="0"/>
            <w:color w:val="0077CC"/>
            <w:sz w:val="20"/>
            <w:u w:val="single"/>
          </w:rPr>
          <w:t>What happened to the 12 Syrian refugees rescued by the pope? When Pope Francis saved a dozen refugees from a Lesbos detention centre and took them to Rome it was 'like a miracle', one of them said. A month on, what is their new life like?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Concern over burgeoning trade in fake and stolen Syrian passports Preferential treatment Syrians receive in Germany and Sweden has turned their passports into desired documents" w:history="1">
        <w:r>
          <w:rPr>
            <w:rFonts w:ascii="Arial" w:eastAsia="Arial" w:hAnsi="Arial" w:cs="Arial"/>
            <w:b/>
            <w:i w:val="0"/>
            <w:color w:val="0077CC"/>
            <w:sz w:val="20"/>
            <w:u w:val="single"/>
          </w:rPr>
          <w:t>Concern over burgeoning trade in fake and stolen Syrian passports Preferential treatment Syrians receive in Germany and Sweden has turned their passports into desired documents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What happened to the 12 Syrian refugees rescued by the pope? When Pope Francis saved a dozen refugees from a Lesbos detention centre and took them to Rome it was 'like a miracle', one of them said. A month on, what is their new life like?" w:history="1">
        <w:r>
          <w:rPr>
            <w:rFonts w:ascii="Arial" w:eastAsia="Arial" w:hAnsi="Arial" w:cs="Arial"/>
            <w:b/>
            <w:i w:val="0"/>
            <w:color w:val="0077CC"/>
            <w:sz w:val="20"/>
            <w:u w:val="single"/>
          </w:rPr>
          <w:t>What happened to the 12 Syrian refugees rescued by the pope? When Pope Francis saved a dozen refugees from a Lesbos detention centre and took them to Rome it was 'like a miracle', one of them said. A month on, what is their new life like?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Refugee crisis: EU summit amid resentment over quota deal - as it happened First of 20,000 Syrian refugees arrive in the UKDeal to share 120,000 refugees despite opposition from four statesHungary accuses Germany of 'moral imperia..." w:history="1">
        <w:r>
          <w:rPr>
            <w:rFonts w:ascii="Arial" w:eastAsia="Arial" w:hAnsi="Arial" w:cs="Arial"/>
            <w:b/>
            <w:i w:val="0"/>
            <w:color w:val="0077CC"/>
            <w:sz w:val="20"/>
            <w:u w:val="single"/>
          </w:rPr>
          <w:t>Refugee crisis: EU summit amid resentment over quota deal - as it happened First of 20,000 Syrian refugees arrive in the UKDeal to share 120,000 refugees despite opposition from four statesHungary accuses Germany of 'moral imperia...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What happened to the 12 Syrian refugees rescued by the pope? When Pope Francis saved a dozen refugees from a Lesbos detention centre and took them to Rome it was 'like a miracle', one of them said. A month on, what is their new life like?" w:history="1">
        <w:r>
          <w:rPr>
            <w:rFonts w:ascii="Arial" w:eastAsia="Arial" w:hAnsi="Arial" w:cs="Arial"/>
            <w:b/>
            <w:i w:val="0"/>
            <w:color w:val="0077CC"/>
            <w:sz w:val="20"/>
            <w:u w:val="single"/>
          </w:rPr>
          <w:t>What happened to the 12 Syrian refugees rescued by the pope? When Pope Francis saved a dozen refugees from a Lesbos detention centre and took them to Rome it was 'like a miracle', one of them said. A month on, what is their new life like?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Ministers press Tony Abbott for increase in refugee intake over Syria crisis Josh Frydenberg suggests one-off resettlement in Australia in response to humanitarian crisis, after the prime minister rules out overall rise in numbers" w:history="1">
        <w:r>
          <w:rPr>
            <w:rFonts w:ascii="Arial" w:eastAsia="Arial" w:hAnsi="Arial" w:cs="Arial"/>
            <w:b/>
            <w:i w:val="0"/>
            <w:color w:val="0077CC"/>
            <w:sz w:val="20"/>
            <w:u w:val="single"/>
          </w:rPr>
          <w:t>Ministers press Tony Abbott for increase in refugee intake over Syria crisis Josh Frydenberg suggests one-off resettlement in Australia in response to humanitarian crisis, after the prime minister rules out overall rise in numbers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Letter: Let us find room for Syria 's refugees" w:history="1">
        <w:r>
          <w:rPr>
            <w:rFonts w:ascii="Arial" w:eastAsia="Arial" w:hAnsi="Arial" w:cs="Arial"/>
            <w:b/>
            <w:i w:val="0"/>
            <w:color w:val="0077CC"/>
            <w:sz w:val="20"/>
            <w:u w:val="single"/>
          </w:rPr>
          <w:t>Letter: Let us find room for Syria 's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How could John Berger have missed the working class in Stoke Newington? John Berger's roots | Cornish kindness | Milo Yiannopoulos | Letters page echo chamber | Pleasing plurals" w:history="1">
        <w:r>
          <w:rPr>
            <w:rFonts w:ascii="Arial" w:eastAsia="Arial" w:hAnsi="Arial" w:cs="Arial"/>
            <w:b/>
            <w:i w:val="0"/>
            <w:color w:val="0077CC"/>
            <w:sz w:val="20"/>
            <w:u w:val="single"/>
          </w:rPr>
          <w:t>How could John Berger have missed the working class in Stoke Newington? John Berger's roots | Cornish kindness | Milo Yiannopoulos | Letters page echo chamber | Pleasing plurals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The UK universities offering a lifeline to Syrian academics Most Syrian refugees fight for sanctuary at Europe's borders - but Reem Doukmak found it on Google . So is the story of the PhD student who swapped Homs for Warwick an ex..." w:history="1">
        <w:r>
          <w:rPr>
            <w:rFonts w:ascii="Arial" w:eastAsia="Arial" w:hAnsi="Arial" w:cs="Arial"/>
            <w:b/>
            <w:i w:val="0"/>
            <w:color w:val="0077CC"/>
            <w:sz w:val="20"/>
            <w:u w:val="single"/>
          </w:rPr>
          <w:t>The UK universities offering a lifeline to Syrian academics Most Syrian refugees fight for sanctuary at Europe's borders - but Reem Doukmak found it on Google . So is the story of the PhD student who swapped Homs for Warwick an ex...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The UK universities offering a lifeline to Syrian academics Most Syrian refugees fight for sanctuary at Europe's borders - but Reem Doukmak found it on Google . So is the story of the PhD student who swapped Homs for Warwick an ex..." w:history="1">
        <w:r>
          <w:rPr>
            <w:rFonts w:ascii="Arial" w:eastAsia="Arial" w:hAnsi="Arial" w:cs="Arial"/>
            <w:b/>
            <w:i w:val="0"/>
            <w:color w:val="0077CC"/>
            <w:sz w:val="20"/>
            <w:u w:val="single"/>
          </w:rPr>
          <w:t>The UK universities offering a lifeline to Syrian academics Most Syrian refugees fight for sanctuary at Europe's borders - but Reem Doukmak found it on Google . So is the story of the PhD student who swapped Homs for Warwick an ex...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Water supplies in Syria deteriorating fast due to conflict, experts warn Lack of access to safe water in the war-torn country is driving migration and disease and pollution, say hydrologists and humanitarian groups" w:history="1">
        <w:r>
          <w:rPr>
            <w:rFonts w:ascii="Arial" w:eastAsia="Arial" w:hAnsi="Arial" w:cs="Arial"/>
            <w:b/>
            <w:i w:val="0"/>
            <w:color w:val="0077CC"/>
            <w:sz w:val="20"/>
            <w:u w:val="single"/>
          </w:rPr>
          <w:t>Water supplies in Syria deteriorating fast due to conflict, experts warn Lack of access to safe water in the war-torn country is driving migration and disease and pollution, say hydrologists and humanitarian groups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Living in Canada: share your photos and experiences While there seems to be plenty to admire about Canada from afar, we'd like to hear about what life in the country is really like" w:history="1">
        <w:r>
          <w:rPr>
            <w:rFonts w:ascii="Arial" w:eastAsia="Arial" w:hAnsi="Arial" w:cs="Arial"/>
            <w:b/>
            <w:i w:val="0"/>
            <w:color w:val="0077CC"/>
            <w:sz w:val="20"/>
            <w:u w:val="single"/>
          </w:rPr>
          <w:t>Living in Canada: share your photos and experiences While there seems to be plenty to admire about Canada from afar, we'd like to hear about what life in the country is really like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The Syria motion on airstrikes: full text The motion to be submitted by David Cameron on Wednesday before the House of Commons" w:history="1">
        <w:r>
          <w:rPr>
            <w:rFonts w:ascii="Arial" w:eastAsia="Arial" w:hAnsi="Arial" w:cs="Arial"/>
            <w:b/>
            <w:i w:val="0"/>
            <w:color w:val="0077CC"/>
            <w:sz w:val="20"/>
            <w:u w:val="single"/>
          </w:rPr>
          <w:t>The Syria motion on airstrikes: full text The motion to be submitted by David Cameron on Wednesday before the House of Commons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Indigenous Canadians complain of neglect as government helps refugees As the country pledges to take in more Syrians, many of its First Nations communities still face hardships that have led to a wave of suicide attempts" w:history="1">
        <w:r>
          <w:rPr>
            <w:rFonts w:ascii="Arial" w:eastAsia="Arial" w:hAnsi="Arial" w:cs="Arial"/>
            <w:b/>
            <w:i w:val="0"/>
            <w:color w:val="0077CC"/>
            <w:sz w:val="20"/>
            <w:u w:val="single"/>
          </w:rPr>
          <w:t>Indigenous Canadians complain of neglect as government helps refugees As the country pledges to take in more Syrians, many of its First Nations communities still face hardships that have led to a wave of suicide attempts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Syria 's plight puts the world to shame - leaders must unite to find a solution After five years of war, Syria 's infrastructure is destroyed and its people starving. We must renew efforts to support Syrians and find a path to peace" w:history="1">
        <w:r>
          <w:rPr>
            <w:rFonts w:ascii="Arial" w:eastAsia="Arial" w:hAnsi="Arial" w:cs="Arial"/>
            <w:b/>
            <w:i w:val="0"/>
            <w:color w:val="0077CC"/>
            <w:sz w:val="20"/>
            <w:u w:val="single"/>
          </w:rPr>
          <w:t>Syria 's plight puts the world to shame - leaders must unite to find a solution After five years of war, Syria 's infrastructure is destroyed and its people starving. We must renew efforts to support Syrians and find a path to peace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Save the Children hails UK's 'significant move' on child refugees Acknowledgement of responsibilities under Dublin Convention could clear way for thousands to enter UK, charity says" w:history="1">
        <w:r>
          <w:rPr>
            <w:rFonts w:ascii="Arial" w:eastAsia="Arial" w:hAnsi="Arial" w:cs="Arial"/>
            <w:b/>
            <w:i w:val="0"/>
            <w:color w:val="0077CC"/>
            <w:sz w:val="20"/>
            <w:u w:val="single"/>
          </w:rPr>
          <w:t>Save the Children hails UK's 'significant move' on child refugees Acknowledgement of responsibilities under Dublin Convention could clear way for thousands to enter UK, charity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Canada's indigenous people seek help in suicide crisis amid tension over refugees As country pledges to take in more refugees, many of its First Nations communities still face hardships that have led to a wave of suicide attempts" w:history="1">
        <w:r>
          <w:rPr>
            <w:rFonts w:ascii="Arial" w:eastAsia="Arial" w:hAnsi="Arial" w:cs="Arial"/>
            <w:b/>
            <w:i w:val="0"/>
            <w:color w:val="0077CC"/>
            <w:sz w:val="20"/>
            <w:u w:val="single"/>
          </w:rPr>
          <w:t>Canada's indigenous people seek help in suicide crisis amid tension over refugees As country pledges to take in more refugees, many of its First Nations communities still face hardships that have led to a wave of suicide attempts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Canada's indigenous people seek help in suicide crisis amid tension over refugees As country pledges to take in more refugees, many of its First Nations communities still face hardships that have led to a wave of suicide attempts" w:history="1">
        <w:r>
          <w:rPr>
            <w:rFonts w:ascii="Arial" w:eastAsia="Arial" w:hAnsi="Arial" w:cs="Arial"/>
            <w:b/>
            <w:i w:val="0"/>
            <w:color w:val="0077CC"/>
            <w:sz w:val="20"/>
            <w:u w:val="single"/>
          </w:rPr>
          <w:t>Canada's indigenous people seek help in suicide crisis amid tension over refugees As country pledges to take in more refugees, many of its First Nations communities still face hardships that have led to a wave of suicide attempts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Australian cities express confidence in screening of Syrian and Iraqi refugees Mayors of NSW regional centres chosen to resettle some of the extra 12,000 refugees welcome the intake and say the Paris attacks are no reason to fear it" w:history="1">
        <w:r>
          <w:rPr>
            <w:rFonts w:ascii="Arial" w:eastAsia="Arial" w:hAnsi="Arial" w:cs="Arial"/>
            <w:b/>
            <w:i w:val="0"/>
            <w:color w:val="0077CC"/>
            <w:sz w:val="20"/>
            <w:u w:val="single"/>
          </w:rPr>
          <w:t>Australian cities express confidence in screening of Syrian and Iraqi refugees Mayors of NSW regional centres chosen to resettle some of the extra 12,000 refugees welcome the intake and say the Paris attacks are no reason to fear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Jeb Bush says he would support Donald Trump over Hillary Clinton Former Florida governor believes 'anybody is better than Hillary Clinton 'Fellow Republican candidate John Kasich says Trump will not win nomination" w:history="1">
        <w:r>
          <w:rPr>
            <w:rFonts w:ascii="Arial" w:eastAsia="Arial" w:hAnsi="Arial" w:cs="Arial"/>
            <w:b/>
            <w:i w:val="0"/>
            <w:color w:val="0077CC"/>
            <w:sz w:val="20"/>
            <w:u w:val="single"/>
          </w:rPr>
          <w:t>Jeb Bush says he would support Donald Trump over Hillary Clinton Former Florida governor believes 'anybody is better than Hillary Clinton 'Fellow Republican candidate John Kasich says Trump will not win nomination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Student experience category: award winner and runners up A series of seminars at Essex University provided a space for students to debate a range of issues - from political violence to sex work" w:history="1">
        <w:r>
          <w:rPr>
            <w:rFonts w:ascii="Arial" w:eastAsia="Arial" w:hAnsi="Arial" w:cs="Arial"/>
            <w:b/>
            <w:i w:val="0"/>
            <w:color w:val="0077CC"/>
            <w:sz w:val="20"/>
            <w:u w:val="single"/>
          </w:rPr>
          <w:t>Student experience category: award winner and runners up A series of seminars at Essex University provided a space for students to debate a range of issues - from political violence to sex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Syrian donor conference: more than $10bn raised, says Cameron - live updates Cameron: London donor conference raises more than $10bnPM pledges to double aid to refugeesTurkish PM: Assad guilty of ethnic cleansingPlan to get 700,00..." w:history="1">
        <w:r>
          <w:rPr>
            <w:rFonts w:ascii="Arial" w:eastAsia="Arial" w:hAnsi="Arial" w:cs="Arial"/>
            <w:b/>
            <w:i w:val="0"/>
            <w:color w:val="0077CC"/>
            <w:sz w:val="20"/>
            <w:u w:val="single"/>
          </w:rPr>
          <w:t>Syrian donor conference: more than $10bn raised, says Cameron - live updates Cameron: London donor conference raises more than $10bnPM pledges to double aid to refugeesTurkish PM: Assad guilty of ethnic cleansingPlan to get 700,00...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Indigenous Canadians complain of neglect as government helps refugees As the country pledges to take in more Syrians, many of its First Nations communities still face hardships that have led to a wave of suicide attempts" w:history="1">
        <w:r>
          <w:rPr>
            <w:rFonts w:ascii="Arial" w:eastAsia="Arial" w:hAnsi="Arial" w:cs="Arial"/>
            <w:b/>
            <w:i w:val="0"/>
            <w:color w:val="0077CC"/>
            <w:sz w:val="20"/>
            <w:u w:val="single"/>
          </w:rPr>
          <w:t>Indigenous Canadians complain of neglect as government helps refugees As the country pledges to take in more Syrians, many of its First Nations communities still face hardships that have led to a wave of suicide attempts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A tale of two press releases: what's behind the Guardian and Mail's contrasting refugee stories? It's not unusual for the Guardian and Mail to report stories differently, but is there more to Thursday morning's front pages?" w:history="1">
        <w:r>
          <w:rPr>
            <w:rFonts w:ascii="Arial" w:eastAsia="Arial" w:hAnsi="Arial" w:cs="Arial"/>
            <w:b/>
            <w:i w:val="0"/>
            <w:color w:val="0077CC"/>
            <w:sz w:val="20"/>
            <w:u w:val="single"/>
          </w:rPr>
          <w:t>A tale of two press releases: what's behind the Guardian and Mail's contrasting refugee stories? It's not unusual for the Guardian and Mail to report stories differently, but is there more to Thursday morning's front pages?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Islamic State can't win in Brussels - we are fighting hate with love People are afraid here, that is normal. But the way to show that the jihadis are wrong is through solidarity and support" w:history="1">
        <w:r>
          <w:rPr>
            <w:rFonts w:ascii="Arial" w:eastAsia="Arial" w:hAnsi="Arial" w:cs="Arial"/>
            <w:b/>
            <w:i w:val="0"/>
            <w:color w:val="0077CC"/>
            <w:sz w:val="20"/>
            <w:u w:val="single"/>
          </w:rPr>
          <w:t>Islamic State can't win in Brussels - we are fighting hate with love People are afraid here, that is normal. But the way to show that the jihadis are wrong is through solidarity and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Canadian pictured as Paris terrorist in suspected Gamergate smear Veerender Jubbal captioned 'one of the terrorists' in Spanish newspaper after manipulated photo was widely shared" w:history="1">
        <w:r>
          <w:rPr>
            <w:rFonts w:ascii="Arial" w:eastAsia="Arial" w:hAnsi="Arial" w:cs="Arial"/>
            <w:b/>
            <w:i w:val="0"/>
            <w:color w:val="0077CC"/>
            <w:sz w:val="20"/>
            <w:u w:val="single"/>
          </w:rPr>
          <w:t>Canadian pictured as Paris terrorist in suspected Gamergate smear Veerender Jubbal captioned 'one of the terrorists' in Spanish newspaper after manipulated photo was widely shared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Student experience category: award winner and runners up A series of seminars at Essex University provided a space for students to debate a range of issues - from political violence to sex work" w:history="1">
        <w:r>
          <w:rPr>
            <w:rFonts w:ascii="Arial" w:eastAsia="Arial" w:hAnsi="Arial" w:cs="Arial"/>
            <w:b/>
            <w:i w:val="0"/>
            <w:color w:val="0077CC"/>
            <w:sz w:val="20"/>
            <w:u w:val="single"/>
          </w:rPr>
          <w:t>Student experience category: award winner and runners up A series of seminars at Essex University provided a space for students to debate a range of issues - from political violence to sex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Mr Gay Syria: 'A beauty contest in this crisis? It's a way of surviving' Gay Syrians have suffered horrific persecution under Isis. But a new documentary by Turkish director Ayse Toprak about a beauty contest, Mr Gay Syria, hopes ..." w:history="1">
        <w:r>
          <w:rPr>
            <w:rFonts w:ascii="Arial" w:eastAsia="Arial" w:hAnsi="Arial" w:cs="Arial"/>
            <w:b/>
            <w:i w:val="0"/>
            <w:color w:val="0077CC"/>
            <w:sz w:val="20"/>
            <w:u w:val="single"/>
          </w:rPr>
          <w:t>Mr Gay Syria: 'A beauty contest in this crisis? It's a way of surviving' Gay Syrians have suffered horrific persecution under Isis. But a new documentary by Turkish director Ayse Toprak about a beauty contest, Mr Gay Syria, hopes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The Syria motion on airstrikes: full text The motion to be submitted by David Cameron on Wednesday before the House of Commons" w:history="1">
        <w:r>
          <w:rPr>
            <w:rFonts w:ascii="Arial" w:eastAsia="Arial" w:hAnsi="Arial" w:cs="Arial"/>
            <w:b/>
            <w:i w:val="0"/>
            <w:color w:val="0077CC"/>
            <w:sz w:val="20"/>
            <w:u w:val="single"/>
          </w:rPr>
          <w:t>The Syria motion on airstrikes: full text The motion to be submitted by David Cameron on Wednesday before the House of Commons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Massive Attack review - hits and misses in high-stakes experiment O2 Academy Brixton, LondonA visual backdrop that flashes refugee statistics as well as prosaic web searches echoes a musical offering that shifts from spiky rap to blunted sensuality" w:history="1">
        <w:r>
          <w:rPr>
            <w:rFonts w:ascii="Arial" w:eastAsia="Arial" w:hAnsi="Arial" w:cs="Arial"/>
            <w:b/>
            <w:i w:val="0"/>
            <w:color w:val="0077CC"/>
            <w:sz w:val="20"/>
            <w:u w:val="single"/>
          </w:rPr>
          <w:t>Massive Attack review - hits and misses in high-stakes experiment O2 Academy Brixton, LondonA visual backdrop that flashes refugee statistics as well as prosaic web searches echoes a musical offering that shifts from spiky rap to blunted sensuality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Low wages, unsafe conditions and harassment: fashion must do more to protect female workers In the spirit of International Women's Day, leading brands should vow to do more to protect the women making our clothes" w:history="1">
        <w:r>
          <w:rPr>
            <w:rFonts w:ascii="Arial" w:eastAsia="Arial" w:hAnsi="Arial" w:cs="Arial"/>
            <w:b/>
            <w:i w:val="0"/>
            <w:color w:val="0077CC"/>
            <w:sz w:val="20"/>
            <w:u w:val="single"/>
          </w:rPr>
          <w:t>Low wages, unsafe conditions and harassment: fashion must do more to protect female workers In the spirit of International Women's Day, leading brands should vow to do more to protect the women making our clothes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Syria 's plight puts the world to shame - leaders must unite to find a solution After five years of war, Syria 's infrastructure is destroyed and its people starving. We must renew efforts to support Syrians and find a path to peace" w:history="1">
        <w:r>
          <w:rPr>
            <w:rFonts w:ascii="Arial" w:eastAsia="Arial" w:hAnsi="Arial" w:cs="Arial"/>
            <w:b/>
            <w:i w:val="0"/>
            <w:color w:val="0077CC"/>
            <w:sz w:val="20"/>
            <w:u w:val="single"/>
          </w:rPr>
          <w:t>Syria 's plight puts the world to shame - leaders must unite to find a solution After five years of war, Syria 's infrastructure is destroyed and its people starving. We must renew efforts to support Syrians and find a path to peace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Save the Children hails UK's 'significant move' on child refugees Acknowledgement of responsibilities under Dublin Convention could clear way for thousands to enter UK, charity says" w:history="1">
        <w:r>
          <w:rPr>
            <w:rFonts w:ascii="Arial" w:eastAsia="Arial" w:hAnsi="Arial" w:cs="Arial"/>
            <w:b/>
            <w:i w:val="0"/>
            <w:color w:val="0077CC"/>
            <w:sz w:val="20"/>
            <w:u w:val="single"/>
          </w:rPr>
          <w:t>Save the Children hails UK's 'significant move' on child refugees Acknowledgement of responsibilities under Dublin Convention could clear way for thousands to enter UK, charity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Syrian donor conference: more than $10bn raised, says Cameron - as it happened Cameron: London donor conference raises more than $10bnTurkish PM: Assad guilty of ethnic cleansingPlan to get 700,000 Syrian children back to school P..." w:history="1">
        <w:r>
          <w:rPr>
            <w:rFonts w:ascii="Arial" w:eastAsia="Arial" w:hAnsi="Arial" w:cs="Arial"/>
            <w:b/>
            <w:i w:val="0"/>
            <w:color w:val="0077CC"/>
            <w:sz w:val="20"/>
            <w:u w:val="single"/>
          </w:rPr>
          <w:t>Syrian donor conference: more than $10bn raised, says Cameron - as it happened Cameron: London donor conference raises more than $10bnTurkish PM: Assad guilty of ethnic cleansingPlan to get 700,000 Syrian children back to school 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The Syria motion on airstrikes: full text The motion to be submitted by David Cameron on Wednesday before the House of Commons" w:history="1">
        <w:r>
          <w:rPr>
            <w:rFonts w:ascii="Arial" w:eastAsia="Arial" w:hAnsi="Arial" w:cs="Arial"/>
            <w:b/>
            <w:i w:val="0"/>
            <w:color w:val="0077CC"/>
            <w:sz w:val="20"/>
            <w:u w:val="single"/>
          </w:rPr>
          <w:t>The Syria motion on airstrikes: full text The motion to be submitted by David Cameron on Wednesday before the House of Commons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How are you supporting people caught up in the migration crisis? Ordinary people, without humanitarian aid training, are helping those caught up in the migration crisis. Are you? Share your story with usYour GuardianWitness contributions so far" w:history="1">
        <w:r>
          <w:rPr>
            <w:rFonts w:ascii="Arial" w:eastAsia="Arial" w:hAnsi="Arial" w:cs="Arial"/>
            <w:b/>
            <w:i w:val="0"/>
            <w:color w:val="0077CC"/>
            <w:sz w:val="20"/>
            <w:u w:val="single"/>
          </w:rPr>
          <w:t>How are you supporting people caught up in the migration crisis? Ordinary people, without humanitarian aid training, are helping those caught up in the migration crisis. Are you? Share your story with usYour GuardianWitness contributions so far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GoPro video footage can now be broadcast using Twitter 's Periscope app The live-streaming app announced it is now integrated with the wearable cameras, meaning that sometimes insane footage can now find a larger audience" w:history="1">
        <w:r>
          <w:rPr>
            <w:rFonts w:ascii="Arial" w:eastAsia="Arial" w:hAnsi="Arial" w:cs="Arial"/>
            <w:b/>
            <w:i w:val="0"/>
            <w:color w:val="0077CC"/>
            <w:sz w:val="20"/>
            <w:u w:val="single"/>
          </w:rPr>
          <w:t>GoPro video footage can now be broadcast using Twitter 's Periscope app The live-streaming app announced it is now integrated with the wearable cameras, meaning that sometimes insane footage can now find a larger audience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Net migration to Britain hits new high of 336,000 The 82,000 rise in overall net migration was fuelled by increase of 62,000 in immigration to 636,000 and a fall of 30,000 in emigration" w:history="1">
        <w:r>
          <w:rPr>
            <w:rFonts w:ascii="Arial" w:eastAsia="Arial" w:hAnsi="Arial" w:cs="Arial"/>
            <w:b/>
            <w:i w:val="0"/>
            <w:color w:val="0077CC"/>
            <w:sz w:val="20"/>
            <w:u w:val="single"/>
          </w:rPr>
          <w:t>Net migration to Britain hits new high of 336,000 The 82,000 rise in overall net migration was fuelled by increase of 62,000 in immigration to 636,000 and a fall of 30,000 in emigration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Yvette Cooper's refugees quota would require 10-fold rise in UK intake Labour leadership candidate's call to accept 10,000 refugees each year could only happen if local authorities considerably increased their commitment" w:history="1">
        <w:r>
          <w:rPr>
            <w:rFonts w:ascii="Arial" w:eastAsia="Arial" w:hAnsi="Arial" w:cs="Arial"/>
            <w:b/>
            <w:i w:val="0"/>
            <w:color w:val="0077CC"/>
            <w:sz w:val="20"/>
            <w:u w:val="single"/>
          </w:rPr>
          <w:t>Yvette Cooper's refugees quota would require 10-fold rise in UK intake Labour leadership candidate's call to accept 10,000 refugees each year could only happen if local authorities considerably increased their commitment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Trump's first day ends with inaugural balls and executive orders President directs government agencies to 'ease burden' of Obamacare, but many of Trump's first steps postponed" w:history="1">
        <w:r>
          <w:rPr>
            <w:rFonts w:ascii="Arial" w:eastAsia="Arial" w:hAnsi="Arial" w:cs="Arial"/>
            <w:b/>
            <w:i w:val="0"/>
            <w:color w:val="0077CC"/>
            <w:sz w:val="20"/>
            <w:u w:val="single"/>
          </w:rPr>
          <w:t>Trump's first day ends with inaugural balls and executive orders President directs government agencies to 'ease burden' of Obamacare, but many of Trump's first steps postponed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Jeb Bush says he would support Donald Trump over Hillary Clinton Former Florida governor believes 'anybody is better than Hillary Clinton 'Fellow Republican candidate John Kasich says Trump will not win nomination" w:history="1">
        <w:r>
          <w:rPr>
            <w:rFonts w:ascii="Arial" w:eastAsia="Arial" w:hAnsi="Arial" w:cs="Arial"/>
            <w:b/>
            <w:i w:val="0"/>
            <w:color w:val="0077CC"/>
            <w:sz w:val="20"/>
            <w:u w:val="single"/>
          </w:rPr>
          <w:t>Jeb Bush says he would support Donald Trump over Hillary Clinton Former Florida governor believes 'anybody is better than Hillary Clinton 'Fellow Republican candidate John Kasich says Trump will not win nomination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When asylum seekers sew up their mouths, Europe must start talking Closing borders, like Macedonia has, is an arbitrary way of dealing with the refugee crisis. People need individual assessment and countries need a constructive dialogue" w:history="1">
        <w:r>
          <w:rPr>
            <w:rFonts w:ascii="Arial" w:eastAsia="Arial" w:hAnsi="Arial" w:cs="Arial"/>
            <w:b/>
            <w:i w:val="0"/>
            <w:color w:val="0077CC"/>
            <w:sz w:val="20"/>
            <w:u w:val="single"/>
          </w:rPr>
          <w:t>When asylum seekers sew up their mouths, Europe must start talking Closing borders, like Macedonia has, is an arbitrary way of dealing with the refugee crisis. People need individual assessment and countries need a constructive dialogue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British military intervention in Syria will solve nothing Something must be done about the suffering in Syria , but before contemplating military action we need renewed diplomatic activity and UN authorisation" w:history="1">
        <w:r>
          <w:rPr>
            <w:rFonts w:ascii="Arial" w:eastAsia="Arial" w:hAnsi="Arial" w:cs="Arial"/>
            <w:b/>
            <w:i w:val="0"/>
            <w:color w:val="0077CC"/>
            <w:sz w:val="20"/>
            <w:u w:val="single"/>
          </w:rPr>
          <w:t>British military intervention in Syria will solve nothing Something must be done about the suffering in Syria , but before contemplating military action we need renewed diplomatic activity and UN authorisation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What lies ahead for the more than 100 refugees at RAF Akrotiri ? Refugees, believed to be from Syria , arrived at British base in Cyprus on four overloaded boats. They have reached safety, but their legal status is uncertain" w:history="1">
        <w:r>
          <w:rPr>
            <w:rFonts w:ascii="Arial" w:eastAsia="Arial" w:hAnsi="Arial" w:cs="Arial"/>
            <w:b/>
            <w:i w:val="0"/>
            <w:color w:val="0077CC"/>
            <w:sz w:val="20"/>
            <w:u w:val="single"/>
          </w:rPr>
          <w:t>What lies ahead for the more than 100 refugees at RAF Akrotiri ? Refugees, believed to be from Syria , arrived at British base in Cyprus on four overloaded boats. They have reached safety, but their legal status is uncertain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What lies ahead for the more than 100 refugees at RAF Akrotiri ? Refugees, believed to be from Syria , arrived at British base in Cyprus on four overloaded boats. They have reached safety, but their legal status is uncertain" w:history="1">
        <w:r>
          <w:rPr>
            <w:rFonts w:ascii="Arial" w:eastAsia="Arial" w:hAnsi="Arial" w:cs="Arial"/>
            <w:b/>
            <w:i w:val="0"/>
            <w:color w:val="0077CC"/>
            <w:sz w:val="20"/>
            <w:u w:val="single"/>
          </w:rPr>
          <w:t>What lies ahead for the more than 100 refugees at RAF Akrotiri ? Refugees, believed to be from Syria , arrived at British base in Cyprus on four overloaded boats. They have reached safety, but their legal status is uncertain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Tory conference diary: Thatcher , Corbyn and the centre ground David Cameron uses 'common ground', George Osborne uses 'centre ground' - what's the difference?" w:history="1">
        <w:r>
          <w:rPr>
            <w:rFonts w:ascii="Arial" w:eastAsia="Arial" w:hAnsi="Arial" w:cs="Arial"/>
            <w:b/>
            <w:i w:val="0"/>
            <w:color w:val="0077CC"/>
            <w:sz w:val="20"/>
            <w:u w:val="single"/>
          </w:rPr>
          <w:t>Tory conference diary: Thatcher , Corbyn and the centre ground David Cameron uses 'common ground', George Osborne uses 'centre ground' - what's the difference?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Jeb Bush says he would support Donald Trump over Hillary Clinton Former Florida governor believes 'anybody is better than Hillary Clinton 'Fellow Republican candidate John Kasich says Trump will not win nomination" w:history="1">
        <w:r>
          <w:rPr>
            <w:rFonts w:ascii="Arial" w:eastAsia="Arial" w:hAnsi="Arial" w:cs="Arial"/>
            <w:b/>
            <w:i w:val="0"/>
            <w:color w:val="0077CC"/>
            <w:sz w:val="20"/>
            <w:u w:val="single"/>
          </w:rPr>
          <w:t>Jeb Bush says he would support Donald Trump over Hillary Clinton Former Florida governor believes 'anybody is better than Hillary Clinton 'Fellow Republican candidate John Kasich says Trump will not win nomination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Education without borders: teaching Syria 's lost generation Companies like Pearson are stepping in to fund solutions for the Syrian refugee education crisis. Should we be suspicious of their motives?" w:history="1">
        <w:r>
          <w:rPr>
            <w:rFonts w:ascii="Arial" w:eastAsia="Arial" w:hAnsi="Arial" w:cs="Arial"/>
            <w:b/>
            <w:i w:val="0"/>
            <w:color w:val="0077CC"/>
            <w:sz w:val="20"/>
            <w:u w:val="single"/>
          </w:rPr>
          <w:t>Education without borders: teaching Syria 's lost generation Companies like Pearson are stepping in to fund solutions for the Syrian refugee education crisis. Should we be suspicious of their motives?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UK's best-loved authors launch book sale fundraiser for Syria Hilary Mantel, Salman Rushdie and David Nicholls among writers donating sales from £1m worth of bestsellers to Waterstones migration crisis appeal" w:history="1">
        <w:r>
          <w:rPr>
            <w:rFonts w:ascii="Arial" w:eastAsia="Arial" w:hAnsi="Arial" w:cs="Arial"/>
            <w:b/>
            <w:i w:val="0"/>
            <w:color w:val="0077CC"/>
            <w:sz w:val="20"/>
            <w:u w:val="single"/>
          </w:rPr>
          <w:t>UK's best-loved authors launch book sale fundraiser for Syria Hilary Mantel, Salman Rushdie and David Nicholls among writers donating sales from £1m worth of bestsellers to Waterstones migration crisis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Jeb Bush says he would support Donald Trump over Hillary Clinton Former Florida governor believes 'anybody is better than Hillary Clinton 'Fellow Republican candidate John Kasich says Trump will not win nomination" w:history="1">
        <w:r>
          <w:rPr>
            <w:rFonts w:ascii="Arial" w:eastAsia="Arial" w:hAnsi="Arial" w:cs="Arial"/>
            <w:b/>
            <w:i w:val="0"/>
            <w:color w:val="0077CC"/>
            <w:sz w:val="20"/>
            <w:u w:val="single"/>
          </w:rPr>
          <w:t>Jeb Bush says he would support Donald Trump over Hillary Clinton Former Florida governor believes 'anybody is better than Hillary Clinton 'Fellow Republican candidate John Kasich says Trump will not win nomination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Australian cities express confidence in screening of Syrian and Iraqi refugees Mayors of NSW regional centres chosen to resettle some of the extra 12,000 refugees welcome the intake and say the Paris attacks are no reason to fear it" w:history="1">
        <w:r>
          <w:rPr>
            <w:rFonts w:ascii="Arial" w:eastAsia="Arial" w:hAnsi="Arial" w:cs="Arial"/>
            <w:b/>
            <w:i w:val="0"/>
            <w:color w:val="0077CC"/>
            <w:sz w:val="20"/>
            <w:u w:val="single"/>
          </w:rPr>
          <w:t>Australian cities express confidence in screening of Syrian and Iraqi refugees Mayors of NSW regional centres chosen to resettle some of the extra 12,000 refugees welcome the intake and say the Paris attacks are no reason to fear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David Cameron : EU countries must do more to fund refugee camps British PM, on visit to camps in Lebanon and Jordan , says other countries should 'step up to the plate' and increase aid" w:history="1">
        <w:r>
          <w:rPr>
            <w:rFonts w:ascii="Arial" w:eastAsia="Arial" w:hAnsi="Arial" w:cs="Arial"/>
            <w:b/>
            <w:i w:val="0"/>
            <w:color w:val="0077CC"/>
            <w:sz w:val="20"/>
            <w:u w:val="single"/>
          </w:rPr>
          <w:t>David Cameron : EU countries must do more to fund refugee camps British PM, on visit to camps in Lebanon and Jordan , says other countries should 'step up to the plate' and increase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British military intervention in Syria will solve nothing Something must be done about the suffering in Syria , but before contemplating military action we need renewed diplomatic activity and UN authorisation" w:history="1">
        <w:r>
          <w:rPr>
            <w:rFonts w:ascii="Arial" w:eastAsia="Arial" w:hAnsi="Arial" w:cs="Arial"/>
            <w:b/>
            <w:i w:val="0"/>
            <w:color w:val="0077CC"/>
            <w:sz w:val="20"/>
            <w:u w:val="single"/>
          </w:rPr>
          <w:t>British military intervention in Syria will solve nothing Something must be done about the suffering in Syria , but before contemplating military action we need renewed diplomatic activity and UN authorisation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EU sidestep on migrants will do nothing to curb Mediterranean death toll Four countries at Europe's frontier will continue to bear brunt of crisis; refugees yet to make journey will still view sea as logical option" w:history="1">
        <w:r>
          <w:rPr>
            <w:rFonts w:ascii="Arial" w:eastAsia="Arial" w:hAnsi="Arial" w:cs="Arial"/>
            <w:b/>
            <w:i w:val="0"/>
            <w:color w:val="0077CC"/>
            <w:sz w:val="20"/>
            <w:u w:val="single"/>
          </w:rPr>
          <w:t>EU sidestep on migrants will do nothing to curb Mediterranean death toll Four countries at Europe's frontier will continue to bear brunt of crisis; refugees yet to make journey will still view sea as logical option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Students Speak - why do humanitarian crises receive varying levels of support? Why do some emergencies get stronger support than others - and can funds be allocated more fairly? We want your thoughts" w:history="1">
        <w:r>
          <w:rPr>
            <w:rFonts w:ascii="Arial" w:eastAsia="Arial" w:hAnsi="Arial" w:cs="Arial"/>
            <w:b/>
            <w:i w:val="0"/>
            <w:color w:val="0077CC"/>
            <w:sz w:val="20"/>
            <w:u w:val="single"/>
          </w:rPr>
          <w:t>Students Speak - why do humanitarian crises receive varying levels of support? Why do some emergencies get stronger support than others - and can funds be allocated more fairly? We want your thoughts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Australia to accept an extra 12,000 Syrian refugees and will join US -led airstrikes Number in addition to Australia's existing 13,750 humanitarian intakeAir campaign against Islamic State targets in Syria to begin within a week" w:history="1">
        <w:r>
          <w:rPr>
            <w:rFonts w:ascii="Arial" w:eastAsia="Arial" w:hAnsi="Arial" w:cs="Arial"/>
            <w:b/>
            <w:i w:val="0"/>
            <w:color w:val="0077CC"/>
            <w:sz w:val="20"/>
            <w:u w:val="single"/>
          </w:rPr>
          <w:t>Australia to accept an extra 12,000 Syrian refugees and will join US -led airstrikes Number in addition to Australia's existing 13,750 humanitarian intakeAir campaign against Islamic State targets in Syria to begin within a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Sweet sorrow as star-crossed lovers in Syria and Jordan connect via Skype A Romeo and Juliet performed simultaneously in Amman and Homs uses technology to reunite young people separated by war" w:history="1">
        <w:r>
          <w:rPr>
            <w:rFonts w:ascii="Arial" w:eastAsia="Arial" w:hAnsi="Arial" w:cs="Arial"/>
            <w:b/>
            <w:i w:val="0"/>
            <w:color w:val="0077CC"/>
            <w:sz w:val="20"/>
            <w:u w:val="single"/>
          </w:rPr>
          <w:t>Sweet sorrow as star-crossed lovers in Syria and Jordan connect via Skype A Romeo and Juliet performed simultaneously in Amman and Homs uses technology to reunite young people separated by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Australia to accept an extra 12,000 Syrian refugees and will join US -led airstrikes Number in addition to Australia's existing 13,750 humanitarian intakeAir campaign against Islamic State targets in Syria to begin within a week" w:history="1">
        <w:r>
          <w:rPr>
            <w:rFonts w:ascii="Arial" w:eastAsia="Arial" w:hAnsi="Arial" w:cs="Arial"/>
            <w:b/>
            <w:i w:val="0"/>
            <w:color w:val="0077CC"/>
            <w:sz w:val="20"/>
            <w:u w:val="single"/>
          </w:rPr>
          <w:t>Australia to accept an extra 12,000 Syrian refugees and will join US -led airstrikes Number in addition to Australia's existing 13,750 humanitarian intakeAir campaign against Islamic State targets in Syria to begin within a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Why I love... comedian and actor Hasan Minhaj Talking about love, racism, Islamophobia and everything in between, he bounces from cynical to idealistic. It's a winning formula" w:history="1">
        <w:r>
          <w:rPr>
            <w:rFonts w:ascii="Arial" w:eastAsia="Arial" w:hAnsi="Arial" w:cs="Arial"/>
            <w:b/>
            <w:i w:val="0"/>
            <w:color w:val="0077CC"/>
            <w:sz w:val="20"/>
            <w:u w:val="single"/>
          </w:rPr>
          <w:t>Why I love... comedian and actor Hasan Minhaj Talking about love, racism, Islamophobia and everything in between, he bounces from cynical to idealistic. It's a winning formula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Resettling Syrians, aid and visa changes on table at EU- Turkey migration summit Draft of summit conclusions says EU ready to double aid to (EURO)6bn, as leaders discuss plan to resettle one Syrian refugee in Europe for every Syri..." w:history="1">
        <w:r>
          <w:rPr>
            <w:rFonts w:ascii="Arial" w:eastAsia="Arial" w:hAnsi="Arial" w:cs="Arial"/>
            <w:b/>
            <w:i w:val="0"/>
            <w:color w:val="0077CC"/>
            <w:sz w:val="20"/>
            <w:u w:val="single"/>
          </w:rPr>
          <w:t>Resettling Syrians, aid and visa changes on table at EU- Turkey migration summit Draft of summit conclusions says EU ready to double aid to (EURO)6bn, as leaders discuss plan to resettle one Syrian refugee in Europe for every Syri...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The UK universities offering a lifeline to Syrian academics Most Syrian refugees fight for sanctuary at Europe's borders - but Reem Doukmak found it on Google . So is the story of the PhD student who swapped Homs for Warwick an ex..." w:history="1">
        <w:r>
          <w:rPr>
            <w:rFonts w:ascii="Arial" w:eastAsia="Arial" w:hAnsi="Arial" w:cs="Arial"/>
            <w:b/>
            <w:i w:val="0"/>
            <w:color w:val="0077CC"/>
            <w:sz w:val="20"/>
            <w:u w:val="single"/>
          </w:rPr>
          <w:t>The UK universities offering a lifeline to Syrian academics Most Syrian refugees fight for sanctuary at Europe's borders - but Reem Doukmak found it on Google . So is the story of the PhD student who swapped Homs for Warwick an ex...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Resettling Syrians, aid and visa changes on table at EU- Turkey migration summit Draft of summit conclusions says EU ready to double aid to (EURO)6bn, as leaders discuss plan to resettle one Syrian refugee in Europe for every Syri..." w:history="1">
        <w:r>
          <w:rPr>
            <w:rFonts w:ascii="Arial" w:eastAsia="Arial" w:hAnsi="Arial" w:cs="Arial"/>
            <w:b/>
            <w:i w:val="0"/>
            <w:color w:val="0077CC"/>
            <w:sz w:val="20"/>
            <w:u w:val="single"/>
          </w:rPr>
          <w:t>Resettling Syrians, aid and visa changes on table at EU- Turkey migration summit Draft of summit conclusions says EU ready to double aid to (EURO)6bn, as leaders discuss plan to resettle one Syrian refugee in Europe for every Syri...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Corrections and clarifications Syrian refugees | Sad cypress | Antonym corner" w:history="1">
        <w:r>
          <w:rPr>
            <w:rFonts w:ascii="Arial" w:eastAsia="Arial" w:hAnsi="Arial" w:cs="Arial"/>
            <w:b/>
            <w:i w:val="0"/>
            <w:color w:val="0077CC"/>
            <w:sz w:val="20"/>
            <w:u w:val="single"/>
          </w:rPr>
          <w:t>Corrections and clarifications Syrian refugees | Sad cypress | Antonym corner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Reply: Letter: Let us find room for Syria 's refugees" w:history="1">
        <w:r>
          <w:rPr>
            <w:rFonts w:ascii="Arial" w:eastAsia="Arial" w:hAnsi="Arial" w:cs="Arial"/>
            <w:b/>
            <w:i w:val="0"/>
            <w:color w:val="0077CC"/>
            <w:sz w:val="20"/>
            <w:u w:val="single"/>
          </w:rPr>
          <w:t>Reply: Letter: Let us find room for Syria 's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The UK universities offering a lifeline to Syrian academics Most Syrian refugees fight for sanctuary at Europe's borders - but Reem Doukmak found it on Google . So is the story of the PhD student who swapped Homs for Warwick an ex..." w:history="1">
        <w:r>
          <w:rPr>
            <w:rFonts w:ascii="Arial" w:eastAsia="Arial" w:hAnsi="Arial" w:cs="Arial"/>
            <w:b/>
            <w:i w:val="0"/>
            <w:color w:val="0077CC"/>
            <w:sz w:val="20"/>
            <w:u w:val="single"/>
          </w:rPr>
          <w:t>The UK universities offering a lifeline to Syrian academics Most Syrian refugees fight for sanctuary at Europe's borders - but Reem Doukmak found it on Google . So is the story of the PhD student who swapped Homs for Warwick an ex...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Republican sling insults after Kasich-Cruz alliance to stop Trump - campaign live Ted Cruz and John Kasich band together with a new plan to fight Donald Trump, while Hillary Clinton and Bernie Sanders battle it out in Pennsylvania" w:history="1">
        <w:r>
          <w:rPr>
            <w:rFonts w:ascii="Arial" w:eastAsia="Arial" w:hAnsi="Arial" w:cs="Arial"/>
            <w:b/>
            <w:i w:val="0"/>
            <w:color w:val="0077CC"/>
            <w:sz w:val="20"/>
            <w:u w:val="single"/>
          </w:rPr>
          <w:t>Republican sling insults after Kasich-Cruz alliance to stop Trump - campaign live Ted Cruz and John Kasich band together with a new plan to fight Donald Trump, while Hillary Clinton and Bernie Sanders battle it out in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Istanbul blast: time for Erdogan to face up to Islamic State menace Awkward questions will now be asked about whether focus on Kurdish threat is misdirected and politically motivated" w:history="1">
        <w:r>
          <w:rPr>
            <w:rFonts w:ascii="Arial" w:eastAsia="Arial" w:hAnsi="Arial" w:cs="Arial"/>
            <w:b/>
            <w:i w:val="0"/>
            <w:color w:val="0077CC"/>
            <w:sz w:val="20"/>
            <w:u w:val="single"/>
          </w:rPr>
          <w:t>Istanbul blast: time for Erdogan to face up to Islamic State menace Awkward questions will now be asked about whether focus on Kurdish threat is misdirected and politically motivated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Donald Trump vows to veto any new gun regulations Trump asserted that government has failed to enforce 'tremendous' amount of gun laws and stood by claim that US gun violence is a 'mental health problem'" w:history="1">
        <w:r>
          <w:rPr>
            <w:rFonts w:ascii="Arial" w:eastAsia="Arial" w:hAnsi="Arial" w:cs="Arial"/>
            <w:b/>
            <w:i w:val="0"/>
            <w:color w:val="0077CC"/>
            <w:sz w:val="20"/>
            <w:u w:val="single"/>
          </w:rPr>
          <w:t>Donald Trump vows to veto any new gun regulations Trump asserted that government has failed to enforce 'tremendous' amount of gun laws and stood by claim that US gun violence is a 'mental health problem'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This Turkish deal is illegal and betrays Europe's values The refugee crisis won't be solved by the EU signing a pact with an increasingly authoritarian regime" w:history="1">
        <w:r>
          <w:rPr>
            <w:rFonts w:ascii="Arial" w:eastAsia="Arial" w:hAnsi="Arial" w:cs="Arial"/>
            <w:b/>
            <w:i w:val="0"/>
            <w:color w:val="0077CC"/>
            <w:sz w:val="20"/>
            <w:u w:val="single"/>
          </w:rPr>
          <w:t>This Turkish deal is illegal and betrays Europe's values The refugee crisis won't be solved by the EU signing a pact with an increasingly authoritarian regime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Sherlock's Martin Freeman : I won't push my politics on Facebook or Twitter Leftwing star, who appeared in a Labour ad this year, says he is too 'gobby' for social media and would never be a pundit on Newsnight or Question Time" w:history="1">
        <w:r>
          <w:rPr>
            <w:rFonts w:ascii="Arial" w:eastAsia="Arial" w:hAnsi="Arial" w:cs="Arial"/>
            <w:b/>
            <w:i w:val="0"/>
            <w:color w:val="0077CC"/>
            <w:sz w:val="20"/>
            <w:u w:val="single"/>
          </w:rPr>
          <w:t>Sherlock's Martin Freeman : I won't push my politics on Facebook or Twitter Leftwing star, who appeared in a Labour ad this year, says he is too 'gobby' for social media and would never be a pundit on Newsnight or Question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Riot police called over anti-refugee protest in Belfast Hardline loyalists picket city hall over agreement to take in 51 Syrians, as anti-racist groups mass with larger numbers in counter-demonstration" w:history="1">
        <w:r>
          <w:rPr>
            <w:rFonts w:ascii="Arial" w:eastAsia="Arial" w:hAnsi="Arial" w:cs="Arial"/>
            <w:b/>
            <w:i w:val="0"/>
            <w:color w:val="0077CC"/>
            <w:sz w:val="20"/>
            <w:u w:val="single"/>
          </w:rPr>
          <w:t>Riot police called over anti-refugee protest in Belfast Hardline loyalists picket city hall over agreement to take in 51 Syrians, as anti-racist groups mass with larger numbers in counter-demonstration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This Turkish deal is illegal and betrays Europe's values The refugee crisis won't be solved by the EU signing a pact with an increasingly authoritarian regime" w:history="1">
        <w:r>
          <w:rPr>
            <w:rFonts w:ascii="Arial" w:eastAsia="Arial" w:hAnsi="Arial" w:cs="Arial"/>
            <w:b/>
            <w:i w:val="0"/>
            <w:color w:val="0077CC"/>
            <w:sz w:val="20"/>
            <w:u w:val="single"/>
          </w:rPr>
          <w:t>This Turkish deal is illegal and betrays Europe's values The refugee crisis won't be solved by the EU signing a pact with an increasingly authoritarian regime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Ever-heightening tension with Putin puts Turkey in a corner Syrian Kurdish party opening a Moscow office marks new nadir in relations, and could lead to Turkish forces crossing border" w:history="1">
        <w:r>
          <w:rPr>
            <w:rFonts w:ascii="Arial" w:eastAsia="Arial" w:hAnsi="Arial" w:cs="Arial"/>
            <w:b/>
            <w:i w:val="0"/>
            <w:color w:val="0077CC"/>
            <w:sz w:val="20"/>
            <w:u w:val="single"/>
          </w:rPr>
          <w:t>Ever-heightening tension with Putin puts Turkey in a corner Syrian Kurdish party opening a Moscow office marks new nadir in relations, and could lead to Turkish forces crossing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Two men who walked through Channel tunnel to UK charged Iranian men who completed 31-mile walk from Calais were picked up in Folkestone in Kent on Saturday afternoon" w:history="1">
        <w:r>
          <w:rPr>
            <w:rFonts w:ascii="Arial" w:eastAsia="Arial" w:hAnsi="Arial" w:cs="Arial"/>
            <w:b/>
            <w:i w:val="0"/>
            <w:color w:val="0077CC"/>
            <w:sz w:val="20"/>
            <w:u w:val="single"/>
          </w:rPr>
          <w:t>Two men who walked through Channel tunnel to UK charged Iranian men who completed 31-mile walk from Calais were picked up in Folkestone in Kent on Saturday afternoon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TV satirist John Oliver responds to Paris attacks with 'a moment of premium cable profanity' The host of HBO 's Last Week Tonight has delivered an expletive-filled defence of French values in the face of the 'bankrupt ideology' of the terrorists" w:history="1">
        <w:r>
          <w:rPr>
            <w:rFonts w:ascii="Arial" w:eastAsia="Arial" w:hAnsi="Arial" w:cs="Arial"/>
            <w:b/>
            <w:i w:val="0"/>
            <w:color w:val="0077CC"/>
            <w:sz w:val="20"/>
            <w:u w:val="single"/>
          </w:rPr>
          <w:t>TV satirist John Oliver responds to Paris attacks with 'a moment of premium cable profanity' The host of HBO 's Last Week Tonight has delivered an expletive-filled defence of French values in the face of the 'bankrupt ideology' of the terrorists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Two men who walked through Channel tunnel to UK charged Iranian men who completed 31-mile walk from Calais were picked up in Folkestone in Kent on Saturday afternoon" w:history="1">
        <w:r>
          <w:rPr>
            <w:rFonts w:ascii="Arial" w:eastAsia="Arial" w:hAnsi="Arial" w:cs="Arial"/>
            <w:b/>
            <w:i w:val="0"/>
            <w:color w:val="0077CC"/>
            <w:sz w:val="20"/>
            <w:u w:val="single"/>
          </w:rPr>
          <w:t>Two men who walked through Channel tunnel to UK charged Iranian men who completed 31-mile walk from Calais were picked up in Folkestone in Kent on Saturday afternoon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TV satirist John Oliver responds to Paris attacks with 'a moment of premium cable profanity' The host of HBO 's Last Week Tonight has delivered an expletive-filled defence of French values in the face of the 'bankrupt ideology' of the terrorists" w:history="1">
        <w:r>
          <w:rPr>
            <w:rFonts w:ascii="Arial" w:eastAsia="Arial" w:hAnsi="Arial" w:cs="Arial"/>
            <w:b/>
            <w:i w:val="0"/>
            <w:color w:val="0077CC"/>
            <w:sz w:val="20"/>
            <w:u w:val="single"/>
          </w:rPr>
          <w:t>TV satirist John Oliver responds to Paris attacks with 'a moment of premium cable profanity' The host of HBO 's Last Week Tonight has delivered an expletive-filled defence of French values in the face of the 'bankrupt ideology' of the terrorists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Istanbul blast: time for Erdogan to face up to Islamic State menace Awkward questions will now be asked about whether focus on Kurdish threat is misdirected and politically motivated" w:history="1">
        <w:r>
          <w:rPr>
            <w:rFonts w:ascii="Arial" w:eastAsia="Arial" w:hAnsi="Arial" w:cs="Arial"/>
            <w:b/>
            <w:i w:val="0"/>
            <w:color w:val="0077CC"/>
            <w:sz w:val="20"/>
            <w:u w:val="single"/>
          </w:rPr>
          <w:t>Istanbul blast: time for Erdogan to face up to Islamic State menace Awkward questions will now be asked about whether focus on Kurdish threat is misdirected and politically motivated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Patrick Ness's refugee appeal tops £500,000 Philip Pullman, Marian Keyes and Anthony Horowitz are the latest authors to join the fundraising drive as 5,000 donors pledge cash" w:history="1">
        <w:r>
          <w:rPr>
            <w:rFonts w:ascii="Arial" w:eastAsia="Arial" w:hAnsi="Arial" w:cs="Arial"/>
            <w:b/>
            <w:i w:val="0"/>
            <w:color w:val="0077CC"/>
            <w:sz w:val="20"/>
            <w:u w:val="single"/>
          </w:rPr>
          <w:t>Patrick Ness's refugee appeal tops £500,000 Philip Pullman, Marian Keyes and Anthony Horowitz are the latest authors to join the fundraising drive as 5,000 donors pledge cash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Two men who walked through Channel tunnel to UK charged Iranian men who completed 31-mile walk from Calais were picked up in Folkestone in Kent on Saturday afternoon" w:history="1">
        <w:r>
          <w:rPr>
            <w:rFonts w:ascii="Arial" w:eastAsia="Arial" w:hAnsi="Arial" w:cs="Arial"/>
            <w:b/>
            <w:i w:val="0"/>
            <w:color w:val="0077CC"/>
            <w:sz w:val="20"/>
            <w:u w:val="single"/>
          </w:rPr>
          <w:t>Two men who walked through Channel tunnel to UK charged Iranian men who completed 31-mile walk from Calais were picked up in Folkestone in Kent on Saturday afternoon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Two men who walked through Channel tunnel to UK charged Iranian men who completed 31-mile walk from Calais were picked up in Folkestone in Kent on Saturday afternoon" w:history="1">
        <w:r>
          <w:rPr>
            <w:rFonts w:ascii="Arial" w:eastAsia="Arial" w:hAnsi="Arial" w:cs="Arial"/>
            <w:b/>
            <w:i w:val="0"/>
            <w:color w:val="0077CC"/>
            <w:sz w:val="20"/>
            <w:u w:val="single"/>
          </w:rPr>
          <w:t>Two men who walked through Channel tunnel to UK charged Iranian men who completed 31-mile walk from Calais were picked up in Folkestone in Kent on Saturday afternoon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Donald Trump vows to veto any new gun regulations Trump asserted that government has failed to enforce 'tremendous' amount of gun laws and stood by claim that US gun violence is a 'mental health problem'" w:history="1">
        <w:r>
          <w:rPr>
            <w:rFonts w:ascii="Arial" w:eastAsia="Arial" w:hAnsi="Arial" w:cs="Arial"/>
            <w:b/>
            <w:i w:val="0"/>
            <w:color w:val="0077CC"/>
            <w:sz w:val="20"/>
            <w:u w:val="single"/>
          </w:rPr>
          <w:t>Donald Trump vows to veto any new gun regulations Trump asserted that government has failed to enforce 'tremendous' amount of gun laws and stood by claim that US gun violence is a 'mental health problem'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Cameron limits UK's Syrian refugee intake 'to discourage risky journeys' Prime minister also rejects obligatory EU quota as aid groups criticise his response to refugee crisis as inadequate" w:history="1">
        <w:r>
          <w:rPr>
            <w:rFonts w:ascii="Arial" w:eastAsia="Arial" w:hAnsi="Arial" w:cs="Arial"/>
            <w:b/>
            <w:i w:val="0"/>
            <w:color w:val="0077CC"/>
            <w:sz w:val="20"/>
            <w:u w:val="single"/>
          </w:rPr>
          <w:t>Cameron limits UK's Syrian refugee intake 'to discourage risky journeys' Prime minister also rejects obligatory EU quota as aid groups criticise his response to refugee crisis as inadequate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London's conflict cafe serves up Syria on a plate Pop-up restaurant is part of Talking Peace festival, which attempts to engage people in issues of peace and conflict around world" w:history="1">
        <w:r>
          <w:rPr>
            <w:rFonts w:ascii="Arial" w:eastAsia="Arial" w:hAnsi="Arial" w:cs="Arial"/>
            <w:b/>
            <w:i w:val="0"/>
            <w:color w:val="0077CC"/>
            <w:sz w:val="20"/>
            <w:u w:val="single"/>
          </w:rPr>
          <w:t>London's conflict cafe serves up Syria on a plate Pop-up restaurant is part of Talking Peace festival, which attempts to engage people in issues of peace and conflict around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Calais migrants' stories speak to a wider truth Behind all the talk of 'hoards' and 'floods' we are in danger of shutting our hearts to the desperation of refugees, not economic migrants" w:history="1">
        <w:r>
          <w:rPr>
            <w:rFonts w:ascii="Arial" w:eastAsia="Arial" w:hAnsi="Arial" w:cs="Arial"/>
            <w:b/>
            <w:i w:val="0"/>
            <w:color w:val="0077CC"/>
            <w:sz w:val="20"/>
            <w:u w:val="single"/>
          </w:rPr>
          <w:t>Calais migrants' stories speak to a wider truth Behind all the talk of 'hoards' and 'floods' we are in danger of shutting our hearts to the desperation of refugees, not economic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Food aid cuts 'making refugees targets for Isis recruitment' World Food Programme director says some Middle East refugees get just $13 a month for food" w:history="1">
        <w:r>
          <w:rPr>
            <w:rFonts w:ascii="Arial" w:eastAsia="Arial" w:hAnsi="Arial" w:cs="Arial"/>
            <w:b/>
            <w:i w:val="0"/>
            <w:color w:val="0077CC"/>
            <w:sz w:val="20"/>
            <w:u w:val="single"/>
          </w:rPr>
          <w:t>Food aid cuts 'making refugees targets for Isis recruitment' World Food Programme director says some Middle East refugees get just $13 a month for food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Calais migrants' stories speak to a wider truth Behind all the talk of 'hoards' and 'floods' we are in danger of shutting our hearts to the desperation of refugees, not economic migrants" w:history="1">
        <w:r>
          <w:rPr>
            <w:rFonts w:ascii="Arial" w:eastAsia="Arial" w:hAnsi="Arial" w:cs="Arial"/>
            <w:b/>
            <w:i w:val="0"/>
            <w:color w:val="0077CC"/>
            <w:sz w:val="20"/>
            <w:u w:val="single"/>
          </w:rPr>
          <w:t>Calais migrants' stories speak to a wider truth Behind all the talk of 'hoards' and 'floods' we are in danger of shutting our hearts to the desperation of refugees, not economic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Yvette Cooper : UK should take in 10,000 Middle East refugees Labour leadership contender says it is immoral and cowardly for Britain to turn its back on those fleeing war and turmoil" w:history="1">
        <w:r>
          <w:rPr>
            <w:rFonts w:ascii="Arial" w:eastAsia="Arial" w:hAnsi="Arial" w:cs="Arial"/>
            <w:b/>
            <w:i w:val="0"/>
            <w:color w:val="0077CC"/>
            <w:sz w:val="20"/>
            <w:u w:val="single"/>
          </w:rPr>
          <w:t>Yvette Cooper : UK should take in 10,000 Middle East refugees Labour leadership contender says it is immoral and cowardly for Britain to turn its back on those fleeing war and turmoil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David Tayler obituary" w:history="1">
        <w:r>
          <w:rPr>
            <w:rFonts w:ascii="Arial" w:eastAsia="Arial" w:hAnsi="Arial" w:cs="Arial"/>
            <w:b/>
            <w:i w:val="0"/>
            <w:color w:val="0077CC"/>
            <w:sz w:val="20"/>
            <w:u w:val="single"/>
          </w:rPr>
          <w:t>David Tayler obituary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Pensioner presents every MP with collection of refugee stories Campaigner Michaela Fryson has given 650 copies of the anthology A Country of Refuge to UK politicians in a bid to soften the hostile tone of public debate" w:history="1">
        <w:r>
          <w:rPr>
            <w:rFonts w:ascii="Arial" w:eastAsia="Arial" w:hAnsi="Arial" w:cs="Arial"/>
            <w:b/>
            <w:i w:val="0"/>
            <w:color w:val="0077CC"/>
            <w:sz w:val="20"/>
            <w:u w:val="single"/>
          </w:rPr>
          <w:t>Pensioner presents every MP with collection of refugee stories Campaigner Michaela Fryson has given 650 copies of the anthology A Country of Refuge to UK politicians in a bid to soften the hostile tone of public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Wanted: children's books to counteract post-Brexit racism With racist incidents up 500% since the country voted to leave the EU we need children's books that encourage tolerance and open-mindedness more than ever. Julia Eccleshare recommends" w:history="1">
        <w:r>
          <w:rPr>
            <w:rFonts w:ascii="Arial" w:eastAsia="Arial" w:hAnsi="Arial" w:cs="Arial"/>
            <w:b/>
            <w:i w:val="0"/>
            <w:color w:val="0077CC"/>
            <w:sz w:val="20"/>
            <w:u w:val="single"/>
          </w:rPr>
          <w:t>Wanted: children's books to counteract post-Brexit racism With racist incidents up 500% since the country voted to leave the EU we need children's books that encourage tolerance and open-mindedness more than ever. Julia Eccleshare recommends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Reply: Letter: Wrongful prosecutions add to refugee woe" w:history="1">
        <w:r>
          <w:rPr>
            <w:rFonts w:ascii="Arial" w:eastAsia="Arial" w:hAnsi="Arial" w:cs="Arial"/>
            <w:b/>
            <w:i w:val="0"/>
            <w:color w:val="0077CC"/>
            <w:sz w:val="20"/>
            <w:u w:val="single"/>
          </w:rPr>
          <w:t>Reply: Letter: Wrongful prosecutions add to refugee woe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Letter: Wrongful prosecutions add to refugee woe" w:history="1">
        <w:r>
          <w:rPr>
            <w:rFonts w:ascii="Arial" w:eastAsia="Arial" w:hAnsi="Arial" w:cs="Arial"/>
            <w:b/>
            <w:i w:val="0"/>
            <w:color w:val="0077CC"/>
            <w:sz w:val="20"/>
            <w:u w:val="single"/>
          </w:rPr>
          <w:t>Letter: Wrongful prosecutions add to refugee woe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Martin O'Malley campaign event in snowy Iowa draws just one person All other presidential candidates cancelled events on Monday but the former Maryland governor 'plowed through' and met Kenneth, an undecided local" w:history="1">
        <w:r>
          <w:rPr>
            <w:rFonts w:ascii="Arial" w:eastAsia="Arial" w:hAnsi="Arial" w:cs="Arial"/>
            <w:b/>
            <w:i w:val="0"/>
            <w:color w:val="0077CC"/>
            <w:sz w:val="20"/>
            <w:u w:val="single"/>
          </w:rPr>
          <w:t>Martin O'Malley campaign event in snowy Iowa draws just one person All other presidential candidates cancelled events on Monday but the former Maryland governor 'plowed through' and met Kenneth, an undecided local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Brandon Saad: my family's struggle in Syria has been an eye-opener The Columbus Blue Jackets forward has been helping his Syrian relatives adjust to life in the US after fleeing the civil war in their homeland" w:history="1">
        <w:r>
          <w:rPr>
            <w:rFonts w:ascii="Arial" w:eastAsia="Arial" w:hAnsi="Arial" w:cs="Arial"/>
            <w:b/>
            <w:i w:val="0"/>
            <w:color w:val="0077CC"/>
            <w:sz w:val="20"/>
            <w:u w:val="single"/>
          </w:rPr>
          <w:t>Brandon Saad: my family's struggle in Syria has been an eye-opener The Columbus Blue Jackets forward has been helping his Syrian relatives adjust to life in the US after fleeing the civil war in their homeland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Treasury set for tense talks with ministers over proposed £20bn savings George Osborne faces a tough task persuading cabinet leaders to devise detailed plans for departmental cutbacks" w:history="1">
        <w:r>
          <w:rPr>
            <w:rFonts w:ascii="Arial" w:eastAsia="Arial" w:hAnsi="Arial" w:cs="Arial"/>
            <w:b/>
            <w:i w:val="0"/>
            <w:color w:val="0077CC"/>
            <w:sz w:val="20"/>
            <w:u w:val="single"/>
          </w:rPr>
          <w:t>Treasury set for tense talks with ministers over proposed £20bn savings George Osborne faces a tough task persuading cabinet leaders to devise detailed plans for departmental cutbacks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Brandon Saad: my family's struggle in Syria has been an eye-opener The Columbus Blue Jackets forward has been helping his Syrian relatives adjust to life in the US after fleeing the civil war in their homeland" w:history="1">
        <w:r>
          <w:rPr>
            <w:rFonts w:ascii="Arial" w:eastAsia="Arial" w:hAnsi="Arial" w:cs="Arial"/>
            <w:b/>
            <w:i w:val="0"/>
            <w:color w:val="0077CC"/>
            <w:sz w:val="20"/>
            <w:u w:val="single"/>
          </w:rPr>
          <w:t>Brandon Saad: my family's struggle in Syria has been an eye-opener The Columbus Blue Jackets forward has been helping his Syrian relatives adjust to life in the US after fleeing the civil war in their homeland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 Britain has accepted you': what it's like to be a resettled Syrian refugee The Batous family describe their warm welcome after they were moved from Turkey to Gedling in Nottinghamshire" w:history="1">
        <w:r>
          <w:rPr>
            <w:rFonts w:ascii="Arial" w:eastAsia="Arial" w:hAnsi="Arial" w:cs="Arial"/>
            <w:b/>
            <w:i w:val="0"/>
            <w:color w:val="0077CC"/>
            <w:sz w:val="20"/>
            <w:u w:val="single"/>
          </w:rPr>
          <w:t>' Britain has accepted you': what it's like to be a resettled Syrian refugee The Batous family describe their warm welcome after they were moved from Turkey to Gedling in Nottinghamshire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Martin O'Malley campaign event in snowy Iowa draws just one person All other presidential candidates cancelled events on Monday but the former Maryland governor 'plowed through' and met Kenneth, an undecided local" w:history="1">
        <w:r>
          <w:rPr>
            <w:rFonts w:ascii="Arial" w:eastAsia="Arial" w:hAnsi="Arial" w:cs="Arial"/>
            <w:b/>
            <w:i w:val="0"/>
            <w:color w:val="0077CC"/>
            <w:sz w:val="20"/>
            <w:u w:val="single"/>
          </w:rPr>
          <w:t>Martin O'Malley campaign event in snowy Iowa draws just one person All other presidential candidates cancelled events on Monday but the former Maryland governor 'plowed through' and met Kenneth, an undecided local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Treasury set for tense talks with ministers over proposed £20bn savings George Osborne faces a tough task persuading cabinet leaders to devise detailed plans for departmental cutbacks" w:history="1">
        <w:r>
          <w:rPr>
            <w:rFonts w:ascii="Arial" w:eastAsia="Arial" w:hAnsi="Arial" w:cs="Arial"/>
            <w:b/>
            <w:i w:val="0"/>
            <w:color w:val="0077CC"/>
            <w:sz w:val="20"/>
            <w:u w:val="single"/>
          </w:rPr>
          <w:t>Treasury set for tense talks with ministers over proposed £20bn savings George Osborne faces a tough task persuading cabinet leaders to devise detailed plans for departmental cutbacks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Treasury set for tense talks with ministers over proposed £20bn savings George Osborne faces a tough task persuading cabinet leaders to devise detailed plans for departmental cutbacks" w:history="1">
        <w:r>
          <w:rPr>
            <w:rFonts w:ascii="Arial" w:eastAsia="Arial" w:hAnsi="Arial" w:cs="Arial"/>
            <w:b/>
            <w:i w:val="0"/>
            <w:color w:val="0077CC"/>
            <w:sz w:val="20"/>
            <w:u w:val="single"/>
          </w:rPr>
          <w:t>Treasury set for tense talks with ministers over proposed £20bn savings George Osborne faces a tough task persuading cabinet leaders to devise detailed plans for departmental cutbacks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Germany ready to give Greece financial aid to tackle refugee crisis Berlin acknowledges Greek economy too weak to cope with influx and is willing to give support in return for more robust border controls" w:history="1">
        <w:r>
          <w:rPr>
            <w:rFonts w:ascii="Arial" w:eastAsia="Arial" w:hAnsi="Arial" w:cs="Arial"/>
            <w:b/>
            <w:i w:val="0"/>
            <w:color w:val="0077CC"/>
            <w:sz w:val="20"/>
            <w:u w:val="single"/>
          </w:rPr>
          <w:t>Germany ready to give Greece financial aid to tackle refugee crisis Berlin acknowledges Greek economy too weak to cope with influx and is willing to give support in return for more robust border controls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Germany may offer Greece financial aid to tackle refugee crisis Berlin acknowledges Greek economy too weak to cope with influx and is willing to give support in return for more robust border controls" w:history="1">
        <w:r>
          <w:rPr>
            <w:rFonts w:ascii="Arial" w:eastAsia="Arial" w:hAnsi="Arial" w:cs="Arial"/>
            <w:b/>
            <w:i w:val="0"/>
            <w:color w:val="0077CC"/>
            <w:sz w:val="20"/>
            <w:u w:val="single"/>
          </w:rPr>
          <w:t>Germany may offer Greece financial aid to tackle refugee crisis Berlin acknowledges Greek economy too weak to cope with influx and is willing to give support in return for more robust border controls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Germany ready to give Greece financial aid to tackle refugee crisis Berlin acknowledges Greek economy too weak to cope with influx and is willing to give support in return for more robust border controls" w:history="1">
        <w:r>
          <w:rPr>
            <w:rFonts w:ascii="Arial" w:eastAsia="Arial" w:hAnsi="Arial" w:cs="Arial"/>
            <w:b/>
            <w:i w:val="0"/>
            <w:color w:val="0077CC"/>
            <w:sz w:val="20"/>
            <w:u w:val="single"/>
          </w:rPr>
          <w:t>Germany ready to give Greece financial aid to tackle refugee crisis Berlin acknowledges Greek economy too weak to cope with influx and is willing to give support in return for more robust border controls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George Carey has got the refugee crisis completely wrong As a newspaper columnist, the former archbishop of Canterbury is able to get his voice heard, but his suggested plans to help Syrian Christians are clumsy, fatuous and unworkable" w:history="1">
        <w:r>
          <w:rPr>
            <w:rFonts w:ascii="Arial" w:eastAsia="Arial" w:hAnsi="Arial" w:cs="Arial"/>
            <w:b/>
            <w:i w:val="0"/>
            <w:color w:val="0077CC"/>
            <w:sz w:val="20"/>
            <w:u w:val="single"/>
          </w:rPr>
          <w:t>George Carey has got the refugee crisis completely wrong As a newspaper columnist, the former archbishop of Canterbury is able to get his voice heard, but his suggested plans to help Syrian Christians are clumsy, fatuous and unworkable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Germany ready to give Greece financial aid to tackle refugee crisis Berlin acknowledges Greek economy too weak to cope with influx and is willing to give support in return for more robust border controls" w:history="1">
        <w:r>
          <w:rPr>
            <w:rFonts w:ascii="Arial" w:eastAsia="Arial" w:hAnsi="Arial" w:cs="Arial"/>
            <w:b/>
            <w:i w:val="0"/>
            <w:color w:val="0077CC"/>
            <w:sz w:val="20"/>
            <w:u w:val="single"/>
          </w:rPr>
          <w:t>Germany ready to give Greece financial aid to tackle refugee crisis Berlin acknowledges Greek economy too weak to cope with influx and is willing to give support in return for more robust border controls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Germany ready to give Greece financial aid to tackle refugee crisis Berlin acknowledges Greek economy too weak to cope with influx and is willing to give support in return for more robust border controls" w:history="1">
        <w:r>
          <w:rPr>
            <w:rFonts w:ascii="Arial" w:eastAsia="Arial" w:hAnsi="Arial" w:cs="Arial"/>
            <w:b/>
            <w:i w:val="0"/>
            <w:color w:val="0077CC"/>
            <w:sz w:val="20"/>
            <w:u w:val="single"/>
          </w:rPr>
          <w:t>Germany ready to give Greece financial aid to tackle refugee crisis Berlin acknowledges Greek economy too weak to cope with influx and is willing to give support in return for more robust border controls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Germany ready to give Greece financial aid to tackle refugee crisis Berlin acknowledges Greek economy too weak to cope with influx and is willing to give support in return for more robust border controls" w:history="1">
        <w:r>
          <w:rPr>
            <w:rFonts w:ascii="Arial" w:eastAsia="Arial" w:hAnsi="Arial" w:cs="Arial"/>
            <w:b/>
            <w:i w:val="0"/>
            <w:color w:val="0077CC"/>
            <w:sz w:val="20"/>
            <w:u w:val="single"/>
          </w:rPr>
          <w:t>Germany ready to give Greece financial aid to tackle refugee crisis Berlin acknowledges Greek economy too weak to cope with influx and is willing to give support in return for more robust border controls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John Oliver gets Days of Our Lives actors to pay tribute to Syrian refugee The Last Week Tonight host brought actors from the daytime soap together as a gesture toward Noujain Mustaffa, who learned English by watching the show" w:history="1">
        <w:r>
          <w:rPr>
            <w:rFonts w:ascii="Arial" w:eastAsia="Arial" w:hAnsi="Arial" w:cs="Arial"/>
            <w:b/>
            <w:i w:val="0"/>
            <w:color w:val="0077CC"/>
            <w:sz w:val="20"/>
            <w:u w:val="single"/>
          </w:rPr>
          <w:t>John Oliver gets Days of Our Lives actors to pay tribute to Syrian refugee The Last Week Tonight host brought actors from the daytime soap together as a gesture toward Noujain Mustaffa, who learned English by watching the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Julia Gillard attacks 'cheap statements' of US Republicans in Clinton video Former prime minister backs the Democrat candidate and warns against her rivals' 'cheap and easy statements' about complex foreign policy" w:history="1">
        <w:r>
          <w:rPr>
            <w:rFonts w:ascii="Arial" w:eastAsia="Arial" w:hAnsi="Arial" w:cs="Arial"/>
            <w:b/>
            <w:i w:val="0"/>
            <w:color w:val="0077CC"/>
            <w:sz w:val="20"/>
            <w:u w:val="single"/>
          </w:rPr>
          <w:t>Julia Gillard attacks 'cheap statements' of US Republicans in Clinton video Former prime minister backs the Democrat candidate and warns against her rivals' 'cheap and easy statements' about complex foreign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Hillary Clinton rereleases Julia Gillard video backing presidential campaign Former prime minister's video backs Clinton and warns against her Republican rivals' 'cheap and easy statements' about complex foreign policy" w:history="1">
        <w:r>
          <w:rPr>
            <w:rFonts w:ascii="Arial" w:eastAsia="Arial" w:hAnsi="Arial" w:cs="Arial"/>
            <w:b/>
            <w:i w:val="0"/>
            <w:color w:val="0077CC"/>
            <w:sz w:val="20"/>
            <w:u w:val="single"/>
          </w:rPr>
          <w:t>Hillary Clinton rereleases Julia Gillard video backing presidential campaign Former prime minister's video backs Clinton and warns against her Republican rivals' 'cheap and easy statements' about complex foreign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Angela Merkel to launch EU aid programme for Syrians on Turkey visit German chancellor will attend photocall with Ahmet Davutoglu at refugee camp in Gaziantep amid concerns over her policy" w:history="1">
        <w:r>
          <w:rPr>
            <w:rFonts w:ascii="Arial" w:eastAsia="Arial" w:hAnsi="Arial" w:cs="Arial"/>
            <w:b/>
            <w:i w:val="0"/>
            <w:color w:val="0077CC"/>
            <w:sz w:val="20"/>
            <w:u w:val="single"/>
          </w:rPr>
          <w:t>Angela Merkel to launch EU aid programme for Syrians on Turkey visit German chancellor will attend photocall with Ahmet Davutoglu at refugee camp in Gaziantep amid concerns over her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Turkey 's rising tension with Russia over Kurds puts Erdogan in a corner Syrian Kurdish party opening a Moscow office marks new nadir in relations, and could lead to Turkish forces crossing border" w:history="1">
        <w:r>
          <w:rPr>
            <w:rFonts w:ascii="Arial" w:eastAsia="Arial" w:hAnsi="Arial" w:cs="Arial"/>
            <w:b/>
            <w:i w:val="0"/>
            <w:color w:val="0077CC"/>
            <w:sz w:val="20"/>
            <w:u w:val="single"/>
          </w:rPr>
          <w:t>Turkey 's rising tension with Russia over Kurds puts Erdogan in a corner Syrian Kurdish party opening a Moscow office marks new nadir in relations, and could lead to Turkish forces crossing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Syrians want to go home and rebuild their country. I intend to help them On Thursday, I'll outline a strategy encompassing schools, jobs and aid. But the most crucial element is hope" w:history="1">
        <w:r>
          <w:rPr>
            <w:rFonts w:ascii="Arial" w:eastAsia="Arial" w:hAnsi="Arial" w:cs="Arial"/>
            <w:b/>
            <w:i w:val="0"/>
            <w:color w:val="0077CC"/>
            <w:sz w:val="20"/>
            <w:u w:val="single"/>
          </w:rPr>
          <w:t>Syrians want to go home and rebuild their country. I intend to help them On Thursday, I'll outline a strategy encompassing schools, jobs and aid. But the most crucial element is hope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Angela Merkel to launch EU aid programme for Syrians on Turkey visit German chancellor to visit camp and child protection centre with Ahmet Davutoglu amid concerns over refugee deal" w:history="1">
        <w:r>
          <w:rPr>
            <w:rFonts w:ascii="Arial" w:eastAsia="Arial" w:hAnsi="Arial" w:cs="Arial"/>
            <w:b/>
            <w:i w:val="0"/>
            <w:color w:val="0077CC"/>
            <w:sz w:val="20"/>
            <w:u w:val="single"/>
          </w:rPr>
          <w:t>Angela Merkel to launch EU aid programme for Syrians on Turkey visit German chancellor to visit camp and child protection centre with Ahmet Davutoglu amid concerns over refugee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The situation in Syria is only going to get worse... and here's why There's no political solution to the conflict in sight, but that's just one of the many reasons that this crisis will not end, writes the UN 's Melissa Fleming" w:history="1">
        <w:r>
          <w:rPr>
            <w:rFonts w:ascii="Arial" w:eastAsia="Arial" w:hAnsi="Arial" w:cs="Arial"/>
            <w:b/>
            <w:i w:val="0"/>
            <w:color w:val="0077CC"/>
            <w:sz w:val="20"/>
            <w:u w:val="single"/>
          </w:rPr>
          <w:t>The situation in Syria is only going to get worse... and here's why There's no political solution to the conflict in sight, but that's just one of the many reasons that this crisis will not end, writes the UN 's Melissa Fleming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Julia Gillard attacks 'cheap statements' of US Republicans in Clinton video Former prime minister backs the Democrat candidate and warns against her rivals' 'cheap and easy statements' about complex foreign policy" w:history="1">
        <w:r>
          <w:rPr>
            <w:rFonts w:ascii="Arial" w:eastAsia="Arial" w:hAnsi="Arial" w:cs="Arial"/>
            <w:b/>
            <w:i w:val="0"/>
            <w:color w:val="0077CC"/>
            <w:sz w:val="20"/>
            <w:u w:val="single"/>
          </w:rPr>
          <w:t>Julia Gillard attacks 'cheap statements' of US Republicans in Clinton video Former prime minister backs the Democrat candidate and warns against her rivals' 'cheap and easy statements' about complex foreign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Obama says US is 'born of immigrants' in speech at citizenship ceremony The president spoke Tuesday as 31 people from 25 different countries were sworn in as American citizens at the National Archives in Washington" w:history="1">
        <w:r>
          <w:rPr>
            <w:rFonts w:ascii="Arial" w:eastAsia="Arial" w:hAnsi="Arial" w:cs="Arial"/>
            <w:b/>
            <w:i w:val="0"/>
            <w:color w:val="0077CC"/>
            <w:sz w:val="20"/>
            <w:u w:val="single"/>
          </w:rPr>
          <w:t>Obama says US is 'born of immigrants' in speech at citizenship ceremony The president spoke Tuesday as 31 people from 25 different countries were sworn in as American citizens at the National Archives in Washington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Angela Merkel to launch EU aid programme for Syrians on Turkey visit German chancellor to visit camp and child protection centre with Ahmet Davutoglu amid concerns over refugee deal" w:history="1">
        <w:r>
          <w:rPr>
            <w:rFonts w:ascii="Arial" w:eastAsia="Arial" w:hAnsi="Arial" w:cs="Arial"/>
            <w:b/>
            <w:i w:val="0"/>
            <w:color w:val="0077CC"/>
            <w:sz w:val="20"/>
            <w:u w:val="single"/>
          </w:rPr>
          <w:t>Angela Merkel to launch EU aid programme for Syrians on Turkey visit German chancellor to visit camp and child protection centre with Ahmet Davutoglu amid concerns over refugee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Hillary Clinton releases Julia Gillard video backing presidential campaign Former prime minister's video backs Clinton and warns against her Republican rivals' 'cheap and easy statements' about complex foreign policy" w:history="1">
        <w:r>
          <w:rPr>
            <w:rFonts w:ascii="Arial" w:eastAsia="Arial" w:hAnsi="Arial" w:cs="Arial"/>
            <w:b/>
            <w:i w:val="0"/>
            <w:color w:val="0077CC"/>
            <w:sz w:val="20"/>
            <w:u w:val="single"/>
          </w:rPr>
          <w:t>Hillary Clinton releases Julia Gillard video backing presidential campaign Former prime minister's video backs Clinton and warns against her Republican rivals' 'cheap and easy statements' about complex foreign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Guardian/Observer refugee appeal close to hitting £600,000 mark Appeal takes £57,500 in 24 hours - a record· Click here to donate to our appeal" w:history="1">
        <w:r>
          <w:rPr>
            <w:rFonts w:ascii="Arial" w:eastAsia="Arial" w:hAnsi="Arial" w:cs="Arial"/>
            <w:b/>
            <w:i w:val="0"/>
            <w:color w:val="0077CC"/>
            <w:sz w:val="20"/>
            <w:u w:val="single"/>
          </w:rPr>
          <w:t>Guardian/Observer refugee appeal close to hitting £600,000 mark Appeal takes £57,500 in 24 hours - a record· Click here to donate to our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Guardian/Observer refugee appeal hits £600,000 mark Appeal takes £57,500 in 24 hours - a record· Click here to donate to our appeal" w:history="1">
        <w:r>
          <w:rPr>
            <w:rFonts w:ascii="Arial" w:eastAsia="Arial" w:hAnsi="Arial" w:cs="Arial"/>
            <w:b/>
            <w:i w:val="0"/>
            <w:color w:val="0077CC"/>
            <w:sz w:val="20"/>
            <w:u w:val="single"/>
          </w:rPr>
          <w:t>Guardian/Observer refugee appeal hits £600,000 mark Appeal takes £57,500 in 24 hours - a record· Click here to donate to our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Turkey 's rising tension with Russia over Kurds puts Erdogan in a corner Syrian Kurdish party opening a Moscow office marks new nadir in relations, and could lead to Turkish forces crossing border" w:history="1">
        <w:r>
          <w:rPr>
            <w:rFonts w:ascii="Arial" w:eastAsia="Arial" w:hAnsi="Arial" w:cs="Arial"/>
            <w:b/>
            <w:i w:val="0"/>
            <w:color w:val="0077CC"/>
            <w:sz w:val="20"/>
            <w:u w:val="single"/>
          </w:rPr>
          <w:t>Turkey 's rising tension with Russia over Kurds puts Erdogan in a corner Syrian Kurdish party opening a Moscow office marks new nadir in relations, and could lead to Turkish forces crossing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Hungarian journalist sacked for kicking refugees plans to sue one of them Petra László, who was filmed tripping up people fleeing police at the Hungarian border, is also considering legal action against Facebook" w:history="1">
        <w:r>
          <w:rPr>
            <w:rFonts w:ascii="Arial" w:eastAsia="Arial" w:hAnsi="Arial" w:cs="Arial"/>
            <w:b/>
            <w:i w:val="0"/>
            <w:color w:val="0077CC"/>
            <w:sz w:val="20"/>
            <w:u w:val="single"/>
          </w:rPr>
          <w:t>Hungarian journalist sacked for kicking refugees plans to sue one of them Petra László, who was filmed tripping up people fleeing police at the Hungarian border, is also considering legal action against Facebook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Hungarian border police beat us, say seven journalists Press teams covering the refugee crisis at Serbian border complain of assaults" w:history="1">
        <w:r>
          <w:rPr>
            <w:rFonts w:ascii="Arial" w:eastAsia="Arial" w:hAnsi="Arial" w:cs="Arial"/>
            <w:b/>
            <w:i w:val="0"/>
            <w:color w:val="0077CC"/>
            <w:sz w:val="20"/>
            <w:u w:val="single"/>
          </w:rPr>
          <w:t>Hungarian border police beat us, say seven journalists Press teams covering the refugee crisis at Serbian border complain of assaults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Unaccompanied child refugees to be dispersed across UK Immigration minister says plan will help councils such as Kent and Croydon where child refugees are concentrated" w:history="1">
        <w:r>
          <w:rPr>
            <w:rFonts w:ascii="Arial" w:eastAsia="Arial" w:hAnsi="Arial" w:cs="Arial"/>
            <w:b/>
            <w:i w:val="0"/>
            <w:color w:val="0077CC"/>
            <w:sz w:val="20"/>
            <w:u w:val="single"/>
          </w:rPr>
          <w:t>Unaccompanied child refugees to be dispersed across UK Immigration minister says plan will help councils such as Kent and Croydon where child refugees are concentrated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Syrians want to go home and rebuild their country. I intend to help them On Thursday, I'll outline a strategy encompassing schools, jobs and aid. But the most crucial element is hope" w:history="1">
        <w:r>
          <w:rPr>
            <w:rFonts w:ascii="Arial" w:eastAsia="Arial" w:hAnsi="Arial" w:cs="Arial"/>
            <w:b/>
            <w:i w:val="0"/>
            <w:color w:val="0077CC"/>
            <w:sz w:val="20"/>
            <w:u w:val="single"/>
          </w:rPr>
          <w:t>Syrians want to go home and rebuild their country. I intend to help them On Thursday, I'll outline a strategy encompassing schools, jobs and aid. But the most crucial element is hope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Syrians want to go home and rebuild their country. I intend to help them On Thursday, I'll outline a strategy encompassing schools, jobs and aid. But the most crucial element is hope" w:history="1">
        <w:r>
          <w:rPr>
            <w:rFonts w:ascii="Arial" w:eastAsia="Arial" w:hAnsi="Arial" w:cs="Arial"/>
            <w:b/>
            <w:i w:val="0"/>
            <w:color w:val="0077CC"/>
            <w:sz w:val="20"/>
            <w:u w:val="single"/>
          </w:rPr>
          <w:t>Syrians want to go home and rebuild their country. I intend to help them On Thursday, I'll outline a strategy encompassing schools, jobs and aid. But the most crucial element is hope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Syrians want to go home and rebuild their country. I intend to help them On Thursday, I'll outline a strategy encompassing schools, jobs and aid. But the most crucial element is hope" w:history="1">
        <w:r>
          <w:rPr>
            <w:rFonts w:ascii="Arial" w:eastAsia="Arial" w:hAnsi="Arial" w:cs="Arial"/>
            <w:b/>
            <w:i w:val="0"/>
            <w:color w:val="0077CC"/>
            <w:sz w:val="20"/>
            <w:u w:val="single"/>
          </w:rPr>
          <w:t>Syrians want to go home and rebuild their country. I intend to help them On Thursday, I'll outline a strategy encompassing schools, jobs and aid. But the most crucial element is hope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Hungarian journalist sacked for kicking refugees plans to sue one of them Petra László, who was filmed tripping up people fleeing police at the Hungarian border, is also considering legal action against Facebook" w:history="1">
        <w:r>
          <w:rPr>
            <w:rFonts w:ascii="Arial" w:eastAsia="Arial" w:hAnsi="Arial" w:cs="Arial"/>
            <w:b/>
            <w:i w:val="0"/>
            <w:color w:val="0077CC"/>
            <w:sz w:val="20"/>
            <w:u w:val="single"/>
          </w:rPr>
          <w:t>Hungarian journalist sacked for kicking refugees plans to sue one of them Petra László, who was filmed tripping up people fleeing police at the Hungarian border, is also considering legal action against Facebook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Obama says US is 'born of immigrants' in speech at citizenship ceremony The president spoke Tuesday as 31 people from 25 different countries were sworn in as American citizens at the National Archives in Washington" w:history="1">
        <w:r>
          <w:rPr>
            <w:rFonts w:ascii="Arial" w:eastAsia="Arial" w:hAnsi="Arial" w:cs="Arial"/>
            <w:b/>
            <w:i w:val="0"/>
            <w:color w:val="0077CC"/>
            <w:sz w:val="20"/>
            <w:u w:val="single"/>
          </w:rPr>
          <w:t>Obama says US is 'born of immigrants' in speech at citizenship ceremony The president spoke Tuesday as 31 people from 25 different countries were sworn in as American citizens at the National Archives in Washington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Cruz condemns Obama 'lunacy' on Syria as Republicans react to Paris attacks Texas senator rejects plans to accept 10,000 refugees this yearTrump, Huckabee, Jindal and Santorum also criticise White House" w:history="1">
        <w:r>
          <w:rPr>
            <w:rFonts w:ascii="Arial" w:eastAsia="Arial" w:hAnsi="Arial" w:cs="Arial"/>
            <w:b/>
            <w:i w:val="0"/>
            <w:color w:val="0077CC"/>
            <w:sz w:val="20"/>
            <w:u w:val="single"/>
          </w:rPr>
          <w:t>Cruz condemns Obama 'lunacy' on Syria as Republicans react to Paris attacks Texas senator rejects plans to accept 10,000 refugees this yearTrump, Huckabee, Jindal and Santorum also criticise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Cruz condemns Obama 'lunacy' on Syria as Republicans react to Paris attacks Texas senator rejects plans to accept 10,000 refugees this yearHuckabee, Jindal and Santorum also criticise White House" w:history="1">
        <w:r>
          <w:rPr>
            <w:rFonts w:ascii="Arial" w:eastAsia="Arial" w:hAnsi="Arial" w:cs="Arial"/>
            <w:b/>
            <w:i w:val="0"/>
            <w:color w:val="0077CC"/>
            <w:sz w:val="20"/>
            <w:u w:val="single"/>
          </w:rPr>
          <w:t>Cruz condemns Obama 'lunacy' on Syria as Republicans react to Paris attacks Texas senator rejects plans to accept 10,000 refugees this yearHuckabee, Jindal and Santorum also criticise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UK must resettle refugees who arrived on Cyprus military base, says UN Refugee agency contradicts MoD claims that 114 asylum seekers who arrived to British base after being abandoned by people smugglers are not UK responsibility" w:history="1">
        <w:r>
          <w:rPr>
            <w:rFonts w:ascii="Arial" w:eastAsia="Arial" w:hAnsi="Arial" w:cs="Arial"/>
            <w:b/>
            <w:i w:val="0"/>
            <w:color w:val="0077CC"/>
            <w:sz w:val="20"/>
            <w:u w:val="single"/>
          </w:rPr>
          <w:t>UK must resettle refugees who arrived on Cyprus military base, says UN Refugee agency contradicts MoD claims that 114 asylum seekers who arrived to British base after being abandoned by people smugglers are not UK responsibility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UK must resettle refugees who arrived on Cyprus military base, says UN Refugee agency contradicts MoD claims that 114 asylum seekers who arrived to British base after being abandoned by people smugglers are not UK responsibility" w:history="1">
        <w:r>
          <w:rPr>
            <w:rFonts w:ascii="Arial" w:eastAsia="Arial" w:hAnsi="Arial" w:cs="Arial"/>
            <w:b/>
            <w:i w:val="0"/>
            <w:color w:val="0077CC"/>
            <w:sz w:val="20"/>
            <w:u w:val="single"/>
          </w:rPr>
          <w:t>UK must resettle refugees who arrived on Cyprus military base, says UN Refugee agency contradicts MoD claims that 114 asylum seekers who arrived to British base after being abandoned by people smugglers are not UK responsibility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Refugee repatriated from Manus to save family in Syria begs for resettlement A man who voluntarily returned to Syria so he could rescue his wife and daughter is asking to be part of the group of 12,000 refugees from the conflict t..." w:history="1">
        <w:r>
          <w:rPr>
            <w:rFonts w:ascii="Arial" w:eastAsia="Arial" w:hAnsi="Arial" w:cs="Arial"/>
            <w:b/>
            <w:i w:val="0"/>
            <w:color w:val="0077CC"/>
            <w:sz w:val="20"/>
            <w:u w:val="single"/>
          </w:rPr>
          <w:t>Refugee repatriated from Manus to save family in Syria begs for resettlement A man who voluntarily returned to Syria so he could rescue his wife and daughter is asking to be part of the group of 12,000 refugees from the conflict 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UK must resettle refugees who arrived on Cyprus military base, says UN Refugee agency contradicts MoD claims that 114 asylum seekers who arrived to British base after being abandoned by people smugglers are not UK responsibility" w:history="1">
        <w:r>
          <w:rPr>
            <w:rFonts w:ascii="Arial" w:eastAsia="Arial" w:hAnsi="Arial" w:cs="Arial"/>
            <w:b/>
            <w:i w:val="0"/>
            <w:color w:val="0077CC"/>
            <w:sz w:val="20"/>
            <w:u w:val="single"/>
          </w:rPr>
          <w:t>UK must resettle refugees who arrived on Cyprus military base, says UN Refugee agency contradicts MoD claims that 114 asylum seekers who arrived to British base after being abandoned by people smugglers are not UK responsibility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Abbott praised for Syrian refugee intake amid calls to spell out military exit strategy UN 's refugee agency welcomes Australia's humanitarian assistance but the Coalition's pledge to expand airstrikes against Isis to Syria sparks..." w:history="1">
        <w:r>
          <w:rPr>
            <w:rFonts w:ascii="Arial" w:eastAsia="Arial" w:hAnsi="Arial" w:cs="Arial"/>
            <w:b/>
            <w:i w:val="0"/>
            <w:color w:val="0077CC"/>
            <w:sz w:val="20"/>
            <w:u w:val="single"/>
          </w:rPr>
          <w:t>Abbott praised for Syrian refugee intake amid calls to spell out military exit strategy UN 's refugee agency welcomes Australia's humanitarian assistance but the Coalition's pledge to expand airstrikes against Isis to Syria sparks...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Cameron must include Assad in any strategy to defeat Isis in Syria As long as Britain and its allies refuse to entertain a negotiated agreement with the Syrian president, Islamic State will be free to continue its reign of terror" w:history="1">
        <w:r>
          <w:rPr>
            <w:rFonts w:ascii="Arial" w:eastAsia="Arial" w:hAnsi="Arial" w:cs="Arial"/>
            <w:b/>
            <w:i w:val="0"/>
            <w:color w:val="0077CC"/>
            <w:sz w:val="20"/>
            <w:u w:val="single"/>
          </w:rPr>
          <w:t>Cameron must include Assad in any strategy to defeat Isis in Syria As long as Britain and its allies refuse to entertain a negotiated agreement with the Syrian president, Islamic State will be free to continue its reign of terror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Republican sling insults after Kasich-Cruz alliance to stop Trump - campaign live Ted Cruz and John Kasich band together with a new plan to fight Donald Trump, while Hillary Clinton and Bernie Sanders battle it out in Pennsylvania" w:history="1">
        <w:r>
          <w:rPr>
            <w:rFonts w:ascii="Arial" w:eastAsia="Arial" w:hAnsi="Arial" w:cs="Arial"/>
            <w:b/>
            <w:i w:val="0"/>
            <w:color w:val="0077CC"/>
            <w:sz w:val="20"/>
            <w:u w:val="single"/>
          </w:rPr>
          <w:t>Republican sling insults after Kasich-Cruz alliance to stop Trump - campaign live Ted Cruz and John Kasich band together with a new plan to fight Donald Trump, while Hillary Clinton and Bernie Sanders battle it out in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What is the most effective way to help refugees? Donations can be helpful but are unsustainable in this instance, whereas political action could bring about real change" w:history="1">
        <w:r>
          <w:rPr>
            <w:rFonts w:ascii="Arial" w:eastAsia="Arial" w:hAnsi="Arial" w:cs="Arial"/>
            <w:b/>
            <w:i w:val="0"/>
            <w:color w:val="0077CC"/>
            <w:sz w:val="20"/>
            <w:u w:val="single"/>
          </w:rPr>
          <w:t>What is the most effective way to help refugees? Donations can be helpful but are unsustainable in this instance, whereas political action could bring about real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Margaret Wolfendale obituary" w:history="1">
        <w:r>
          <w:rPr>
            <w:rFonts w:ascii="Arial" w:eastAsia="Arial" w:hAnsi="Arial" w:cs="Arial"/>
            <w:b/>
            <w:i w:val="0"/>
            <w:color w:val="0077CC"/>
            <w:sz w:val="20"/>
            <w:u w:val="single"/>
          </w:rPr>
          <w:t>Margaret Wolfendale obituary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In the spirit of the Kindertransport we want to extend a warm welcome to Syria 's refugees' So far Britain has only taken in 187 refugees from Syria . But across the country there are many who are eager to open their homes and co..." w:history="1">
        <w:r>
          <w:rPr>
            <w:rFonts w:ascii="Arial" w:eastAsia="Arial" w:hAnsi="Arial" w:cs="Arial"/>
            <w:b/>
            <w:i w:val="0"/>
            <w:color w:val="0077CC"/>
            <w:sz w:val="20"/>
            <w:u w:val="single"/>
          </w:rPr>
          <w:t>'In the spirit of the Kindertransport we want to extend a warm welcome to Syria 's refugees' So far Britain has only taken in 187 refugees from Syria . But across the country there are many who are eager to open their homes and 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G2: Westminster digested" w:history="1">
        <w:r>
          <w:rPr>
            <w:rFonts w:ascii="Arial" w:eastAsia="Arial" w:hAnsi="Arial" w:cs="Arial"/>
            <w:b/>
            <w:i w:val="0"/>
            <w:color w:val="0077CC"/>
            <w:sz w:val="20"/>
            <w:u w:val="single"/>
          </w:rPr>
          <w:t>G2: Westminster digested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Sinai trafficking victims face hardship in Cairo as they await resettlement" w:history="1">
        <w:r>
          <w:rPr>
            <w:rFonts w:ascii="Arial" w:eastAsia="Arial" w:hAnsi="Arial" w:cs="Arial"/>
            <w:b/>
            <w:i w:val="0"/>
            <w:color w:val="0077CC"/>
            <w:sz w:val="20"/>
            <w:u w:val="single"/>
          </w:rPr>
          <w:t>Sinai trafficking victims face hardship in Cairo as they await resettlement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As fake news takes over Facebook feeds, many are taking satire as fact A lie can spread on Facebook before the truth has even been posted, and even the most savvy news consumers can be tricked. What can we do about it?" w:history="1">
        <w:r>
          <w:rPr>
            <w:rFonts w:ascii="Arial" w:eastAsia="Arial" w:hAnsi="Arial" w:cs="Arial"/>
            <w:b/>
            <w:i w:val="0"/>
            <w:color w:val="0077CC"/>
            <w:sz w:val="20"/>
            <w:u w:val="single"/>
          </w:rPr>
          <w:t>As fake news takes over Facebook feeds, many are taking satire as fact A lie can spread on Facebook before the truth has even been posted, and even the most savvy news consumers can be tricked. What can we do about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Refugees welcome? How UK and Germany compare on migration Berlin has proposed a quota system, thousands of Germans have volunteered to help refugees, and press coverage has been more balanced - but there have also been more violent incidents in Germany" w:history="1">
        <w:r>
          <w:rPr>
            <w:rFonts w:ascii="Arial" w:eastAsia="Arial" w:hAnsi="Arial" w:cs="Arial"/>
            <w:b/>
            <w:i w:val="0"/>
            <w:color w:val="0077CC"/>
            <w:sz w:val="20"/>
            <w:u w:val="single"/>
          </w:rPr>
          <w:t>Refugees welcome? How UK and Germany compare on migration Berlin has proposed a quota system, thousands of Germans have volunteered to help refugees, and press coverage has been more balanced - but there have also been more violent incidents in Germany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Flatmates of gay Syrian refugee beheaded in Turkey fear they will be next Three friends of Wisam Sankari, who was killed in a homophobic attack in Istanbul last week, say they have received death threats" w:history="1">
        <w:r>
          <w:rPr>
            <w:rFonts w:ascii="Arial" w:eastAsia="Arial" w:hAnsi="Arial" w:cs="Arial"/>
            <w:b/>
            <w:i w:val="0"/>
            <w:color w:val="0077CC"/>
            <w:sz w:val="20"/>
            <w:u w:val="single"/>
          </w:rPr>
          <w:t>Flatmates of gay Syrian refugee beheaded in Turkey fear they will be next Three friends of Wisam Sankari, who was killed in a homophobic attack in Istanbul last week, say they have received death threats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Lack of food means Syrian children face 'irreversible' health issues, says UN The UN 's World Food Programme warns that funding problems mean vulnerable groups in Syria and neighbouring countries are not getting critical nutrients" w:history="1">
        <w:r>
          <w:rPr>
            <w:rFonts w:ascii="Arial" w:eastAsia="Arial" w:hAnsi="Arial" w:cs="Arial"/>
            <w:b/>
            <w:i w:val="0"/>
            <w:color w:val="0077CC"/>
            <w:sz w:val="20"/>
            <w:u w:val="single"/>
          </w:rPr>
          <w:t>Lack of food means Syrian children face 'irreversible' health issues, says UN The UN 's World Food Programme warns that funding problems mean vulnerable groups in Syria and neighbouring countries are not getting critical nutrients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Angela Merkel to launch EU aid programme for Syrians on Turkey visit German chancellor will attend photocall with Ahmet Davutoglu at refugee camp in Gaziantep amid concerns over her policy" w:history="1">
        <w:r>
          <w:rPr>
            <w:rFonts w:ascii="Arial" w:eastAsia="Arial" w:hAnsi="Arial" w:cs="Arial"/>
            <w:b/>
            <w:i w:val="0"/>
            <w:color w:val="0077CC"/>
            <w:sz w:val="20"/>
            <w:u w:val="single"/>
          </w:rPr>
          <w:t>Angela Merkel to launch EU aid programme for Syrians on Turkey visit German chancellor will attend photocall with Ahmet Davutoglu at refugee camp in Gaziantep amid concerns over her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We asked all 22 presidential candidates to define a US refugee policy. Few had clear answers The Guardian pressed every contender for the White House on how they would confront shocking realities from abroad. In the midst of a cam..." w:history="1">
        <w:r>
          <w:rPr>
            <w:rFonts w:ascii="Arial" w:eastAsia="Arial" w:hAnsi="Arial" w:cs="Arial"/>
            <w:b/>
            <w:i w:val="0"/>
            <w:color w:val="0077CC"/>
            <w:sz w:val="20"/>
            <w:u w:val="single"/>
          </w:rPr>
          <w:t>We asked all 22 presidential candidates to define a US refugee policy. Few had clear answers The Guardian pressed every contender for the White House on how they would confront shocking realities from abroad. In the midst of a cam...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EU- Turkey refugee plan could be illegal, says UN official Senior UN figure says deporting people without considering their asylum applications would break international law" w:history="1">
        <w:r>
          <w:rPr>
            <w:rFonts w:ascii="Arial" w:eastAsia="Arial" w:hAnsi="Arial" w:cs="Arial"/>
            <w:b/>
            <w:i w:val="0"/>
            <w:color w:val="0077CC"/>
            <w:sz w:val="20"/>
            <w:u w:val="single"/>
          </w:rPr>
          <w:t>EU- Turkey refugee plan could be illegal, says UN official Senior UN figure says deporting people without considering their asylum applications would break international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House Democrats who backed refugee bill face social media backlash Commenters reject plan to impose extra restrictions on Syria and Iraq refugeesSafe Act attracted support of 47 Democrats" w:history="1">
        <w:r>
          <w:rPr>
            <w:rFonts w:ascii="Arial" w:eastAsia="Arial" w:hAnsi="Arial" w:cs="Arial"/>
            <w:b/>
            <w:i w:val="0"/>
            <w:color w:val="0077CC"/>
            <w:sz w:val="20"/>
            <w:u w:val="single"/>
          </w:rPr>
          <w:t>House Democrats who backed refugee bill face social media backlash Commenters reject plan to impose extra restrictions on Syria and Iraq refugeesSafe Act attracted support of 47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Russian bombs trigger mass Aleppo exodus, Syria conference told Turkish prime minister says tens of thousands being pushed towards border as world gathers to raise billions for refugees" w:history="1">
        <w:r>
          <w:rPr>
            <w:rFonts w:ascii="Arial" w:eastAsia="Arial" w:hAnsi="Arial" w:cs="Arial"/>
            <w:b/>
            <w:i w:val="0"/>
            <w:color w:val="0077CC"/>
            <w:sz w:val="20"/>
            <w:u w:val="single"/>
          </w:rPr>
          <w:t>Russian bombs trigger mass Aleppo exodus, Syria conference told Turkish prime minister says tens of thousands being pushed towards border as world gathers to raise billions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Talking about refugee 'pull factors' wilfully misses the point The UK government's determination to create a hostile environment for immigrants is a xenophobic betrayal of our nation's welcoming reputation" w:history="1">
        <w:r>
          <w:rPr>
            <w:rFonts w:ascii="Arial" w:eastAsia="Arial" w:hAnsi="Arial" w:cs="Arial"/>
            <w:b/>
            <w:i w:val="0"/>
            <w:color w:val="0077CC"/>
            <w:sz w:val="20"/>
            <w:u w:val="single"/>
          </w:rPr>
          <w:t>Talking about refugee 'pull factors' wilfully misses the point The UK government's determination to create a hostile environment for immigrants is a xenophobic betrayal of our nation's welcoming reputation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House Democrats who backed refugee bill face social media backlash Commenters reject plan to impose extra restrictions on Syria and Iraq refugeesSafe Act attracted support of 47 Democrats" w:history="1">
        <w:r>
          <w:rPr>
            <w:rFonts w:ascii="Arial" w:eastAsia="Arial" w:hAnsi="Arial" w:cs="Arial"/>
            <w:b/>
            <w:i w:val="0"/>
            <w:color w:val="0077CC"/>
            <w:sz w:val="20"/>
            <w:u w:val="single"/>
          </w:rPr>
          <w:t>House Democrats who backed refugee bill face social media backlash Commenters reject plan to impose extra restrictions on Syria and Iraq refugeesSafe Act attracted support of 47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Government accused of 'shabby tactics' over child refugees amendment Critics say ministers are trying to derail efforts to get 3,000 children stranded in Europe accepted in the UK" w:history="1">
        <w:r>
          <w:rPr>
            <w:rFonts w:ascii="Arial" w:eastAsia="Arial" w:hAnsi="Arial" w:cs="Arial"/>
            <w:b/>
            <w:i w:val="0"/>
            <w:color w:val="0077CC"/>
            <w:sz w:val="20"/>
            <w:u w:val="single"/>
          </w:rPr>
          <w:t>Government accused of 'shabby tactics' over child refugees amendment Critics say ministers are trying to derail efforts to get 3,000 children stranded in Europe accepted in the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Peter Dutton meets Cambodian leaders to shore up refugee resettlement deal PM and deputy PM have committed to accepting more people who have been held on Nauru , Australia's immigration minister says" w:history="1">
        <w:r>
          <w:rPr>
            <w:rFonts w:ascii="Arial" w:eastAsia="Arial" w:hAnsi="Arial" w:cs="Arial"/>
            <w:b/>
            <w:i w:val="0"/>
            <w:color w:val="0077CC"/>
            <w:sz w:val="20"/>
            <w:u w:val="single"/>
          </w:rPr>
          <w:t>Peter Dutton meets Cambodian leaders to shore up refugee resettlement deal PM and deputy PM have committed to accepting more people who have been held on Nauru , Australia's immigration minister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Aylan Kurdi: funeral held for Syrian boy who drowned off Turkey Photographs of three-year-old whose body washed up on a Turkish beach galvanised debate about Europe's refugee crisis" w:history="1">
        <w:r>
          <w:rPr>
            <w:rFonts w:ascii="Arial" w:eastAsia="Arial" w:hAnsi="Arial" w:cs="Arial"/>
            <w:b/>
            <w:i w:val="0"/>
            <w:color w:val="0077CC"/>
            <w:sz w:val="20"/>
            <w:u w:val="single"/>
          </w:rPr>
          <w:t>Aylan Kurdi: funeral held for Syrian boy who drowned off Turkey Photographs of three-year-old whose body washed up on a Turkish beach galvanised debate about Europe's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Australian senator Cory Bernardi criticises Aylan Kurdi's father for fleeing Turkey Colleagues condemn backbencher's claims that Abdullah Kurdi sent his family on a boat because he wanted dental treatment and portrayal of people l..." w:history="1">
        <w:r>
          <w:rPr>
            <w:rFonts w:ascii="Arial" w:eastAsia="Arial" w:hAnsi="Arial" w:cs="Arial"/>
            <w:b/>
            <w:i w:val="0"/>
            <w:color w:val="0077CC"/>
            <w:sz w:val="20"/>
            <w:u w:val="single"/>
          </w:rPr>
          <w:t>Australian senator Cory Bernardi criticises Aylan Kurdi's father for fleeing Turkey Colleagues condemn backbencher's claims that Abdullah Kurdi sent his family on a boat because he wanted dental treatment and portrayal of people 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Lack of food means Syrian children face 'irreversible' health issues, says UN The UN 's World Food Programme warns that funding problems mean vulnerable groups in Syria and neighbouring countries are not getting critical nutrients" w:history="1">
        <w:r>
          <w:rPr>
            <w:rFonts w:ascii="Arial" w:eastAsia="Arial" w:hAnsi="Arial" w:cs="Arial"/>
            <w:b/>
            <w:i w:val="0"/>
            <w:color w:val="0077CC"/>
            <w:sz w:val="20"/>
            <w:u w:val="single"/>
          </w:rPr>
          <w:t>Lack of food means Syrian children face 'irreversible' health issues, says UN The UN 's World Food Programme warns that funding problems mean vulnerable groups in Syria and neighbouring countries are not getting critical nutrients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Patel resignation puts spotlight on the Golan Although Israel provides medical assistance to Syrian civilians, it fails to offer them a safe haven, writes Dr Nizar Ayoub. Syrian opposition fighters are grateful for the help, says Judy Samuel" w:history="1">
        <w:r>
          <w:rPr>
            <w:rFonts w:ascii="Arial" w:eastAsia="Arial" w:hAnsi="Arial" w:cs="Arial"/>
            <w:b/>
            <w:i w:val="0"/>
            <w:color w:val="0077CC"/>
            <w:sz w:val="20"/>
            <w:u w:val="single"/>
          </w:rPr>
          <w:t>Patel resignation puts spotlight on the Golan Although Israel provides medical assistance to Syrian civilians, it fails to offer them a safe haven, writes Dr Nizar Ayoub. Syrian opposition fighters are grateful for the help, says Judy Samuel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EU refugee summit in disarray as Tusk warns 'greatest tide yet to come' Emergency talks end with pledge of hundreds of millions of euros to help transit countries as European council president criticises 'open doors' policy" w:history="1">
        <w:r>
          <w:rPr>
            <w:rFonts w:ascii="Arial" w:eastAsia="Arial" w:hAnsi="Arial" w:cs="Arial"/>
            <w:b/>
            <w:i w:val="0"/>
            <w:color w:val="0077CC"/>
            <w:sz w:val="20"/>
            <w:u w:val="single"/>
          </w:rPr>
          <w:t>EU refugee summit in disarray as Tusk warns 'greatest tide yet to come' Emergency talks end with pledge of hundreds of millions of euros to help transit countries as European council president criticises 'open doors'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Divided European leaders meet to devise plan to tackle refugee crisis After months of recriminations and amid a situation seemingly spiralling out of control, EU heads of state attend summit in Brussels" w:history="1">
        <w:r>
          <w:rPr>
            <w:rFonts w:ascii="Arial" w:eastAsia="Arial" w:hAnsi="Arial" w:cs="Arial"/>
            <w:b/>
            <w:i w:val="0"/>
            <w:color w:val="0077CC"/>
            <w:sz w:val="20"/>
            <w:u w:val="single"/>
          </w:rPr>
          <w:t>Divided European leaders meet to devise plan to tackle refugee crisis After months of recriminations and amid a situation seemingly spiralling out of control, EU heads of state attend summit in Brussels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10 ways to manage the migration crisis A well-rounded response to the crisis must encompass a rethinking of EU policy, economic investment in smuggling communities and fact-based debate" w:history="1">
        <w:r>
          <w:rPr>
            <w:rFonts w:ascii="Arial" w:eastAsia="Arial" w:hAnsi="Arial" w:cs="Arial"/>
            <w:b/>
            <w:i w:val="0"/>
            <w:color w:val="0077CC"/>
            <w:sz w:val="20"/>
            <w:u w:val="single"/>
          </w:rPr>
          <w:t>10 ways to manage the migration crisis A well-rounded response to the crisis must encompass a rethinking of EU policy, economic investment in smuggling communities and fact-based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Baby girl born to Yazidi refugees trapped in Estonian asylum system Family of one-month-old Warda fled Syria to escape Isis and Estonian officials are refusing to let them leave detention centre while applying for asylum" w:history="1">
        <w:r>
          <w:rPr>
            <w:rFonts w:ascii="Arial" w:eastAsia="Arial" w:hAnsi="Arial" w:cs="Arial"/>
            <w:b/>
            <w:i w:val="0"/>
            <w:color w:val="0077CC"/>
            <w:sz w:val="20"/>
            <w:u w:val="single"/>
          </w:rPr>
          <w:t>Baby girl born to Yazidi refugees trapped in Estonian asylum system Family of one-month-old Warda fled Syria to escape Isis and Estonian officials are refusing to let them leave detention centre while applying for asylum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Question about Europe's exclusive dining club ends in a bunfight Tory Sir Christopher Chope seized an opportunity to sate his surprising appetite for discussing the parliamentary assembly of the Council of Europe" w:history="1">
        <w:r>
          <w:rPr>
            <w:rFonts w:ascii="Arial" w:eastAsia="Arial" w:hAnsi="Arial" w:cs="Arial"/>
            <w:b/>
            <w:i w:val="0"/>
            <w:color w:val="0077CC"/>
            <w:sz w:val="20"/>
            <w:u w:val="single"/>
          </w:rPr>
          <w:t>Question about Europe's exclusive dining club ends in a bunfight Tory Sir Christopher Chope seized an opportunity to sate his surprising appetite for discussing the parliamentary assembly of the Council of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Turkish election campaign unfair, say international monitors Violence against opposition parties and their premises, arrests and crackdown on press freedom hindered ability to campaign freely, report says" w:history="1">
        <w:r>
          <w:rPr>
            <w:rFonts w:ascii="Arial" w:eastAsia="Arial" w:hAnsi="Arial" w:cs="Arial"/>
            <w:b/>
            <w:i w:val="0"/>
            <w:color w:val="0077CC"/>
            <w:sz w:val="20"/>
            <w:u w:val="single"/>
          </w:rPr>
          <w:t>Turkish election campaign unfair, say international monitors Violence against opposition parties and their premises, arrests and crackdown on press freedom hindered ability to campaign freely, report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We Syrians are losing our faith in the international community While we still demand a political solution that removes Assad from power, the world must act now to stop the slaughter of civilians by his regime and Russia" w:history="1">
        <w:r>
          <w:rPr>
            <w:rFonts w:ascii="Arial" w:eastAsia="Arial" w:hAnsi="Arial" w:cs="Arial"/>
            <w:b/>
            <w:i w:val="0"/>
            <w:color w:val="0077CC"/>
            <w:sz w:val="20"/>
            <w:u w:val="single"/>
          </w:rPr>
          <w:t>We Syrians are losing our faith in the international community While we still demand a political solution that removes Assad from power, the world must act now to stop the slaughter of civilians by his regime and Russia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Syrian safe zone: US relents to Turkish demands after border crisis grows Deal on buffer area adds pressure on UK parliament to allow British military involvement in Syria and raises questions about Kurdish peace process" w:history="1">
        <w:r>
          <w:rPr>
            <w:rFonts w:ascii="Arial" w:eastAsia="Arial" w:hAnsi="Arial" w:cs="Arial"/>
            <w:b/>
            <w:i w:val="0"/>
            <w:color w:val="0077CC"/>
            <w:sz w:val="20"/>
            <w:u w:val="single"/>
          </w:rPr>
          <w:t>Syrian safe zone: US relents to Turkish demands after border crisis grows Deal on buffer area adds pressure on UK parliament to allow British military involvement in Syria and raises questions about Kurdish peace process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Baby girl born to Yazidi refugees trapped in Estonian asylum system Family of one-month-old Warda fled Syria to escape Isis and Estonian officials are refusing to let them leave detention centre while applying for asylum" w:history="1">
        <w:r>
          <w:rPr>
            <w:rFonts w:ascii="Arial" w:eastAsia="Arial" w:hAnsi="Arial" w:cs="Arial"/>
            <w:b/>
            <w:i w:val="0"/>
            <w:color w:val="0077CC"/>
            <w:sz w:val="20"/>
            <w:u w:val="single"/>
          </w:rPr>
          <w:t>Baby girl born to Yazidi refugees trapped in Estonian asylum system Family of one-month-old Warda fled Syria to escape Isis and Estonian officials are refusing to let them leave detention centre while applying for asylum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Turkey 's elections campaign unfair, say international monitors Violence against individuals, attacks on party premises, arrests and crackdown on press freedom hindered opposition's ability to campaign freely, report says" w:history="1">
        <w:r>
          <w:rPr>
            <w:rFonts w:ascii="Arial" w:eastAsia="Arial" w:hAnsi="Arial" w:cs="Arial"/>
            <w:b/>
            <w:i w:val="0"/>
            <w:color w:val="0077CC"/>
            <w:sz w:val="20"/>
            <w:u w:val="single"/>
          </w:rPr>
          <w:t>Turkey 's elections campaign unfair, say international monitors Violence against individuals, attacks on party premises, arrests and crackdown on press freedom hindered opposition's ability to campaign freely, report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Turkish election campaign unfair, say international monitors Violence against opposition parties and their premises, arrests and crackdown on press freedom hindered ability to campaign freely, report says" w:history="1">
        <w:r>
          <w:rPr>
            <w:rFonts w:ascii="Arial" w:eastAsia="Arial" w:hAnsi="Arial" w:cs="Arial"/>
            <w:b/>
            <w:i w:val="0"/>
            <w:color w:val="0077CC"/>
            <w:sz w:val="20"/>
            <w:u w:val="single"/>
          </w:rPr>
          <w:t>Turkish election campaign unfair, say international monitors Violence against opposition parties and their premises, arrests and crackdown on press freedom hindered ability to campaign freely, report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Justice in the balance over Syria jihad case" w:history="1">
        <w:r>
          <w:rPr>
            <w:rFonts w:ascii="Arial" w:eastAsia="Arial" w:hAnsi="Arial" w:cs="Arial"/>
            <w:b/>
            <w:i w:val="0"/>
            <w:color w:val="0077CC"/>
            <w:sz w:val="20"/>
            <w:u w:val="single"/>
          </w:rPr>
          <w:t>Justice in the balance over Syria jihad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We Syrians are losing our faith in the international community While we still demand a political solution that removes Assad from power, the world must act now to stop the slaughter of civilians by his regime and Russia" w:history="1">
        <w:r>
          <w:rPr>
            <w:rFonts w:ascii="Arial" w:eastAsia="Arial" w:hAnsi="Arial" w:cs="Arial"/>
            <w:b/>
            <w:i w:val="0"/>
            <w:color w:val="0077CC"/>
            <w:sz w:val="20"/>
            <w:u w:val="single"/>
          </w:rPr>
          <w:t>We Syrians are losing our faith in the international community While we still demand a political solution that removes Assad from power, the world must act now to stop the slaughter of civilians by his regime and Russia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The Guardian view on the Syrian crisis: if we can't tackle the cause, at least we should deal with symptoms The UN urgently needs $60m to feed refugees. The richest nations must give it the money it needs" w:history="1">
        <w:r>
          <w:rPr>
            <w:rFonts w:ascii="Arial" w:eastAsia="Arial" w:hAnsi="Arial" w:cs="Arial"/>
            <w:b/>
            <w:i w:val="0"/>
            <w:color w:val="0077CC"/>
            <w:sz w:val="20"/>
            <w:u w:val="single"/>
          </w:rPr>
          <w:t>The Guardian view on the Syrian crisis: if we can't tackle the cause, at least we should deal with symptoms The UN urgently needs $60m to feed refugees. The richest nations must give it the money it needs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We Syrians are losing our faith in the international community While we still demand a political solution that removes Assad from power, the world must act now to stop the slaughter of civilians by his regime and Russia" w:history="1">
        <w:r>
          <w:rPr>
            <w:rFonts w:ascii="Arial" w:eastAsia="Arial" w:hAnsi="Arial" w:cs="Arial"/>
            <w:b/>
            <w:i w:val="0"/>
            <w:color w:val="0077CC"/>
            <w:sz w:val="20"/>
            <w:u w:val="single"/>
          </w:rPr>
          <w:t>We Syrians are losing our faith in the international community While we still demand a political solution that removes Assad from power, the world must act now to stop the slaughter of civilians by his regime and Russia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Question about Europe's exclusive dining club ends in a bunfight Tory Sir Christopher Chope seized an opportunity to sate his surprising appetite for discussing the parliamentary assembly of the Council of Europe" w:history="1">
        <w:r>
          <w:rPr>
            <w:rFonts w:ascii="Arial" w:eastAsia="Arial" w:hAnsi="Arial" w:cs="Arial"/>
            <w:b/>
            <w:i w:val="0"/>
            <w:color w:val="0077CC"/>
            <w:sz w:val="20"/>
            <w:u w:val="single"/>
          </w:rPr>
          <w:t>Question about Europe's exclusive dining club ends in a bunfight Tory Sir Christopher Chope seized an opportunity to sate his surprising appetite for discussing the parliamentary assembly of the Council of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Syrian Journey: why the BBC is right to make a game about the refugee crisis The Daily Mail and the Sun have attacked the BBC for turning the plight of Syrian refugees into a game - but this is the perfect way to get the message across" w:history="1">
        <w:r>
          <w:rPr>
            <w:rFonts w:ascii="Arial" w:eastAsia="Arial" w:hAnsi="Arial" w:cs="Arial"/>
            <w:b/>
            <w:i w:val="0"/>
            <w:color w:val="0077CC"/>
            <w:sz w:val="20"/>
            <w:u w:val="single"/>
          </w:rPr>
          <w:t>Syrian Journey: why the BBC is right to make a game about the refugee crisis The Daily Mail and the Sun have attacked the BBC for turning the plight of Syrian refugees into a game - but this is the perfect way to get the message across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Why Patrick Ness is writing his Doctor Who spin-off: Class After hearing the news that Patrick Ness is working with Steven Moffat to create an eight part Doctor Who spin off series for the BBC , we caught up with Patrick about how..." w:history="1">
        <w:r>
          <w:rPr>
            <w:rFonts w:ascii="Arial" w:eastAsia="Arial" w:hAnsi="Arial" w:cs="Arial"/>
            <w:b/>
            <w:i w:val="0"/>
            <w:color w:val="0077CC"/>
            <w:sz w:val="20"/>
            <w:u w:val="single"/>
          </w:rPr>
          <w:t>Why Patrick Ness is writing his Doctor Who spin-off: Class After hearing the news that Patrick Ness is working with Steven Moffat to create an eight part Doctor Who spin off series for the BBC , we caught up with Patrick about 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Watch PJ Harvey's video for The Camp - exclusive The Mercury prize winner's collaboration with Egyptian musician Ramy Essam and photographer Giles Duley is dedicated to displaced children in Lebanon" w:history="1">
        <w:r>
          <w:rPr>
            <w:rFonts w:ascii="Arial" w:eastAsia="Arial" w:hAnsi="Arial" w:cs="Arial"/>
            <w:b/>
            <w:i w:val="0"/>
            <w:color w:val="0077CC"/>
            <w:sz w:val="20"/>
            <w:u w:val="single"/>
          </w:rPr>
          <w:t>Watch PJ Harvey's video for The Camp - exclusive The Mercury prize winner's collaboration with Egyptian musician Ramy Essam and photographer Giles Duley is dedicated to displaced children in Lebanon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In border towns, a brisk business in Syrian brides" w:history="1">
        <w:r>
          <w:rPr>
            <w:rFonts w:ascii="Arial" w:eastAsia="Arial" w:hAnsi="Arial" w:cs="Arial"/>
            <w:b/>
            <w:i w:val="0"/>
            <w:color w:val="0077CC"/>
            <w:sz w:val="20"/>
            <w:u w:val="single"/>
          </w:rPr>
          <w:t>In border towns, a brisk business in Syrian brides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The Guardian view on Britain 's choice 2015: immigration If we are to live in a society at ease with itself, politicians must find a more constructive language" w:history="1">
        <w:r>
          <w:rPr>
            <w:rFonts w:ascii="Arial" w:eastAsia="Arial" w:hAnsi="Arial" w:cs="Arial"/>
            <w:b/>
            <w:i w:val="0"/>
            <w:color w:val="0077CC"/>
            <w:sz w:val="20"/>
            <w:u w:val="single"/>
          </w:rPr>
          <w:t>The Guardian view on Britain 's choice 2015: immigration If we are to live in a society at ease with itself, politicians must find a more constructive language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The Brexiteers' immigration promises are unravelling fast The broad claims of the EU referendum campaign are starting to give way to the reality of policy, practicality, compromise - and the fear of economic chaos" w:history="1">
        <w:r>
          <w:rPr>
            <w:rFonts w:ascii="Arial" w:eastAsia="Arial" w:hAnsi="Arial" w:cs="Arial"/>
            <w:b/>
            <w:i w:val="0"/>
            <w:color w:val="0077CC"/>
            <w:sz w:val="20"/>
            <w:u w:val="single"/>
          </w:rPr>
          <w:t>The Brexiteers' immigration promises are unravelling fast The broad claims of the EU referendum campaign are starting to give way to the reality of policy, practicality, compromise - and the fear of economic chaos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Trump says Clinton would let 650 million people into US in a week Republican presidential nominee makes outlandish immigration claim at a rally in New Mexico while also stoking fears of voting fraud in Colorado" w:history="1">
        <w:r>
          <w:rPr>
            <w:rFonts w:ascii="Arial" w:eastAsia="Arial" w:hAnsi="Arial" w:cs="Arial"/>
            <w:b/>
            <w:i w:val="0"/>
            <w:color w:val="0077CC"/>
            <w:sz w:val="20"/>
            <w:u w:val="single"/>
          </w:rPr>
          <w:t>Trump says Clinton would let 650 million people into US in a week Republican presidential nominee makes outlandish immigration claim at a rally in New Mexico while also stoking fears of voting fraud in Colorado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What you need to know about Trump's immigration ban The immediate consequences have been dire for everyone including valid visa holders and legal residents, and lawsuits have already begun - but the orders' vagueness leaves much up in the air" w:history="1">
        <w:r>
          <w:rPr>
            <w:rFonts w:ascii="Arial" w:eastAsia="Arial" w:hAnsi="Arial" w:cs="Arial"/>
            <w:b/>
            <w:i w:val="0"/>
            <w:color w:val="0077CC"/>
            <w:sz w:val="20"/>
            <w:u w:val="single"/>
          </w:rPr>
          <w:t>What you need to know about Trump's immigration ban The immediate consequences have been dire for everyone including valid visa holders and legal residents, and lawsuits have already begun - but the orders' vagueness leaves much up in the 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Donad Trump says Clinton would let 650 million people into US in a week Republican presidential nominee makes outlandish immigration claim at a rally in New Mexico while also stoking fears of voting fraud in Colorado" w:history="1">
        <w:r>
          <w:rPr>
            <w:rFonts w:ascii="Arial" w:eastAsia="Arial" w:hAnsi="Arial" w:cs="Arial"/>
            <w:b/>
            <w:i w:val="0"/>
            <w:color w:val="0077CC"/>
            <w:sz w:val="20"/>
            <w:u w:val="single"/>
          </w:rPr>
          <w:t>Donad Trump says Clinton would let 650 million people into US in a week Republican presidential nominee makes outlandish immigration claim at a rally in New Mexico while also stoking fears of voting fraud in Colorado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Tory immigration bill fails children traumatised by torture in Syria" w:history="1">
        <w:r>
          <w:rPr>
            <w:rFonts w:ascii="Arial" w:eastAsia="Arial" w:hAnsi="Arial" w:cs="Arial"/>
            <w:b/>
            <w:i w:val="0"/>
            <w:color w:val="0077CC"/>
            <w:sz w:val="20"/>
            <w:u w:val="single"/>
          </w:rPr>
          <w:t>Tory immigration bill fails children traumatised by torture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Tory immigration bill fails children traumatised by torture in Syria" w:history="1">
        <w:r>
          <w:rPr>
            <w:rFonts w:ascii="Arial" w:eastAsia="Arial" w:hAnsi="Arial" w:cs="Arial"/>
            <w:b/>
            <w:i w:val="0"/>
            <w:color w:val="0077CC"/>
            <w:sz w:val="20"/>
            <w:u w:val="single"/>
          </w:rPr>
          <w:t>Tory immigration bill fails children traumatised by torture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Imams sent to New Zealand from Egypt to 'combat radicals' Muslim groups reject Egyptian ambassador's claim mosques need to be 'taken over' saying recent influx due to growing Muslim population" w:history="1">
        <w:r>
          <w:rPr>
            <w:rFonts w:ascii="Arial" w:eastAsia="Arial" w:hAnsi="Arial" w:cs="Arial"/>
            <w:b/>
            <w:i w:val="0"/>
            <w:color w:val="0077CC"/>
            <w:sz w:val="20"/>
            <w:u w:val="single"/>
          </w:rPr>
          <w:t>Imams sent to New Zealand from Egypt to 'combat radicals' Muslim groups reject Egyptian ambassador's claim mosques need to be 'taken over' saying recent influx due to growing Muslim population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Jailed Turkish editor slams EU deal with Erdogan's 'fascist government' Can Dündar, held for his story alleging Turkey armed Islamist rebels in Syria , says EU is betraying its democratic values" w:history="1">
        <w:r>
          <w:rPr>
            <w:rFonts w:ascii="Arial" w:eastAsia="Arial" w:hAnsi="Arial" w:cs="Arial"/>
            <w:b/>
            <w:i w:val="0"/>
            <w:color w:val="0077CC"/>
            <w:sz w:val="20"/>
            <w:u w:val="single"/>
          </w:rPr>
          <w:t>Jailed Turkish editor slams EU deal with Erdogan's 'fascist government' Can Dündar, held for his story alleging Turkey armed Islamist rebels in Syria , says EU is betraying its democratic values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EU leaders to meet Turkish prime minister as refugee deal falls short Outcome of summit hangs in the balance as Cypriot president says he will oppose deal until Ankara honours obligations to the island" w:history="1">
        <w:r>
          <w:rPr>
            <w:rFonts w:ascii="Arial" w:eastAsia="Arial" w:hAnsi="Arial" w:cs="Arial"/>
            <w:b/>
            <w:i w:val="0"/>
            <w:color w:val="0077CC"/>
            <w:sz w:val="20"/>
            <w:u w:val="single"/>
          </w:rPr>
          <w:t>EU leaders to meet Turkish prime minister as refugee deal falls short Outcome of summit hangs in the balance as Cypriot president says he will oppose deal until Ankara honours obligations to the island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EU- Turkey refugee plan could be illegal, says UN official Senior UN figure says deporting people without considering their asylum applications would break international law" w:history="1">
        <w:r>
          <w:rPr>
            <w:rFonts w:ascii="Arial" w:eastAsia="Arial" w:hAnsi="Arial" w:cs="Arial"/>
            <w:b/>
            <w:i w:val="0"/>
            <w:color w:val="0077CC"/>
            <w:sz w:val="20"/>
            <w:u w:val="single"/>
          </w:rPr>
          <w:t>EU- Turkey refugee plan could be illegal, says UN official Senior UN figure says deporting people without considering their asylum applications would break international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Benedict Cumberbatch stuns theatregoers with anti-government speech Hamlet actor tells London audience to 'fuck the politicians' amid criticism of ministers over their handling of the migration crisis" w:history="1">
        <w:r>
          <w:rPr>
            <w:rFonts w:ascii="Arial" w:eastAsia="Arial" w:hAnsi="Arial" w:cs="Arial"/>
            <w:b/>
            <w:i w:val="0"/>
            <w:color w:val="0077CC"/>
            <w:sz w:val="20"/>
            <w:u w:val="single"/>
          </w:rPr>
          <w:t>Benedict Cumberbatch stuns theatregoers with anti-government speech Hamlet actor tells London audience to 'fuck the politicians' amid criticism of ministers over their handling of the migration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Russian bombs trigger mass Aleppo exodus, Syria conference told Turkish prime minister says tens of thousands being pushed towards border as world gathers to raise billions for refugees" w:history="1">
        <w:r>
          <w:rPr>
            <w:rFonts w:ascii="Arial" w:eastAsia="Arial" w:hAnsi="Arial" w:cs="Arial"/>
            <w:b/>
            <w:i w:val="0"/>
            <w:color w:val="0077CC"/>
            <w:sz w:val="20"/>
            <w:u w:val="single"/>
          </w:rPr>
          <w:t>Russian bombs trigger mass Aleppo exodus, Syria conference told Turkish prime minister says tens of thousands being pushed towards border as world gathers to raise billions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Jailed Turkish editor slams EU deal with Erdogan's 'fascist government' Can Dündar, held for his story alleging Turkey armed Islamist rebels in Syria , says EU is betraying its democratic values" w:history="1">
        <w:r>
          <w:rPr>
            <w:rFonts w:ascii="Arial" w:eastAsia="Arial" w:hAnsi="Arial" w:cs="Arial"/>
            <w:b/>
            <w:i w:val="0"/>
            <w:color w:val="0077CC"/>
            <w:sz w:val="20"/>
            <w:u w:val="single"/>
          </w:rPr>
          <w:t>Jailed Turkish editor slams EU deal with Erdogan's 'fascist government' Can Dündar, held for his story alleging Turkey armed Islamist rebels in Syria , says EU is betraying its democratic values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Russian bombs triggering mass Aleppo exodus, Syria conference told Turkish prime minister says tens of thousands being pushed towards border as world gathers to raise billions for refugees" w:history="1">
        <w:r>
          <w:rPr>
            <w:rFonts w:ascii="Arial" w:eastAsia="Arial" w:hAnsi="Arial" w:cs="Arial"/>
            <w:b/>
            <w:i w:val="0"/>
            <w:color w:val="0077CC"/>
            <w:sz w:val="20"/>
            <w:u w:val="single"/>
          </w:rPr>
          <w:t>Russian bombs triggering mass Aleppo exodus, Syria conference told Turkish prime minister says tens of thousands being pushed towards border as world gathers to raise billions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EU- Turkey refugee plan could be illegal, says UN official Senior UN figure says deporting people without considering their asylum applications would break international law" w:history="1">
        <w:r>
          <w:rPr>
            <w:rFonts w:ascii="Arial" w:eastAsia="Arial" w:hAnsi="Arial" w:cs="Arial"/>
            <w:b/>
            <w:i w:val="0"/>
            <w:color w:val="0077CC"/>
            <w:sz w:val="20"/>
            <w:u w:val="single"/>
          </w:rPr>
          <w:t>EU- Turkey refugee plan could be illegal, says UN official Senior UN figure says deporting people without considering their asylum applications would break international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Why Jeremy Corbyn's wait-and-see stance on EU membership makes sense David Cameron has promised fundamental reforms - but until that's clear the Labour leader has reserved judgment on the referendum. At least this continues debate for a divided electorate" w:history="1">
        <w:r>
          <w:rPr>
            <w:rFonts w:ascii="Arial" w:eastAsia="Arial" w:hAnsi="Arial" w:cs="Arial"/>
            <w:b/>
            <w:i w:val="0"/>
            <w:color w:val="0077CC"/>
            <w:sz w:val="20"/>
            <w:u w:val="single"/>
          </w:rPr>
          <w:t>Why Jeremy Corbyn's wait-and-see stance on EU membership makes sense David Cameron has promised fundamental reforms - but until that's clear the Labour leader has reserved judgment on the referendum. At least this continues debate for a divided electorate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Benedict Cumberbatch stuns theatregoers with anti-government speech Hamlet actor tells London audience to 'fuck the politicians' amid criticism of ministers over their handling of the migration crisis" w:history="1">
        <w:r>
          <w:rPr>
            <w:rFonts w:ascii="Arial" w:eastAsia="Arial" w:hAnsi="Arial" w:cs="Arial"/>
            <w:b/>
            <w:i w:val="0"/>
            <w:color w:val="0077CC"/>
            <w:sz w:val="20"/>
            <w:u w:val="single"/>
          </w:rPr>
          <w:t>Benedict Cumberbatch stuns theatregoers with anti-government speech Hamlet actor tells London audience to 'fuck the politicians' amid criticism of ministers over their handling of the migration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Jailed Turkish editor slams EU deal with Erdogan's 'fascist government' Can Dündar, held for his story alleging Turkey armed Islamist rebels in Syria , says EU is betraying its democratic values" w:history="1">
        <w:r>
          <w:rPr>
            <w:rFonts w:ascii="Arial" w:eastAsia="Arial" w:hAnsi="Arial" w:cs="Arial"/>
            <w:b/>
            <w:i w:val="0"/>
            <w:color w:val="0077CC"/>
            <w:sz w:val="20"/>
            <w:u w:val="single"/>
          </w:rPr>
          <w:t>Jailed Turkish editor slams EU deal with Erdogan's 'fascist government' Can Dündar, held for his story alleging Turkey armed Islamist rebels in Syria , says EU is betraying its democratic values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Veil debate becomes big issue in Canada election, putting Conservatives into lead One woman's insistence on her right to conceal her face has become a central issue, dividing voters and giving the Conservatives a late boost" w:history="1">
        <w:r>
          <w:rPr>
            <w:rFonts w:ascii="Arial" w:eastAsia="Arial" w:hAnsi="Arial" w:cs="Arial"/>
            <w:b/>
            <w:i w:val="0"/>
            <w:color w:val="0077CC"/>
            <w:sz w:val="20"/>
            <w:u w:val="single"/>
          </w:rPr>
          <w:t>Veil debate becomes big issue in Canada election, putting Conservatives into lead One woman's insistence on her right to conceal her face has become a central issue, dividing voters and giving the Conservatives a late boost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Russian bombs triggering mass Aleppo exodus, Syria conference told Turkish prime minister says tens of thousands being pushed towards border as world gathers to raise billions for refugees" w:history="1">
        <w:r>
          <w:rPr>
            <w:rFonts w:ascii="Arial" w:eastAsia="Arial" w:hAnsi="Arial" w:cs="Arial"/>
            <w:b/>
            <w:i w:val="0"/>
            <w:color w:val="0077CC"/>
            <w:sz w:val="20"/>
            <w:u w:val="single"/>
          </w:rPr>
          <w:t>Russian bombs triggering mass Aleppo exodus, Syria conference told Turkish prime minister says tens of thousands being pushed towards border as world gathers to raise billions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Jailed Turkish editor slams EU deal with Erdogan's 'fascist government' Can Dündar - held for his story alleging Turkey armed Islamist rebels in Syria - says EU is betraying its democratic values over deal with authoritarian leader" w:history="1">
        <w:r>
          <w:rPr>
            <w:rFonts w:ascii="Arial" w:eastAsia="Arial" w:hAnsi="Arial" w:cs="Arial"/>
            <w:b/>
            <w:i w:val="0"/>
            <w:color w:val="0077CC"/>
            <w:sz w:val="20"/>
            <w:u w:val="single"/>
          </w:rPr>
          <w:t>Jailed Turkish editor slams EU deal with Erdogan's 'fascist government' Can Dündar - held for his story alleging Turkey armed Islamist rebels in Syria - says EU is betraying its democratic values over deal with authoritarian leader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Veil debate becomes big issue in Canada election, putting Conservatives into lead One woman's insistence on her right to conceal her face has become a central issue, dividing voters and giving the Conservatives a late boost" w:history="1">
        <w:r>
          <w:rPr>
            <w:rFonts w:ascii="Arial" w:eastAsia="Arial" w:hAnsi="Arial" w:cs="Arial"/>
            <w:b/>
            <w:i w:val="0"/>
            <w:color w:val="0077CC"/>
            <w:sz w:val="20"/>
            <w:u w:val="single"/>
          </w:rPr>
          <w:t>Veil debate becomes big issue in Canada election, putting Conservatives into lead One woman's insistence on her right to conceal her face has become a central issue, dividing voters and giving the Conservatives a late boost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Archbishop of Canterbury to host refugees at official London residence Justin Welby criticises government response to migration crisis and offers space for 'a family or two' in cottage at Lambeth Palace" w:history="1">
        <w:r>
          <w:rPr>
            <w:rFonts w:ascii="Arial" w:eastAsia="Arial" w:hAnsi="Arial" w:cs="Arial"/>
            <w:b/>
            <w:i w:val="0"/>
            <w:color w:val="0077CC"/>
            <w:sz w:val="20"/>
            <w:u w:val="single"/>
          </w:rPr>
          <w:t>Archbishop of Canterbury to host refugees at official London residence Justin Welby criticises government response to migration crisis and offers space for 'a family or two' in cottage at Lambeth Palace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Mama Merkel has consigned the 'ugly German ' to history The nation is dramatically changing its reputation, but idealistic rhetoric can also mask self-interested motives" w:history="1">
        <w:r>
          <w:rPr>
            <w:rFonts w:ascii="Arial" w:eastAsia="Arial" w:hAnsi="Arial" w:cs="Arial"/>
            <w:b/>
            <w:i w:val="0"/>
            <w:color w:val="0077CC"/>
            <w:sz w:val="20"/>
            <w:u w:val="single"/>
          </w:rPr>
          <w:t>Mama Merkel has consigned the 'ugly German ' to history The nation is dramatically changing its reputation, but idealistic rhetoric can also mask self-interested motives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Veil debate becomes big issue in Canada election, putting Conservatives into lead One woman's insistence on her right to conceal her face has become a central issue, dividing voters and giving the Conservatives a late boost" w:history="1">
        <w:r>
          <w:rPr>
            <w:rFonts w:ascii="Arial" w:eastAsia="Arial" w:hAnsi="Arial" w:cs="Arial"/>
            <w:b/>
            <w:i w:val="0"/>
            <w:color w:val="0077CC"/>
            <w:sz w:val="20"/>
            <w:u w:val="single"/>
          </w:rPr>
          <w:t>Veil debate becomes big issue in Canada election, putting Conservatives into lead One woman's insistence on her right to conceal her face has become a central issue, dividing voters and giving the Conservatives a late boost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Mama Merkel has consigned the 'ugly German ' to history The nation is dramatically changing its reputation, but idealistic rhetoric can also mask self-interested motives" w:history="1">
        <w:r>
          <w:rPr>
            <w:rFonts w:ascii="Arial" w:eastAsia="Arial" w:hAnsi="Arial" w:cs="Arial"/>
            <w:b/>
            <w:i w:val="0"/>
            <w:color w:val="0077CC"/>
            <w:sz w:val="20"/>
            <w:u w:val="single"/>
          </w:rPr>
          <w:t>Mama Merkel has consigned the 'ugly German ' to history The nation is dramatically changing its reputation, but idealistic rhetoric can also mask self-interested motives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Veil debate becomes big issue in Canada election, putting Conservatives into lead One woman's insistence on her right to conceal her face has become a central issue, dividing voters and giving the Conservatives a late boost" w:history="1">
        <w:r>
          <w:rPr>
            <w:rFonts w:ascii="Arial" w:eastAsia="Arial" w:hAnsi="Arial" w:cs="Arial"/>
            <w:b/>
            <w:i w:val="0"/>
            <w:color w:val="0077CC"/>
            <w:sz w:val="20"/>
            <w:u w:val="single"/>
          </w:rPr>
          <w:t>Veil debate becomes big issue in Canada election, putting Conservatives into lead One woman's insistence on her right to conceal her face has become a central issue, dividing voters and giving the Conservatives a late boost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If this is the best Britain can do for refugees, it's sickening For someone who trumpeted the 'big society', David Cameron knows little of charity on the ground" w:history="1">
        <w:r>
          <w:rPr>
            <w:rFonts w:ascii="Arial" w:eastAsia="Arial" w:hAnsi="Arial" w:cs="Arial"/>
            <w:b/>
            <w:i w:val="0"/>
            <w:color w:val="0077CC"/>
            <w:sz w:val="20"/>
            <w:u w:val="single"/>
          </w:rPr>
          <w:t>If this is the best Britain can do for refugees, it's sickening For someone who trumpeted the 'big society', David Cameron knows little of charity on the ground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Sick Iraqi man deported from Australia may not survive long - lawyer Effort to keep in Australia 58-year-old Saeed, who is sick, illiterate and from a persecuted minority, failed on Sunday" w:history="1">
        <w:r>
          <w:rPr>
            <w:rFonts w:ascii="Arial" w:eastAsia="Arial" w:hAnsi="Arial" w:cs="Arial"/>
            <w:b/>
            <w:i w:val="0"/>
            <w:color w:val="0077CC"/>
            <w:sz w:val="20"/>
            <w:u w:val="single"/>
          </w:rPr>
          <w:t>Sick Iraqi man deported from Australia may not survive long - lawyer Effort to keep in Australia 58-year-old Saeed, who is sick, illiterate and from a persecuted minority, failed on Sunday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Greece : Seven Syrian refugees drown when boat sinks" w:history="1">
        <w:r>
          <w:rPr>
            <w:rFonts w:ascii="Arial" w:eastAsia="Arial" w:hAnsi="Arial" w:cs="Arial"/>
            <w:b/>
            <w:i w:val="0"/>
            <w:color w:val="0077CC"/>
            <w:sz w:val="20"/>
            <w:u w:val="single"/>
          </w:rPr>
          <w:t>Greece : Seven Syrian refugees drown when boat sinks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Inditex bans angora sales worldwide after animal welfare protests Owner of Zara and Massimo Dutti stores joins M&amp;S, Topshop , Primark and H&amp;M in banning fur after Peta campaign highlighted cruelty to rabbits in Chinese factories" w:history="1">
        <w:r>
          <w:rPr>
            <w:rFonts w:ascii="Arial" w:eastAsia="Arial" w:hAnsi="Arial" w:cs="Arial"/>
            <w:b/>
            <w:i w:val="0"/>
            <w:color w:val="0077CC"/>
            <w:sz w:val="20"/>
            <w:u w:val="single"/>
          </w:rPr>
          <w:t>Inditex bans angora sales worldwide after animal welfare protests Owner of Zara and Massimo Dutti stores joins M&amp;S, Topshop , Primark and H&amp;M in banning fur after Peta campaign highlighted cruelty to rabbits in Chinese factories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Far away, so close: anguish of Syrian Americans for family left back home Steve Badour is a reserve police officer in California : 'It is sad that I put on my uniform to serve and protect innocent victims, and I cannot help my own family'" w:history="1">
        <w:r>
          <w:rPr>
            <w:rFonts w:ascii="Arial" w:eastAsia="Arial" w:hAnsi="Arial" w:cs="Arial"/>
            <w:b/>
            <w:i w:val="0"/>
            <w:color w:val="0077CC"/>
            <w:sz w:val="20"/>
            <w:u w:val="single"/>
          </w:rPr>
          <w:t>Far away, so close: anguish of Syrian Americans for family left back home Steve Badour is a reserve police officer in California : 'It is sad that I put on my uniform to serve and protect innocent victims, and I cannot help my own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Asylum: Hague signals U-turn on Syrian refugees" w:history="1">
        <w:r>
          <w:rPr>
            <w:rFonts w:ascii="Arial" w:eastAsia="Arial" w:hAnsi="Arial" w:cs="Arial"/>
            <w:b/>
            <w:i w:val="0"/>
            <w:color w:val="0077CC"/>
            <w:sz w:val="20"/>
            <w:u w:val="single"/>
          </w:rPr>
          <w:t>Asylum: Hague signals U-turn on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UN expert: rich countries must take in 1 million refugees to stop boat deaths UN special rapporteur says inaction is creating a market for people smugglers, adding that world needs to take in a million Syrians over next five years" w:history="1">
        <w:r>
          <w:rPr>
            <w:rFonts w:ascii="Arial" w:eastAsia="Arial" w:hAnsi="Arial" w:cs="Arial"/>
            <w:b/>
            <w:i w:val="0"/>
            <w:color w:val="0077CC"/>
            <w:sz w:val="20"/>
            <w:u w:val="single"/>
          </w:rPr>
          <w:t>UN expert: rich countries must take in 1 million refugees to stop boat deaths UN special rapporteur says inaction is creating a market for people smugglers, adding that world needs to take in a million Syrians over next five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The British reaction to the Gambia's ' Argos ' president: don't get above your station The ' Argos security guard defeats dictator' headlines say little about Adama Barrow and the Gambia, and much about Britain 's obsession with status" w:history="1">
        <w:r>
          <w:rPr>
            <w:rFonts w:ascii="Arial" w:eastAsia="Arial" w:hAnsi="Arial" w:cs="Arial"/>
            <w:b/>
            <w:i w:val="0"/>
            <w:color w:val="0077CC"/>
            <w:sz w:val="20"/>
            <w:u w:val="single"/>
          </w:rPr>
          <w:t>The British reaction to the Gambia's ' Argos ' president: don't get above your station The ' Argos security guard defeats dictator' headlines say little about Adama Barrow and the Gambia, and much about Britain 's obsession with status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Far away, so close: anguish of Syrian Americans for family left back home Steve Badour is a reserve police officer in California : 'It is sad that I put on my uniform to serve and protect innocent victims, and I cannot help my own family'" w:history="1">
        <w:r>
          <w:rPr>
            <w:rFonts w:ascii="Arial" w:eastAsia="Arial" w:hAnsi="Arial" w:cs="Arial"/>
            <w:b/>
            <w:i w:val="0"/>
            <w:color w:val="0077CC"/>
            <w:sz w:val="20"/>
            <w:u w:val="single"/>
          </w:rPr>
          <w:t>Far away, so close: anguish of Syrian Americans for family left back home Steve Badour is a reserve police officer in California : 'It is sad that I put on my uniform to serve and protect innocent victims, and I cannot help my own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From Aleppo to Paisley: the battle to make refugees feel welcome in Scotland When a group of Syrian families arrived in Paisley this month, some locals came out and hugged them, but others posted racist abuse online - and stuck to..." w:history="1">
        <w:r>
          <w:rPr>
            <w:rFonts w:ascii="Arial" w:eastAsia="Arial" w:hAnsi="Arial" w:cs="Arial"/>
            <w:b/>
            <w:i w:val="0"/>
            <w:color w:val="0077CC"/>
            <w:sz w:val="20"/>
            <w:u w:val="single"/>
          </w:rPr>
          <w:t>From Aleppo to Paisley: the battle to make refugees feel welcome in Scotland When a group of Syrian families arrived in Paisley this month, some locals came out and hugged them, but others posted racist abuse online - and stuck to...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Syrian women in Jordan at risk of sexual exploitation at refugee camps" w:history="1">
        <w:r>
          <w:rPr>
            <w:rFonts w:ascii="Arial" w:eastAsia="Arial" w:hAnsi="Arial" w:cs="Arial"/>
            <w:b/>
            <w:i w:val="0"/>
            <w:color w:val="0077CC"/>
            <w:sz w:val="20"/>
            <w:u w:val="single"/>
          </w:rPr>
          <w:t>Syrian women in Jordan at risk of sexual exploitation at refugee camps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The Guardian view on the EU summit: last tangle in Brussels David Cameron was naive to think he could seal a deal and launch his EU campaign in the short timespan he set himself" w:history="1">
        <w:r>
          <w:rPr>
            <w:rFonts w:ascii="Arial" w:eastAsia="Arial" w:hAnsi="Arial" w:cs="Arial"/>
            <w:b/>
            <w:i w:val="0"/>
            <w:color w:val="0077CC"/>
            <w:sz w:val="20"/>
            <w:u w:val="single"/>
          </w:rPr>
          <w:t>The Guardian view on the EU summit: last tangle in Brussels David Cameron was naive to think he could seal a deal and launch his EU campaign in the short timespan he set himself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r:id="rId5" w:anchor="Bookmark_368" w:tooltip="Faced with EU migration panic, Britain makes for the rabbit hole What does " w:history="1">
        <w:r>
          <w:rPr>
            <w:rFonts w:ascii="Arial" w:eastAsia="Arial" w:hAnsi="Arial" w:cs="Arial"/>
            <w:b/>
            <w:i w:val="0"/>
            <w:color w:val="0077CC"/>
            <w:sz w:val="20"/>
            <w:u w:val="single"/>
          </w:rPr>
          <w:t>Faced with EU migration panic, Britain makes for the rabbit hole What does "national sovereignty" actually mean today?Implications for UK security and world role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Obama savages Republican calls to give priority to Christian refugees from Syria US president: 'We do not have religious tests for our compassion' Jeb Bush and Ted Cruz had demanded focus on Christians after Paris attacks" w:history="1">
        <w:r>
          <w:rPr>
            <w:rFonts w:ascii="Arial" w:eastAsia="Arial" w:hAnsi="Arial" w:cs="Arial"/>
            <w:b/>
            <w:i w:val="0"/>
            <w:color w:val="0077CC"/>
            <w:sz w:val="20"/>
            <w:u w:val="single"/>
          </w:rPr>
          <w:t>Obama savages Republican calls to give priority to Christian refugees from Syria US president: 'We do not have religious tests for our compassion' Jeb Bush and Ted Cruz had demanded focus on Christians after Paris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Catholic head says Syrian Christians neglected in UK resettlement Cardinal Nichols says plans to take UNHCR camp refugees means Christians overlooked" w:history="1">
        <w:r>
          <w:rPr>
            <w:rFonts w:ascii="Arial" w:eastAsia="Arial" w:hAnsi="Arial" w:cs="Arial"/>
            <w:b/>
            <w:i w:val="0"/>
            <w:color w:val="0077CC"/>
            <w:sz w:val="20"/>
            <w:u w:val="single"/>
          </w:rPr>
          <w:t>Catholic head says Syrian Christians neglected in UK resettlement Cardinal Nichols says plans to take UNHCR camp refugees means Christians overlooked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Newborn baby among dead after shipwrecks in Mediterranean Ninety-nine people are believed to have drowned in two separate incidents off the coast of Libya over the weekend" w:history="1">
        <w:r>
          <w:rPr>
            <w:rFonts w:ascii="Arial" w:eastAsia="Arial" w:hAnsi="Arial" w:cs="Arial"/>
            <w:b/>
            <w:i w:val="0"/>
            <w:color w:val="0077CC"/>
            <w:sz w:val="20"/>
            <w:u w:val="single"/>
          </w:rPr>
          <w:t>Newborn baby among dead after shipwrecks in Mediterranean Ninety-nine people are believed to have drowned in two separate incidents off the coast of Libya over the weekend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Undecided voters like how Corbyn talks - but don't like what he says The new Labour leader is no great advocate of focus groups, but he might be interested in how he's perceived on the economy and immigration" w:history="1">
        <w:r>
          <w:rPr>
            <w:rFonts w:ascii="Arial" w:eastAsia="Arial" w:hAnsi="Arial" w:cs="Arial"/>
            <w:b/>
            <w:i w:val="0"/>
            <w:color w:val="0077CC"/>
            <w:sz w:val="20"/>
            <w:u w:val="single"/>
          </w:rPr>
          <w:t>Undecided voters like how Corbyn talks - but don't like what he says The new Labour leader is no great advocate of focus groups, but he might be interested in how he's perceived on the economy and immigration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Guardian wins 24 SND Awards" w:history="1">
        <w:r>
          <w:rPr>
            <w:rFonts w:ascii="Arial" w:eastAsia="Arial" w:hAnsi="Arial" w:cs="Arial"/>
            <w:b/>
            <w:i w:val="0"/>
            <w:color w:val="0077CC"/>
            <w:sz w:val="20"/>
            <w:u w:val="single"/>
          </w:rPr>
          <w:t>Guardian wins 24 SND Awards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r:id="rId5" w:anchor="Bookmark_374" w:tooltip="Faced with EU migration panic, Britain makes for the rabbit hole What does " w:history="1">
        <w:r>
          <w:rPr>
            <w:rFonts w:ascii="Arial" w:eastAsia="Arial" w:hAnsi="Arial" w:cs="Arial"/>
            <w:b/>
            <w:i w:val="0"/>
            <w:color w:val="0077CC"/>
            <w:sz w:val="20"/>
            <w:u w:val="single"/>
          </w:rPr>
          <w:t>Faced with EU migration panic, Britain makes for the rabbit hole What does "national sovereignty" actually mean today?Implications for UK security and world role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The Guardian view on asylum in Europe: the closing north Border checks between Denmark and Sweden start a competition across the region to repel refugees" w:history="1">
        <w:r>
          <w:rPr>
            <w:rFonts w:ascii="Arial" w:eastAsia="Arial" w:hAnsi="Arial" w:cs="Arial"/>
            <w:b/>
            <w:i w:val="0"/>
            <w:color w:val="0077CC"/>
            <w:sz w:val="20"/>
            <w:u w:val="single"/>
          </w:rPr>
          <w:t>The Guardian view on asylum in Europe: the closing north Border checks between Denmark and Sweden start a competition across the region to repel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Catholic head says Syrian Christians neglected in UK resettlement Cardinal Nichols says plans to take UNHCR camp refugees means Christians overlooked as they don't go to these camps" w:history="1">
        <w:r>
          <w:rPr>
            <w:rFonts w:ascii="Arial" w:eastAsia="Arial" w:hAnsi="Arial" w:cs="Arial"/>
            <w:b/>
            <w:i w:val="0"/>
            <w:color w:val="0077CC"/>
            <w:sz w:val="20"/>
            <w:u w:val="single"/>
          </w:rPr>
          <w:t>Catholic head says Syrian Christians neglected in UK resettlement Cardinal Nichols says plans to take UNHCR camp refugees means Christians overlooked as they don't go to these camps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Catholic head says Syrian Christians neglected in UK resettlement Cardinal Nichols says plans to take UNHCR camp refugees means Christians overlooked" w:history="1">
        <w:r>
          <w:rPr>
            <w:rFonts w:ascii="Arial" w:eastAsia="Arial" w:hAnsi="Arial" w:cs="Arial"/>
            <w:b/>
            <w:i w:val="0"/>
            <w:color w:val="0077CC"/>
            <w:sz w:val="20"/>
            <w:u w:val="single"/>
          </w:rPr>
          <w:t>Catholic head says Syrian Christians neglected in UK resettlement Cardinal Nichols says plans to take UNHCR camp refugees means Christians overlooked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Canada PM's office ordered delay on Syrian refugee claims processing Opposition attacked Stephen Harper for 'meddling' in immigration minister's domain with order to halt entry of refugees until he could approve them" w:history="1">
        <w:r>
          <w:rPr>
            <w:rFonts w:ascii="Arial" w:eastAsia="Arial" w:hAnsi="Arial" w:cs="Arial"/>
            <w:b/>
            <w:i w:val="0"/>
            <w:color w:val="0077CC"/>
            <w:sz w:val="20"/>
            <w:u w:val="single"/>
          </w:rPr>
          <w:t>Canada PM's office ordered delay on Syrian refugee claims processing Opposition attacked Stephen Harper for 'meddling' in immigration minister's domain with order to halt entry of refugees until he could approve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Greece sends cruise ship to ease Kos migrant crisis Vessel to function as floating registration centre as officals attempt to speed up processing of up to 7,000 refugees stranded on island" w:history="1">
        <w:r>
          <w:rPr>
            <w:rFonts w:ascii="Arial" w:eastAsia="Arial" w:hAnsi="Arial" w:cs="Arial"/>
            <w:b/>
            <w:i w:val="0"/>
            <w:color w:val="0077CC"/>
            <w:sz w:val="20"/>
            <w:u w:val="single"/>
          </w:rPr>
          <w:t>Greece sends cruise ship to ease Kos migrant crisis Vessel to function as floating registration centre as officals attempt to speed up processing of up to 7,000 refugees stranded on island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I like the rain': the only Syrian family in a Welsh village Four months after arriving in the UK under a community sponsorship scheme, one family is settling in and going native" w:history="1">
        <w:r>
          <w:rPr>
            <w:rFonts w:ascii="Arial" w:eastAsia="Arial" w:hAnsi="Arial" w:cs="Arial"/>
            <w:b/>
            <w:i w:val="0"/>
            <w:color w:val="0077CC"/>
            <w:sz w:val="20"/>
            <w:u w:val="single"/>
          </w:rPr>
          <w:t>'I like the rain': the only Syrian family in a Welsh village Four months after arriving in the UK under a community sponsorship scheme, one family is settling in and going native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What's it like arriving in Europe as a refugee? Share your experiences Have you arrived in Europe as a refugee or do you work with refugees in your country? Help us tell the story of these journeys" w:history="1">
        <w:r>
          <w:rPr>
            <w:rFonts w:ascii="Arial" w:eastAsia="Arial" w:hAnsi="Arial" w:cs="Arial"/>
            <w:b/>
            <w:i w:val="0"/>
            <w:color w:val="0077CC"/>
            <w:sz w:val="20"/>
            <w:u w:val="single"/>
          </w:rPr>
          <w:t>What's it like arriving in Europe as a refugee? Share your experiences Have you arrived in Europe as a refugee or do you work with refugees in your country? Help us tell the story of these journeys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Satellites capture how the lights have gone out in Syria Bombings and huge numbers of people fleeing have cut night-time light levels by 83% since 2011, with places such as Aleppo almost entirely dark" w:history="1">
        <w:r>
          <w:rPr>
            <w:rFonts w:ascii="Arial" w:eastAsia="Arial" w:hAnsi="Arial" w:cs="Arial"/>
            <w:b/>
            <w:i w:val="0"/>
            <w:color w:val="0077CC"/>
            <w:sz w:val="20"/>
            <w:u w:val="single"/>
          </w:rPr>
          <w:t>Satellites capture how the lights have gone out in Syria Bombings and huge numbers of people fleeing have cut night-time light levels by 83% since 2011, with places such as Aleppo almost entirely dark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Lebanese PM Saad Hariri's suspended resignation is only cosmetic The Lebanese know they don't have the military and political power to fight foreign influence. It is unlikely Hariri is a free man even after his return" w:history="1">
        <w:r>
          <w:rPr>
            <w:rFonts w:ascii="Arial" w:eastAsia="Arial" w:hAnsi="Arial" w:cs="Arial"/>
            <w:b/>
            <w:i w:val="0"/>
            <w:color w:val="0077CC"/>
            <w:sz w:val="20"/>
            <w:u w:val="single"/>
          </w:rPr>
          <w:t>Lebanese PM Saad Hariri's suspended resignation is only cosmetic The Lebanese know they don't have the military and political power to fight foreign influence. It is unlikely Hariri is a free man even after his return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Refugee count could surpass Arab spring" w:history="1">
        <w:r>
          <w:rPr>
            <w:rFonts w:ascii="Arial" w:eastAsia="Arial" w:hAnsi="Arial" w:cs="Arial"/>
            <w:b/>
            <w:i w:val="0"/>
            <w:color w:val="0077CC"/>
            <w:sz w:val="20"/>
            <w:u w:val="single"/>
          </w:rPr>
          <w:t>Refugee count could surpass Arab spring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Refugee count could surpass Arab spring" w:history="1">
        <w:r>
          <w:rPr>
            <w:rFonts w:ascii="Arial" w:eastAsia="Arial" w:hAnsi="Arial" w:cs="Arial"/>
            <w:b/>
            <w:i w:val="0"/>
            <w:color w:val="0077CC"/>
            <w:sz w:val="20"/>
            <w:u w:val="single"/>
          </w:rPr>
          <w:t>Refugee count could surpass Arab spring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Republican sling insults after Kasich-Cruz alliance to stop Trump - campaign live Ted Cruz and John Kasich band together with a new plan to fight Donald Trump, while Hillary Clinton and Bernie Sanders battle it out in Pennsylvania" w:history="1">
        <w:r>
          <w:rPr>
            <w:rFonts w:ascii="Arial" w:eastAsia="Arial" w:hAnsi="Arial" w:cs="Arial"/>
            <w:b/>
            <w:i w:val="0"/>
            <w:color w:val="0077CC"/>
            <w:sz w:val="20"/>
            <w:u w:val="single"/>
          </w:rPr>
          <w:t>Republican sling insults after Kasich-Cruz alliance to stop Trump - campaign live Ted Cruz and John Kasich band together with a new plan to fight Donald Trump, while Hillary Clinton and Bernie Sanders battle it out in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We're quick to label refugees as either 'good' or 'bad', but they're all entitled to protection A refugee I met last year in Canada has been charged with beating his wife. The ensuing coverage has encapsulated the extremes of the immigration debate" w:history="1">
        <w:r>
          <w:rPr>
            <w:rFonts w:ascii="Arial" w:eastAsia="Arial" w:hAnsi="Arial" w:cs="Arial"/>
            <w:b/>
            <w:i w:val="0"/>
            <w:color w:val="0077CC"/>
            <w:sz w:val="20"/>
            <w:u w:val="single"/>
          </w:rPr>
          <w:t>We're quick to label refugees as either 'good' or 'bad', but they're all entitled to protection A refugee I met last year in Canada has been charged with beating his wife. The ensuing coverage has encapsulated the extremes of the immigration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Republican sling insults after Kasich-Cruz alliance to stop Trump - campaign live Ted Cruz and John Kasich band together with a new plan to fight Donald Trump, while Hillary Clinton and Bernie Sanders battle it out in Pennsylvania" w:history="1">
        <w:r>
          <w:rPr>
            <w:rFonts w:ascii="Arial" w:eastAsia="Arial" w:hAnsi="Arial" w:cs="Arial"/>
            <w:b/>
            <w:i w:val="0"/>
            <w:color w:val="0077CC"/>
            <w:sz w:val="20"/>
            <w:u w:val="single"/>
          </w:rPr>
          <w:t>Republican sling insults after Kasich-Cruz alliance to stop Trump - campaign live Ted Cruz and John Kasich band together with a new plan to fight Donald Trump, while Hillary Clinton and Bernie Sanders battle it out in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Republican sling insults after Kasich-Cruz alliance to stop Trump - campaign live Ted Cruz and John Kasich band together with a new plan to fight Donald Trump, while Hillary Clinton and Bernie Sanders battle it out in Pennsylvania" w:history="1">
        <w:r>
          <w:rPr>
            <w:rFonts w:ascii="Arial" w:eastAsia="Arial" w:hAnsi="Arial" w:cs="Arial"/>
            <w:b/>
            <w:i w:val="0"/>
            <w:color w:val="0077CC"/>
            <w:sz w:val="20"/>
            <w:u w:val="single"/>
          </w:rPr>
          <w:t>Republican sling insults after Kasich-Cruz alliance to stop Trump - campaign live Ted Cruz and John Kasich band together with a new plan to fight Donald Trump, while Hillary Clinton and Bernie Sanders battle it out in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Review: Theatre: Land, life and longing: the extraordinary tales of 2 million refugees: Oh My Sweet Land: Young Vic, London 4/5" w:history="1">
        <w:r>
          <w:rPr>
            <w:rFonts w:ascii="Arial" w:eastAsia="Arial" w:hAnsi="Arial" w:cs="Arial"/>
            <w:b/>
            <w:i w:val="0"/>
            <w:color w:val="0077CC"/>
            <w:sz w:val="20"/>
            <w:u w:val="single"/>
          </w:rPr>
          <w:t>Review: Theatre: Land, life and longing: the extraordinary tales of 2 million refugees: Oh My Sweet Land: Young Vic, London 4/5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UK agrees to take in up to 500 of most traumatised Syrians: Government reaches deal with UNHCR over refugees: Britain will not participate in UN 'quota' programme" w:history="1">
        <w:r>
          <w:rPr>
            <w:rFonts w:ascii="Arial" w:eastAsia="Arial" w:hAnsi="Arial" w:cs="Arial"/>
            <w:b/>
            <w:i w:val="0"/>
            <w:color w:val="0077CC"/>
            <w:sz w:val="20"/>
            <w:u w:val="single"/>
          </w:rPr>
          <w:t>UK agrees to take in up to 500 of most traumatised Syrians: Government reaches deal with UNHCR over refugees: Britain will not participate in UN 'quota' programme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Donald Trump Jr compares refugees to poisoned Skittles: how Twitter reacted Tweet, which echoes racist memes, prompts outrage and slew of rebuttals on social media" w:history="1">
        <w:r>
          <w:rPr>
            <w:rFonts w:ascii="Arial" w:eastAsia="Arial" w:hAnsi="Arial" w:cs="Arial"/>
            <w:b/>
            <w:i w:val="0"/>
            <w:color w:val="0077CC"/>
            <w:sz w:val="20"/>
            <w:u w:val="single"/>
          </w:rPr>
          <w:t>Donald Trump Jr compares refugees to poisoned Skittles: how Twitter reacted Tweet, which echoes racist memes, prompts outrage and slew of rebuttals on social media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Lifetime ban on asylum seekers 'not connected' to US deal, says immigration head Michael Pezzullo says the US did not ask for the plan to permanently ban boat arrivals from entering Australia" w:history="1">
        <w:r>
          <w:rPr>
            <w:rFonts w:ascii="Arial" w:eastAsia="Arial" w:hAnsi="Arial" w:cs="Arial"/>
            <w:b/>
            <w:i w:val="0"/>
            <w:color w:val="0077CC"/>
            <w:sz w:val="20"/>
            <w:u w:val="single"/>
          </w:rPr>
          <w:t>Lifetime ban on asylum seekers 'not connected' to US deal, says immigration head Michael Pezzullo says the US did not ask for the plan to permanently ban boat arrivals from entering Australia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Keith Vaz: one scandal too many for the publicity-seeking MP Claims he paid for male escort services follow controversies including a march against The Satanic Verses and the Hinduja passport affair" w:history="1">
        <w:r>
          <w:rPr>
            <w:rFonts w:ascii="Arial" w:eastAsia="Arial" w:hAnsi="Arial" w:cs="Arial"/>
            <w:b/>
            <w:i w:val="0"/>
            <w:color w:val="0077CC"/>
            <w:sz w:val="20"/>
            <w:u w:val="single"/>
          </w:rPr>
          <w:t>Keith Vaz: one scandal too many for the publicity-seeking MP Claims he paid for male escort services follow controversies including a march against The Satanic Verses and the Hinduja passport affair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Greece promises refugee transfers as camp baby photo emerges People to be moved from Macedonian border within a week after image shows newborn being washed over bare earth" w:history="1">
        <w:r>
          <w:rPr>
            <w:rFonts w:ascii="Arial" w:eastAsia="Arial" w:hAnsi="Arial" w:cs="Arial"/>
            <w:b/>
            <w:i w:val="0"/>
            <w:color w:val="0077CC"/>
            <w:sz w:val="20"/>
            <w:u w:val="single"/>
          </w:rPr>
          <w:t>Greece promises refugee transfers as camp baby photo emerges People to be moved from Macedonian border within a week after image shows newborn being washed over bare earth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How Missouri 's 'Bosnian vote?' could cost Donald Trump - and turn the state blue Observers say election antics have pushed many of the estimated 50,000-70,000 Bosnian Muslims in what is historically a swing state to register to vote" w:history="1">
        <w:r>
          <w:rPr>
            <w:rFonts w:ascii="Arial" w:eastAsia="Arial" w:hAnsi="Arial" w:cs="Arial"/>
            <w:b/>
            <w:i w:val="0"/>
            <w:color w:val="0077CC"/>
            <w:sz w:val="20"/>
            <w:u w:val="single"/>
          </w:rPr>
          <w:t>How Missouri 's 'Bosnian vote?' could cost Donald Trump - and turn the state blue Observers say election antics have pushed many of the estimated 50,000-70,000 Bosnian Muslims in what is historically a swing state to register to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Scotland increases pressure on David Cameron to admit refugee children MSP Humza Yousaf suggests Scottish government may be willing to take more than its proportionate commitment" w:history="1">
        <w:r>
          <w:rPr>
            <w:rFonts w:ascii="Arial" w:eastAsia="Arial" w:hAnsi="Arial" w:cs="Arial"/>
            <w:b/>
            <w:i w:val="0"/>
            <w:color w:val="0077CC"/>
            <w:sz w:val="20"/>
            <w:u w:val="single"/>
          </w:rPr>
          <w:t>Scotland increases pressure on David Cameron to admit refugee children MSP Humza Yousaf suggests Scottish government may be willing to take more than its proportionate commitment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Scotland increases pressure on David Cameron to admit refugee children MSP Humza Yousaf suggests Scottish government may be willing to take more than its proportionate commitment" w:history="1">
        <w:r>
          <w:rPr>
            <w:rFonts w:ascii="Arial" w:eastAsia="Arial" w:hAnsi="Arial" w:cs="Arial"/>
            <w:b/>
            <w:i w:val="0"/>
            <w:color w:val="0077CC"/>
            <w:sz w:val="20"/>
            <w:u w:val="single"/>
          </w:rPr>
          <w:t>Scotland increases pressure on David Cameron to admit refugee children MSP Humza Yousaf suggests Scottish government may be willing to take more than its proportionate commitment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Donald Trump reverses position on torture, saying he would abide by law Frontrunner told Republican debate he would make officers obey his ordersStatement says: 'I will not order a military officer to disobey the law'" w:history="1">
        <w:r>
          <w:rPr>
            <w:rFonts w:ascii="Arial" w:eastAsia="Arial" w:hAnsi="Arial" w:cs="Arial"/>
            <w:b/>
            <w:i w:val="0"/>
            <w:color w:val="0077CC"/>
            <w:sz w:val="20"/>
            <w:u w:val="single"/>
          </w:rPr>
          <w:t>Donald Trump reverses position on torture, saying he would abide by law Frontrunner told Republican debate he would make officers obey his ordersStatement says: 'I will not order a military officer to disobey the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EU- Turkey deal to return refugees from Greece comes into force As of midnight on Saturday, refugees arriving in Greece can be sent back to Turkey if they don't meet asylum criteria" w:history="1">
        <w:r>
          <w:rPr>
            <w:rFonts w:ascii="Arial" w:eastAsia="Arial" w:hAnsi="Arial" w:cs="Arial"/>
            <w:b/>
            <w:i w:val="0"/>
            <w:color w:val="0077CC"/>
            <w:sz w:val="20"/>
            <w:u w:val="single"/>
          </w:rPr>
          <w:t>EU- Turkey deal to return refugees from Greece comes into force As of midnight on Saturday, refugees arriving in Greece can be sent back to Turkey if they don't meet asylum criteria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Scotland increases pressure on David Cameron to admit refugee children MSP Humza Yousaf suggests Scottish government may be willing to take more than its proportionate commitment" w:history="1">
        <w:r>
          <w:rPr>
            <w:rFonts w:ascii="Arial" w:eastAsia="Arial" w:hAnsi="Arial" w:cs="Arial"/>
            <w:b/>
            <w:i w:val="0"/>
            <w:color w:val="0077CC"/>
            <w:sz w:val="20"/>
            <w:u w:val="single"/>
          </w:rPr>
          <w:t>Scotland increases pressure on David Cameron to admit refugee children MSP Humza Yousaf suggests Scottish government may be willing to take more than its proportionate commitment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Scotland increases pressure on David Cameron to admit refugee children MSP Humza Yousaf suggests Scottish government may be willing to take more than its proportionate commitment" w:history="1">
        <w:r>
          <w:rPr>
            <w:rFonts w:ascii="Arial" w:eastAsia="Arial" w:hAnsi="Arial" w:cs="Arial"/>
            <w:b/>
            <w:i w:val="0"/>
            <w:color w:val="0077CC"/>
            <w:sz w:val="20"/>
            <w:u w:val="single"/>
          </w:rPr>
          <w:t>Scotland increases pressure on David Cameron to admit refugee children MSP Humza Yousaf suggests Scottish government may be willing to take more than its proportionate commitment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The year of fear: Republicans and media stoked bigotry and anxiety in 2015 Donald Trump, politicians and the news kept us afraid of mass shooters, terrorist threats and the so-called 'refugee crisis' - all of which were least likely to kill us" w:history="1">
        <w:r>
          <w:rPr>
            <w:rFonts w:ascii="Arial" w:eastAsia="Arial" w:hAnsi="Arial" w:cs="Arial"/>
            <w:b/>
            <w:i w:val="0"/>
            <w:color w:val="0077CC"/>
            <w:sz w:val="20"/>
            <w:u w:val="single"/>
          </w:rPr>
          <w:t>The year of fear: Republicans and media stoked bigotry and anxiety in 2015 Donald Trump, politicians and the news kept us afraid of mass shooters, terrorist threats and the so-called 'refugee crisis' - all of which were least likely to kill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Greece promises refugee transfers as camp baby photo emerges People to be moved from Macedonian border within a week after image shows newborn being washed over bare earth" w:history="1">
        <w:r>
          <w:rPr>
            <w:rFonts w:ascii="Arial" w:eastAsia="Arial" w:hAnsi="Arial" w:cs="Arial"/>
            <w:b/>
            <w:i w:val="0"/>
            <w:color w:val="0077CC"/>
            <w:sz w:val="20"/>
            <w:u w:val="single"/>
          </w:rPr>
          <w:t>Greece promises refugee transfers as camp baby photo emerges People to be moved from Macedonian border within a week after image shows newborn being washed over bare earth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Donald Trump reverses position on torture, saying he would abide by law Frontrunner told Republican debate he would make officers obey his ordersStatement says: 'I will not order a military officer to disobey the law'" w:history="1">
        <w:r>
          <w:rPr>
            <w:rFonts w:ascii="Arial" w:eastAsia="Arial" w:hAnsi="Arial" w:cs="Arial"/>
            <w:b/>
            <w:i w:val="0"/>
            <w:color w:val="0077CC"/>
            <w:sz w:val="20"/>
            <w:u w:val="single"/>
          </w:rPr>
          <w:t>Donald Trump reverses position on torture, saying he would abide by law Frontrunner told Republican debate he would make officers obey his ordersStatement says: 'I will not order a military officer to disobey the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Commons committee calls for asylum seekers to be housed in Tory shires Voluntary dispersal scheme unfair with Glasgow, Stoke and Middlesbrough housing majority while boroughs such as Maidenhead take none, MPs say" w:history="1">
        <w:r>
          <w:rPr>
            <w:rFonts w:ascii="Arial" w:eastAsia="Arial" w:hAnsi="Arial" w:cs="Arial"/>
            <w:b/>
            <w:i w:val="0"/>
            <w:color w:val="0077CC"/>
            <w:sz w:val="20"/>
            <w:u w:val="single"/>
          </w:rPr>
          <w:t>Commons committee calls for asylum seekers to be housed in Tory shires Voluntary dispersal scheme unfair with Glasgow, Stoke and Middlesbrough housing majority while boroughs such as Maidenhead take none, MPs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Scotland increases pressure on David Cameron to admit refugee children MSP Humza Yousaf suggests Scottish government may be willing to take more than its proportionate commitment" w:history="1">
        <w:r>
          <w:rPr>
            <w:rFonts w:ascii="Arial" w:eastAsia="Arial" w:hAnsi="Arial" w:cs="Arial"/>
            <w:b/>
            <w:i w:val="0"/>
            <w:color w:val="0077CC"/>
            <w:sz w:val="20"/>
            <w:u w:val="single"/>
          </w:rPr>
          <w:t>Scotland increases pressure on David Cameron to admit refugee children MSP Humza Yousaf suggests Scottish government may be willing to take more than its proportionate commitment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Scotland increases pressure on David Cameron to admit refugee children MSP Humza Yousaf suggests Scottish government may be willing to take more than its proportionate commitment" w:history="1">
        <w:r>
          <w:rPr>
            <w:rFonts w:ascii="Arial" w:eastAsia="Arial" w:hAnsi="Arial" w:cs="Arial"/>
            <w:b/>
            <w:i w:val="0"/>
            <w:color w:val="0077CC"/>
            <w:sz w:val="20"/>
            <w:u w:val="single"/>
          </w:rPr>
          <w:t>Scotland increases pressure on David Cameron to admit refugee children MSP Humza Yousaf suggests Scottish government may be willing to take more than its proportionate commitment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EU- Turkey refugee deal: staff shortages and rights concerns pose twin threat Greece calls for 20-fold increase in asylum officials as campaigners accuse Turkey of expelling refugees back to Syria" w:history="1">
        <w:r>
          <w:rPr>
            <w:rFonts w:ascii="Arial" w:eastAsia="Arial" w:hAnsi="Arial" w:cs="Arial"/>
            <w:b/>
            <w:i w:val="0"/>
            <w:color w:val="0077CC"/>
            <w:sz w:val="20"/>
            <w:u w:val="single"/>
          </w:rPr>
          <w:t>EU- Turkey refugee deal: staff shortages and rights concerns pose twin threat Greece calls for 20-fold increase in asylum officials as campaigners accuse Turkey of expelling refugees back to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Aid, visa changes and resettling Syrians on table at EU- Turkey migration summit Promise to double aid to (EURO)6bn comes as leaders discuss plan to resettle one Syrian refugee in Europe for every Syrian returned to Turkey from Greek islands" w:history="1">
        <w:r>
          <w:rPr>
            <w:rFonts w:ascii="Arial" w:eastAsia="Arial" w:hAnsi="Arial" w:cs="Arial"/>
            <w:b/>
            <w:i w:val="0"/>
            <w:color w:val="0077CC"/>
            <w:sz w:val="20"/>
            <w:u w:val="single"/>
          </w:rPr>
          <w:t>Aid, visa changes and resettling Syrians on table at EU- Turkey migration summit Promise to double aid to (EURO)6bn comes as leaders discuss plan to resettle one Syrian refugee in Europe for every Syrian returned to Turkey from Greek islands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We can all sign up to help refugees" w:history="1">
        <w:r>
          <w:rPr>
            <w:rFonts w:ascii="Arial" w:eastAsia="Arial" w:hAnsi="Arial" w:cs="Arial"/>
            <w:b/>
            <w:i w:val="0"/>
            <w:color w:val="0077CC"/>
            <w:sz w:val="20"/>
            <w:u w:val="single"/>
          </w:rPr>
          <w:t>We can all sign up to help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EU- Turkey refugee deal: staff shortages and rights concerns pose twin threat Greece calls for 20-fold increase in asylum officials as campaigners accuse Turkey of expelling refugees back to Syria" w:history="1">
        <w:r>
          <w:rPr>
            <w:rFonts w:ascii="Arial" w:eastAsia="Arial" w:hAnsi="Arial" w:cs="Arial"/>
            <w:b/>
            <w:i w:val="0"/>
            <w:color w:val="0077CC"/>
            <w:sz w:val="20"/>
            <w:u w:val="single"/>
          </w:rPr>
          <w:t>EU- Turkey refugee deal: staff shortages and rights concerns pose twin threat Greece calls for 20-fold increase in asylum officials as campaigners accuse Turkey of expelling refugees back to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Scotland increases pressure on David Cameron to admit refugee children MSP Humza Yousaf suggests Scottish government may be willing to take more than its proportionate commitment" w:history="1">
        <w:r>
          <w:rPr>
            <w:rFonts w:ascii="Arial" w:eastAsia="Arial" w:hAnsi="Arial" w:cs="Arial"/>
            <w:b/>
            <w:i w:val="0"/>
            <w:color w:val="0077CC"/>
            <w:sz w:val="20"/>
            <w:u w:val="single"/>
          </w:rPr>
          <w:t>Scotland increases pressure on David Cameron to admit refugee children MSP Humza Yousaf suggests Scottish government may be willing to take more than its proportionate commitment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EU- Turkey deal to return refugees from Greece comes into force As of midnight on Saturday, refugees arriving in Greece can be sent back to Turkey if they don't meet asylum criteria" w:history="1">
        <w:r>
          <w:rPr>
            <w:rFonts w:ascii="Arial" w:eastAsia="Arial" w:hAnsi="Arial" w:cs="Arial"/>
            <w:b/>
            <w:i w:val="0"/>
            <w:color w:val="0077CC"/>
            <w:sz w:val="20"/>
            <w:u w:val="single"/>
          </w:rPr>
          <w:t>EU- Turkey deal to return refugees from Greece comes into force As of midnight on Saturday, refugees arriving in Greece can be sent back to Turkey if they don't meet asylum criteria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EU offers another (EURO)3bn to Turkey at emergency migration summit Promise to double aid comes as leaders discuss plan to resettle one Syrian refugee in Europe for every Syrian returned to Turkey from Greek islands" w:history="1">
        <w:r>
          <w:rPr>
            <w:rFonts w:ascii="Arial" w:eastAsia="Arial" w:hAnsi="Arial" w:cs="Arial"/>
            <w:b/>
            <w:i w:val="0"/>
            <w:color w:val="0077CC"/>
            <w:sz w:val="20"/>
            <w:u w:val="single"/>
          </w:rPr>
          <w:t>EU offers another (EURO)3bn to Turkey at emergency migration summit Promise to double aid comes as leaders discuss plan to resettle one Syrian refugee in Europe for every Syrian returned to Turkey from Greek islands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EU- Turkey refugee deal: staff shortages and rights concerns pose twin threat Greece calls for 20-fold increase in asylum officials as campaigners accuse Turkey of expelling refugees back to Syria" w:history="1">
        <w:r>
          <w:rPr>
            <w:rFonts w:ascii="Arial" w:eastAsia="Arial" w:hAnsi="Arial" w:cs="Arial"/>
            <w:b/>
            <w:i w:val="0"/>
            <w:color w:val="0077CC"/>
            <w:sz w:val="20"/>
            <w:u w:val="single"/>
          </w:rPr>
          <w:t>EU- Turkey refugee deal: staff shortages and rights concerns pose twin threat Greece calls for 20-fold increase in asylum officials as campaigners accuse Turkey of expelling refugees back to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Benedict Cumberbatch stuns theatregoers with anti-government speech Hamlet actor tells London audience to 'fuck the politicians' amid criticism of ministers over their handling of the migration crisis" w:history="1">
        <w:r>
          <w:rPr>
            <w:rFonts w:ascii="Arial" w:eastAsia="Arial" w:hAnsi="Arial" w:cs="Arial"/>
            <w:b/>
            <w:i w:val="0"/>
            <w:color w:val="0077CC"/>
            <w:sz w:val="20"/>
            <w:u w:val="single"/>
          </w:rPr>
          <w:t>Benedict Cumberbatch stuns theatregoers with anti-government speech Hamlet actor tells London audience to 'fuck the politicians' amid criticism of ministers over their handling of the migration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SAS deployed in Libya since start of year, says leaked memo King Abdullah of Jordan indicates US was briefed about plans for Jordanian special forces to operate alongside British" w:history="1">
        <w:r>
          <w:rPr>
            <w:rFonts w:ascii="Arial" w:eastAsia="Arial" w:hAnsi="Arial" w:cs="Arial"/>
            <w:b/>
            <w:i w:val="0"/>
            <w:color w:val="0077CC"/>
            <w:sz w:val="20"/>
            <w:u w:val="single"/>
          </w:rPr>
          <w:t>SAS deployed in Libya since start of year, says leaked memo King Abdullah of Jordan indicates US was briefed about plans for Jordanian special forces to operate alongside British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EU- Turkey refugee deal: staff shortages and rights concerns pose twin threat Greece calls for 20-fold increase in asylum officials as campaigners accuse Turkey of expelling refugees back to Syria" w:history="1">
        <w:r>
          <w:rPr>
            <w:rFonts w:ascii="Arial" w:eastAsia="Arial" w:hAnsi="Arial" w:cs="Arial"/>
            <w:b/>
            <w:i w:val="0"/>
            <w:color w:val="0077CC"/>
            <w:sz w:val="20"/>
            <w:u w:val="single"/>
          </w:rPr>
          <w:t>EU- Turkey refugee deal: staff shortages and rights concerns pose twin threat Greece calls for 20-fold increase in asylum officials as campaigners accuse Turkey of expelling refugees back to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SAS deployed in Libya since start of year, says leaked memo King Abdullah of Jordan indicates US was briefed about plans for Jordanian special forces to operate alongside British" w:history="1">
        <w:r>
          <w:rPr>
            <w:rFonts w:ascii="Arial" w:eastAsia="Arial" w:hAnsi="Arial" w:cs="Arial"/>
            <w:b/>
            <w:i w:val="0"/>
            <w:color w:val="0077CC"/>
            <w:sz w:val="20"/>
            <w:u w:val="single"/>
          </w:rPr>
          <w:t>SAS deployed in Libya since start of year, says leaked memo King Abdullah of Jordan indicates US was briefed about plans for Jordanian special forces to operate alongside British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81% of Isis-linked suspects charged in US are American citizens As politicians rush to curb refugee intake, research reveals 55 of 68 people indicted over alleged Isis ties were born in US and none came from Syria" w:history="1">
        <w:r>
          <w:rPr>
            <w:rFonts w:ascii="Arial" w:eastAsia="Arial" w:hAnsi="Arial" w:cs="Arial"/>
            <w:b/>
            <w:i w:val="0"/>
            <w:color w:val="0077CC"/>
            <w:sz w:val="20"/>
            <w:u w:val="single"/>
          </w:rPr>
          <w:t>81% of Isis-linked suspects charged in US are American citizens As politicians rush to curb refugee intake, research reveals 55 of 68 people indicted over alleged Isis ties were born in US and none came from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G20 to discuss threat of Isis infiltrators among EU migrants after Paris attacks Fears of Isis capability to bring terror to western cities loom over talks after it emerged one attacker had a Syrian passport flagged as arriving in Greece" w:history="1">
        <w:r>
          <w:rPr>
            <w:rFonts w:ascii="Arial" w:eastAsia="Arial" w:hAnsi="Arial" w:cs="Arial"/>
            <w:b/>
            <w:i w:val="0"/>
            <w:color w:val="0077CC"/>
            <w:sz w:val="20"/>
            <w:u w:val="single"/>
          </w:rPr>
          <w:t>G20 to discuss threat of Isis infiltrators among EU migrants after Paris attacks Fears of Isis capability to bring terror to western cities loom over talks after it emerged one attacker had a Syrian passport flagged as arriving in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The year of fear: Republicans and media stoked bigotry and anxiety in 2015 Donald Trump, politicians and cable news kept us afraid of mass shooters, terrorist threats and the so-called 'refugee crisis' - which was least likely to kill us" w:history="1">
        <w:r>
          <w:rPr>
            <w:rFonts w:ascii="Arial" w:eastAsia="Arial" w:hAnsi="Arial" w:cs="Arial"/>
            <w:b/>
            <w:i w:val="0"/>
            <w:color w:val="0077CC"/>
            <w:sz w:val="20"/>
            <w:u w:val="single"/>
          </w:rPr>
          <w:t>The year of fear: Republicans and media stoked bigotry and anxiety in 2015 Donald Trump, politicians and cable news kept us afraid of mass shooters, terrorist threats and the so-called 'refugee crisis' - which was least likely to kill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Australian fighter jets bomb Isis tank in east Syria airstrike, says Kevin Andrews Defence minister confirms Australian Hornet fighter aircraft destroyed an Isis armoured personnel carrier in 'first successful' strike on Monday" w:history="1">
        <w:r>
          <w:rPr>
            <w:rFonts w:ascii="Arial" w:eastAsia="Arial" w:hAnsi="Arial" w:cs="Arial"/>
            <w:b/>
            <w:i w:val="0"/>
            <w:color w:val="0077CC"/>
            <w:sz w:val="20"/>
            <w:u w:val="single"/>
          </w:rPr>
          <w:t>Australian fighter jets bomb Isis tank in east Syria airstrike, says Kevin Andrews Defence minister confirms Australian Hornet fighter aircraft destroyed an Isis armoured personnel carrier in 'first successful' strike on Monday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EU leaders ask Erdogan to back radical refugee plan Turkish president will extract high price for agreeing to proposals to tighten up Europe's borders hatched by Germany and the EC" w:history="1">
        <w:r>
          <w:rPr>
            <w:rFonts w:ascii="Arial" w:eastAsia="Arial" w:hAnsi="Arial" w:cs="Arial"/>
            <w:b/>
            <w:i w:val="0"/>
            <w:color w:val="0077CC"/>
            <w:sz w:val="20"/>
            <w:u w:val="single"/>
          </w:rPr>
          <w:t>EU leaders ask Erdogan to back radical refugee plan Turkish president will extract high price for agreeing to proposals to tighten up Europe's borders hatched by Germany and the EC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G20 to discuss threat of Isis infiltrators among EU migrants after Paris attacks Fears of Isis capability to bring terror to western cities loom over talks after it emerged one attacker had a Syrian passport flagged as arriving in Greece" w:history="1">
        <w:r>
          <w:rPr>
            <w:rFonts w:ascii="Arial" w:eastAsia="Arial" w:hAnsi="Arial" w:cs="Arial"/>
            <w:b/>
            <w:i w:val="0"/>
            <w:color w:val="0077CC"/>
            <w:sz w:val="20"/>
            <w:u w:val="single"/>
          </w:rPr>
          <w:t>G20 to discuss threat of Isis infiltrators among EU migrants after Paris attacks Fears of Isis capability to bring terror to western cities loom over talks after it emerged one attacker had a Syrian passport flagged as arriving in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G20 to discuss threat of Isis infiltrators among EU migrants after Paris attacks Fears of Isis capability to bring terror to western cities loom over talks after it emerged one attacker had a Syrian passport flagged as arriving in Greece" w:history="1">
        <w:r>
          <w:rPr>
            <w:rFonts w:ascii="Arial" w:eastAsia="Arial" w:hAnsi="Arial" w:cs="Arial"/>
            <w:b/>
            <w:i w:val="0"/>
            <w:color w:val="0077CC"/>
            <w:sz w:val="20"/>
            <w:u w:val="single"/>
          </w:rPr>
          <w:t>G20 to discuss threat of Isis infiltrators among EU migrants after Paris attacks Fears of Isis capability to bring terror to western cities loom over talks after it emerged one attacker had a Syrian passport flagged as arriving in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The year of fear: Republicans and media stoked bigotry and anxiety in 2015 Donald Trump, politicians and the news kept us afraid of mass shooters, terrorist threats and the so-called 'refugee crisis' - all of which were least likely to kill us" w:history="1">
        <w:r>
          <w:rPr>
            <w:rFonts w:ascii="Arial" w:eastAsia="Arial" w:hAnsi="Arial" w:cs="Arial"/>
            <w:b/>
            <w:i w:val="0"/>
            <w:color w:val="0077CC"/>
            <w:sz w:val="20"/>
            <w:u w:val="single"/>
          </w:rPr>
          <w:t>The year of fear: Republicans and media stoked bigotry and anxiety in 2015 Donald Trump, politicians and the news kept us afraid of mass shooters, terrorist threats and the so-called 'refugee crisis' - all of which were least likely to kill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Engage your givers with virtual reality - a starter guide Charities such as Unicef and Cancer Research UK are using VR technology to build empathy, draw new audiences and raise funds. This is how you can too" w:history="1">
        <w:r>
          <w:rPr>
            <w:rFonts w:ascii="Arial" w:eastAsia="Arial" w:hAnsi="Arial" w:cs="Arial"/>
            <w:b/>
            <w:i w:val="0"/>
            <w:color w:val="0077CC"/>
            <w:sz w:val="20"/>
            <w:u w:val="single"/>
          </w:rPr>
          <w:t>Engage your givers with virtual reality - a starter guide Charities such as Unicef and Cancer Research UK are using VR technology to build empathy, draw new audiences and raise funds. This is how you can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Majority of Isis-linked suspects charged in US were born in America As politicians rush to curb refugee intake, research reveals 80% of people indicted over alleged Isis ties have been US citizens, and none came from Syria" w:history="1">
        <w:r>
          <w:rPr>
            <w:rFonts w:ascii="Arial" w:eastAsia="Arial" w:hAnsi="Arial" w:cs="Arial"/>
            <w:b/>
            <w:i w:val="0"/>
            <w:color w:val="0077CC"/>
            <w:sz w:val="20"/>
            <w:u w:val="single"/>
          </w:rPr>
          <w:t>Majority of Isis-linked suspects charged in US were born in America As politicians rush to curb refugee intake, research reveals 80% of people indicted over alleged Isis ties have been US citizens, and none came from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Majority of Isis-linked suspects charged in US were born in America As politicians rush to curb refugee intake, research reveals 80% of people indicted over alleged Isis ties have been US citizens and none came from Syria" w:history="1">
        <w:r>
          <w:rPr>
            <w:rFonts w:ascii="Arial" w:eastAsia="Arial" w:hAnsi="Arial" w:cs="Arial"/>
            <w:b/>
            <w:i w:val="0"/>
            <w:color w:val="0077CC"/>
            <w:sz w:val="20"/>
            <w:u w:val="single"/>
          </w:rPr>
          <w:t>Majority of Isis-linked suspects charged in US were born in America As politicians rush to curb refugee intake, research reveals 80% of people indicted over alleged Isis ties have been US citizens and none came from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The Syria peace talks would have a better chance with one key addition: women Peace is more likely to prevail and hold if women are fully involved in building it" w:history="1">
        <w:r>
          <w:rPr>
            <w:rFonts w:ascii="Arial" w:eastAsia="Arial" w:hAnsi="Arial" w:cs="Arial"/>
            <w:b/>
            <w:i w:val="0"/>
            <w:color w:val="0077CC"/>
            <w:sz w:val="20"/>
            <w:u w:val="single"/>
          </w:rPr>
          <w:t>The Syria peace talks would have a better chance with one key addition: women Peace is more likely to prevail and hold if women are fully involved in building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Obama's Isis quandary: clock ticks on viable strategy as criticism intensifies As UN calls on members to take 'all necessary measures' to defeat extremists, US president feels pressure from Republicans, Hillary Clinton and France to do more" w:history="1">
        <w:r>
          <w:rPr>
            <w:rFonts w:ascii="Arial" w:eastAsia="Arial" w:hAnsi="Arial" w:cs="Arial"/>
            <w:b/>
            <w:i w:val="0"/>
            <w:color w:val="0077CC"/>
            <w:sz w:val="20"/>
            <w:u w:val="single"/>
          </w:rPr>
          <w:t>Obama's Isis quandary: clock ticks on viable strategy as criticism intensifies As UN calls on members to take 'all necessary measures' to defeat extremists, US president feels pressure from Republicans, Hillary Clinton and France to do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81% of Isis-linked suspects charged in US are American citizens As politicians rush to curb refugee intake, research reveals 55 of 68 people indicted over alleged Isis ties were born in US and none came from Syria" w:history="1">
        <w:r>
          <w:rPr>
            <w:rFonts w:ascii="Arial" w:eastAsia="Arial" w:hAnsi="Arial" w:cs="Arial"/>
            <w:b/>
            <w:i w:val="0"/>
            <w:color w:val="0077CC"/>
            <w:sz w:val="20"/>
            <w:u w:val="single"/>
          </w:rPr>
          <w:t>81% of Isis-linked suspects charged in US are American citizens As politicians rush to curb refugee intake, research reveals 55 of 68 people indicted over alleged Isis ties were born in US and none came from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Migrants locked in stadium on Kos for nearly 24 hours Up to 2,500 mostly Syrian and Afghan refugees held in stadium on Greek island as police use sonic explosion to maintain order" w:history="1">
        <w:r>
          <w:rPr>
            <w:rFonts w:ascii="Arial" w:eastAsia="Arial" w:hAnsi="Arial" w:cs="Arial"/>
            <w:b/>
            <w:i w:val="0"/>
            <w:color w:val="0077CC"/>
            <w:sz w:val="20"/>
            <w:u w:val="single"/>
          </w:rPr>
          <w:t>Migrants locked in stadium on Kos for nearly 24 hours Up to 2,500 mostly Syrian and Afghan refugees held in stadium on Greek island as police use sonic explosion to maintain 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Government accused of 'shabby tactics' over child refugees amendment Critics say ministers are trying to derail efforts to get 3,000 children stranded in Europe accepted in the UK" w:history="1">
        <w:r>
          <w:rPr>
            <w:rFonts w:ascii="Arial" w:eastAsia="Arial" w:hAnsi="Arial" w:cs="Arial"/>
            <w:b/>
            <w:i w:val="0"/>
            <w:color w:val="0077CC"/>
            <w:sz w:val="20"/>
            <w:u w:val="single"/>
          </w:rPr>
          <w:t>Government accused of 'shabby tactics' over child refugees amendment Critics say ministers are trying to derail efforts to get 3,000 children stranded in Europe accepted in the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Tories vote against accepting 3,000 child refugees The amendment to the immigration bill would have allowed thousands of unaccompanied Syrian minors to enter the UK" w:history="1">
        <w:r>
          <w:rPr>
            <w:rFonts w:ascii="Arial" w:eastAsia="Arial" w:hAnsi="Arial" w:cs="Arial"/>
            <w:b/>
            <w:i w:val="0"/>
            <w:color w:val="0077CC"/>
            <w:sz w:val="20"/>
            <w:u w:val="single"/>
          </w:rPr>
          <w:t>Tories vote against accepting 3,000 child refugees The amendment to the immigration bill would have allowed thousands of unaccompanied Syrian minors to enter the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Beware the danger of Donald Trump's US media domination His outrageous statements have already changed American foreign and domestic policy as he benefits from the oxygen of publicity" w:history="1">
        <w:r>
          <w:rPr>
            <w:rFonts w:ascii="Arial" w:eastAsia="Arial" w:hAnsi="Arial" w:cs="Arial"/>
            <w:b/>
            <w:i w:val="0"/>
            <w:color w:val="0077CC"/>
            <w:sz w:val="20"/>
            <w:u w:val="single"/>
          </w:rPr>
          <w:t>Beware the danger of Donald Trump's US media domination His outrageous statements have already changed American foreign and domestic policy as he benefits from the oxygen of publicity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EU leaders ask Erdogan to back radical refugee plan Turkish president will extract high price for agreeing to proposals to tighten up Europe's borders hatched by Germany and the EC" w:history="1">
        <w:r>
          <w:rPr>
            <w:rFonts w:ascii="Arial" w:eastAsia="Arial" w:hAnsi="Arial" w:cs="Arial"/>
            <w:b/>
            <w:i w:val="0"/>
            <w:color w:val="0077CC"/>
            <w:sz w:val="20"/>
            <w:u w:val="single"/>
          </w:rPr>
          <w:t>EU leaders ask Erdogan to back radical refugee plan Turkish president will extract high price for agreeing to proposals to tighten up Europe's borders hatched by Germany and the EC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Inside the 28 July edition Brazil 's right on the rise; environmental defenders in danger" w:history="1">
        <w:r>
          <w:rPr>
            <w:rFonts w:ascii="Arial" w:eastAsia="Arial" w:hAnsi="Arial" w:cs="Arial"/>
            <w:b/>
            <w:i w:val="0"/>
            <w:color w:val="0077CC"/>
            <w:sz w:val="20"/>
            <w:u w:val="single"/>
          </w:rPr>
          <w:t>Inside the 28 July edition Brazil 's right on the rise; environmental defenders in danger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Beware the danger of Donald Trump's US media domination His outrageous statements have already changed American foreign and domestic policy as he benefits from the oxygen of publicity" w:history="1">
        <w:r>
          <w:rPr>
            <w:rFonts w:ascii="Arial" w:eastAsia="Arial" w:hAnsi="Arial" w:cs="Arial"/>
            <w:b/>
            <w:i w:val="0"/>
            <w:color w:val="0077CC"/>
            <w:sz w:val="20"/>
            <w:u w:val="single"/>
          </w:rPr>
          <w:t>Beware the danger of Donald Trump's US media domination His outrageous statements have already changed American foreign and domestic policy as he benefits from the oxygen of publicity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Obama administration urged Australia to change offshore detention refugee policy Former deputy secretary of state Heather Higginbottom says US agreed to deal in order to relieve refugees' suffering" w:history="1">
        <w:r>
          <w:rPr>
            <w:rFonts w:ascii="Arial" w:eastAsia="Arial" w:hAnsi="Arial" w:cs="Arial"/>
            <w:b/>
            <w:i w:val="0"/>
            <w:color w:val="0077CC"/>
            <w:sz w:val="20"/>
            <w:u w:val="single"/>
          </w:rPr>
          <w:t>Obama administration urged Australia to change offshore detention refugee policy Former deputy secretary of state Heather Higginbottom says US agreed to deal in order to relieve refugees' suffering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The Syria peace talks would have a better chance with one key addition: women Peace is more likely to prevail and hold if women are fully involved in building it" w:history="1">
        <w:r>
          <w:rPr>
            <w:rFonts w:ascii="Arial" w:eastAsia="Arial" w:hAnsi="Arial" w:cs="Arial"/>
            <w:b/>
            <w:i w:val="0"/>
            <w:color w:val="0077CC"/>
            <w:sz w:val="20"/>
            <w:u w:val="single"/>
          </w:rPr>
          <w:t>The Syria peace talks would have a better chance with one key addition: women Peace is more likely to prevail and hold if women are fully involved in building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Syrian Grenfell victims: thousands urge UK to give parents emergency visa More than 4,000 people sign petition calling Mohammed and Omar al-Haj Ali's parents to be allowed to travel to Britain · London fire - latest updates" w:history="1">
        <w:r>
          <w:rPr>
            <w:rFonts w:ascii="Arial" w:eastAsia="Arial" w:hAnsi="Arial" w:cs="Arial"/>
            <w:b/>
            <w:i w:val="0"/>
            <w:color w:val="0077CC"/>
            <w:sz w:val="20"/>
            <w:u w:val="single"/>
          </w:rPr>
          <w:t>Syrian Grenfell victims: thousands urge UK to give parents emergency visa More than 4,000 people sign petition calling Mohammed and Omar al-Haj Ali's parents to be allowed to travel to Britain · London fire - latest updates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The Syria peace talks would have a better chance with one key addition: women Peace is more likely to prevail and hold if women are fully involved in building it" w:history="1">
        <w:r>
          <w:rPr>
            <w:rFonts w:ascii="Arial" w:eastAsia="Arial" w:hAnsi="Arial" w:cs="Arial"/>
            <w:b/>
            <w:i w:val="0"/>
            <w:color w:val="0077CC"/>
            <w:sz w:val="20"/>
            <w:u w:val="single"/>
          </w:rPr>
          <w:t>The Syria peace talks would have a better chance with one key addition: women Peace is more likely to prevail and hold if women are fully involved in building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Beware the danger of Donald Trump's US media domination His outrageous statements have already changed American foreign and domestic policy as he benefits from the oxygen of publicity" w:history="1">
        <w:r>
          <w:rPr>
            <w:rFonts w:ascii="Arial" w:eastAsia="Arial" w:hAnsi="Arial" w:cs="Arial"/>
            <w:b/>
            <w:i w:val="0"/>
            <w:color w:val="0077CC"/>
            <w:sz w:val="20"/>
            <w:u w:val="single"/>
          </w:rPr>
          <w:t>Beware the danger of Donald Trump's US media domination His outrageous statements have already changed American foreign and domestic policy as he benefits from the oxygen of publicity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Open thread: what is the best book you read in 2015? We want to know which books on development, foreign affairs and global politics you enjoyed reading this year" w:history="1">
        <w:r>
          <w:rPr>
            <w:rFonts w:ascii="Arial" w:eastAsia="Arial" w:hAnsi="Arial" w:cs="Arial"/>
            <w:b/>
            <w:i w:val="0"/>
            <w:color w:val="0077CC"/>
            <w:sz w:val="20"/>
            <w:u w:val="single"/>
          </w:rPr>
          <w:t>Open thread: what is the best book you read in 2015? We want to know which books on development, foreign affairs and global politics you enjoyed reading this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Beware the danger of Donald Trump's US media domination His outrageous statements have already changed American foreign and domestic policy as he benefits from the oxygen of publicity" w:history="1">
        <w:r>
          <w:rPr>
            <w:rFonts w:ascii="Arial" w:eastAsia="Arial" w:hAnsi="Arial" w:cs="Arial"/>
            <w:b/>
            <w:i w:val="0"/>
            <w:color w:val="0077CC"/>
            <w:sz w:val="20"/>
            <w:u w:val="single"/>
          </w:rPr>
          <w:t>Beware the danger of Donald Trump's US media domination His outrageous statements have already changed American foreign and domestic policy as he benefits from the oxygen of publicity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Yes, Ethiopia has problems - but this drought is no 1984 rerun With extraordinary economic growth and a government safety net, it's no wonder many Ethiopians are angry at always being associated with misery in western minds" w:history="1">
        <w:r>
          <w:rPr>
            <w:rFonts w:ascii="Arial" w:eastAsia="Arial" w:hAnsi="Arial" w:cs="Arial"/>
            <w:b/>
            <w:i w:val="0"/>
            <w:color w:val="0077CC"/>
            <w:sz w:val="20"/>
            <w:u w:val="single"/>
          </w:rPr>
          <w:t>Yes, Ethiopia has problems - but this drought is no 1984 rerun With extraordinary economic growth and a government safety net, it's no wonder many Ethiopians are angry at always being associated with misery in western minds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Islamic state: The victim: Courageous reporter who covered the hotspots" w:history="1">
        <w:r>
          <w:rPr>
            <w:rFonts w:ascii="Arial" w:eastAsia="Arial" w:hAnsi="Arial" w:cs="Arial"/>
            <w:b/>
            <w:i w:val="0"/>
            <w:color w:val="0077CC"/>
            <w:sz w:val="20"/>
            <w:u w:val="single"/>
          </w:rPr>
          <w:t>Islamic state: The victim: Courageous reporter who covered the hotspots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Yes, Ethiopia has problems - but this drought is no 1984 rerun With rapid economic growth and a government safety net, Ethiopians are understandably angry at being associated in western minds with misery" w:history="1">
        <w:r>
          <w:rPr>
            <w:rFonts w:ascii="Arial" w:eastAsia="Arial" w:hAnsi="Arial" w:cs="Arial"/>
            <w:b/>
            <w:i w:val="0"/>
            <w:color w:val="0077CC"/>
            <w:sz w:val="20"/>
            <w:u w:val="single"/>
          </w:rPr>
          <w:t>Yes, Ethiopia has problems - but this drought is no 1984 rerun With rapid economic growth and a government safety net, Ethiopians are understandably angry at being associated in western minds with misery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Islamic state: Analysis: Political games which only terrorists can win" w:history="1">
        <w:r>
          <w:rPr>
            <w:rFonts w:ascii="Arial" w:eastAsia="Arial" w:hAnsi="Arial" w:cs="Arial"/>
            <w:b/>
            <w:i w:val="0"/>
            <w:color w:val="0077CC"/>
            <w:sz w:val="20"/>
            <w:u w:val="single"/>
          </w:rPr>
          <w:t>Islamic state: Analysis: Political games which only terrorists can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Syria : UN chief calls for action to get aid to 3.5m people cut off by war" w:history="1">
        <w:r>
          <w:rPr>
            <w:rFonts w:ascii="Arial" w:eastAsia="Arial" w:hAnsi="Arial" w:cs="Arial"/>
            <w:b/>
            <w:i w:val="0"/>
            <w:color w:val="0077CC"/>
            <w:sz w:val="20"/>
            <w:u w:val="single"/>
          </w:rPr>
          <w:t>Syria : UN chief calls for action to get aid to 3.5m people cut off by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Syrian women refugees suffering stress and health problems" w:history="1">
        <w:r>
          <w:rPr>
            <w:rFonts w:ascii="Arial" w:eastAsia="Arial" w:hAnsi="Arial" w:cs="Arial"/>
            <w:b/>
            <w:i w:val="0"/>
            <w:color w:val="0077CC"/>
            <w:sz w:val="20"/>
            <w:u w:val="single"/>
          </w:rPr>
          <w:t>Syrian women refugees suffering stress and health problems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Nepal orphanages scam, uranium mining in Niger , and Fairtrade jitters" w:history="1">
        <w:r>
          <w:rPr>
            <w:rFonts w:ascii="Arial" w:eastAsia="Arial" w:hAnsi="Arial" w:cs="Arial"/>
            <w:b/>
            <w:i w:val="0"/>
            <w:color w:val="0077CC"/>
            <w:sz w:val="20"/>
            <w:u w:val="single"/>
          </w:rPr>
          <w:t>Nepal orphanages scam, uranium mining in Niger , and Fairtrade jitters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Please help my friends in France ,' say Syrian minors allowed in UK Group of unaccompanied teenagers who arrived six months ago urge the public to accept them 'not with racism and hate'" w:history="1">
        <w:r>
          <w:rPr>
            <w:rFonts w:ascii="Arial" w:eastAsia="Arial" w:hAnsi="Arial" w:cs="Arial"/>
            <w:b/>
            <w:i w:val="0"/>
            <w:color w:val="0077CC"/>
            <w:sz w:val="20"/>
            <w:u w:val="single"/>
          </w:rPr>
          <w:t>'Please help my friends in France ,' say Syrian minors allowed in UK Group of unaccompanied teenagers who arrived six months ago urge the public to accept them 'not with racism and hate'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Malcolm Turnbull's ousting of Tony Abbott cost taxpayers at least $60,000 Latest update of parliamentary entitlements shows the cost of a cancelled American trip by Abbott and the books George Brandis has been buying" w:history="1">
        <w:r>
          <w:rPr>
            <w:rFonts w:ascii="Arial" w:eastAsia="Arial" w:hAnsi="Arial" w:cs="Arial"/>
            <w:b/>
            <w:i w:val="0"/>
            <w:color w:val="0077CC"/>
            <w:sz w:val="20"/>
            <w:u w:val="single"/>
          </w:rPr>
          <w:t>Malcolm Turnbull's ousting of Tony Abbott cost taxpayers at least $60,000 Latest update of parliamentary entitlements shows the cost of a cancelled American trip by Abbott and the books George Brandis has been buying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Ai Weiwei to west: tackle China on human rights whatever the cost 'It doesn't matter it will hurt me or not - do what you think is right': celebrated artist says Beijing has axed rule of law for anyone with contrary political views" w:history="1">
        <w:r>
          <w:rPr>
            <w:rFonts w:ascii="Arial" w:eastAsia="Arial" w:hAnsi="Arial" w:cs="Arial"/>
            <w:b/>
            <w:i w:val="0"/>
            <w:color w:val="0077CC"/>
            <w:sz w:val="20"/>
            <w:u w:val="single"/>
          </w:rPr>
          <w:t>Ai Weiwei to west: tackle China on human rights whatever the cost 'It doesn't matter it will hurt me or not - do what you think is right': celebrated artist says Beijing has axed rule of law for anyone with contrary political 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Life in Rio's favelas, and Charlize Theron on racism and HIV Favela residents show the impact of the Games on Rio de Janeiro's poor. Plus, the actor speaks out at the international Aids conference in Durban If you are reading this..." w:history="1">
        <w:r>
          <w:rPr>
            <w:rFonts w:ascii="Arial" w:eastAsia="Arial" w:hAnsi="Arial" w:cs="Arial"/>
            <w:b/>
            <w:i w:val="0"/>
            <w:color w:val="0077CC"/>
            <w:sz w:val="20"/>
            <w:u w:val="single"/>
          </w:rPr>
          <w:t>Life in Rio's favelas, and Charlize Theron on racism and HIV Favela residents show the impact of the Games on Rio de Janeiro's poor. Plus, the actor speaks out at the international Aids conference in Durban If you are reading this...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Nigel Farage is reaching for respectability - watch out!" w:history="1">
        <w:r>
          <w:rPr>
            <w:rFonts w:ascii="Arial" w:eastAsia="Arial" w:hAnsi="Arial" w:cs="Arial"/>
            <w:b/>
            <w:i w:val="0"/>
            <w:color w:val="0077CC"/>
            <w:sz w:val="20"/>
            <w:u w:val="single"/>
          </w:rPr>
          <w:t>Nigel Farage is reaching for respectability - watch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Greece sidelines officials who blocked expulsion of refugees to Turkey Under pressure from Europe, Greek MPs vote to change composition of committees that held up planned deportations" w:history="1">
        <w:r>
          <w:rPr>
            <w:rFonts w:ascii="Arial" w:eastAsia="Arial" w:hAnsi="Arial" w:cs="Arial"/>
            <w:b/>
            <w:i w:val="0"/>
            <w:color w:val="0077CC"/>
            <w:sz w:val="20"/>
            <w:u w:val="single"/>
          </w:rPr>
          <w:t>Greece sidelines officials who blocked expulsion of refugees to Turkey Under pressure from Europe, Greek MPs vote to change composition of committees that held up planned deportations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David Cameron faces Tory rebellion over Syrian child refugees MP warns that group of up to 30 Conservatives will rebel unless David Cameron allows more children into UK" w:history="1">
        <w:r>
          <w:rPr>
            <w:rFonts w:ascii="Arial" w:eastAsia="Arial" w:hAnsi="Arial" w:cs="Arial"/>
            <w:b/>
            <w:i w:val="0"/>
            <w:color w:val="0077CC"/>
            <w:sz w:val="20"/>
            <w:u w:val="single"/>
          </w:rPr>
          <w:t>David Cameron faces Tory rebellion over Syrian child refugees MP warns that group of up to 30 Conservatives will rebel unless David Cameron allows more children into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UK's 'chaotic system' leaving refugees homeless, says charity Refugees ending up on streets because of four-week limit to find work and accommodation, says Refugee Council" w:history="1">
        <w:r>
          <w:rPr>
            <w:rFonts w:ascii="Arial" w:eastAsia="Arial" w:hAnsi="Arial" w:cs="Arial"/>
            <w:b/>
            <w:i w:val="0"/>
            <w:color w:val="0077CC"/>
            <w:sz w:val="20"/>
            <w:u w:val="single"/>
          </w:rPr>
          <w:t>UK's 'chaotic system' leaving refugees homeless, says charity Refugees ending up on streets because of four-week limit to find work and accommodation, says Refugee Council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Refugee crisis: human rights chief hits out at Cameron and May Council of Europe's human rights commissioner accuses UK government of 'scaling up alarmist rhetoric' on migration" w:history="1">
        <w:r>
          <w:rPr>
            <w:rFonts w:ascii="Arial" w:eastAsia="Arial" w:hAnsi="Arial" w:cs="Arial"/>
            <w:b/>
            <w:i w:val="0"/>
            <w:color w:val="0077CC"/>
            <w:sz w:val="20"/>
            <w:u w:val="single"/>
          </w:rPr>
          <w:t>Refugee crisis: human rights chief hits out at Cameron and May Council of Europe's human rights commissioner accuses UK government of 'scaling up alarmist rhetoric' on 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UK's 'chaotic system' leaves refugees on the street, says charity Refugees risk becoming homeless because of strict four-week limit to find work and accommodation, says Refugee Council" w:history="1">
        <w:r>
          <w:rPr>
            <w:rFonts w:ascii="Arial" w:eastAsia="Arial" w:hAnsi="Arial" w:cs="Arial"/>
            <w:b/>
            <w:i w:val="0"/>
            <w:color w:val="0077CC"/>
            <w:sz w:val="20"/>
            <w:u w:val="single"/>
          </w:rPr>
          <w:t>UK's 'chaotic system' leaves refugees on the street, says charity Refugees risk becoming homeless because of strict four-week limit to find work and accommodation, says Refugee Council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Decisive Nevada victory sets up Trump for Super Tuesday - campaign live Follow us along the trail after a raucous caucus night in Nevada that saw Donald Trump put distance between himself and rivals Marco Rubio and Ted CruzThe cau..." w:history="1">
        <w:r>
          <w:rPr>
            <w:rFonts w:ascii="Arial" w:eastAsia="Arial" w:hAnsi="Arial" w:cs="Arial"/>
            <w:b/>
            <w:i w:val="0"/>
            <w:color w:val="0077CC"/>
            <w:sz w:val="20"/>
            <w:u w:val="single"/>
          </w:rPr>
          <w:t>Decisive Nevada victory sets up Trump for Super Tuesday - campaign live Follow us along the trail after a raucous caucus night in Nevada that saw Donald Trump put distance between himself and rivals Marco Rubio and Ted CruzThe cau...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Donald Tusk's migration magic trick undermined by flawed logic Turkey 's compliance is not a foregone conclusion, and it is unlikely that the Balkans can be sealed off from Greece" w:history="1">
        <w:r>
          <w:rPr>
            <w:rFonts w:ascii="Arial" w:eastAsia="Arial" w:hAnsi="Arial" w:cs="Arial"/>
            <w:b/>
            <w:i w:val="0"/>
            <w:color w:val="0077CC"/>
            <w:sz w:val="20"/>
            <w:u w:val="single"/>
          </w:rPr>
          <w:t>Donald Tusk's migration magic trick undermined by flawed logic Turkey 's compliance is not a foregone conclusion, and it is unlikely that the Balkans can be sealed off from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New Zealand offers to take 267 asylum seekers, including 37 babies, from Australia The country's prime minister, John Key, says the 'sensible and compassionate' offer still stands despite Australia 'historically rejecting it'" w:history="1">
        <w:r>
          <w:rPr>
            <w:rFonts w:ascii="Arial" w:eastAsia="Arial" w:hAnsi="Arial" w:cs="Arial"/>
            <w:b/>
            <w:i w:val="0"/>
            <w:color w:val="0077CC"/>
            <w:sz w:val="20"/>
            <w:u w:val="single"/>
          </w:rPr>
          <w:t>New Zealand offers to take 267 asylum seekers, including 37 babies, from Australia The country's prime minister, John Key, says the 'sensible and compassionate' offer still stands despite Australia 'historically rejecting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Immigration bill 'treats devolved governments as second class' Bill is attempt by Westminster to bypass Holyrood in key areas of housing and child protection, says Scottish Refugee Council" w:history="1">
        <w:r>
          <w:rPr>
            <w:rFonts w:ascii="Arial" w:eastAsia="Arial" w:hAnsi="Arial" w:cs="Arial"/>
            <w:b/>
            <w:i w:val="0"/>
            <w:color w:val="0077CC"/>
            <w:sz w:val="20"/>
            <w:u w:val="single"/>
          </w:rPr>
          <w:t>Immigration bill 'treats devolved governments as second class' Bill is attempt by Westminster to bypass Holyrood in key areas of housing and child protection, says Scottish Refugee Council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Immigration bill 'treats devolved governments as second class' Bill is attempt by Westminster to bypass Holyrood in key areas of housing and child protection, says Scottish Refugee Council" w:history="1">
        <w:r>
          <w:rPr>
            <w:rFonts w:ascii="Arial" w:eastAsia="Arial" w:hAnsi="Arial" w:cs="Arial"/>
            <w:b/>
            <w:i w:val="0"/>
            <w:color w:val="0077CC"/>
            <w:sz w:val="20"/>
            <w:u w:val="single"/>
          </w:rPr>
          <w:t>Immigration bill 'treats devolved governments as second class' Bill is attempt by Westminster to bypass Holyrood in key areas of housing and child protection, says Scottish Refugee Council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Shakespeare's Globe will take Hamlet to 'Jungle' refugee camp Calais performance will be latest in series company has staged at refugee settlements during its Globe to Globe world tour" w:history="1">
        <w:r>
          <w:rPr>
            <w:rFonts w:ascii="Arial" w:eastAsia="Arial" w:hAnsi="Arial" w:cs="Arial"/>
            <w:b/>
            <w:i w:val="0"/>
            <w:color w:val="0077CC"/>
            <w:sz w:val="20"/>
            <w:u w:val="single"/>
          </w:rPr>
          <w:t>Shakespeare's Globe will take Hamlet to 'Jungle' refugee camp Calais performance will be latest in series company has staged at refugee settlements during its Globe to Globe world tour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Justin Trudeau faces challenging inbox as Canada's new prime minister The Liberal leader promised a positive, ambitious and hopeful vision with sweeping policy changes on drug laws, tax, climate change and electoral reform" w:history="1">
        <w:r>
          <w:rPr>
            <w:rFonts w:ascii="Arial" w:eastAsia="Arial" w:hAnsi="Arial" w:cs="Arial"/>
            <w:b/>
            <w:i w:val="0"/>
            <w:color w:val="0077CC"/>
            <w:sz w:val="20"/>
            <w:u w:val="single"/>
          </w:rPr>
          <w:t>Justin Trudeau faces challenging inbox as Canada's new prime minister The Liberal leader promised a positive, ambitious and hopeful vision with sweeping policy changes on drug laws, tax, climate change and electoral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Shakespeare's Globe to take Hamlet to 'Jungle' refugee camp Calais performance will be latest in series company has staged at refugee settlements during its Globe to Globe world tour" w:history="1">
        <w:r>
          <w:rPr>
            <w:rFonts w:ascii="Arial" w:eastAsia="Arial" w:hAnsi="Arial" w:cs="Arial"/>
            <w:b/>
            <w:i w:val="0"/>
            <w:color w:val="0077CC"/>
            <w:sz w:val="20"/>
            <w:u w:val="single"/>
          </w:rPr>
          <w:t>Shakespeare's Globe to take Hamlet to 'Jungle' refugee camp Calais performance will be latest in series company has staged at refugee settlements during its Globe to Globe world tour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Creating cardboard beds for a more comfortable Christmas on the streets In the third in our series on STEM and humanitarian crises, a classic engineering solution uses cardboard to help homeless people in Wolverhampton" w:history="1">
        <w:r>
          <w:rPr>
            <w:rFonts w:ascii="Arial" w:eastAsia="Arial" w:hAnsi="Arial" w:cs="Arial"/>
            <w:b/>
            <w:i w:val="0"/>
            <w:color w:val="0077CC"/>
            <w:sz w:val="20"/>
            <w:u w:val="single"/>
          </w:rPr>
          <w:t>Creating cardboard beds for a more comfortable Christmas on the streets In the third in our series on STEM and humanitarian crises, a classic engineering solution uses cardboard to help homeless people in Wolverhampton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Justin Trudeau faces challenging inbox as Canada's new prime minister The Liberal leader promised a positive, ambitious and hopeful vision with sweeping policy changes on drug laws, tax, climate change and electoral reform" w:history="1">
        <w:r>
          <w:rPr>
            <w:rFonts w:ascii="Arial" w:eastAsia="Arial" w:hAnsi="Arial" w:cs="Arial"/>
            <w:b/>
            <w:i w:val="0"/>
            <w:color w:val="0077CC"/>
            <w:sz w:val="20"/>
            <w:u w:val="single"/>
          </w:rPr>
          <w:t>Justin Trudeau faces challenging inbox as Canada's new prime minister The Liberal leader promised a positive, ambitious and hopeful vision with sweeping policy changes on drug laws, tax, climate change and electoral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Justin Trudeau faces challenging inbox as Canada's new prime minister The Liberal leader promised a positive, ambitious and hopeful vision with sweeping policy changes on drug laws, tax, climate change and electoral reform" w:history="1">
        <w:r>
          <w:rPr>
            <w:rFonts w:ascii="Arial" w:eastAsia="Arial" w:hAnsi="Arial" w:cs="Arial"/>
            <w:b/>
            <w:i w:val="0"/>
            <w:color w:val="0077CC"/>
            <w:sz w:val="20"/>
            <w:u w:val="single"/>
          </w:rPr>
          <w:t>Justin Trudeau faces challenging inbox as Canada's new prime minister The Liberal leader promised a positive, ambitious and hopeful vision with sweeping policy changes on drug laws, tax, climate change and electoral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The Guardian view on Sweden and immigration: breaking point The reactionaries of the Sweden Democrats are exploiting Europe's immigration crisis, and creating a political emergency in Stockholm" w:history="1">
        <w:r>
          <w:rPr>
            <w:rFonts w:ascii="Arial" w:eastAsia="Arial" w:hAnsi="Arial" w:cs="Arial"/>
            <w:b/>
            <w:i w:val="0"/>
            <w:color w:val="0077CC"/>
            <w:sz w:val="20"/>
            <w:u w:val="single"/>
          </w:rPr>
          <w:t>The Guardian view on Sweden and immigration: breaking point The reactionaries of the Sweden Democrats are exploiting Europe's immigration crisis, and creating a political emergency in Stockholm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EU to call on member states to relocate a further 120,000 refugees Germany , France and Spain will be asked to receive nearly 60% of people if same calculations as earlier proposals are used" w:history="1">
        <w:r>
          <w:rPr>
            <w:rFonts w:ascii="Arial" w:eastAsia="Arial" w:hAnsi="Arial" w:cs="Arial"/>
            <w:b/>
            <w:i w:val="0"/>
            <w:color w:val="0077CC"/>
            <w:sz w:val="20"/>
            <w:u w:val="single"/>
          </w:rPr>
          <w:t>EU to call on member states to relocate a further 120,000 refugees Germany , France and Spain will be asked to receive nearly 60% of people if same calculations as earlier proposals are used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Archbishop of Canterbury to host refugees at official London residence Justin Welby criticises government response to migration crisis and offers space for 'a family or two' in cottage at Lambeth Palace" w:history="1">
        <w:r>
          <w:rPr>
            <w:rFonts w:ascii="Arial" w:eastAsia="Arial" w:hAnsi="Arial" w:cs="Arial"/>
            <w:b/>
            <w:i w:val="0"/>
            <w:color w:val="0077CC"/>
            <w:sz w:val="20"/>
            <w:u w:val="single"/>
          </w:rPr>
          <w:t>Archbishop of Canterbury to host refugees at official London residence Justin Welby criticises government response to migration crisis and offers space for 'a family or two' in cottage at Lambeth Palace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Net migration to Britain hits new high of 336,000 The 82,000 rise in overall net migration was fuelled by increase of 62,000 in immigration to 636,000 and a fall of 30,000 in emigration" w:history="1">
        <w:r>
          <w:rPr>
            <w:rFonts w:ascii="Arial" w:eastAsia="Arial" w:hAnsi="Arial" w:cs="Arial"/>
            <w:b/>
            <w:i w:val="0"/>
            <w:color w:val="0077CC"/>
            <w:sz w:val="20"/>
            <w:u w:val="single"/>
          </w:rPr>
          <w:t>Net migration to Britain hits new high of 336,000 The 82,000 rise in overall net migration was fuelled by increase of 62,000 in immigration to 636,000 and a fall of 30,000 in emigration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Benedict Cumberbatch stuns theatregoers with anti-government speech Hamlet actor tells London audience to 'fuck the politicians' amid criticism of ministers over their handling of the migration crisis" w:history="1">
        <w:r>
          <w:rPr>
            <w:rFonts w:ascii="Arial" w:eastAsia="Arial" w:hAnsi="Arial" w:cs="Arial"/>
            <w:b/>
            <w:i w:val="0"/>
            <w:color w:val="0077CC"/>
            <w:sz w:val="20"/>
            <w:u w:val="single"/>
          </w:rPr>
          <w:t>Benedict Cumberbatch stuns theatregoers with anti-government speech Hamlet actor tells London audience to 'fuck the politicians' amid criticism of ministers over their handling of the migration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Tories to challenge Labour over extending campaign against Isis George Osborne claims David Cameron will call on next Labour leader to accept 'strong case' for bombing Isis targets in Syria" w:history="1">
        <w:r>
          <w:rPr>
            <w:rFonts w:ascii="Arial" w:eastAsia="Arial" w:hAnsi="Arial" w:cs="Arial"/>
            <w:b/>
            <w:i w:val="0"/>
            <w:color w:val="0077CC"/>
            <w:sz w:val="20"/>
            <w:u w:val="single"/>
          </w:rPr>
          <w:t>Tories to challenge Labour over extending campaign against Isis George Osborne claims David Cameron will call on next Labour leader to accept 'strong case' for bombing Isis targets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Trump discusses Ukraine and Syria with European politicians via video link The Republican presidential hopeful suggests setting up 'a safe zone some place in Syria ' and tells political leaders his feeling for Ukraine is 'very, very strong'" w:history="1">
        <w:r>
          <w:rPr>
            <w:rFonts w:ascii="Arial" w:eastAsia="Arial" w:hAnsi="Arial" w:cs="Arial"/>
            <w:b/>
            <w:i w:val="0"/>
            <w:color w:val="0077CC"/>
            <w:sz w:val="20"/>
            <w:u w:val="single"/>
          </w:rPr>
          <w:t>Trump discusses Ukraine and Syria with European politicians via video link The Republican presidential hopeful suggests setting up 'a safe zone some place in Syria ' and tells political leaders his feeling for Ukraine is 'very, very strong'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Refugee crisis: thousands enter Croatia after Hungary 's crackdown - live updates More than 6,000 refugees enter Croatia in the past 24 hoursUN expresses shock at Hungary 's use of teargas and water cannonHungary says a 'terrorist..." w:history="1">
        <w:r>
          <w:rPr>
            <w:rFonts w:ascii="Arial" w:eastAsia="Arial" w:hAnsi="Arial" w:cs="Arial"/>
            <w:b/>
            <w:i w:val="0"/>
            <w:color w:val="0077CC"/>
            <w:sz w:val="20"/>
            <w:u w:val="single"/>
          </w:rPr>
          <w:t>Refugee crisis: thousands enter Croatia after Hungary 's crackdown - live updates More than 6,000 refugees enter Croatia in the past 24 hoursUN expresses shock at Hungary 's use of teargas and water cannonHungary says a 'terrorist...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EU, US and Kuwait pledge more than $2bn in humanitarian aid for Syrians UN appeals for $8.4bn at Kuwaiti conference on aid for Syrians as country enters fifth year of conflict, with almost 4 million refugees having fled abroad" w:history="1">
        <w:r>
          <w:rPr>
            <w:rFonts w:ascii="Arial" w:eastAsia="Arial" w:hAnsi="Arial" w:cs="Arial"/>
            <w:b/>
            <w:i w:val="0"/>
            <w:color w:val="0077CC"/>
            <w:sz w:val="20"/>
            <w:u w:val="single"/>
          </w:rPr>
          <w:t>EU, US and Kuwait pledge more than $2bn in humanitarian aid for Syrians UN appeals for $8.4bn at Kuwaiti conference on aid for Syrians as country enters fifth year of conflict, with almost 4 million refugees having fled abroad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Families in critical situation in southern Iraq as winter bites More than 3 million people are displaced from their homes in Iraq and the World Food Programme warns it will struggle to maintain levels of assistance" w:history="1">
        <w:r>
          <w:rPr>
            <w:rFonts w:ascii="Arial" w:eastAsia="Arial" w:hAnsi="Arial" w:cs="Arial"/>
            <w:b/>
            <w:i w:val="0"/>
            <w:color w:val="0077CC"/>
            <w:sz w:val="20"/>
            <w:u w:val="single"/>
          </w:rPr>
          <w:t>Families in critical situation in southern Iraq as winter bites More than 3 million people are displaced from their homes in Iraq and the World Food Programme warns it will struggle to maintain levels of assistance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What's the real joy of giving? It seems charity is more often motivated by chasing that inner glow, not seeking the best results" w:history="1">
        <w:r>
          <w:rPr>
            <w:rFonts w:ascii="Arial" w:eastAsia="Arial" w:hAnsi="Arial" w:cs="Arial"/>
            <w:b/>
            <w:i w:val="0"/>
            <w:color w:val="0077CC"/>
            <w:sz w:val="20"/>
            <w:u w:val="single"/>
          </w:rPr>
          <w:t>What's the real joy of giving? It seems charity is more often motivated by chasing that inner glow, not seeking the best results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Pope and patriarch condemn Middle East persecution of Christians Pontiff wraps up Turkey visit by addressing plight of Christians in Syria and iraq and calls for 'constructive dialogue' with Islam" w:history="1">
        <w:r>
          <w:rPr>
            <w:rFonts w:ascii="Arial" w:eastAsia="Arial" w:hAnsi="Arial" w:cs="Arial"/>
            <w:b/>
            <w:i w:val="0"/>
            <w:color w:val="0077CC"/>
            <w:sz w:val="20"/>
            <w:u w:val="single"/>
          </w:rPr>
          <w:t>Pope and patriarch condemn Middle East persecution of Christians Pontiff wraps up Turkey visit by addressing plight of Christians in Syria and iraq and calls for 'constructive dialogue' with Islam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Global humanitarian aid spending soars to record high" w:history="1">
        <w:r>
          <w:rPr>
            <w:rFonts w:ascii="Arial" w:eastAsia="Arial" w:hAnsi="Arial" w:cs="Arial"/>
            <w:b/>
            <w:i w:val="0"/>
            <w:color w:val="0077CC"/>
            <w:sz w:val="20"/>
            <w:u w:val="single"/>
          </w:rPr>
          <w:t>Global humanitarian aid spending soars to record high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G2: Shortcuts: Syria : Get set for this year's most surreal election" w:history="1">
        <w:r>
          <w:rPr>
            <w:rFonts w:ascii="Arial" w:eastAsia="Arial" w:hAnsi="Arial" w:cs="Arial"/>
            <w:b/>
            <w:i w:val="0"/>
            <w:color w:val="0077CC"/>
            <w:sz w:val="20"/>
            <w:u w:val="single"/>
          </w:rPr>
          <w:t>G2: Shortcuts: Syria : Get set for this year's most surreal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Esther Addley's sketch: Miliband's softly-softly catches monkeys" w:history="1">
        <w:r>
          <w:rPr>
            <w:rFonts w:ascii="Arial" w:eastAsia="Arial" w:hAnsi="Arial" w:cs="Arial"/>
            <w:b/>
            <w:i w:val="0"/>
            <w:color w:val="0077CC"/>
            <w:sz w:val="20"/>
            <w:u w:val="single"/>
          </w:rPr>
          <w:t>Esther Addley's sketch: Miliband's softly-softly catches monkeys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How a Canadian app is helping refugees find food, clean water and medical care A new web app called Services Advisor by a Canadian startup can be accessed using a smartphone or computer, and is available in both English and Arabic" w:history="1">
        <w:r>
          <w:rPr>
            <w:rFonts w:ascii="Arial" w:eastAsia="Arial" w:hAnsi="Arial" w:cs="Arial"/>
            <w:b/>
            <w:i w:val="0"/>
            <w:color w:val="0077CC"/>
            <w:sz w:val="20"/>
            <w:u w:val="single"/>
          </w:rPr>
          <w:t>How a Canadian app is helping refugees find food, clean water and medical care A new web app called Services Advisor by a Canadian startup can be accessed using a smartphone or computer, and is available in both English and Arabic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Syria 's Gypsy refugees find sanctuary in an Istanbul ghetto - but for how long? In Istanbul 's oldest slum, home to many refugees, the Syrian Dom community still face almost universal discrimination. One NGO is providing support ..." w:history="1">
        <w:r>
          <w:rPr>
            <w:rFonts w:ascii="Arial" w:eastAsia="Arial" w:hAnsi="Arial" w:cs="Arial"/>
            <w:b/>
            <w:i w:val="0"/>
            <w:color w:val="0077CC"/>
            <w:sz w:val="20"/>
            <w:u w:val="single"/>
          </w:rPr>
          <w:t>Syria 's Gypsy refugees find sanctuary in an Istanbul ghetto - but for how long? In Istanbul 's oldest slum, home to many refugees, the Syrian Dom community still face almost universal discrimination. One NGO is providing support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Syria 's Gypsy refugees find sanctuary in an Istanbul ghetto - but for how long? In Istanbul 's oldest slum, home to many refugees, the Syrian Dom community still face almost universal discrimination. One NGO is providing support ..." w:history="1">
        <w:r>
          <w:rPr>
            <w:rFonts w:ascii="Arial" w:eastAsia="Arial" w:hAnsi="Arial" w:cs="Arial"/>
            <w:b/>
            <w:i w:val="0"/>
            <w:color w:val="0077CC"/>
            <w:sz w:val="20"/>
            <w:u w:val="single"/>
          </w:rPr>
          <w:t>Syria 's Gypsy refugees find sanctuary in an Istanbul ghetto - but for how long? In Istanbul 's oldest slum, home to many refugees, the Syrian Dom community still face almost universal discrimination. One NGO is providing support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Syria 's Gypsy refugees find sanctuary in an Istanbul ghetto - but for how long? In Tarlabasi, Istanbul 's oldest slum, a tiny community centre offers a crucial place of safety and support for the shunned Syrian Dom community. But..." w:history="1">
        <w:r>
          <w:rPr>
            <w:rFonts w:ascii="Arial" w:eastAsia="Arial" w:hAnsi="Arial" w:cs="Arial"/>
            <w:b/>
            <w:i w:val="0"/>
            <w:color w:val="0077CC"/>
            <w:sz w:val="20"/>
            <w:u w:val="single"/>
          </w:rPr>
          <w:t>Syria 's Gypsy refugees find sanctuary in an Istanbul ghetto - but for how long? In Tarlabasi, Istanbul 's oldest slum, a tiny community centre offers a crucial place of safety and support for the shunned Syrian Dom community. But...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Syria 's Gypsy refugees find sanctuary in an Istanbul ghetto - but for how long? In Tarlabasi, Istanbul 's oldest slum, a tiny community centre offers a crucial place of safety and support for the shunned Syrian Dom community. But..." w:history="1">
        <w:r>
          <w:rPr>
            <w:rFonts w:ascii="Arial" w:eastAsia="Arial" w:hAnsi="Arial" w:cs="Arial"/>
            <w:b/>
            <w:i w:val="0"/>
            <w:color w:val="0077CC"/>
            <w:sz w:val="20"/>
            <w:u w:val="single"/>
          </w:rPr>
          <w:t>Syria 's Gypsy refugees find sanctuary in an Istanbul ghetto - but for how long? In Tarlabasi, Istanbul 's oldest slum, a tiny community centre offers a crucial place of safety and support for the shunned Syrian Dom community. But...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Cruz and Rubio lead Republican charge against Obama over Syria policy Texas and Florida senators react to death of 129 in Paris terror attacksCruz derides refugee pledge while Rubio declares 'civilizational conflict'" w:history="1">
        <w:r>
          <w:rPr>
            <w:rFonts w:ascii="Arial" w:eastAsia="Arial" w:hAnsi="Arial" w:cs="Arial"/>
            <w:b/>
            <w:i w:val="0"/>
            <w:color w:val="0077CC"/>
            <w:sz w:val="20"/>
            <w:u w:val="single"/>
          </w:rPr>
          <w:t>Cruz and Rubio lead Republican charge against Obama over Syria policy Texas and Florida senators react to death of 129 in Paris terror attacksCruz derides refugee pledge while Rubio declares 'civilizational conflict'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Refugees will be sent back across Aegean in EU- Turkey deal Aid agencies criticise 'inhumane' Brussels deal as Saturday midnight deadline may see desperate last-minute rush to Greece" w:history="1">
        <w:r>
          <w:rPr>
            <w:rFonts w:ascii="Arial" w:eastAsia="Arial" w:hAnsi="Arial" w:cs="Arial"/>
            <w:b/>
            <w:i w:val="0"/>
            <w:color w:val="0077CC"/>
            <w:sz w:val="20"/>
            <w:u w:val="single"/>
          </w:rPr>
          <w:t>Refugees will be sent back across Aegean in EU- Turkey deal Aid agencies criticise 'inhumane' Brussels deal as Saturday midnight deadline may see desperate last-minute rush to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Refugees will be sent back across Aegean in EU- Turkey deal Aid agencies criticise inhumane Brussels deal as Saturday midnight deadline may see desperate last-minute rush to Greece" w:history="1">
        <w:r>
          <w:rPr>
            <w:rFonts w:ascii="Arial" w:eastAsia="Arial" w:hAnsi="Arial" w:cs="Arial"/>
            <w:b/>
            <w:i w:val="0"/>
            <w:color w:val="0077CC"/>
            <w:sz w:val="20"/>
            <w:u w:val="single"/>
          </w:rPr>
          <w:t>Refugees will be sent back across Aegean in EU- Turkey deal Aid agencies criticise inhumane Brussels deal as Saturday midnight deadline may see desperate last-minute rush to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Refugees will be sent back across Aegean in EU- Turkey deal Aid agencies criticise 'inhumane' Brussels deal as Saturday midnight deadline may see desperate last-minute rush to Greece" w:history="1">
        <w:r>
          <w:rPr>
            <w:rFonts w:ascii="Arial" w:eastAsia="Arial" w:hAnsi="Arial" w:cs="Arial"/>
            <w:b/>
            <w:i w:val="0"/>
            <w:color w:val="0077CC"/>
            <w:sz w:val="20"/>
            <w:u w:val="single"/>
          </w:rPr>
          <w:t>Refugees will be sent back across Aegean in EU- Turkey deal Aid agencies criticise 'inhumane' Brussels deal as Saturday midnight deadline may see desperate last-minute rush to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pPr>
    </w:p>
    <w:p>
      <w:pPr>
        <w:pStyle w:val="Normal1"/>
        <w:sectPr>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pgNumType w:fmt="decimal"/>
          <w:cols w:space="720"/>
          <w:titlePg w:val="0"/>
        </w:sectPr>
      </w:pPr>
    </w:p>
    <w:p>
      <w:pPr>
        <w:pStyle w:val="Normal1"/>
      </w:pPr>
      <w:bookmarkStart w:id="0" w:name="Bookmark_1"/>
      <w:bookmarkEnd w:id="0"/>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8" o:title=""/>
          </v:shape>
        </w:pict>
      </w:r>
      <w:r>
        <w:cr/>
      </w:r>
    </w:p>
    <w:p>
      <w:pPr>
        <w:pStyle w:val="Heading1"/>
        <w:keepNext w:val="0"/>
        <w:spacing w:after="200" w:line="340" w:lineRule="atLeast"/>
        <w:ind w:left="0" w:right="0" w:firstLine="0"/>
        <w:jc w:val="center"/>
      </w:pPr>
      <w:hyperlink r:id="rId19" w:history="1">
        <w:r>
          <w:rPr>
            <w:rFonts w:ascii="arial" w:eastAsia="arial" w:hAnsi="arial" w:cs="arial"/>
            <w:b/>
            <w:i/>
            <w:strike w:val="0"/>
            <w:color w:val="0077CC"/>
            <w:sz w:val="28"/>
            <w:u w:val="single"/>
            <w:vertAlign w:val="baseline"/>
          </w:rPr>
          <w:t>Canada's exclusion of single male refugees could inflame Syrian conflict; If reports are correct, the trickle-down effects of Justin Trudeau's decision may force young Syrian men to choose between the lesser of two evils back home</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2015 Tuesday 4:23 PM GMT</w:t>
      </w:r>
    </w:p>
    <w:p>
      <w:pPr>
        <w:pStyle w:val="Normal1"/>
        <w:keepNext w:val="0"/>
        <w:spacing w:after="0" w:line="240" w:lineRule="atLeast"/>
        <w:ind w:right="0"/>
        <w:jc w:val="both"/>
      </w:pPr>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
        <w:keepNext w:val="0"/>
        <w:spacing w:before="120" w:after="0" w:line="220" w:lineRule="atLeast"/>
        <w:ind w:left="0" w:right="0" w:firstLine="0"/>
        <w:jc w:val="left"/>
      </w:pPr>
      <w:r>
        <w:br/>
      </w:r>
      <w:r>
        <w:pict>
          <v:shape id="_x0000_i1026" type="#_x0000_t75" style="width:167.98pt;height:30.75pt">
            <v:imagedata r:id="rId20"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7"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 Trudeau's decision to welcome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Canada before the end of the year has been widely welcomed by refugee advocates, but one aspect of his plan has drawn criticism: the widely reported decision to exclude single men from the resettlement program.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respects, this is an understandable move. The resettlement of 25,000 human beings from one continent to another is not an impossible task - to put it in context, more refugees arrived in Greece during each week in October - but it still will involve a great deal of coordination and tough decision-making.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that there are around 4 million desperate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still stuck in the Middle East, it won't be easy to assess which 25,000 of them are most deserving of Canada's generosity - particularly in such a short space of time. Restricting the field to families would arguably be a pragmatic way of making the choice more straightforward for Canadian officials.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the security argument. Amid fears of the threat posed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perhaps Trudeau feels it would be easier to win over skeptics if the refugees he welcomes are parents with children. In the western id, the image of a doting father is much easier to swallow than one of a potentially disaffected youth.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good reasons why it might have been better if Trudeau had held his nerve. An unmarried young man may not have a family to support. But he may have been a dissident in Syria - an opponent of both President Bashar al-Assad and his jihadist enemy, the Islamic State. His case should be considered on its merits, rather than being dismissed at the stroke of a pen.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by excluding young Syrian men, you risk separating them from their families. An unmarried 19-year-old is technically an adult, and as such would not be eligible for a Canadian welcome. But his parents and young siblings might still qualify.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to be seen how exactly Trudeau's system will work in practice - but it could conceivably see vulnerable teenagers left thousands of miles away from their mother and father. Technically they'd be able to fend for themselves. But in reality they'd have been severed from both their emotional and financial support networks.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Thirdly, 20-something Syrian males arguably form one of the groups that are most at risk in the areas of Syria still controlled by the regime. Since his army is shrinking, Assad is press-ganging reluctant young men into the military. But many of them neither want to fight for a man who has overseen the deaths of over 200,000 of his own citizens, nor join forces with rebel militias, many of which have troubling links to extremism.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migration trail this year in Europe, the Guardian encountered several young men who say they need asylum because the only life left to them in Syria is the prospect of death on the battlefield. Majd, a Syrian schoolboy interviewed in Serbia, will soon turn 18 and so be ineligible for resettlement in Canada. But Majd's story highlights the vulnerability of many refugees of his age and gender: he knew that if he stayed at home until adulthood, he risked being press-ganged into Assad's ranks. He said his only remaining options were to either to fight for the rebels or leave Syria entirely. So he chose the latter.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sure who was right and who was wrong, and I didn't want to just join the army," said Majd. "So I left."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alongside him, Nizam, a 24-year-old computer scientist, gave a similar account of why he fled Syria. "They want us to be rabbits in their war," said Nizam. "But I'm a peaceful man and I don't want to fight. The government is against us - and Isis and Jabhat al-Nusra [two of the main jihadi groups] want to kill us."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young men like Majd and Nizam are led to believe that they have little hope of gaining asylum through formal channels, there are two potential pitfalls. The first is that they will simply continue to walk through the Balkans to Germany, adding to the chaos at Europe's borders. The second: they may conclude that they have no option but to pick a side in the Syrian war, worsening a conflict that many diplomats now accept can only be resolved politically.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2015</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1"/>
          <w:headerReference w:type="default" r:id="rId22"/>
          <w:footerReference w:type="even" r:id="rId23"/>
          <w:footerReference w:type="default" r:id="rId24"/>
          <w:headerReference w:type="first" r:id="rId25"/>
          <w:footerReference w:type="first" r:id="rId26"/>
          <w:pgSz w:w="12240" w:h="15840"/>
          <w:pgMar w:top="840" w:right="1000" w:bottom="840" w:left="1000" w:header="400" w:footer="400"/>
          <w:pgNumType w:fmt="decimal"/>
          <w:cols w:space="720"/>
          <w:titlePg w:val="0"/>
        </w:sectPr>
      </w:pPr>
    </w:p>
    <w:p>
      <w:pPr>
        <w:pStyle w:val="Normal2"/>
      </w:pPr>
      <w:bookmarkStart w:id="2" w:name="Bookmark_2"/>
      <w:bookmarkEnd w:id="2"/>
    </w:p>
    <w:p>
      <w:pPr>
        <w:pStyle w:val="Normal2"/>
      </w:pPr>
      <w:r>
        <w:pict>
          <v:shape id="_x0000_i1029" type="#_x0000_t75" alt="LexisNexis®" style="width:147.75pt;height:30pt">
            <v:imagedata r:id="rId18" o:title=""/>
          </v:shape>
        </w:pict>
      </w:r>
      <w:r>
        <w:cr/>
      </w:r>
    </w:p>
    <w:p>
      <w:pPr>
        <w:pStyle w:val="Heading10"/>
        <w:keepNext w:val="0"/>
        <w:spacing w:after="200" w:line="340" w:lineRule="atLeast"/>
        <w:ind w:left="0" w:right="0" w:firstLine="0"/>
        <w:jc w:val="center"/>
      </w:pPr>
      <w:hyperlink r:id="rId27" w:history="1">
        <w:r>
          <w:rPr>
            <w:rFonts w:ascii="arial" w:eastAsia="arial" w:hAnsi="arial" w:cs="arial"/>
            <w:b/>
            <w:i/>
            <w:strike w:val="0"/>
            <w:color w:val="0077CC"/>
            <w:sz w:val="28"/>
            <w:u w:val="single"/>
            <w:vertAlign w:val="baseline"/>
          </w:rPr>
          <w:t>Comics from the edge: strips tell stories of Syrians' escape to Europe; Illustrations and animations depict torture and hardship endured by three men forced to flee their homeland - see part one here</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2015 Wednesday 3:36 PM GMT</w:t>
      </w:r>
    </w:p>
    <w:p>
      <w:pPr>
        <w:pStyle w:val="Normal2"/>
        <w:keepNext w:val="0"/>
        <w:spacing w:after="0" w:line="240" w:lineRule="atLeast"/>
        <w:ind w:right="0"/>
        <w:jc w:val="both"/>
      </w:pPr>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
        <w:keepNext w:val="0"/>
        <w:spacing w:before="120" w:after="0" w:line="220" w:lineRule="atLeast"/>
        <w:ind w:left="0" w:right="0" w:firstLine="0"/>
        <w:jc w:val="left"/>
      </w:pPr>
      <w:r>
        <w:br/>
      </w:r>
      <w:r>
        <w:pict>
          <v:shape id="_x0000_i1030" type="#_x0000_t75" style="width:167.98pt;height:30.75pt">
            <v:imagedata r:id="rId20"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Lyons</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1"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comic strips created by a British anthropologist telling the stories of Syrians fleeing their homeland and arriving in Europe will be launched this week at the Nobel Peace Centre in Oslo.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 perilous journey: Khalid's flight to Europe from Syria - an illustrated account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trilogy of comics, which were created by Benjamin Dix and illustrator Lindsay Pollock, tell the stories of Khalid, Mohammad and Hasko, who fled their homeland and made their way to Europe.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Dix began collecting the stories of refugees, some of whom were in refugee camps, and those of people-smugglers in 2013 in the hope that he might present a human story to accompany news reports of the millions of people fleeing Syria.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a Norwegian NGO commissioned Dix to turn the stories into comics that might encourage the Norwegian government to let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country. "Four weeks into the project, the European migration crisis, refugee crisis, whatever you call it, unravelled, so this was suddenly a front-page comic book," said Dix.</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comics, which depict torture, incarceration and other hardships endured by the men while in Syria and on their journeys to Scandinavia, were created with significant consultation between Dix and the subjects.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just five pages of a comic you can really get to know a character much more than in a news soundbite or in a photograph. It's about humanising these refugee stories. You get to know that Hasko is a dad and an artist and a husband. Syria is a story that saturates our media. My job is a privileged job, to meet the people behind the headlines," Dix said.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comics have been turned into short animations, which will also be shown at the peace centre. The animations were created by Wael Toubaji, a Syrian animator who has just received asylum in Copenhagen.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estimated 12.5 million Syrians have fled their homes since the conflict began in 2011; roughly 7.5 million are internally displaced and about five million have left the country. The Syrian conflict initially began as protests against President Bashar al-Assad in the wave of the Arab spring uprisings, but after violent crackdowns on protesters the situation escalated into a civil war between rebels and the military. The death toll is believed to have exceeded 300,000.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million Syrians are refugees, most living in camps in Turkey, Lebanon and Jordan, which are often stretched to breaking point and unable to provide adequate food and healthcare. In 2015 more than 700,000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travelled to Europe, often risking their lives in dangerous sea crossings.</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2015</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8"/>
          <w:headerReference w:type="default" r:id="rId29"/>
          <w:footerReference w:type="even" r:id="rId30"/>
          <w:footerReference w:type="default" r:id="rId31"/>
          <w:headerReference w:type="first" r:id="rId32"/>
          <w:footerReference w:type="first" r:id="rId33"/>
          <w:pgSz w:w="12240" w:h="15840"/>
          <w:pgMar w:top="840" w:right="1000" w:bottom="840" w:left="1000" w:header="400" w:footer="400"/>
          <w:pgNumType w:fmt="decimal"/>
          <w:cols w:space="720"/>
          <w:titlePg w:val="0"/>
        </w:sectPr>
      </w:pPr>
    </w:p>
    <w:p>
      <w:pPr>
        <w:pStyle w:val="Normal3"/>
      </w:pPr>
      <w:bookmarkStart w:id="4" w:name="Bookmark_3"/>
      <w:bookmarkEnd w:id="4"/>
    </w:p>
    <w:p>
      <w:pPr>
        <w:pStyle w:val="Normal3"/>
      </w:pPr>
      <w:r>
        <w:pict>
          <v:shape id="_x0000_i1033" type="#_x0000_t75" alt="LexisNexis®" style="width:147.75pt;height:30pt">
            <v:imagedata r:id="rId18" o:title=""/>
          </v:shape>
        </w:pict>
      </w:r>
      <w:r>
        <w:cr/>
      </w:r>
    </w:p>
    <w:p>
      <w:pPr>
        <w:pStyle w:val="Heading11"/>
        <w:keepNext w:val="0"/>
        <w:spacing w:after="200" w:line="340" w:lineRule="atLeast"/>
        <w:ind w:left="0" w:right="0" w:firstLine="0"/>
        <w:jc w:val="center"/>
      </w:pPr>
      <w:hyperlink r:id="rId34" w:history="1">
        <w:r>
          <w:rPr>
            <w:rFonts w:ascii="arial" w:eastAsia="arial" w:hAnsi="arial" w:cs="arial"/>
            <w:b/>
            <w:i/>
            <w:strike w:val="0"/>
            <w:color w:val="0077CC"/>
            <w:sz w:val="28"/>
            <w:u w:val="single"/>
            <w:vertAlign w:val="baseline"/>
          </w:rPr>
          <w:t>Canada's exclusion of single male refugees may exacerbate Syrian conflict; If reports are correct, the trickle-down effects of Justin Trudeau's decision may force young Syrian men to choose between the lesser of two evils back home</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2015 Tuesday 6:52 PM GMT</w:t>
      </w:r>
    </w:p>
    <w:p>
      <w:pPr>
        <w:pStyle w:val="Normal3"/>
        <w:keepNext w:val="0"/>
        <w:spacing w:after="0" w:line="240" w:lineRule="atLeast"/>
        <w:ind w:right="0"/>
        <w:jc w:val="both"/>
      </w:pPr>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
        <w:keepNext w:val="0"/>
        <w:spacing w:before="120" w:after="0" w:line="220" w:lineRule="atLeast"/>
        <w:ind w:left="0" w:right="0" w:firstLine="0"/>
        <w:jc w:val="left"/>
      </w:pPr>
      <w:r>
        <w:br/>
      </w:r>
      <w:r>
        <w:pict>
          <v:shape id="_x0000_i1034" type="#_x0000_t75" style="width:167.98pt;height:30.75pt">
            <v:imagedata r:id="rId20"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5"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 Trudeau's decision to welcome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Canada before the end of the year has been widely welcomed by refugee advocates, but one aspect of his plan has drawn criticism: the widely reported decision to exclude single men from the resettlement program.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respects, this is an understandable move. The resettlement of 25,000 human beings from one continent to another is not an impossible task - to put it in context, more refugees arrived in Greece during each week in October - but it still will involve a great deal of coordination and tough decision-making.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that there are around 4 million desperate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still stuck in the Middle East, it won't be easy to assess which 25,000 of them are most deserving of Canada's generosity - particularly in such a short space of time. Restricting the field to families would arguably be a pragmatic way of making the choice more straightforward for Canadian officials.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the security argument. Amid fears of the threat posed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perhaps Trudeau feels it would be easier to win over skeptics if the refugees he welcomes are parents with children. In the western id, the image of a doting father is much easier to swallow than one of a potentially disaffected youth.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good reasons why it might have been better if Trudeau had held his nerve. An unmarried young man may not have a family to support. But he may have been a dissident in Syria - an opponent of both President Bashar al-Assad and his jihadist enemy, the Islamic State. His case should be considered on its merits, rather than being dismissed at the stroke of a pen.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by excluding young Syrian men, you risk separating them from their families. An unmarried 19-year-old is technically an adult, and as such would not be eligible for a Canadian welcome. But his parents and young siblings might still qualify.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to be seen how exactly Trudeau's system will work in practice - but it could conceivably see vulnerable teenagers left thousands of miles away from their mother and father. Technically they'd be able to fend for themselves. But in reality they'd have been severed from both their emotional and financial support networks.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Thirdly, 20-something Syrian males arguably form one of the groups that are most at risk in the areas of Syria still controlled by the regime. Since his army is shrinking, Assad is press-ganging reluctant young men into the military. But many of them neither want to fight for a man who has overseen the deaths of over 200,000 of his own citizens, nor join forces with rebel militias, many of which have troubling links to extremism.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migration trail this year in Europe, the Guardian encountered several young men who say they need asylum because the only life left to them in Syria is the prospect of death on the battlefield. Majd, a Syrian schoolboy interviewed in Serbia, will soon turn 18 and so be ineligible for resettlement in Canada. But Majd's story highlights the vulnerability of many refugees of his age and gender: he knew that if he stayed at home until adulthood, he risked being press-ganged into Assad's ranks. He said his only remaining options were to either to fight for the rebels or leave Syria entirely. So he chose the latter.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sure who was right and who was wrong, and I didn't want to just join the army," said Majd. "So I left."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alongside him, Nizam, a 24-year-old computer scientist, gave a similar account of why he fled Syria. "They want us to be rabbits in their war," said Nizam. "But I'm a peaceful man and I don't want to fight. The government is against us - and Isis and Jabhat al-Nusra [two of the main jihadi groups] want to kill us."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young men like Majd and Nizam are led to believe that they have little hope of gaining asylum through formal channels, there are two potential pitfalls. The first is that they will simply continue to walk through the Balkans to Germany, adding to the chaos at Europe's borders. The second: they may conclude that they have no option but to pick a side in the Syrian war, worsening a conflict that many diplomats now accept can only be resolved politically.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2015</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5"/>
          <w:headerReference w:type="default" r:id="rId36"/>
          <w:footerReference w:type="even" r:id="rId37"/>
          <w:footerReference w:type="default" r:id="rId38"/>
          <w:headerReference w:type="first" r:id="rId39"/>
          <w:footerReference w:type="first" r:id="rId40"/>
          <w:pgSz w:w="12240" w:h="15840"/>
          <w:pgMar w:top="840" w:right="1000" w:bottom="840" w:left="1000" w:header="400" w:footer="400"/>
          <w:pgNumType w:fmt="decimal"/>
          <w:cols w:space="720"/>
          <w:titlePg w:val="0"/>
        </w:sectPr>
      </w:pPr>
    </w:p>
    <w:p>
      <w:pPr>
        <w:pStyle w:val="Normal4"/>
      </w:pPr>
      <w:bookmarkStart w:id="6" w:name="Bookmark_4"/>
      <w:bookmarkEnd w:id="6"/>
    </w:p>
    <w:p>
      <w:pPr>
        <w:pStyle w:val="Normal4"/>
      </w:pPr>
      <w:r>
        <w:pict>
          <v:shape id="_x0000_i1037" type="#_x0000_t75" alt="LexisNexis®" style="width:147.75pt;height:30pt">
            <v:imagedata r:id="rId18" o:title=""/>
          </v:shape>
        </w:pict>
      </w:r>
      <w:r>
        <w:cr/>
      </w:r>
    </w:p>
    <w:p>
      <w:pPr>
        <w:pStyle w:val="Heading12"/>
        <w:keepNext w:val="0"/>
        <w:spacing w:after="200" w:line="340" w:lineRule="atLeast"/>
        <w:ind w:left="0" w:right="0" w:firstLine="0"/>
        <w:jc w:val="center"/>
      </w:pPr>
      <w:hyperlink r:id="rId41" w:history="1">
        <w:r>
          <w:rPr>
            <w:rFonts w:ascii="arial" w:eastAsia="arial" w:hAnsi="arial" w:cs="arial"/>
            <w:b/>
            <w:i/>
            <w:strike w:val="0"/>
            <w:color w:val="0077CC"/>
            <w:sz w:val="28"/>
            <w:u w:val="single"/>
            <w:vertAlign w:val="baseline"/>
          </w:rPr>
          <w:t>Soup for Syria: chefs are stirred into action over refugee crisis; A new cookbook contains soup recipes from Yotam Ottolenghi, Claudia Roden and Anthony Bourdain - and the full cover price goes to support refugees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2015 Thursday 6:08 PM GMT</w:t>
      </w:r>
    </w:p>
    <w:p>
      <w:pPr>
        <w:pStyle w:val="Normal4"/>
        <w:keepNext w:val="0"/>
        <w:spacing w:after="0" w:line="240" w:lineRule="atLeast"/>
        <w:ind w:right="0"/>
        <w:jc w:val="both"/>
      </w:pPr>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
        <w:keepNext w:val="0"/>
        <w:spacing w:before="120" w:after="0" w:line="220" w:lineRule="atLeast"/>
        <w:ind w:left="0" w:right="0" w:firstLine="0"/>
        <w:jc w:val="left"/>
      </w:pPr>
      <w:r>
        <w:br/>
      </w:r>
      <w:r>
        <w:pict>
          <v:shape id="_x0000_i1038" type="#_x0000_t75" style="width:167.98pt;height:30.75pt">
            <v:imagedata r:id="rId20"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food</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9" style="position:absolute;z-index:25166438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winter, the Lebanese food writer and photographer Barbara Abdeni Massaad spent her weekends filling her car with ingredients and driving across the Bekaa Valley to a Syrian refugee camp - one of many that had sprung up in Lebanon. There, she would cook soup for families who were falling ill from hunger and cold, crowded into plastic tents, often with no means of feeding themselves. Massaad came to regard many of these people as extended family, and witnessing their situation up close galvanised her into further action. She gathered material from visits to the camp, sourced recipes from chefs and food writers and came up with the idea for Soup for Syria - a cookbook and humanitarian campaign to raise awareness and funds.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involved in the project has given time and resource - food writers have donated recipes, and Pavilion Books and the Guardian Bookshop have covered production and distribution costs so that the book's full cover price will be donated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Claudia Roden contributed a recipe and told Massaad: "My hope is that this book helps keep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people's minds and that it will raise funds to alleviate their suffering until their future is settled."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Yotam Ottolenghi and Sami Tamimi acknowledged that "our recipe is a drop in the ocean", but "if awareness of the plight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raised with each batch made and shared, then that is a force for good". Anthony Bourdain talked of the universality and comforting nature of the recipe he gave: "Soup is elemental and it always makes sense, even when the world around us fails to." The book also features contributions by the Syrian architect Aziz Hallaj, who contributed a recipe from Aleppo; Greg Malouf, a Michelin-starred Australian chef of Lebanese heritage; and UK cookery writer Sally Butcher.</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Aziz Hallaj's red lentil soup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(Serves 4-6)                      400g split red lentils                      2 tsp Lebanese seven spice (or garam masala)                      2 tsp ground cumin                      Pinch of salt                      250ml verjuice (or lemon juice)                      250ml extra-virgin olive oil                      10 small garlic cloves, crushed                      Toasted croutons (optional)                      1 tsp Aleppo pepper (or paprika)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the lentils with 1.5l of water in a large pot and boil for about 30 minutes or until the lentils are very tender, skimming off any foam. Add the spice mix, cumin, salt and verjuice, and cook for 10 minutes, until the lentils have broken down. In a separate pan, heat the olive oil and saute the garlic until golden brown. Pour into the soup, mix well and cook for two minutes. Garnish with croutons, if using, and pepper.</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Sally Butcher's Iranian pomegranate soup (ash-e anar)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(Serves 4)                      3 onions, two chopped, one grated                      A little oil or ghee                      1 tsp ground turmeric                      ½ tsp ground cinnamon                      200g split peas                      2.5l good stock (or water)                      500g minced lamb                      Salt and black pepper                      ½ bunch parsley and coriander, chopped                      Handful fresh mint, chopped                      1 bunch spring onions, chopped                      175g kritharaki (orzo) or short-grain rice                      2 tbsp sugar                      250ml pomegranate syrup                      Crispy fried onions and mint, or pomegranate seeds, to garnish (optional)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Fry the chopped onions in a little oil. Add the turmeric, cinnamon, split peas and stock. Bring to the boil and simmer for 10 minutes. Add the grated onion to the lamb with a little salt and pepper, knead, and shape into small balls. Add the herbs, spring onions and kritharaki to the soup. Bring to the boil, then add the sugar and pomegranate syrup. Add the meatballs and let the soup bubble gently for 30 minutes. Garnish with onion and mint, or pomegranate seeds.</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Greg Malouf's fennel soup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(Serves 6-8)                      60ml extra-virgin olive oil                      2 onions, sliced                      2 small garlic cloves, roughly chopped                      2 leeks, trimmed and roughly chopped                      3 large fennel bulbs, sliced                      2 potatoes, peeled and diced                      1.5l chicken stock                      1 cinnamon stick                      Peel of ½ lemon                      ½ tsp ground allspice                      2 bay leaves                      Salt and black pepper, to taste                      2 egg yolks                      120ml double cream                      Juice of 2 lemons                      1 tsp ground cinnamon and 3 tbsp fresh parsley, to garnish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 the oil and saute the onions, garlic, leeks and fennel for a few minutes. Add the potatoes, stock, cinnamon stick, lemon peel, allspice and bay leaves. Bring to the boil, then gently simmer for 20 minutes. Remove the cinnamon, lemon and bay, and season. In a separate bowl, whisk the egg yolks and cream, then stir in a large spoonful of soup. Whisk well, then tip into the soup. Slowly return the soup to just below boiling, stirring. Remove from the heat and adjust the seasoning with salt, pepper and lemon juice. Drizzle each bowl with oil and sprinkle with cinnamon and parsley.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Buy Soup for Syria (£18.99, Pavilion Books) from theGuardian Bookshopor call 0330 333 6846.</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2015</w:t>
      </w:r>
    </w:p>
    <w:p>
      <w:pPr>
        <w:pStyle w:val="Normal4"/>
      </w:pPr>
    </w:p>
    <w:p>
      <w:pPr>
        <w:pStyle w:val="Normal4"/>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2"/>
          <w:headerReference w:type="default" r:id="rId43"/>
          <w:footerReference w:type="even" r:id="rId44"/>
          <w:footerReference w:type="default" r:id="rId45"/>
          <w:headerReference w:type="first" r:id="rId46"/>
          <w:footerReference w:type="first" r:id="rId47"/>
          <w:pgSz w:w="12240" w:h="15840"/>
          <w:pgMar w:top="840" w:right="1000" w:bottom="840" w:left="1000" w:header="400" w:footer="400"/>
          <w:pgNumType w:fmt="decimal"/>
          <w:cols w:space="720"/>
          <w:titlePg w:val="0"/>
        </w:sectPr>
      </w:pPr>
    </w:p>
    <w:p>
      <w:pPr>
        <w:pStyle w:val="Normal5"/>
      </w:pPr>
      <w:bookmarkStart w:id="8" w:name="Bookmark_5"/>
      <w:bookmarkEnd w:id="8"/>
    </w:p>
    <w:p>
      <w:pPr>
        <w:pStyle w:val="Normal5"/>
      </w:pPr>
      <w:r>
        <w:pict>
          <v:shape id="_x0000_i1041" type="#_x0000_t75" alt="LexisNexis®" style="width:147.75pt;height:30pt">
            <v:imagedata r:id="rId18" o:title=""/>
          </v:shape>
        </w:pict>
      </w:r>
      <w:r>
        <w:cr/>
      </w:r>
    </w:p>
    <w:p>
      <w:pPr>
        <w:pStyle w:val="Heading13"/>
        <w:keepNext w:val="0"/>
        <w:spacing w:after="200" w:line="340" w:lineRule="atLeast"/>
        <w:ind w:left="0" w:right="0" w:firstLine="0"/>
        <w:jc w:val="center"/>
      </w:pPr>
      <w:hyperlink r:id="rId48" w:history="1">
        <w:r>
          <w:rPr>
            <w:rFonts w:ascii="arial" w:eastAsia="arial" w:hAnsi="arial" w:cs="arial"/>
            <w:b/>
            <w:i/>
            <w:strike w:val="0"/>
            <w:color w:val="0077CC"/>
            <w:sz w:val="28"/>
            <w:u w:val="single"/>
            <w:vertAlign w:val="baseline"/>
          </w:rPr>
          <w:t>David Cameron's limp action on refugees puts Britain outside the EU; As the prime minister opts out of European relocation schemes, UK once again sits on the sidelines as Europe acts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 8:27 PM GMT</w:t>
      </w:r>
    </w:p>
    <w:p>
      <w:pPr>
        <w:pStyle w:val="Normal5"/>
        <w:keepNext w:val="0"/>
        <w:spacing w:after="0" w:line="240" w:lineRule="atLeast"/>
        <w:ind w:right="0"/>
        <w:jc w:val="both"/>
      </w:pPr>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5"/>
        <w:keepNext w:val="0"/>
        <w:spacing w:before="120" w:after="0" w:line="220" w:lineRule="atLeast"/>
        <w:ind w:left="0" w:right="0" w:firstLine="0"/>
        <w:jc w:val="left"/>
      </w:pPr>
      <w:r>
        <w:br/>
      </w:r>
      <w:r>
        <w:pict>
          <v:shape id="_x0000_i1042" type="#_x0000_t75" style="width:167.98pt;height:30.75pt">
            <v:imagedata r:id="rId20"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Home affairs editor</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3" style="position:absolute;z-index:25166643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Cameron's limited promise of only 4,000 places a year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provides a glimpse of the impotence of Britain's future role in world affairs outside the EU.</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Commons promise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five years is at the bottom end of expectations. It stands in sharp contrast to the French pledge of 24,000 places over the next two years. As the Labour MP and father of the house, Gerald Kaufman, angrily pointed out: "The Germans took in 10,000 refugees in one day."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has deliberately spurned taking part in a much bigger EU scheme to resettle those in the camps in countries neighbouring Syria. He has also rejected playing any part in the expected EU request this week to relocate the estimated 160,000 refugees who have made it across the Mediterranean to Italy and Greece or through the Balkans to Hungary.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4 million Syrians already living in UN camps in Lebanon, Jordan and Turkey it is hard to see how Britain's own-brand resettlement scheme can make any significant difference to the situation.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undoubtedly make a world of difference to the few thousand who are lucky enough to be named each year by a British official as among the most deserving of sanctuary in the UK. But all the signs are that Cameron is set to repeat the same mistakes made when the UK's vulnerable persons relocation scheme, as it is officially known, was set up in January last year.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major reason why only 216 people actually arrived in Britain by the end of June this year under the scheme was the difficulty of finding councils willing to host them. This was not due to any lack of political will. Big cities such as Manchester, Sheffield and Glasgow were only too willing to help.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Home Office was only willing to guarantee funding for the refugees for one year while they have been given resettlement rights in Britain for five years.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made clear in the small print of his statement that this funding situation has yet to improve. Yes, the money is to come from the international aid budget, but its rules only allow the government to fund the reception of refugees in the UK and that means it cannot last more than 12 months.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Local Government Association was quick to warn after Cameron's statement, councils must not be left to pick up the pieces again "when the funding runs out and the world's attention has moved on". The home secretary and the communities secretary have been given a week to thrash out a solution in the midst of the toughest public spending squeeze for a generation.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what can you do to help?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existing scheme not only suffers from funding problems - it is also one of the most bureaucratic refugee resettlement schemes in the world.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EU's resettlement programme relies on a nomination from the UN high commissioner for refugees, Britain's operates complex criteria which Cameron has indicated are about to become even more complicated.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existing scheme is designed to give priority to those who are victims of sexual violence or torture or are too elderly or disabled to live in the camps. Cameron made clear that he wants to expand those priorities to include orphaned children, Christians and Yazidis. No doubt it will be a few more days before the official review of these criteria is completed, further delaying the arrival of anybody under the scheme.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Commons statement, Cameron made much of how Britain did not need to take part in the EU's programmes to provide international protection, saying they could only operate within the Schengen border-free zone.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Ireland, which also has an exemption from EU asylum programmes, has shown by volunteering to take 1,800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two years, it is perfectly possible to take part in that coordinated European response if Cameron wanted to.</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has called for an end to Europe's fragmented response to the refugee crisis. France and Germany seem to recognise that a joint European approach is the only way to match the scale of that crisis. In a key test of European solidarity, when Germany is saying it cannot be expected to act alone, Britain has decided once again to sit it out on the sidelines.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French president, Francois Hollande, put it on Monday : "It's true that Britain is not in the Schengen area ... but that doesn't absolve it from making an effort in terms of solidarity," making clear there would be a price to be paid when Britain in turn demands 'solidarity' over reform of the EU.</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5"/>
      </w:pPr>
    </w:p>
    <w:p>
      <w:pPr>
        <w:pStyle w:val="Normal5"/>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9"/>
          <w:headerReference w:type="default" r:id="rId50"/>
          <w:footerReference w:type="even" r:id="rId51"/>
          <w:footerReference w:type="default" r:id="rId52"/>
          <w:headerReference w:type="first" r:id="rId53"/>
          <w:footerReference w:type="first" r:id="rId54"/>
          <w:pgSz w:w="12240" w:h="15840"/>
          <w:pgMar w:top="840" w:right="1000" w:bottom="840" w:left="1000" w:header="400" w:footer="400"/>
          <w:pgNumType w:fmt="decimal"/>
          <w:cols w:space="720"/>
          <w:titlePg w:val="0"/>
        </w:sectPr>
      </w:pPr>
    </w:p>
    <w:p>
      <w:pPr>
        <w:pStyle w:val="Normal6"/>
      </w:pPr>
      <w:bookmarkStart w:id="10" w:name="Bookmark_6"/>
      <w:bookmarkEnd w:id="10"/>
    </w:p>
    <w:p>
      <w:pPr>
        <w:pStyle w:val="Normal6"/>
      </w:pPr>
      <w:r>
        <w:pict>
          <v:shape id="_x0000_i1045" type="#_x0000_t75" alt="LexisNexis®" style="width:147.75pt;height:30pt">
            <v:imagedata r:id="rId18" o:title=""/>
          </v:shape>
        </w:pict>
      </w:r>
      <w:r>
        <w:cr/>
      </w:r>
    </w:p>
    <w:p>
      <w:pPr>
        <w:pStyle w:val="Heading14"/>
        <w:keepNext w:val="0"/>
        <w:spacing w:after="200" w:line="340" w:lineRule="atLeast"/>
        <w:ind w:left="0" w:right="0" w:firstLine="0"/>
        <w:jc w:val="center"/>
      </w:pPr>
      <w:hyperlink r:id="rId55" w:history="1">
        <w:r>
          <w:rPr>
            <w:rFonts w:ascii="arial" w:eastAsia="arial" w:hAnsi="arial" w:cs="arial"/>
            <w:b/>
            <w:i/>
            <w:strike w:val="0"/>
            <w:color w:val="0077CC"/>
            <w:sz w:val="28"/>
            <w:u w:val="single"/>
            <w:vertAlign w:val="baseline"/>
          </w:rPr>
          <w:t>The US must do more to help Syria. Step one: let more refugees resettle here; European nations are starting to step up, albeit reluctantly, to address the Syrian catastrophe. It is time America does the same</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 4:00 PM GMT</w:t>
      </w:r>
    </w:p>
    <w:p>
      <w:pPr>
        <w:pStyle w:val="Normal6"/>
        <w:keepNext w:val="0"/>
        <w:spacing w:after="0" w:line="240" w:lineRule="atLeast"/>
        <w:ind w:right="0"/>
        <w:jc w:val="both"/>
      </w:pPr>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6"/>
        <w:keepNext w:val="0"/>
        <w:spacing w:before="120" w:after="0" w:line="220" w:lineRule="atLeast"/>
        <w:ind w:left="0" w:right="0" w:firstLine="0"/>
        <w:jc w:val="left"/>
      </w:pPr>
      <w:r>
        <w:br/>
      </w:r>
      <w:r>
        <w:pict>
          <v:shape id="_x0000_i1046" type="#_x0000_t75" style="width:167.98pt;height:30.75pt">
            <v:imagedata r:id="rId20"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Sarab Al-Jijakli</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7" style="position:absolute;z-index:25166848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of the drowned Syrian toddler Aylan Kurdi, face down in the sand, has shaken the world from its collective stupor and exposed the tragically underwhelming efforts of the US administration, among others, in response to "the biggest humanitarian emergency of our era".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this emergency look like? Half of Syria's population has been displaced since the popular protests began in March 2011. To put that in perspective, this equates to 160 million Americans fleeing their homes. More than 4 million Syrians are languishing in refugee camps and host communities in neighboring countries, such as Turkey, Lebanon, Jordan and Egypt. As noted in a UN report earlier this year, "Syria has become a country of poor people, with an estimated 4 in every 5 Syrians now living in poverty." Furthermore, with the collapse of the healthcare system and daily violence targeting civilians, the life expectancy has shrunk from 76 to 56 years old.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are in a desperate state, fleeing from the mass-murdering regime of Bashar al-Assad and more recently from the horrid violence of Isis. These are not simply "migrants" looking for economic prosperity. These are refugees. Somali-British writer Warsan Shire said it best in describing why so many take such unthinkable risks: "you have to understand that no one puts their children in a boat unless the water is safer than the land." This summer alone, over 2,500 have drowned and bodies like that of little Aylan are increasingly washing up on beaches of the eastern Mediterranean.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been the US response to this catastrophe? A disingenuous and deficient approach, to say the least. Our nation of immigrants must do more to help mitigate the greatest humanitarian crisis of our time.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to the Obama administration's political miscalculations on Syria - from crossed red lines to an ill-conceived train-and-equip program - the US administration maintains the same 'hands-off' approach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has so distinctly marked Obama's "Syria doctrine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US and European Union are collectively the largest donors of humanitarian aid to Syria, providing about $4bn and $4.3bn respectively from 2012-2015, the contribution is still less than the $8.4bn the UN requested for 2015 alone.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 day, only about 1,500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resettled in the US (most in the past year) through an unintelligible and inaccessible selection process. Especially mindboggling is that the US has determined a 2015 quota of 70,000 refugees and yet, Syrians, now the largest refugee population in the world are minimally represented.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Department recently announced that it expects to resettle between 5,000-8,000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2016, still pathetically inadequate compared both to the scale of the disaster and to European nations evolving their policies to address the ever-growing catastrophe. Germany just announced an expectation to take 800,000 refugees, putting to shame US plans for 2016.</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 letter signed by at least 14 Senators called for the US government to allow upwards of 65,000 Syrians in the coming year. Countering Islamophobic currents and fear mongering within American political discourse, this new initiative is well overdue and aligns with the recommendations of major resettlement NGOs and experts. As the proclaimed world leader in refugee resettlement, there is no justifiable political calculation in continuing to ignore this crisis.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Americans need to start having broader, more public discussion about just who is to blame for Syria's collapse - al-Assad's government. Estimates show upwards of 85-90% of civilian deaths are committed by the regime. In late 2012-2013, rape by regime forces was reported as the primary reason refugees fled to Jordan and Lebanon. Since then, indiscriminate aerial bombardment and the use of barrel bombs killing and maiming tens of thousands have become the greatest threat to Syrians. Isis garners more media attention but represents a smaller - though still significant - percentage of the killing; in August, Isis murders were 8% of the Syrian death toll.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main perpetrators of violence are confronted and removed, we will continue to see images of dead Syrian children - drowned at sea, or blown up in places like Aleppo, Douma, Zabadani and all across Syria.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Aylan's grieving father, "We want the world's attention on us, so that they can prevent the same from happening to others. Let this be the last." European nations are starting to step up, albeit reluctantly, to address the Syrian catastrophe. It is time America does the same.</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6"/>
      </w:pPr>
    </w:p>
    <w:p>
      <w:pPr>
        <w:pStyle w:val="Normal6"/>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6"/>
          <w:headerReference w:type="default" r:id="rId57"/>
          <w:footerReference w:type="even" r:id="rId58"/>
          <w:footerReference w:type="default" r:id="rId59"/>
          <w:headerReference w:type="first" r:id="rId60"/>
          <w:footerReference w:type="first" r:id="rId61"/>
          <w:pgSz w:w="12240" w:h="15840"/>
          <w:pgMar w:top="840" w:right="1000" w:bottom="840" w:left="1000" w:header="400" w:footer="400"/>
          <w:pgNumType w:fmt="decimal"/>
          <w:cols w:space="720"/>
          <w:titlePg w:val="0"/>
        </w:sectPr>
      </w:pPr>
    </w:p>
    <w:p>
      <w:pPr>
        <w:pStyle w:val="Normal7"/>
      </w:pPr>
      <w:bookmarkStart w:id="12" w:name="Bookmark_7"/>
      <w:bookmarkEnd w:id="12"/>
    </w:p>
    <w:p>
      <w:pPr>
        <w:pStyle w:val="Normal7"/>
      </w:pPr>
      <w:r>
        <w:pict>
          <v:shape id="_x0000_i1049" type="#_x0000_t75" alt="LexisNexis®" style="width:147.75pt;height:30pt">
            <v:imagedata r:id="rId18" o:title=""/>
          </v:shape>
        </w:pict>
      </w:r>
      <w:r>
        <w:cr/>
      </w:r>
    </w:p>
    <w:p>
      <w:pPr>
        <w:pStyle w:val="Heading15"/>
        <w:keepNext w:val="0"/>
        <w:spacing w:after="200" w:line="340" w:lineRule="atLeast"/>
        <w:ind w:left="0" w:right="0" w:firstLine="0"/>
        <w:jc w:val="center"/>
      </w:pPr>
      <w:hyperlink r:id="rId62" w:history="1">
        <w:r>
          <w:rPr>
            <w:rFonts w:ascii="arial" w:eastAsia="arial" w:hAnsi="arial" w:cs="arial"/>
            <w:b/>
            <w:i/>
            <w:strike w:val="0"/>
            <w:color w:val="0077CC"/>
            <w:sz w:val="28"/>
            <w:u w:val="single"/>
            <w:vertAlign w:val="baseline"/>
          </w:rPr>
          <w:t xml:space="preserve">We don't know who is fighting, let alone winning, say </w:t>
        </w:r>
      </w:hyperlink>
      <w:hyperlink r:id="rId62" w:history="1">
        <w:r>
          <w:rPr>
            <w:rFonts w:ascii="arial" w:eastAsia="arial" w:hAnsi="arial" w:cs="arial"/>
            <w:b/>
            <w:i/>
            <w:strike w:val="0"/>
            <w:color w:val="0077CC"/>
            <w:sz w:val="28"/>
            <w:u w:val="single"/>
            <w:vertAlign w:val="baseline"/>
          </w:rPr>
          <w:t>Syrian</w:t>
        </w:r>
      </w:hyperlink>
      <w:hyperlink r:id="rId62" w:history="1">
        <w:r>
          <w:rPr>
            <w:rFonts w:ascii="arial" w:eastAsia="arial" w:hAnsi="arial" w:cs="arial"/>
            <w:b/>
            <w:i/>
            <w:strike w:val="0"/>
            <w:color w:val="0077CC"/>
            <w:sz w:val="28"/>
            <w:u w:val="single"/>
            <w:vertAlign w:val="baseline"/>
          </w:rPr>
          <w:t xml:space="preserve"> </w:t>
        </w:r>
      </w:hyperlink>
      <w:hyperlink r:id="rId62" w:history="1">
        <w:r>
          <w:rPr>
            <w:rFonts w:ascii="arial" w:eastAsia="arial" w:hAnsi="arial" w:cs="arial"/>
            <w:b/>
            <w:i/>
            <w:strike w:val="0"/>
            <w:color w:val="0077CC"/>
            <w:sz w:val="28"/>
            <w:u w:val="single"/>
            <w:vertAlign w:val="baseline"/>
          </w:rPr>
          <w:t>refugees</w:t>
        </w:r>
      </w:hyperlink>
      <w:hyperlink r:id="rId62" w:history="1">
        <w:r>
          <w:rPr>
            <w:rFonts w:ascii="arial" w:eastAsia="arial" w:hAnsi="arial" w:cs="arial"/>
            <w:b/>
            <w:i/>
            <w:strike w:val="0"/>
            <w:color w:val="0077CC"/>
            <w:sz w:val="28"/>
            <w:u w:val="single"/>
            <w:vertAlign w:val="baseline"/>
          </w:rPr>
          <w:t>: Families flee fight in north between opposition forces: Battle with jihadists 'sees 700 die in past nine days'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2014 Monday</w:t>
      </w:r>
    </w:p>
    <w:p>
      <w:pPr>
        <w:pStyle w:val="Normal7"/>
        <w:keepNext w:val="0"/>
        <w:spacing w:after="0" w:line="240" w:lineRule="atLeast"/>
        <w:ind w:right="0"/>
        <w:jc w:val="both"/>
      </w:pPr>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7"/>
        <w:keepNext w:val="0"/>
        <w:spacing w:before="120" w:after="0" w:line="220" w:lineRule="atLeast"/>
        <w:ind w:left="0" w:right="0" w:firstLine="0"/>
        <w:jc w:val="left"/>
      </w:pPr>
      <w:r>
        <w:br/>
      </w:r>
      <w:r>
        <w:pict>
          <v:shape id="_x0000_i1050" type="#_x0000_t75" style="width:186.73pt;height:33pt">
            <v:imagedata r:id="rId63"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INTERNATIONAL PAGES; Pg. 16</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Chulov in Bab al-Hawa</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1" style="position:absolute;z-index:25167052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Lugging three plastic sacks full of clothes, Abu Mohammed and his three daughters pulled back the wrought iron border crossing gate, stepped through it into Turkey and smiled.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daughter wept tears of relief, her father recounted their 12-hour journey from Aleppo, through some of the most terrifying and volatile scenes of the Syrian civil war.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miserable," he said, his eyes haggard from the stress and the relentless two weeks of aerial bombardment that preceded it.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every checkpoint along the way, we didn't know who was in charge. There was The Islamic State of Iraq in Sham (Isis, a name given to the main al-Qaida group in the north - the Islamic State in Iraq and the Levant), the Free Syria Army, the Islamic Front. It changed every few miles."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had woken early last Friday, sensing the latest outbreak of violence to ravage the north meant a hope of escape. For one week prior, the myriad fighting groups that make up the opposition had been at each other's throats from Idlib in the north-west, to Raqaa several hundred miles east. Isis, which had steadily been enforcing a religious tyranny across a broad swath of land, had been ousted from many of its strongholds and was being surrounded in others.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fratricidal fighting erupted several weeks before a much-anticipated detente scheduled for 22 January in Geneva, adding another layer of complexity to a war that long ago ceased to have two clear-cut protagonists.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clear who is winning," said Abu Mohammed. "It's not even clear who is fighting. What really matters to us is that we could finally leave."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 and other families continued to flee, Syria's main opposition group was under intense pressure to attend the Geneva conference, which would involve its members sitting at the same table as the regime it has been trying to oust for nearly three years. Fearing the disunity that continues to plague the opposition will give it limited leverage, leading members have said they might not attend.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John Kerry, and envoys from 10 other countries met opposition leaders over the weekend in a final attempt to prepare a united front.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battlefields, however, there are no such moves.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Observatory for Human Rights said that more than 700 people had been killed in the north over the past nine days alone. Many hundreds more had disappeared. Isis - whose ranks are made up mainly of foreign jihadists who have entered Syria from Turkey and Iraq - has been under attack since 3 January in areas where its authority had remained unchallenged since it became a dominant player around eight months ago.</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fled from Sarmada," said Abu Haneyah, another refugee who had just stepped across the border, speaking about his hometown 20 miles south. "For the past few days, we haven't seen them at all."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miles across the border in the Syrian village of Atmah - one of the first crossings used by jihadists to enter the country in mid-2012 - gunfire crackled near a refugee camp for internally displaced people.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resident on the Turkish side of the border near Atmah, Abu Hussein, told the Guardian he had seen hundreds of jihadists pass through on the way to war. Now, he said, some were fleeing back to Turkey. "Just after I last saw you I had them as thick as a herd outside my house," he said. "Yesterday they were chased away from the border. They are no longer in control there."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more of Syria's newest refugees spoke of the destruction Isis had wreaked in the towns and communities it had taken over. All spoke with fear and trepidation about the latest phase of this civil war in which the original opposition formed to face Assad continues to splinter while regime forces claw back gains in other parts of the country.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nearby Turkish city of Antakya, an Isis member said that when the fighting between anti-Assad groups finally ends, a more competent opposition force will emerge.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more disciplined, and coherent," he said. "The opposition will be better for all of this."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both the mainstream and Islamist opposition factions now committed to ending the hardline jihadists as a fighting force - and Isis itself vowing to crush its new foes - mutually assured destruction is another possible outcome.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Geneva is for us anyway?" asked the Isis member. "All that does is trade away what this war has achieved so far. Only Assad can benefit from a conference such as this."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civilian refugee put it very differently: "Give us a way out of this. Everything is being destroyed now. No one is winning."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 fighters in Deir Ezzor. Rights groups say 700 people have died in recent clashes between rebels and jihadists in north Syria Photo: Ahmad Aboudahmad/AFP/Getty</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2014</w:t>
      </w:r>
    </w:p>
    <w:p>
      <w:pPr>
        <w:pStyle w:val="Normal7"/>
      </w:pPr>
    </w:p>
    <w:p>
      <w:pPr>
        <w:pStyle w:val="Normal7"/>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4"/>
          <w:headerReference w:type="default" r:id="rId65"/>
          <w:footerReference w:type="even" r:id="rId66"/>
          <w:footerReference w:type="default" r:id="rId67"/>
          <w:headerReference w:type="first" r:id="rId68"/>
          <w:footerReference w:type="first" r:id="rId69"/>
          <w:pgSz w:w="12240" w:h="15840"/>
          <w:pgMar w:top="840" w:right="1000" w:bottom="840" w:left="1000" w:header="400" w:footer="400"/>
          <w:pgNumType w:fmt="decimal"/>
          <w:cols w:space="720"/>
          <w:titlePg w:val="0"/>
        </w:sectPr>
      </w:pPr>
    </w:p>
    <w:p>
      <w:pPr>
        <w:pStyle w:val="Normal8"/>
      </w:pPr>
      <w:bookmarkStart w:id="14" w:name="Bookmark_8"/>
      <w:bookmarkEnd w:id="14"/>
    </w:p>
    <w:p>
      <w:pPr>
        <w:pStyle w:val="Normal8"/>
      </w:pPr>
      <w:r>
        <w:pict>
          <v:shape id="_x0000_i1053" type="#_x0000_t75" alt="LexisNexis®" style="width:147.75pt;height:30pt">
            <v:imagedata r:id="rId18" o:title=""/>
          </v:shape>
        </w:pict>
      </w:r>
      <w:r>
        <w:cr/>
      </w:r>
    </w:p>
    <w:p>
      <w:pPr>
        <w:pStyle w:val="Heading16"/>
        <w:keepNext w:val="0"/>
        <w:spacing w:after="200" w:line="340" w:lineRule="atLeast"/>
        <w:ind w:left="0" w:right="0" w:firstLine="0"/>
        <w:jc w:val="center"/>
      </w:pPr>
      <w:hyperlink r:id="rId70" w:history="1">
        <w:r>
          <w:rPr>
            <w:rFonts w:ascii="arial" w:eastAsia="arial" w:hAnsi="arial" w:cs="arial"/>
            <w:b/>
            <w:i/>
            <w:strike w:val="0"/>
            <w:color w:val="0077CC"/>
            <w:sz w:val="28"/>
            <w:u w:val="single"/>
            <w:vertAlign w:val="baseline"/>
          </w:rPr>
          <w:t>Ministers urged to let in 3,000 unaccompanied child refugees; MPs to vote on Lords amendment which would force the government to admit youngsters from war-torn countries</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 7:39 AM GMT</w:t>
      </w:r>
    </w:p>
    <w:p>
      <w:pPr>
        <w:pStyle w:val="Normal8"/>
        <w:keepNext w:val="0"/>
        <w:spacing w:after="0" w:line="240" w:lineRule="atLeast"/>
        <w:ind w:right="0"/>
        <w:jc w:val="both"/>
      </w:pPr>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8"/>
        <w:keepNext w:val="0"/>
        <w:spacing w:before="120" w:after="0" w:line="220" w:lineRule="atLeast"/>
        <w:ind w:left="0" w:right="0" w:firstLine="0"/>
        <w:jc w:val="left"/>
      </w:pPr>
      <w:r>
        <w:br/>
      </w:r>
      <w:r>
        <w:pict>
          <v:shape id="_x0000_i1054" type="#_x0000_t75" style="width:167.98pt;height:30.75pt">
            <v:imagedata r:id="rId20"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Stewart Political editor</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5" style="position:absolute;z-index:25167257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MPs hope to inflict an embarrassing defeat on the government on Monday over its refusal to extend help to unaccompanied child refugees from Syria and other war-torn countries who are stranded in Europe.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led by Save the Children are urging MPs on both sides of the house to back an amendment to the immigration bill tabled by the Labour peer Alf Dubs and passed by the House of Lords, which would force the government to accept 3,000 unaccompanied children.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Farron, the Liberal Democrat leader, has written to every MP urging them to support the amendment. He said: "The vote on Monday is a test of Britain's humanity. MPs must stand up for the values and traditions that make Britain great."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Dubs, who drew up the proposal, was a beneficiary of the kindertransport, the government-backed effort to accept child refugees from Germany in the run-up to the second world war.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95,000 unaccompanied child refugees are estimated to have applied for asylum in Europe last year. The Labour MP Yvette Cooper, who is chair of the party's refugee taskforce, has visited the migrant camps in Calais. She says many of the children at the sites are at risk of human trafficking and rape.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the EU's criminal intelligence agency, estimated in January that 10,000 children had gone missing after arriving in Europe, warning that many had been taken by criminal gangs.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50 years' time, how will we look back on what we did in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Cooper said. "All we ask is for the government to say Britain will do its bit."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made an announcement last week about providing support for up to 3,000 child refugees from camps within the war-torn Middle East. But Save the Children and others said it was merely a re-announcement of aid already promised, and failed to offer any help to children already trapped in Europe.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Farron said: "The government has tried to muddy the water with a concession that will not help a single child who is alone and vulnerable in Europe. The orphaned children I have met need help and hope."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statement appears to have convinced some Conservatives who had expressed concerns about the issue, however, including backbench MP David Burrowes, who said he would vote with the government on Monday.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8"/>
      </w:pPr>
    </w:p>
    <w:p>
      <w:pPr>
        <w:pStyle w:val="Normal8"/>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1"/>
          <w:headerReference w:type="default" r:id="rId72"/>
          <w:footerReference w:type="even" r:id="rId73"/>
          <w:footerReference w:type="default" r:id="rId74"/>
          <w:headerReference w:type="first" r:id="rId75"/>
          <w:footerReference w:type="first" r:id="rId76"/>
          <w:pgSz w:w="12240" w:h="15840"/>
          <w:pgMar w:top="840" w:right="1000" w:bottom="840" w:left="1000" w:header="400" w:footer="400"/>
          <w:pgNumType w:fmt="decimal"/>
          <w:cols w:space="720"/>
          <w:titlePg w:val="0"/>
        </w:sectPr>
      </w:pPr>
    </w:p>
    <w:p>
      <w:pPr>
        <w:pStyle w:val="Normal9"/>
      </w:pPr>
      <w:bookmarkStart w:id="16" w:name="Bookmark_9"/>
      <w:bookmarkEnd w:id="16"/>
    </w:p>
    <w:p>
      <w:pPr>
        <w:pStyle w:val="Normal9"/>
      </w:pPr>
      <w:r>
        <w:pict>
          <v:shape id="_x0000_i1057" type="#_x0000_t75" alt="LexisNexis®" style="width:147.75pt;height:30pt">
            <v:imagedata r:id="rId18" o:title=""/>
          </v:shape>
        </w:pict>
      </w:r>
      <w:r>
        <w:cr/>
      </w:r>
    </w:p>
    <w:p>
      <w:pPr>
        <w:pStyle w:val="Heading17"/>
        <w:keepNext w:val="0"/>
        <w:spacing w:after="200" w:line="340" w:lineRule="atLeast"/>
        <w:ind w:left="0" w:right="0" w:firstLine="0"/>
        <w:jc w:val="center"/>
      </w:pPr>
      <w:hyperlink r:id="rId77" w:history="1">
        <w:r>
          <w:rPr>
            <w:rFonts w:ascii="arial" w:eastAsia="arial" w:hAnsi="arial" w:cs="arial"/>
            <w:b/>
            <w:i/>
            <w:strike w:val="0"/>
            <w:color w:val="0077CC"/>
            <w:sz w:val="28"/>
            <w:u w:val="single"/>
            <w:vertAlign w:val="baseline"/>
          </w:rPr>
          <w:t>Syrian</w:t>
        </w:r>
      </w:hyperlink>
      <w:hyperlink r:id="rId77" w:history="1">
        <w:r>
          <w:rPr>
            <w:rFonts w:ascii="arial" w:eastAsia="arial" w:hAnsi="arial" w:cs="arial"/>
            <w:b/>
            <w:i/>
            <w:strike w:val="0"/>
            <w:color w:val="0077CC"/>
            <w:sz w:val="28"/>
            <w:u w:val="single"/>
            <w:vertAlign w:val="baseline"/>
          </w:rPr>
          <w:t xml:space="preserve"> </w:t>
        </w:r>
      </w:hyperlink>
      <w:hyperlink r:id="rId77" w:history="1">
        <w:r>
          <w:rPr>
            <w:rFonts w:ascii="arial" w:eastAsia="arial" w:hAnsi="arial" w:cs="arial"/>
            <w:b/>
            <w:i/>
            <w:strike w:val="0"/>
            <w:color w:val="0077CC"/>
            <w:sz w:val="28"/>
            <w:u w:val="single"/>
            <w:vertAlign w:val="baseline"/>
          </w:rPr>
          <w:t>refugees</w:t>
        </w:r>
      </w:hyperlink>
      <w:hyperlink r:id="rId77" w:history="1">
        <w:r>
          <w:rPr>
            <w:rFonts w:ascii="arial" w:eastAsia="arial" w:hAnsi="arial" w:cs="arial"/>
            <w:b/>
            <w:i/>
            <w:strike w:val="0"/>
            <w:color w:val="0077CC"/>
            <w:sz w:val="28"/>
            <w:u w:val="single"/>
            <w:vertAlign w:val="baseline"/>
          </w:rPr>
          <w:t xml:space="preserve"> find a welcome and some familiar fragility in Mali; Despite its poverty and security problems, Mali has provided a haven for some fleeing Syria's civil war</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2016 Wednesday 7:01 AM GMT</w:t>
      </w:r>
    </w:p>
    <w:p>
      <w:pPr>
        <w:pStyle w:val="Normal9"/>
        <w:keepNext w:val="0"/>
        <w:spacing w:after="0" w:line="240" w:lineRule="atLeast"/>
        <w:ind w:right="0"/>
        <w:jc w:val="both"/>
      </w:pPr>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9"/>
        <w:keepNext w:val="0"/>
        <w:spacing w:before="120" w:after="0" w:line="220" w:lineRule="atLeast"/>
        <w:ind w:left="0" w:right="0" w:firstLine="0"/>
        <w:jc w:val="left"/>
      </w:pPr>
      <w:r>
        <w:br/>
      </w:r>
      <w:r>
        <w:pict>
          <v:shape id="_x0000_i1058" type="#_x0000_t75" style="width:167.98pt;height:30.75pt">
            <v:imagedata r:id="rId20"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Duval Smith in Bamako</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9" style="position:absolute;z-index:25167462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Fearful of the Mediterranean crossing and confused by reports of a European refugee lockdown, Syrians are seeking the precarious safety of Mali - which is itself on humanitarian life support and faces severe security challenges.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this is better than aerial bombardments," says former Idlib taxi driver Abdulhamid Daher, 57. He sits behind the national stadium, Stade du 26 Mars, in Bamako. A friend from the same city in north-west Syria has a job guarding a lorry parked on the wasteland. Daher spends his days here drinking tea, except Mondays. That is when he goes to the German embassy to ask when he might be able to join his wife and seven children in Dortmund. The routine has been the same for seven months.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from northern Mali indicate that hundreds of people - perhaps up to 2,000 - have migrated from Syria since October. But the figures are unconfirmed. No one keeps records at In-Khalil - a border post in the desert between Mali and Algeria.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picture is clearer in Bamako. Last month, the UN refugee agency (UNHCR) confirmed that it has registered 92 Syrians in Mali's capital. All but 10 of them have been granted refugee status. Most, like Daher, want to join relatives in Europe.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separated by the war. When the bombing started I sent my wife and small children to another neighbourhood of Idlib. One of my sons had a job on a building site in Libya. He was able to get them out, and to get them to Italy then Germany. I got out later."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Daher's journey has covered nearly 7,000km. From Syria, he fled to Turkey - "The Mediterranean was too frightening." He spent five months in Mauritania's capital, Nouakchott, before travelling to Mali.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to Bamako because there are other Syrians here and the Malians have a good reputation. The people here do not speak Arabic. But they are kind. We never go hungry. Our biggest problem is the filth and the mosquitoes that give us malaria,'' says Daher, a diabetic who receives treatment at a state hospital.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 one of the poorest countries in the world, is better-known for its large-scale emigration - thousands of young men cross the Sahara every year en route to Europe - than for hosting refugees. Since 2012, it has been under attack by groups linked to al-Qaida. France intervened militarily in 2013. Currently, 12,600 UN military and police are deployed in the country, which has thousands of displaced citizens and high levels of poverty and malnutrition.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Syrian families live in a three-room flat near the stadium. It has no furniture - only mattresses and mosquito nets. The families came to the neighbourhood because 35-year-old Jamal Ahmad guards the lorry here. "I arrived in west Africa before the war, five years ago. I was recruited by a Lebanese guy to drive a truck in Burkina Faso. But that did not work out so I came to Mali. My wife and our six children joined me two years ago. I earn 100,000 CFA francs ($200) per month.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else is charity. A Mauritanian man is paying the school fees of all our children. The Malian who owns the truck has given us use of the flat. Some Lebanese Malians pay our water and electricity bills. But the conditions are terrible. There are open sewers everywhere."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Ahmad, who was a lorry driver in Syria, says most of the refugees want to go to Germany or Sweden. "But the paperwork is slow. We feel helpless. We have contacted different international charities but only one, Acted, has given us a little cash."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Syrians include about 20 Kurds from Kobani who live in a different part of Bamako. Mechanic Antar Khalil, 45, arrived 16 months ago with his wife and five children. He wants to go to Sweden, Switzerland or Canada but has high praise for Mali. "There was no work for foreigners in Mauritania. Here you can manage if you are willing to do any job. The Malians pay anything from 5,000 francs to 20,000 per day. They do their best for us."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Malians have a good reputation. The people here do not speak Arabic. But they are kind. We never go hungry.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few months, the UNHCR has provided mosquito nets, mattresses, kitchen sets and cash grants. The agency presses the government to register the Syrians as refugees and raises awareness of their existence with the embassies of the countries they wish to go to.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months pass, the risk grows that some will attempt to follow the perilous route across the desert to Algeria or Libya. The UNHCR warns them of the dangers but it cannot stop them. For reasons of security and resources, the agency has no staff in the far north of Mali. In September, a group of 36 Syrians were arrested in Gao. When the UNHCR went to the police station two days after their arrest, the group had left - possibly to cross the desert with traffickers. The whereabouts of the up to 2,000 Syrians reported at In-Khalil is unknown.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Syrians are living in hardship but there is a limit to what we can do," said a UNHCR official in Bamako. "We need to provide protection without discrimination. There are 15,000 Mauritanians in Kayes [western Mali]. We also have Ivorian and Congolese refugees. Last year, unexpectedly, we received 1,000 refugees from the Central African Republic."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regional humanitarian coordinator for the Sahel, Toby Lanzer, said he was aware of the Syrians in Mali. "Getting stuck in Mali is far from what any refugee from Syria might hope for. But aid agencies have received less than 15% of the funding they applied for [under the 2016 humanitarian response plan ] for their operations on behalf of the people of Mali. If resources are unavailable, stark choices have to be made."</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2016</w:t>
      </w:r>
    </w:p>
    <w:p>
      <w:pPr>
        <w:pStyle w:val="Normal9"/>
      </w:pPr>
    </w:p>
    <w:p>
      <w:pPr>
        <w:pStyle w:val="Normal9"/>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8"/>
          <w:headerReference w:type="default" r:id="rId79"/>
          <w:footerReference w:type="even" r:id="rId80"/>
          <w:footerReference w:type="default" r:id="rId81"/>
          <w:headerReference w:type="first" r:id="rId82"/>
          <w:footerReference w:type="first" r:id="rId83"/>
          <w:pgSz w:w="12240" w:h="15840"/>
          <w:pgMar w:top="840" w:right="1000" w:bottom="840" w:left="1000" w:header="400" w:footer="400"/>
          <w:pgNumType w:fmt="decimal"/>
          <w:cols w:space="720"/>
          <w:titlePg w:val="0"/>
        </w:sectPr>
      </w:pPr>
    </w:p>
    <w:p>
      <w:pPr>
        <w:pStyle w:val="Normal10"/>
      </w:pPr>
      <w:bookmarkStart w:id="18" w:name="Bookmark_10"/>
      <w:bookmarkEnd w:id="18"/>
    </w:p>
    <w:p>
      <w:pPr>
        <w:pStyle w:val="Normal10"/>
      </w:pPr>
      <w:r>
        <w:pict>
          <v:shape id="_x0000_i1061" type="#_x0000_t75" alt="LexisNexis®" style="width:147.75pt;height:30pt">
            <v:imagedata r:id="rId18" o:title=""/>
          </v:shape>
        </w:pict>
      </w:r>
      <w:r>
        <w:cr/>
      </w:r>
    </w:p>
    <w:p>
      <w:pPr>
        <w:pStyle w:val="Heading18"/>
        <w:keepNext w:val="0"/>
        <w:spacing w:after="200" w:line="340" w:lineRule="atLeast"/>
        <w:ind w:left="0" w:right="0" w:firstLine="0"/>
        <w:jc w:val="center"/>
      </w:pPr>
      <w:hyperlink r:id="rId84" w:history="1">
        <w:r>
          <w:rPr>
            <w:rFonts w:ascii="arial" w:eastAsia="arial" w:hAnsi="arial" w:cs="arial"/>
            <w:b/>
            <w:i/>
            <w:strike w:val="0"/>
            <w:color w:val="0077CC"/>
            <w:sz w:val="28"/>
            <w:u w:val="single"/>
            <w:vertAlign w:val="baseline"/>
          </w:rPr>
          <w:t>Ministers urged to let in 3,000 unaccompanied child refugees; MPs to vote on Lords amendment which would force the government to admit youngsters from war-torn countries</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 7:00 AM GMT</w:t>
      </w:r>
    </w:p>
    <w:p>
      <w:pPr>
        <w:pStyle w:val="Normal10"/>
        <w:keepNext w:val="0"/>
        <w:spacing w:after="0" w:line="240" w:lineRule="atLeast"/>
        <w:ind w:right="0"/>
        <w:jc w:val="both"/>
      </w:pPr>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0"/>
        <w:keepNext w:val="0"/>
        <w:spacing w:before="120" w:after="0" w:line="220" w:lineRule="atLeast"/>
        <w:ind w:left="0" w:right="0" w:firstLine="0"/>
        <w:jc w:val="left"/>
      </w:pPr>
      <w:r>
        <w:br/>
      </w:r>
      <w:r>
        <w:pict>
          <v:shape id="_x0000_i1062" type="#_x0000_t75" style="width:167.98pt;height:30.75pt">
            <v:imagedata r:id="rId20"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Stewart Political editor</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3" style="position:absolute;z-index:25167667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MPs hope to inflict an embarrassing defeat on the government on Monday over its refusal to extend help to unaccompanied child refugees from Syria and other war-torn countries who are stranded in Europe.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led by Save the Children are urging MPs on both sides of the house to back an amendment to the immigration bill tabled by the Labour peer Alf Dubs and passed by the House of Lords, which would force the government to accept 3,000 unaccompanied children.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Farron, the Liberal Democrat leader, has written to every MP urging them to support the amendment. He said: "The vote on Monday is a test of Britain's humanity. MPs must stand up for the values and traditions that make Britain great."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Dubs, who drew up the proposal, was a beneficiary of the kindertransport, the government-backed effort to accept child refugees from Germany in the run-up to the second world war.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95,000 unaccompanied child refugees are estimated to have applied for asylum in Europe last year. The Labour MP Yvette Cooper, who is chair of the party's refugee taskforce, has visited the migrant camps in Calais. She says many of the children at the sites are at risk of human trafficking and rape.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the EU's criminal intelligence agency, estimated in January that 10,000 children had gone missing after arriving in Europe, warning that many had been taken by criminal gangs.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50 years' time, how will we look back on what we did in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Cooper said. "All we ask is for the government to say Britain will do its bit."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made an announcement last week about providing support for up to 3,000 child refugees from camps within the war-torn Middle East. But Save the Children and others said it was merely a re-announcement of aid already promised, and failed to offer any help to children already trapped in Europe.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Farron said: "The government has tried to muddy the water with a concession that will not help a single child who is alone and vulnerable in Europe. The orphaned children I have met need help and hope."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statement appears to have convinced some Conservatives who had expressed concerns about the issue, however, including backbench MP David Burrowes, who said he would vote with the government on Monday.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10"/>
      </w:pPr>
    </w:p>
    <w:p>
      <w:pPr>
        <w:pStyle w:val="Normal10"/>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5"/>
          <w:headerReference w:type="default" r:id="rId86"/>
          <w:footerReference w:type="even" r:id="rId87"/>
          <w:footerReference w:type="default" r:id="rId88"/>
          <w:headerReference w:type="first" r:id="rId89"/>
          <w:footerReference w:type="first" r:id="rId90"/>
          <w:pgSz w:w="12240" w:h="15840"/>
          <w:pgMar w:top="840" w:right="1000" w:bottom="840" w:left="1000" w:header="400" w:footer="400"/>
          <w:pgNumType w:fmt="decimal"/>
          <w:cols w:space="720"/>
          <w:titlePg w:val="0"/>
        </w:sectPr>
      </w:pPr>
    </w:p>
    <w:p>
      <w:pPr>
        <w:pStyle w:val="Normal11"/>
      </w:pPr>
      <w:bookmarkStart w:id="20" w:name="Bookmark_11"/>
      <w:bookmarkEnd w:id="20"/>
    </w:p>
    <w:p>
      <w:pPr>
        <w:pStyle w:val="Normal11"/>
      </w:pPr>
      <w:r>
        <w:pict>
          <v:shape id="_x0000_i1065" type="#_x0000_t75" alt="LexisNexis®" style="width:147.75pt;height:30pt">
            <v:imagedata r:id="rId18" o:title=""/>
          </v:shape>
        </w:pict>
      </w:r>
      <w:r>
        <w:cr/>
      </w:r>
    </w:p>
    <w:p>
      <w:pPr>
        <w:pStyle w:val="Heading19"/>
        <w:keepNext w:val="0"/>
        <w:spacing w:after="200" w:line="340" w:lineRule="atLeast"/>
        <w:ind w:left="0" w:right="0" w:firstLine="0"/>
        <w:jc w:val="center"/>
      </w:pPr>
      <w:hyperlink r:id="rId91" w:history="1">
        <w:r>
          <w:rPr>
            <w:rFonts w:ascii="arial" w:eastAsia="arial" w:hAnsi="arial" w:cs="arial"/>
            <w:b/>
            <w:i/>
            <w:strike w:val="0"/>
            <w:color w:val="0077CC"/>
            <w:sz w:val="28"/>
            <w:u w:val="single"/>
            <w:vertAlign w:val="baseline"/>
          </w:rPr>
          <w:t>Syrian</w:t>
        </w:r>
      </w:hyperlink>
      <w:hyperlink r:id="rId91" w:history="1">
        <w:r>
          <w:rPr>
            <w:rFonts w:ascii="arial" w:eastAsia="arial" w:hAnsi="arial" w:cs="arial"/>
            <w:b/>
            <w:i/>
            <w:strike w:val="0"/>
            <w:color w:val="0077CC"/>
            <w:sz w:val="28"/>
            <w:u w:val="single"/>
            <w:vertAlign w:val="baseline"/>
          </w:rPr>
          <w:t xml:space="preserve"> </w:t>
        </w:r>
      </w:hyperlink>
      <w:hyperlink r:id="rId91" w:history="1">
        <w:r>
          <w:rPr>
            <w:rFonts w:ascii="arial" w:eastAsia="arial" w:hAnsi="arial" w:cs="arial"/>
            <w:b/>
            <w:i/>
            <w:strike w:val="0"/>
            <w:color w:val="0077CC"/>
            <w:sz w:val="28"/>
            <w:u w:val="single"/>
            <w:vertAlign w:val="baseline"/>
          </w:rPr>
          <w:t>refugees</w:t>
        </w:r>
      </w:hyperlink>
      <w:hyperlink r:id="rId91" w:history="1">
        <w:r>
          <w:rPr>
            <w:rFonts w:ascii="arial" w:eastAsia="arial" w:hAnsi="arial" w:cs="arial"/>
            <w:b/>
            <w:i/>
            <w:strike w:val="0"/>
            <w:color w:val="0077CC"/>
            <w:sz w:val="28"/>
            <w:u w:val="single"/>
            <w:vertAlign w:val="baseline"/>
          </w:rPr>
          <w:t xml:space="preserve"> find a welcome and some familiar fragility in Mali; Despite its poverty and security problems, Mali has provided a haven for some fleeing Syria's civil war</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2016 Wednesday 4:29 PM GMT</w:t>
      </w:r>
    </w:p>
    <w:p>
      <w:pPr>
        <w:pStyle w:val="Normal11"/>
        <w:keepNext w:val="0"/>
        <w:spacing w:after="0" w:line="240" w:lineRule="atLeast"/>
        <w:ind w:right="0"/>
        <w:jc w:val="both"/>
      </w:pPr>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1"/>
        <w:keepNext w:val="0"/>
        <w:spacing w:before="120" w:after="0" w:line="220" w:lineRule="atLeast"/>
        <w:ind w:left="0" w:right="0" w:firstLine="0"/>
        <w:jc w:val="left"/>
      </w:pPr>
      <w:r>
        <w:br/>
      </w:r>
      <w:r>
        <w:pict>
          <v:shape id="_x0000_i1066" type="#_x0000_t75" style="width:167.98pt;height:30.75pt">
            <v:imagedata r:id="rId20"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Duval Smith in Bamako</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7" style="position:absolute;z-index:25167872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Fearful of the Mediterranean crossing and confused by reports of a European refugee lockdown, Syrians are seeking the precarious safety of Mali - which is itself on humanitarian life support and faces severe security challenges.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this is better than aerial bombardments," says former Idlib taxi driver Abdulhamid Daher, 57. He sits behind the national stadium, Stade du 26 Mars, in Bamako. A friend from the same city in north-west Syria has a job guarding a lorry parked on the wasteland. Daher spends his days here drinking tea, except Mondays. That is when he goes to the German embassy to ask when he might be able to join his wife and seven children in Dortmund. The routine has been the same for seven months.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from northern Mali indicate that hundreds of people - perhaps up to 2,000 - have migrated from Syria since October. But the figures are unconfirmed. No one keeps records at In-Khalil - a border post in the desert between Mali and Algeria.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picture is clearer in Bamako. Last month, the UN refugee agency (UNHCR) confirmed that it has registered 92 Syrians in Mali's capital. All but 10 of them have been granted refugee status. Most, like Daher, want to join relatives in Europe.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separated by the war. When the bombing started I sent my wife and small children to another neighbourhood of Idlib. One of my sons had a job on a building site in Libya. He was able to get them out, and to get them to Italy then Germany. I got out later."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Daher's journey has covered nearly 7,000km. From Syria, he fled to Turkey - "The Mediterranean was too frightening." He spent five months in Mauritania's capital, Nouakchott, before travelling to Mali.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to Bamako because there are other Syrians here and the Malians have a good reputation. The people here do not speak Arabic. But they are kind. We never go hungry. Our biggest problem is the filth and the mosquitoes that give us malaria,'' says Daher, a diabetic who receives treatment at a state hospital.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 one of the poorest countries in the world, is better-known for its large-scale emigration - thousands of young men cross the Sahara every year en route to Europe - than for hosting refugees. Since 2012, it has been under attack by groups linked to al-Qaida. France intervened militarily in 2013. Currently, 12,600 UN military and police are deployed in the country, which has thousands of displaced citizens and high levels of poverty and malnutrition.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Syrian families live in a three-room flat near the stadium. It has no furniture - only mattresses and mosquito nets. The families came to the neighbourhood because 35-year-old Jamal Ahmad guards the lorry here. "I arrived in west Africa before the war, five years ago. I was recruited by a Lebanese guy to drive a truck in Burkina Faso. But that did not work out so I came to Mali. My wife and our six children joined me two years ago. I earn 100,000 CFA francs ($200) per month.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else is charity. A Mauritanian man is paying the school fees of all our children. The Malian who owns the truck has given us use of the flat. Some Lebanese Malians pay our water and electricity bills. But the conditions are terrible. There are open sewers everywhere."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Ahmad, who was a lorry driver in Syria, says most of the refugees want to go to Germany or Sweden. "But the paperwork is slow. We feel helpless. We have contacted different international charities but only one, Acted, has given us a little cash."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Syrians include about 20 Kurds from Kobani who live in a different part of Bamako. Mechanic Antar Khalil, 45, arrived 16 months ago with his wife and five children. He wants to go to Sweden, Switzerland or Canada but has high praise for Mali. "There was no work for foreigners in Mauritania. Here you can manage if you are willing to do any job. The Malians pay anything from 5,000 francs to 20,000 per day. They do their best for us."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Malians have a good reputation. The people here do not speak Arabic. But they are kind. We never go hungry.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few months, the UNHCR has provided mosquito nets, mattresses, kitchen sets and cash grants. The agency presses the government to register the Syrians as refugees and raises awareness of their existence with the embassies of the countries they wish to go to.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months pass, the risk grows that some will attempt to follow the perilous route across the desert to Algeria or Libya. The UNHCR warns them of the dangers but it cannot stop them. For reasons of security and resources, the agency has no staff in the far north of Mali. In September, a group of 36 Syrians were arrested in Gao. When the UNHCR went to the police station two days after their arrest, the group had left - possibly to cross the desert with traffickers. The whereabouts of the up to 2,000 Syrians reported at In-Khalil is unknown.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Syrians are living in hardship but there is a limit to what we can do," said a UNHCR official in Bamako. "We need to provide protection without discrimination. There are 15,000 Mauritanians in Kayes [western Mali]. We also have Ivorian and Congolese refugees. Last year, unexpectedly, we received 1,000 refugees from the Central African Republic."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regional humanitarian coordinator for the Sahel, Toby Lanzer, said he was aware of the Syrians in Mali. "Getting stuck in Mali is far from what any refugee from Syria might hope for. But aid agencies have received less than 15% of the funding they applied for [under the 2016 humanitarian response plan ] for their operations on behalf of the people of Mali. If resources are unavailable, stark choices have to be made."</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2016</w:t>
      </w:r>
    </w:p>
    <w:p>
      <w:pPr>
        <w:pStyle w:val="Normal11"/>
      </w:pPr>
    </w:p>
    <w:p>
      <w:pPr>
        <w:pStyle w:val="Normal11"/>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2"/>
          <w:headerReference w:type="default" r:id="rId93"/>
          <w:footerReference w:type="even" r:id="rId94"/>
          <w:footerReference w:type="default" r:id="rId95"/>
          <w:headerReference w:type="first" r:id="rId96"/>
          <w:footerReference w:type="first" r:id="rId97"/>
          <w:pgSz w:w="12240" w:h="15840"/>
          <w:pgMar w:top="840" w:right="1000" w:bottom="840" w:left="1000" w:header="400" w:footer="400"/>
          <w:pgNumType w:fmt="decimal"/>
          <w:cols w:space="720"/>
          <w:titlePg w:val="0"/>
        </w:sectPr>
      </w:pPr>
    </w:p>
    <w:p>
      <w:pPr>
        <w:pStyle w:val="Normal12"/>
      </w:pPr>
      <w:bookmarkStart w:id="22" w:name="Bookmark_12"/>
      <w:bookmarkEnd w:id="22"/>
    </w:p>
    <w:p>
      <w:pPr>
        <w:pStyle w:val="Normal12"/>
      </w:pPr>
      <w:r>
        <w:pict>
          <v:shape id="_x0000_i1069" type="#_x0000_t75" alt="LexisNexis®" style="width:147.75pt;height:30pt">
            <v:imagedata r:id="rId18" o:title=""/>
          </v:shape>
        </w:pict>
      </w:r>
      <w:r>
        <w:cr/>
      </w:r>
    </w:p>
    <w:p>
      <w:pPr>
        <w:pStyle w:val="Heading110"/>
        <w:keepNext w:val="0"/>
        <w:spacing w:after="200" w:line="340" w:lineRule="atLeast"/>
        <w:ind w:left="0" w:right="0" w:firstLine="0"/>
        <w:jc w:val="center"/>
      </w:pPr>
      <w:hyperlink r:id="rId98" w:history="1">
        <w:r>
          <w:rPr>
            <w:rFonts w:ascii="arial" w:eastAsia="arial" w:hAnsi="arial" w:cs="arial"/>
            <w:b/>
            <w:i/>
            <w:strike w:val="0"/>
            <w:color w:val="0077CC"/>
            <w:sz w:val="28"/>
            <w:u w:val="single"/>
            <w:vertAlign w:val="baseline"/>
          </w:rPr>
          <w:t>Syrian refugee children reduced to selling on Beirut's streets to feed their families; With more than 90% of refugees in Lebanon short of food and facing cuts to aid, desperate families often rely on their children to boost income</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2017 Wednesday 9:00 AM GMT</w:t>
      </w:r>
    </w:p>
    <w:p>
      <w:pPr>
        <w:pStyle w:val="Normal12"/>
        <w:keepNext w:val="0"/>
        <w:spacing w:after="0" w:line="240" w:lineRule="atLeast"/>
        <w:ind w:right="0"/>
        <w:jc w:val="both"/>
      </w:pPr>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2"/>
        <w:keepNext w:val="0"/>
        <w:spacing w:before="120" w:after="0" w:line="220" w:lineRule="atLeast"/>
        <w:ind w:left="0" w:right="0" w:firstLine="0"/>
        <w:jc w:val="left"/>
      </w:pPr>
      <w:r>
        <w:br/>
      </w:r>
      <w:r>
        <w:pict>
          <v:shape id="_x0000_i1070" type="#_x0000_t75" style="width:167.98pt;height:30.75pt">
            <v:imagedata r:id="rId20"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Morgan Meaker in Beirut</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1" style="position:absolute;z-index:25168076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Seven-year-old Salma Ismat* weaves between the bar stools trying to sell flowers to the crowds drinking cocktails and beer on Beirut's Armenia Street. When she's not scowling at the people who ignore her, the little Syrian girl tries to spell, out loud, the neon name of the bar. She does go to school, she says; this is just a part-time job.</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refugees struggle to survive, they start to use negative coping mechanisms," says the World Food Programme's (WFP) communications officer, Edward Johnson. "They start relying more on their children, sending them to work."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crisis in Syria approaches its sixth anniversary, the UN says 93% of refugee households in Lebanon don't have enough food. When families can't afford the basics, sending children out to work is one potentially dangerous way they try to cope. They also exhaust savings, sell any land or property they might own in Syria, and fall into debt.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 children working in Lebanon face violence and 10-hour days, says IRC</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estimated 1.5 million Syrians in the country, almost one in three people in Lebanon are refugees. But Syrians are only allowed to work in agriculture, construction or cleaning. More than 70% live below the poverty line and, with limited job options, many are reliant on aid. Yet UN agencies are struggling to support them.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WFP's work has been affected by cuts and competition, says Johnson: "There's Syria next door, which is sexier for donors - there's actually a war going on there."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agency used to give money to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registered in Lebanon but, as more people came over the border, the number had to be capped . The WFP currently supports 700,000 children and adults with $27 (£22) each a month. Heads of households receive a debit-style card that can be used to buy food at approved shops around the country.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Sawsan Sadek, her husband and four children, $27 is not enough. At the beginning of the month, her family eats two good-sized meals each day. Towards the end, the portions get smaller as the money runs out.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Sadek remembers how there was always cake in the fridge at home in Idlib, a city in north-west Syria. In their new apartment - which they share with two other families in Beirut's Armenian district - they eat mostly rice, pasta and potatoes. "But the children love potatoes," says Sadek.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2016 vulnerability assessment, the UN found that one-third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were not getting enough nutrients. Families try to save money by filling up on carbohydrates, and avoiding more expensive food such as meat or fresh vegetables.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blacksmith Osman Haco* says he misses eating meat. He moved his family to Lebanon five years ago, after a bomb destroyed their house. "We used to buy meat in Syria. It was always in the freezer. Now we can only afford it once a month," he says. The family lives in a tiny, one-room apartment.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 want to go home':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has meant Haco's eldest son, now 13, has missed a lot of schooling. In Lebanon he was placed in a class with much younger children. He hated it, so dropped out. Now he works at a hairdresser's. "Because he doesn't go to school, it's better that he works," says his mother, Asya.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is working with families and young people, helping them to protect themselves against exploitation in the labour market. "We understand that in poor communities, child labour is expected," says a Save the Children spokesperson. "But we try to work with the parents, teaching them the importance of education, even if a child has to work. We don't want to see a lost generation."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NGOs noticed an increase in child labour when a severe funding shortfall hit in 2015. That year, the WFP had to reduce the monthly cash assistance to each refugee from $30 to $13.50.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WFP had been in a stable funding situation for most of 2016," says Paul Skoczylas, WFP deputy country director in Lebanon. "But looking at 2017, there are some funding issues."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November 2016, the Lebanon crisis response plan was only 50% funded. This year, the UN food agency only has enough money to continue operations through to the second week of February, says Skoczylas.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Véronique Barbelet, research fellow at London's Overseas Development Institute, says refugee crises have become more expensive and last for longer. "More than 40% of refugees worldwide are displaced for more than 10 years," she says. "The whole model of creating camps and caring for refugees was based on the idea that displacement is temporary, but it hasn't been for years. We need to change the support of refugees."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meantime, girls like Salma will continue to wander the streets of Beirut, bunches of flowers wedged under their arms.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Names have been changed to protect identities</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2017</w:t>
      </w:r>
    </w:p>
    <w:p>
      <w:pPr>
        <w:pStyle w:val="Normal12"/>
      </w:pPr>
    </w:p>
    <w:p>
      <w:pPr>
        <w:pStyle w:val="Normal12"/>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9"/>
          <w:headerReference w:type="default" r:id="rId100"/>
          <w:footerReference w:type="even" r:id="rId101"/>
          <w:footerReference w:type="default" r:id="rId102"/>
          <w:headerReference w:type="first" r:id="rId103"/>
          <w:footerReference w:type="first" r:id="rId104"/>
          <w:pgSz w:w="12240" w:h="15840"/>
          <w:pgMar w:top="840" w:right="1000" w:bottom="840" w:left="1000" w:header="400" w:footer="400"/>
          <w:pgNumType w:fmt="decimal"/>
          <w:cols w:space="720"/>
          <w:titlePg w:val="0"/>
        </w:sectPr>
      </w:pPr>
    </w:p>
    <w:p>
      <w:pPr>
        <w:pStyle w:val="Normal13"/>
      </w:pPr>
      <w:bookmarkStart w:id="24" w:name="Bookmark_13"/>
      <w:bookmarkEnd w:id="24"/>
    </w:p>
    <w:p>
      <w:pPr>
        <w:pStyle w:val="Normal13"/>
      </w:pPr>
      <w:r>
        <w:pict>
          <v:shape id="_x0000_i1073" type="#_x0000_t75" alt="LexisNexis®" style="width:147.75pt;height:30pt">
            <v:imagedata r:id="rId18" o:title=""/>
          </v:shape>
        </w:pict>
      </w:r>
      <w:r>
        <w:cr/>
      </w:r>
    </w:p>
    <w:p>
      <w:pPr>
        <w:pStyle w:val="Heading111"/>
        <w:keepNext w:val="0"/>
        <w:spacing w:after="200" w:line="340" w:lineRule="atLeast"/>
        <w:ind w:left="0" w:right="0" w:firstLine="0"/>
        <w:jc w:val="center"/>
      </w:pPr>
      <w:hyperlink r:id="rId105" w:history="1">
        <w:r>
          <w:rPr>
            <w:rFonts w:ascii="arial" w:eastAsia="arial" w:hAnsi="arial" w:cs="arial"/>
            <w:b/>
            <w:i/>
            <w:strike w:val="0"/>
            <w:color w:val="0077CC"/>
            <w:sz w:val="28"/>
            <w:u w:val="single"/>
            <w:vertAlign w:val="baseline"/>
          </w:rPr>
          <w:t>Australia resettles only a sixth of promised Syrian refugee intake; Nearly a year after Tony Abbott announced the additional humanitarian intake, only 2,000 have been taken in</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2016 Thursday 9:22 PM GMT</w:t>
      </w:r>
    </w:p>
    <w:p>
      <w:pPr>
        <w:pStyle w:val="Normal13"/>
        <w:keepNext w:val="0"/>
        <w:spacing w:after="0" w:line="240" w:lineRule="atLeast"/>
        <w:ind w:right="0"/>
        <w:jc w:val="both"/>
      </w:pPr>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3"/>
        <w:keepNext w:val="0"/>
        <w:spacing w:before="120" w:after="0" w:line="220" w:lineRule="atLeast"/>
        <w:ind w:left="0" w:right="0" w:firstLine="0"/>
        <w:jc w:val="left"/>
      </w:pPr>
      <w:r>
        <w:br/>
      </w:r>
      <w:r>
        <w:pict>
          <v:shape id="_x0000_i1074" type="#_x0000_t75" style="width:167.98pt;height:30.75pt">
            <v:imagedata r:id="rId20"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Doherty</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5" style="position:absolute;z-index:25168281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resettled 2,000 refugees fleeing the Syrian conflict in almost a year, in the same time as Canada and the US have taken in 30,000 and 10,000 people respectively.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a year after the former prime minister Tony Abbott announced an additional humanitarian intake of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just 2,000 have been resettled under the program.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department source told the Guardian the figure was "starting to pick up but it's still only about 2,000". The vast majority of that figure are understood to have arrived in the past six weeks. The immigration minister and his department both refused to answer questions on the program.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Turnbull defends George Christensen's opposition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Mackay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Six-hundred of those Syrians who have come to Australia under the program have been resettled in New South Wales, the NSW coordinator general for refugee resettlement, Peter Shergold, told the Guardian.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announced the Syrian resettlement scheme - in addition to Australia's annual humanitarian intake - on 9 September 2015.</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4 November 2015, Canada has resettled 30,136 people fleeing the Syrian conflict. The Canadian government has a website, tagged #Welcome Refugees, which updates details of the progress of the resettlement program.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announced that the US would this week receive its 10,000th Syrian refugee since October 2015, ahead of the government's planned resettlement schedule.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behalf of the president and his administration, I extend the warmest of welcomes to each and every one of our Syrian arrivals, as well as the many other refugees resettled this year from all over the world," the US national security adviser, Susan Rice, said. The US will resettle about 85,000 refugees this year.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has been criticised for moving too slowly to resettle refugees fleeing the conflict in Syria and Iraq.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Australia's 12,000 additional humanitarian places last September, Abbott said: "Our focus will be on those most in need - the women, children and families of persecuted minorities who have sought refuge from the conflict in Jordan, Lebanon and Turkey."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imposed no timeframe for their resettlement.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putting a timetable on it because we do have to make all of these important checks - health, security, character - because it is important that we bring in people who are going to be contributors to the Australian community," he said. "It is important that we don't bring in anyone from this troubled region who might ultimately be a problem for the Australian community."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has urged Australia to move more swiftly on its resettlement efforts of refugees who have escaped Syria's now five-year-old civil war.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an obligation to provide details on meeting its commitment to resettle an additional 12,000 Syrian and Iraqi refugees in Australia," Oxfam Australia's chief executive, Helen Szoke, said. "So far, there has been a lack of transparency as to how many of these refugees have arrived in Australia or any firm commitment as to when the promise - made nearly a year ago - will be met in full."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acting chief executive of the Refugee Council of Australia, Tim O'Connor, told the Guardian his organisation welcomed the recent increase in the speed of arrival of Syrians and Iraqis as part of the September 2015 commitment of 12,000 additional refugee resettlement places.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settlement organisations have long been prepared for the scale-up of this refugee intake and are now very busy in bringing their expertise to resettle these people into the Australian community. The expectation is that the majority of the 12,000 will arrive within the next 18 months."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humanitarian refugee intake was 13,750 last year and will remain at that level for the 2016-17 financial year. It is slated to increase to 18,750 by 2018-19.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a policy of lifting Australia's humanitarian intake to 27,000, while the Greens have proposed 50,000.</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19, the UN secretary general, Ban Ki-Moon, will host a summit in New York "addressing large movements of refugees and migrants". But a draft declaration document from the summit has already been widely circulated and widely condemned for its failure to commit countries to concrete actions to make refugees' journeys better or safer. The declaration is also not legally enforceable.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Cory Bernardi's stance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flippant fear-mongering. And it's not working | Kristina Keneally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after Ban's summit, the US president is hosting his own "leaders' summit", also in NY.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unlike the UN event, the US summit has been billed as a "pay-to-play" summit, with Obama offering invitations only to countries who indicate in advance that they are prepared to make concrete commitments to accept more refugees from the growing global pool of displaced people.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understands Australia has been invited but has not yet formally accepted as the government considers what, if any, commitments it is prepared to make. Australia would likely be represented by the prime minister, Malcolm Turnbull, the foreign affairs minister, Julie Bishop, and the immigration minister, Peter Dutton.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says more than 65m people are currently forcibly displaced from their homes, 24.5m of those outside their own country.</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2016</w:t>
      </w:r>
    </w:p>
    <w:p>
      <w:pPr>
        <w:pStyle w:val="Normal13"/>
      </w:pPr>
    </w:p>
    <w:p>
      <w:pPr>
        <w:pStyle w:val="Normal13"/>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06"/>
          <w:headerReference w:type="default" r:id="rId107"/>
          <w:footerReference w:type="even" r:id="rId108"/>
          <w:footerReference w:type="default" r:id="rId109"/>
          <w:headerReference w:type="first" r:id="rId110"/>
          <w:footerReference w:type="first" r:id="rId111"/>
          <w:pgSz w:w="12240" w:h="15840"/>
          <w:pgMar w:top="840" w:right="1000" w:bottom="840" w:left="1000" w:header="400" w:footer="400"/>
          <w:pgNumType w:fmt="decimal"/>
          <w:cols w:space="720"/>
          <w:titlePg w:val="0"/>
        </w:sectPr>
      </w:pPr>
    </w:p>
    <w:p>
      <w:pPr>
        <w:pStyle w:val="Normal14"/>
      </w:pPr>
      <w:bookmarkStart w:id="26" w:name="Bookmark_14"/>
      <w:bookmarkEnd w:id="26"/>
    </w:p>
    <w:p>
      <w:pPr>
        <w:pStyle w:val="Normal14"/>
      </w:pPr>
      <w:r>
        <w:pict>
          <v:shape id="_x0000_i1077" type="#_x0000_t75" alt="LexisNexis®" style="width:147.75pt;height:30pt">
            <v:imagedata r:id="rId18" o:title=""/>
          </v:shape>
        </w:pict>
      </w:r>
      <w:r>
        <w:cr/>
      </w:r>
    </w:p>
    <w:p>
      <w:pPr>
        <w:pStyle w:val="Heading112"/>
        <w:keepNext w:val="0"/>
        <w:spacing w:after="200" w:line="340" w:lineRule="atLeast"/>
        <w:ind w:left="0" w:right="0" w:firstLine="0"/>
        <w:jc w:val="center"/>
      </w:pPr>
      <w:hyperlink r:id="rId112" w:history="1">
        <w:r>
          <w:rPr>
            <w:rFonts w:ascii="arial" w:eastAsia="arial" w:hAnsi="arial" w:cs="arial"/>
            <w:b/>
            <w:i/>
            <w:strike w:val="0"/>
            <w:color w:val="0077CC"/>
            <w:sz w:val="28"/>
            <w:u w:val="single"/>
            <w:vertAlign w:val="baseline"/>
          </w:rPr>
          <w:t>Refugee response shows that when voters speak loudly, politicians listen; Where will it end, this unleashing of compassion towards people previously characterised as immigrants whose flight had to be stopped at all costs?</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 7:50 AM GMT</w:t>
      </w:r>
    </w:p>
    <w:p>
      <w:pPr>
        <w:pStyle w:val="Normal14"/>
        <w:keepNext w:val="0"/>
        <w:spacing w:after="0" w:line="240" w:lineRule="atLeast"/>
        <w:ind w:right="0"/>
        <w:jc w:val="both"/>
      </w:pPr>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4"/>
        <w:keepNext w:val="0"/>
        <w:spacing w:before="120" w:after="0" w:line="220" w:lineRule="atLeast"/>
        <w:ind w:left="0" w:right="0" w:firstLine="0"/>
        <w:jc w:val="left"/>
      </w:pPr>
      <w:r>
        <w:br/>
      </w:r>
      <w:r>
        <w:pict>
          <v:shape id="_x0000_i1078" type="#_x0000_t75" style="width:167.98pt;height:30.75pt">
            <v:imagedata r:id="rId20"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Lenore Taylor</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9" style="position:absolute;z-index:25168486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lesson here. When voters speak loudly enough, politicians listen. The Abbott government has come a long way since Sunday, when the prime minister suggested any additional intake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have to come from within the existing humanitarian intake.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days and thousands of Australian voices raised in protest later, he announced that we will welcome an additional 12,000 people fleeing the Syrian-Iraq conflict, offering them a permanent home and normal resettlement assistance. On top, we will provide $44m in extra assistance to those facing a winter in refugee camps.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Australia to accept an extra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will join US-led airstrikes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Suggestions that the haven we offer should be temporary were ignored. So was the idea, floated by some frontbenchers, that our compassion should somehow discriminate according to religion. This decision was not diminished by such meanness.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backbenchers who warned the prime minister that the "heartbeat of the community" was shifting in response to the images flooding in from Europe are delighted.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this immediate change of heart, the longer term implications are interesting.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will it end, this unleashing of compassion towards refugees - previously characterised as people whose flight had to be stopped, at all costs, by secret military-style operations, people who should be "waiting" in a non-existent "queue"?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Howard government "stopped the boats" and the fears of "loss of control over our borders" subsided, the voices of moderate Liberals broke through and by 2005 people like Petro Georgiou and Judi Moylan forced a softening of the detention system, including allowing people on temporary visas to stay permanently.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the 30,000 asylum seekers who have been waiting in limbo inside Australia have barely begun their processing and, at the moment, a temporary protection visa is all they can hope for, even if they are successful. Those on Manus Island and Nauru have even bleaker prospects.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Poll shows Australians back rise in refugee intake, but criticise Abbott's handling of crisis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Lonergan Research poll reported by Guardian Australia shows a clear majority of Australians support the idea that we should show more generosity to Syrian asylum seekers but also that a clear majority continue to support Operation Sovereign Borders.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pictures - of mass human exodus, of tiny Alan Kurdi washed up on a beach like jetsam - that prompted the outpouring of compassion that seemed to change the Abbott government's mind on the Syrian crisis. It was stories - of mental health impacts and unremitting despair - that forced the 2005 change on temporary protection visas. "Operational secrecy" means the pictures and stories of those caught up in Australia's current border policies are difficult to provide.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seen once again how human stories can move public opinion and prompt political action.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14"/>
      </w:pPr>
    </w:p>
    <w:p>
      <w:pPr>
        <w:pStyle w:val="Normal14"/>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3"/>
          <w:headerReference w:type="default" r:id="rId114"/>
          <w:footerReference w:type="even" r:id="rId115"/>
          <w:footerReference w:type="default" r:id="rId116"/>
          <w:headerReference w:type="first" r:id="rId117"/>
          <w:footerReference w:type="first" r:id="rId118"/>
          <w:pgSz w:w="12240" w:h="15840"/>
          <w:pgMar w:top="840" w:right="1000" w:bottom="840" w:left="1000" w:header="400" w:footer="400"/>
          <w:pgNumType w:fmt="decimal"/>
          <w:cols w:space="720"/>
          <w:titlePg w:val="0"/>
        </w:sectPr>
      </w:pPr>
    </w:p>
    <w:p>
      <w:pPr>
        <w:pStyle w:val="Normal15"/>
      </w:pPr>
      <w:bookmarkStart w:id="28" w:name="Bookmark_15"/>
      <w:bookmarkEnd w:id="28"/>
    </w:p>
    <w:p>
      <w:pPr>
        <w:pStyle w:val="Normal15"/>
      </w:pPr>
      <w:r>
        <w:pict>
          <v:shape id="_x0000_i1081" type="#_x0000_t75" alt="LexisNexis®" style="width:147.75pt;height:30pt">
            <v:imagedata r:id="rId18" o:title=""/>
          </v:shape>
        </w:pict>
      </w:r>
      <w:r>
        <w:cr/>
      </w:r>
    </w:p>
    <w:p>
      <w:pPr>
        <w:pStyle w:val="Heading113"/>
        <w:keepNext w:val="0"/>
        <w:spacing w:after="200" w:line="340" w:lineRule="atLeast"/>
        <w:ind w:left="0" w:right="0" w:firstLine="0"/>
        <w:jc w:val="center"/>
      </w:pPr>
      <w:hyperlink r:id="rId119" w:history="1">
        <w:r>
          <w:rPr>
            <w:rFonts w:ascii="arial" w:eastAsia="arial" w:hAnsi="arial" w:cs="arial"/>
            <w:b/>
            <w:i/>
            <w:strike w:val="0"/>
            <w:color w:val="0077CC"/>
            <w:sz w:val="28"/>
            <w:u w:val="single"/>
            <w:vertAlign w:val="baseline"/>
          </w:rPr>
          <w:t>Seven in 10 Australians think the government should do more to help refugees; Global survey by Amnesty International ranks Australia as fifth most welcoming population, with two-thirds happy for refugees to settle in their cities</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2016 Thursday 1:02 AM GMT</w:t>
      </w:r>
    </w:p>
    <w:p>
      <w:pPr>
        <w:pStyle w:val="Normal15"/>
        <w:keepNext w:val="0"/>
        <w:spacing w:after="0" w:line="240" w:lineRule="atLeast"/>
        <w:ind w:right="0"/>
        <w:jc w:val="both"/>
      </w:pPr>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5"/>
        <w:keepNext w:val="0"/>
        <w:spacing w:before="120" w:after="0" w:line="220" w:lineRule="atLeast"/>
        <w:ind w:left="0" w:right="0" w:firstLine="0"/>
        <w:jc w:val="left"/>
      </w:pPr>
      <w:r>
        <w:br/>
      </w:r>
      <w:r>
        <w:pict>
          <v:shape id="_x0000_i1082" type="#_x0000_t75" style="width:167.98pt;height:30.75pt">
            <v:imagedata r:id="rId20"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Doherty in Sydney</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3" style="position:absolute;z-index:25168691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people are among the most welcoming of refugees in the world, with seven in 10 saying the country should do more to assist people fleeing war and persecution, a global Amnesty International survey has found.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Fact check: was Peter Dutton right about 'illiterate' refugees 'taking jobs'?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attitude is in stark contrast to government statements this week. Immigration minister Peter Dutton argued refugees are largely uneducated and illiterate, and that accepting more into Australia would see them take jobs from Australians or burden the country's welfare system.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than half of Australian respondents to the Amnesty survey said they would welcome refugees into their neighbourhoods, and more than one in 10 would welcome a refugee to live in their home.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Globally, China, Germany and the UK were found to be the countries with populations most welcoming of refugees, followed by Canada and Australia in fifth place; while Russia, Indonesia and Thailand ranked lowest of the 27 countries surveyed.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27,000 people responded to the survey, conducted by Globescan in person, by phone, and online, for Amnesty International.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of Australians found:</w:t>
      </w:r>
    </w:p>
    <w:p>
      <w:pPr>
        <w:pStyle w:val="Normal15"/>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84% agreed that "people should be able to take refuge in other countries to escape war or persecution".</w:t>
      </w:r>
    </w:p>
    <w:p>
      <w:pPr>
        <w:pStyle w:val="Normal15"/>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71% believed the government should do more to help refugees fleeing war or persecution.</w:t>
      </w:r>
    </w:p>
    <w:p>
      <w:pPr>
        <w:pStyle w:val="Normal15"/>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68% would welcome refugees living in their city, town, or village.</w:t>
      </w:r>
    </w:p>
    <w:p>
      <w:pPr>
        <w:pStyle w:val="Normal15"/>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57% would welcome refugees living in their neighbourhood.</w:t>
      </w:r>
    </w:p>
    <w:p>
      <w:pPr>
        <w:pStyle w:val="Normal15"/>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13% would welcome refugees living in their own home.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of the Amnesty survey contrast sharply with domestic polling, which shows support for hardline asylum policies in Australia. Essential Report polling found 48% of people (43% of Labor voters, 62% of Coalition voters) oppose the idea of bringing asylum seekers from Manus Island to Australia, even though Papua New Guinea's supreme court has found the centre illegal.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27,000 respondents globally, two-thirds said their governments should do more to help refugees. One in 10 would accept a refugee to live in their own home.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China, 46% said they would accept refugees into their own home.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which received 1.1 million asylum seekers in 2015, almost every respondent (96%) said they would accept refugees in their country, while only 3% said refugees should be refused entry.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Jordan - a country that already hosts 650,000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- 84% of people believe their government should do more to assist refugees fleeing war or persecution.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from Syria make up a quarter of Lebanon's population and 69% of that country's citizens believe their government should do more to assist.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figures speak for themselves," Amnesty International secretary general Salil Shetty said. "People are ready to make refugees welcome, but governments' inhumane responses to the refugee crisis are badly out of touch with their own citizens.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Welcome Index exposes the shameful way governments have played short-term politics with the lives of people fleeing war and repression.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cannot allow their response to the refugee crisis to be held hostage by headlines. Too often they use xenophobic anti-refugee rhetoric to chase approval ratings. This survey suggests they are not listening to the silent majority of welcoming citizens who take the refugee crisis personally."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Dutton said Australia would not consider accepting more refugees than its current humanitarian intake, presently at 13,750 rising to 18,750 by 2018. A one-off additional intake of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currently being undertaken.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said more refugees would be a drain on Australia's welfare system, or else would cause unemployment to rise by taking jobs from Australians.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people, they won't be, you know, numerate or literate in their own language, let alone English. These people would be taking Australian jobs, there's no question about that," Dutton said.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of them that would be unemployed, they would languish in unemployment queues and on Medicare and the rest of it, so there would be huge cost and there's no sense in sugar-coating that, that's the scenario."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Australia's refugee co-ordinator Graham Thom said that while Australia had experienced "dreadful rhetoric" around boat-borne asylum seekers for years, criticism of Australia's offshore humanitarian program to resettle recognised refugees from overseas - in defiance of international opinion - was rare.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disconnect between the attitudes of ordinary Australians and the political rhetoric in this country was most apparent in the response to the decision to accept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Thom said.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outpouring of generosity from churches, community groups, individual families offering their homes to assist people demonstrated that people in Australia are ready and willing to assist people in need."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 said wealthy Western countries needed to do more to help resettle displaced people across the world. Currently 86% of the world's refugees are hosted by developing countries.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leaders and delegates will meet at the UN-convened world humanitarian summit in Istanbul next week, where countries are expected to make commitments to resettle more refugees.</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2016</w:t>
      </w:r>
    </w:p>
    <w:p>
      <w:pPr>
        <w:pStyle w:val="Normal15"/>
      </w:pPr>
    </w:p>
    <w:p>
      <w:pPr>
        <w:pStyle w:val="Normal15"/>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0"/>
          <w:headerReference w:type="default" r:id="rId121"/>
          <w:footerReference w:type="even" r:id="rId122"/>
          <w:footerReference w:type="default" r:id="rId123"/>
          <w:headerReference w:type="first" r:id="rId124"/>
          <w:footerReference w:type="first" r:id="rId125"/>
          <w:pgSz w:w="12240" w:h="15840"/>
          <w:pgMar w:top="840" w:right="1000" w:bottom="840" w:left="1000" w:header="400" w:footer="400"/>
          <w:pgNumType w:fmt="decimal"/>
          <w:cols w:space="720"/>
          <w:titlePg w:val="0"/>
        </w:sectPr>
      </w:pPr>
    </w:p>
    <w:p>
      <w:pPr>
        <w:pStyle w:val="Normal16"/>
      </w:pPr>
      <w:bookmarkStart w:id="30" w:name="Bookmark_16"/>
      <w:bookmarkEnd w:id="30"/>
    </w:p>
    <w:p>
      <w:pPr>
        <w:pStyle w:val="Normal16"/>
      </w:pPr>
      <w:r>
        <w:pict>
          <v:shape id="_x0000_i1085" type="#_x0000_t75" alt="LexisNexis®" style="width:147.75pt;height:30pt">
            <v:imagedata r:id="rId18" o:title=""/>
          </v:shape>
        </w:pict>
      </w:r>
      <w:r>
        <w:cr/>
      </w:r>
    </w:p>
    <w:p>
      <w:pPr>
        <w:pStyle w:val="Heading114"/>
        <w:keepNext w:val="0"/>
        <w:spacing w:after="200" w:line="340" w:lineRule="atLeast"/>
        <w:ind w:left="0" w:right="0" w:firstLine="0"/>
        <w:jc w:val="center"/>
      </w:pPr>
      <w:hyperlink r:id="rId126" w:history="1">
        <w:r>
          <w:rPr>
            <w:rFonts w:ascii="arial" w:eastAsia="arial" w:hAnsi="arial" w:cs="arial"/>
            <w:b/>
            <w:i/>
            <w:strike w:val="0"/>
            <w:color w:val="0077CC"/>
            <w:sz w:val="28"/>
            <w:u w:val="single"/>
            <w:vertAlign w:val="baseline"/>
          </w:rPr>
          <w:t>House passes bill adding barriers for Syrian and Iraqi refugees entering US; House of Representatives approves legislation making entry even more difficult for refugees, but Obama has said he will veto and Senate is unlikely to vote on it</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 10:26 PM GMT</w:t>
      </w:r>
    </w:p>
    <w:p>
      <w:pPr>
        <w:pStyle w:val="Normal16"/>
        <w:keepNext w:val="0"/>
        <w:spacing w:after="0" w:line="240" w:lineRule="atLeast"/>
        <w:ind w:right="0"/>
        <w:jc w:val="both"/>
      </w:pPr>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6"/>
        <w:keepNext w:val="0"/>
        <w:spacing w:before="120" w:after="0" w:line="220" w:lineRule="atLeast"/>
        <w:ind w:left="0" w:right="0" w:firstLine="0"/>
        <w:jc w:val="left"/>
      </w:pPr>
      <w:r>
        <w:br/>
      </w:r>
      <w:r>
        <w:pict>
          <v:shape id="_x0000_i1086" type="#_x0000_t75" style="width:167.98pt;height:30.75pt">
            <v:imagedata r:id="rId20"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Jacobs in Washington</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7" style="position:absolute;z-index:25168896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has approved legislation that would make it even more difficult for refugees from Syria and Iraq to enter the United States, in a major rebuke to the Obama administration's refugee policy.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almost unanimous support from Republicans and 47 Democrats voting in favor, the House approved by 289 votes to 137 the American Security Against Foreign Enemies Act, which would require the secretary of homeland security, the FBI director and the director of national intelligence to each certify that a refugee was not a threat to national security before they were admitted to the United States.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America: separating fact from fiction in the debate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certification would come on top of the pre-existing extensive screening process for refugees seeking admittance to the United States, which currently takes over 18 months.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already said the president will veto the legislation if it is also passed by the Senate. However, if today's margin in the House was repeated in both chambers of Congress following a presidential veto, Congress could override such a veto. The measure is unlikely to receive a vote in the Senate because of the 60-vote super-majority needed to consider a bill under Senate rules.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chief of staff Denis McDonough and secretary of homeland security Jeh Johnson were on Capitol Hill lobbying against the bill on Thursday. However, those efforts did not sway some Democratic skeptics.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Democrat Sean Patrick Maloney told reporters that he thought the bill represented a simple improvement to the process. "The administration is required to certify many things under federal law, and I don't understand why the president couldn't direct the heads of these agencies within 24 hours of the completion of existing process to make this certification or not. It adds no new time."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congressman said "it is offensive to me that we would stigmatize refugees and make victims of people who have suffered so much already" and said he did not think the bill did that, unlike the reactions of many governors and Republican president candidates to the refugee issue. Instead, he insisted it represented a simple step to provide certification to the preexisting screening process.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opponents of the bill such as representative Emanuel Cleaver of Missouri dismissed the legislation as something simply designed to make people feel better. However, he noted that there had been a failure among politicians of both parties to acknowledge "the very legitimate and very real fear that's out there". In doing so, Cleaver echoed remarks made to reporters yesterday by Democratic senator Tim Kaine, who complained that the Obama administration had not properly "explained [the vetting system for refugees] to the American public".</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vote, Republicans were realistic about the bill's dim prospects of becoming law but saw it as an important step in raising public awareness of the refugee issue. Iowa congressman Steve King told the Guardian said that the bill "brings the public's attention to this".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said he thought the increased public attention would make it harder for Obama to veto the bill, and might even make it more likely an Obama veto could be overridden by Congress. However, King thought that the focus on the refugee issue "missed the point" and that instead "we need to destroy the caliphates and defeat the ideology of Islamic jihad".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said: "It's the equivalent of going into emergency room with patients bleeding off of gurneys and going and getting a bucket and mop to mop it up instead of stopping the bleeding."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thoughts were echoed in part by Tim Huelskamp of Kansas, who noted that many of his constituents had been worried about whether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been properly vetted since before the Paris attacks.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Kansas Republican saw this bill as prelude to a fight in December over the budget, seeing the possibility of attaching a rider on refugee policy to an appropriations (spending) bill. "I don't think the president is gonna shut government down to bring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this country and that's the only way to get attention," he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for all the debate over refugees, some members worried that the debate would do little to address national concerns in the aftermath of the Paris attacks.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 Schiff, the ranking Democrat on the House intelligence committee, told reporters: "To the degree we have been able to identify those responsible for attacks in Paris, they have been by and large European citizens who have potential of travelling to the US without a visa."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California Democrat noted: "For those who seek to come do us harm, they are far less likely to choose a two-year process with a full vetting that refugees go through and much more likely to be among Europeans to come as tourists."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now moves on to the Senate, which is expected to consider it in December after the congressional recess for Thanksgiving. </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16"/>
      </w:pPr>
    </w:p>
    <w:p>
      <w:pPr>
        <w:pStyle w:val="Normal16"/>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27"/>
          <w:headerReference w:type="default" r:id="rId128"/>
          <w:footerReference w:type="even" r:id="rId129"/>
          <w:footerReference w:type="default" r:id="rId130"/>
          <w:headerReference w:type="first" r:id="rId131"/>
          <w:footerReference w:type="first" r:id="rId132"/>
          <w:pgSz w:w="12240" w:h="15840"/>
          <w:pgMar w:top="840" w:right="1000" w:bottom="840" w:left="1000" w:header="400" w:footer="400"/>
          <w:pgNumType w:fmt="decimal"/>
          <w:cols w:space="720"/>
          <w:titlePg w:val="0"/>
        </w:sectPr>
      </w:pPr>
    </w:p>
    <w:p>
      <w:pPr>
        <w:pStyle w:val="Normal17"/>
      </w:pPr>
      <w:bookmarkStart w:id="32" w:name="Bookmark_17"/>
      <w:bookmarkEnd w:id="32"/>
    </w:p>
    <w:p>
      <w:pPr>
        <w:pStyle w:val="Normal17"/>
      </w:pPr>
      <w:r>
        <w:pict>
          <v:shape id="_x0000_i1089" type="#_x0000_t75" alt="LexisNexis®" style="width:147.75pt;height:30pt">
            <v:imagedata r:id="rId18" o:title=""/>
          </v:shape>
        </w:pict>
      </w:r>
      <w:r>
        <w:cr/>
      </w:r>
    </w:p>
    <w:p>
      <w:pPr>
        <w:pStyle w:val="Heading115"/>
        <w:keepNext w:val="0"/>
        <w:spacing w:after="200" w:line="340" w:lineRule="atLeast"/>
        <w:ind w:left="0" w:right="0" w:firstLine="0"/>
        <w:jc w:val="center"/>
      </w:pPr>
      <w:hyperlink r:id="rId133" w:history="1">
        <w:r>
          <w:rPr>
            <w:rFonts w:ascii="arial" w:eastAsia="arial" w:hAnsi="arial" w:cs="arial"/>
            <w:b/>
            <w:i/>
            <w:strike w:val="0"/>
            <w:color w:val="0077CC"/>
            <w:sz w:val="28"/>
            <w:u w:val="single"/>
            <w:vertAlign w:val="baseline"/>
          </w:rPr>
          <w:t>Seven in 10 Australians think the government should do more to help refugees; Global survey by Amnesty International ranks Australia as fifth most welcoming population, with two-thirds happy for refugees to settle in their cities</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2016 Thursday 1:48 AM GMT</w:t>
      </w:r>
    </w:p>
    <w:p>
      <w:pPr>
        <w:pStyle w:val="Normal17"/>
        <w:keepNext w:val="0"/>
        <w:spacing w:after="0" w:line="240" w:lineRule="atLeast"/>
        <w:ind w:right="0"/>
        <w:jc w:val="both"/>
      </w:pPr>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7"/>
        <w:keepNext w:val="0"/>
        <w:spacing w:before="120" w:after="0" w:line="220" w:lineRule="atLeast"/>
        <w:ind w:left="0" w:right="0" w:firstLine="0"/>
        <w:jc w:val="left"/>
      </w:pPr>
      <w:r>
        <w:br/>
      </w:r>
      <w:r>
        <w:pict>
          <v:shape id="_x0000_i1090" type="#_x0000_t75" style="width:167.98pt;height:30.75pt">
            <v:imagedata r:id="rId20"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Doherty in Sydney</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1" style="position:absolute;z-index:25169100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people are among the most welcoming of refugees in the world, with seven in 10 saying the country should do more to assist people fleeing war and persecution, a global Amnesty International survey has found.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Chinese, Germans and Britons most welcoming to refugees, says report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attitude is in stark contrast to government statements this week. The immigration minister Peter Dutton argued that many refugees are uneducated and illiterate, and that accepting more into Australia would see them take jobs from Australians or burden the country's welfare system.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than half of Australian respondents to the Amnesty survey said they would welcome refugees into their neighbourhoods, and more than one in 10 would welcome a refugee to live in their home.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Globally, China, Germany and the UK were found to be the countries with populations most welcoming of refugees, followed by Canada and Australia in fifth place; while Russia, Indonesia and Thailand ranked lowest of the 27 countries surveyed.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27,000 people responded to the survey, conducted by Globescan in person, by phone, and online, for Amnesty International.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of Australians found: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Fact check: was Peter Dutton right about 'illiterate' refugees 'taking jobs'?</w:t>
      </w:r>
    </w:p>
    <w:p>
      <w:pPr>
        <w:pStyle w:val="Normal17"/>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84% agreed that "people should be able to take refuge in other countries to escape war or persecution".</w:t>
      </w:r>
    </w:p>
    <w:p>
      <w:pPr>
        <w:pStyle w:val="Normal17"/>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71% believed the government should do more to help refugees fleeing war or persecution.</w:t>
      </w:r>
    </w:p>
    <w:p>
      <w:pPr>
        <w:pStyle w:val="Normal17"/>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68% would welcome refugees living in their city, town, or village.</w:t>
      </w:r>
    </w:p>
    <w:p>
      <w:pPr>
        <w:pStyle w:val="Normal17"/>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57% would welcome refugees living in their neighbourhood.</w:t>
      </w:r>
    </w:p>
    <w:p>
      <w:pPr>
        <w:pStyle w:val="Normal17"/>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13% would welcome refugees living in their own home.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of the Amnesty survey contrast sharply with domestic polling, which shows support for hardline asylum policies in Australia. Essential Report polling found 48% of people (43% of Labor voters, 62% of Coalition voters) oppose the idea of bringing asylum seekers from Manus Island to Australia, even though Papua New Guinea's supreme court has found the centre illegal.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27,000 respondents globally, two-thirds said their governments should do more to help refugees. One in 10 would accept a refugee to live in their own home.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China, 46% said they would accept refugees into their own home.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which received 1.1 million asylum seekers in 2015, almost every respondent (96%) said they would accept refugees in their country, while only 3% said refugees should be refused entry.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Jordan - a country that already hosts 650,000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- 84% of people believe their government should do more to assist refugees fleeing war or persecution.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from Syria make up a quarter of Lebanon's population and 69% of that country's citizens believe their government should do more to assist.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figures speak for themselves," said Amnesty International's secretary general, Salil Shetty. "People are ready to make refugees welcome, but governments' inhumane responses to the refugee crisis are badly out of touch with their own citizens.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Welcome Index exposes the shameful way governments have played short-term politics with the lives of people fleeing war and repression.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cannot allow their response to the refugee crisis to be held hostage by headlines. Too often they use xenophobic anti-refugee rhetoric to chase approval ratings. This survey suggests they are not listening to the silent majority of welcoming citizens who take the refugee crisis personally."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Dutton said Australia would not consider accepting more refugees than its current humanitarian intake, now at 13,750 rising to 18,750 by 2018. A one-off additional intake of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also being undertaken.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said more refugees would be a drain on Australia's welfare system, or else would cause unemployment to rise by taking jobs from Australians.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people, they won't be, you know, numerate or literate in their own language, let alone English," he said. "These people would be taking Australian jobs, there's no question about that.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of them that would be unemployed, they would languish in unemployment queues and on Medicare and the rest of it, so there would be huge cost and there's no sense in sugar-coating that, that's the scenario."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Australia's refugee co-ordinator Graham Thom said that while Australia had experienced "dreadful rhetoric" around boat-borne asylum seekers for years, criticism of Australia's offshore humanitarian program to resettle recognised refugees from overseas - in defiance of international opinion - was rare.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disconnect between the attitudes of ordinary Australians and the political rhetoric in this country was most apparent in the response to the decision to accept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Thom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outpouring of generosity from churches, community groups, individual families offering their homes to assist people demonstrated that people in Australia are ready and willing to assist people in need."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 said wealthy western countries needed to do more to help resettle displaced people across the world. Currently 86% of the world's refugees are hosted by developing countries.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leaders and delegates will meet at the UN-convened world humanitarian summit in Istanbul next week, where countries are expected to make commitments to resettle more refugees.</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2016</w:t>
      </w:r>
    </w:p>
    <w:p>
      <w:pPr>
        <w:pStyle w:val="Normal17"/>
      </w:pPr>
    </w:p>
    <w:p>
      <w:pPr>
        <w:pStyle w:val="Normal17"/>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34"/>
          <w:headerReference w:type="default" r:id="rId135"/>
          <w:footerReference w:type="even" r:id="rId136"/>
          <w:footerReference w:type="default" r:id="rId137"/>
          <w:headerReference w:type="first" r:id="rId138"/>
          <w:footerReference w:type="first" r:id="rId139"/>
          <w:pgSz w:w="12240" w:h="15840"/>
          <w:pgMar w:top="840" w:right="1000" w:bottom="840" w:left="1000" w:header="400" w:footer="400"/>
          <w:pgNumType w:fmt="decimal"/>
          <w:cols w:space="720"/>
          <w:titlePg w:val="0"/>
        </w:sectPr>
      </w:pPr>
    </w:p>
    <w:p>
      <w:pPr>
        <w:pStyle w:val="Normal18"/>
      </w:pPr>
      <w:bookmarkStart w:id="34" w:name="Bookmark_18"/>
      <w:bookmarkEnd w:id="34"/>
    </w:p>
    <w:p>
      <w:pPr>
        <w:pStyle w:val="Normal18"/>
      </w:pPr>
      <w:r>
        <w:pict>
          <v:shape id="_x0000_i1093" type="#_x0000_t75" alt="LexisNexis®" style="width:147.75pt;height:30pt">
            <v:imagedata r:id="rId18" o:title=""/>
          </v:shape>
        </w:pict>
      </w:r>
      <w:r>
        <w:cr/>
      </w:r>
    </w:p>
    <w:p>
      <w:pPr>
        <w:pStyle w:val="Heading116"/>
        <w:keepNext w:val="0"/>
        <w:spacing w:after="200" w:line="340" w:lineRule="atLeast"/>
        <w:ind w:left="0" w:right="0" w:firstLine="0"/>
        <w:jc w:val="center"/>
      </w:pPr>
      <w:hyperlink r:id="rId140" w:history="1">
        <w:r>
          <w:rPr>
            <w:rFonts w:ascii="arial" w:eastAsia="arial" w:hAnsi="arial" w:cs="arial"/>
            <w:b/>
            <w:i/>
            <w:strike w:val="0"/>
            <w:color w:val="0077CC"/>
            <w:sz w:val="28"/>
            <w:u w:val="single"/>
            <w:vertAlign w:val="baseline"/>
          </w:rPr>
          <w:t xml:space="preserve">'Money, now': people smugglers conduct brisk business in Hungary; </w:t>
        </w:r>
      </w:hyperlink>
      <w:hyperlink r:id="rId140" w:history="1">
        <w:r>
          <w:rPr>
            <w:rFonts w:ascii="arial" w:eastAsia="arial" w:hAnsi="arial" w:cs="arial"/>
            <w:b/>
            <w:i/>
            <w:strike w:val="0"/>
            <w:color w:val="0077CC"/>
            <w:sz w:val="28"/>
            <w:u w:val="single"/>
            <w:vertAlign w:val="baseline"/>
          </w:rPr>
          <w:t>Syrian</w:t>
        </w:r>
      </w:hyperlink>
      <w:hyperlink r:id="rId140" w:history="1">
        <w:r>
          <w:rPr>
            <w:rFonts w:ascii="arial" w:eastAsia="arial" w:hAnsi="arial" w:cs="arial"/>
            <w:b/>
            <w:i/>
            <w:strike w:val="0"/>
            <w:color w:val="0077CC"/>
            <w:sz w:val="28"/>
            <w:u w:val="single"/>
            <w:vertAlign w:val="baseline"/>
          </w:rPr>
          <w:t xml:space="preserve"> </w:t>
        </w:r>
      </w:hyperlink>
      <w:hyperlink r:id="rId140" w:history="1">
        <w:r>
          <w:rPr>
            <w:rFonts w:ascii="arial" w:eastAsia="arial" w:hAnsi="arial" w:cs="arial"/>
            <w:b/>
            <w:i/>
            <w:strike w:val="0"/>
            <w:color w:val="0077CC"/>
            <w:sz w:val="28"/>
            <w:u w:val="single"/>
            <w:vertAlign w:val="baseline"/>
          </w:rPr>
          <w:t>refugees</w:t>
        </w:r>
      </w:hyperlink>
      <w:hyperlink r:id="rId140" w:history="1">
        <w:r>
          <w:rPr>
            <w:rFonts w:ascii="arial" w:eastAsia="arial" w:hAnsi="arial" w:cs="arial"/>
            <w:b/>
            <w:i/>
            <w:strike w:val="0"/>
            <w:color w:val="0077CC"/>
            <w:sz w:val="28"/>
            <w:u w:val="single"/>
            <w:vertAlign w:val="baseline"/>
          </w:rPr>
          <w:t xml:space="preserve"> attempting to reach Germany find willing opportunists in Röszke looking to profit from catastrophe</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 12:15 AM GMT</w:t>
      </w:r>
    </w:p>
    <w:p>
      <w:pPr>
        <w:pStyle w:val="Normal18"/>
        <w:keepNext w:val="0"/>
        <w:spacing w:after="0" w:line="240" w:lineRule="atLeast"/>
        <w:ind w:right="0"/>
        <w:jc w:val="both"/>
      </w:pPr>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8"/>
        <w:keepNext w:val="0"/>
        <w:spacing w:before="120" w:after="0" w:line="220" w:lineRule="atLeast"/>
        <w:ind w:left="0" w:right="0" w:firstLine="0"/>
        <w:jc w:val="left"/>
      </w:pPr>
      <w:r>
        <w:br/>
      </w:r>
      <w:r>
        <w:pict>
          <v:shape id="_x0000_i1094" type="#_x0000_t75" style="width:167.98pt;height:30.75pt">
            <v:imagedata r:id="rId20"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1126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on the Hungarian-Serbian border</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5" style="position:absolute;z-index:25169305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Wheezing on his crutches, 14-year-old Hassan Hassanein heaves himself into a petrol station that lies a few minutes from Hungary's southern border with Serbia. Over by the cashier's office, five men sit around a wooden picnic table. These are the men that the teenager and his family have come to see.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approach the table. "Budapest? Four persons?" asks Hassanein's brother. "How much?"</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smuggler with the most hair responds. "(EURO)1200," he says, mouth full of salami bap. "For the whole car."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(EURO)900 work? No, but he'll settle for (EURO)1000 - and a deal is struck. The four Syrians hurry into the car, a black hatchback. Their injured brother sits in the front seat. Then a fifth and youngest sibling sprints in from the road, crowding the backseat with four passengers.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says the smuggler, still holding his bap. "Now." They hand over their cash, and the Toyota races out of the car park. Another family walks into the office through the other exit. Around the corner, another family is waiting.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Germany and Austria have moved in recent days to streamline the movement of refugees from Hungary towards western Europe, people smugglers have found brisk business in helping desperate refugees circumnavigate a European asylum system that seems as weighted against them as ever. Though Germany has promised to take in any Syrian, regardless of whether they have previously registered in other EU countries such as Hungary, those who can afford it still prefer to avoid any kind of contact with the harsh and unpredictable Hungarian reception system.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On the road with the refugees: 'Finally I'm getting out of Hungary'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made good on its promise over the weekend when smiling officials and volunteers greeted a few thousand refugees who arrived at Munich station after a nightmarish limbo in Hungary. But anyone who dreams that Germany's warmth provides more than a sticking plaster to Europe's migration crisis should have seen the scene half a mile south of the petrol station on Sunday. Just as several thousand Syrians left Hungary's north-west border, a similar number were crossing over its southern one. Still people are fleeing for their lives, and they are likely to continue to do so in high numbers until early October, when the waters between Turkey and Greece become too dangerous to cross.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want to find a country where we can live in dignity and safety," Mohamed Hassanein, Hassan's father, had explained earlier in the day as he waited for his injured son to catch up. Hassan's injury is an example of what his father is trying to escape from: his leg was broken in Yarmouk, the Damascus suburb that has fallen victim to both Islamic State and the Syrian regime. "But there's no state that will help us. Egypt won't help us. France won't help us. Britain won't help us. And why won't the Gulf countries help?"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crossing Greece, Macedonia and Serbia, the Hassaneins are among thousands now re-entering the EU through a disused railway line that leads into Hungary, and which the Hungarian government has for some reason failed to block. Despite building a razor-wire fence along the rest of the border, and making it clear that refugees have no place in Hungary, Hungarian officials allowed over 2,000 to walk in broad daylight on Sunday along these train tracks and into the country. Police did not attempt to stop them.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pregnant women, and women carrying babies. There are families of seven, with little toddlers picking their way along the wooden sleepers. And there is a boy wheezing on his crutches. It is a wave of humanity that, despite its best intentions, not even the xenophobic Hungarian government can repel. Its razor-wire fence is lined with the footprints of a people who will not be overcome. Parts have already been squashed by refugees desperate to enter. Other bits have been smothered with sleeping bags and clothes, to blunt its spikes.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they come from everywhere," admits a Hungarian border-guard. "Here, there, and over there," she adds, pointing to a nearby spot where the fence lies particularly low. The Guardian later crosses it in under 30 seconds.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Ali, a Syrian who crossed into Hungary on Sunday, scoffs at the likelihood of the fence deterring refugees who have survived both Isis and forces loyal to Syria's president, Bashar al-Assad. "It won't stop people," says Ali, a law graduate whose five children have made this epic voyage with him. "All these people are not afraid of Hungary or anything. They just want freedom." Ali's a case in point: he had never left Syria before the war started. The fact he finally left a fortnight ago highlights how bad the situation has become.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its nationalist rhetoric, the behaviour of its policemen on Sunday suggested that the Hungarian government recognises the futility, for the time being, of trying to fight Europe's largest wave of mass migration since the second world war. As they crossed along the railway line at Röszke, policemen simply smiled. "Is this Hungary?" asked one Syrian. "Yes it is," said an officer, and waved him 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making half-hearted attempts to round up people within the wider area, and corral them into a field, before driving them to a camp to be registered. But the camp is already full, and police said that they did not have the manpower to put their government's rhetoric into action. "We're just two people," said one of the two policemen handing out water in the field. "And this is a catastrophic situation."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People smuggling: how it works, who benefits and how it can be stopped | Clár Ní Chonghaile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critics of the Hungarian approach, it was a heartening scene - proof that Hungary's attempt to avoid the refugee crisis, rather than accept it as an inevitability, had failed. But watching the steady flow of people at the border, the UN refugee agency's local head warned that worse may be yet to come. On 15 September, said Erno Simon, new laws will come into place that will criminalise the act of crossing the border, and of damaging the fence. A taller, spikier fence will also be finished in the autumn. "At the moment the situation is beyond their capabilities," said Simon. "But I don't know what will be the result when the second line of fence is there."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if it does repel refugees from Hungary, people are likely to simply try to go via Romania or Croatia, reckoned a nearby British volunteer. "These guys are very intelligent and educated," said Mark Wade, who'd driven from Romania to hand out water near the border. "They've walked a thousand miles. A few more isn't going to stop them."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Hassan Hassanein, now on his way to Budapest having hobbled into Hungary on his crutches, proved Wade's point.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18"/>
      </w:pPr>
    </w:p>
    <w:p>
      <w:pPr>
        <w:pStyle w:val="Normal18"/>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1"/>
          <w:headerReference w:type="default" r:id="rId142"/>
          <w:footerReference w:type="even" r:id="rId143"/>
          <w:footerReference w:type="default" r:id="rId144"/>
          <w:headerReference w:type="first" r:id="rId145"/>
          <w:footerReference w:type="first" r:id="rId146"/>
          <w:pgSz w:w="12240" w:h="15840"/>
          <w:pgMar w:top="840" w:right="1000" w:bottom="840" w:left="1000" w:header="400" w:footer="400"/>
          <w:pgNumType w:fmt="decimal"/>
          <w:cols w:space="720"/>
          <w:titlePg w:val="0"/>
        </w:sectPr>
      </w:pPr>
    </w:p>
    <w:p>
      <w:pPr>
        <w:pStyle w:val="Normal19"/>
      </w:pPr>
      <w:bookmarkStart w:id="36" w:name="Bookmark_19"/>
      <w:bookmarkEnd w:id="36"/>
    </w:p>
    <w:p>
      <w:pPr>
        <w:pStyle w:val="Normal19"/>
      </w:pPr>
      <w:r>
        <w:pict>
          <v:shape id="_x0000_i1097" type="#_x0000_t75" alt="LexisNexis®" style="width:147.75pt;height:30pt">
            <v:imagedata r:id="rId18" o:title=""/>
          </v:shape>
        </w:pict>
      </w:r>
      <w:r>
        <w:cr/>
      </w:r>
    </w:p>
    <w:p>
      <w:pPr>
        <w:pStyle w:val="Heading117"/>
        <w:keepNext w:val="0"/>
        <w:spacing w:after="200" w:line="340" w:lineRule="atLeast"/>
        <w:ind w:left="0" w:right="0" w:firstLine="0"/>
        <w:jc w:val="center"/>
      </w:pPr>
      <w:hyperlink r:id="rId147" w:history="1">
        <w:r>
          <w:rPr>
            <w:rFonts w:ascii="arial" w:eastAsia="arial" w:hAnsi="arial" w:cs="arial"/>
            <w:b/>
            <w:i/>
            <w:strike w:val="0"/>
            <w:color w:val="0077CC"/>
            <w:sz w:val="28"/>
            <w:u w:val="single"/>
            <w:vertAlign w:val="baseline"/>
          </w:rPr>
          <w:t xml:space="preserve">Trump and Bush duel in New Hampshire as Hillary Clinton emails released - as it happened; Trump calls </w:t>
        </w:r>
      </w:hyperlink>
      <w:hyperlink r:id="rId147" w:history="1">
        <w:r>
          <w:rPr>
            <w:rFonts w:ascii="arial" w:eastAsia="arial" w:hAnsi="arial" w:cs="arial"/>
            <w:b/>
            <w:i/>
            <w:strike w:val="0"/>
            <w:color w:val="0077CC"/>
            <w:sz w:val="28"/>
            <w:u w:val="single"/>
            <w:vertAlign w:val="baseline"/>
          </w:rPr>
          <w:t>Syrian</w:t>
        </w:r>
      </w:hyperlink>
      <w:hyperlink r:id="rId147" w:history="1">
        <w:r>
          <w:rPr>
            <w:rFonts w:ascii="arial" w:eastAsia="arial" w:hAnsi="arial" w:cs="arial"/>
            <w:b/>
            <w:i/>
            <w:strike w:val="0"/>
            <w:color w:val="0077CC"/>
            <w:sz w:val="28"/>
            <w:u w:val="single"/>
            <w:vertAlign w:val="baseline"/>
          </w:rPr>
          <w:t xml:space="preserve"> </w:t>
        </w:r>
      </w:hyperlink>
      <w:hyperlink r:id="rId147" w:history="1">
        <w:r>
          <w:rPr>
            <w:rFonts w:ascii="arial" w:eastAsia="arial" w:hAnsi="arial" w:cs="arial"/>
            <w:b/>
            <w:i/>
            <w:strike w:val="0"/>
            <w:color w:val="0077CC"/>
            <w:sz w:val="28"/>
            <w:u w:val="single"/>
            <w:vertAlign w:val="baseline"/>
          </w:rPr>
          <w:t>refugees</w:t>
        </w:r>
      </w:hyperlink>
      <w:hyperlink r:id="rId147" w:history="1">
        <w:r>
          <w:rPr>
            <w:rFonts w:ascii="arial" w:eastAsia="arial" w:hAnsi="arial" w:cs="arial"/>
            <w:b/>
            <w:i/>
            <w:strike w:val="0"/>
            <w:color w:val="0077CC"/>
            <w:sz w:val="28"/>
            <w:u w:val="single"/>
            <w:vertAlign w:val="baseline"/>
          </w:rPr>
          <w:t xml:space="preserve"> 'tactical ploy': 'If I win, they're going back'Clinton: GOP admission on Benghazi 'dishonors' 'four we lost'Carson says paper currency should be tied to gold or 'energy source'</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2015 Tuesday 10:32 PM GMT</w:t>
      </w:r>
    </w:p>
    <w:p>
      <w:pPr>
        <w:pStyle w:val="Normal19"/>
        <w:keepNext w:val="0"/>
        <w:spacing w:after="0" w:line="240" w:lineRule="atLeast"/>
        <w:ind w:right="0"/>
        <w:jc w:val="both"/>
      </w:pPr>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9"/>
        <w:keepNext w:val="0"/>
        <w:spacing w:before="120" w:after="0" w:line="220" w:lineRule="atLeast"/>
        <w:ind w:left="0" w:right="0" w:firstLine="0"/>
        <w:jc w:val="left"/>
      </w:pPr>
      <w:r>
        <w:br/>
      </w:r>
      <w:r>
        <w:pict>
          <v:shape id="_x0000_i1098" type="#_x0000_t75" style="width:167.98pt;height:30.75pt">
            <v:imagedata r:id="rId20"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McCarthy with Ben Jacobs in Exeter, New Hampshire, and Dan Roberts in Washington</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9" style="position:absolute;z-index:25169510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are off the stage, and we're going to wrap up our live coverage for the evening.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have a news story shortly on the remarkable contrast tonight between Bush and Trump, captured best in their contrasting replies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duty bound to provide support," Bush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called the refugees a "tactical ploy", an invading army, and said "If I win, they're going back."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enltrJaw-dropping. Two tweets minutes apart, from two #fitn events just now. pic.twitter.com/WLhlnyWHUQ</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Dean Barker (@deanbarker)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emails for a moment:</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Newly released emails show hackers linked to Russia tried to access Hillary Rodham Clinton's private email: </w:t>
      </w:r>
      <w:hyperlink r:id="rId148" w:history="1">
        <w:r>
          <w:rPr>
            <w:rFonts w:ascii="arial" w:eastAsia="arial" w:hAnsi="arial" w:cs="arial"/>
            <w:b w:val="0"/>
            <w:i/>
            <w:strike w:val="0"/>
            <w:noProof w:val="0"/>
            <w:color w:val="0077CC"/>
            <w:position w:val="0"/>
            <w:sz w:val="20"/>
            <w:u w:val="single"/>
            <w:vertAlign w:val="baseline"/>
          </w:rPr>
          <w:t>http://t.co/RcXrbZbKG7</w:t>
        </w:r>
      </w:hyperlink>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Associated Press (@AP)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profanity from Trump: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on Iraq: "As soon as we leave, they knock the shit out of everybody."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Nick Corasaniti (@NYTnickc)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study in contrasts.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enltrDonald Trump, in Keene, NH,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"If I win, they're going back." pic.twitter.com/LCmf4n0R9X</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Jess Bidgood (@jessbidgood)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meanwhile, has just taken a question from a weeping Syrian-American who says that 10 members of her family have had to leave Syria. She asks about how to help the refugees.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calls for a strengthened humanitarian response - and for a confrontation with Assad.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should have done was to tell Assad, no more barrel bombs," Bush says. "We'll wipe out your air force. We'll wipe out your air force."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seems to be on a real roll here, even for him: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enltrDonald Trump just accused American soldiers of dealing money from Iraqi government. "I wouldn't be surprised if the cash didn't get there."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'tactical ploy'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unleashes a whole new league of whopper: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enltrDonald Trump says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one of the greatest tactical ploys of all time. It could be a 200k army [of ISIS sleeper agents]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to announce $25m quarterly haul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thought Carson's $20m was big...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Burlington Free Press reports that Bernie Sanders took in $25m.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Ball's in your court, camp Clinton.</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@bfp_news scoops: @BernieSanders will report a whopping $25m for the third quarter: </w:t>
      </w:r>
      <w:hyperlink r:id="rId149" w:history="1">
        <w:r>
          <w:rPr>
            <w:rFonts w:ascii="arial" w:eastAsia="arial" w:hAnsi="arial" w:cs="arial"/>
            <w:b w:val="0"/>
            <w:i/>
            <w:strike w:val="0"/>
            <w:noProof w:val="0"/>
            <w:color w:val="0077CC"/>
            <w:position w:val="0"/>
            <w:sz w:val="20"/>
            <w:u w:val="single"/>
            <w:vertAlign w:val="baseline"/>
          </w:rPr>
          <w:t>http://t.co/KgC2NHGeLj</w:t>
        </w:r>
      </w:hyperlink>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Confessore (@nickconfessore)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 on pope: 'he's not a scientist, he's a theologian'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takes a question in Spanish about the pope and what the pope says about protecting the environment.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a scientist. He's a theologian, and a very good one," Bush says of the pope.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has every right to talk about these things. Our natural environment is a gift from god.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having a focus on economic activities" creates opportunities to preserve the environment, Bush says.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I'm the most militaristic person in this room, but you've got to know when to use it," Trump is saying.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seems to dabble a bit at the edges of suggestions of hints of 9/11 conspiracy theory.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sent their families a day early, back to Saudi Arabia," he says, apparently referring to the bin Ladens. "They went back to Saudi Arabia, not to Iraq. I think one might have. Nobody knows. We know nothing. We know nothing. We know nothing."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is taking questions about how economic interests and national security interests intertwine. It's his third or fourth question. He's leading a conversation about policy.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riffing about how General Douglas MacArthur would handle Isis, and handle questions about Isis. "He'd smack the reporter in the face. Kick him in the lips," Trump says.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One's a community board meeting. The other is a sporting event.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calls bullshit: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gets a round of applause for saying Rubio/Jeb's compliments for each other is "political bullshit"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enltrAlso, I don't think I've ever heard Trump curse at a speech before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yeah he said that too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enltr"You want to be cherished, you want to be respected, you want to be everything. Am I right, women?" -- Donald Trump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Sabrina Siddiqui (@SabrinaSiddiqui)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 was applauded and cheered.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"Maybe the stay-out-home spouse wants to begin to work. Your marginal tax rate on that second income is extraordinarily high."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all about slagging off Rubio for being soft on immigration and Bush for supporting Common Core. Bush in contrast is bravely slogging through the policy weeds.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Bush is taking questions.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Won't that be sad, if Trump doesn't make it? Wouldn't that be a terrible thing?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 split-screen now for Fox News and CNN. Fox has Putin and Syria. CNN is carrying Trump live.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O'Reilly factor appearance this week wasn't the end of the latest Trump-Fox spat after all.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maybe Russia in Syria's the real news.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CNN toggles to a split-screen between the candidates: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vs Bush on CNN. Guess which one gets the volume? Miraculously, Fox News is at least focusing on war and peace. pic.twitter.com/7g35DO867u</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Sullivan (@sullduggery)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7.12pm 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Trucks and ramps and drugs oh my!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says trucks filled with drugs driving up a ramp and over the current wall on the American border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crowd Bush stacks up against Trump's thousands: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enltrAndy Crews of AutoFair introduces Bush in Bedford: "There's only one candidate who will make America great again." pic.twitter.com/4mVOAtwakm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Tuohy (@tuohy)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Carson campaign announces $20m haul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number for the Carson camp.</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Ben Carson's presidential campaign says it raised more than $20M in past three months: </w:t>
      </w:r>
      <w:hyperlink r:id="rId150" w:history="1">
        <w:r>
          <w:rPr>
            <w:rFonts w:ascii="arial" w:eastAsia="arial" w:hAnsi="arial" w:cs="arial"/>
            <w:b w:val="0"/>
            <w:i/>
            <w:strike w:val="0"/>
            <w:noProof w:val="0"/>
            <w:color w:val="0077CC"/>
            <w:position w:val="0"/>
            <w:sz w:val="20"/>
            <w:u w:val="single"/>
            <w:vertAlign w:val="baseline"/>
          </w:rPr>
          <w:t>http://t.co/RBernCvaRc</w:t>
        </w:r>
      </w:hyperlink>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Associated Press (@AP)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Nobody respects women more than I do.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Capital equipment that creates the highways jobs, it should be fully expensed, which means we will have a renaissance on main street, the real economy.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 owe now $19tn. For a few months I've been saying 18, now it's up to 19. We owe China $1.5tn. Think of that.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The waters of the United States, which now has, the EPA with massive overreach in getting involved in local issues as it relates to development.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Well China, it's almost $400bn a year. $400bn! Japan is almost $70bn a year, and Mexico 45. $45bn. And people say oh, you can't get Mexico to pay for the wall.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We could only do that because we had a growing economy. High growth creates the opportunity of protecting wild Florida, wild United States.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You've all seen it. And in two weeks - this is something that I've really gotten to know a lot about - we've got to take care of our vets. I'm going to put out a policy paper.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We have now more than a hundred, we have a hundred years of natural gas, the most cost-effective fuel to be able to transform this country.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 Trump is talking about the price of washers. We're going to ditch him for Jeb Bush in Bedford for the moment.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Bush live feed is here.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the Bush room feels small compared to the Trump crowd. He's got about 30 people behind him on chairs in the camera shot.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a town hall at the Bush event. He's standing with his sleeves rolled up in the middle of a crowd and pacing and turning as he speaks.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talking about economic growth and reforming the tax code.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finally stopped talking about crowd size and the media depiction of crowd sizes. He pivots to immigration and "anchor babies."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'Nobody has crowds like us. Including Bernie'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demands that the camera pan out to show the crowd. The camera doesn't pan out.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is demanding that TV networks stop showing him and start showing the crowds. The opposite of Scorsese's approach with The Last Waltz</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says that according to the fire marshal, there are 3,564 people at the event, and there would have been more except they could not stick people in the aisles.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always like this, by the way," Trump says.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is he going to talk about the size of his crowd?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now talking about a "beautiful" crowd he had in South Carolina.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such a beautiful day," he said. But the cameras showed empty chairs at the back of the room. And Trump is obsessing about the depiction that the event was less-than-full. Maybe because of that Times piece.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 getting the feeling that Trump is about to complain about @jmartNYT here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still talking about it. "Nobody has crowds like us. Nobody. Including Bernie, who does pretty well."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6.47pm 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up.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"Jeb Bush is down the road tonight," he says. "They're expecting 150 people."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live stream: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up in New Hampshire: Donald Trump and Jeb Bush, in dueling town hall appearances.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Ben Jacobs is at Trump, in Keene. Bush is at the SERESC Conference Center in Bedford.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actually collapsed." Why did she collapse? Did she hit anything in collapsing? Has it happened before? Why is she working past 7?</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actually collapsed" (ht @SemperBanU ) pic.twitter.com/YqTK6EkNsZ</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Stephen Miller (@redsteeze)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meet you there, Madame Secretary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enltrSpot the babyboomer pic.twitter.com/U2mk9lPST4</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Roberts (@RobertsDan)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Subject line: "Abu Ghraib-like pics from Afghanistan".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Body: Redacted.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Redacted. Photograph: state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 @nickywoolf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"Mother Earth must be very unhappy w us all."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dawning of the age of Aquarius Photograph: state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 @nickywoolf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faithful Guardian reader.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HRC's pleasure reading: Oliver Burkeman. Photograph: state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Mikulski gets riffing: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powerful if garbled email from Sen Mikulski moaning to Clinton that Obama not doing enough to help the middle class pic.twitter.com/JDmuL1D1JQ</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Roberts (@RobertsDan)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correspondent Ben Jacobs runs into a wall of awesome at the scene of the imminent Donald Trump town hall in Keene, New Hampshire: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enltrSupporter has made these Trump yards to hand out for free at the event tonight pic.twitter.com/K08CUmjofn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Jacobs (@Bencjacobs)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enltrLiterally thousands of signs have brought up here by sign printer in Rhode Island for this event pic.twitter.com/reaaHxJehR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Jacobs (@Bencjacobs)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Clinton vote against raising the debt ceiling - a policy stance associated with the reactionary wing of the GOP?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ask her, she doesn't know:</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undltr #usedtobeasenatorproblemspic.twitter.com/dj2M9VYgwh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Tom McCarthy (@TeeMcSee)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Wikileaks dump of reams of diplomatic cables struck fear in the heart - or inspired asphyxia, at least - in the White House, to hear the emails tell it: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enltrClinton emails reveal relief as Obama cleans up diplomatic mess after Wikileaks from the White House situation room. pic.twitter.com/Ig4KrE1bc3</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Roberts (@RobertsDan)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For background, read the contemporary news report here: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told Turkish Prime Minister Tayyip Erdogan and Mexican President Felipe Calderon in phone calls on Saturday that WikiLeaks' actions were "deplorable" and the leaders agreed it would not hurt ties with Washington, the White House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5.26pm 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did Hillary Clinton use a personal email account while secretary of state.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aide Huma Abedin used the personal email account belonging to Clinton while Clinton was secretary of state.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didn't spell out "you".</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 it appears that Huma had access to - and at times was using - Hillary Clinton's personal email account. pic.twitter.com/5j7RcqDcaG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Viser (@mviser)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BTW, no government shutdown, Planned Parenthood retains what federal funding it receives, and they all lived happily ever after, until December when the debt ceiling fight happens and the spending resolution has to be renewed.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No shutdown: House vote sends spending bill to Obama, keeping government open through Dec. 11.</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Associated Press (@AP)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can't send a fax, she doesn't know what the E3+3 is and she doesn't know what FUBAR means.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Hillary Clinton wants to be president?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enltrHillary Clinton asking her staff to translate some choice diplomatic language in the latest email release pic.twitter.com/XyNHLuw3mj</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Roberts (@RobertsDan)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email, Anne-Marie Slaughter, the scholar, sometimes-official and think tank-er, points out that "NO ONE uses a State-issued laptop and e ven high officials routinely end up using their home email accounts to be able to get their work done quickly" because of how crappy state department technology infrastructure is.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agrees with Slaughter that the state department ought to attempt to draw public attention to the problem. But then adviser Cheryl Mills pours cold water on the idea.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enltrA.M. Slaughter emails HRC's personal email account to decry how many top State officials use personal email accounts pic.twitter.com/KeHEE0C86E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Lachlan Markay (@lachlan)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email, Clinton seems angry at an unidentified underling who decided the state department would refer to parents as "parent one and two" instead of "mother and father".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says the state department should retain "the presumption of mother and father." She frets about " a huge Fox-generated media storm led by Palin et al."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enltrClinton angry about how State refers to 'nontraditional' families, frets of 'Fox-generated media storm led by Palin' pic.twitter.com/3pEVNEKYPs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McCarthy (@TeeMcSee)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Carson called for an end to fiat currency in a news conference following his town hall appearance today in Exeter, New Hampshire, Ben Jacobs reports.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town hall appearance, Carson had detoured into monetary policy, seeming to call for a return to the gold standard.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should attach the printing of money to something," Carson said afterwards. "Does it have to be gold? No."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 said the currency could be tied to an energy source.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second question about Russian military activity inside Syria, Carson expressed "significant concerns about the whole alliance between Russia, the Assad regime in Syria, and the Iranians."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4.47pm 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till Trey Gowdy gets his hands on this email.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enltrChris Coons was sad when Hillary Clinton didn't recognize him. :( pic.twitter.com/m7qu9LLGuo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Amanda Terkel (@aterkel)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which Hillary Clinton fights with a White House operator who is like yeah right, you're Hillary Clinton, and I'm Winston Churchill: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enltr"Right now I'm fighting w the WH operator who doesn't believe I am who I say" pic.twitter.com/oY1SvXAQKD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Emily Schultheis (@emilyrs)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Carson is now in his second New Hampshire event of the day, a town hall at the University of New Hampshire in Durham.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appears he's just made a joke about police shooting African-Americans: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enltrCarson jokes about running away from cops as a kid: "That was back in the day before they would shoot you -- I'm just kidding," he laughs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Alexandra Jaffe (@ajjaffe) September 30, 2015     Ben Carson at the University of New Hampshire, Wednesday, Sept. 30, 2015. Photograph: Jim Cole/AP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email bombshell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enltrThank you, State Department, for this partial release. pic.twitter.com/U5awdpclIH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southpaw (@nycsouthpaw)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another Clinton email celebrating her popularity. (In 2011.)</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my pollllss! Sounds like the Trump campaign over there.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enltrPhilippe celebrates Clinton approval rating hitting 67%: "This is why we cooperate with so many profiles" pic.twitter.com/PjdsCnccng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Zeke Miller (@ZekeJMiller)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would the Clinton team be circulating media stories about Clinton's popularity as secretary of state making voters second-guess their decision to pick Obama over her?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enltrWhen @HumaAbedin forwarded HRC a @McCormickJohn story about "buyer's remorse" over Obama pic.twitter.com/X5st3ftIsG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Epstein (@jeneps)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batch of Clinton e-mails released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6,000 fresh pages are out, and viewable online at the State Department web site here.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GOP admission on Benghazi 'dishonors the four we lost'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on Wednesday said that House majority leader Kevin McCarthy touting the political efficacy of a special Benghazi committee was "deeply distressing".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said in an interview with MSNBC that McCarthy had demonstrated "unequivocally that this was always meant to be a partisan political exercise," which she called "a grave disservice and dishonors not just the memory of the four we lost, but everybody who serves our country."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Fox News Tuesday, McCarthy, who is running to be the next speaker of the House, said he had a "strategy to fight and win."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let me give you one example," McCarthy continued. "Everybody thought Hillary Clinton was unbeatable, right? But we put together a Benghazi special committee. A select committee. What are her numbers today? Her numbers are dropping."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them deeply distressing," Clinton said of the remarks. "I knew the ambassador that we lost in Benghazi. Along with him, we lost three other brave Americans that were representing us in a dangerous part of the world...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I hear a statement like that, which demonstrates unequivocally that this was always meant to be a partisan, political exercise, I feel like it does a grave disservice and dishonors not just the memory of the four we lost, but everybody who serves our country."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GOP 'main stage' debate may see fewer contestants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Criteria just published for the next Republican debate, to air 28 October, 2015, on CNBC, suggest that multiple candidates who appeared on the main stage last time may not make it this time.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candidates with at least 2.5% in polling averages will be invited to the main stage debate, CNBC has announced. Only polls from six national news outlets conducted between 17 September and 21 October will count.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separate, "kids' table" debate.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early to say how the candidates will fare in those particular polls. But in Pollster's current overall polling averages, Rand Paul would just make the cut at 2.5%, John Kasich would miss it at 2.4% and Mike Huckabee would also fall out at 2.3%.</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criteria: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polls will be used to determine a candidate's eligibility and placement on the stage. To be eligible to appear in either segment, a candidate must have at least 1% in any one of the methodologically sound and recognized national polls conducted by: NBC, ABC, CBS, Fox, CNN and Bloomberg, released between September 17, 2015 and October 21,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appear in the 8pm debate a candidate must have an average of 3% among these polls. The polls will be averaged and will be rounded up to 3% for any candidate with a standing of 2.5% or higher. Candidates who average below that will be invited to the 6pm debate.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enltr3 moderators for CNBC 10/28 #GOPDebate : @CarlQuintanilla@BeckyQuick@JohnJHarwood + 3 questioners @RickSantelli@Sharon_Epperson@JimCramer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Brian Stelter (@brianstelter)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3.36pm 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tells us in five years this is going to be bigger than Burning Man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enltrAre you ready for #FordFest2015 ? Join my brother Doug and I on October 2nd for our annual BBQ! All are welcome pic.twitter.com/3ZouOAm9ho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 Ford (@TorontoRobFord)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 @attackerman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wait for the Clinton emails to drop - will she, this time, dress down the adviser who called John Boehner "louche, alcoholic [and] lazy"? - let's quickly catch up on Trey Gowdy's career.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Gowdy is only a second-term Tea Party Republican from South Carolina who chairs the Benghazi committee to bring down Hillary Clinton and who does not care what you think about his tie. That's him:</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 Trey Gowdy (R-SC) winks at Planned Parenthood Pres Cecile Richards during today's Hse Oversight Cmte he... </w:t>
      </w:r>
      <w:hyperlink r:id="rId151" w:history="1">
        <w:r>
          <w:rPr>
            <w:rFonts w:ascii="arial" w:eastAsia="arial" w:hAnsi="arial" w:cs="arial"/>
            <w:b w:val="0"/>
            <w:i/>
            <w:strike w:val="0"/>
            <w:noProof w:val="0"/>
            <w:color w:val="0077CC"/>
            <w:position w:val="0"/>
            <w:sz w:val="20"/>
            <w:u w:val="single"/>
            <w:vertAlign w:val="baseline"/>
          </w:rPr>
          <w:t>https://t.co/BRhlEeMuec</w:t>
        </w:r>
      </w:hyperlink>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Frank Thorp V (@frankthorpNBC) September 29,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colleague told C-Span in an interview that Gowdy planned to retire from Congress, after such a brilliant start, at the end of this term, prompting reports that that would happen.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reports appear to have been premature. The lawmaker, John Fleming, had miscontrued a statement Gowdy made, according to yet a third House Republican in the world's most boring game of telephone:</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enltrGOP member says @RepFleming misconstrued comments @TGowdySC made at a GOP conference meeting </w:t>
      </w:r>
      <w:hyperlink r:id="rId152" w:history="1">
        <w:r>
          <w:rPr>
            <w:rFonts w:ascii="arial" w:eastAsia="arial" w:hAnsi="arial" w:cs="arial"/>
            <w:b w:val="0"/>
            <w:i/>
            <w:strike w:val="0"/>
            <w:noProof w:val="0"/>
            <w:color w:val="0077CC"/>
            <w:position w:val="0"/>
            <w:sz w:val="20"/>
            <w:u w:val="single"/>
            <w:vertAlign w:val="baseline"/>
          </w:rPr>
          <w:t>http://t.co/FUGdYiHDSKpic.twitter.com/0CiUcoR8My</w:t>
        </w:r>
      </w:hyperlink>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Emily Cahn (@CahnEmily)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Gowdy might not retire: outgoing speaker John Boehner met with him secretly to encourage him to run for House majority leader, the No.2 position, according to Politico: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previously undisclosed meeting reveals new behind-the-scenes involvement by Boehner, who has not endorsed any candidates in the leadership race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piece here.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3.09pm 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stir at the Ben Carson event when the candidate attacks Planned Parenthood, Ben Jacobs reports: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enltrBen Carson: Planned Parenthood has been disgraced and I am ashamed to have something like that associate with our government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enltrPlanned Parenthood has some defenders in crowd at NH senior center. Several women get up and leave as Carson answers second question abt it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Kasie Hunt (@kasie)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spokesman calls would-be House speaker Kevin McCarthy's touting the Benghazi special committee as a tool for destroying Hillary Clinton's poll numbers a "classic Washington gaffe":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@GOPLeader committed "classic Washington gaffe" of saying something everybody knows is true, Earnest says re: Benghazi cmte hurting HRC</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Jennifer Bendery (@jbendery)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Trey Gowdy, the chairman of the Benghazi committee, had tried to set up two hearings with testimony by Clinton, to make more time to ask her about the email habits that have created a months-long headache for her presidential campaign.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and Congress are investigating whether Clinton inappropriately handled any classified material over the personal email account she used as secretary of state.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expecting a new tranche of emails any minute now.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Fallon is press secretary for the Clinton campaign: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enltrNotwithstanding Rep. McCarthy's admission that Benghazi Cmte was set up to attack @HillaryClinton, she looks forward to testifying on Oct 22</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Brian Fallon (@brianefallon)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Jacobs is taking in Carson's stump speech. The retired neurosurgeon seems to be enjoying his new vocation...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enltrBen Carson says politics is "complete filth and dishonesty."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far as Dr Carson sees it, the feeling's mutual: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enltrCarson: The political establishment in both parties dislikes me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listened to Carson on the stump this year yet? You'll want to weigh in on this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enltrIs it just me or do Ben Carson's cadences resemble Levon Helm's in Strawberry Wine?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to the tape: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support 'stupid' 'jerk' Donald Trump in national poll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for one word that describes Republican polling champion Donald Trump, 10% of Republicans in a new national poll from USA Today said either "idiot" or "jerk" or "stupid" or "dumb."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percent said "arrogant."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two percent said "ballsy" or its close synonyms "exciting" and "exhilarating."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it goes without saying, showed a strong lead in the poll of 380 likely Republican voters with 23% support. That's up 6 points from the same pollster in July.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Carson and former Hewlett Packard executive Carly Fiorina tied for second this time at 13%.</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USA Today poll asked voters to describe Trump in one word. This is what they said: pic.twitter.com/SUvsTg9Rkx</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Sahil Kapur (@sahilkapur)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averages look less awesome for Trump, whom 5.6% of Republicans in the USA Today poll described as "crazy" or "nuts."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below aggregation of 173 polls from 30 pollsters with data from Pollster hosted by the Huffington Post.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the red one.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goes up? Photograph: Pollster / Huffington Post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2.19pm 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Pats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enltrMitt Romney: "I was approached in the airport some time ago, someone said, 'You look familiar. Who are you?' I said, 'Tom Brady.'"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Philip Rucker (@PhilipRucker)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Carson's up now with the first of two town hall meetings, to be followed this evening by a meeting with doctors in New Castle, New Hampshire.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and Bush have dueling town halls tonight, scheduled to kick off at 6.30pm.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Bush been up to? His campaign has rolled out a new video ad attacking Hillary Clinton for refusing to support the construction of the Keystone XL pipeline.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takes a page from Subterranean Homesick Blues. Words over audio - works every time: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Wednesday, in an occasionally fraught round table on the heroin crisis in New Hampshire, Bush made a rare reference to his daughter Noelle's struggles with drug abuse, Ben Jacobs ( @bencjacobs ) reports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roundtable, Bush told attendees: "I've had personal experience of dealing with the challenges of drug addiction. It's not easy. It's not just the loss of a life or the loss of potential of one person, which is phenomenal." The Republican presidential candidate added: "I can go into meetings and I know the people whose families have suffered because of this. It's very easy to see, you can see it drained out of your face, you can just feel it."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piece here.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Twitter not to neglect if you keep a keen eye on politics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enltrCarson is told to hold microphone close to his mouth here. His response "I can't get it any higher it will be in my mouth."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enltrBen Carson is touting how 19th century Americans know how to build "roads and containment facilities"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enltrBen Carson: Within 200 years of the advent of America men were walking on the moon. It fundamentally changed the trajectory of mankind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Jacobs ( @bencjacobs ) finds a packed house at the Riverwoods Senior Living Community in Exeter, New Hampshire, ahead of an appearance by Ben Carson.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big crowd shouldn't be taken as a sign of overwhelming support," Ben writes: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attendees at this event, which is limited to residents and their families, seem to be here simply because it's the most exciting activity available on a wet, dreary Wednesday afternoon.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Carson arrived, Ron Spiers sat thumbing through a copy of the Economist with his wife Patience. Both Ron and Patience plan on voting for Bernie Sanders in the Democratic primary, but they turned up here to see what Carson had to say, after he had few opportunities to speak in the first two Republican debates.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an sense of where he is [on the Affordable Care Act] as a doctor with a prominent medical background," said Ron Spiers.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Wisconsin voters respond to Walker call to take out Trump... by backing Trump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that all the punditry about Senator Marco Rubio being the candidate most likely to scoop up supporters from the defunct Scott Walker campaign was not strictly "right" or "correct".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memorably dropped out of the race eight days ago with a clarion call for a "positive, conservative alternative" to Donald Trump.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brave valedictory, Walker falling on his sword, saying he was called to lead by clearing the field so that a more viable standard-bearer could emerge.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appear to have responded by throwing their support behind Trump, according to a Marquette University poll. That's how Wisconsin feels about Scott Walker right now. The same poll has him at 37% approval in his home state. Not a great political season for Walker.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@realDonaldTrump was candidate helped most in Wis by @ScottWalker dropping out. Moved from 9% to 20%.</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Patrick Marley (@patrickdmarley) September 30, 2015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and emails and House of Cards - oh, yes!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rolling coverage of the day on the campaign trail, which looks to be busier than Harris Teeter on game day.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Jeb Bush and Ben Carson will be making afternoon appearances in New Hampshire. Unclear whether they car-pooled, like that time Michael Jackson, Liz Taylor and Marlon Brando drove from New York to Ohio.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driving, the Guardian's Ben Jacobs ( @bencjacobs ) is motoring around the Granite State all afternoon to take us inside the candidates' appearances... we'll bring you all of the substance and none of the spittle.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 apparently the most prolific correspondent since Queen Victoria, will see 6,000 additional pages of her emails released by the State Department this afternoon. The Guardian's Washington bureau chief Dan Roberts ( @RobertsDan ) will be reading her email so you don't have to. We can't wait to find out how the gefilte fish episode was resolved and whether she learned to fax.</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but not least, gossip is swirling around Trey Gowdy, the chairman of the House special committee on Benghazi, after prospective House speaker Kevin McCarthy said on TV Tuesday night that the committee is part of "a strategy to fight and win" against Democrats and had successfully driven down Hillary Clinton's poll numbers. Don't care about Beltway musical chairs? No problem: we'll do a House of Cards version for you with the Guardian's Nicky Woolf ( @NickyWoolf ) on the Hill.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Gowdy has said the purpose of the committee is to clarify what happened in the 11 September 2012 attacks in Benghazi, Libya, in which four Americans were killed. But he also really, really likes Clinton's emails.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Depending on whom you believe, Gowdy is now either being advanced as a prospective Number 2 to McCarthy - or Gowdy is retiring from Congress.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McCarthy [no relation] interview if you haven't seen it: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follow us on the road and across DC... at whatever pace you like.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ET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2015</w:t>
      </w:r>
    </w:p>
    <w:p>
      <w:pPr>
        <w:pStyle w:val="Normal19"/>
      </w:pPr>
    </w:p>
    <w:p>
      <w:pPr>
        <w:pStyle w:val="Normal19"/>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53"/>
          <w:headerReference w:type="default" r:id="rId154"/>
          <w:footerReference w:type="even" r:id="rId155"/>
          <w:footerReference w:type="default" r:id="rId156"/>
          <w:headerReference w:type="first" r:id="rId157"/>
          <w:footerReference w:type="first" r:id="rId158"/>
          <w:pgSz w:w="12240" w:h="15840"/>
          <w:pgMar w:top="840" w:right="1000" w:bottom="840" w:left="1000" w:header="400" w:footer="400"/>
          <w:pgNumType w:fmt="decimal"/>
          <w:cols w:space="720"/>
          <w:titlePg w:val="0"/>
        </w:sectPr>
      </w:pPr>
    </w:p>
    <w:p>
      <w:pPr>
        <w:pStyle w:val="Normal20"/>
      </w:pPr>
      <w:bookmarkStart w:id="38" w:name="Bookmark_20"/>
      <w:bookmarkEnd w:id="38"/>
    </w:p>
    <w:p>
      <w:pPr>
        <w:pStyle w:val="Normal20"/>
      </w:pPr>
      <w:r>
        <w:pict>
          <v:shape id="_x0000_i1101" type="#_x0000_t75" alt="LexisNexis®" style="width:147.75pt;height:30pt">
            <v:imagedata r:id="rId18" o:title=""/>
          </v:shape>
        </w:pict>
      </w:r>
      <w:r>
        <w:cr/>
      </w:r>
    </w:p>
    <w:p>
      <w:pPr>
        <w:pStyle w:val="Heading118"/>
        <w:keepNext w:val="0"/>
        <w:spacing w:after="200" w:line="340" w:lineRule="atLeast"/>
        <w:ind w:left="0" w:right="0" w:firstLine="0"/>
        <w:jc w:val="center"/>
      </w:pPr>
      <w:hyperlink r:id="rId159" w:history="1">
        <w:r>
          <w:rPr>
            <w:rFonts w:ascii="arial" w:eastAsia="arial" w:hAnsi="arial" w:cs="arial"/>
            <w:b/>
            <w:i/>
            <w:strike w:val="0"/>
            <w:color w:val="0077CC"/>
            <w:sz w:val="28"/>
            <w:u w:val="single"/>
            <w:vertAlign w:val="baseline"/>
          </w:rPr>
          <w:t xml:space="preserve">Trump and Bush duel in New Hampshire as Hillary Clinton emails released - as it happened; Trump calls </w:t>
        </w:r>
      </w:hyperlink>
      <w:hyperlink r:id="rId159" w:history="1">
        <w:r>
          <w:rPr>
            <w:rFonts w:ascii="arial" w:eastAsia="arial" w:hAnsi="arial" w:cs="arial"/>
            <w:b/>
            <w:i/>
            <w:strike w:val="0"/>
            <w:color w:val="0077CC"/>
            <w:sz w:val="28"/>
            <w:u w:val="single"/>
            <w:vertAlign w:val="baseline"/>
          </w:rPr>
          <w:t>Syrian</w:t>
        </w:r>
      </w:hyperlink>
      <w:hyperlink r:id="rId159" w:history="1">
        <w:r>
          <w:rPr>
            <w:rFonts w:ascii="arial" w:eastAsia="arial" w:hAnsi="arial" w:cs="arial"/>
            <w:b/>
            <w:i/>
            <w:strike w:val="0"/>
            <w:color w:val="0077CC"/>
            <w:sz w:val="28"/>
            <w:u w:val="single"/>
            <w:vertAlign w:val="baseline"/>
          </w:rPr>
          <w:t xml:space="preserve"> </w:t>
        </w:r>
      </w:hyperlink>
      <w:hyperlink r:id="rId159" w:history="1">
        <w:r>
          <w:rPr>
            <w:rFonts w:ascii="arial" w:eastAsia="arial" w:hAnsi="arial" w:cs="arial"/>
            <w:b/>
            <w:i/>
            <w:strike w:val="0"/>
            <w:color w:val="0077CC"/>
            <w:sz w:val="28"/>
            <w:u w:val="single"/>
            <w:vertAlign w:val="baseline"/>
          </w:rPr>
          <w:t>refugees</w:t>
        </w:r>
      </w:hyperlink>
      <w:hyperlink r:id="rId159" w:history="1">
        <w:r>
          <w:rPr>
            <w:rFonts w:ascii="arial" w:eastAsia="arial" w:hAnsi="arial" w:cs="arial"/>
            <w:b/>
            <w:i/>
            <w:strike w:val="0"/>
            <w:color w:val="0077CC"/>
            <w:sz w:val="28"/>
            <w:u w:val="single"/>
            <w:vertAlign w:val="baseline"/>
          </w:rPr>
          <w:t xml:space="preserve"> 'tactical ploy': 'If I win, they're going back'Clinton: GOP admission on Benghazi 'dishonors' 'four we lost'Carson says paper currency should be tied to gold or 'energy source'</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2015 Thursday 6:57 PM GMT</w:t>
      </w:r>
    </w:p>
    <w:p>
      <w:pPr>
        <w:pStyle w:val="Normal20"/>
        <w:keepNext w:val="0"/>
        <w:spacing w:after="0" w:line="240" w:lineRule="atLeast"/>
        <w:ind w:right="0"/>
        <w:jc w:val="both"/>
      </w:pPr>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0"/>
        <w:keepNext w:val="0"/>
        <w:spacing w:before="120" w:after="0" w:line="220" w:lineRule="atLeast"/>
        <w:ind w:left="0" w:right="0" w:firstLine="0"/>
        <w:jc w:val="left"/>
      </w:pPr>
      <w:r>
        <w:br/>
      </w:r>
      <w:r>
        <w:pict>
          <v:shape id="_x0000_i1102" type="#_x0000_t75" style="width:167.98pt;height:30.75pt">
            <v:imagedata r:id="rId20"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McCarthy with Ben Jacobs in Exeter, New Hampshire, and Dan Roberts in Washington</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3" style="position:absolute;z-index:25169715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are off the stage, and we're going to wrap up our live coverage for the evening.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have a news story shortly on the remarkable contrast tonight between Bush and Trump, captured best in their contrasting replies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duty bound to provide support," Bush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called the refugees a "tactical ploy", an invading army, and said "If I win, they're going back."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enltrJaw-dropping. Two tweets minutes apart, from two #fitn events just now. pic.twitter.com/WLhlnyWHUQ</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Dean Barker (@deanbarker)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emails for a moment:</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Newly released emails show hackers linked to Russia tried to access Hillary Rodham Clinton's private email: </w:t>
      </w:r>
      <w:hyperlink r:id="rId148" w:history="1">
        <w:r>
          <w:rPr>
            <w:rFonts w:ascii="arial" w:eastAsia="arial" w:hAnsi="arial" w:cs="arial"/>
            <w:b w:val="0"/>
            <w:i/>
            <w:strike w:val="0"/>
            <w:noProof w:val="0"/>
            <w:color w:val="0077CC"/>
            <w:position w:val="0"/>
            <w:sz w:val="20"/>
            <w:u w:val="single"/>
            <w:vertAlign w:val="baseline"/>
          </w:rPr>
          <w:t>http://t.co/RcXrbZbKG7</w:t>
        </w:r>
      </w:hyperlink>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Associated Press (@AP)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profanity from Trump: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on Iraq: "As soon as we leave, they knock the shit out of everybody."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Nick Corasaniti (@NYTnickc)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study in contrasts.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enltrDonald Trump, in Keene, NH,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"If I win, they're going back." pic.twitter.com/LCmf4n0R9X</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Jess Bidgood (@jessbidgood)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meanwhile, has just taken a question from a weeping Syrian-American who says that 10 members of her family have had to leave Syria. She asks about how to help the refugees.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calls for a strengthened humanitarian response - and for a confrontation with Assad.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should have done was to tell Assad, no more barrel bombs," Bush says. "We'll wipe out your air force. We'll wipe out your air force."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seems to be on a real roll here, even for him: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enltrDonald Trump just accused American soldiers of dealing money from Iraqi government. "I wouldn't be surprised if the cash didn't get there."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'tactical ploy'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unleashes a whole new league of whopper: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enltrDonald Trump says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one of the greatest tactical ploys of all time. It could be a 200k army [of ISIS sleeper agents]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to announce $25m quarterly haul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thought Carson's $20m was big...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Burlington Free Press reports that Bernie Sanders took in $25m.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Ball's in your court, camp Clinton.</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@bfp_news scoops: @BernieSanders will report a whopping $25m for the third quarter: </w:t>
      </w:r>
      <w:hyperlink r:id="rId149" w:history="1">
        <w:r>
          <w:rPr>
            <w:rFonts w:ascii="arial" w:eastAsia="arial" w:hAnsi="arial" w:cs="arial"/>
            <w:b w:val="0"/>
            <w:i/>
            <w:strike w:val="0"/>
            <w:noProof w:val="0"/>
            <w:color w:val="0077CC"/>
            <w:position w:val="0"/>
            <w:sz w:val="20"/>
            <w:u w:val="single"/>
            <w:vertAlign w:val="baseline"/>
          </w:rPr>
          <w:t>http://t.co/KgC2NHGeLj</w:t>
        </w:r>
      </w:hyperlink>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Confessore (@nickconfessore)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 on pope: 'he's not a scientist, he's a theologian'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takes a question in Spanish about the pope and what the pope says about protecting the environment.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a scientist. He's a theologian, and a very good one," Bush says of the pope.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has every right to talk about these things. Our natural environment is a gift from god.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having a focus on economic activities" creates opportunities to preserve the environment, Bush says.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I'm the most militaristic person in this room, but you've got to know when to use it," Trump is saying.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seems to dabble a bit at the edges of suggestions of hints of 9/11 conspiracy theory.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sent their families a day early, back to Saudi Arabia," he says, apparently referring to the bin Ladens. "They went back to Saudi Arabia, not to Iraq. I think one might have. Nobody knows. We know nothing. We know nothing. We know nothing."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is taking questions about how economic interests and national security interests intertwine. It's his third or fourth question. He's leading a conversation about policy.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riffing about how General Douglas MacArthur would handle Isis, and handle questions about Isis. "He'd smack the reporter in the face. Kick him in the lips," Trump says.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One's a community board meeting. The other is a sporting event.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calls bullshit: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gets a round of applause for saying Rubio/Jeb's compliments for each other is "political bullshit"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enltrAlso, I don't think I've ever heard Trump curse at a speech before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yeah he said that too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enltr"You want to be cherished, you want to be respected, you want to be everything. Am I right, women?" -- Donald Trump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Sabrina Siddiqui (@SabrinaSiddiqui)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 was applauded and cheered.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"Maybe the stay-out-home spouse wants to begin to work. Your marginal tax rate on that second income is extraordinarily high."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all about slagging off Rubio for being soft on immigration and Bush for supporting Common Core. Bush in contrast is bravely slogging through the policy weeds.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Bush is taking questions.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Won't that be sad, if Trump doesn't make it? Wouldn't that be a terrible thing?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 split-screen now for Fox News and CNN. Fox has Putin and Syria. CNN is carrying Trump live.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O'Reilly factor appearance this week wasn't the end of the latest Trump-Fox spat after all.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maybe Russia in Syria's the real news.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CNN toggles to a split-screen between the candidates: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vs Bush on CNN. Guess which one gets the volume? Miraculously, Fox News is at least focusing on war and peace. pic.twitter.com/7g35DO867u</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Sullivan (@sullduggery)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BST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Trucks and ramps and drugs oh my!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says trucks filled with drugs driving up a ramp and over the current wall on the American border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crowd Bush stacks up against Trump's thousands: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enltrAndy Crews of AutoFair introduces Bush in Bedford: "There's only one candidate who will make America great again." pic.twitter.com/4mVOAtwakm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Tuohy (@tuohy)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Carson campaign announces $20m haul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number for the Carson camp.</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Ben Carson's presidential campaign says it raised more than $20M in past three months: </w:t>
      </w:r>
      <w:hyperlink r:id="rId150" w:history="1">
        <w:r>
          <w:rPr>
            <w:rFonts w:ascii="arial" w:eastAsia="arial" w:hAnsi="arial" w:cs="arial"/>
            <w:b w:val="0"/>
            <w:i/>
            <w:strike w:val="0"/>
            <w:noProof w:val="0"/>
            <w:color w:val="0077CC"/>
            <w:position w:val="0"/>
            <w:sz w:val="20"/>
            <w:u w:val="single"/>
            <w:vertAlign w:val="baseline"/>
          </w:rPr>
          <w:t>http://t.co/RBernCvaRc</w:t>
        </w:r>
      </w:hyperlink>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Associated Press (@AP)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Nobody respects women more than I do.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Capital equipment that creates the highways jobs, it should be fully expensed, which means we will have a renaissance on main street, the real economy.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 owe now $19tn. For a few months I've been saying 18, now it's up to 19. We owe China $1.5tn. Think of that.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The waters of the United States, which now has, the EPA with massive overreach in getting involved in local issues as it relates to development.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Well China, it's almost $400bn a year. $400bn! Japan is almost $70bn a year, and Mexico 45. $45bn. And people say oh, you can't get Mexico to pay for the wall.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We could only do that because we had a growing economy. High growth creates the opportunity of protecting wild Florida, wild United States.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You've all seen it. And in two weeks - this is something that I've really gotten to know a lot about - we've got to take care of our vets. I'm going to put out a policy paper.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We have now more than a hundred, we have a hundred years of natural gas, the most cost-effective fuel to be able to transform this country.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 Trump is talking about the price of washers. We're going to ditch him for Jeb Bush in Bedford for the moment.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Bush live feed is here.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the Bush room feels small compared to the Trump crowd. He's got about 30 people behind him on chairs in the camera shot.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a town hall at the Bush event. He's standing with his sleeves rolled up in the middle of a crowd and pacing and turning as he speaks.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talking about economic growth and reforming the tax code.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finally stopped talking about crowd size and the media depiction of crowd sizes. He pivots to immigration and "anchor babies."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'Nobody has crowds like us. Including Bernie'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demands that the camera pan out to show the crowd. The camera doesn't pan out.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is demanding that TV networks stop showing him and start showing the crowds. The opposite of Scorsese's approach with The Last Waltz</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says that according to the fire marshal, there are 3,564 people at the event, and there would have been more except they could not stick people in the aisles.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always like this, by the way," Trump says.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is he going to talk about the size of his crowd?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now talking about a "beautiful" crowd he had in South Carolina.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such a beautiful day," he said. But the cameras showed empty chairs at the back of the room. And Trump is obsessing about the depiction that the event was less-than-full. Maybe because of that Times piece.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 getting the feeling that Trump is about to complain about @jmartNYT here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still talking about it. "Nobody has crowds like us. Nobody. Including Bernie, who does pretty well."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BST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up.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"Jeb Bush is down the road tonight," he says. "They're expecting 150 people."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live stream: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up in New Hampshire: Donald Trump and Jeb Bush, in dueling town hall appearances.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Ben Jacobs is at Trump, in Keene. Bush is at the SERESC Conference Center in Bedford.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actually collapsed." Why did she collapse? Did she hit anything in collapsing? Has it happened before? Why is she working past 7?</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actually collapsed" (ht @SemperBanU ) pic.twitter.com/YqTK6EkNsZ</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Stephen Miller (@redsteeze)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meet you there, Madame Secretary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enltrSpot the babyboomer pic.twitter.com/U2mk9lPST4</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Roberts (@RobertsDan)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Subject line: "Abu Ghraib-like pics from Afghanistan".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Body: Redacted.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Redacted. Photograph: state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 @nickywoolf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"Mother Earth must be very unhappy w us all."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dawning of the age of Aquarius Photograph: state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 @nickywoolf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faithful Guardian reader.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HRC's pleasure reading: Oliver Burkeman. Photograph: state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Mikulski gets riffing: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powerful if garbled email from Sen Mikulski moaning to Clinton that Obama not doing enough to help the middle class pic.twitter.com/JDmuL1D1JQ</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Roberts (@RobertsDan)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correspondent Ben Jacobs runs into a wall of awesome at the scene of the imminent Donald Trump town hall in Keene, New Hampshire: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enltrSupporter has made these Trump yards to hand out for free at the event tonight pic.twitter.com/K08CUmjofn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Jacobs (@Bencjacobs)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enltrLiterally thousands of signs have brought up here by sign printer in Rhode Island for this event pic.twitter.com/reaaHxJehR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Jacobs (@Bencjacobs)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Clinton vote against raising the debt ceiling - a policy stance associated with the reactionary wing of the GOP?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ask her, she doesn't know: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undltr #usedtobeasenatorproblemspic.twitter.com/dj2M9VYgwh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Tom McCarthy (@TeeMcSee)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Wikileaks dump of reams of diplomatic cables struck fear in the heart - or inspired asphyxia, at least - in the White House, to hear the emails tell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enltrClinton emails reveal relief as Obama cleans up diplomatic mess after Wikileaks from the White House situation room. pic.twitter.com/Ig4KrE1bc3</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Roberts (@RobertsDan)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For background, read the contemporary news report here: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told Turkish Prime Minister Tayyip Erdogan and Mexican President Felipe Calderon in phone calls on Saturday that WikiLeaks' actions were "deplorable" and the leaders agreed it would not hurt ties with Washington, the White House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BST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did Hillary Clinton use a personal email account while secretary of state.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aide Huma Abedin used the personal email account belonging to Clinton while Clinton was secretary of state.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didn't spell out "you".</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 it appears that Huma had access to - and at times was using - Hillary Clinton's personal email account. pic.twitter.com/5j7RcqDcaG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Viser (@mviser)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BTW, no government shutdown, Planned Parenthood retains what federal funding it receives, and they all lived happily ever after, until December when the debt ceiling fight happens and the spending resolution has to be renewed.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No shutdown: House vote sends spending bill to Obama, keeping government open through Dec. 11.</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Associated Press (@AP)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can't send a fax, she doesn't know what the E3+3 is and she doesn't know what FUBAR means.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Hillary Clinton wants to be president?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enltrHillary Clinton asking her staff to translate some choice diplomatic language in the latest email release pic.twitter.com/XyNHLuw3mj</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Roberts (@RobertsDan)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email, Anne-Marie Slaughter, the scholar, sometimes-official and think tank-er, points out that "NO ONE uses a State-issued laptop and e ven high officials routinely end up using their home email accounts to be able to get their work done quickly" because of how crappy state department technology infrastructure is.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agrees with Slaughter that the state department ought to attempt to draw public attention to the problem. But then adviser Cheryl Mills pours cold water on the idea.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enltrA.M. Slaughter emails HRC's personal email account to decry how many top State officials use personal email accounts pic.twitter.com/KeHEE0C86E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Lachlan Markay (@lachlan)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email, Clinton seems angry at an unidentified underling who decided the state department would refer to parents as "parent one and two" instead of "mother and father".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says the state department should retain "the presumption of mother and father." She frets about " a huge Fox-generated media storm led by Palin et al."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enltrClinton angry about how State refers to 'nontraditional' families, frets of 'Fox-generated media storm led by Palin' pic.twitter.com/3pEVNEKYPs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McCarthy (@TeeMcSee)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Carson called for an end to fiat currency in a news conference following his town hall appearance today in Exeter, New Hampshire, Ben Jacobs reports.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town hall appearance, Carson had detoured into monetary policy, seeming to call for a return to the gold standard.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should attach the printing of money to something," Carson said afterwards. "Does it have to be gold? No."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 said the currency could be tied to an energy source.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second question about Russian military activity inside Syria, Carson expressed "significant concerns about the whole alliance between Russia, the Assad regime in Syria, and the Iranians."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BST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till Trey Gowdy gets his hands on this email.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enltrChris Coons was sad when Hillary Clinton didn't recognize him. :( pic.twitter.com/m7qu9LLGuo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Amanda Terkel (@aterkel)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which Hillary Clinton fights with a White House operator who is like yeah right, you're Hillary Clinton, and I'm Winston Churchill: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enltr"Right now I'm fighting w the WH operator who doesn't believe I am who I say" pic.twitter.com/oY1SvXAQKD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Emily Schultheis (@emilyrs)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Carson is now in his second New Hampshire event of the day, a town hall at the University of New Hampshire in Durham.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appears he's just made a joke about police shooting African-Americans: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enltrCarson jokes about running away from cops as a kid: "That was back in the day before they would shoot you -- I'm just kidding," he laughs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Alexandra Jaffe (@ajjaffe) September 30, 2015     Ben Carson at the University of New Hampshire, Wednesday, Sept. 30, 2015. Photograph: Jim Cole/AP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email bombshell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enltrThank you, State Department, for this partial release. pic.twitter.com/U5awdpclIH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southpaw (@nycsouthpaw)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another Clinton email celebrating her popularity. (In 2011.)</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my pollllss! Sounds like the Trump campaign over there.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enltrPhilippe celebrates Clinton approval rating hitting 67%: "This is why we cooperate with so many profiles" pic.twitter.com/PjdsCnccng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Zeke Miller (@ZekeJMiller)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would the Clinton team be circulating media stories about Clinton's popularity as secretary of state making voters second-guess their decision to pick Obama over her?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enltrWhen @HumaAbedin forwarded HRC a @McCormickJohn story about "buyer's remorse" over Obama pic.twitter.com/X5st3ftIsG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Epstein (@jeneps)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batch of Clinton e-mails released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6,000 fresh pages are out, and viewable online at the State Department web site here.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GOP admission on Benghazi 'dishonors the four we lost'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on Wednesday said that House majority leader Kevin McCarthy touting the political efficacy of a special Benghazi committee was "deeply distressing".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said in an interview with MSNBC that McCarthy had demonstrated "unequivocally that this was always meant to be a partisan political exercise," which she called "a grave disservice and dishonors not just the memory of the four we lost, but everybody who serves our country."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Fox News Tuesday, McCarthy, who is running to be the next speaker of the House, said he had a "strategy to fight and win."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let me give you one example," McCarthy continued. "Everybody thought Hillary Clinton was unbeatable, right? But we put together a Benghazi special committee. A select committee. What are her numbers today? Her numbers are dropping."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them deeply distressing," Clinton said of the remarks. "I knew the ambassador that we lost in Benghazi. Along with him, we lost three other brave Americans that were representing us in a dangerous part of the world...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I hear a statement like that, which demonstrates unequivocally that this was always meant to be a partisan, political exercise, I feel like it does a grave disservice and dishonors not just the memory of the four we lost, but everybody who serves our country."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GOP 'main stage' debate may see fewer contestants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Criteria just published for the next Republican debate, to air 28 October, 2015, on CNBC, suggest that multiple candidates who appeared on the main stage last time may not make it this time.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candidates with at least 2.5% in polling averages will be invited to the main stage debate, CNBC has announced. Only polls from six national news outlets conducted between 17 September and 21 October will count.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separate, "kids' table" debate.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early to say how the candidates will fare in those particular polls. But in Pollster's current overall polling averages, Rand Paul would just make the cut at 2.5%, John Kasich would miss it at 2.4% and Mike Huckabee would also fall out at 2.3%.</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criteria: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polls will be used to determine a candidate's eligibility and placement on the stage. To be eligible to appear in either segment, a candidate must have at least 1% in any one of the methodologically sound and recognized national polls conducted by: NBC, ABC, CBS, Fox, CNN and Bloomberg, released between September 17, 2015 and October 21,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appear in the 8pm debate a candidate must have an average of 3% among these polls. The polls will be averaged and will be rounded up to 3% for any candidate with a standing of 2.5% or higher. Candidates who average below that will be invited to the 6pm debate.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enltr3 moderators for CNBC 10/28 #GOPDebate : @CarlQuintanilla@BeckyQuick@JohnJHarwood + 3 questioners @RickSantelli@Sharon_Epperson@JimCramer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Brian Stelter (@brianstelter)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BST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tells us in five years this is going to be bigger than Burning Man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enltrAre you ready for #FordFest2015 ? Join my brother Doug and I on October 2nd for our annual BBQ! All are welcome pic.twitter.com/3ZouOAm9ho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 Ford (@TorontoRobFord)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 @attackerman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wait for the Clinton emails to drop - will she, this time, dress down the adviser who called John Boehner "louche, alcoholic [and] lazy"? - let's quickly catch up on Trey Gowdy's career.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Gowdy is only a second-term Tea Party Republican from South Carolina who chairs the Benghazi committee to bring down Hillary Clinton and who does not care what you think about his tie. That's him:</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 Trey Gowdy (R-SC) winks at Planned Parenthood Pres Cecile Richards during today's Hse Oversight Cmte he... </w:t>
      </w:r>
      <w:hyperlink r:id="rId151" w:history="1">
        <w:r>
          <w:rPr>
            <w:rFonts w:ascii="arial" w:eastAsia="arial" w:hAnsi="arial" w:cs="arial"/>
            <w:b w:val="0"/>
            <w:i/>
            <w:strike w:val="0"/>
            <w:noProof w:val="0"/>
            <w:color w:val="0077CC"/>
            <w:position w:val="0"/>
            <w:sz w:val="20"/>
            <w:u w:val="single"/>
            <w:vertAlign w:val="baseline"/>
          </w:rPr>
          <w:t>https://t.co/BRhlEeMuec</w:t>
        </w:r>
      </w:hyperlink>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Frank Thorp V (@frankthorpNBC) September 29,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colleague told C-Span in an interview that Gowdy planned to retire from Congress, after such a brilliant start, at the end of this term, prompting reports that that would happen.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reports appear to have been premature. The lawmaker, John Fleming, had miscontrued a statement Gowdy made, according to yet a third House Republican in the world's most boring game of telephone:</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enltrGOP member says @RepFleming misconstrued comments @TGowdySC made at a GOP conference meeting </w:t>
      </w:r>
      <w:hyperlink r:id="rId152" w:history="1">
        <w:r>
          <w:rPr>
            <w:rFonts w:ascii="arial" w:eastAsia="arial" w:hAnsi="arial" w:cs="arial"/>
            <w:b w:val="0"/>
            <w:i/>
            <w:strike w:val="0"/>
            <w:noProof w:val="0"/>
            <w:color w:val="0077CC"/>
            <w:position w:val="0"/>
            <w:sz w:val="20"/>
            <w:u w:val="single"/>
            <w:vertAlign w:val="baseline"/>
          </w:rPr>
          <w:t>http://t.co/FUGdYiHDSKpic.twitter.com/0CiUcoR8My</w:t>
        </w:r>
      </w:hyperlink>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Emily Cahn (@CahnEmily)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Gowdy might not retire: outgoing speaker John Boehner met with him secretly to encourage him to run for House majority leader, the No.2 position, according to Politico: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previously undisclosed meeting reveals new behind-the-scenes involvement by Boehner, who has not endorsed any candidates in the leadership race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piece here.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8.09pm BST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stir at the Ben Carson event when the candidate attacks Planned Parenthood, Ben Jacobs reports: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enltrBen Carson: Planned Parenthood has been disgraced and I am ashamed to have something like that associate with our government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enltrPlanned Parenthood has some defenders in crowd at NH senior center. Several women get up and leave as Carson answers second question abt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Kasie Hunt (@kasie)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spokesman calls would-be House speaker Kevin McCarthy's touting the Benghazi special committee as a tool for destroying Hillary Clinton's poll numbers a "classic Washington gaffe":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@GOPLeader committed "classic Washington gaffe" of saying something everybody knows is true, Earnest says re: Benghazi cmte hurting HRC</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Jennifer Bendery (@jbendery)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Trey Gowdy, the chairman of the Benghazi committee, had tried to set up two hearings with testimony by Clinton, to make more time to ask her about the email habits that have created a months-long headache for her presidential campaign.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and Congress are investigating whether Clinton inappropriately handled any classified material over the personal email account she used as secretary of state.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expecting a new tranche of emails any minute now.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Fallon is press secretary for the Clinton campaign: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enltrNotwithstanding Rep. McCarthy's admission that Benghazi Cmte was set up to attack @HillaryClinton, she looks forward to testifying on Oct 22</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Brian Fallon (@brianefallon)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7.44pm BST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Jacobs is taking in Carson's stump speech. The retired neurosurgeon seems to be enjoying his new vocation...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enltrBen Carson says politics is "complete filth and dishonesty."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far as Dr Carson sees it, the feeling's mutual: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enltrCarson: The political establishment in both parties dislikes 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listened to Carson on the stump this year yet? You'll want to weigh in on this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enltrIs it just me or do Ben Carson's cadences resemble Levon Helm's in Strawberry Wine?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to the tape: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support 'stupid' 'jerk' Donald Trump in national poll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for one word that describes Republican polling champion Donald Trump, 10% of Republicans in a new national poll from USA Today said either "idiot" or "jerk" or "stupid" or "dumb."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percent said "arrogant."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two percent said "ballsy" or its close synonyms "exciting" and "exhilarating."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it goes without saying, showed a strong lead in the poll of 380 likely Republican voters with 23% support. That's up 6 points from the same pollster in July.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Carson and former Hewlett Packard executive Carly Fiorina tied for second this time at 13%.</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USA Today poll asked voters to describe Trump in one word. This is what they said: pic.twitter.com/SUvsTg9Rkx</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Sahil Kapur (@sahilkapur)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averages look less awesome for Trump, whom 5.6% of Republicans in the USA Today poll described as "crazy" or "nuts."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below aggregation of 173 polls from 30 pollsters with data from Pollster hosted by the Huffington Post.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the red one.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goes up? Photograph: Pollster / Huffington Post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7.19pm BST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Pats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enltrMitt Romney: "I was approached in the airport some time ago, someone said, 'You look familiar. Who are you?' I said, 'Tom Brady.'"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Philip Rucker (@PhilipRucker)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Carson's up now with the first of two town hall meetings, to be followed this evening by a meeting with doctors in New Castle, New Hampshire.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and Bush have dueling town halls tonight, scheduled to kick off at 6.30pm.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Bush been up to? His campaign has rolled out a new video ad attacking Hillary Clinton for refusing to support the construction of the Keystone XL pipeline.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takes a page from Subterranean Homesick Blues. Words over audio - works every time: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Wednesday, in an occasionally fraught round table on the heroin crisis in New Hampshire, Bush made a rare reference to his daughter Noelle's struggles with drug abuse, Ben Jacobs ( @bencjacobs ) reports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roundtable, Bush told attendees: "I've had personal experience of dealing with the challenges of drug addiction. It's not easy. It's not just the loss of a life or the loss of potential of one person, which is phenomenal." The Republican presidential candidate added: "I can go into meetings and I know the people whose families have suffered because of this. It's very easy to see, you can see it drained out of your face, you can just feel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piece here.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Twitter not to neglect if you keep a keen eye on politics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enltrCarson is told to hold microphone close to his mouth here. His response "I can't get it any higher it will be in my mouth."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enltrBen Carson is touting how 19th century Americans know how to build "roads and containment facilities"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enltrBen Carson: Within 200 years of the advent of America men were walking on the moon. It fundamentally changed the trajectory of mankind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Jacobs ( @bencjacobs ) finds a packed house at the Riverwoods Senior Living Community in Exeter, New Hampshire, ahead of an appearance by Ben Carson.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big crowd shouldn't be taken as a sign of overwhelming support," Ben writes: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attendees at this event, which is limited to residents and their families, seem to be here simply because it's the most exciting activity available on a wet, dreary Wednesday afternoon.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Carson arrived, Ron Spiers sat thumbing through a copy of the Economist with his wife Patience. Both Ron and Patience plan on voting for Bernie Sanders in the Democratic primary, but they turned up here to see what Carson had to say, after he had few opportunities to speak in the first two Republican debates.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an sense of where he is [on the Affordable Care Act] as a doctor with a prominent medical background," said Ron Spiers.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Wisconsin voters respond to Walker call to take out Trump... by backing Trump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that all the punditry about Senator Marco Rubio being the candidate most likely to scoop up supporters from the defunct Scott Walker campaign was not strictly "right" or "correct".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memorably dropped out of the race eight days ago with a clarion call for a "positive, conservative alternative" to Donald Trump.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brave valedictory, Walker falling on his sword, saying he was called to lead by clearing the field so that a more viable standard-bearer could emerge.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appear to have responded by throwing their support behind Trump, according to a Marquette University poll. That's how Wisconsin feels about Scott Walker right now. The same poll has him at 37% approval in his home state. Not a great political season for Walker.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@realDonaldTrump was candidate helped most in Wis by @ScottWalker dropping out. Moved from 9% to 20%.</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Patrick Marley (@patrickdmarley) September 30, 2015</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6.46pm BST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6.02pm BST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and emails and House of Cards - oh, yes!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rolling coverage of the day on the campaign trail, which looks to be busier than Harris Teeter on game day.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Jeb Bush and Ben Carson will be making afternoon appearances in New Hampshire. Unclear whether they car-pooled, like that time Michael Jackson, Liz Taylor and Marlon Brando drove from New York to Ohio.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driving, the Guardian's Ben Jacobs ( @bencjacobs ) is motoring around the Granite State all afternoon to take us inside the candidates' appearances... we'll bring you all of the substance and none of the spittle.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 apparently the most prolific correspondent since Queen Victoria, will see 6,000 additional pages of her emails released by the State Department this afternoon. The Guardian's Washington bureau chief Dan Roberts ( @RobertsDan ) will be reading her email so you don't have to. We can't wait to find out how the gefilte fish episode was resolved and whether she learned to fax.</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but not least, gossip is swirling around Trey Gowdy, the chairman of the House special committee on Benghazi, after prospective House speaker Kevin McCarthy said on TV Tuesday night that the committee is part of "a strategy to fight and win" against Democrats and had successfully driven down Hillary Clinton's poll numbers. Don't care about Beltway musical chairs? No problem: we'll do a House of Cards version for you with the Guardian's Nicky Woolf ( @NickyWoolf ) on the Hill.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Gowdy has said the purpose of the committee is to clarify what happened in the 11 September 2012 attacks in Benghazi, Libya, in which four Americans were killed. But he also really, really likes Clinton's emails.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Depending on whom you believe, Gowdy is now either being advanced as a prospective Number 2 to McCarthy - or Gowdy is retiring from Congress.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McCarthy [no relation] interview if you haven't seen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follow us on the road and across DC... at whatever pace you like.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8.01pm BST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2015</w:t>
      </w:r>
    </w:p>
    <w:p>
      <w:pPr>
        <w:pStyle w:val="Normal20"/>
      </w:pPr>
    </w:p>
    <w:p>
      <w:pPr>
        <w:pStyle w:val="Normal20"/>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60"/>
          <w:headerReference w:type="default" r:id="rId161"/>
          <w:footerReference w:type="even" r:id="rId162"/>
          <w:footerReference w:type="default" r:id="rId163"/>
          <w:headerReference w:type="first" r:id="rId164"/>
          <w:footerReference w:type="first" r:id="rId165"/>
          <w:pgSz w:w="12240" w:h="15840"/>
          <w:pgMar w:top="840" w:right="1000" w:bottom="840" w:left="1000" w:header="400" w:footer="400"/>
          <w:pgNumType w:fmt="decimal"/>
          <w:cols w:space="720"/>
          <w:titlePg w:val="0"/>
        </w:sectPr>
      </w:pPr>
    </w:p>
    <w:p>
      <w:pPr>
        <w:pStyle w:val="Normal21"/>
      </w:pPr>
      <w:bookmarkStart w:id="40" w:name="Bookmark_21"/>
      <w:bookmarkEnd w:id="40"/>
    </w:p>
    <w:p>
      <w:pPr>
        <w:pStyle w:val="Normal21"/>
      </w:pPr>
      <w:r>
        <w:pict>
          <v:shape id="_x0000_i1105" type="#_x0000_t75" alt="LexisNexis®" style="width:147.75pt;height:30pt">
            <v:imagedata r:id="rId18" o:title=""/>
          </v:shape>
        </w:pict>
      </w:r>
      <w:r>
        <w:cr/>
      </w:r>
    </w:p>
    <w:p>
      <w:pPr>
        <w:pStyle w:val="Heading119"/>
        <w:keepNext w:val="0"/>
        <w:spacing w:after="200" w:line="340" w:lineRule="atLeast"/>
        <w:ind w:left="0" w:right="0" w:firstLine="0"/>
        <w:jc w:val="center"/>
      </w:pPr>
      <w:hyperlink r:id="rId166" w:history="1">
        <w:r>
          <w:rPr>
            <w:rFonts w:ascii="arial" w:eastAsia="arial" w:hAnsi="arial" w:cs="arial"/>
            <w:b/>
            <w:i/>
            <w:strike w:val="0"/>
            <w:color w:val="0077CC"/>
            <w:sz w:val="28"/>
            <w:u w:val="single"/>
            <w:vertAlign w:val="baseline"/>
          </w:rPr>
          <w:t>Syrian</w:t>
        </w:r>
      </w:hyperlink>
      <w:hyperlink r:id="rId166" w:history="1">
        <w:r>
          <w:rPr>
            <w:rFonts w:ascii="arial" w:eastAsia="arial" w:hAnsi="arial" w:cs="arial"/>
            <w:b/>
            <w:i/>
            <w:strike w:val="0"/>
            <w:color w:val="0077CC"/>
            <w:sz w:val="28"/>
            <w:u w:val="single"/>
            <w:vertAlign w:val="baseline"/>
          </w:rPr>
          <w:t xml:space="preserve"> </w:t>
        </w:r>
      </w:hyperlink>
      <w:hyperlink r:id="rId166" w:history="1">
        <w:r>
          <w:rPr>
            <w:rFonts w:ascii="arial" w:eastAsia="arial" w:hAnsi="arial" w:cs="arial"/>
            <w:b/>
            <w:i/>
            <w:strike w:val="0"/>
            <w:color w:val="0077CC"/>
            <w:sz w:val="28"/>
            <w:u w:val="single"/>
            <w:vertAlign w:val="baseline"/>
          </w:rPr>
          <w:t>refugees</w:t>
        </w:r>
      </w:hyperlink>
      <w:hyperlink r:id="rId166" w:history="1">
        <w:r>
          <w:rPr>
            <w:rFonts w:ascii="arial" w:eastAsia="arial" w:hAnsi="arial" w:cs="arial"/>
            <w:b/>
            <w:i/>
            <w:strike w:val="0"/>
            <w:color w:val="0077CC"/>
            <w:sz w:val="28"/>
            <w:u w:val="single"/>
            <w:vertAlign w:val="baseline"/>
          </w:rPr>
          <w:t xml:space="preserve"> in the UK: 'We will be good people. We will build this country'; Four million people have left their wartorn homeland - the UK has offered shelter to just 187, leaving more to risk their lives getting here on unsafe boats or smuggled in lorries. Two of those welcomed here recount their journeySyrian refugees: the dangerous sea journey to Europe - video</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2015 Friday 11:49 AM GMT</w:t>
      </w:r>
    </w:p>
    <w:p>
      <w:pPr>
        <w:pStyle w:val="Normal21"/>
        <w:keepNext w:val="0"/>
        <w:spacing w:after="0" w:line="240" w:lineRule="atLeast"/>
        <w:ind w:right="0"/>
        <w:jc w:val="both"/>
      </w:pPr>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1"/>
        <w:keepNext w:val="0"/>
        <w:spacing w:before="120" w:after="0" w:line="220" w:lineRule="atLeast"/>
        <w:ind w:left="0" w:right="0" w:firstLine="0"/>
        <w:jc w:val="left"/>
      </w:pPr>
      <w:r>
        <w:br/>
      </w:r>
      <w:r>
        <w:pict>
          <v:shape id="_x0000_i1106" type="#_x0000_t75" style="width:167.98pt;height:30.75pt">
            <v:imagedata r:id="rId20"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2525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Amelia Gentleman</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7" style="position:absolute;z-index:25169920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conflict in Syria began in 2011, around 12 million people have been displaced by the fighting and almost 4 million people, including 1.6 million children, have fled the country. Lebanon is now home to almost 1.2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(they make up over 20% of the country's population); another 1.8 million have gone to Turkey, and Iraq has accomodated about a quarter of a million. Under a UN-backed government resettlement scheme, Britain has given homes to just 187.</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agencies and UN officials have called on the UK to be more generous in its approach to supporting those fleeing the conflict, in which between 200,000 and 300,000 people have been killed. So far, around 200,000 Syrians have sought asylum in Europe; Germany has opened its doors to 30,000 under a similar scheme, but the UK has resisted expanding its programme.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experiences of the 187 who have been formally welcomed reflect an asylum system at its best, at its most humane. Last year, the government and the UN's refugee agency launched the Vulnerable Persons Relocation (VPR) scheme to provide protection for particularly vulnerable refugees. Those who have been granted five years' protection under the scheme express gratitude to the UK, but they also voice concern at the tiny numbers being given this help.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scheme is so restricted, thousands of other Syrians have independently made their way to the UK, and at great personal cost - paying out huge sums to traffickers, smuggling themselves in lorries from Calais, or risking their lives in unseaworthy ships across the Mediterranean. The perils of this journey have been recently illustrated by boats that have sunk in the seas of southern Europe. Away from the UN scheme, 4,200 Syrian nationals who have taken this unofficial route have been granted asylum or humanitarian protection by the UK - prompting refugee groups to ask why the UK doesn't help reduce how many people are exposed to such risk, by increasing the numbers of those eligible for formal resettlement.</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'Everyone in Bradford speaks in their own special accent'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Mohammed, a 20-year-old Syrian refugee who arrived in Britain a year ago, was housed with his family in Bradford. Although his experiences have been traumatic, his journey to Britain and relocation here have been entirely positive. He found out early in 2014 that he, his mother, and his two younger brothers, aged 11 and 17, were eligible to come to the UK under the VPR scheme.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in his new home, on the first anniversary of his arrival, he paid tribute to the programme. But he sees his own good fortune against the backdrop of what thousands of other refugees have had to go through. He cannot bear to watch footage of the refugee ships in trouble; it is the audio that he finds particularly upsetting, the voices that cry: "My child is in the water."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family fled from Syria to Cairo in 2013, shortly after Mohammed's father was killed while he travelled from the family home in Damascus to collect his own mother from the countryside and bring her to the relative safety of the city. Two days after his father had left, a friend called Mohammed to tell him that he had been killed, but it remains unclear how he died.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war, our life was very good. My father was a carpet-seller, I was studying. Life was constant, without dangers. Then the war began. Within eight months everything changed," Mohammed says.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took their savings and moved to Egypt. Mohammed studied in the morning and took a night job in a restaurant kitchen to help pay the family's living costs. Life was just about manageable until the youngest boy was diagnosed with leukaemia. Treatment was expensive, so they arranged for their father's shop in Damascus to be sold, but their money rapidly disappeared into chemotherapy payments. When it became clear that more complex treatment was going to be necessary, a medical charity applied on the family's behalf for resettlement under the UN scheme. They qualified because of the urgent medical problem; other families qualify if they are deemed particularly vulnerable after being subjected to torture or sexual violence.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(who asked for his surname to be witheld) was sceptical that they would be able to leave; he remembers that, at that time, every refugee he met was full of similar hopes, which usually proved unrealistic. But, a few weeks later, they were interviewed in Cairo, told to get medical checks and finally informed they would be going to the UK. "When they told me: 'You will travel to the UK,' I was very surprised. I asked: 'UK? The UK?' I was very happy."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didn't have to pay for their visas, and plane tickets were provided. They then flew to Manchester, before officials from a housing association brought them to a house in Bradford. They were allocated a support worker who helped the children find school and college places, and who explained the benefit system.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misses his home in Syria. "I have many memories: studying at my desk, watching films, evenings with my family, the tea we drank. Leaving my country... it is a bad feeling when it is not a choice."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whole, he likes Bradford and is delighted at how things have turned out. But he knows other families who fled here, forced through the unofficial route because of the limited resettlement scheme. "I have a friend in Wakefield who travelled from Libya to Italy by boat a year ago. He arrived, but his sister died on the journey; she was left in the sea. I think it cost him about $1,200 to $1,500 to make that crossing. The boats are cheap and small and not safe. The person who manages the refugees puts about 1,000 people in the boat, when they are built for 200. For this reason, many are dead in the sea.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in Europe should help more," Mohammed says. "If they helped more, then they wouldn't decide to travel by boat." The decision to take a boat is not taken lightly, he adds. "When somebody wants to travel in the sea, he has a special reason. There has to be a reason. When all other things are closed, he decides to open this door."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has become an informal community organiser for around 20 other families in Bradford that have arrived from Syria, 15 of them under the resettlement scheme. He knows people in the UK are confused about the issue of migration - that many don't understand the difference between economic migrants and refugees - and that there can be hostility. That said, he has had a warm welcome from his new neighbours. "When they find out that I am from Syria, they smile," he says, though he stresses that most of the refugees he knows are making a huge effort to be accepted.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families who live in Bradford, they are working. They are not staying at home, they are not taking money from child benefit and jobseekers' allowance - they've found work as butchers, taxi drivers, or in restaurants," he says. It is harder for those who come independently and claim asylum once they have arrived, because they have to wait until their application is approved before they can work - a very unsettling period, made harder to cope with by enforced unemployment.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has made progress with his English, and is studying for his A-levels. He plans to apply to medical school. "I hope to be a doctor. When I am a doctor, I will help this country. Many of my Syrian friends, they are working hard - in business, engineering, pharmaceuticals - they want to work. We will be good people in this country; we won't be drug dealers. We will build the country."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used to England can be hard for refugees, but Mohammed and his family have adopted strict techniques for improving their English. "My mother didn't know any words in English - apart from 'car', 'cat', 'house', that kind of thing. At first, we didn't speak any Arabic in the house, we spoke only English. If I want water, I say: 'Excuse me, could I have a cup of water?' If I'm thinking about going out, I say to my brothers: 'What is your opinion to make a trip to the park?'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'Yes, we are happy with that.'"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found the Yorkshire accent difficult to start with: "Everyone in Bradford speaks in their own special accent. I say: 'Can you repeat? Can you repeat again?' My rule is that I shouldn't be shy."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High Commissioner for Refugees has called on governments to offer 100,000 resettlement places for Syria's refugees in 2015/16. Canada has promised it will accommodate 10,000, and the US has committed to resettling several thousand.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Council chief executive Maurice Wren has criticised the UK government's approach, commenting: "The commitment to the relief effort has been laudable, but it's not enough. The question is, does David Cameron want to go down in history as the prime minister who rationed his compassion to a few hundred people when there was the opportunity to offer safety to so many more?"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position is that it has focused resources on the humanitarian crisis in the region, rather than on resettlement. "The UK has been at the forefront of the international response to the crisis in Syria. We have pledged £800m, making us the second-largest bilateral donor in the world, and our support has reached hundreds of thousands of people," a Home Office spokesperson said. "The UK has a proud history of offering asylum to those who need it most - there is no quota for any nation and all applications are considered on their individual needs." Under the VPR scheme, the government expects to resettle "several hundred people over three years".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past year, the campaign group Citizens UK has been targeting councils across the UK, trying to persuade them to accept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a local level. The organisation wants each council to commit to resettling 50 refugees, convinced that getting local-authority support is more effective than getting political backing. They have had some success in recent months, with Glasgow agreeing to house another 100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 Danny Rich, a community leader for Citizens UK, said: "As a country, we have a tremendous record of giving aid, but it is clear that the most vulnerable need to be resettled. The UK has accepted a pitiful number of UN refugees.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suggestion] isn't an open-door immigration policy, but it is about reviving the proud British tradition of offering shelter and hope to those who are in dire need. We should look back to acts like the Kindertransport programme to give politicians the courage and support to do more now."</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 didn't give names because, if I had, people would die'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Coventry, 32-year-old Nor also expresses gratitude to the officials who took her from a refugee camp in Lebanon. Last July, they helped her travel to safety in the UK with her two teenage daughters and her 11-year-old son.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designer with her own lingerie shop in Homs, Nor saw her life become complicated in 2011 when peaceful demonstrations against the president were repressed by the ruling party. Nor - who also asked for her real name not to be published, to protect relatives still in Syria - became involved after an unarmed demonstration near her shop was dispersed by government forces who shot and killed dozens of protestors.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working at my shop when about 35 people came in wounded, among them children and women. It was a very painful day. I had a first-aid kit so I tried to help using that until the ambulance arrived," she remembers, speaking through an interpreter.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trapped inside for five hours. Tanks were outside. I couldn't get back to my family. If the government had found out I helped wounded people, I would have been in big trouble, but I was just concerned about helping those who had been hurt. In the evening, my business partner contacted some doctors, and they came and let the injured people out, without anyone seeing. Ever since that day, I felt I had to do more to help people injured in the demonstrations." Her husband was opposed to her actions, and their marriage broke down.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violence increased in Homs, Nor moved to Damascus and tried to get a passport to leave for Egypt with her children. But, because her name was on a list of anti-government activists, she was stopped at a checkpoint and arrested several times. After her third arrest, she was held for six months. For six weeks, she was kept underground and tortured.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electrocuted, hung upside down and beaten with a cable. There was psychological torture and abuse. They wanted the names of the people we were working with in Homs to help trapped neighbourhoods," she says. She reaches into a Moses basket to pick up her six-month-old daughter, the child of a man she met during her time in a refugee camp, in Lebanon. The baby plays with a plastic giraffe and laughs.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give names because, if I had, people would die." When she was released, she was smuggled to Lebanon to rejoin her children, who had fled there while she was in prison. After a month, she was advised by friends to apply to the UN's resettlement programme; she had to provide proof that she had been tortured - she still had the scars. Last June, she was issued with a UK visa.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I arrived in the UK that I felt safe. Ten days after I arrived, I was issued with a residency permit for five years. That was the best moment. I know I am secure now - me and my children are safe. They missed three years at school, but they are back now, and they are learning. In the beginning it was very difficult, but they are smart - they have integrated."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was initially confused by the self-service tills in supermarkets, the unfamiliar scenery and the weather, but she has been reassured by the welcome she has received from neighbours. "I haven't witnessed any racism; not on the bus, not in the supermarket. I live in a mainly white area - neighbours visit, they are friendly, but there is a language barrier. They know I am Syrian and they are very compassionate."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talks, a council official arrives to ask if a problem with mould in the kitchen has been sorted (it has). Nor wants to return to work at some point, and would like to run her own business again but, for the moment, she is focused on improving her English and supporting her children.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too, tempers her feelings of relief with concern for those unable to flee. "There are hundreds of people in the camps who have been wounded, or raped, or tortured, who need to be taken care of. The situation is so bad that people are risking their lives, drowning trying to get to Europe. This is only because the EU countries are reluctant to do more. Germany is doing better - people tell me support there is very good. I am shocked that the UK didn't take more people like me."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knows people who have bought fake passports and come illegally on boats, and she finds it painful to watch news reports about people stuck on the sea. "The whole journey would cost about $10,000. It's very dangerous. It's very costly, and it's not guaranteed. I always think I might have been one of those people. If I hadn't been give this chance, I might have resorted to that."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2015</w:t>
      </w:r>
    </w:p>
    <w:p>
      <w:pPr>
        <w:pStyle w:val="Normal21"/>
      </w:pPr>
    </w:p>
    <w:p>
      <w:pPr>
        <w:pStyle w:val="Normal21"/>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7"/>
          <w:headerReference w:type="default" r:id="rId168"/>
          <w:footerReference w:type="even" r:id="rId169"/>
          <w:footerReference w:type="default" r:id="rId170"/>
          <w:headerReference w:type="first" r:id="rId171"/>
          <w:footerReference w:type="first" r:id="rId172"/>
          <w:pgSz w:w="12240" w:h="15840"/>
          <w:pgMar w:top="840" w:right="1000" w:bottom="840" w:left="1000" w:header="400" w:footer="400"/>
          <w:pgNumType w:fmt="decimal"/>
          <w:cols w:space="720"/>
          <w:titlePg w:val="0"/>
        </w:sectPr>
      </w:pPr>
    </w:p>
    <w:p>
      <w:pPr>
        <w:pStyle w:val="Normal22"/>
      </w:pPr>
      <w:bookmarkStart w:id="42" w:name="Bookmark_22"/>
      <w:bookmarkEnd w:id="42"/>
    </w:p>
    <w:p>
      <w:pPr>
        <w:pStyle w:val="Normal22"/>
      </w:pPr>
      <w:r>
        <w:pict>
          <v:shape id="_x0000_i1109" type="#_x0000_t75" alt="LexisNexis®" style="width:147.75pt;height:30pt">
            <v:imagedata r:id="rId18" o:title=""/>
          </v:shape>
        </w:pict>
      </w:r>
      <w:r>
        <w:cr/>
      </w:r>
    </w:p>
    <w:p>
      <w:pPr>
        <w:pStyle w:val="Heading120"/>
        <w:keepNext w:val="0"/>
        <w:spacing w:after="200" w:line="340" w:lineRule="atLeast"/>
        <w:ind w:left="0" w:right="0" w:firstLine="0"/>
        <w:jc w:val="center"/>
      </w:pPr>
      <w:hyperlink r:id="rId173" w:history="1">
        <w:r>
          <w:rPr>
            <w:rFonts w:ascii="arial" w:eastAsia="arial" w:hAnsi="arial" w:cs="arial"/>
            <w:b/>
            <w:i/>
            <w:strike w:val="0"/>
            <w:color w:val="0077CC"/>
            <w:sz w:val="28"/>
            <w:u w:val="single"/>
            <w:vertAlign w:val="baseline"/>
          </w:rPr>
          <w:t>Isis wants Christians and Muslims to fight a war. Will Republicans take the bait?; The extremist group says we're waging a war against innocent Muslims. The Republican presidential candidates seem determined to send that message too</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4:02 PM GMT</w:t>
      </w:r>
    </w:p>
    <w:p>
      <w:pPr>
        <w:pStyle w:val="Normal22"/>
        <w:keepNext w:val="0"/>
        <w:spacing w:after="0" w:line="240" w:lineRule="atLeast"/>
        <w:ind w:right="0"/>
        <w:jc w:val="both"/>
      </w:pPr>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2"/>
        <w:keepNext w:val="0"/>
        <w:spacing w:before="120" w:after="0" w:line="220" w:lineRule="atLeast"/>
        <w:ind w:left="0" w:right="0" w:firstLine="0"/>
        <w:jc w:val="left"/>
      </w:pPr>
      <w:r>
        <w:br/>
      </w:r>
      <w:r>
        <w:pict>
          <v:shape id="_x0000_i1110" type="#_x0000_t75" style="width:167.98pt;height:30.75pt">
            <v:imagedata r:id="rId20"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 Gharib</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1" style="position:absolute;z-index:25170124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distended Republican presidential field's response to the terror attacks in Paris is a conglomeration of policy proposals that look something like this: a ground invasion of Syria and Iraq that will explicitly be less careful about killing civilians, combined with a policy of relief for refugees only if they're Christians.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can almost see the Islamic State's top ideologues and propagandists celebrating. And why not? Muslims the world over, which Isis views (wrongly) as a sea of potential recruits, could be forgiven for viewing the Republican rhetoric as a declaration of holy war against their coreligionists.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my thumbnail descriptions of Republicans' talking points were a joke, but they're not. And the policies described by the candidates line up almost exactly with the image of America that Isis seeks to portray in its propaganda. The target for Isis's messaging was made abundantly clear in a statement last month from the group: "Islamic youth everywhere, ignite jihad against the Russians and the Americans in their crusaders' war against Muslims", said Isis spokesman Abu Mohammad al-Adnani.</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Paris attacks: ?how far does our global solidarity ?extend?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Senator and Republican presidential hopeful Marco Rubio might as well have had this very idea in mind when he said repeatedly, of the fight against Isis: "This is a clash of civilizations". Rubio relished in his identification of Isis as an "Islamic" group - a notion President Barack Obama has disavowed. Florida Governor Jeb Bush, who has otherwise taken to defending his brother's legacy, however ahistorically, even disavowed George W Bush's proclamations that the "global war on terror" wasn't " against Islam, or against faith practiced by the Muslim people".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even challenged Democratic candidate Hillary Clinton's reluctance to use the term "radical Islam" with an inapt comparison: "That would be like saying we weren't at war with Nazis because we were afraid to offend some Germans who were members of the Nazi Party but weren't violent themselves". The Nazis, in this comparison, would be Isis - but no one is contending that any Isis members should be spared the fight.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 American fight against Isis is one aimed at Muslims, rather than a particular extremist group, was reinforced when the Republican candidates blamed Europe's acceptance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the Paris attacks. Subsuming the news from Paris into their extremist platforms, Republican hopefuls moulded their usual anti-immigrant stances into positions against allowing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country - on the rare occasion that they could demonstrate any knowledge of the specifics of Obama's plan to settle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What would the world look like if we defeated Isis? | Paul Mason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for his part, couldn't quite grasp the scale of Obama's plan: "Our president wants to take in 250,000 from Syria. I mean, think of it. 250,000 people", Trump told a rally in Texas. But Texas Senator Ted Cruz and Jeb Bush, usually considered a moderate among the zany Republican field, took it a step farther: they urged that only Syrian Christians be allowed to come to America as refugees. (Cruz has staked out this position before.)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callousness not withstanding, Bush told NBC : "I think we have a responsibility to help, but ultimately the best way to deal with refugees is to have a strategy to take out Isis", nodding to a declaration of war against the militant group and calling for a plan to "eradicate Isis from the face of the earth". Other Republicans echoed the call for a stepped-up US military intervention.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how would America wage this total war? We should "go in on the ground and destroy their caliphate", said South Carolina Senator Lindsey Graham. Ben Carson, the famed neurosurgeon seeking the Republican nomination, said American troops on the ground would " probably " help the anti-Isis effort, but was short on other specifics: he said the fight should utilize American "covert resources, military resources, things-that-they-don't-know-about resources".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Isis hates Middle Eastern civilisation too | David Shariatmadari</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was perhaps the most explicit in drawing equivalence between Isis and America. He released a statement condemning the Obama administration for being too careful about killing Syrian and Iraqi civilians in the course of its air war against Isis. "It will not be deterred by targeted airstrikes with zero tolerance for civilian casualties, when the terrorists have such utter disregard for innocent life", Cruz said, using the logic of fighting fire - in this case, being unafraid to take civilian lives - with fire.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says we're waging a war against innocent Muslims, not against its extremist ideology and designs on terroristic dominance in the Middle East. Between trying to curtail innocent Syrians' routes for escape, stepping-up the war in their country and prosecuting that war with wanton disregard for those very innocents, the Republican candidates for president seem determined to send the same message.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all the warmongering, bigotry and crusading, only one salient fact emerged from the Republican reactions to the Paris attacks: none of the party's candidates are fit to govern in moments of international crisis.</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22"/>
      </w:pPr>
    </w:p>
    <w:p>
      <w:pPr>
        <w:pStyle w:val="Normal22"/>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74"/>
          <w:headerReference w:type="default" r:id="rId175"/>
          <w:footerReference w:type="even" r:id="rId176"/>
          <w:footerReference w:type="default" r:id="rId177"/>
          <w:headerReference w:type="first" r:id="rId178"/>
          <w:footerReference w:type="first" r:id="rId179"/>
          <w:pgSz w:w="12240" w:h="15840"/>
          <w:pgMar w:top="840" w:right="1000" w:bottom="840" w:left="1000" w:header="400" w:footer="400"/>
          <w:pgNumType w:fmt="decimal"/>
          <w:cols w:space="720"/>
          <w:titlePg w:val="0"/>
        </w:sectPr>
      </w:pPr>
    </w:p>
    <w:p>
      <w:pPr>
        <w:pStyle w:val="Normal23"/>
      </w:pPr>
      <w:bookmarkStart w:id="44" w:name="Bookmark_23"/>
      <w:bookmarkEnd w:id="44"/>
    </w:p>
    <w:p>
      <w:pPr>
        <w:pStyle w:val="Normal23"/>
      </w:pPr>
      <w:r>
        <w:pict>
          <v:shape id="_x0000_i1113" type="#_x0000_t75" alt="LexisNexis®" style="width:147.75pt;height:30pt">
            <v:imagedata r:id="rId18" o:title=""/>
          </v:shape>
        </w:pict>
      </w:r>
      <w:r>
        <w:cr/>
      </w:r>
    </w:p>
    <w:p>
      <w:pPr>
        <w:pStyle w:val="Heading121"/>
        <w:keepNext w:val="0"/>
        <w:spacing w:after="200" w:line="340" w:lineRule="atLeast"/>
        <w:ind w:left="0" w:right="0" w:firstLine="0"/>
        <w:jc w:val="center"/>
      </w:pPr>
      <w:hyperlink r:id="rId180" w:history="1">
        <w:r>
          <w:rPr>
            <w:rFonts w:ascii="arial" w:eastAsia="arial" w:hAnsi="arial" w:cs="arial"/>
            <w:b/>
            <w:i/>
            <w:strike w:val="0"/>
            <w:color w:val="0077CC"/>
            <w:sz w:val="28"/>
            <w:u w:val="single"/>
            <w:vertAlign w:val="baseline"/>
          </w:rPr>
          <w:t>House passes bill adding barriers for Syrian and Iraqi refugees entering US; House of Representatives approves legislation making entry even more difficult for refugees, but Obama has said he will veto and Senate is unlikely to vote on it</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10:55 AM GMT</w:t>
      </w:r>
    </w:p>
    <w:p>
      <w:pPr>
        <w:pStyle w:val="Normal23"/>
        <w:keepNext w:val="0"/>
        <w:spacing w:after="0" w:line="240" w:lineRule="atLeast"/>
        <w:ind w:right="0"/>
        <w:jc w:val="both"/>
      </w:pPr>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3"/>
        <w:keepNext w:val="0"/>
        <w:spacing w:before="120" w:after="0" w:line="220" w:lineRule="atLeast"/>
        <w:ind w:left="0" w:right="0" w:firstLine="0"/>
        <w:jc w:val="left"/>
      </w:pPr>
      <w:r>
        <w:br/>
      </w:r>
      <w:r>
        <w:pict>
          <v:shape id="_x0000_i1114" type="#_x0000_t75" style="width:167.98pt;height:30.75pt">
            <v:imagedata r:id="rId20"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Jacobs in Washington</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5" style="position:absolute;z-index:25170329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has approved legislation that would make it even more difficult for refugees from Syria and Iraq to enter the United States, in a major rebuke to the Obama administration's refugee policy.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almost unanimous support from Republicans and 47 Democrats voting in favor, the House approved by 289 votes to 137 the American Security Against Foreign Enemies Act, which would require the secretary of homeland security, the FBI director and the director of national intelligence to each certify that a refugee was not a threat to national security before they were admitted to the United States.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America: separating fact from fiction in the debate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certification would come on top of the pre-existing extensive screening process for refugees seeking admittance to the United States, which currently takes over 18 months.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already said the president will veto the legislation if it is also passed by the Senate. However, if today's margin in the House was repeated in both chambers of Congress following a presidential veto, Congress could override such a veto. The measure is unlikely to receive a vote in the Senate because of the 60-vote super-majority needed to consider a bill under Senate rules.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chief of staff Denis McDonough and secretary of homeland security Jeh Johnson were on Capitol Hill lobbying against the bill on Thursday. However, those efforts did not sway some Democratic skeptics.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Democrat Sean Patrick Maloney told reporters that he thought the bill represented a simple improvement to the process. "The administration is required to certify many things under federal law, and I don't understand why the president couldn't direct the heads of these agencies within 24 hours of the completion of existing process to make this certification or not. It adds no new time."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congressman said "it is offensive to me that we would stigmatize refugees and make victims of people who have suffered so much already" and said he did not think the bill did that, unlike the reactions of many governors and Republican president candidates to the refugee issue. Instead, he insisted it represented a simple step to provide certification to the preexisting screening process.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opponents of the bill such as representative Emanuel Cleaver of Missouri dismissed the legislation as something simply designed to make people feel better. However, he noted that there had been a failure among politicians of both parties to acknowledge "the very legitimate and very real fear that's out there". In doing so, Cleaver echoed remarks made to reporters yesterday by Democratic senator Tim Kaine, who complained that the Obama administration had not properly "explained [the vetting system for refugees] to the American public".</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vote, Republicans were realistic about the bill's dim prospects of becoming law but saw it as an important step in raising public awareness of the refugee issue. Iowa congressman Steve King told the Guardian said that the bill "brings the public's attention to this".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said he thought the increased public attention would make it harder for Obama to veto the bill, and might even make it more likely an Obama veto could be overridden by Congress. However, King thought that the focus on the refugee issue "missed the point" and that instead "we need to destroy the caliphates and defeat the ideology of Islamic jihad".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said: "It's the equivalent of going into emergency room with patients bleeding off of gurneys and going and getting a bucket and mop to mop it up instead of stopping the bleeding."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thoughts were echoed in part by Tim Huelskamp of Kansas, who noted that many of his constituents had been worried about whether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been properly vetted since before the Paris attacks.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Kansas Republican saw this bill as prelude to a fight in December over the budget, seeing the possibility of attaching a rider on refugee policy to an appropriations (spending) bill. "I don't think the president is gonna shut government down to bring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this country and that's the only way to get attention," he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for all the debate over refugees, some members worried that the debate would do little to address national concerns in the aftermath of the Paris attacks.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 Schiff, the ranking Democrat on the House intelligence committee, told reporters: "To the degree we have been able to identify those responsible for attacks in Paris, they have been by and large European citizens who have potential of travelling to the US without a visa."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California Democrat noted: "For those who seek to come do us harm, they are far less likely to choose a two-year process with a full vetting that refugees go through and much more likely to be among Europeans to come as tourists."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now moves on to the Senate, which is expected to consider it in December after the congressional recess for Thanksgiving. </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23"/>
      </w:pPr>
    </w:p>
    <w:p>
      <w:pPr>
        <w:pStyle w:val="Normal23"/>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81"/>
          <w:headerReference w:type="default" r:id="rId182"/>
          <w:footerReference w:type="even" r:id="rId183"/>
          <w:footerReference w:type="default" r:id="rId184"/>
          <w:headerReference w:type="first" r:id="rId185"/>
          <w:footerReference w:type="first" r:id="rId186"/>
          <w:pgSz w:w="12240" w:h="15840"/>
          <w:pgMar w:top="840" w:right="1000" w:bottom="840" w:left="1000" w:header="400" w:footer="400"/>
          <w:pgNumType w:fmt="decimal"/>
          <w:cols w:space="720"/>
          <w:titlePg w:val="0"/>
        </w:sectPr>
      </w:pPr>
    </w:p>
    <w:p>
      <w:pPr>
        <w:pStyle w:val="Normal24"/>
      </w:pPr>
      <w:bookmarkStart w:id="46" w:name="Bookmark_24"/>
      <w:bookmarkEnd w:id="46"/>
    </w:p>
    <w:p>
      <w:pPr>
        <w:pStyle w:val="Normal24"/>
      </w:pPr>
      <w:r>
        <w:pict>
          <v:shape id="_x0000_i1117" type="#_x0000_t75" alt="LexisNexis®" style="width:147.75pt;height:30pt">
            <v:imagedata r:id="rId18" o:title=""/>
          </v:shape>
        </w:pict>
      </w:r>
      <w:r>
        <w:cr/>
      </w:r>
    </w:p>
    <w:p>
      <w:pPr>
        <w:pStyle w:val="Heading122"/>
        <w:keepNext w:val="0"/>
        <w:spacing w:after="200" w:line="340" w:lineRule="atLeast"/>
        <w:ind w:left="0" w:right="0" w:firstLine="0"/>
        <w:jc w:val="center"/>
      </w:pPr>
      <w:hyperlink r:id="rId187" w:history="1">
        <w:r>
          <w:rPr>
            <w:rFonts w:ascii="arial" w:eastAsia="arial" w:hAnsi="arial" w:cs="arial"/>
            <w:b/>
            <w:i/>
            <w:strike w:val="0"/>
            <w:color w:val="0077CC"/>
            <w:sz w:val="28"/>
            <w:u w:val="single"/>
            <w:vertAlign w:val="baseline"/>
          </w:rPr>
          <w:t>Peter Dutton leaves open possibility of Australia taking more refugees; Immigration minister says Middle East turmoil will 'be with us for many years' and he will 'assess in due course' what more Australia can do</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 7:48 AM GMT</w:t>
      </w:r>
    </w:p>
    <w:p>
      <w:pPr>
        <w:pStyle w:val="Normal24"/>
        <w:keepNext w:val="0"/>
        <w:spacing w:after="0" w:line="240" w:lineRule="atLeast"/>
        <w:ind w:right="0"/>
        <w:jc w:val="both"/>
      </w:pPr>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4"/>
        <w:keepNext w:val="0"/>
        <w:spacing w:before="120" w:after="0" w:line="220" w:lineRule="atLeast"/>
        <w:ind w:left="0" w:right="0" w:firstLine="0"/>
        <w:jc w:val="left"/>
      </w:pPr>
      <w:r>
        <w:br/>
      </w:r>
      <w:r>
        <w:pict>
          <v:shape id="_x0000_i1118" type="#_x0000_t75" style="width:167.98pt;height:30.75pt">
            <v:imagedata r:id="rId20"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Shalailah Medhora</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9" style="position:absolute;z-index:25170534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immigration minister, Peter Dutton, has indicated that Australia will consider doing more to help refugees fleeing the war-torn Middle East as senior members of the federal government hosted a community forum in Canberra on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government announced Australia would take 12,000 extra Syrian and Iraqi refugees on top of the existing overall humanitarian quota of 13,750.</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Donate cash if you want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aid groups say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lot of refugees, processed through the United Nation's refugee agency from countries surrounding Syria, will resettle in Australia by Christmas.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left the door open for Australia to do more.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problem will be with us for many years to come," he told ABC Radio. "We'll have to assess in due course what the next wave of assistance will be."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community and religious organisations, as well as resettlement service providers, met at parliament house to discuss the needs of the incoming refugees, and how best to harness the public goodwill that has emerged as a response to the humanitarian crisis in Europe.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the federal government will shortly announce the formation of a new taskforce that will sit within the Refugee Resettlement Council. The council will meet next week, with Red Cross joining the body for the first time.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opening address of the summit, Abbott reiterated the government's decision to focus on persecuted minorities.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Australian government has no wish to see anyone fleeing anywhere," he told the meeting. "But given that people are fleeing, it is very important that we focus on those persecuted minorities, on women, children, and families, because they are the most vulnerable people in a conflict such as this."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were raised by Middle Eastern church groups about how the government would define "persecuted minority".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said Australia would work with the UN high commissioner for refugees, but that the final decision on who was granted a humanitarian visa would lie with the government.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70% of the intake - equal to 8400 refugees - would be from persecuted minorities, Dutton said during a press conference after the rmeeting. The government would use the "same definition as in the past" to determine who was classified as a persecuted minority.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groups have criticised the government for choosing to prioritise Christian refugees, saying many Muslims were also persecuted in the Middle East.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social services minister, Scott Morrison, told Sky News that only one-quarter of the 8000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already resettled in Australia were Muslim.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is that persecuted minorities, and that doesn't exclusively relate to Christians but it is predominantly Christians, we should be honest about that, they are the groups that have dominated our intake over the first two years of our government," he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executive director of the Australian Multicultural Foundation, Hass Dellal said that Australia's humanitarian program should continue to be non-discriminatory. "When the world's conscience was pricked by those tragic photos of the young toddler Alan Kurdi washed up on the beach in Turkey, no one questioned whether he was Christian or Muslim. He was a human being," Dellal told Guardian Australia.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 has recently moved to being framed in terms of religion and race. This undermines the goodwill of our actions by creating further division. In fact, it mirrors the reasons that people are fleeing."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large, well-established Muslim organisations were either excluded from Friday's community meeting or shunned it as tensions between the organisations and the government remain high.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 has been fraught since February, when Abbott chided Muslim leadership in Australia for not doing enough to stamp out radicalisation.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Concetta Fierravanti-Wells, whose responsibilities as parliamentary secretary to the social services minister take in the multiculturalism portfolio, played down suggestions of a rift.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"literally gone door to door" to hear the views of Muslim groups.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I have written to all Muslim groups in this country and I am, one by one, visiting them all around Australia, and that is an ongoing process," Fierravanti-Wells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said Muslim refugees could come to Australia as part of the special humanitarian program, which allowed for family reunion and community-sponsored visas.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wanted the government to resettle the 12,000 Syrians within the financial year, but Morrison has rejected 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take as long as it takes," he said. "You don't rush this. You do it properly, because that's what gets the best outcomes."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churches and community groups in Australia have put their hands up to help with resettlement, either though offering accommodation, services or expertise.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on all Uniting church members wherever they are to do whatever they can to support the resettlement efforts. Congregations and presbyteries should think about how they might mobilise to 'adopt a family' and support them in their practical and human needs," the church's president, Stuart McMillan, said.</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24"/>
      </w:pPr>
    </w:p>
    <w:p>
      <w:pPr>
        <w:pStyle w:val="Normal24"/>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88"/>
          <w:headerReference w:type="default" r:id="rId189"/>
          <w:footerReference w:type="even" r:id="rId190"/>
          <w:footerReference w:type="default" r:id="rId191"/>
          <w:headerReference w:type="first" r:id="rId192"/>
          <w:footerReference w:type="first" r:id="rId193"/>
          <w:pgSz w:w="12240" w:h="15840"/>
          <w:pgMar w:top="840" w:right="1000" w:bottom="840" w:left="1000" w:header="400" w:footer="400"/>
          <w:pgNumType w:fmt="decimal"/>
          <w:cols w:space="720"/>
          <w:titlePg w:val="0"/>
        </w:sectPr>
      </w:pPr>
    </w:p>
    <w:p>
      <w:pPr>
        <w:pStyle w:val="Normal25"/>
      </w:pPr>
      <w:bookmarkStart w:id="48" w:name="Bookmark_25"/>
      <w:bookmarkEnd w:id="48"/>
    </w:p>
    <w:p>
      <w:pPr>
        <w:pStyle w:val="Normal25"/>
      </w:pPr>
      <w:r>
        <w:pict>
          <v:shape id="_x0000_i1121" type="#_x0000_t75" alt="LexisNexis®" style="width:147.75pt;height:30pt">
            <v:imagedata r:id="rId18" o:title=""/>
          </v:shape>
        </w:pict>
      </w:r>
      <w:r>
        <w:cr/>
      </w:r>
    </w:p>
    <w:p>
      <w:pPr>
        <w:pStyle w:val="Heading123"/>
        <w:keepNext w:val="0"/>
        <w:spacing w:after="200" w:line="340" w:lineRule="atLeast"/>
        <w:ind w:left="0" w:right="0" w:firstLine="0"/>
        <w:jc w:val="center"/>
      </w:pPr>
      <w:hyperlink r:id="rId194" w:history="1">
        <w:r>
          <w:rPr>
            <w:rFonts w:ascii="arial" w:eastAsia="arial" w:hAnsi="arial" w:cs="arial"/>
            <w:b/>
            <w:i/>
            <w:strike w:val="0"/>
            <w:color w:val="0077CC"/>
            <w:sz w:val="28"/>
            <w:u w:val="single"/>
            <w:vertAlign w:val="baseline"/>
          </w:rPr>
          <w:t>David Cameron visits Lebanese refugee camp; Prime minister, speaking from UN camp close to Syrian border, says £1bn in British aid discourages refugees risking lives in Europe</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 2:24 PM GMT</w:t>
      </w:r>
    </w:p>
    <w:p>
      <w:pPr>
        <w:pStyle w:val="Normal25"/>
        <w:keepNext w:val="0"/>
        <w:spacing w:after="0" w:line="240" w:lineRule="atLeast"/>
        <w:ind w:right="0"/>
        <w:jc w:val="both"/>
      </w:pPr>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5"/>
        <w:keepNext w:val="0"/>
        <w:spacing w:before="120" w:after="0" w:line="220" w:lineRule="atLeast"/>
        <w:ind w:left="0" w:right="0" w:firstLine="0"/>
        <w:jc w:val="left"/>
      </w:pPr>
      <w:r>
        <w:br/>
      </w:r>
      <w:r>
        <w:pict>
          <v:shape id="_x0000_i1122" type="#_x0000_t75" style="width:167.98pt;height:30.75pt">
            <v:imagedata r:id="rId20"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Watt Chief political correspondent in Beirut</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3" style="position:absolute;z-index:25170739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refugees from the Syrian civil war have been discouraged from "risking their lives" to travel to Europe by British aid totalling £1bn, which has helped fund refugee camps in the region, David Cameron has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tight security, the British prime minister travelled by Chinook helicopter from Beirut airport to a UNHCR camp in the Bekaa valley, less than a mile from the Syrian border, to call for the EU to focus its attention on helping refugees in the region.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underlined Britain's belief that aid should be focused on the region by announcing he has appointed the Conservative MP Richard Harrington as a home office minister with sole responsibility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Cameron visited Lebanon, the home secretary, Theresa May, prepared to tell EU interior ministers at a meeting in Brussels that the EU should not set quotas for refugees.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in Lebanon that £1bn in British aid provided to the region since 2012 has helped to ensure that just 3% of Syria's 11 million refugees have sought asylum in Europe.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during a visit to the Bekaa valley camp, where he was invited into a tent where a mother lives with her 10 children, Cameron said: "Around 3% of the 11 million Syrians forced from their homes have sought asylum in Europe. Without British aid, hundreds of thousands more could be risking their lives seeking to get to Europe. So these funds are part of our comprehensive approach to tackle migration from the region.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remains to support the development of a secure, stable and peaceful Syria. Without our investment in international development the numbers of people seeking to embark on a perilous journey to Europe would be far greater."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added that other EU countries should follow the example of Britain, which is the second largest bilateral aid donor to the region after the US.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at the camp: "I wanted to come here to see for myself and to hear for myself stories of refugees and what they need. Britain is already the second largest donor to refugee camps ... [and is] really helping in a way that many other countries aren't, with serious amounts of money. We will go on doing that including increasing the amount of money we are giving to educate Syrian children here in Lebanon and elsewhere. I think that's absolutely vital."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is paying a one-day visit to refugee camps in Lebanon - known as informal tented settlements - a week after he announced that Britain is to accept an extra 20,000 refugees from camps in Syria's neighbouring countries. The prime minister made the announcement in the wake of widespread public shock following the publication of pictures Alan Kurdi, a three-year-old Syrian refugee, whose body was photographed washed up on a Turkish beach after his family failed to reach Greece.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call for EU countries to discourage refugees from travelling to Europe by providing more generous help for the camps in the region was given added potency after Germany, which had said that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welcome, reintroduced border controls with Austria on Sunday. The move was announced after Germany's regions said they could no longer cope with the large number of refugees.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will tell EU interior ministers in Brussels on Monday that Britain is opposed to a European commission plan to redistribute 160,000 refugees around the EU. Britain is under no obligation to take part in the scheme because it has opt-outs under the Lisbon treaty from justice and home affairs.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reinforced his message by highlighting how British aid has helped to build up the refugee camps. During a visit to Madrid earlier this month, Cameron announced that an extra £100m in UK aid would be spent in the region.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said: "As the second largest bilateral donor to the humanitarian crisis in Syria, our aid effort is supporting thousands of people to rebuild their lives, providing protection, counselling and schooling, alongside the provision of basic food and water. Investment in health, education, jobs and stability is the most effective way to help people overseas and it is clearly in Britain's interests.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thousands of refugees this money means a meal for their families, the security of a home with basic sanitation and clean water. For children it means an education so we don't lose a generation to the Syrian conflict."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which has population of 4 million, is hosting 1.1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internal tented settlements. These contrast with formal refugee camps, which host 450,000 Palestinian refugees.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Bekaa valley camp, 500 people, including many children, are crowded into 90 tents, which are laid out in ranks behind a breeze-block wall. The prime minister later travelled back to Beirut to visit a school where Syrian refugee children are being educated alongside Lebanese children. </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25"/>
      </w:pPr>
    </w:p>
    <w:p>
      <w:pPr>
        <w:pStyle w:val="Normal25"/>
        <w:ind w:left="200"/>
        <w:sectPr>
          <w:type w:val="continuous"/>
          <w:pgMar w:top="840" w:right="1000" w:bottom="840" w:left="1000" w:header="400" w:footer="400"/>
          <w:pgNumType w:fmt="decimal"/>
          <w:cols w:space="720"/>
        </w:sectPr>
      </w:pPr>
      <w:r>
        <w:br/>
      </w:r>
      <w:r>
        <w:pict>
          <v:line id="_x0000_s112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95"/>
          <w:headerReference w:type="default" r:id="rId196"/>
          <w:footerReference w:type="even" r:id="rId197"/>
          <w:footerReference w:type="default" r:id="rId198"/>
          <w:headerReference w:type="first" r:id="rId199"/>
          <w:footerReference w:type="first" r:id="rId200"/>
          <w:pgSz w:w="12240" w:h="15840"/>
          <w:pgMar w:top="840" w:right="1000" w:bottom="840" w:left="1000" w:header="400" w:footer="400"/>
          <w:pgNumType w:fmt="decimal"/>
          <w:cols w:space="720"/>
          <w:titlePg w:val="0"/>
        </w:sectPr>
      </w:pPr>
    </w:p>
    <w:p>
      <w:pPr>
        <w:pStyle w:val="Normal26"/>
      </w:pPr>
      <w:bookmarkStart w:id="50" w:name="Bookmark_26"/>
      <w:bookmarkEnd w:id="50"/>
    </w:p>
    <w:p>
      <w:pPr>
        <w:pStyle w:val="Normal26"/>
      </w:pPr>
      <w:r>
        <w:pict>
          <v:shape id="_x0000_i1125" type="#_x0000_t75" alt="LexisNexis®" style="width:147.75pt;height:30pt">
            <v:imagedata r:id="rId18" o:title=""/>
          </v:shape>
        </w:pict>
      </w:r>
      <w:r>
        <w:cr/>
      </w:r>
    </w:p>
    <w:p>
      <w:pPr>
        <w:pStyle w:val="Heading124"/>
        <w:keepNext w:val="0"/>
        <w:spacing w:after="200" w:line="340" w:lineRule="atLeast"/>
        <w:ind w:left="0" w:right="0" w:firstLine="0"/>
        <w:jc w:val="center"/>
      </w:pPr>
      <w:hyperlink r:id="rId201" w:history="1">
        <w:r>
          <w:rPr>
            <w:rFonts w:ascii="arial" w:eastAsia="arial" w:hAnsi="arial" w:cs="arial"/>
            <w:b/>
            <w:i/>
            <w:strike w:val="0"/>
            <w:color w:val="0077CC"/>
            <w:sz w:val="28"/>
            <w:u w:val="single"/>
            <w:vertAlign w:val="baseline"/>
          </w:rPr>
          <w:t>Syrian</w:t>
        </w:r>
      </w:hyperlink>
      <w:hyperlink r:id="rId201" w:history="1">
        <w:r>
          <w:rPr>
            <w:rFonts w:ascii="arial" w:eastAsia="arial" w:hAnsi="arial" w:cs="arial"/>
            <w:b/>
            <w:i/>
            <w:strike w:val="0"/>
            <w:color w:val="0077CC"/>
            <w:sz w:val="28"/>
            <w:u w:val="single"/>
            <w:vertAlign w:val="baseline"/>
          </w:rPr>
          <w:t xml:space="preserve"> </w:t>
        </w:r>
      </w:hyperlink>
      <w:hyperlink r:id="rId201" w:history="1">
        <w:r>
          <w:rPr>
            <w:rFonts w:ascii="arial" w:eastAsia="arial" w:hAnsi="arial" w:cs="arial"/>
            <w:b/>
            <w:i/>
            <w:strike w:val="0"/>
            <w:color w:val="0077CC"/>
            <w:sz w:val="28"/>
            <w:u w:val="single"/>
            <w:vertAlign w:val="baseline"/>
          </w:rPr>
          <w:t>refugees</w:t>
        </w:r>
      </w:hyperlink>
      <w:hyperlink r:id="rId201" w:history="1">
        <w:r>
          <w:rPr>
            <w:rFonts w:ascii="arial" w:eastAsia="arial" w:hAnsi="arial" w:cs="arial"/>
            <w:b/>
            <w:i/>
            <w:strike w:val="0"/>
            <w:color w:val="0077CC"/>
            <w:sz w:val="28"/>
            <w:u w:val="single"/>
            <w:vertAlign w:val="baseline"/>
          </w:rPr>
          <w:t xml:space="preserve"> find a welcome and some familiar fragility in Mali; Despite its poverty and security problems, Mali has provided a haven for some fleeing Syria's civil war</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2016 Monday 9:39 AM GMT</w:t>
      </w:r>
    </w:p>
    <w:p>
      <w:pPr>
        <w:pStyle w:val="Normal26"/>
        <w:keepNext w:val="0"/>
        <w:spacing w:after="0" w:line="240" w:lineRule="atLeast"/>
        <w:ind w:right="0"/>
        <w:jc w:val="both"/>
      </w:pPr>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6"/>
        <w:keepNext w:val="0"/>
        <w:spacing w:before="120" w:after="0" w:line="220" w:lineRule="atLeast"/>
        <w:ind w:left="0" w:right="0" w:firstLine="0"/>
        <w:jc w:val="left"/>
      </w:pPr>
      <w:r>
        <w:br/>
      </w:r>
      <w:r>
        <w:pict>
          <v:shape id="_x0000_i1126" type="#_x0000_t75" style="width:167.98pt;height:30.75pt">
            <v:imagedata r:id="rId20"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Duval Smith in Bamako</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7" style="position:absolute;z-index:25170944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Fearful of the Mediterranean crossing and confused by reports of a European refugee lockdown, Syrians are seeking the precarious safety of Mali - which is itself on humanitarian life support and faces severe security challenges.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this is better than aerial bombardments," says former Idlib taxi driver Abdulhamid Daher, 57. He sits behind the national stadium, Stade du 26 Mars, in Bamako. A friend from the same city in north-west Syria has a job guarding a lorry parked on the wasteland. Daher spends his days here drinking tea, except Mondays. That is when he goes to the German embassy to ask when he might be able to join his wife and seven children in Dortmund. The routine has been the same for seven months.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from northern Mali indicate that hundreds of people - perhaps up to 2,000 - have migrated from Syria since October. But the figures are unconfirmed. No one keeps records at In-Khalil - a border post in the desert between Mali and Algeria.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picture is clearer in Bamako. Last month, the UN refugee agency (UNHCR) confirmed that it has registered 92 Syrians in Mali's capital. All but 10 of them have been granted refugee status. Most, like Daher, want to join relatives in Europe.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separated by the war. When the bombing started I sent my wife and small children to another neighbourhood of Idlib. One of my sons had a job on a building site in Libya. He was able to get them out, and to get them to Italy then Germany. I got out later."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Daher's journey has covered nearly 7,000km. From Syria, he fled to Turkey - "The Mediterranean was too frightening." He spent five months in Mauritania's capital, Nouakchott, before travelling to Mali.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to Bamako because there are other Syrians here and the Malians have a good reputation. The people here do not speak Arabic. But they are kind. We never go hungry. Our biggest problem is the filth and the mosquitoes that give us malaria,'' says Daher, a diabetic who receives treatment at a state hospital.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 one of the poorest countries in the world, is better-known for its large-scale emigration - thousands of young men cross the Sahara every year en route to Europe - than for hosting refugees. Since 2012, it has been under attack by groups linked to al-Qaida. France intervened militarily in 2013. Currently, 12,600 UN military and police are deployed in the country, which has thousands of displaced citizens and high levels of poverty and malnutrition.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Syrian families live in a three-room flat near the stadium. It has no furniture - only mattresses and mosquito nets. The families came to the neighbourhood because 35-year-old Jamal Ahmad guards the lorry here. "I arrived in west Africa before the war, five years ago. I was recruited by a Lebanese guy to drive a truck in Burkina Faso. But that did not work out so I came to Mali. My wife and our six children joined me two years ago. I earn 100,000 CFA francs ($200) per month.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else is charity. A Mauritanian man is paying the school fees of all our children. The Malian who owns the truck has given us use of the flat. Some Lebanese Malians pay our water and electricity bills. But the conditions are terrible. There are open sewers everywhere."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Ahmad, who was a lorry driver in Syria, says most of the refugees want to go to Germany or Sweden. "But the paperwork is slow. We feel helpless. We have contacted different international charities but only one, Acted, has given us a little cash."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Syrians include about 20 Kurds from Kobani who live in a different part of Bamako. Mechanic Antar Khalil, 45, arrived 16 months ago with his wife and five children. He wants to go to Sweden, Switzerland or Canada but has high praise for Mali. "There was no work for foreigners in Mauritania. Here you can manage if you are willing to do any job. The Malians pay anything from 5,000 francs to 20,000 per day. They do their best for us."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Malians have a good reputation. The people here do not speak Arabic. But they are kind. We never go hungry.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few months, the UNHCR has provided mosquito nets, mattresses, kitchen sets and cash grants. The agency presses the government to register the Syrians as refugees and raises awareness of their existence with the embassies of the countries they wish to go to.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months pass, the risk grows that some will attempt to follow the perilous route across the desert to Algeria or Libya. The UNHCR warns them of the dangers but it cannot stop them. For reasons of security and resources, the agency has no staff in the far north of Mali. In September, a group of 36 Syrians were arrested in Gao. When the UNHCR went to the police station two days after their arrest, the group had left - possibly to cross the desert with traffickers. The whereabouts of the up to 2,000 Syrians reported at In-Khalil is unknown.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Syrians are living in hardship but there is a limit to what we can do," said a UNHCR official in Bamako. "We need to provide protection without discrimination. There are 15,000 Mauritanians in Kayes [western Mali]. We also have Ivorian and Congolese refugees. Last year, unexpectedly, we received 1,000 refugees from the Central African Republic."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regional humanitarian coordinator for the Sahel, Toby Lanzer, said he was aware of the Syrians in Mali. "Getting stuck in Mali is far from what any refugee from Syria might hope for. But aid agencies have received less than 15% of the funding they applied for [under the 2016 humanitarian response plan ] for their operations on behalf of the people of Mali. If resources are unavailable, stark choices have to be made."</w:t>
      </w:r>
    </w:p>
    <w:p>
      <w:pPr>
        <w:pStyle w:val="Normal26"/>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This story was amended on 6 June 2016 to correct the identity of the person in the second photograph.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2016</w:t>
      </w:r>
    </w:p>
    <w:p>
      <w:pPr>
        <w:pStyle w:val="Normal26"/>
      </w:pPr>
    </w:p>
    <w:p>
      <w:pPr>
        <w:pStyle w:val="Normal26"/>
        <w:ind w:left="200"/>
        <w:sectPr>
          <w:type w:val="continuous"/>
          <w:pgMar w:top="840" w:right="1000" w:bottom="840" w:left="1000" w:header="400" w:footer="400"/>
          <w:pgNumType w:fmt="decimal"/>
          <w:cols w:space="720"/>
        </w:sectPr>
      </w:pPr>
      <w:r>
        <w:br/>
      </w:r>
      <w:r>
        <w:pict>
          <v:line id="_x0000_s112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02"/>
          <w:headerReference w:type="default" r:id="rId203"/>
          <w:footerReference w:type="even" r:id="rId204"/>
          <w:footerReference w:type="default" r:id="rId205"/>
          <w:headerReference w:type="first" r:id="rId206"/>
          <w:footerReference w:type="first" r:id="rId207"/>
          <w:pgSz w:w="12240" w:h="15840"/>
          <w:pgMar w:top="840" w:right="1000" w:bottom="840" w:left="1000" w:header="400" w:footer="400"/>
          <w:pgNumType w:fmt="decimal"/>
          <w:cols w:space="720"/>
          <w:titlePg w:val="0"/>
        </w:sectPr>
      </w:pPr>
    </w:p>
    <w:p>
      <w:pPr>
        <w:pStyle w:val="Normal27"/>
      </w:pPr>
      <w:bookmarkStart w:id="52" w:name="Bookmark_27"/>
      <w:bookmarkEnd w:id="52"/>
    </w:p>
    <w:p>
      <w:pPr>
        <w:pStyle w:val="Normal27"/>
      </w:pPr>
      <w:r>
        <w:pict>
          <v:shape id="_x0000_i1129" type="#_x0000_t75" alt="LexisNexis®" style="width:147.75pt;height:30pt">
            <v:imagedata r:id="rId18" o:title=""/>
          </v:shape>
        </w:pict>
      </w:r>
      <w:r>
        <w:cr/>
      </w:r>
    </w:p>
    <w:p>
      <w:pPr>
        <w:pStyle w:val="Heading125"/>
        <w:keepNext w:val="0"/>
        <w:spacing w:after="200" w:line="340" w:lineRule="atLeast"/>
        <w:ind w:left="0" w:right="0" w:firstLine="0"/>
        <w:jc w:val="center"/>
      </w:pPr>
      <w:hyperlink r:id="rId208" w:history="1">
        <w:r>
          <w:rPr>
            <w:rFonts w:ascii="arial" w:eastAsia="arial" w:hAnsi="arial" w:cs="arial"/>
            <w:b/>
            <w:i/>
            <w:strike w:val="0"/>
            <w:color w:val="0077CC"/>
            <w:sz w:val="28"/>
            <w:u w:val="single"/>
            <w:vertAlign w:val="baseline"/>
          </w:rPr>
          <w:t xml:space="preserve">Patrick Ness: 'You're 10, a refugee in a foreign country. What the hell do you do?'; The award-winning young adult novelist on how he helped to raise $1m for the </w:t>
        </w:r>
      </w:hyperlink>
      <w:hyperlink r:id="rId208" w:history="1">
        <w:r>
          <w:rPr>
            <w:rFonts w:ascii="arial" w:eastAsia="arial" w:hAnsi="arial" w:cs="arial"/>
            <w:b/>
            <w:i/>
            <w:strike w:val="0"/>
            <w:color w:val="0077CC"/>
            <w:sz w:val="28"/>
            <w:u w:val="single"/>
            <w:vertAlign w:val="baseline"/>
          </w:rPr>
          <w:t>Syrian</w:t>
        </w:r>
      </w:hyperlink>
      <w:hyperlink r:id="rId208" w:history="1">
        <w:r>
          <w:rPr>
            <w:rFonts w:ascii="arial" w:eastAsia="arial" w:hAnsi="arial" w:cs="arial"/>
            <w:b/>
            <w:i/>
            <w:strike w:val="0"/>
            <w:color w:val="0077CC"/>
            <w:sz w:val="28"/>
            <w:u w:val="single"/>
            <w:vertAlign w:val="baseline"/>
          </w:rPr>
          <w:t xml:space="preserve"> </w:t>
        </w:r>
      </w:hyperlink>
      <w:hyperlink r:id="rId208" w:history="1">
        <w:r>
          <w:rPr>
            <w:rFonts w:ascii="arial" w:eastAsia="arial" w:hAnsi="arial" w:cs="arial"/>
            <w:b/>
            <w:i/>
            <w:strike w:val="0"/>
            <w:color w:val="0077CC"/>
            <w:sz w:val="28"/>
            <w:u w:val="single"/>
            <w:vertAlign w:val="baseline"/>
          </w:rPr>
          <w:t>refugee crisis</w:t>
        </w:r>
      </w:hyperlink>
      <w:hyperlink r:id="rId208" w:history="1">
        <w:r>
          <w:rPr>
            <w:rFonts w:ascii="arial" w:eastAsia="arial" w:hAnsi="arial" w:cs="arial"/>
            <w:b/>
            <w:i/>
            <w:strike w:val="0"/>
            <w:color w:val="0077CC"/>
            <w:sz w:val="28"/>
            <w:u w:val="single"/>
            <w:vertAlign w:val="baseline"/>
          </w:rPr>
          <w:t xml:space="preserve"> with one tweet</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7:34 AM GMT</w:t>
      </w:r>
    </w:p>
    <w:p>
      <w:pPr>
        <w:pStyle w:val="Normal27"/>
        <w:keepNext w:val="0"/>
        <w:spacing w:after="0" w:line="240" w:lineRule="atLeast"/>
        <w:ind w:right="0"/>
        <w:jc w:val="both"/>
      </w:pPr>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7"/>
        <w:keepNext w:val="0"/>
        <w:spacing w:before="120" w:after="0" w:line="220" w:lineRule="atLeast"/>
        <w:ind w:left="0" w:right="0" w:firstLine="0"/>
        <w:jc w:val="left"/>
      </w:pPr>
      <w:r>
        <w:br/>
      </w:r>
      <w:r>
        <w:pict>
          <v:shape id="_x0000_i1130" type="#_x0000_t75" style="width:167.98pt;height:30.75pt">
            <v:imagedata r:id="rId20"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Crown</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1" style="position:absolute;z-index:25171148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3 September this year, 24 hours after the first images of the body of three-year-old Aylan Kurdi, stretched out on a Turkish beach, appeared online, the novelist Patrick Ness took to Twitter. "Okay, I don't know if this'll work," he said. "but I'll match donations up to £10k to do something to help this refugee crisis".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Ness's tweet turned out to be the pebble that caused an avalanche. The image of the little boy, limp and lifeless with his face in the sand, had succeeded where campaigners and aid-workers had failed, carving a clean line through the media's anti-immigration rhetoric and forcing the west to see, in human terms, the horror of what was happening. After a moment of appalled paralysis, everyone began to cast around for a course of action - and there was Ness, waving directions.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my anger was political," he says now, "because I felt the response, particularly of [David] Cameron, to the crisis was so morally feeble; that he was thinking as a calculating, how-can-I-keep-my-job, how-can-I-best-please-my-base politician, rather than asking himself 'What's the right thing to do?'. But mainly it was just a feeling of hopelessness that in a civilised world this could happen. I thought: how can we call ourselves even decent?"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Aylan Kurdi: this one small life has shown us the way to tackle the refugee crisis | Jonathan Freedland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minutes his tweet had been retweeted hundreds of times; within hours his target had been met. Within a day, the fund had raised more than £200,000, and a host of other stars of the young adult writing firmament (Derek Green, John Landy, Suzanne Collins and Philip Pullman among them) had pledged their support. A week later, Ness returned to Twitter with an update. "We're at an astonishing £659,755 or... Deep breath... ONE MILLION, EIGHTEEN THOUSAND DOLLARS," he tweeted. Criminy.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just got lucky with timing," Ness says. We're meeting to talk about his latest novel, The Rest of Us Just Live Here, which debuted on the New York Times young adult bestseller list at No 2. Two months have passed since he made his impulsive offer, and the euphoria of the week that followed has shaded into something more reflective: he shies away from the idea that he might be held up as "some oracle of fundraising" and is quick to point out that the credit isn't just his; he "got pissed off 30 seconds before everyone else, but everyone else was ready".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 him what comes next, his reply shows how thoroughly he's interrogated his own response to the campaign's success, how alive he is to the danger of hubris. He has no intention of using the crisis as material for a novel, he says; he's sure stories will be written, but he hopes the refugees will write them themselves. Nor are there any plans for a visit to the refugee camps - even though such a trip must be the stuff of which documentary makers' dreams are made.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what good it does: do the people visited get anything out of it? I don't want it to be 'I went to the camps and learned something about myself'." Rather, he's interested in how the money is going to be spent. Via  Save the Children's refugee appeal, he tells me, it will finance programmes designed to help Syrian asylum seekers at every stage of their journey, from the camps at the borders to their new lives in the west. And first and foremost, of course, it will be used to support children.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all those millions of kids - and I was certainly one of them - who would never have got the Hogwarts letter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he says, "is particularly interested in child refugees, many of whom have come to this side of the Mediterranean and ended up alone. I mean, you're 10 years old and by yourself in a foreign country. What the hell do you do?"</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Rest of Us Just Live Here tells the story of Mikey: 17, living in "a suburb of a suburb of a suburb of a suburb of a city", working evening shifts at a steakhouse and trying to figure out how to tell the girl he likes how he feels before they both leave town. Superficially, Mikey's circumstances - provincial, pedestrian - differ dramatically from those of the young refugees Ness aimed to help, but appearances are deceptive. It quickly becomes clear that if Mikey's life is unexceptional (and it isn't, really, though his troubles are at least human-sized), his circumstances are not. In a supernatural twist, the school's cool kids are locked in an arcane battle with the "forces of darkness", while the rest of the school's students are nothing more than collateral. Cars crash; stadiums are blown up: Mikey and his friends just want to live long enough to graduate. It's a fantastically witty send-up of the "chosen one" conceit that's dominated young adult fiction for so long - but Ness's involvement with the refugee campaign highlights the more profound point he's making. His novel gives voice to the 99.9% of us who aren't special; who only crop up in crowd scenes. It amounts to a plea for compassion.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it's an interesting shift of perspective for Ness, who exploded on to the young adult scene in 2008 with The Knife of Never Letting Go, the first book in his Chaos Walking trilogy, which went on to bag him the Guardian children's fiction prize, the Costa children's book award and the Carnegie medal. The books are set on a lush and abundant "new world", settled by a group of religious colonists who left Earth to establish a better, simpler life elsewhere. But they reckoned without the native population, and without the fact that the planet harbours a germ that infects the male members of their party, leading their thoughts - all of them - to be broadcast aloud. Turmoil ensues, followed swiftly by war. The hero, Todd, is a "chosen one" in the classic mode: the novels' action is driven by his difference, which becomes apparent as he closes in on his pivotal 13th birthday and grows more marked as the story unfolds. The books are a tremendous achievement: full-throated but morally nuanced, they grip hard and hold tight. The conceit obviously works for him; why the move away from 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the chosen-one narrative; long may it reign," Ness says. "But it seems to me there are two periods of challenge in a teenager's life. The first is when you become a teenager and realise: 'I'm separate from my family.' That experience is vital but it's also kind of violent, and the chosen-one narrative offers an amazing explanation: it says, everyone feels this way, there's power in this decision you've made. The second is the end of school. You've spent time figuring out what you believe and where your boundaries are, and you're just getting back on your feet when everything ends. And the chosen one is less good at dealing with that.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wondered if the two were entwined: do you feel less chosen the older you get? Then there are all those millions of kids - and I was certainly one of them - who would never have got the Hogwarts letter. It's not even that I'd have been in a different house from Harry - I'd never have gotten the letter in the first place."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Ness was born on an army base in Virginia, in the United States. His father was a drill sergeant, and the family shuttled around: they were transferred to Hawaii when Ness was four months old, and when he was six they moved again, to Washington State. It was there that he did most of his growing up, although he still thinks of himself as an islander; he views the condition as "not a bad metaphor for novel-writing: you carve down the world into an island that you can manage".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physical fluidity to his childhood, then, but as he grew older, other boundaries asserted themselves. "I have a very religious family," Ness says, "and I was their gay kid. I was putting on the right face, keeping up the right facade, so everyone would look away and I could live my life - which is effective, but isn't without consequences. The restaurant Mikey works in, in The Rest of Us Just Live Here, is a lightly fictionalised version of the one I used to work in, and at the time I had OCD so bad that I did what Mikey does: I washed my hands so often I washed the oil out, so the skin cracks. I look back at my teenage self and think: you should have got help. When I'm writing for teenagers, I'm writing for him." And all the kids in the same position? "If you write a true story for yourself, other people are going to find themselves there. That's just the axiom of all fiction; the universal resides in the specific."</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BBC to make Doctor Who spin-off for Hunger Games-loving teens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Nowadays Ness is married to his partner of 17 years, whom he moved to the UK to be with. He's recently written the screenplay for A Monster Calls, his novel based on an idea left behind by children's novelist Siobhan Dowd when she died suddenly from cancer (it won him his second Carnegie medal), and announced earlier this year that  he is "the creator and sole writer" of a Doctor Who spinoff series, out next year. From the outside, he looks chosen - but scratch the surface and underneath you find the teenage kid he used to be: anxious and trying to reduce the world's mess down to the question of whether or not to wash his hands again.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his ability to access the boy he was that allows him to write the fiction that he does. "I'm a good way along from being 17," he says, "and over the years I've found the right combination of talking and strategies and medication. It's come to a point where, yeah, I check my door - a lot - to make sure it's locked, but if that's what I do to be able to write the stuff I do, I can accept it. It's better than it used to be; I can get on with my day."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choices we make," say his Chaos Walking characters repeatedly. Ultimately, it's this narrative, not that of the chosen one, that Ness seems to be advocating - which may go some way to explaining why, in September, he was so quick to step up to help those whose choices had been taken from them. Let's see what he chooses to do next.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27"/>
      </w:pPr>
    </w:p>
    <w:p>
      <w:pPr>
        <w:pStyle w:val="Normal27"/>
        <w:ind w:left="200"/>
        <w:sectPr>
          <w:type w:val="continuous"/>
          <w:pgMar w:top="840" w:right="1000" w:bottom="840" w:left="1000" w:header="400" w:footer="400"/>
          <w:pgNumType w:fmt="decimal"/>
          <w:cols w:space="720"/>
        </w:sectPr>
      </w:pPr>
      <w:r>
        <w:br/>
      </w:r>
      <w:r>
        <w:pict>
          <v:line id="_x0000_s113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09"/>
          <w:headerReference w:type="default" r:id="rId210"/>
          <w:footerReference w:type="even" r:id="rId211"/>
          <w:footerReference w:type="default" r:id="rId212"/>
          <w:headerReference w:type="first" r:id="rId213"/>
          <w:footerReference w:type="first" r:id="rId214"/>
          <w:pgSz w:w="12240" w:h="15840"/>
          <w:pgMar w:top="840" w:right="1000" w:bottom="840" w:left="1000" w:header="400" w:footer="400"/>
          <w:pgNumType w:fmt="decimal"/>
          <w:cols w:space="720"/>
          <w:titlePg w:val="0"/>
        </w:sectPr>
      </w:pPr>
    </w:p>
    <w:p>
      <w:pPr>
        <w:pStyle w:val="Normal28"/>
      </w:pPr>
      <w:bookmarkStart w:id="54" w:name="Bookmark_28"/>
      <w:bookmarkEnd w:id="54"/>
    </w:p>
    <w:p>
      <w:pPr>
        <w:pStyle w:val="Normal28"/>
      </w:pPr>
      <w:r>
        <w:pict>
          <v:shape id="_x0000_i1133" type="#_x0000_t75" alt="LexisNexis®" style="width:147.75pt;height:30pt">
            <v:imagedata r:id="rId18" o:title=""/>
          </v:shape>
        </w:pict>
      </w:r>
      <w:r>
        <w:cr/>
      </w:r>
    </w:p>
    <w:p>
      <w:pPr>
        <w:pStyle w:val="Heading126"/>
        <w:keepNext w:val="0"/>
        <w:spacing w:after="200" w:line="340" w:lineRule="atLeast"/>
        <w:ind w:left="0" w:right="0" w:firstLine="0"/>
        <w:jc w:val="center"/>
      </w:pPr>
      <w:hyperlink r:id="rId215" w:history="1">
        <w:r>
          <w:rPr>
            <w:rFonts w:ascii="arial" w:eastAsia="arial" w:hAnsi="arial" w:cs="arial"/>
            <w:b/>
            <w:i/>
            <w:strike w:val="0"/>
            <w:color w:val="0077CC"/>
            <w:sz w:val="28"/>
            <w:u w:val="single"/>
            <w:vertAlign w:val="baseline"/>
          </w:rPr>
          <w:t>How can companies integrate sustainable development goals?; The UN's sustainable development agenda for the next 15 years can be used as a model for businesses</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2015 Monday 2:13 PM GMT</w:t>
      </w:r>
    </w:p>
    <w:p>
      <w:pPr>
        <w:pStyle w:val="Normal28"/>
        <w:keepNext w:val="0"/>
        <w:spacing w:after="0" w:line="240" w:lineRule="atLeast"/>
        <w:ind w:right="0"/>
        <w:jc w:val="both"/>
      </w:pPr>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8"/>
        <w:keepNext w:val="0"/>
        <w:spacing w:before="120" w:after="0" w:line="220" w:lineRule="atLeast"/>
        <w:ind w:left="0" w:right="0" w:firstLine="0"/>
        <w:jc w:val="left"/>
      </w:pPr>
      <w:r>
        <w:br/>
      </w:r>
      <w:r>
        <w:pict>
          <v:shape id="_x0000_i1134" type="#_x0000_t75" style="width:167.98pt;height:30.75pt">
            <v:imagedata r:id="rId20"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SUSTAINABLE BUSINESS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1264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Bruce Watson</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5" style="position:absolute;z-index:25171353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hit the news, global educational publisher Pearson wrote a check. But after sending £500,000 ($765,605) to aid relief efforts, the company began looking for more ways to make a more personal contribution.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big humanitarian crises like this, our usual answer is to make a philanthropic contribution," said Kate James, the company's corporate affairs officer. "We're a global learning company. "Conflict zones are not our area of expertise."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more information about the crisis poured in, it became clear that the flood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included thousands of displaced children, many of whom would need educational assistance. This was a place where Pearson could help. Its contribution was to develop an educational program tailored to the needs of refugee children.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Pearson didn't come to this conclusion on its own: its efforts were greatly influenced by the United Nations Sustainable Development Goals (SDGs), which were ratified in September. Designed to set the development agenda for the next 15 years, the SDGs are, in many ways, tailored for businesses that are looking to integrate sustainability into their business plan.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recent meeting of the UN Private Sector Forum, UN Development Programme administrator Helen Clark emphasized this relationship between sustainability and corporations. "[The SDG] requires very big partnerships, and the growth engine of the world economy is business," she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Conversely, she pointed out, the SDGs have vast potential for improving the global business climate. By encouraging a "solid enabling environment", she explained, they also provide the basis for corporate growth.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Meehan, CEO of the Global Reporting Initiative, agreed. "This is really about building trust not only in companies, but also in your markets, in your sectors and in the economy as a whole," he said at the forum. "It's about adapting strategies and business models to rise above the fray of short-termism," he added.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business is important to the SDGs, and the SDGs are important to business. But how can companies integrate the SDGs into their business models in a way that is profitable and productive - and true to their core identity?</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Getting business involved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strong precedent for business involvement in UN-led sustainability initiatives. Lise Kingo, director of the UN Global Compact, pointed out that more than 12,000 organizations are signatories to the compact. As for the SDGs, she emphasized their usefulness to companies that are looking for long term investments. "It's great for businesses to know what the priorities are," she said at the forum. "And, with the new goals, we've also got a new platform for innovation and growth."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GRI's Meehan pointed out, it's easy to sign on to programs like the SDGs; integrating them into a business model is another matter entirely. As Peter Bakker, CEO of the World Business Council for Sustainable Development illustrated at the forum, the mind-boggling breadth of the SDGs could be a hindrance to companies looking to integrate them. "As beautiful as these goals are, as much as we all support what they stand for, 17 goals and 169 targets are too much for any businessperson to deal with," he said. "How are we going to make the transformation beyond business as usual happen?"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companies have already begun integrating the SDGs into their business model - and using them to find ways to expand their offerings. Pearson's efforts with Syrian refugee children, for example, directly link the SDGs to the publisher's research and development program. In addition to fulfilling SDG 4, which exhorts companies to ensure "inclusive and quality education for all", Pearson's efforts also link to SDG 16, which calls for the promotion of peace, justice and strong institutions.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came to creating an educational system that fulfilled both these goals, James said: "We decided we needed a mobile solution we could scale, depending on the size of the crisis." The company has committed another £1m ($1.53m) to researching and developing its new program. Right now, it is working with Save the Children, a charity that it has partnered with before, and is interviewing displaced parents and children, as well as people in the host countries. Ultimately, it hopes that its new educational program will be able to be easily adapted and quickly deployed to help children displaced by future crises.</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Enhancing a business model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Adler, CEO of SkyPower Global, suggests another way that the SDGs could be integrated into a company's business model. SkyPower previously committed to build one gigawatt of solar electricity in Kenya over the next four years. As part of the SDGs, it committed to double that.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also getting involved in Kenya's infrastructure development. As part of its SDG commitment, it agreed to donate 3,600 solar powered LED streetlights for a 3,000km highway that the Kenyan government is planning.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SkyPower's gifts will yield dividends for both Kenya and the company. "We make the investment, which is estimated at $4bn," Adler explained. "The installations generate energy, which we sell at the market price to the government's utility, which then distributes it to its customers." By covering the initial installation costs, SkyPower has given itself a toehold in a market that is likely to expand - helped, in all likelihood, by the new highway the country is building.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figured out how to build a large business, give a fair return to our shareholders, and make a substantial contribution to society for the life of the project," Adler said.</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Expanding the definition of society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companies are doing SDG work in areas that are less directly related to their core business. For example, Tammy Medard, CEO of ANZ Bank (Lao) has decided to focus on SDG 5 : gender equality. At the UN event, she pledged that, by 2017, 40% of her bank's vendor panel will be women-run businesses.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near-impossible target in Lao," she said. "I told this to my staff and they all started sweating, because they realized that the majority of our tenders were to IT services, none of which in Lao are run by women."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long term solution that Medard's team came up with was to start planting the seeds for the next generation of women in tech. "They agreed that they would go to high schools and talk to women about engagement in technology," she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 term, Medard's team has sought gender parity in the businesses that they are reaching out to. "We've added new businesses to the list of companies we seek bids from," she said. "In just a few months, we've already seen improvement in our vendor gender balance."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 directly related to ANZ Lao's business model, Medard's push for gender balance suggests a broader notion of society, as well as potential business partners for her community. "Equality should be embedded in how we work and live; it should be agnostic to our strategy or business plan," she said. "For the SDGs to be successful, leaders have to think beyond creating bespoke programs that address the SDGs, but actually embed them into the ethos of an organization and its people."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SDG commitments such as Medard's have the potential to expand business - and ensure the stability of the business environment that companies rely 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event, Feike Sijbesma, the CEO of Royal DSM, explained the intimate relationship between business and sustainability. "Nobody can be successful - or even dare to call themselves successful - in a world that fails," he said.</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2015</w:t>
      </w:r>
    </w:p>
    <w:p>
      <w:pPr>
        <w:pStyle w:val="Normal28"/>
      </w:pPr>
    </w:p>
    <w:p>
      <w:pPr>
        <w:pStyle w:val="Normal28"/>
        <w:ind w:left="200"/>
        <w:sectPr>
          <w:type w:val="continuous"/>
          <w:pgMar w:top="840" w:right="1000" w:bottom="840" w:left="1000" w:header="400" w:footer="400"/>
          <w:pgNumType w:fmt="decimal"/>
          <w:cols w:space="720"/>
        </w:sectPr>
      </w:pPr>
      <w:r>
        <w:br/>
      </w:r>
      <w:r>
        <w:pict>
          <v:line id="_x0000_s1136"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16"/>
          <w:headerReference w:type="default" r:id="rId217"/>
          <w:footerReference w:type="even" r:id="rId218"/>
          <w:footerReference w:type="default" r:id="rId219"/>
          <w:headerReference w:type="first" r:id="rId220"/>
          <w:footerReference w:type="first" r:id="rId221"/>
          <w:pgSz w:w="12240" w:h="15840"/>
          <w:pgMar w:top="840" w:right="1000" w:bottom="840" w:left="1000" w:header="400" w:footer="400"/>
          <w:pgNumType w:fmt="decimal"/>
          <w:cols w:space="720"/>
          <w:titlePg w:val="0"/>
        </w:sectPr>
      </w:pPr>
    </w:p>
    <w:p>
      <w:pPr>
        <w:pStyle w:val="Normal29"/>
      </w:pPr>
      <w:bookmarkStart w:id="56" w:name="Bookmark_29"/>
      <w:bookmarkEnd w:id="56"/>
    </w:p>
    <w:p>
      <w:pPr>
        <w:pStyle w:val="Normal29"/>
      </w:pPr>
      <w:r>
        <w:pict>
          <v:shape id="_x0000_i1137" type="#_x0000_t75" alt="LexisNexis®" style="width:147.75pt;height:30pt">
            <v:imagedata r:id="rId18" o:title=""/>
          </v:shape>
        </w:pict>
      </w:r>
      <w:r>
        <w:cr/>
      </w:r>
    </w:p>
    <w:p>
      <w:pPr>
        <w:pStyle w:val="Heading127"/>
        <w:keepNext w:val="0"/>
        <w:spacing w:after="200" w:line="340" w:lineRule="atLeast"/>
        <w:ind w:left="0" w:right="0" w:firstLine="0"/>
        <w:jc w:val="center"/>
      </w:pPr>
      <w:hyperlink r:id="rId222" w:history="1">
        <w:r>
          <w:rPr>
            <w:rFonts w:ascii="arial" w:eastAsia="arial" w:hAnsi="arial" w:cs="arial"/>
            <w:b/>
            <w:i/>
            <w:strike w:val="0"/>
            <w:color w:val="0077CC"/>
            <w:sz w:val="28"/>
            <w:u w:val="single"/>
            <w:vertAlign w:val="baseline"/>
          </w:rPr>
          <w:t>George Christensen tries to put pressure on Labor over Syrian refugee settlement; Government confirms LNP backbencher has been given an assurance that no refugees will be resettled in his electorate, while Labor candidate challenged to make same commitment</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 9:57 AM GMT</w:t>
      </w:r>
    </w:p>
    <w:p>
      <w:pPr>
        <w:pStyle w:val="Normal29"/>
        <w:keepNext w:val="0"/>
        <w:spacing w:after="0" w:line="240" w:lineRule="atLeast"/>
        <w:ind w:right="0"/>
        <w:jc w:val="both"/>
      </w:pPr>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9"/>
        <w:keepNext w:val="0"/>
        <w:spacing w:before="120" w:after="0" w:line="220" w:lineRule="atLeast"/>
        <w:ind w:left="0" w:right="0" w:firstLine="0"/>
        <w:jc w:val="left"/>
      </w:pPr>
      <w:r>
        <w:br/>
      </w:r>
      <w:r>
        <w:pict>
          <v:shape id="_x0000_i1138" type="#_x0000_t75" style="width:167.98pt;height:30.75pt">
            <v:imagedata r:id="rId20"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Chan</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9" style="position:absolute;z-index:25171558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assistant minister for multicultural affairs, Craig Laundy, has assured LNP member George Christensen that no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settled in his region of Mackay after the outspoken backbencher complained about the unemployment rate there.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attempt to increase pressure on Labor ahead of the 2 July election, Christensen challenged the Labor candidate, Frank Gilbert, to make the same assurances.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Christensen's comments came as the Labor leader, Bill Shorten, campaigned in his electorate of Dawson. Gilbert's wife, Julieanne Gilbert, is the Labor state member for Mackay.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Mrs Gilbert has repeatedly stated that she wants to see some of the 3,500 refugees that may be settled in Queensland come to the Mackay region, I ask Mr Gilbert to be straight with Mackay people and state his position," Christensen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has been campaigning with the education minister, Kate Ellis, and his candidates in north Queensland for the first three days of the marathon election campaign.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Labor has sought to focus on education, Shorten has had to answer difficult questions on Labor's asylum seeker policy this week after his Melbourne candidate, Sophie Ismail, questioned her party's stance on the issue.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Gilbert could not be contacted for comment.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Malcolm Turnbull was campaigning in western Sydney with Fiona Scott in the morning. But he eventually abandoned a planned street walk after Scott was asked whether she voted for Tony Abbott or Malcolm Turnbull in the leadership ballot. Scott has been abandoned by some of her volunteers because she allegedly voted for Turnbull.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Malcolm Turnbull in Lindsay: babies, battlers and the spectre of a PM past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has sought to keep the asylum seeker issue in the news to capitalise on Labor's discomfort.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Christensen today quoted Laundy as ruling out any of the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settling in the area, saying that any settlements would take place where there are refugee services.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reply to me Mr Laundy clearly stated: 'Sarina is not currently a designated settlement location' and 'decisions on settlement locations are still being finalised, however the locations are expected to align with those where settlement service providers are already operating.'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Laundy's office confirmed that the comments were accurate but would not comment any further.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Shorten spent the morning at Beaconsfield state school to highlight Labor's commitment to the Gonski funding in Christensen's seat of Dawson.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then did a street walk at North Ward shopping centre back in Mackay in the electorate of Herbert, held by the LNP MP Ewen Jones.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Jenny Gaylard, shopping centre manager, told Shorten the biggest issue in Townsville was unemployment. She said her son-in-law was unemployed, while her son was on short-term contacts with no job security.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27, he would like to have a house, get married and have children, but there is no security," she said.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daughter is in the vocational training centre, which she said had been hit by cutbacks.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Gaylard said she had not made up her mind which way she would vote but would assess the policies. She rejected the tag swinging voter.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 to think I think about the policies and whether they suit the times".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29"/>
      </w:pPr>
    </w:p>
    <w:p>
      <w:pPr>
        <w:pStyle w:val="Normal29"/>
        <w:ind w:left="200"/>
        <w:sectPr>
          <w:type w:val="continuous"/>
          <w:pgMar w:top="840" w:right="1000" w:bottom="840" w:left="1000" w:header="400" w:footer="400"/>
          <w:pgNumType w:fmt="decimal"/>
          <w:cols w:space="720"/>
        </w:sectPr>
      </w:pPr>
      <w:r>
        <w:br/>
      </w:r>
      <w:r>
        <w:pict>
          <v:line id="_x0000_s114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23"/>
          <w:headerReference w:type="default" r:id="rId224"/>
          <w:footerReference w:type="even" r:id="rId225"/>
          <w:footerReference w:type="default" r:id="rId226"/>
          <w:headerReference w:type="first" r:id="rId227"/>
          <w:footerReference w:type="first" r:id="rId228"/>
          <w:pgSz w:w="12240" w:h="15840"/>
          <w:pgMar w:top="840" w:right="1000" w:bottom="840" w:left="1000" w:header="400" w:footer="400"/>
          <w:pgNumType w:fmt="decimal"/>
          <w:cols w:space="720"/>
          <w:titlePg w:val="0"/>
        </w:sectPr>
      </w:pPr>
    </w:p>
    <w:p>
      <w:pPr>
        <w:pStyle w:val="Normal30"/>
      </w:pPr>
      <w:bookmarkStart w:id="58" w:name="Bookmark_30"/>
      <w:bookmarkEnd w:id="58"/>
    </w:p>
    <w:p>
      <w:pPr>
        <w:pStyle w:val="Normal30"/>
      </w:pPr>
      <w:r>
        <w:pict>
          <v:shape id="_x0000_i1141" type="#_x0000_t75" alt="LexisNexis®" style="width:147.75pt;height:30pt">
            <v:imagedata r:id="rId18" o:title=""/>
          </v:shape>
        </w:pict>
      </w:r>
      <w:r>
        <w:cr/>
      </w:r>
    </w:p>
    <w:p>
      <w:pPr>
        <w:pStyle w:val="Heading128"/>
        <w:keepNext w:val="0"/>
        <w:spacing w:after="200" w:line="340" w:lineRule="atLeast"/>
        <w:ind w:left="0" w:right="0" w:firstLine="0"/>
        <w:jc w:val="center"/>
      </w:pPr>
      <w:hyperlink r:id="rId229" w:history="1">
        <w:r>
          <w:rPr>
            <w:rFonts w:ascii="arial" w:eastAsia="arial" w:hAnsi="arial" w:cs="arial"/>
            <w:b/>
            <w:i/>
            <w:strike w:val="0"/>
            <w:color w:val="0077CC"/>
            <w:sz w:val="28"/>
            <w:u w:val="single"/>
            <w:vertAlign w:val="baseline"/>
          </w:rPr>
          <w:t xml:space="preserve">Patrick Ness: 'You're 10, a refugee in a foreign country. What the hell do you do?'; The award-winning young adult novelist on how he helped to raise $1m for the </w:t>
        </w:r>
      </w:hyperlink>
      <w:hyperlink r:id="rId229" w:history="1">
        <w:r>
          <w:rPr>
            <w:rFonts w:ascii="arial" w:eastAsia="arial" w:hAnsi="arial" w:cs="arial"/>
            <w:b/>
            <w:i/>
            <w:strike w:val="0"/>
            <w:color w:val="0077CC"/>
            <w:sz w:val="28"/>
            <w:u w:val="single"/>
            <w:vertAlign w:val="baseline"/>
          </w:rPr>
          <w:t>Syrian</w:t>
        </w:r>
      </w:hyperlink>
      <w:hyperlink r:id="rId229" w:history="1">
        <w:r>
          <w:rPr>
            <w:rFonts w:ascii="arial" w:eastAsia="arial" w:hAnsi="arial" w:cs="arial"/>
            <w:b/>
            <w:i/>
            <w:strike w:val="0"/>
            <w:color w:val="0077CC"/>
            <w:sz w:val="28"/>
            <w:u w:val="single"/>
            <w:vertAlign w:val="baseline"/>
          </w:rPr>
          <w:t xml:space="preserve"> </w:t>
        </w:r>
      </w:hyperlink>
      <w:hyperlink r:id="rId229" w:history="1">
        <w:r>
          <w:rPr>
            <w:rFonts w:ascii="arial" w:eastAsia="arial" w:hAnsi="arial" w:cs="arial"/>
            <w:b/>
            <w:i/>
            <w:strike w:val="0"/>
            <w:color w:val="0077CC"/>
            <w:sz w:val="28"/>
            <w:u w:val="single"/>
            <w:vertAlign w:val="baseline"/>
          </w:rPr>
          <w:t>refugee crisis</w:t>
        </w:r>
      </w:hyperlink>
      <w:hyperlink r:id="rId229" w:history="1">
        <w:r>
          <w:rPr>
            <w:rFonts w:ascii="arial" w:eastAsia="arial" w:hAnsi="arial" w:cs="arial"/>
            <w:b/>
            <w:i/>
            <w:strike w:val="0"/>
            <w:color w:val="0077CC"/>
            <w:sz w:val="28"/>
            <w:u w:val="single"/>
            <w:vertAlign w:val="baseline"/>
          </w:rPr>
          <w:t xml:space="preserve"> with one tweet</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2015 Wednesday 3:58 PM GMT</w:t>
      </w:r>
    </w:p>
    <w:p>
      <w:pPr>
        <w:pStyle w:val="Normal30"/>
        <w:keepNext w:val="0"/>
        <w:spacing w:after="0" w:line="240" w:lineRule="atLeast"/>
        <w:ind w:right="0"/>
        <w:jc w:val="both"/>
      </w:pPr>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0"/>
        <w:keepNext w:val="0"/>
        <w:spacing w:before="120" w:after="0" w:line="220" w:lineRule="atLeast"/>
        <w:ind w:left="0" w:right="0" w:firstLine="0"/>
        <w:jc w:val="left"/>
      </w:pPr>
      <w:r>
        <w:br/>
      </w:r>
      <w:r>
        <w:pict>
          <v:shape id="_x0000_i1142" type="#_x0000_t75" style="width:167.98pt;height:30.75pt">
            <v:imagedata r:id="rId20"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1670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Crown</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3" style="position:absolute;z-index:25171763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3 September this year, 24 hours after the first images of the body of three-year-old Aylan Kurdi, stretched out on a Turkish beach, appeared online, the novelist Patrick Ness took to Twitter. "Okay, I don't know if this'll work," he said. "but I'll match donations up to £10k to do something to help this refugee crisis".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Ness's tweet turned out to be the pebble that caused an avalanche. The image of the little boy, limp and lifeless with his face in the sand, had succeeded where campaigners and aid-workers had failed, carving a clean line through the media's anti-immigration rhetoric and forcing the west to see, in human terms, the horror of what was happening. After a moment of appalled paralysis, everyone began to cast around for a course of action - and there was Ness, waving directions.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my anger was political," he says now, "because I felt the response, particularly of [David] Cameron, to the crisis was so morally feeble; that he was thinking as a calculating, how-can-I-keep-my-job, how-can-I-best-please-my-base politician, rather than asking himself 'What's the right thing to do?'. But mainly it was just a feeling of hopelessness that in a civilised world this could happen. I thought: how can we call ourselves even decent?"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Aylan Kurdi: this one small life has shown us the way to tackle the refugee crisis | Jonathan Freedland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minutes his tweet had been retweeted hundreds of times; within hours his target had been met. Within a day, the fund had raised more than £200,000, and a host of other stars of the young adult writing firmament (Derek Green, John Landy, Suzanne Collins and Philip Pullman among them) had pledged their support. A week later, Ness returned to Twitter with an update. "We're at an astonishing £659,755 or... Deep breath... ONE MILLION, EIGHTEEN THOUSAND DOLLARS," he tweeted. Criminy.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just got lucky with timing," Ness says. We're meeting to talk about his latest novel, The Rest of Us Just Live Here, which debuted on the New York Times young adult bestseller list at No 2. Two months have passed since he made his impulsive offer, and the euphoria of the week that followed has shaded into something more reflective: he shies away from the idea that he might be held up as "some oracle of fundraising" and is quick to point out that the credit isn't just his; he "got pissed off 30 seconds before everyone else, but everyone else was ready".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 him what comes next, his reply shows how thoroughly he's interrogated his own response to the campaign's success, how alive he is to the danger of hubris. He has no intention of using the crisis as material for a novel, he says; he's sure stories will be written, but he hopes the refugees will write them themselves. Nor are there any plans for a visit to the refugee camps - even though such a trip must be the stuff of which documentary makers' dreams are made.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what good it does: do the people visited get anything out of it? I don't want it to be 'I went to the camps and learned something about myself'." Rather, he's interested in how the money is going to be spent. Via  Save the Children's refugee appeal, he tells me, it will finance programmes designed to help Syrian asylum seekers at every stage of their journey, from the camps at the borders to their new lives in the west. And first and foremost, of course, it will be used to support children.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all those millions of kids - and I was certainly one of them - who would never have got the Hogwarts letter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he says, "is particularly interested in child refugees, many of whom have come to this side of the Mediterranean and ended up alone. I mean, you're 10 years old and by yourself in a foreign country. What the hell do you do?"</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Rest of Us Just Live Here tells the story of Mikey: 17, living in "a suburb of a suburb of a suburb of a suburb of a city", working evening shifts at a steakhouse and trying to figure out how to tell the girl he likes how he feels before they both leave town. Superficially, Mikey's circumstances - provincial, pedestrian - differ dramatically from those of the young refugees Ness aimed to help, but appearances are deceptive. It quickly becomes clear that if Mikey's life is unexceptional (and it isn't, really, though his troubles are at least human-sized), his circumstances are not. In a supernatural twist, the school's cool kids are locked in an arcane battle with the "forces of darkness", while the rest of the school's students are nothing more than collateral. Cars crash; stadiums are blown up: Mikey and his friends just want to live long enough to graduate. It's a fantastically witty send-up of the "chosen one" conceit that's dominated young adult fiction for so long - but Ness's involvement with the refugee campaign highlights the more profound point he's making. His novel gives voice to the 99.9% of us who aren't special; who only crop up in crowd scenes. It amounts to a plea for compassion.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it's an interesting shift of perspective for Ness, who exploded on to the young adult scene in 2008 with The Knife of Never Letting Go, the first book in his Chaos Walking trilogy, which went on to bag him the Guardian children's fiction prize, the Costa children's book award and the Carnegie medal. The books are set on a lush and abundant "new world", settled by a group of religious colonists who left Earth to establish a better, simpler life elsewhere. But they reckoned without the native population, and without the fact that the planet harbours a germ that infects the male members of their party, leading their thoughts - all of them - to be broadcast aloud. Turmoil ensues, followed swiftly by war. The hero, Todd, is a "chosen one" in the classic mode: the novels' action is driven by his difference, which becomes apparent as he closes in on his pivotal 13th birthday and grows more marked as the story unfolds. The books are a tremendous achievement: full-throated but morally nuanced, they grip hard and hold tight. The conceit obviously works for him; why the move away from it?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the chosen-one narrative; long may it reign," Ness says. "But it seems to me there are two periods of challenge in a teenager's life. The first is when you become a teenager and realise: 'I'm separate from my family.' That experience is vital but it's also kind of violent, and the chosen-one narrative offers an amazing explanation: it says, everyone feels this way, there's power in this decision you've made. The second is the end of school. You've spent time figuring out what you believe and where your boundaries are, and you're just getting back on your feet when everything ends. And the chosen one is less good at dealing with that.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wondered if the two were entwined: do you feel less chosen the older you get? Then there are all those millions of kids - and I was certainly one of them - who would never have got the Hogwarts letter. It's not even that I'd have been in a different house from Harry - I'd never have gotten the letter in the first place."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Ness was born on an army base in Virginia, in the United States. His father was a drill sergeant, and the family shuttled around: they were transferred to Hawaii when Ness was four months old, and when he was six they moved again, to Washington State. It was there that he did most of his growing up, although he still thinks of himself as an islander; he views the condition as "not a bad metaphor for novel-writing: you carve down the world into an island that you can manage".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physical fluidity to his childhood, then, but as he grew older, other boundaries asserted themselves. "I have a very religious family," Ness says, "and I was their gay kid. I was putting on the right face, keeping up the right facade, so everyone would look away and I could live my life - which is effective, but isn't without consequences. The restaurant Mikey works in, in The Rest of Us Just Live Here, is a lightly fictionalised version of the one I used to work in, and at the time I had OCD so bad that I did what Mikey does: I washed my hands so often I washed the oil out, so the skin cracks. I look back at my teenage self and think: you should have got help. When I'm writing for teenagers, I'm writing for him." And all the kids in the same position? "If you write a true story for yourself, other people are going to find themselves there. That's just the axiom of all fiction; the universal resides in the specific."</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BBC to make Doctor Who spin-off for Hunger Games-loving teens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Nowadays Ness is married to his partner of 17 years, whom he moved to the UK to be with. He's recently written the screenplay for A Monster Calls, his novel based on an idea left behind by children's novelist Siobhan Dowd when she died suddenly from cancer (it won him his second Carnegie medal), and announced earlier this year that  he is "the creator and sole writer" of a Doctor Who spinoff series, out next year. From the outside, he looks chosen - but scratch the surface and underneath you find the teenage kid he used to be: anxious and trying to reduce the world's mess down to the question of whether or not to wash his hands again.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his ability to access the boy he was that allows him to write the fiction that he does. "I'm a good way along from being 17," he says, "and over the years I've found the right combination of talking and strategies and medication. It's come to a point where, yeah, I check my door - a lot - to make sure it's locked, but if that's what I do to be able to write the stuff I do, I can accept it. It's better than it used to be; I can get on with my day."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choices we make," say his Chaos Walking characters repeatedly. Ultimately, it's this narrative, not that of the chosen one, that Ness seems to be advocating - which may go some way to explaining why, in September, he was so quick to step up to help those whose choices had been taken from them. Let's see what he chooses to do next.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2015</w:t>
      </w:r>
    </w:p>
    <w:p>
      <w:pPr>
        <w:pStyle w:val="Normal30"/>
      </w:pPr>
    </w:p>
    <w:p>
      <w:pPr>
        <w:pStyle w:val="Normal30"/>
        <w:ind w:left="200"/>
        <w:sectPr>
          <w:type w:val="continuous"/>
          <w:pgMar w:top="840" w:right="1000" w:bottom="840" w:left="1000" w:header="400" w:footer="400"/>
          <w:pgNumType w:fmt="decimal"/>
          <w:cols w:space="720"/>
        </w:sectPr>
      </w:pPr>
      <w:r>
        <w:br/>
      </w:r>
      <w:r>
        <w:pict>
          <v:line id="_x0000_s114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30"/>
          <w:headerReference w:type="default" r:id="rId231"/>
          <w:footerReference w:type="even" r:id="rId232"/>
          <w:footerReference w:type="default" r:id="rId233"/>
          <w:headerReference w:type="first" r:id="rId234"/>
          <w:footerReference w:type="first" r:id="rId235"/>
          <w:pgSz w:w="12240" w:h="15840"/>
          <w:pgMar w:top="840" w:right="1000" w:bottom="840" w:left="1000" w:header="400" w:footer="400"/>
          <w:pgNumType w:fmt="decimal"/>
          <w:cols w:space="720"/>
          <w:titlePg w:val="0"/>
        </w:sectPr>
      </w:pPr>
    </w:p>
    <w:p>
      <w:pPr>
        <w:pStyle w:val="Normal31"/>
      </w:pPr>
      <w:bookmarkStart w:id="60" w:name="Bookmark_31"/>
      <w:bookmarkEnd w:id="60"/>
    </w:p>
    <w:p>
      <w:pPr>
        <w:pStyle w:val="Normal31"/>
      </w:pPr>
      <w:r>
        <w:pict>
          <v:shape id="_x0000_i1145" type="#_x0000_t75" alt="LexisNexis®" style="width:147.75pt;height:30pt">
            <v:imagedata r:id="rId18" o:title=""/>
          </v:shape>
        </w:pict>
      </w:r>
      <w:r>
        <w:cr/>
      </w:r>
    </w:p>
    <w:p>
      <w:pPr>
        <w:pStyle w:val="Heading129"/>
        <w:keepNext w:val="0"/>
        <w:spacing w:after="200" w:line="340" w:lineRule="atLeast"/>
        <w:ind w:left="0" w:right="0" w:firstLine="0"/>
        <w:jc w:val="center"/>
      </w:pPr>
      <w:hyperlink r:id="rId236" w:history="1">
        <w:r>
          <w:rPr>
            <w:rFonts w:ascii="arial" w:eastAsia="arial" w:hAnsi="arial" w:cs="arial"/>
            <w:b/>
            <w:i/>
            <w:strike w:val="0"/>
            <w:color w:val="0077CC"/>
            <w:sz w:val="28"/>
            <w:u w:val="single"/>
            <w:vertAlign w:val="baseline"/>
          </w:rPr>
          <w:t>Refugee crisis: What does the EU's deal with Turkey mean?; Agreement means all those arriving in Greece from Sunday can expect to be returned to Turkey</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2016 Monday 4:30 PM GMT</w:t>
      </w:r>
    </w:p>
    <w:p>
      <w:pPr>
        <w:pStyle w:val="Normal31"/>
        <w:keepNext w:val="0"/>
        <w:spacing w:after="0" w:line="240" w:lineRule="atLeast"/>
        <w:ind w:right="0"/>
        <w:jc w:val="both"/>
      </w:pPr>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1"/>
        <w:keepNext w:val="0"/>
        <w:spacing w:before="120" w:after="0" w:line="220" w:lineRule="atLeast"/>
        <w:ind w:left="0" w:right="0" w:firstLine="0"/>
        <w:jc w:val="left"/>
      </w:pPr>
      <w:r>
        <w:br/>
      </w:r>
      <w:r>
        <w:pict>
          <v:shape id="_x0000_i1146" type="#_x0000_t75" style="width:167.98pt;height:30.75pt">
            <v:imagedata r:id="rId20"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7" style="position:absolute;z-index:25171968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the deal?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has agreed to take back any asylum seekers who land in Greece, starting from Sunday. In theory this means the closure of the Aegean smuggling route, via which more than 850,000 people reached Greece from Turkey last year.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Turkey get in return?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has promised to give Ankara (EURO)6bn (£4.7bn) to help the estimated 2.7 million Syrians now stuck on Turkish soil. It will also become easier for Turks to get European visas, and the EU will pay greater lip-service to the idea of Turkey becoming a member state. For each Syrian returned to Turkey, Europe has promised to accept another Syrian living in a Turkish camp - though if the Aegean flow stops, this mechanism is not likely to see much use.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strikes deal with Turkey to send back refugees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this end all migration to Europe?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almost certainly cut numbers, but historical migration patterns consistently show that when one route closes, another one opens. Other potential routes lie between Turkey and Bulgaria, Turkey and Italy, Libya and Italy, Morocco and Spain, and Russia and Finland.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 deal legal?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depends on who you ask. Rights groups say it breaks both EU law and the UN refugee convention, a hallowed text created in the aftermath of the Holocaust. The convention says signatories cannot expel asylum seekers without examining their claims individually. In response, the EU claims people will be examined individually - but since it will suddenly and simultaneously deem Turkey a safe country for refugees, most people will still be sent back en masse.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still aim for Europe as leaders finalise EU-Turkey deal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Turkey safe for refugees?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suddenly deems it safe, but it has not previously done so - and with good reason. Turkey is not fully signed up to the UN refugee convention; has broken international law by sending back refugees to Syria; and, despite new labour legislation, does not in practice offer most Syrians genuine access to legal work. As a result, many Syrians send their children to work to make ends meet. Non-</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even fewer rights.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logistical terms, can the deal work?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struggle. Greece currently lacks the capacity to process so many asylum claims. Previously it only had to move refugees towards Macedonia; now it has to address their cases directly, and potentially house them for days or weeks while logistics with Turkey are thrashed out. To do this, Greece says it needs Europe to send it 2,500 more asylum officials - a tough ask, given that the EU has failed to send it far smaller numbers in the past.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about the refugees currently stuck in Greece?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closure of the Macedonian border, more than 40,000 refugees have been trapped in squalid conditions in Greece. These will not be returned to Turkey under the terms of the deal - but in theory will be shared between the members of the EU. In practice, EU members have failed to uphold earlier articulations of this sharing process in the past, and may yet do so again, leading to a humanitarian crisis in Greece. Some of those trapped may try to move onwards through the Balkans - via Albania, perhaps, and conceivably by sea to Italy.</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2016</w:t>
      </w:r>
    </w:p>
    <w:p>
      <w:pPr>
        <w:pStyle w:val="Normal31"/>
      </w:pPr>
    </w:p>
    <w:p>
      <w:pPr>
        <w:pStyle w:val="Normal31"/>
        <w:ind w:left="200"/>
        <w:sectPr>
          <w:type w:val="continuous"/>
          <w:pgMar w:top="840" w:right="1000" w:bottom="840" w:left="1000" w:header="400" w:footer="400"/>
          <w:pgNumType w:fmt="decimal"/>
          <w:cols w:space="720"/>
        </w:sectPr>
      </w:pPr>
      <w:r>
        <w:br/>
      </w:r>
      <w:r>
        <w:pict>
          <v:line id="_x0000_s114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37"/>
          <w:headerReference w:type="default" r:id="rId238"/>
          <w:footerReference w:type="even" r:id="rId239"/>
          <w:footerReference w:type="default" r:id="rId240"/>
          <w:headerReference w:type="first" r:id="rId241"/>
          <w:footerReference w:type="first" r:id="rId242"/>
          <w:pgSz w:w="12240" w:h="15840"/>
          <w:pgMar w:top="840" w:right="1000" w:bottom="840" w:left="1000" w:header="400" w:footer="400"/>
          <w:pgNumType w:fmt="decimal"/>
          <w:cols w:space="720"/>
          <w:titlePg w:val="0"/>
        </w:sectPr>
      </w:pPr>
    </w:p>
    <w:p>
      <w:pPr>
        <w:pStyle w:val="Normal32"/>
      </w:pPr>
      <w:bookmarkStart w:id="62" w:name="Bookmark_32"/>
      <w:bookmarkEnd w:id="62"/>
    </w:p>
    <w:p>
      <w:pPr>
        <w:pStyle w:val="Normal32"/>
      </w:pPr>
      <w:r>
        <w:pict>
          <v:shape id="_x0000_i1149" type="#_x0000_t75" alt="LexisNexis®" style="width:147.75pt;height:30pt">
            <v:imagedata r:id="rId18" o:title=""/>
          </v:shape>
        </w:pict>
      </w:r>
      <w:r>
        <w:cr/>
      </w:r>
    </w:p>
    <w:p>
      <w:pPr>
        <w:pStyle w:val="Heading130"/>
        <w:keepNext w:val="0"/>
        <w:spacing w:after="200" w:line="340" w:lineRule="atLeast"/>
        <w:ind w:left="0" w:right="0" w:firstLine="0"/>
        <w:jc w:val="center"/>
      </w:pPr>
      <w:hyperlink r:id="rId243" w:history="1">
        <w:r>
          <w:rPr>
            <w:rFonts w:ascii="arial" w:eastAsia="arial" w:hAnsi="arial" w:cs="arial"/>
            <w:b/>
            <w:i/>
            <w:strike w:val="0"/>
            <w:color w:val="0077CC"/>
            <w:sz w:val="28"/>
            <w:u w:val="single"/>
            <w:vertAlign w:val="baseline"/>
          </w:rPr>
          <w:t>EU deal with Turkey to send migrants and refugees back - Q&amp;A; Agreement means all those arriving in Greece from Sunday can expect to be returned to Turkey</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 6:15 PM GMT</w:t>
      </w:r>
    </w:p>
    <w:p>
      <w:pPr>
        <w:pStyle w:val="Normal32"/>
        <w:keepNext w:val="0"/>
        <w:spacing w:after="0" w:line="240" w:lineRule="atLeast"/>
        <w:ind w:right="0"/>
        <w:jc w:val="both"/>
      </w:pPr>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2"/>
        <w:keepNext w:val="0"/>
        <w:spacing w:before="120" w:after="0" w:line="220" w:lineRule="atLeast"/>
        <w:ind w:left="0" w:right="0" w:firstLine="0"/>
        <w:jc w:val="left"/>
      </w:pPr>
      <w:r>
        <w:br/>
      </w:r>
      <w:r>
        <w:pict>
          <v:shape id="_x0000_i1150" type="#_x0000_t75" style="width:167.98pt;height:30.75pt">
            <v:imagedata r:id="rId20"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1" style="position:absolute;z-index:251721728" from="0,2pt" to="512pt,2pt" strokecolor="#009ddb" strokeweight="2pt">
            <v:stroke linestyle="single"/>
            <w10:wrap type="topAndBottom"/>
          </v:line>
        </w:pict>
      </w:r>
    </w:p>
    <w:p>
      <w:pPr>
        <w:pStyle w:val="Normal32"/>
      </w:pP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What's the deal?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has agreed to take back any asylum seekers who land in Greece, starting from Sunday. In theory this means the closure of the Aegean smuggling route, via which more than 850,000 people reach Greece from Turkey last year.</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does Turkey get in return?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has promised to give Ankara (EURO)6bn (£4.7bn) to help the estimated 2.7 million Syrians now stuck on Turkish soil. It will also become easier for Turks to get European visas, and the EU will pay greater lip-service to the idea of Turkey becoming a member state. For each Syrian returned to Turkey, Europe has promised to accept another Syrian living in a Turkish camp - though if the Aegean flow stops, this mechanism is not likely to see much use.</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Will this end all migration to Europe?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strikes deal with Turkey to send back refugees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almost certainly cut numbers, but historical migration patterns consistently show that when one route closes, another one opens. Other potential routes lie between Turkey and Bulgaria, Turkey and Italy, Libya and Italy, Morocco and Spain, and Russia and Finland.</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the deal legal?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depends on who you ask. Rights groups say it breaks both EU law and the UN refugee convention, a hallowed text created in the aftermath of the Holocaust. The convention says signatories cannot expel asylum seekers without examining their claims individually. In response, the EU claims people will be examined individually - but since it will suddenly and simultaneously deem Turkey a safe country for refugees, most people will still be sent back en masse.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still aim for Europe as leaders finalise EU-Turkey deal</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Turkey safe for refugees?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suddenly deems it safe, but it has not previously done so - and with good reason. Turkey is not fully signed up to the UN refugee convention; has broken international law by sending back refugees to Syria; and, despite new labour legislation, does not in practice offer most Syrians genuine access to legal work. As a result, many Syrians send their children to work to make ends meet. Non-</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even fewer rights.</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logistical terms, can the deal work?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struggle. Greece currently lacks the capacity to process so many asylum claims. Previously it only had to move refugees towards Macedonia; now it has to address their cases directly, and potentially house them for days or weeks while logistics with Turkey are thrashed out. To do this, Greece says it needs Europe to send it 2,500 more asylum officials - a tough ask, given that the EU has failed to send it far smaller numbers in the past.</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about the refugees currently stuck in Greece?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closure of the Macedonian border, more than 40,000 refugees have been trapped in squalid conditions in Greece. These will not be returned to Turkey under the terms of the deal - but in theory will be shared between the members of the EU. In practice, EU members have failed to uphold earlier articulations of this sharing process in the past, and may yet do so again, leading to a humanitarian crisis in Greece. Some of those trapped may try to move onwards through the Balkans - via Albania, perhaps, and conceivably by sea to Italy.</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32"/>
      </w:pPr>
    </w:p>
    <w:p>
      <w:pPr>
        <w:pStyle w:val="Normal32"/>
        <w:ind w:left="200"/>
        <w:sectPr>
          <w:type w:val="continuous"/>
          <w:pgMar w:top="840" w:right="1000" w:bottom="840" w:left="1000" w:header="400" w:footer="400"/>
          <w:pgNumType w:fmt="decimal"/>
          <w:cols w:space="720"/>
        </w:sectPr>
      </w:pPr>
      <w:r>
        <w:br/>
      </w:r>
      <w:r>
        <w:pict>
          <v:line id="_x0000_s115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44"/>
          <w:headerReference w:type="default" r:id="rId245"/>
          <w:footerReference w:type="even" r:id="rId246"/>
          <w:footerReference w:type="default" r:id="rId247"/>
          <w:headerReference w:type="first" r:id="rId248"/>
          <w:footerReference w:type="first" r:id="rId249"/>
          <w:pgSz w:w="12240" w:h="15840"/>
          <w:pgMar w:top="840" w:right="1000" w:bottom="840" w:left="1000" w:header="400" w:footer="400"/>
          <w:pgNumType w:fmt="decimal"/>
          <w:cols w:space="720"/>
          <w:titlePg w:val="0"/>
        </w:sectPr>
      </w:pPr>
    </w:p>
    <w:p>
      <w:pPr>
        <w:pStyle w:val="Normal33"/>
      </w:pPr>
      <w:bookmarkStart w:id="64" w:name="Bookmark_33"/>
      <w:bookmarkEnd w:id="64"/>
    </w:p>
    <w:p>
      <w:pPr>
        <w:pStyle w:val="Normal33"/>
      </w:pPr>
      <w:r>
        <w:pict>
          <v:shape id="_x0000_i1153" type="#_x0000_t75" alt="LexisNexis®" style="width:147.75pt;height:30pt">
            <v:imagedata r:id="rId18" o:title=""/>
          </v:shape>
        </w:pict>
      </w:r>
      <w:r>
        <w:cr/>
      </w:r>
    </w:p>
    <w:p>
      <w:pPr>
        <w:pStyle w:val="Heading131"/>
        <w:keepNext w:val="0"/>
        <w:spacing w:after="200" w:line="340" w:lineRule="atLeast"/>
        <w:ind w:left="0" w:right="0" w:firstLine="0"/>
        <w:jc w:val="center"/>
      </w:pPr>
      <w:hyperlink r:id="rId250" w:history="1">
        <w:r>
          <w:rPr>
            <w:rFonts w:ascii="arial" w:eastAsia="arial" w:hAnsi="arial" w:cs="arial"/>
            <w:b/>
            <w:i/>
            <w:strike w:val="0"/>
            <w:color w:val="0077CC"/>
            <w:sz w:val="28"/>
            <w:u w:val="single"/>
            <w:vertAlign w:val="baseline"/>
          </w:rPr>
          <w:t>Refugee crisis: What does the EU's deal with Turkey mean?; Agreement means all those arriving in Greece from Sunday can expect to be returned to Turkey</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 6:52 PM GMT</w:t>
      </w:r>
    </w:p>
    <w:p>
      <w:pPr>
        <w:pStyle w:val="Normal33"/>
        <w:keepNext w:val="0"/>
        <w:spacing w:after="0" w:line="240" w:lineRule="atLeast"/>
        <w:ind w:right="0"/>
        <w:jc w:val="both"/>
      </w:pPr>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3"/>
        <w:keepNext w:val="0"/>
        <w:spacing w:before="120" w:after="0" w:line="220" w:lineRule="atLeast"/>
        <w:ind w:left="0" w:right="0" w:firstLine="0"/>
        <w:jc w:val="left"/>
      </w:pPr>
      <w:r>
        <w:br/>
      </w:r>
      <w:r>
        <w:pict>
          <v:shape id="_x0000_i1154" type="#_x0000_t75" style="width:167.98pt;height:30.75pt">
            <v:imagedata r:id="rId20"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5" style="position:absolute;z-index:251723776" from="0,2pt" to="512pt,2pt" strokecolor="#009ddb" strokeweight="2pt">
            <v:stroke linestyle="single"/>
            <w10:wrap type="topAndBottom"/>
          </v:line>
        </w:pict>
      </w:r>
    </w:p>
    <w:p>
      <w:pPr>
        <w:pStyle w:val="Normal33"/>
      </w:pP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What's the deal?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has agreed to take back any asylum seekers who land in Greece, starting from Sunday. In theory this means the closure of the Aegean smuggling route, via which more than 850,000 people reach Greece from Turkey last year.</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does Turkey get in return?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has promised to give Ankara (EURO)6bn (£4.7bn) to help the estimated 2.7 million Syrians now stuck on Turkish soil. It will also become easier for Turks to get European visas, and the EU will pay greater lip-service to the idea of Turkey becoming a member state. For each Syrian returned to Turkey, Europe has promised to accept another Syrian living in a Turkish camp - though if the Aegean flow stops, this mechanism is not likely to see much use.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strikes deal with Turkey to send back refugees</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Will this end all migration to Europe?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almost certainly cut numbers, but historical migration patterns consistently show that when one route closes, another one opens. Other potential routes lie between Turkey and Bulgaria, Turkey and Italy, Libya and Italy, Morocco and Spain, and Russia and Finland.</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the deal legal?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depends on who you ask. Rights groups say it breaks both EU law and the UN refugee convention, a hallowed text created in the aftermath of the Holocaust. The convention says signatories cannot expel asylum seekers without examining their claims individually. In response, the EU claims people will be examined individually - but since it will suddenly and simultaneously deem Turkey a safe country for refugees, most people will still be sent back en masse.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still aim for Europe as leaders finalise EU-Turkey deal</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Turkey safe for refugees?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suddenly deems it safe, but it has not previously done so - and with good reason. Turkey is not fully signed up to the UN refugee convention; has broken international law by sending back refugees to Syria; and, despite new labour legislation, does not in practice offer most Syrians genuine access to legal work. As a result, many Syrians send their children to work to make ends meet. Non-</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even fewer rights.</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logistical terms, can the deal work?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struggle. Greece currently lacks the capacity to process so many asylum claims. Previously it only had to move refugees towards Macedonia; now it has to address their cases directly, and potentially house them for days or weeks while logistics with Turkey are thrashed out. To do this, Greece says it needs Europe to send it 2,500 more asylum officials - a tough ask, given that the EU has failed to send it far smaller numbers in the past.</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about the refugees currently stuck in Greece?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closure of the Macedonian border, more than 40,000 refugees have been trapped in squalid conditions in Greece. These will not be returned to Turkey under the terms of the deal - but in theory will be shared between the members of the EU. In practice, EU members have failed to uphold earlier articulations of this sharing process in the past, and may yet do so again, leading to a humanitarian crisis in Greece. Some of those trapped may try to move onwards through the Balkans - via Albania, perhaps, and conceivably by sea to Italy.</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33"/>
      </w:pPr>
    </w:p>
    <w:p>
      <w:pPr>
        <w:pStyle w:val="Normal33"/>
        <w:ind w:left="200"/>
        <w:sectPr>
          <w:type w:val="continuous"/>
          <w:pgMar w:top="840" w:right="1000" w:bottom="840" w:left="1000" w:header="400" w:footer="400"/>
          <w:pgNumType w:fmt="decimal"/>
          <w:cols w:space="720"/>
        </w:sectPr>
      </w:pPr>
      <w:r>
        <w:br/>
      </w:r>
      <w:r>
        <w:pict>
          <v:line id="_x0000_s115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51"/>
          <w:headerReference w:type="default" r:id="rId252"/>
          <w:footerReference w:type="even" r:id="rId253"/>
          <w:footerReference w:type="default" r:id="rId254"/>
          <w:headerReference w:type="first" r:id="rId255"/>
          <w:footerReference w:type="first" r:id="rId256"/>
          <w:pgSz w:w="12240" w:h="15840"/>
          <w:pgMar w:top="840" w:right="1000" w:bottom="840" w:left="1000" w:header="400" w:footer="400"/>
          <w:pgNumType w:fmt="decimal"/>
          <w:cols w:space="720"/>
          <w:titlePg w:val="0"/>
        </w:sectPr>
      </w:pPr>
    </w:p>
    <w:p>
      <w:pPr>
        <w:pStyle w:val="Normal34"/>
      </w:pPr>
      <w:bookmarkStart w:id="66" w:name="Bookmark_34"/>
      <w:bookmarkEnd w:id="66"/>
    </w:p>
    <w:p>
      <w:pPr>
        <w:pStyle w:val="Normal34"/>
      </w:pPr>
      <w:r>
        <w:pict>
          <v:shape id="_x0000_i1157" type="#_x0000_t75" alt="LexisNexis®" style="width:147.75pt;height:30pt">
            <v:imagedata r:id="rId18" o:title=""/>
          </v:shape>
        </w:pict>
      </w:r>
      <w:r>
        <w:cr/>
      </w:r>
    </w:p>
    <w:p>
      <w:pPr>
        <w:pStyle w:val="Heading132"/>
        <w:keepNext w:val="0"/>
        <w:spacing w:after="200" w:line="340" w:lineRule="atLeast"/>
        <w:ind w:left="0" w:right="0" w:firstLine="0"/>
        <w:jc w:val="center"/>
      </w:pPr>
      <w:hyperlink r:id="rId257" w:history="1">
        <w:r>
          <w:rPr>
            <w:rFonts w:ascii="arial" w:eastAsia="arial" w:hAnsi="arial" w:cs="arial"/>
            <w:b/>
            <w:i/>
            <w:strike w:val="0"/>
            <w:color w:val="0077CC"/>
            <w:sz w:val="28"/>
            <w:u w:val="single"/>
            <w:vertAlign w:val="baseline"/>
          </w:rPr>
          <w:t xml:space="preserve">How art is helping </w:t>
        </w:r>
      </w:hyperlink>
      <w:hyperlink r:id="rId257" w:history="1">
        <w:r>
          <w:rPr>
            <w:rFonts w:ascii="arial" w:eastAsia="arial" w:hAnsi="arial" w:cs="arial"/>
            <w:b/>
            <w:i/>
            <w:strike w:val="0"/>
            <w:color w:val="0077CC"/>
            <w:sz w:val="28"/>
            <w:u w:val="single"/>
            <w:vertAlign w:val="baseline"/>
          </w:rPr>
          <w:t>Syrian</w:t>
        </w:r>
      </w:hyperlink>
      <w:hyperlink r:id="rId257" w:history="1">
        <w:r>
          <w:rPr>
            <w:rFonts w:ascii="arial" w:eastAsia="arial" w:hAnsi="arial" w:cs="arial"/>
            <w:b/>
            <w:i/>
            <w:strike w:val="0"/>
            <w:color w:val="0077CC"/>
            <w:sz w:val="28"/>
            <w:u w:val="single"/>
            <w:vertAlign w:val="baseline"/>
          </w:rPr>
          <w:t xml:space="preserve"> </w:t>
        </w:r>
      </w:hyperlink>
      <w:hyperlink r:id="rId257" w:history="1">
        <w:r>
          <w:rPr>
            <w:rFonts w:ascii="arial" w:eastAsia="arial" w:hAnsi="arial" w:cs="arial"/>
            <w:b/>
            <w:i/>
            <w:strike w:val="0"/>
            <w:color w:val="0077CC"/>
            <w:sz w:val="28"/>
            <w:u w:val="single"/>
            <w:vertAlign w:val="baseline"/>
          </w:rPr>
          <w:t>refugees</w:t>
        </w:r>
      </w:hyperlink>
      <w:hyperlink r:id="rId257" w:history="1">
        <w:r>
          <w:rPr>
            <w:rFonts w:ascii="arial" w:eastAsia="arial" w:hAnsi="arial" w:cs="arial"/>
            <w:b/>
            <w:i/>
            <w:strike w:val="0"/>
            <w:color w:val="0077CC"/>
            <w:sz w:val="28"/>
            <w:u w:val="single"/>
            <w:vertAlign w:val="baseline"/>
          </w:rPr>
          <w:t xml:space="preserve"> keep their culture alive; As Syria's cultural heritage continues to be ravaged by conflict, exiled artists in the Zaatari refugee camp recreate historical landmarks as a symbol of resistance</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2016 Wednesday 8:15 AM GMT</w:t>
      </w:r>
    </w:p>
    <w:p>
      <w:pPr>
        <w:pStyle w:val="Normal34"/>
        <w:keepNext w:val="0"/>
        <w:spacing w:after="0" w:line="240" w:lineRule="atLeast"/>
        <w:ind w:right="0"/>
        <w:jc w:val="both"/>
      </w:pPr>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4"/>
        <w:keepNext w:val="0"/>
        <w:spacing w:before="120" w:after="0" w:line="220" w:lineRule="atLeast"/>
        <w:ind w:left="0" w:right="0" w:firstLine="0"/>
        <w:jc w:val="left"/>
      </w:pPr>
      <w:r>
        <w:br/>
      </w:r>
      <w:r>
        <w:pict>
          <v:shape id="_x0000_i1158" type="#_x0000_t75" style="width:167.98pt;height:30.75pt">
            <v:imagedata r:id="rId20"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PROFESSIONALS NETWORK</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Dunmore</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9" style="position:absolute;z-index:25172582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only wooden kebab skewers and clay, Mahmoud Hariri was painstakingly putting the finishing touches to a model of Palmyra he had spent months creating in a Zaatari refugee camp workshop. He was unaware that at that moment Isis was advancing on the ancient city.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prolonged electricity blackout in the sprawling camp in Jordan's northern desert meant news of Palmyra's fall would take several days to filter through to the 80,000 refugees living there. But in the months that followed, Mahmoud, 26, watched the destruction of Palmyra's majestic temples and ancient tombs with a sense of outrage and disbelief that was felt around the world.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history is being destroyed, and not just Syrian history but human history. These sites are thousands of years old, and when they're gone you can't rebuild them like you can a road or an airport," he says.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2013, the former art teacher fled his home in the southern Syrian city of Dara'a, where anti-government demonstrations two years earlier had helped to ignite Syria's civil war. "I left for the same reason as everyone else - the bombs and the bullets. When you went to sleep you never knew whether you would wake up."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Mahmoud has been living just a few miles across the Syrian border in Zaatari, a makeshift refugee metropolis complete with its own schools, hospitals and markets. There he met seven fellow artists from Dara'a, and at the end of 2014 they formed a group called Art from Zaatari and embarked on a six-month project to recreate Syria's most famous landmarks in miniature models.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felt like a good way to get the message out, because art is a language that doesn't need to be translated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Ahmad Hariri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in a prefab community centre inside the camp run by UNHCR and local NGO International Relief and Development, the artists made a dozen models using only basic tools and whatever materials they could find - local basalt rock, polystyrene, cement, MDF and hundreds of wooden kebab skewers.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Palmyra and other sites, they recreated the Deir ez-Zor suspension bridge, built by the French in 1927 to span the Euphrates and destroyed by shelling in May 2013, along with the citadel of Aleppo, an immense medieval fortress in the heart of Syria's largest city currently used as a military base by government forces and extensively damaged during the conflict.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driving force behind the project was Ahmad Hariri, a 31-year-old computer engineer who also fled Dara'a in 2013. Aware of the artists and their work, he convinced them to collaborate and revisit Syrian history.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chose this project to draw attention to what's happening in Syria, as many of these sites are under threat or have already been destroyed," Ahmad explains. "It felt like a good way to get the message out, because art is a language that doesn't need to be translated."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exhibitions in the camp, the project has helped to reconnect refugees with their own cultural heritage. For tens of thousands of children in Zaatari - many of whom have little or no memory of Syria - this is their first opportunity to see these famous landmarks.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 and the artists downloaded photos of the sites on their phones as a guide, and worked from memory, having visited a lot of the sites themselves. Most of the models are not built to scale, but when Mahmoud started on the Palmyra model, for example, he first carefully measured out the number and position of every column in relation to the pictures he had.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artists themselves, the months spent rendering each intricate detail has provided a much-needed distraction from their lives in exile, Ahmad says. "For refugees living in a camp for years on end, it's good to get away from war and depression. Through this work, they feel like they are at least doing something to preserve their culture."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Innovation at Zaatari: how do refugees make tents and caravans into homes?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scale of suffering inflicted on Syria and its people after nearly five years of conflict, the idea of using art to protest or even counter the destruction may seem futile to some. But Mahmoud believes he and his fellow artists can make a difference. They see the work as a statement about what's going on inside Syria. While in reality they can't stop the destruction, they are at least preserving the memory of these sites for themselves and the refugees that see them.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 represent the soul of the Syrian people," says Mahmoud. "Much of what we know about ancient civilisations or prehistoric people was preserved through their art - Egyptian hieroglyphs or cave paintings - so we feel we have an important role to play."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our community                                           of development professionals and humanitarians. Follow                                            @GuardianGDP                                           on Twitter.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2016</w:t>
      </w:r>
    </w:p>
    <w:p>
      <w:pPr>
        <w:pStyle w:val="Normal34"/>
      </w:pPr>
    </w:p>
    <w:p>
      <w:pPr>
        <w:pStyle w:val="Normal34"/>
        <w:ind w:left="200"/>
        <w:sectPr>
          <w:type w:val="continuous"/>
          <w:pgMar w:top="840" w:right="1000" w:bottom="840" w:left="1000" w:header="400" w:footer="400"/>
          <w:pgNumType w:fmt="decimal"/>
          <w:cols w:space="720"/>
        </w:sectPr>
      </w:pPr>
      <w:r>
        <w:br/>
      </w:r>
      <w:r>
        <w:pict>
          <v:line id="_x0000_s1160"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58"/>
          <w:headerReference w:type="default" r:id="rId259"/>
          <w:footerReference w:type="even" r:id="rId260"/>
          <w:footerReference w:type="default" r:id="rId261"/>
          <w:headerReference w:type="first" r:id="rId262"/>
          <w:footerReference w:type="first" r:id="rId263"/>
          <w:pgSz w:w="12240" w:h="15840"/>
          <w:pgMar w:top="840" w:right="1000" w:bottom="840" w:left="1000" w:header="400" w:footer="400"/>
          <w:pgNumType w:fmt="decimal"/>
          <w:cols w:space="720"/>
          <w:titlePg w:val="0"/>
        </w:sectPr>
      </w:pPr>
    </w:p>
    <w:p>
      <w:pPr>
        <w:pStyle w:val="Normal35"/>
      </w:pPr>
      <w:bookmarkStart w:id="68" w:name="Bookmark_35"/>
      <w:bookmarkEnd w:id="68"/>
    </w:p>
    <w:p>
      <w:pPr>
        <w:pStyle w:val="Normal35"/>
      </w:pPr>
      <w:r>
        <w:pict>
          <v:shape id="_x0000_i1161" type="#_x0000_t75" alt="LexisNexis®" style="width:147.75pt;height:30pt">
            <v:imagedata r:id="rId18" o:title=""/>
          </v:shape>
        </w:pict>
      </w:r>
      <w:r>
        <w:cr/>
      </w:r>
    </w:p>
    <w:p>
      <w:pPr>
        <w:pStyle w:val="Heading133"/>
        <w:keepNext w:val="0"/>
        <w:spacing w:after="200" w:line="340" w:lineRule="atLeast"/>
        <w:ind w:left="0" w:right="0" w:firstLine="0"/>
        <w:jc w:val="center"/>
      </w:pPr>
      <w:hyperlink r:id="rId264" w:history="1">
        <w:r>
          <w:rPr>
            <w:rFonts w:ascii="arial" w:eastAsia="arial" w:hAnsi="arial" w:cs="arial"/>
            <w:b/>
            <w:i/>
            <w:strike w:val="0"/>
            <w:color w:val="0077CC"/>
            <w:sz w:val="28"/>
            <w:u w:val="single"/>
            <w:vertAlign w:val="baseline"/>
          </w:rPr>
          <w:t xml:space="preserve">How art is helping </w:t>
        </w:r>
      </w:hyperlink>
      <w:hyperlink r:id="rId264" w:history="1">
        <w:r>
          <w:rPr>
            <w:rFonts w:ascii="arial" w:eastAsia="arial" w:hAnsi="arial" w:cs="arial"/>
            <w:b/>
            <w:i/>
            <w:strike w:val="0"/>
            <w:color w:val="0077CC"/>
            <w:sz w:val="28"/>
            <w:u w:val="single"/>
            <w:vertAlign w:val="baseline"/>
          </w:rPr>
          <w:t>Syrian</w:t>
        </w:r>
      </w:hyperlink>
      <w:hyperlink r:id="rId264" w:history="1">
        <w:r>
          <w:rPr>
            <w:rFonts w:ascii="arial" w:eastAsia="arial" w:hAnsi="arial" w:cs="arial"/>
            <w:b/>
            <w:i/>
            <w:strike w:val="0"/>
            <w:color w:val="0077CC"/>
            <w:sz w:val="28"/>
            <w:u w:val="single"/>
            <w:vertAlign w:val="baseline"/>
          </w:rPr>
          <w:t xml:space="preserve"> </w:t>
        </w:r>
      </w:hyperlink>
      <w:hyperlink r:id="rId264" w:history="1">
        <w:r>
          <w:rPr>
            <w:rFonts w:ascii="arial" w:eastAsia="arial" w:hAnsi="arial" w:cs="arial"/>
            <w:b/>
            <w:i/>
            <w:strike w:val="0"/>
            <w:color w:val="0077CC"/>
            <w:sz w:val="28"/>
            <w:u w:val="single"/>
            <w:vertAlign w:val="baseline"/>
          </w:rPr>
          <w:t>refugees</w:t>
        </w:r>
      </w:hyperlink>
      <w:hyperlink r:id="rId264" w:history="1">
        <w:r>
          <w:rPr>
            <w:rFonts w:ascii="arial" w:eastAsia="arial" w:hAnsi="arial" w:cs="arial"/>
            <w:b/>
            <w:i/>
            <w:strike w:val="0"/>
            <w:color w:val="0077CC"/>
            <w:sz w:val="28"/>
            <w:u w:val="single"/>
            <w:vertAlign w:val="baseline"/>
          </w:rPr>
          <w:t xml:space="preserve"> keep their culture alive; As Syria's cultural heritage continues to be ravaged by conflict, exiled artists in the Zaatari refugee camp recreate historical landmarks as a symbol of resistance</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7:28 AM GMT</w:t>
      </w:r>
    </w:p>
    <w:p>
      <w:pPr>
        <w:pStyle w:val="Normal35"/>
        <w:keepNext w:val="0"/>
        <w:spacing w:after="0" w:line="240" w:lineRule="atLeast"/>
        <w:ind w:right="0"/>
        <w:jc w:val="both"/>
      </w:pPr>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5"/>
        <w:keepNext w:val="0"/>
        <w:spacing w:before="120" w:after="0" w:line="220" w:lineRule="atLeast"/>
        <w:ind w:left="0" w:right="0" w:firstLine="0"/>
        <w:jc w:val="left"/>
      </w:pPr>
      <w:r>
        <w:br/>
      </w:r>
      <w:r>
        <w:pict>
          <v:shape id="_x0000_i1162" type="#_x0000_t75" style="width:167.98pt;height:30.75pt">
            <v:imagedata r:id="rId20"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PROFESSIONALS NETWORK</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Dunmore</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3" style="position:absolute;z-index:25172787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only wooden kebab skewers and clay, Mahmoud Hariri was painstakingly putting the finishing touches to a model of Palmyra he had spent months creating in a Zaatari refugee camp workshop. He was unaware that at that moment Isis was advancing on the ancient city.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prolonged electricity blackout in the sprawling camp in Jordan's northern desert meant news of Palmyra's fall would take several days to filter through to the 80,000 refugees living there. But in the months that followed, Mahmoud, 26, watched the destruction of Palmyra's majestic temples and ancient tombs with a sense of outrage and disbelief that was felt around the world.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history is being destroyed, and not just Syrian history but human history. These sites are thousands of years old, and when they're gone you can't rebuild them like you can a road or an airport," he says.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2013, the former art teacher fled his home in the southern Syrian city of Dara'a, where anti-government demonstrations two years earlier had helped to ignite Syria's civil war. "I left for the same reason as everyone else - the bombs and the bullets. When you went to sleep you never knew whether you would wake up."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Mahmoud has been living just a few miles across the Syrian border in Zaatari, a makeshift refugee metropolis complete with its own schools, hospitals and markets. There he met seven fellow artists from Dara'a, and at the end of 2014 they formed a group called Art from Zaatari and embarked on a six-month project to recreate Syria's most famous landmarks in miniature models.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felt like a good way to get the message out, because art is a language that doesn't need to be translated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Ahmad Hariri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in a prefab community centre inside the camp run by UNHCR and local NGO International Relief and Development, the artists made a dozen models using only basic tools and whatever materials they could find - local basalt rock, polystyrene, cement, MDF and hundreds of wooden kebab skewers.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Palmyra and other sites, they recreated the Deir ez-Zor suspension bridge, built by the French in 1927 to span the Euphrates and destroyed by shelling in May 2013, along with the citadel of Aleppo, an immense medieval fortress in the heart of Syria's largest city currently used as a military base by government forces and extensively damaged during the conflict.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driving force behind the project was Ahmad Hariri, a 31-year-old computer engineer who also fled Dara'a in 2013. Aware of the artists and their work, he convinced them to collaborate and revisit Syrian history.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chose this project to draw attention to what's happening in Syria, as many of these sites are under threat or have already been destroyed," Ahmad explains. "It felt like a good way to get the message out, because art is a language that doesn't need to be translated."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exhibitions in the camp, the project has helped to reconnect refugees with their own cultural heritage. For tens of thousands of children in Zaatari - many of whom have little or no memory of Syria - this is their first opportunity to see these famous landmarks.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 and the artists downloaded photos of the sites on their phones as a guide, and worked from memory, having visited a lot of the sites themselves. Most of the models are not built to scale, but when Mahmoud started on the Palmyra model, for example, he first carefully measured out the number and position of every column in relation to the pictures he had.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artists themselves, the months spent rendering each intricate detail has provided a much-needed distraction from their lives in exile, Ahmad says. "For refugees living in a camp for years on end, it's good to get away from war and depression. Through this work, they feel like they are at least doing something to preserve their culture."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Innovation at Zaatari: how do refugees make tents and caravans into homes?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scale of suffering inflicted on Syria and its people after nearly five years of conflict, the idea of using art to protest or even counter the destruction may seem futile to some. But Mahmoud believes he and his fellow artists can make a difference. They see the work as a statement about what's going on inside Syria. While in reality they can't stop the destruction, they are at least preserving the memory of these sites for themselves and the refugees that see them.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 represent the soul of the Syrian people," says Mahmoud. "Much of what we know about ancient civilisations or prehistoric people was preserved through their art - Egyptian hieroglyphs or cave paintings - so we feel we have an important role to play."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our community                                           of development professionals and humanitarians. Follow                                            @GuardianGDP                                           on Twitter.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35"/>
      </w:pPr>
    </w:p>
    <w:p>
      <w:pPr>
        <w:pStyle w:val="Normal35"/>
        <w:ind w:left="200"/>
        <w:sectPr>
          <w:type w:val="continuous"/>
          <w:pgMar w:top="840" w:right="1000" w:bottom="840" w:left="1000" w:header="400" w:footer="400"/>
          <w:pgNumType w:fmt="decimal"/>
          <w:cols w:space="720"/>
        </w:sectPr>
      </w:pPr>
      <w:r>
        <w:br/>
      </w:r>
      <w:r>
        <w:pict>
          <v:line id="_x0000_s116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65"/>
          <w:headerReference w:type="default" r:id="rId266"/>
          <w:footerReference w:type="even" r:id="rId267"/>
          <w:footerReference w:type="default" r:id="rId268"/>
          <w:headerReference w:type="first" r:id="rId269"/>
          <w:footerReference w:type="first" r:id="rId270"/>
          <w:pgSz w:w="12240" w:h="15840"/>
          <w:pgMar w:top="840" w:right="1000" w:bottom="840" w:left="1000" w:header="400" w:footer="400"/>
          <w:pgNumType w:fmt="decimal"/>
          <w:cols w:space="720"/>
          <w:titlePg w:val="0"/>
        </w:sectPr>
      </w:pPr>
    </w:p>
    <w:p>
      <w:pPr>
        <w:pStyle w:val="Normal36"/>
      </w:pPr>
      <w:bookmarkStart w:id="70" w:name="Bookmark_36"/>
      <w:bookmarkEnd w:id="70"/>
    </w:p>
    <w:p>
      <w:pPr>
        <w:pStyle w:val="Normal36"/>
      </w:pPr>
      <w:r>
        <w:pict>
          <v:shape id="_x0000_i1165" type="#_x0000_t75" alt="LexisNexis®" style="width:147.75pt;height:30pt">
            <v:imagedata r:id="rId18" o:title=""/>
          </v:shape>
        </w:pict>
      </w:r>
      <w:r>
        <w:cr/>
      </w:r>
    </w:p>
    <w:p>
      <w:pPr>
        <w:pStyle w:val="Heading134"/>
        <w:keepNext w:val="0"/>
        <w:spacing w:after="200" w:line="340" w:lineRule="atLeast"/>
        <w:ind w:left="0" w:right="0" w:firstLine="0"/>
        <w:jc w:val="center"/>
      </w:pPr>
      <w:hyperlink r:id="rId271" w:history="1">
        <w:r>
          <w:rPr>
            <w:rFonts w:ascii="arial" w:eastAsia="arial" w:hAnsi="arial" w:cs="arial"/>
            <w:b/>
            <w:i/>
            <w:strike w:val="0"/>
            <w:color w:val="0077CC"/>
            <w:sz w:val="28"/>
            <w:u w:val="single"/>
            <w:vertAlign w:val="baseline"/>
          </w:rPr>
          <w:t>Jeb Bush says he would support Donald Trump over Hillary Clinton; Former Florida governor believes 'anybody is better than Hillary Clinton'The more voters hear 'the less likely Trump is going to get the nomination'</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2015 Sunday 2:32 PM GMT</w:t>
      </w:r>
    </w:p>
    <w:p>
      <w:pPr>
        <w:pStyle w:val="Normal36"/>
        <w:keepNext w:val="0"/>
        <w:spacing w:after="0" w:line="240" w:lineRule="atLeast"/>
        <w:ind w:right="0"/>
        <w:jc w:val="both"/>
      </w:pPr>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6"/>
        <w:keepNext w:val="0"/>
        <w:spacing w:before="120" w:after="0" w:line="220" w:lineRule="atLeast"/>
        <w:ind w:left="0" w:right="0" w:firstLine="0"/>
        <w:jc w:val="left"/>
      </w:pPr>
      <w:r>
        <w:br/>
      </w:r>
      <w:r>
        <w:pict>
          <v:shape id="_x0000_i1166" type="#_x0000_t75" style="width:167.98pt;height:30.75pt">
            <v:imagedata r:id="rId20"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New York</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67" style="position:absolute;z-index:25172992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Jeb Bush would support Donald Trump if the real estate billionaire were to win the Republican presidential nomination, "because anybody is better than Hillary Clinton".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What will it take to stop Donald Trump?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Florida governor thinks that outcome unlikely, however, because the more voters hear of Trump, particularly on foreign policy, "the less likely he's going to get the Republican nomination".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 who trails Trump by some distance in polls regarding the sizable Republican field, was speaking to CBS in an interview to be broadcast on Sunday morning, excerpts of which were published by Politico. Though Trump's lead fell by 12 points in one recent poll, he has surfed a number of controversies over comments made on the campaign trail to maintain a healthy advantage.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his run-in with the New York Times this week, over his appearing to mimic a reporter's disability during a campaign speech, Trump caused uproar when he appeared to agree with a suggestion that all Muslims in the US should be registered and mosques closed.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repeatedly insisted that Muslims in New Jersey were seen to celebrate the 9/11 attacks - a claim refuted by New Jersey residents, fact checkers, the New York Times reporter and police.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at a rally in Sarasota, Florida, he widened his approach to the subject, saying: "Worldwide, the Muslims were absolutely going wild."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told CBS: "Look, I just think he's uninformed... He knows what he's saying. He's smart. He's playing you guys like a fiddle - the press - by saying outrageous things and garnering attention. That's his strategy, is to dominate the news."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entire Republican field has grappled with the issue of security and the correct attitude to refugees from the Syrian civil war, particularly in the aftermath of the terror attacks in Paris this month that killed 130 and injured hundreds more and were claimed by Islamic State militants.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responses have prompted extensive criticism for alleged Islamophobia. This weekend Ben Carson, who compared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"rabid dogs", was in Jordan visiting a refugee camp. In a statement from his campaign, he said the US should not take in any of the people he met.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Ben Carson meets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but says none should come to US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like Texas senator Ted Cruz and Florida senator Marco Rubio, has called for Christian refugees to be given priority concerning entry to the US, a position which President Obama called "shameful".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have religious tests for our compassion," the president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CBS, Bush said of Trump: "The simple fact is that he's been wrong on Syria and on the refugees pretty consistently. And no one's holding him to account."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 would support Trump for the presidency if he won the primary contest which begins in Iowa on 1 February, Bush said: "Look, I've said ... because anybody is better than Hillary Clinton. Let me just be clear about that.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have great doubts about Donald Trump's ability to be commander-in-chief ... I'll let the voters decide about Donald Trump. I'm pretty confident that the more they hear of him, the less likely he's going to get the Republican nomination."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2015</w:t>
      </w:r>
    </w:p>
    <w:p>
      <w:pPr>
        <w:pStyle w:val="Normal36"/>
      </w:pPr>
    </w:p>
    <w:p>
      <w:pPr>
        <w:pStyle w:val="Normal36"/>
        <w:ind w:left="200"/>
        <w:sectPr>
          <w:type w:val="continuous"/>
          <w:pgMar w:top="840" w:right="1000" w:bottom="840" w:left="1000" w:header="400" w:footer="400"/>
          <w:pgNumType w:fmt="decimal"/>
          <w:cols w:space="720"/>
        </w:sectPr>
      </w:pPr>
      <w:r>
        <w:br/>
      </w:r>
      <w:r>
        <w:pict>
          <v:line id="_x0000_s1168"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72"/>
          <w:headerReference w:type="default" r:id="rId273"/>
          <w:footerReference w:type="even" r:id="rId274"/>
          <w:footerReference w:type="default" r:id="rId275"/>
          <w:headerReference w:type="first" r:id="rId276"/>
          <w:footerReference w:type="first" r:id="rId277"/>
          <w:pgSz w:w="12240" w:h="15840"/>
          <w:pgMar w:top="840" w:right="1000" w:bottom="840" w:left="1000" w:header="400" w:footer="400"/>
          <w:pgNumType w:fmt="decimal"/>
          <w:cols w:space="720"/>
          <w:titlePg w:val="0"/>
        </w:sectPr>
      </w:pPr>
    </w:p>
    <w:p>
      <w:pPr>
        <w:pStyle w:val="Normal37"/>
      </w:pPr>
      <w:bookmarkStart w:id="72" w:name="Bookmark_37"/>
      <w:bookmarkEnd w:id="72"/>
    </w:p>
    <w:p>
      <w:pPr>
        <w:pStyle w:val="Normal37"/>
      </w:pPr>
      <w:r>
        <w:pict>
          <v:shape id="_x0000_i1169" type="#_x0000_t75" alt="LexisNexis®" style="width:147.75pt;height:30pt">
            <v:imagedata r:id="rId18" o:title=""/>
          </v:shape>
        </w:pict>
      </w:r>
      <w:r>
        <w:cr/>
      </w:r>
    </w:p>
    <w:p>
      <w:pPr>
        <w:pStyle w:val="Heading135"/>
        <w:keepNext w:val="0"/>
        <w:spacing w:after="200" w:line="340" w:lineRule="atLeast"/>
        <w:ind w:left="0" w:right="0" w:firstLine="0"/>
        <w:jc w:val="center"/>
      </w:pPr>
      <w:hyperlink r:id="rId278" w:history="1">
        <w:r>
          <w:rPr>
            <w:rFonts w:ascii="arial" w:eastAsia="arial" w:hAnsi="arial" w:cs="arial"/>
            <w:b/>
            <w:i/>
            <w:strike w:val="0"/>
            <w:color w:val="0077CC"/>
            <w:sz w:val="28"/>
            <w:u w:val="single"/>
            <w:vertAlign w:val="baseline"/>
          </w:rPr>
          <w:t>Anti-Islam group publishes addresses of Muslims and 'Muslim sympathisers'; Bureau of American Islamic Relations, which staged armed protest outside a Texas Islamic centre last week, adds to racial tensions in wake of Paris attacks</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2015 Wednesday 10:22 PM GMT</w:t>
      </w:r>
    </w:p>
    <w:p>
      <w:pPr>
        <w:pStyle w:val="Normal37"/>
        <w:keepNext w:val="0"/>
        <w:spacing w:after="0" w:line="240" w:lineRule="atLeast"/>
        <w:ind w:right="0"/>
        <w:jc w:val="both"/>
      </w:pPr>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7"/>
        <w:keepNext w:val="0"/>
        <w:spacing w:before="120" w:after="0" w:line="220" w:lineRule="atLeast"/>
        <w:ind w:left="0" w:right="0" w:firstLine="0"/>
        <w:jc w:val="left"/>
      </w:pPr>
      <w:r>
        <w:br/>
      </w:r>
      <w:r>
        <w:pict>
          <v:shape id="_x0000_i1170" type="#_x0000_t75" style="width:167.98pt;height:30.75pt">
            <v:imagedata r:id="rId20"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Dart in Houston</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1" style="position:absolute;z-index:25173196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anti-Islam group which staged an armed protest outside a Dallas Islamic centre has posted names and addresses of Muslims and "Muslim sympathisers" on its Facebook page, adding to growing tensions in north Texas following the Paris terror attacks.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which calls itself the Bureau of American Islamic Relations, staged an armed protest outside an Islamic centre in the Dallas suburb of Irving last Saturday. "We're here protesting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to America, protesting the Islamisation of America," David Wright, a spokesman, told local FOX4 News.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list of more than 50 names is taken from a record of people who spoke or signed up to express an opinion at an Irving city council meeting in March where the council voted to endorse a planned state bill emphasising the already enshrined primacy of domestic laws above foreign laws.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Muslims in the community felt targeted by the event, which came after the Irving mayor, Beth Van Duyne, made waves in the rightwing media by making references to an Islamic dispute mediation panel that wrongly became characterised as an "illegal Sharia court".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Alia Salem, executive director of the Dallas-Fort Worth branch of the Council on American-Islamic Relations (CAIR), said the atmosphere at last week's protest was "very threatening. They had AR-15 [rifles], they had their faces covered." The open carrying of long guns is legal in Texas.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Paris attacks on 13 November, Salem said, CAIR has "gotten a large increase in hate-crime reporting". She said that she herself had twice been verbally abused. Feces and torn pages of the Koran were thrown at a mosque in the Austin suburb of Pflugerville.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CAIR's national headquarters in Washington issued a statement saying it "has received more reports about acts of Islamophobic discrimination, intimidation, threats, and violence targeting American Muslims (or those perceived to be Muslim) and Islamic institutions in the past week and a half than during any other limited period of time since the 9/11 terror attacks".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attributed the increase to "the Paris attacks and to the mainstreaming of Islamophobia by political candidates and lawmakers in the run-up to the 2016 general election" as well as politicians calling for the US to stop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questioning whether screening processes are effective.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an estimated 200,000 Muslims in the Dallas-Fort Worth area. Another Dallas suburb, Garland, was the scene of a large anti-Muslim protest in January following the Charlie Hebdo massacre. In May, Garland police shot dead two gunmen at a "draw the prophet" contest.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 had spent time at a Phoenix mosque which was the site of an armed demonstration last month as part of an anti-Islam "Global Rally for Humanity" which failed to attract widespread support.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Irving attracted international attention in September when Ahmed Mohamed, a 14-year-old student, was arrested for bringing a homemade clock to school that officials said resembled a bomb. He and his family have since moved to Qatar and are demanding $15m in damages.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2015</w:t>
      </w:r>
    </w:p>
    <w:p>
      <w:pPr>
        <w:pStyle w:val="Normal37"/>
      </w:pPr>
    </w:p>
    <w:p>
      <w:pPr>
        <w:pStyle w:val="Normal37"/>
        <w:ind w:left="200"/>
        <w:sectPr>
          <w:type w:val="continuous"/>
          <w:pgMar w:top="840" w:right="1000" w:bottom="840" w:left="1000" w:header="400" w:footer="400"/>
          <w:pgNumType w:fmt="decimal"/>
          <w:cols w:space="720"/>
        </w:sectPr>
      </w:pPr>
      <w:r>
        <w:br/>
      </w:r>
      <w:r>
        <w:pict>
          <v:line id="_x0000_s117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79"/>
          <w:headerReference w:type="default" r:id="rId280"/>
          <w:footerReference w:type="even" r:id="rId281"/>
          <w:footerReference w:type="default" r:id="rId282"/>
          <w:headerReference w:type="first" r:id="rId283"/>
          <w:footerReference w:type="first" r:id="rId284"/>
          <w:pgSz w:w="12240" w:h="15840"/>
          <w:pgMar w:top="840" w:right="1000" w:bottom="840" w:left="1000" w:header="400" w:footer="400"/>
          <w:pgNumType w:fmt="decimal"/>
          <w:cols w:space="720"/>
          <w:titlePg w:val="0"/>
        </w:sectPr>
      </w:pPr>
    </w:p>
    <w:p>
      <w:pPr>
        <w:pStyle w:val="Normal38"/>
      </w:pPr>
      <w:bookmarkStart w:id="74" w:name="Bookmark_38"/>
      <w:bookmarkEnd w:id="74"/>
    </w:p>
    <w:p>
      <w:pPr>
        <w:pStyle w:val="Normal38"/>
      </w:pPr>
      <w:r>
        <w:pict>
          <v:shape id="_x0000_i1173" type="#_x0000_t75" alt="LexisNexis®" style="width:147.75pt;height:30pt">
            <v:imagedata r:id="rId18" o:title=""/>
          </v:shape>
        </w:pict>
      </w:r>
      <w:r>
        <w:cr/>
      </w:r>
    </w:p>
    <w:p>
      <w:pPr>
        <w:pStyle w:val="Heading136"/>
        <w:keepNext w:val="0"/>
        <w:spacing w:after="200" w:line="340" w:lineRule="atLeast"/>
        <w:ind w:left="0" w:right="0" w:firstLine="0"/>
        <w:jc w:val="center"/>
      </w:pPr>
      <w:hyperlink r:id="rId285" w:history="1">
        <w:r>
          <w:rPr>
            <w:rFonts w:ascii="arial" w:eastAsia="arial" w:hAnsi="arial" w:cs="arial"/>
            <w:b/>
            <w:i/>
            <w:strike w:val="0"/>
            <w:color w:val="0077CC"/>
            <w:sz w:val="28"/>
            <w:u w:val="single"/>
            <w:vertAlign w:val="baseline"/>
          </w:rPr>
          <w:t>One million migrants and refugees have reached Europe this year - IOM; International Organisation for Migration announces latest figures, with Greek island of Lesbos now the main refugee gateway</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2015 Tuesday 9:45 AM GMT</w:t>
      </w:r>
    </w:p>
    <w:p>
      <w:pPr>
        <w:pStyle w:val="Normal38"/>
        <w:keepNext w:val="0"/>
        <w:spacing w:after="0" w:line="240" w:lineRule="atLeast"/>
        <w:ind w:right="0"/>
        <w:jc w:val="both"/>
      </w:pPr>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8"/>
        <w:keepNext w:val="0"/>
        <w:spacing w:before="120" w:after="0" w:line="220" w:lineRule="atLeast"/>
        <w:ind w:left="0" w:right="0" w:firstLine="0"/>
        <w:jc w:val="left"/>
      </w:pPr>
      <w:r>
        <w:br/>
      </w:r>
      <w:r>
        <w:pict>
          <v:shape id="_x0000_i1174" type="#_x0000_t75" style="width:167.98pt;height:30.75pt">
            <v:imagedata r:id="rId20"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5" style="position:absolute;z-index:25173401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 million people have now reached Europe through irregular means in 2015, the International Organisation for Migration has announced, in what constitutes the continent's biggest wave of mass-migration since the aftermath of the second world war.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a total of 1,005,504 arrivals by 21 December, the vast majority - 816,752 - arrived by sea in Greece, the IOM said. The overall figure is a four-fold increase from 2014's figures, and has largely been driven by Syrians fleeing their country's civil war. Afghans, Iraqis and Eritreans fleeing conflict and repression are the other significant national groups.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migration flow is nevertheless far more manageable than in the Middle East, where roughly 2.2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live in Turkey alone. In Lebanon, the 1.1 million Syrians form about one-fifth of the country's total population, while Jordan's 633,000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xml:space="preserve"> make up around a tenth of the total.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denial of basic rights to refugees in those countries, where almost all Syrians do not have the right to work, is one of the causes of Europe's migration crisis. Refugees who have lived for several years in legal limbo are now coming to Europe to claim the rights bestowed on them by the 1951 UN refugee convention.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Jordan, life is so difficult," said Nemer, a 24-year-old Syrian student, minutes after landing this week on the Greek island of Lesbos. "There's no [legal] work. I can't go to university. There's no hope. And in Turkey it's the same thing - no work and no hope."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refugees are fleeing directly from the war-zones themselves. Aruba al-Rifai, a 44-year-old civil servant from the outskirts of Damascus, arrived on Lesbos this week having come straight from Syria. "The bombs are getting worse, and it's just the beginning," said Rifai. "I come to Europe to feel like a human being."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Lesbos is now the main refugee gateway to Europe, with just under half of those entering the continent in 2015 doing so by using the island as a staging post between the Greek mainland and the nearby shores of Turkey. Despite the worsening weather, and despite a so-called crackdown on Turkey's people-smugglers, the numbers arriving in December are still higher than in June and July. Over 15 boats arrived on Lesbos on Monday. Across the Greek islands, the average number of refugees arriving each day in December is 3,338, lower than the October peak of 6,828, but far higher than July's 1,771.</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IOM data is the latest in a slew of different and sometimes contradictory figures being used to quantify the European migration crisis. Other sources include the UN refugee agency, which is not publicly monitoring land arrivals; Frontex, the EU border agency, which sometimes double-counts people ; and Eurostat, the EU's statistics agency, whose data conflates numbers from the refugee crisis with those that refer to internal European migration.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12 and 14 million Europeans are estimated to have been displaced in the aftermath of the second world war.</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2015</w:t>
      </w:r>
    </w:p>
    <w:p>
      <w:pPr>
        <w:pStyle w:val="Normal38"/>
      </w:pPr>
    </w:p>
    <w:p>
      <w:pPr>
        <w:pStyle w:val="Normal38"/>
        <w:ind w:left="200"/>
        <w:sectPr>
          <w:type w:val="continuous"/>
          <w:pgMar w:top="840" w:right="1000" w:bottom="840" w:left="1000" w:header="400" w:footer="400"/>
          <w:pgNumType w:fmt="decimal"/>
          <w:cols w:space="720"/>
        </w:sectPr>
      </w:pPr>
      <w:r>
        <w:br/>
      </w:r>
      <w:r>
        <w:pict>
          <v:line id="_x0000_s117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86"/>
          <w:headerReference w:type="default" r:id="rId287"/>
          <w:footerReference w:type="even" r:id="rId288"/>
          <w:footerReference w:type="default" r:id="rId289"/>
          <w:headerReference w:type="first" r:id="rId290"/>
          <w:footerReference w:type="first" r:id="rId291"/>
          <w:pgSz w:w="12240" w:h="15840"/>
          <w:pgMar w:top="840" w:right="1000" w:bottom="840" w:left="1000" w:header="400" w:footer="400"/>
          <w:pgNumType w:fmt="decimal"/>
          <w:cols w:space="720"/>
          <w:titlePg w:val="0"/>
        </w:sectPr>
      </w:pPr>
    </w:p>
    <w:p>
      <w:pPr>
        <w:pStyle w:val="Normal39"/>
      </w:pPr>
      <w:bookmarkStart w:id="76" w:name="Bookmark_39"/>
      <w:bookmarkEnd w:id="76"/>
    </w:p>
    <w:p>
      <w:pPr>
        <w:pStyle w:val="Normal39"/>
      </w:pPr>
      <w:r>
        <w:pict>
          <v:shape id="_x0000_i1177" type="#_x0000_t75" alt="LexisNexis®" style="width:147.75pt;height:30pt">
            <v:imagedata r:id="rId18" o:title=""/>
          </v:shape>
        </w:pict>
      </w:r>
      <w:r>
        <w:cr/>
      </w:r>
    </w:p>
    <w:p>
      <w:pPr>
        <w:pStyle w:val="Heading137"/>
        <w:keepNext w:val="0"/>
        <w:spacing w:after="200" w:line="340" w:lineRule="atLeast"/>
        <w:ind w:left="0" w:right="0" w:firstLine="0"/>
        <w:jc w:val="center"/>
      </w:pPr>
      <w:hyperlink r:id="rId292" w:history="1">
        <w:r>
          <w:rPr>
            <w:rFonts w:ascii="arial" w:eastAsia="arial" w:hAnsi="arial" w:cs="arial"/>
            <w:b/>
            <w:i/>
            <w:strike w:val="0"/>
            <w:color w:val="0077CC"/>
            <w:sz w:val="28"/>
            <w:u w:val="single"/>
            <w:vertAlign w:val="baseline"/>
          </w:rPr>
          <w:t xml:space="preserve">Tens of thousands of </w:t>
        </w:r>
      </w:hyperlink>
      <w:hyperlink r:id="rId292" w:history="1">
        <w:r>
          <w:rPr>
            <w:rFonts w:ascii="arial" w:eastAsia="arial" w:hAnsi="arial" w:cs="arial"/>
            <w:b/>
            <w:i/>
            <w:strike w:val="0"/>
            <w:color w:val="0077CC"/>
            <w:sz w:val="28"/>
            <w:u w:val="single"/>
            <w:vertAlign w:val="baseline"/>
          </w:rPr>
          <w:t>Syrian</w:t>
        </w:r>
      </w:hyperlink>
      <w:hyperlink r:id="rId292" w:history="1">
        <w:r>
          <w:rPr>
            <w:rFonts w:ascii="arial" w:eastAsia="arial" w:hAnsi="arial" w:cs="arial"/>
            <w:b/>
            <w:i/>
            <w:strike w:val="0"/>
            <w:color w:val="0077CC"/>
            <w:sz w:val="28"/>
            <w:u w:val="single"/>
            <w:vertAlign w:val="baseline"/>
          </w:rPr>
          <w:t xml:space="preserve"> </w:t>
        </w:r>
      </w:hyperlink>
      <w:hyperlink r:id="rId292" w:history="1">
        <w:r>
          <w:rPr>
            <w:rFonts w:ascii="arial" w:eastAsia="arial" w:hAnsi="arial" w:cs="arial"/>
            <w:b/>
            <w:i/>
            <w:strike w:val="0"/>
            <w:color w:val="0077CC"/>
            <w:sz w:val="28"/>
            <w:u w:val="single"/>
            <w:vertAlign w:val="baseline"/>
          </w:rPr>
          <w:t>refugees</w:t>
        </w:r>
      </w:hyperlink>
      <w:hyperlink r:id="rId292" w:history="1">
        <w:r>
          <w:rPr>
            <w:rFonts w:ascii="arial" w:eastAsia="arial" w:hAnsi="arial" w:cs="arial"/>
            <w:b/>
            <w:i/>
            <w:strike w:val="0"/>
            <w:color w:val="0077CC"/>
            <w:sz w:val="28"/>
            <w:u w:val="single"/>
            <w:vertAlign w:val="baseline"/>
          </w:rPr>
          <w:t xml:space="preserve"> remain stranded at Turkish border; Convoys of aid supplies and ambulances entered the country from Turkey reinforcing the impression that Ankara plans to create safe haven for civilians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7:30 AM GMT</w:t>
      </w:r>
    </w:p>
    <w:p>
      <w:pPr>
        <w:pStyle w:val="Normal39"/>
        <w:keepNext w:val="0"/>
        <w:spacing w:after="0" w:line="240" w:lineRule="atLeast"/>
        <w:ind w:right="0"/>
        <w:jc w:val="both"/>
      </w:pPr>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9"/>
        <w:keepNext w:val="0"/>
        <w:spacing w:before="120" w:after="0" w:line="220" w:lineRule="atLeast"/>
        <w:ind w:left="0" w:right="0" w:firstLine="0"/>
        <w:jc w:val="left"/>
      </w:pPr>
      <w:r>
        <w:br/>
      </w:r>
      <w:r>
        <w:pict>
          <v:shape id="_x0000_i1178" type="#_x0000_t75" style="width:167.98pt;height:30.75pt">
            <v:imagedata r:id="rId20"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Black Middle East editor and agencies</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9" style="position:absolute;z-index:25173606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Syrians fleeing a Russian-backed government advance on Aleppo have remained stranded near the Turkish border over the weekend, with no sign that the authorities in Ankara will respond to mounting international pressure to allow in more refugees uprooted by the escalating war.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Airstrikes targeted villages between Syria's largest city and the border crossing of Bab al-Salameh while convoys of aid supplies and ambulances entered from Turkey - reinforcing the impression that the Turks plan to create a border buffer zone that could in time become a safe haven for civilians.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Bashar al-Assad's government made clear, however, that it was in no mood to contemplate a ceasefire - the focus of faltering US diplomatic efforts with Russia.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has reached the end of its capacity to absorb [refugees]," Numan Kurtulmus, the deputy prime minister, told CNN-Turk. "But in the end, these people have nowhere else to go. Either they will die beneath the bombings and Turkey will... watch the massacre like the rest of the world, or we will open our borders.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moment, we are admitting some, and are trying to keep others there [in Syria] by providing them with every kind of humanitarian support," Kurtulmus added. "We are not in a position to tell them not to come. If we do, we would be abandoning them to their deaths."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intervened on Sunday with a plea for aid to Syrians fleeing the five-year war. "I am following with strong concern the dramatic fate of the civilian population caught up in the violent combat in Syria and forced to abandon everything to flee the horrors of the war," Francis told a crowd in St Peter's Square.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Saturday, the EU foreign policy chief, Federica Mogherini, declared that Turkey had a moral and legal duty to provide protection to the people waiting at their borders. "It is unquestionable that people coming from inside Syria are... in need of international protection," she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Kurtulmus estimated that "in the worst-case scenario" as many as 1 million more refugees could flee Aleppo and surrounding areas. Turkey is already sheltering more than 2.5 million Syrians, possibly the world's largest refugee population.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few days some 70,000 Syrians have fled to the border from intensifying airstrikes and ground attacks in northern Aleppo province. Opposition sources said on Sunday that Syrian ground troops backed by Russian planes were engaged in intense fighting with rebel forces around the village of Ratyan and surrounding areas north of Aleppo city.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army has almost fully encircled Aleppo, Syria's largest city and commercial centre, preparing the way for a blockade that will probably mean further massive refugee flows. The main supply line to the Turkish border has already been cut and many residents are reportedly looking to leave, anticipating severe shortages in coming days.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Diplomatic efforts to de-escalate the war are making no discernible progress. Days after the collapse of UN-brokered peace talks in Geneva, the official mood in Damascus is defiant and uncompromising.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Walid al-Muallem, the Syrian foreign minister, said that advances by government forces suggested the war was nearing its end. "I can say from the achievement of our armed forces that... we are now on track to end the conflict," he told reporters on Saturday. "Like it or not, our battlefield achievements indicate that we are headed towards the end of the crisis."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ceasefire could only be agreed once the country's borders with Turkey and Jordan were under government control, he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urges Turkey to open its borders to Syrians fleeing war-torn Aleppo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Kerry, the US secretary of state, said on Friday that "the next few days" would determine "whether or not people are serious" about a ceasefire, humanitarian access to areas besieged by fighting and the revival of the UN-brokered proximity talks, which were suspended last week after just three days.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is due to meet his Russian counterpart, Sergei Lavrov, later this week in Munich, where the 20 members of the International Syria Support Group, which includes Russia and Iran, Assad's main regional backer, will hold a fourth meeting to try to agree a ceasefire and launch a political transition in Syria, as laid down in UN resolution late last year. But there is no sign of agreement on the key issue of Assad's fate.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the United Arab Emirates followed Saudi Arabia, a key supporter of the Syrian opposition, in announcing that it would send ground troops to Syria to fight Isis. But the reaction from Damascus was scornful. Foreign soldiers who enter Syria without government approval would "return home in wooden coffins", Muallem warned. "Any ground intervention in Syria... will be considered an aggression that should be resisted by every Syrian citizen."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offers of military aid to fight Isis by the Gulf states are likely to be discussed in margins of a Nato meeting in Brussels this week. Analysts believe these are partly intended to stiffen US resolve to fight and not to cooperate too closely with Russia as long as it is openly backing Assad.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also criticised Saudi Arabia over its offer to deploy forces to Syria. The semi-official Fars news agency quoted Mohammad Ali Jafari, a commander of Iran's Revolutionary Guards, as saying that he did not think the Saudis were "brave enough" to send ground troops. "They talk big," Jafari said. "But even if it happens, it won't be bad because they would be definitely defeated."</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39"/>
      </w:pPr>
    </w:p>
    <w:p>
      <w:pPr>
        <w:pStyle w:val="Normal39"/>
        <w:ind w:left="200"/>
        <w:sectPr>
          <w:type w:val="continuous"/>
          <w:pgMar w:top="840" w:right="1000" w:bottom="840" w:left="1000" w:header="400" w:footer="400"/>
          <w:pgNumType w:fmt="decimal"/>
          <w:cols w:space="720"/>
        </w:sectPr>
      </w:pPr>
      <w:r>
        <w:br/>
      </w:r>
      <w:r>
        <w:pict>
          <v:line id="_x0000_s118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93"/>
          <w:headerReference w:type="default" r:id="rId294"/>
          <w:footerReference w:type="even" r:id="rId295"/>
          <w:footerReference w:type="default" r:id="rId296"/>
          <w:headerReference w:type="first" r:id="rId297"/>
          <w:footerReference w:type="first" r:id="rId298"/>
          <w:pgSz w:w="12240" w:h="15840"/>
          <w:pgMar w:top="840" w:right="1000" w:bottom="840" w:left="1000" w:header="400" w:footer="400"/>
          <w:pgNumType w:fmt="decimal"/>
          <w:cols w:space="720"/>
          <w:titlePg w:val="0"/>
        </w:sectPr>
      </w:pPr>
    </w:p>
    <w:p>
      <w:pPr>
        <w:pStyle w:val="Normal40"/>
      </w:pPr>
      <w:bookmarkStart w:id="78" w:name="Bookmark_40"/>
      <w:bookmarkEnd w:id="78"/>
    </w:p>
    <w:p>
      <w:pPr>
        <w:pStyle w:val="Normal40"/>
      </w:pPr>
      <w:r>
        <w:pict>
          <v:shape id="_x0000_i1181" type="#_x0000_t75" alt="LexisNexis®" style="width:147.75pt;height:30pt">
            <v:imagedata r:id="rId18" o:title=""/>
          </v:shape>
        </w:pict>
      </w:r>
      <w:r>
        <w:cr/>
      </w:r>
    </w:p>
    <w:p>
      <w:pPr>
        <w:pStyle w:val="Heading138"/>
        <w:keepNext w:val="0"/>
        <w:spacing w:after="200" w:line="340" w:lineRule="atLeast"/>
        <w:ind w:left="0" w:right="0" w:firstLine="0"/>
        <w:jc w:val="center"/>
      </w:pPr>
      <w:hyperlink r:id="rId299" w:history="1">
        <w:r>
          <w:rPr>
            <w:rFonts w:ascii="arial" w:eastAsia="arial" w:hAnsi="arial" w:cs="arial"/>
            <w:b/>
            <w:i/>
            <w:strike w:val="0"/>
            <w:color w:val="0077CC"/>
            <w:sz w:val="28"/>
            <w:u w:val="single"/>
            <w:vertAlign w:val="baseline"/>
          </w:rPr>
          <w:t>Anti-Islam group publishes addresses of Muslims and 'Muslim sympathisers'; Bureau of American Islamic Relations, which staged armed protest outside a Texas Islamic centre last week, adds to racial tensions in wake of Paris attacks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2015 Wednesday 9:59 PM GMT</w:t>
      </w:r>
    </w:p>
    <w:p>
      <w:pPr>
        <w:pStyle w:val="Normal40"/>
        <w:keepNext w:val="0"/>
        <w:spacing w:after="0" w:line="240" w:lineRule="atLeast"/>
        <w:ind w:right="0"/>
        <w:jc w:val="both"/>
      </w:pPr>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0"/>
        <w:keepNext w:val="0"/>
        <w:spacing w:before="120" w:after="0" w:line="220" w:lineRule="atLeast"/>
        <w:ind w:left="0" w:right="0" w:firstLine="0"/>
        <w:jc w:val="left"/>
      </w:pPr>
      <w:r>
        <w:br/>
      </w:r>
      <w:r>
        <w:pict>
          <v:shape id="_x0000_i1182" type="#_x0000_t75" style="width:167.98pt;height:30.75pt">
            <v:imagedata r:id="rId20"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Dart in Houston</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3" style="position:absolute;z-index:25173811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anti-Islam group which staged an armed protest outside a Dallas Islamic centre has posted names and addresses of Muslims and "Muslim sympathisers" on its Facebook page, adding to growing tensions in north Texas following the Paris terror attacks.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which calls itself the Bureau of American Islamic Relations, staged an armed protest outside an Islamic centre in the Dallas suburb of Irving last Saturday. "We're here protesting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to America, protesting the Islamisation of America," David Wright, a spokesman, told local FOX4 News.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list of more than 50 names is taken from a record of people who spoke or signed up to express an opinion at an Irving city council meeting in March where the council voted to endorse a planned state bill emphasising the already enshrined primacy of domestic laws above foreign laws.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Muslims in the community felt targeted by the event, which came after the Irving mayor, Beth Van Duyne, made waves in the rightwing media by making references to an Islamic dispute mediation panel that wrongly became characterised as an "illegal Sharia court".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Alia Salem, executive director of the Dallas-Fort Worth branch of the Council on American-Islamic Relations (CAIR), said the atmosphere at last week's protest was "very threatening. They had AR15 [rifles], they had their faces covered." The open carrying of long guns is legal in Texas.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Paris attacks on 13 November, Salem said, CAIR has "gotten a large increase in hate-crime reporting". She said that she herself had twice been verbally abused. Feces and torn pages of the Koran were thrown at a mosque in the Austin suburb of Pflugerville.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CAIR's national headquarters in Washington issued a statement saying it "has received more reports about acts of Islamophobic discrimination, intimidation, threats, and violence targeting American Muslims (or those perceived to be Muslim) and Islamic institutions in the past week-and-a-half than during any other limited period of time since the 9/11 terror attacks."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attributed the increase to "the Paris attacks and to the mainstreaming of Islamophobia by political candidates and lawmakers in the run-up to the 2016 general election" as well as politicians calling for the US to stop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questioning whether screening processes are effective.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an estimated 200,000 Muslims in the Dallas-Fort Worth area. Another Dallas suburb, Garland, was the scene of a large anti-Muslim protest in January following the Charlie Hebdo massacre. In May, Garland police shot dead two gunmen at a "draw the prophet" contest.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 had spent time at a Phoenix mosque which was the site of an armed demonstration last month as part of an anti-Islam "Global Rally for Humanity" which failed to attract widespread support.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Irving attracted international attention in September when Ahmed Mohamed, a 14-year-old student, was arrested for bringing a homemade clock to school that officials said resembled a bomb. He and his family have since moved to Qatar and are demanding $15m in damages.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2015</w:t>
      </w:r>
    </w:p>
    <w:p>
      <w:pPr>
        <w:pStyle w:val="Normal40"/>
      </w:pPr>
    </w:p>
    <w:p>
      <w:pPr>
        <w:pStyle w:val="Normal40"/>
        <w:ind w:left="200"/>
        <w:sectPr>
          <w:type w:val="continuous"/>
          <w:pgMar w:top="840" w:right="1000" w:bottom="840" w:left="1000" w:header="400" w:footer="400"/>
          <w:pgNumType w:fmt="decimal"/>
          <w:cols w:space="720"/>
        </w:sectPr>
      </w:pPr>
      <w:r>
        <w:br/>
      </w:r>
      <w:r>
        <w:pict>
          <v:line id="_x0000_s118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00"/>
          <w:headerReference w:type="default" r:id="rId301"/>
          <w:footerReference w:type="even" r:id="rId302"/>
          <w:footerReference w:type="default" r:id="rId303"/>
          <w:headerReference w:type="first" r:id="rId304"/>
          <w:footerReference w:type="first" r:id="rId305"/>
          <w:pgSz w:w="12240" w:h="15840"/>
          <w:pgMar w:top="840" w:right="1000" w:bottom="840" w:left="1000" w:header="400" w:footer="400"/>
          <w:pgNumType w:fmt="decimal"/>
          <w:cols w:space="720"/>
          <w:titlePg w:val="0"/>
        </w:sectPr>
      </w:pPr>
    </w:p>
    <w:p>
      <w:pPr>
        <w:pStyle w:val="Normal41"/>
      </w:pPr>
      <w:bookmarkStart w:id="80" w:name="Bookmark_41"/>
      <w:bookmarkEnd w:id="80"/>
    </w:p>
    <w:p>
      <w:pPr>
        <w:pStyle w:val="Normal41"/>
      </w:pPr>
      <w:r>
        <w:pict>
          <v:shape id="_x0000_i1185" type="#_x0000_t75" alt="LexisNexis®" style="width:147.75pt;height:30pt">
            <v:imagedata r:id="rId18" o:title=""/>
          </v:shape>
        </w:pict>
      </w:r>
      <w:r>
        <w:cr/>
      </w:r>
    </w:p>
    <w:p>
      <w:pPr>
        <w:pStyle w:val="Heading139"/>
        <w:keepNext w:val="0"/>
        <w:spacing w:after="200" w:line="340" w:lineRule="atLeast"/>
        <w:ind w:left="0" w:right="0" w:firstLine="0"/>
        <w:jc w:val="center"/>
      </w:pPr>
      <w:hyperlink r:id="rId306" w:history="1">
        <w:r>
          <w:rPr>
            <w:rFonts w:ascii="arial" w:eastAsia="arial" w:hAnsi="arial" w:cs="arial"/>
            <w:b/>
            <w:i/>
            <w:strike w:val="0"/>
            <w:color w:val="0077CC"/>
            <w:sz w:val="28"/>
            <w:u w:val="single"/>
            <w:vertAlign w:val="baseline"/>
          </w:rPr>
          <w:t>'Airbnb for refugees' group overwhelmed by offers of help; Refugees Welcome, which matchmakes citizens willing to share their homes with displaced people, also receiving offers to set up schemes across EU</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 11:27 AM GMT</w:t>
      </w:r>
    </w:p>
    <w:p>
      <w:pPr>
        <w:pStyle w:val="Normal41"/>
        <w:keepNext w:val="0"/>
        <w:spacing w:after="0" w:line="240" w:lineRule="atLeast"/>
        <w:ind w:right="0"/>
        <w:jc w:val="both"/>
      </w:pPr>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1"/>
        <w:keepNext w:val="0"/>
        <w:spacing w:before="120" w:after="0" w:line="220" w:lineRule="atLeast"/>
        <w:ind w:left="0" w:right="0" w:firstLine="0"/>
        <w:jc w:val="left"/>
      </w:pPr>
      <w:r>
        <w:br/>
      </w:r>
      <w:r>
        <w:pict>
          <v:shape id="_x0000_i1186" type="#_x0000_t75" style="width:167.98pt;height:30.75pt">
            <v:imagedata r:id="rId20"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87" style="position:absolute;z-index:25174016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German group which matchmakes citizens willing to share their homes with refugees said it had been overwhelmed by offers of support, with plans in the works for similar schemes in other European countries.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Berlin-based Refugees Welcome, which has been described as an "Airbnb for refugees ", has helped people fleeing from Afghanistan, Burkina Faso, Mali, Nigeria, Pakistan, Somalia and Syria.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780 Germans have signed up to the Refugees Welcome website and 26 people have been placed in private homes so far. Two of the site's founders, Jonas Kakoschke, 31, and Mareike Geiling, 28, live with 39-year-old Bakari, a refugee from Mali, whom they are helping with German classes while he waits for a work permit.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the project's growing success has now led to offers of help to set up similar schemes in other EU countries, including Greece, Portugal and the UK, with a comparable project in Austria already up and running since January.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weekend, thousands of Icelanders offered to accommodate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own homes in an open letter to the government about the migration crisis.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Icelanders call on government to take in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have responded to the German site have been PR consultants, carpenters and many students, spanning a large age range from 21 to 65. Most are people living in flatshares, the group said, but offers have also come from married couples and single mothers.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 Johann Schmidt shares his apartment in Konstanz with an Iraqi refugee, with whom he was matched after registering with the site in November 2014. "Azad tells me about his home country time and again, and can explain the overall context of the current situation to me in simple terms," Schmidt said. "I've learned quite a bit from him already and very much enjoy listening to his stories."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Accommodating a refugee does not have to mean losing out on the rent of a room, Refugees Welcome said. In a third of the cases, costs are covered either by the job centre or social welfare payments, and a quarter of the rents are paid for via micro-donations to the site.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overwhelmed by people's readiness to help," the group said on Tuesday. "We are now receiving inquiries from different countries within Europe such as Greece, Portugal and Scotland, but also from Australia and the US.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"Everywhere, people are keen to realise this idea in their countries to be able to offer refugees a home."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Packed trains reach Germany as refugee visa checks are waived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have been taking refugees into their homes on their own initiative, even politicians. Martin Patzelt, an MP from chancellor Angela Merkel's CDU party, temporarily housed two Eritrean refugees in his home in Brandenburg.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Patzelt said he been contacted by many other Germans offering their homes too, but had also received death threats. "I didn't want any refugees in my life, but they came. And I took the challenge," he told EU Observer.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Offers of help have sometimes been too numerous for authorities to handle. On Tuesday, Munich police appealed to the public to stop bringing gifts for refugees, announcing in a tweet that they had been overwhelmed by the amount of provisions people had left, including foodstuffs and nappies.</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41"/>
      </w:pPr>
    </w:p>
    <w:p>
      <w:pPr>
        <w:pStyle w:val="Normal41"/>
        <w:ind w:left="200"/>
        <w:sectPr>
          <w:type w:val="continuous"/>
          <w:pgMar w:top="840" w:right="1000" w:bottom="840" w:left="1000" w:header="400" w:footer="400"/>
          <w:pgNumType w:fmt="decimal"/>
          <w:cols w:space="720"/>
        </w:sectPr>
      </w:pPr>
      <w:r>
        <w:br/>
      </w:r>
      <w:r>
        <w:pict>
          <v:line id="_x0000_s118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07"/>
          <w:headerReference w:type="default" r:id="rId308"/>
          <w:footerReference w:type="even" r:id="rId309"/>
          <w:footerReference w:type="default" r:id="rId310"/>
          <w:headerReference w:type="first" r:id="rId311"/>
          <w:footerReference w:type="first" r:id="rId312"/>
          <w:pgSz w:w="12240" w:h="15840"/>
          <w:pgMar w:top="840" w:right="1000" w:bottom="840" w:left="1000" w:header="400" w:footer="400"/>
          <w:pgNumType w:fmt="decimal"/>
          <w:cols w:space="720"/>
          <w:titlePg w:val="0"/>
        </w:sectPr>
      </w:pPr>
    </w:p>
    <w:p>
      <w:pPr>
        <w:pStyle w:val="Normal42"/>
      </w:pPr>
      <w:bookmarkStart w:id="82" w:name="Bookmark_42"/>
      <w:bookmarkEnd w:id="82"/>
    </w:p>
    <w:p>
      <w:pPr>
        <w:pStyle w:val="Normal42"/>
      </w:pPr>
      <w:r>
        <w:pict>
          <v:shape id="_x0000_i1189" type="#_x0000_t75" alt="LexisNexis®" style="width:147.75pt;height:30pt">
            <v:imagedata r:id="rId18" o:title=""/>
          </v:shape>
        </w:pict>
      </w:r>
      <w:r>
        <w:cr/>
      </w:r>
    </w:p>
    <w:p>
      <w:pPr>
        <w:pStyle w:val="Heading140"/>
        <w:keepNext w:val="0"/>
        <w:spacing w:after="200" w:line="340" w:lineRule="atLeast"/>
        <w:ind w:left="0" w:right="0" w:firstLine="0"/>
        <w:jc w:val="center"/>
      </w:pPr>
      <w:hyperlink r:id="rId313" w:history="1">
        <w:r>
          <w:rPr>
            <w:rFonts w:ascii="arial" w:eastAsia="arial" w:hAnsi="arial" w:cs="arial"/>
            <w:b/>
            <w:i/>
            <w:strike w:val="0"/>
            <w:color w:val="0077CC"/>
            <w:sz w:val="28"/>
            <w:u w:val="single"/>
            <w:vertAlign w:val="baseline"/>
          </w:rPr>
          <w:t xml:space="preserve">Tens of thousands of </w:t>
        </w:r>
      </w:hyperlink>
      <w:hyperlink r:id="rId313" w:history="1">
        <w:r>
          <w:rPr>
            <w:rFonts w:ascii="arial" w:eastAsia="arial" w:hAnsi="arial" w:cs="arial"/>
            <w:b/>
            <w:i/>
            <w:strike w:val="0"/>
            <w:color w:val="0077CC"/>
            <w:sz w:val="28"/>
            <w:u w:val="single"/>
            <w:vertAlign w:val="baseline"/>
          </w:rPr>
          <w:t>Syrian</w:t>
        </w:r>
      </w:hyperlink>
      <w:hyperlink r:id="rId313" w:history="1">
        <w:r>
          <w:rPr>
            <w:rFonts w:ascii="arial" w:eastAsia="arial" w:hAnsi="arial" w:cs="arial"/>
            <w:b/>
            <w:i/>
            <w:strike w:val="0"/>
            <w:color w:val="0077CC"/>
            <w:sz w:val="28"/>
            <w:u w:val="single"/>
            <w:vertAlign w:val="baseline"/>
          </w:rPr>
          <w:t xml:space="preserve"> </w:t>
        </w:r>
      </w:hyperlink>
      <w:hyperlink r:id="rId313" w:history="1">
        <w:r>
          <w:rPr>
            <w:rFonts w:ascii="arial" w:eastAsia="arial" w:hAnsi="arial" w:cs="arial"/>
            <w:b/>
            <w:i/>
            <w:strike w:val="0"/>
            <w:color w:val="0077CC"/>
            <w:sz w:val="28"/>
            <w:u w:val="single"/>
            <w:vertAlign w:val="baseline"/>
          </w:rPr>
          <w:t>refugees</w:t>
        </w:r>
      </w:hyperlink>
      <w:hyperlink r:id="rId313" w:history="1">
        <w:r>
          <w:rPr>
            <w:rFonts w:ascii="arial" w:eastAsia="arial" w:hAnsi="arial" w:cs="arial"/>
            <w:b/>
            <w:i/>
            <w:strike w:val="0"/>
            <w:color w:val="0077CC"/>
            <w:sz w:val="28"/>
            <w:u w:val="single"/>
            <w:vertAlign w:val="baseline"/>
          </w:rPr>
          <w:t xml:space="preserve"> remain stranded at Turkish border; Convoys of aid supplies and ambulances entered the country from Turkey reinforcing the impression that Ankara plans to create safe haven for civilians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2016 Monday 8:34 PM GMT</w:t>
      </w:r>
    </w:p>
    <w:p>
      <w:pPr>
        <w:pStyle w:val="Normal42"/>
        <w:keepNext w:val="0"/>
        <w:spacing w:after="0" w:line="240" w:lineRule="atLeast"/>
        <w:ind w:right="0"/>
        <w:jc w:val="both"/>
      </w:pPr>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2"/>
        <w:keepNext w:val="0"/>
        <w:spacing w:before="120" w:after="0" w:line="220" w:lineRule="atLeast"/>
        <w:ind w:left="0" w:right="0" w:firstLine="0"/>
        <w:jc w:val="left"/>
      </w:pPr>
      <w:r>
        <w:br/>
      </w:r>
      <w:r>
        <w:pict>
          <v:shape id="_x0000_i1190" type="#_x0000_t75" style="width:167.98pt;height:30.75pt">
            <v:imagedata r:id="rId20"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Black Middle East editor and agencies</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1" style="position:absolute;z-index:25174220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Syrians fleeing a Russian-backed government advance on Aleppo have remained stranded near the Turkish border over the weekend, with no sign that the authorities in Ankara will respond to mounting international pressure to allow in more refugees uprooted by the escalating war.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Airstrikes targeted villages between Syria's largest city and the border crossing of Bab al-Salameh while convoys of aid supplies and ambulances entered from Turkey - reinforcing the impression that the Turks plan to create a border buffer zone that could in time become a safe haven for civilians.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Bashar al-Assad's government made clear, however, that it was in no mood to contemplate a ceasefire - the focus of faltering US diplomatic efforts with Russia.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has reached the end of its capacity to absorb [refugees]," Numan Kurtulmus, the deputy prime minister, told CNN-Turk. "But in the end, these people have nowhere else to go. Either they will die beneath the bombings and Turkey will... watch the massacre like the rest of the world, or we will open our borders.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moment, we are admitting some, and are trying to keep others there [in Syria] by providing them with every kind of humanitarian support," Kurtulmus added. "We are not in a position to tell them not to come. If we do, we would be abandoning them to their deaths."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intervened on Sunday with a plea for aid to Syrians fleeing the five-year war. "I am following with strong concern the dramatic fate of the civilian population caught up in the violent combat in Syria and forced to abandon everything to flee the horrors of the war," Francis told a crowd in St Peter's Square.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Saturday, the EU foreign policy chief, Federica Mogherini, declared that Turkey had a moral and legal duty to provide protection to the people waiting at their borders. "It is unquestionable that people coming from inside Syria are... in need of international protection," she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Kurtulmus estimated that "in the worst-case scenario" as many as 1 million more refugees could flee Aleppo and surrounding areas. Turkey is already sheltering more than 2.5 million Syrians, possibly the world's largest refugee population.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few days some 70,000 Syrians have fled to the border from intensifying airstrikes and ground attacks in northern Aleppo province. Opposition sources said on Sunday that Syrian ground troops backed by Russian planes were engaged in intense fighting with rebel forces around the village of Ratyan and surrounding areas north of Aleppo city.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army has almost fully encircled Aleppo, Syria's largest city and commercial centre, preparing the way for a blockade that will probably mean further massive refugee flows. The main supply line to the Turkish border has already been cut and many residents are reportedly looking to leave, anticipating severe shortages in coming days.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Diplomatic efforts to de-escalate the war are making no discernible progress. Days after the collapse of UN-brokered peace talks in Geneva, the official mood in Damascus is defiant and uncompromising.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Walid al-Muallem, the Syrian foreign minister, said that advances by government forces suggested the war was nearing its end. "I can say from the achievement of our armed forces that... we are now on track to end the conflict," he told reporters on Saturday. "Like it or not, our battlefield achievements indicate that we are headed towards the end of the crisis."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ceasefire could only be agreed once the country's borders with Turkey and Jordan were under government control, 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urges Turkey to open its borders to Syrians fleeing war-torn Aleppo</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Kerry, the US secretary of state, said on Friday that "the next few days" would determine "whether or not people are serious" about a ceasefire, humanitarian access to areas besieged by fighting and the revival of the UN-brokered proximity talks, which were suspended last week after just three days.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is due to meet his Russian counterpart, Sergei Lavrov, later this week in Munich, where the 20 members of the International Syria Support Group, which includes Russia and Iran, Assad's main regional backer, will hold a fourth meeting to try to agree a ceasefire and launch a political transition in Syria, as laid down in UN resolution late last year. But there is no sign of agreement on the key issue of Assad's fate.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the United Arab Emirates followed Saudi Arabia, a key supporter of the Syrian opposition, in announcing that it would send ground troops to Syria to fight Isis. But the reaction from Damascus was scornful. Foreign soldiers who enter Syria without government approval would "return home in wooden coffins", Muallem warned. "Any ground intervention in Syria... will be considered an aggression that should be resisted by every Syrian citizen."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offers of military aid to fight Isis by the Gulf states are likely to be discussed in margins of a Nato meeting in Brussels this week. Analysts believe these are partly intended to stiffen US resolve to fight and not to cooperate too closely with Russia as long as it is openly backing Assad.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also criticised Saudi Arabia over its offer to deploy forces to Syria. The semi-official Fars news agency quoted Mohammad Ali Jafari, a commander of Iran's Revolutionary Guards, as saying that he did not think the Saudis were "brave enough" to send ground troops. "They talk big," Jafari said. "But even if it happens, it won't be bad because they would be definitely defeated."</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2016</w:t>
      </w:r>
    </w:p>
    <w:p>
      <w:pPr>
        <w:pStyle w:val="Normal42"/>
      </w:pPr>
    </w:p>
    <w:p>
      <w:pPr>
        <w:pStyle w:val="Normal42"/>
        <w:ind w:left="200"/>
        <w:sectPr>
          <w:type w:val="continuous"/>
          <w:pgMar w:top="840" w:right="1000" w:bottom="840" w:left="1000" w:header="400" w:footer="400"/>
          <w:pgNumType w:fmt="decimal"/>
          <w:cols w:space="720"/>
        </w:sectPr>
      </w:pPr>
      <w:r>
        <w:br/>
      </w:r>
      <w:r>
        <w:pict>
          <v:line id="_x0000_s119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14"/>
          <w:headerReference w:type="default" r:id="rId315"/>
          <w:footerReference w:type="even" r:id="rId316"/>
          <w:footerReference w:type="default" r:id="rId317"/>
          <w:headerReference w:type="first" r:id="rId318"/>
          <w:footerReference w:type="first" r:id="rId319"/>
          <w:pgSz w:w="12240" w:h="15840"/>
          <w:pgMar w:top="840" w:right="1000" w:bottom="840" w:left="1000" w:header="400" w:footer="400"/>
          <w:pgNumType w:fmt="decimal"/>
          <w:cols w:space="720"/>
          <w:titlePg w:val="0"/>
        </w:sectPr>
      </w:pPr>
    </w:p>
    <w:p>
      <w:pPr>
        <w:pStyle w:val="Normal43"/>
      </w:pPr>
      <w:bookmarkStart w:id="84" w:name="Bookmark_43"/>
      <w:bookmarkEnd w:id="84"/>
    </w:p>
    <w:p>
      <w:pPr>
        <w:pStyle w:val="Normal43"/>
      </w:pPr>
      <w:r>
        <w:pict>
          <v:shape id="_x0000_i1193" type="#_x0000_t75" alt="LexisNexis®" style="width:147.75pt;height:30pt">
            <v:imagedata r:id="rId18" o:title=""/>
          </v:shape>
        </w:pict>
      </w:r>
      <w:r>
        <w:cr/>
      </w:r>
    </w:p>
    <w:p>
      <w:pPr>
        <w:pStyle w:val="Heading141"/>
        <w:keepNext w:val="0"/>
        <w:spacing w:after="200" w:line="340" w:lineRule="atLeast"/>
        <w:ind w:left="0" w:right="0" w:firstLine="0"/>
        <w:jc w:val="center"/>
      </w:pPr>
      <w:hyperlink r:id="rId320" w:history="1">
        <w:r>
          <w:rPr>
            <w:rFonts w:ascii="arial" w:eastAsia="arial" w:hAnsi="arial" w:cs="arial"/>
            <w:b/>
            <w:i/>
            <w:strike w:val="0"/>
            <w:color w:val="0077CC"/>
            <w:sz w:val="28"/>
            <w:u w:val="single"/>
            <w:vertAlign w:val="baseline"/>
          </w:rPr>
          <w:t>Isis wants Christians and Muslims to fight a war. Will Republicans take the bait?; The extremist group says we're waging a war against innocent Muslims. The Republican presidential candidates seem determined to send that message too</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 2:09 PM GMT</w:t>
      </w:r>
    </w:p>
    <w:p>
      <w:pPr>
        <w:pStyle w:val="Normal43"/>
        <w:keepNext w:val="0"/>
        <w:spacing w:after="0" w:line="240" w:lineRule="atLeast"/>
        <w:ind w:right="0"/>
        <w:jc w:val="both"/>
      </w:pPr>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3"/>
        <w:keepNext w:val="0"/>
        <w:spacing w:before="120" w:after="0" w:line="220" w:lineRule="atLeast"/>
        <w:ind w:left="0" w:right="0" w:firstLine="0"/>
        <w:jc w:val="left"/>
      </w:pPr>
      <w:r>
        <w:br/>
      </w:r>
      <w:r>
        <w:pict>
          <v:shape id="_x0000_i1194" type="#_x0000_t75" style="width:167.98pt;height:30.75pt">
            <v:imagedata r:id="rId20"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 Gharib</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95" style="position:absolute;z-index:25174425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distended Republican presidential field's response to the terror attacks in Paris is a conglomeration of policy proposals that look something like this: a ground invasion of Syria and Iraq that will explicitly be less careful about killing civilians, combined with a policy of relief for refugees only if they're Christians.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can almost see the Islamic State's top ideologues and propagandists celebrating. And why not? Muslims the world over, which Isis views (wrongly) as a sea of potential recruits, could be forgiven for viewing the Republican rhetoric as a declaration of holy war against their co-religionists.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my thumbnail descriptions of Republicans' talking points were a joke, but they're not. And the policies described by the candidates line up almost exactly with the image of America that Isis seeks to portray in its propaganda. The target for Isis's messaging was made abundantly clear in a statement last month from the group: "Islamic youth everywhere, ignite jihad against the Russians and the Americans in their crusaders' war against Muslims," said Isis spokesman Abu Mohammad al-Adnani.</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Paris attacks: ?how far does our global solidarity ?extend?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senator and Republican presidential hopeful Marco Rubio might as well have had this very idea in mind when he said, repeatedly, of the fight against Isis: "This is a clash of civilizations." Rubio relished in his identification of Isis as an "Islamic" group - a notion President Barack Obama disavowed yet again on Monday morning: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hear folks say that, well, maybe we should just admit the Christians, but not the Muslims... when I hear political leaders suggesting that there would be a religious test for which a person who's fleeing from a war-torn country is admitted, when some of those folks themselves come from families who benefited from protection when they were fleeing political persecution, that's shameful.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governor Jeb Bush, who has otherwise taken to defending his brother's legacy, however ahistorically, even disavowed George W Bush's proclamations that the "global war on terror" wasn't " against Islam, or against faith practiced by the Muslim people".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also challenged Democratic candidate Hillary Clinton's reluctance to use the term "radical Islam" with an inapt comparison: "That would be like saying we weren't at war with Nazis because we were afraid to offend some Germans who were members of the Nazi Party but weren't violent themselves." The Nazis, in this comparison, would be Isis - but no one is contending that any Isis members should be spared the fight.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 American fight against Isis is one aimed at Muslims, rather than a particular extremist group, was reinforced when the Republican candidates blamed Europe's acceptance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the Paris attacks. Subsuming the news from Paris into their extremist platforms, Republican hopefuls moulded their usual anti-immigrant stances into positions against allowing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country - on the rare occasion that they could demonstrate any knowledge of the specifics of Obama's plan to settle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What would the world look like if we defeated Isis? | Paul Mason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for his part, couldn't quite grasp the scale of Obama's plan: "Our president wants to take in 250,000 from Syria. I mean, think of it. 250,000 people," Trump told a rally in Texas. But Texas senator Ted Cruz and Jeb Bush, usually considered a moderate among the zany Republican field, took it a step further: they urged that only Syrian Christians be allowed to come to America as refugees. (Cruz has staked out this position before.)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callousness not withstanding, Bush told NBC : "I think we have a responsibility to help, but ultimately the best way to deal with refugees is to have a strategy to take out Isis," nodding to a declaration of war against the militant group and calling for a plan to "eradicate Isis from the face of the earth". Other Republicans echoed the call for a stepped-up US military intervention.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how would America wage this total war? We should "go in on the ground and destroy their caliphate", said South Carolina senator Lindsey Graham. Ben Carson, the famed neurosurgeon seeking the Republican nomination, said American troops on the ground would " probably " help the anti-Isis effort, but was short on other specifics: he said the fight should utilize American "covert resources, military resources, things-that-they-don't-know-about resources".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Isis hates Middle Eastern civilisation too | David Shariatmadari</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was perhaps the most explicit in drawing equivalence between Isis and America. He released a statement condemning the Obama administration for being too careful about killing Syrian and Iraqi civilians in the course of its air war against Isis. "It will not be deterred by targeted airstrikes with zero tolerance for civilian casualties, when the terrorists have such utter disregard for innocent life," Cruz said, using the logic of fighting fire - in this case, being unafraid to take civilian lives - with fire.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says we're waging a war against innocent Muslims, not against its extremist ideology and designs on terroristic dominance in the Middle East. Between trying to curtail innocent Syrians' routes for escape, stepping up the war in their country and prosecuting that war with wanton disregard for those very innocents, the Republican candidates for president seem determined to send the same message.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all the warmongering, bigotry and crusading, only one salient fact emerged from the Republican reactions to the Paris attacks: none of the party's candidates are fit to govern in moments of international crisis.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43"/>
      </w:pPr>
    </w:p>
    <w:p>
      <w:pPr>
        <w:pStyle w:val="Normal43"/>
        <w:ind w:left="200"/>
        <w:sectPr>
          <w:type w:val="continuous"/>
          <w:pgMar w:top="840" w:right="1000" w:bottom="840" w:left="1000" w:header="400" w:footer="400"/>
          <w:pgNumType w:fmt="decimal"/>
          <w:cols w:space="720"/>
        </w:sectPr>
      </w:pPr>
      <w:r>
        <w:br/>
      </w:r>
      <w:r>
        <w:pict>
          <v:line id="_x0000_s119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21"/>
          <w:headerReference w:type="default" r:id="rId322"/>
          <w:footerReference w:type="even" r:id="rId323"/>
          <w:footerReference w:type="default" r:id="rId324"/>
          <w:headerReference w:type="first" r:id="rId325"/>
          <w:footerReference w:type="first" r:id="rId326"/>
          <w:pgSz w:w="12240" w:h="15840"/>
          <w:pgMar w:top="840" w:right="1000" w:bottom="840" w:left="1000" w:header="400" w:footer="400"/>
          <w:pgNumType w:fmt="decimal"/>
          <w:cols w:space="720"/>
          <w:titlePg w:val="0"/>
        </w:sectPr>
      </w:pPr>
    </w:p>
    <w:p>
      <w:pPr>
        <w:pStyle w:val="Normal44"/>
      </w:pPr>
      <w:bookmarkStart w:id="86" w:name="Bookmark_44"/>
      <w:bookmarkEnd w:id="86"/>
    </w:p>
    <w:p>
      <w:pPr>
        <w:pStyle w:val="Normal44"/>
      </w:pPr>
      <w:r>
        <w:pict>
          <v:shape id="_x0000_i1197" type="#_x0000_t75" alt="LexisNexis®" style="width:147.75pt;height:30pt">
            <v:imagedata r:id="rId18" o:title=""/>
          </v:shape>
        </w:pict>
      </w:r>
      <w:r>
        <w:cr/>
      </w:r>
    </w:p>
    <w:p>
      <w:pPr>
        <w:pStyle w:val="Heading142"/>
        <w:keepNext w:val="0"/>
        <w:spacing w:after="200" w:line="340" w:lineRule="atLeast"/>
        <w:ind w:left="0" w:right="0" w:firstLine="0"/>
        <w:jc w:val="center"/>
      </w:pPr>
      <w:hyperlink r:id="rId327" w:history="1">
        <w:r>
          <w:rPr>
            <w:rFonts w:ascii="arial" w:eastAsia="arial" w:hAnsi="arial" w:cs="arial"/>
            <w:b/>
            <w:i/>
            <w:strike w:val="0"/>
            <w:color w:val="0077CC"/>
            <w:sz w:val="28"/>
            <w:u w:val="single"/>
            <w:vertAlign w:val="baseline"/>
          </w:rPr>
          <w:t>Isis wants Christians and Muslims to fight a war. Will Republicans take the bait?; The extremist group says we're waging a war against innocent Muslims. The Republican presidential candidates seem determined to send that message too</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2016 Tuesday 2:24 PM GMT</w:t>
      </w:r>
    </w:p>
    <w:p>
      <w:pPr>
        <w:pStyle w:val="Normal44"/>
        <w:keepNext w:val="0"/>
        <w:spacing w:after="0" w:line="240" w:lineRule="atLeast"/>
        <w:ind w:right="0"/>
        <w:jc w:val="both"/>
      </w:pPr>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4"/>
        <w:keepNext w:val="0"/>
        <w:spacing w:before="120" w:after="0" w:line="220" w:lineRule="atLeast"/>
        <w:ind w:left="0" w:right="0" w:firstLine="0"/>
        <w:jc w:val="left"/>
      </w:pPr>
      <w:r>
        <w:br/>
      </w:r>
      <w:r>
        <w:pict>
          <v:shape id="_x0000_i1198" type="#_x0000_t75" style="width:167.98pt;height:30.75pt">
            <v:imagedata r:id="rId20"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 Gharib</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99" style="position:absolute;z-index:25174630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distended Republican presidential field's response to the terror attacks in Paris is a conglomeration of policy proposals that look something like this: a ground invasion of Syria and Iraq that will explicitly be less careful about killing civilians, combined with a policy of relief for refugees only if they're Christians.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can almost see the Islamic State's top ideologues and propagandists celebrating. And why not? Muslims the world over, which Isis views (wrongly) as a sea of potential recruits, could be forgiven for viewing the Republican rhetoric as a declaration of holy war against their co-religionists.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my thumbnail descriptions of Republicans' talking points were a joke, but they're not. And the policies described by the candidates line up almost exactly with the image of America that Isis seeks to portray in its propaganda. The target for Isis's messaging was made abundantly clear in a statement last month from the group: "Islamic youth everywhere, ignite jihad against the Russians and the Americans in their crusaders' war against Muslims," said Isis spokesman Abu Mohammad al-Adnani.</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Paris attacks: ?how far does our global solidarity ?extend?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senator and Republican presidential hopeful Marco Rubio might as well have had this very idea in mind when he said, repeatedly, of the fight against Isis: "This is a clash of civilizations." Rubio relished in his identification of Isis as an "Islamic" group - a notion President Barack Obama disavowed yet again on Monday morning: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hear folks say that, well, maybe we should just admit the Christians, but not the Muslims... when I hear political leaders suggesting that there would be a religious test for which a person who's fleeing from a war-torn country is admitted, when some of those folks themselves come from families who benefited from protection when they were fleeing political persecution, that's shameful.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governor Jeb Bush, who has otherwise taken to defending his brother's legacy, however ahistorically, even disavowed George W Bush's proclamations that the "global war on terror" wasn't " against Islam, or against faith practiced by the Muslim people".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also challenged Democratic candidate Hillary Clinton's reluctance to use the term "radical Islam" with an inapt comparison: "That would be like saying we weren't at war with Nazis because we were afraid to offend some Germans who were members of the Nazi Party but weren't violent themselves." The Nazis, in this comparison, would be Isis - but no one is contending that any Isis members should be spared the fight.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 American fight against Isis is one aimed at Muslims, rather than a particular extremist group, was reinforced when the Republican candidates blamed Europe's acceptance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the Paris attacks. Subsuming the news from Paris into their extremist platforms, Republican hopefuls moulded their usual anti-immigrant stances into positions against allowing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country - on the rare occasion that they could demonstrate any knowledge of the specifics of Obama's plan to settle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What would the world look like if we defeated Isis? | Paul Mason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for his part, couldn't quite grasp the scale of Obama's plan: "Our president wants to take in 250,000 from Syria. I mean, think of it. 250,000 people," Trump told a rally in Texas. But Texas senator Ted Cruz and Jeb Bush, usually considered a moderate among the zany Republican field, took it a step further: they urged that only Syrian Christians be allowed to come to America as refugees. (Cruz has staked out this position before.)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callousness not withstanding, Bush told NBC : "I think we have a responsibility to help, but ultimately the best way to deal with refugees is to have a strategy to take out Isis," nodding to a declaration of war against the militant group and calling for a plan to "eradicate Isis from the face of the earth". Other Republicans echoed the call for a stepped-up US military intervention.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how would America wage this total war? We should "go in on the ground and destroy their caliphate", said South Carolina senator Lindsey Graham. Ben Carson, the famed neurosurgeon seeking the Republican nomination, said American troops on the ground would " probably " help the anti-Isis effort, but was short on other specifics: he said the fight should utilize American "covert resources, military resources, things-that-they-don't-know-about resources".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Isis hates Middle Eastern civilisation too | David Shariatmadari</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was perhaps the most explicit in drawing equivalence between Isis and America. He released a statement condemning the Obama administration for being too careful about killing Syrian and Iraqi civilians in the course of its air war against Isis. "It will not be deterred by targeted airstrikes with zero tolerance for civilian casualties, when the terrorists have such utter disregard for innocent life," Cruz said, using the logic of fighting fire - in this case, being unafraid to take civilian lives - with fire.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says we're waging a war against innocent Muslims, not against its extremist ideology and designs on terroristic dominance in the Middle East. Between trying to curtail innocent Syrians' routes for escape, stepping up the war in their country and prosecuting that war with wanton disregard for those very innocents, the Republican candidates for president seem determined to send the same message.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all the warmongering, bigotry and crusading, only one salient fact emerged from the Republican reactions to the Paris attacks: none of the party's candidates are fit to govern in moments of international crisis.</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2016</w:t>
      </w:r>
    </w:p>
    <w:p>
      <w:pPr>
        <w:pStyle w:val="Normal44"/>
      </w:pPr>
    </w:p>
    <w:p>
      <w:pPr>
        <w:pStyle w:val="Normal44"/>
        <w:ind w:left="200"/>
        <w:sectPr>
          <w:type w:val="continuous"/>
          <w:pgMar w:top="840" w:right="1000" w:bottom="840" w:left="1000" w:header="400" w:footer="400"/>
          <w:pgNumType w:fmt="decimal"/>
          <w:cols w:space="720"/>
        </w:sectPr>
      </w:pPr>
      <w:r>
        <w:br/>
      </w:r>
      <w:r>
        <w:pict>
          <v:line id="_x0000_s120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28"/>
          <w:headerReference w:type="default" r:id="rId329"/>
          <w:footerReference w:type="even" r:id="rId330"/>
          <w:footerReference w:type="default" r:id="rId331"/>
          <w:headerReference w:type="first" r:id="rId332"/>
          <w:footerReference w:type="first" r:id="rId333"/>
          <w:pgSz w:w="12240" w:h="15840"/>
          <w:pgMar w:top="840" w:right="1000" w:bottom="840" w:left="1000" w:header="400" w:footer="400"/>
          <w:pgNumType w:fmt="decimal"/>
          <w:cols w:space="720"/>
          <w:titlePg w:val="0"/>
        </w:sectPr>
      </w:pPr>
    </w:p>
    <w:p>
      <w:pPr>
        <w:pStyle w:val="Normal45"/>
      </w:pPr>
      <w:bookmarkStart w:id="88" w:name="Bookmark_45"/>
      <w:bookmarkEnd w:id="88"/>
    </w:p>
    <w:p>
      <w:pPr>
        <w:pStyle w:val="Normal45"/>
      </w:pPr>
      <w:r>
        <w:pict>
          <v:shape id="_x0000_i1201" type="#_x0000_t75" alt="LexisNexis®" style="width:147.75pt;height:30pt">
            <v:imagedata r:id="rId18" o:title=""/>
          </v:shape>
        </w:pict>
      </w:r>
      <w:r>
        <w:cr/>
      </w:r>
    </w:p>
    <w:p>
      <w:pPr>
        <w:pStyle w:val="Heading143"/>
        <w:keepNext w:val="0"/>
        <w:spacing w:after="200" w:line="340" w:lineRule="atLeast"/>
        <w:ind w:left="0" w:right="0" w:firstLine="0"/>
        <w:jc w:val="center"/>
      </w:pPr>
      <w:hyperlink r:id="rId334" w:history="1">
        <w:r>
          <w:rPr>
            <w:rFonts w:ascii="arial" w:eastAsia="arial" w:hAnsi="arial" w:cs="arial"/>
            <w:b/>
            <w:i/>
            <w:strike w:val="0"/>
            <w:color w:val="0077CC"/>
            <w:sz w:val="28"/>
            <w:u w:val="single"/>
            <w:vertAlign w:val="baseline"/>
          </w:rPr>
          <w:t>Over a million migrants and refugees have reached Europe this year, says IOM; International Organisation for Migration announces latest figures, with Greek island of Lesbos now the main refugee gateway· Help refugees by donating to our 2015 appeal</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7:34 AM GMT</w:t>
      </w:r>
    </w:p>
    <w:p>
      <w:pPr>
        <w:pStyle w:val="Normal45"/>
        <w:keepNext w:val="0"/>
        <w:spacing w:after="0" w:line="240" w:lineRule="atLeast"/>
        <w:ind w:right="0"/>
        <w:jc w:val="both"/>
      </w:pPr>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5"/>
        <w:keepNext w:val="0"/>
        <w:spacing w:before="120" w:after="0" w:line="220" w:lineRule="atLeast"/>
        <w:ind w:left="0" w:right="0" w:firstLine="0"/>
        <w:jc w:val="left"/>
      </w:pPr>
      <w:r>
        <w:br/>
      </w:r>
      <w:r>
        <w:pict>
          <v:shape id="_x0000_i1202" type="#_x0000_t75" style="width:167.98pt;height:30.75pt">
            <v:imagedata r:id="rId20"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3" style="position:absolute;z-index:25174835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million people have now reached Europe through irregular means in 2015, the International Organisation for Migration has announced, in what constitutes the continent's biggest wave of mass migration since the aftermath of the second world war.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a total of 1,005,504 arrivals by 21 December, the vast majority - 816,752 - arrived by sea in Greece, the IOM said. A further 150,317 arrived by sea in Italy, with much smaller figures for Spain, Malta and Cyprus. A total of 34,215 crossed by land routes, such as over the Turkish-Bulgarian border.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overall figure is a four-fold increase from 2014's figures, and has largely been driven by Syrians fleeing their country's civil war. Afghans, Iraqis and Eritreans fleeing conflict and repression are the other significant national groups.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Scotland: cold weather but warm welcome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migration flow is nevertheless far more manageable than in the Middle East, where roughly 2.2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live in Turkey alone. In Lebanon, 1.1 million Syrians form about one-fifth of the country's total population, while Jordan's 633,000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xml:space="preserve"> make up around a tenth of the total.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denial of basic rights to refugees in those countries, where almost all Syrians do not have the right to work, is one of the causes of Europe's migration crisis. Refugees who have lived for several years in legal limbo are now coming to Europe to claim the rights bestowed on them by the 1951 UN refugee convention.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Jordan, life is so difficult," said Nemer, a 24-year-old Syrian student, minutes after landing this week on the Greek island of Lesbos. "There's no [legal] work. I can't go to university. There's no hope. And in Turkey it's the same thing: no work and no hope."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refugees are fleeing directly from the war zones themselves. Aruba al-Rifai, a 44-year-old civil servant from the outskirts of Damascus, arrived on Lesbos this week having come straight from Syria. "The bombs are getting worse, and it's just the beginning," said Rifai. "I come to Europe to feel like a human being."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rights workers, Tuesday's news prompted renewed calls for Europe to set up safe and legal access to refugees. Save the Children, which says that over a quarter of refugee arrivals to Europe this year have been minors, said the absence of a more humanitarian response meant that the values of the continent were now at risk.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many European countries and people generously helping one million refugees, Europe is doing too little to protect and help vulnerable refugee children and stop families drowning on our shores," said Kirsty McNeill, the charity's campaigns director.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test of our European ideal. When children are dying on our doorstep we need to take bolder action. There can be no bigger priority."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demands, McNeill also called for better provision for refugees once they arrive in Europe. "Some reception facilities, especially at borders, aren't adequately providing for basic needs like food, water or healthcare," McNeill said in a statement. "The situation is expected to worsen with the onset of winter - especially for children -who are also more vulnerable to abuse, exploitation, violence and trafficking. We urge European states to focus on immediate humanitarian needs on the ground, especially for children."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movement of people into Europe is a symptom of a record level of disruption around the globe, with numbers of refugees and internally displaced people far surpassing 60 million, UNHCR said last week.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understand why people are insisting that this is a European problem. This is a global issue," Michael Moller, director of the UN office in Geneva, told a news conference on Tuesday.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refugee chief Antonio Guterres called on Friday for a "massive resettlement" of Syrian and other refugees within Europe, to distribute many hundreds of thousands of people before the continent's asylum system crumbles. He called for European countries to recognise the positive contributions made by refugees and migrants and to honour what he said were "core European values: protecting lives, upholding human rights and promoting tolerance and diversity."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Lesbos is now the main refugee gateway to Europe, with just under half of those entering the continent in 2015 doing so by using the island as a staging post between the Greek mainland and the nearby shores of Turkey. Despite the worsening weather, and despite a so-called crackdown on Turkey's people-smugglers, the numbers arriving in December are still higher than in June and July. Over 15 boats arrived on Lesbos on Monday. Across the Greek islands, the average number of refugees arriving each day in December is 3,338, lower than the October peak of 6,828, but far higher than July's 1,771.</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IOM data is the latest in a slew of different and sometimes contradictory figures being used to quantify the European migration crisis. Other sources include the UN refugee agency, which is not publicly monitoring land arrivals; Frontex, the EU border agency, which sometimes double-counts people ; and Eurostat, the EU's statistics agency, whose data conflates numbers from the refugee crisis with those that refer to internal European migration.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12 and 14 million Europeans are estimated to have been displaced in the aftermath of the second world war.</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45"/>
      </w:pPr>
    </w:p>
    <w:p>
      <w:pPr>
        <w:pStyle w:val="Normal45"/>
        <w:ind w:left="200"/>
        <w:sectPr>
          <w:type w:val="continuous"/>
          <w:pgMar w:top="840" w:right="1000" w:bottom="840" w:left="1000" w:header="400" w:footer="400"/>
          <w:pgNumType w:fmt="decimal"/>
          <w:cols w:space="720"/>
        </w:sectPr>
      </w:pPr>
      <w:r>
        <w:br/>
      </w:r>
      <w:r>
        <w:pict>
          <v:line id="_x0000_s1204"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35"/>
          <w:headerReference w:type="default" r:id="rId336"/>
          <w:footerReference w:type="even" r:id="rId337"/>
          <w:footerReference w:type="default" r:id="rId338"/>
          <w:headerReference w:type="first" r:id="rId339"/>
          <w:footerReference w:type="first" r:id="rId340"/>
          <w:pgSz w:w="12240" w:h="15840"/>
          <w:pgMar w:top="840" w:right="1000" w:bottom="840" w:left="1000" w:header="400" w:footer="400"/>
          <w:pgNumType w:fmt="decimal"/>
          <w:cols w:space="720"/>
          <w:titlePg w:val="0"/>
        </w:sectPr>
      </w:pPr>
    </w:p>
    <w:p>
      <w:pPr>
        <w:pStyle w:val="Normal46"/>
      </w:pPr>
      <w:bookmarkStart w:id="90" w:name="Bookmark_46"/>
      <w:bookmarkEnd w:id="90"/>
    </w:p>
    <w:p>
      <w:pPr>
        <w:pStyle w:val="Normal46"/>
      </w:pPr>
      <w:r>
        <w:pict>
          <v:shape id="_x0000_i1205" type="#_x0000_t75" alt="LexisNexis®" style="width:147.75pt;height:30pt">
            <v:imagedata r:id="rId18" o:title=""/>
          </v:shape>
        </w:pict>
      </w:r>
      <w:r>
        <w:cr/>
      </w:r>
    </w:p>
    <w:p>
      <w:pPr>
        <w:pStyle w:val="Heading144"/>
        <w:keepNext w:val="0"/>
        <w:spacing w:after="200" w:line="340" w:lineRule="atLeast"/>
        <w:ind w:left="0" w:right="0" w:firstLine="0"/>
        <w:jc w:val="center"/>
      </w:pPr>
      <w:hyperlink r:id="rId341" w:history="1">
        <w:r>
          <w:rPr>
            <w:rFonts w:ascii="arial" w:eastAsia="arial" w:hAnsi="arial" w:cs="arial"/>
            <w:b/>
            <w:i/>
            <w:strike w:val="0"/>
            <w:color w:val="0077CC"/>
            <w:sz w:val="28"/>
            <w:u w:val="single"/>
            <w:vertAlign w:val="baseline"/>
          </w:rPr>
          <w:t xml:space="preserve">'People want to help': Scottish town prepares to host </w:t>
        </w:r>
      </w:hyperlink>
      <w:hyperlink r:id="rId341" w:history="1">
        <w:r>
          <w:rPr>
            <w:rFonts w:ascii="arial" w:eastAsia="arial" w:hAnsi="arial" w:cs="arial"/>
            <w:b/>
            <w:i/>
            <w:strike w:val="0"/>
            <w:color w:val="0077CC"/>
            <w:sz w:val="28"/>
            <w:u w:val="single"/>
            <w:vertAlign w:val="baseline"/>
          </w:rPr>
          <w:t>Syrian</w:t>
        </w:r>
      </w:hyperlink>
      <w:hyperlink r:id="rId341" w:history="1">
        <w:r>
          <w:rPr>
            <w:rFonts w:ascii="arial" w:eastAsia="arial" w:hAnsi="arial" w:cs="arial"/>
            <w:b/>
            <w:i/>
            <w:strike w:val="0"/>
            <w:color w:val="0077CC"/>
            <w:sz w:val="28"/>
            <w:u w:val="single"/>
            <w:vertAlign w:val="baseline"/>
          </w:rPr>
          <w:t xml:space="preserve"> </w:t>
        </w:r>
      </w:hyperlink>
      <w:hyperlink r:id="rId341" w:history="1">
        <w:r>
          <w:rPr>
            <w:rFonts w:ascii="arial" w:eastAsia="arial" w:hAnsi="arial" w:cs="arial"/>
            <w:b/>
            <w:i/>
            <w:strike w:val="0"/>
            <w:color w:val="0077CC"/>
            <w:sz w:val="28"/>
            <w:u w:val="single"/>
            <w:vertAlign w:val="baseline"/>
          </w:rPr>
          <w:t>refugees</w:t>
        </w:r>
      </w:hyperlink>
      <w:hyperlink r:id="rId341" w:history="1">
        <w:r>
          <w:rPr>
            <w:rFonts w:ascii="arial" w:eastAsia="arial" w:hAnsi="arial" w:cs="arial"/>
            <w:b/>
            <w:i/>
            <w:strike w:val="0"/>
            <w:color w:val="0077CC"/>
            <w:sz w:val="28"/>
            <w:u w:val="single"/>
            <w:vertAlign w:val="baseline"/>
          </w:rPr>
          <w:t>; Rothesay on the isle of Bute may seem an unlikely destination for those fleeing war, but locals are ready to welcome 15 families into the community</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2015 Saturday 7:00 AM GMT</w:t>
      </w:r>
    </w:p>
    <w:p>
      <w:pPr>
        <w:pStyle w:val="Normal46"/>
        <w:keepNext w:val="0"/>
        <w:spacing w:after="0" w:line="240" w:lineRule="atLeast"/>
        <w:ind w:right="0"/>
        <w:jc w:val="both"/>
      </w:pPr>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6"/>
        <w:keepNext w:val="0"/>
        <w:spacing w:before="120" w:after="0" w:line="220" w:lineRule="atLeast"/>
        <w:ind w:left="0" w:right="0" w:firstLine="0"/>
        <w:jc w:val="left"/>
      </w:pPr>
      <w:r>
        <w:br/>
      </w:r>
      <w:r>
        <w:pict>
          <v:shape id="_x0000_i1206" type="#_x0000_t75" style="width:167.98pt;height:30.75pt">
            <v:imagedata r:id="rId20"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 Scotland correspondent</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07" style="position:absolute;z-index:25175040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 Londis already sells a good selection of pulses to suit the tastes of the new arrivals and, while the butcher's premises on the high street are too small to accommodate a separate area for halal preparation, the nearby Co-op is sourcing appropriate products.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Shopkeepers in the resort town of Rothesay on the isle of Bute, off Scotland's handsome Argyll coast, are more used to catering for the summer ice cream trade. This weekend, they are busily preparing to welcome 15 Syrian families when the first of at least three charter flights touches down in Scotland early next week, bringing the first tranche of refugees to arrive in the UK before Christmas as part of the government's promise to take in 1,000 people by the end of the year.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be the first refugees to make their home on the island since the second world war, and their arrival will represent a significant increase to the area's Muslim population, from single figures at present.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reflection of the country's readiness in comparison to other parts of the UK, Scotland will welcome 40% of the 1,000 refugees David Cameron has agreed to take before the end of the year, although the Scottish government's proportionate commitment was to accept 10% of the total number.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directly from camps around Syria, families with an average of two adults and three children will be dispersed over 10 local authority areas across Scotland. These councils know the names, ages and medical profiles of the individuals in advance and are prepared for their specific mental and physical health and educational needs, such as fitting wheelchair ramps to accommodation or arranging English language classes for adults.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Scottish authorities are particularly aware of the psychological strain many will have experienced on their journey to Scotland and, from the moment the refugees land, they will be welcomed in a private area at the airport and given refreshments before undergoing a few basic identity checks and then being driven by coach to their new homes.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refugees are initially settled in their accommodation, the priority is to process biometric identity permits, so they can open bank accounts and receive benefits, as well as assess health and educational needs.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government's refugee taskforce, which was set up in early September to coordinate the practical response to the humanitarian crisis, has been in discussions with one particular bank, which plans to have trained staff ready to assist the new arrivals and deal with what forms of ID are necessary given their circumstances.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Humza Yousaf, the chair of the taskforce and the Scottish government's minister for Europe and international development, told the Guardian: "We've never dealt with these numbers at one time in Scotland, so there will inevitably be bumps and niggles on the road, but we have all the players round the table."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 to the resettlement process has been the work various authorities are already carrying out with faith groups, charities and grassroots organisations to involve local communities, many of which will be receiving refugees for the first time.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focus of the taskforce was the understanding that we need to get into the grassroots of communities to ensure that once refugees move in next door, they are welcomed by their neighbours," said Yousaf.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authorities are taking different approaches, he says, but they each have an element of community preparation. "Some are bringing in community councils and faith groups, others are literally chapping the doors of the neighbours to tell them what to expect."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Isobel Strong, a local councillor in Argyll and Bute, said: "People want to help and feel a lot of sympathy for what the refugees have been through. Local people have said 'yes, this is something Bute can do'. We are hoping that people might stay here and add to the community. We know we have capacity - the housing associations here have family homes lying empty because our population is declining, and the schools have room too."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element of symbiosis: with the advent of cheap package holidays, the tourist trade in Bute has diminished, and its population is half the 1950s figure as younger generations have moved away to find employment.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as the hailstones from storm Abigail drum against her office window in Rothesay, Strong notes that - while basic furnishings will be provided by the Home Office - local people have organised collections for extra warm clothing, as well as more homely items such as photo frames and vases.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nearest mosque is in Glasgow, there is the possibility of a city imam travelling down the coast to conduct Friday prayers, and Strong has already identified a local church hall that can be used for this purpose.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Yousaf said of such grassroots imagination: "I've never seen such coordinated and seamless working between the UK government, Scottish government and local government. It's great testament to the fact that we are so prepared that we are taking 40% [of the first arrivals]. It's not because Scots are inherently more generous taking more refugees, it's simply because the coordination on the ground has been so good."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2015</w:t>
      </w:r>
    </w:p>
    <w:p>
      <w:pPr>
        <w:pStyle w:val="Normal46"/>
      </w:pPr>
    </w:p>
    <w:p>
      <w:pPr>
        <w:pStyle w:val="Normal46"/>
        <w:ind w:left="200"/>
        <w:sectPr>
          <w:type w:val="continuous"/>
          <w:pgMar w:top="840" w:right="1000" w:bottom="840" w:left="1000" w:header="400" w:footer="400"/>
          <w:pgNumType w:fmt="decimal"/>
          <w:cols w:space="720"/>
        </w:sectPr>
      </w:pPr>
      <w:r>
        <w:br/>
      </w:r>
      <w:r>
        <w:pict>
          <v:line id="_x0000_s1208"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42"/>
          <w:headerReference w:type="default" r:id="rId343"/>
          <w:footerReference w:type="even" r:id="rId344"/>
          <w:footerReference w:type="default" r:id="rId345"/>
          <w:headerReference w:type="first" r:id="rId346"/>
          <w:footerReference w:type="first" r:id="rId347"/>
          <w:pgSz w:w="12240" w:h="15840"/>
          <w:pgMar w:top="840" w:right="1000" w:bottom="840" w:left="1000" w:header="400" w:footer="400"/>
          <w:pgNumType w:fmt="decimal"/>
          <w:cols w:space="720"/>
          <w:titlePg w:val="0"/>
        </w:sectPr>
      </w:pPr>
    </w:p>
    <w:p>
      <w:pPr>
        <w:pStyle w:val="Normal47"/>
      </w:pPr>
      <w:bookmarkStart w:id="92" w:name="Bookmark_47"/>
      <w:bookmarkEnd w:id="92"/>
    </w:p>
    <w:p>
      <w:pPr>
        <w:pStyle w:val="Normal47"/>
      </w:pPr>
      <w:r>
        <w:pict>
          <v:shape id="_x0000_i1209" type="#_x0000_t75" alt="LexisNexis®" style="width:147.75pt;height:30pt">
            <v:imagedata r:id="rId18" o:title=""/>
          </v:shape>
        </w:pict>
      </w:r>
      <w:r>
        <w:cr/>
      </w:r>
    </w:p>
    <w:p>
      <w:pPr>
        <w:pStyle w:val="Heading145"/>
        <w:keepNext w:val="0"/>
        <w:spacing w:after="200" w:line="340" w:lineRule="atLeast"/>
        <w:ind w:left="0" w:right="0" w:firstLine="0"/>
        <w:jc w:val="center"/>
      </w:pPr>
      <w:hyperlink r:id="rId348" w:history="1">
        <w:r>
          <w:rPr>
            <w:rFonts w:ascii="arial" w:eastAsia="arial" w:hAnsi="arial" w:cs="arial"/>
            <w:b/>
            <w:i/>
            <w:strike w:val="0"/>
            <w:color w:val="0077CC"/>
            <w:sz w:val="28"/>
            <w:u w:val="single"/>
            <w:vertAlign w:val="baseline"/>
          </w:rPr>
          <w:t>Islamic state: Allies in region: All oppose Isis, but are using crisis to pursue rival agendas</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2014 Tuesday</w:t>
      </w:r>
    </w:p>
    <w:p>
      <w:pPr>
        <w:pStyle w:val="Normal47"/>
        <w:keepNext w:val="0"/>
        <w:spacing w:after="0" w:line="240" w:lineRule="atLeast"/>
        <w:ind w:right="0"/>
        <w:jc w:val="both"/>
      </w:pPr>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47"/>
        <w:keepNext w:val="0"/>
        <w:spacing w:before="120" w:after="0" w:line="220" w:lineRule="atLeast"/>
        <w:ind w:left="0" w:right="0" w:firstLine="0"/>
        <w:jc w:val="left"/>
      </w:pPr>
      <w:r>
        <w:br/>
      </w:r>
      <w:r>
        <w:pict>
          <v:shape id="_x0000_i1210" type="#_x0000_t75" style="width:186.73pt;height:33pt">
            <v:imagedata r:id="rId63"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HOME PAGES; Pg. 13</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Black</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1" style="position:absolute;z-index:25175244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government of Haider al-Abadi urgently needs to improve military performance and win support of alienated Sunnis. Air strikes alone will not defeat the jihadis, who include Saddam Hussein-era military men. Plans being discussed to create local national guard units. Kurdish Peshmerga forces also need to be more effective.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Bashar al-Assad would like to be asked to join the anti-Isis coalition and emphasises his "anti-terrorist" credentials. The US and UK will not accept this. Nor will the Gulf Arabs and Syrian opposition, who blame Assad for war crimes and see him as their principal enemy. Attacks on Isis will need to be backed by more effective Syrian rebel capabilities.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Nato's only Muslim member is not prepared to attack Isis or allow its bases to be used for US strikes against Iraq or Syria. Fears for fate of Turkish hostages held by Isis. Under pressure to control its border with Syria more effectively. US hopes it will stop oil exports from Isis-held areas. The coalition's weakest link.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invited to join coalition and critical of motives of participants - especially Saudi Arabia and other Gulf states, whom it blames for anti-Shia sectarianism. But Tehran is working with Shia and Kurdish militias to fight Isis in Iraq while continuing to support Assad. Speculation about secret cooperation with US via Russia or other channels.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Nervous about overt involvement but keen to put its vaunted intelligence capabilities and special forces at disposal of coalition. Has allowed discreet CIA training for Syrian rebels. Worries about domestic backlash from Sunni extremists. Hosting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desperate for western financial help with the burden.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Fears de-stabilisation and attacks from Syria-based extremists. Hosts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Hezbollah actively supports Syrian forces and taunts Obama for not being serious about Isis and being too close to Gulf.</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Frightened by Isis and stung by international criticism that it created it - a misreading of its enthusiastic backing for anti-Assad fighters. Now advertising a domestic crackdown on extremists. Has agreed to US request to train Syrian rebels and is reportedly prepared to use air power against Isis.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UAE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assertive power in Gulf, obsessed by threat from Islamists ranging from Muslim Brotherhood to Isis. Believed to have offered to use its air force to attack Isis. Recently bombed Islamist targets in Libya from bases in Egypt without admitting to it. Wants wider action against jihadis in Yemen and north Africa.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backed the Muslim Brotherhood, especially in Egypt, and used al-Jazeera TV as a cheerleader for Arab spring. Backed anti-Assad Islamist rebels in Syria to point of recklessness and is now being attacked for supporting Isis. It insists it does not, but it has links to Jabhat al-Nusra, an extremist Syrian group.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Kuwait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pressure to cut off private donations to Isis. Wealthy Kuwaitis had big role in funding anti-Assad rebels.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Bahrain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host a conference on how to cut off funding to Isis.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Backs campaign against Isis but wants a wider international effort against Ansar Bait al-Maqdis, an al-Qaida affiliate in Sinai. Signs that it sees Assad as the lesser evil in Syria. Ian Black</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2014</w:t>
      </w:r>
    </w:p>
    <w:p>
      <w:pPr>
        <w:pStyle w:val="Normal47"/>
      </w:pPr>
    </w:p>
    <w:p>
      <w:pPr>
        <w:pStyle w:val="Normal47"/>
        <w:ind w:left="200"/>
        <w:sectPr>
          <w:type w:val="continuous"/>
          <w:pgMar w:top="840" w:right="1000" w:bottom="840" w:left="1000" w:header="400" w:footer="400"/>
          <w:pgNumType w:fmt="decimal"/>
          <w:cols w:space="720"/>
        </w:sectPr>
      </w:pPr>
      <w:r>
        <w:br/>
      </w:r>
      <w:r>
        <w:pict>
          <v:line id="_x0000_s1212"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49"/>
          <w:headerReference w:type="default" r:id="rId350"/>
          <w:footerReference w:type="even" r:id="rId351"/>
          <w:footerReference w:type="default" r:id="rId352"/>
          <w:headerReference w:type="first" r:id="rId353"/>
          <w:footerReference w:type="first" r:id="rId354"/>
          <w:pgSz w:w="12240" w:h="15840"/>
          <w:pgMar w:top="840" w:right="1000" w:bottom="840" w:left="1000" w:header="400" w:footer="400"/>
          <w:pgNumType w:fmt="decimal"/>
          <w:cols w:space="720"/>
          <w:titlePg w:val="0"/>
        </w:sectPr>
      </w:pPr>
    </w:p>
    <w:p>
      <w:pPr>
        <w:pStyle w:val="Normal48"/>
      </w:pPr>
      <w:bookmarkStart w:id="94" w:name="Bookmark_48"/>
      <w:bookmarkEnd w:id="94"/>
    </w:p>
    <w:p>
      <w:pPr>
        <w:pStyle w:val="Normal48"/>
      </w:pPr>
      <w:r>
        <w:pict>
          <v:shape id="_x0000_i1213" type="#_x0000_t75" alt="LexisNexis®" style="width:147.75pt;height:30pt">
            <v:imagedata r:id="rId18" o:title=""/>
          </v:shape>
        </w:pict>
      </w:r>
      <w:r>
        <w:cr/>
      </w:r>
    </w:p>
    <w:p>
      <w:pPr>
        <w:pStyle w:val="Heading146"/>
        <w:keepNext w:val="0"/>
        <w:spacing w:after="200" w:line="340" w:lineRule="atLeast"/>
        <w:ind w:left="0" w:right="0" w:firstLine="0"/>
        <w:jc w:val="center"/>
      </w:pPr>
      <w:hyperlink r:id="rId355" w:history="1">
        <w:r>
          <w:rPr>
            <w:rFonts w:ascii="arial" w:eastAsia="arial" w:hAnsi="arial" w:cs="arial"/>
            <w:b/>
            <w:i/>
            <w:strike w:val="0"/>
            <w:color w:val="0077CC"/>
            <w:sz w:val="28"/>
            <w:u w:val="single"/>
            <w:vertAlign w:val="baseline"/>
          </w:rPr>
          <w:t>Over a million migrants and refugees have reached Europe this year, says IOM; International Organisation for Migration announces latest figures, with Greek island of Lesbos now the main refugee gateway· Help refugees by donating to our 2015 appeal</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2015 Tuesday 6:02 PM GMT</w:t>
      </w:r>
    </w:p>
    <w:p>
      <w:pPr>
        <w:pStyle w:val="Normal48"/>
        <w:keepNext w:val="0"/>
        <w:spacing w:after="0" w:line="240" w:lineRule="atLeast"/>
        <w:ind w:right="0"/>
        <w:jc w:val="both"/>
      </w:pPr>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8"/>
        <w:keepNext w:val="0"/>
        <w:spacing w:before="120" w:after="0" w:line="220" w:lineRule="atLeast"/>
        <w:ind w:left="0" w:right="0" w:firstLine="0"/>
        <w:jc w:val="left"/>
      </w:pPr>
      <w:r>
        <w:br/>
      </w:r>
      <w:r>
        <w:pict>
          <v:shape id="_x0000_i1214" type="#_x0000_t75" style="width:167.98pt;height:30.75pt">
            <v:imagedata r:id="rId20"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15" style="position:absolute;z-index:25175449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million people have now reached Europe through irregular means in 2015, the International Organisation for Migration has announced, in what constitutes the continent's biggest wave of mass migration since the aftermath of the second world war.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a total of 1,005,504 arrivals by 21 December, the vast majority - 816,752 - arrived by sea in Greece, the IOM said. A further 150,317 arrived by sea in Italy, with much smaller figures for Spain, Malta and Cyprus. A total of 34,215 crossed by land routes, such as over the Turkish-Bulgarian border.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overall figure is a four-fold increase from 2014's figures, and has largely been driven by Syrians fleeing their country's civil war. Afghans, Iraqis and Eritreans fleeing conflict and repression are the other significant national groups.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Scotland: cold weather but warm welcome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migration flow is nevertheless far more manageable than in the Middle East, where roughly 2.2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live in Turkey alone. In Lebanon, 1.1 million Syrians form about one-fifth of the country's total population, while Jordan's 633,000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xml:space="preserve"> make up around a tenth of the total.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denial of basic rights to refugees in those countries, where almost all Syrians do not have the right to work, is one of the causes of Europe's migration crisis. Refugees who have lived for several years in legal limbo are now coming to Europe to claim the rights bestowed on them by the 1951 UN refugee convention.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Jordan, life is so difficult," said Nemer, a 24-year-old Syrian student, minutes after landing this week on the Greek island of Lesbos. "There's no [legal] work. I can't go to university. There's no hope. And in Turkey it's the same thing: no work and no hope."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refugees are fleeing directly from the war zones themselves. Aruba al-Rifai, a 44-year-old civil servant from the outskirts of Damascus, arrived on Lesbos this week having come straight from Syria. "The bombs are getting worse, and it's just the beginning," said Rifai. "I come to Europe to feel like a human being."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rights workers, Tuesday's news prompted renewed calls for Europe to set up safe and legal access to refugees. Save the Children, which says that over a quarter of refugee arrivals to Europe this year have been minors, said the absence of a more humanitarian response meant that the values of the continent were now at risk.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many European countries and people generously helping one million refugees, Europe is doing too little to protect and help vulnerable refugee children and stop families drowning on our shores," said Kirsty McNeill, the charity's campaigns director.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test of our European ideal. When children are dying on our doorstep we need to take bolder action. There can be no bigger priority."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demands, McNeill also called for better provision for refugees once they arrive in Europe. "Some reception facilities, especially at borders, aren't adequately providing for basic needs like food, water or healthcare," McNeill said in a statement. "The situation is expected to worsen with the onset of winter - especially for children -who are also more vulnerable to abuse, exploitation, violence and trafficking. We urge European states to focus on immediate humanitarian needs on the ground, especially for children."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movement of people into Europe is a symptom of a record level of disruption around the globe, with numbers of refugees and internally displaced people far surpassing 60 million, UNHCR said last week.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understand why people are insisting that this is a European problem. This is a global issue," Michael Moller, director of the UN office in Geneva, told a news conference on Tuesday.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refugee chief Antonio Guterres called on Friday for a "massive resettlement" of Syrian and other refugees within Europe, to distribute many hundreds of thousands of people before the continent's asylum system crumbles. He called for European countries to recognise the positive contributions made by refugees and migrants and to honour what he said were "core European values: protecting lives, upholding human rights and promoting tolerance and diversity."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Lesbos is now the main refugee gateway to Europe, with just under half of those entering the continent in 2015 doing so by using the island as a staging post between the Greek mainland and the nearby shores of Turkey. Despite the worsening weather, and despite a so-called crackdown on Turkey's people-smugglers, the numbers arriving in December are still higher than in June and July. Over 15 boats arrived on Lesbos on Monday. Across the Greek islands, the average number of refugees arriving each day in December is 3,338, lower than the October peak of 6,828, but far higher than July's 1,771.</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IOM data is the latest in a slew of different and sometimes contradictory figures being used to quantify the European migration crisis. Other sources include the UN refugee agency, which is not publicly monitoring land arrivals; Frontex, the EU border agency, which sometimes double-counts people ; and Eurostat, the EU's statistics agency, whose data conflates numbers from the refugee crisis with those that refer to internal European migration.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12 and 14 million Europeans are estimated to have been displaced in the aftermath of the second world war.</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2015</w:t>
      </w:r>
    </w:p>
    <w:p>
      <w:pPr>
        <w:pStyle w:val="Normal48"/>
      </w:pPr>
    </w:p>
    <w:p>
      <w:pPr>
        <w:pStyle w:val="Normal48"/>
        <w:ind w:left="200"/>
        <w:sectPr>
          <w:type w:val="continuous"/>
          <w:pgMar w:top="840" w:right="1000" w:bottom="840" w:left="1000" w:header="400" w:footer="400"/>
          <w:pgNumType w:fmt="decimal"/>
          <w:cols w:space="720"/>
        </w:sectPr>
      </w:pPr>
      <w:r>
        <w:br/>
      </w:r>
      <w:r>
        <w:pict>
          <v:line id="_x0000_s121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56"/>
          <w:headerReference w:type="default" r:id="rId357"/>
          <w:footerReference w:type="even" r:id="rId358"/>
          <w:footerReference w:type="default" r:id="rId359"/>
          <w:headerReference w:type="first" r:id="rId360"/>
          <w:footerReference w:type="first" r:id="rId361"/>
          <w:pgSz w:w="12240" w:h="15840"/>
          <w:pgMar w:top="840" w:right="1000" w:bottom="840" w:left="1000" w:header="400" w:footer="400"/>
          <w:pgNumType w:fmt="decimal"/>
          <w:cols w:space="720"/>
          <w:titlePg w:val="0"/>
        </w:sectPr>
      </w:pPr>
    </w:p>
    <w:p>
      <w:pPr>
        <w:pStyle w:val="Normal49"/>
      </w:pPr>
      <w:bookmarkStart w:id="96" w:name="Bookmark_49"/>
      <w:bookmarkEnd w:id="96"/>
    </w:p>
    <w:p>
      <w:pPr>
        <w:pStyle w:val="Normal49"/>
      </w:pPr>
      <w:r>
        <w:pict>
          <v:shape id="_x0000_i1217" type="#_x0000_t75" alt="LexisNexis®" style="width:147.75pt;height:30pt">
            <v:imagedata r:id="rId18" o:title=""/>
          </v:shape>
        </w:pict>
      </w:r>
      <w:r>
        <w:cr/>
      </w:r>
    </w:p>
    <w:p>
      <w:pPr>
        <w:pStyle w:val="Heading147"/>
        <w:keepNext w:val="0"/>
        <w:spacing w:after="200" w:line="340" w:lineRule="atLeast"/>
        <w:ind w:left="0" w:right="0" w:firstLine="0"/>
        <w:jc w:val="center"/>
      </w:pPr>
      <w:hyperlink r:id="rId362" w:history="1">
        <w:r>
          <w:rPr>
            <w:rFonts w:ascii="arial" w:eastAsia="arial" w:hAnsi="arial" w:cs="arial"/>
            <w:b/>
            <w:i/>
            <w:strike w:val="0"/>
            <w:color w:val="0077CC"/>
            <w:sz w:val="28"/>
            <w:u w:val="single"/>
            <w:vertAlign w:val="baseline"/>
          </w:rPr>
          <w:t>How many US immigrants come from Trump's seven banned countries?; Executive orders have suspended admission of refugees from Syria and all entries from Iraq, Iran, Sudan, Libya, Somalia and Yemen</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 9:37 PM GMT</w:t>
      </w:r>
    </w:p>
    <w:p>
      <w:pPr>
        <w:pStyle w:val="Normal49"/>
        <w:keepNext w:val="0"/>
        <w:spacing w:after="0" w:line="240" w:lineRule="atLeast"/>
        <w:ind w:right="0"/>
        <w:jc w:val="both"/>
      </w:pPr>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49"/>
        <w:keepNext w:val="0"/>
        <w:spacing w:before="120" w:after="0" w:line="220" w:lineRule="atLeast"/>
        <w:ind w:left="0" w:right="0" w:firstLine="0"/>
        <w:jc w:val="left"/>
      </w:pPr>
      <w:r>
        <w:br/>
      </w:r>
      <w:r>
        <w:pict>
          <v:shape id="_x0000_i1218" type="#_x0000_t75" style="width:167.98pt;height:30.75pt">
            <v:imagedata r:id="rId20"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Mona Chalabi, Data editor</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19" style="position:absolute;z-index:25175654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who once emigrated from Muslim-majority countries reacted with fear to the announcement on Friday that immigrants from several such countries will now have to undergo "extreme vetting".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executive order announced on Friday suspends entry to the US for all refugees for 120 days, indefinitely for those from Syria. All entries from Iraq, Iran, Sudan, Libya, Somalia and Yemen have been suspended for 90 days.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 Trump's 'extreme vetting' immigration order unconstitutional?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who claims the policy is intended to keep out terrorists, said in a speech on Friday that "we don't want them here".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anticipation of the executive order, the American Iranian council said in a statement on Thursday that the ban would be "inappropriate and ineffective in the fight against terror".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website, the American-Arab Anti-Discrimination Committee said the new policies were "tantamount to an Arab and Muslim ban".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the bans "have nothing to do with national security - they are based off Islamophobia and xenophobia". The civil rights group also offered advice to those worrying about how they might be affected.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many immigrants come from the seven banned countries?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large share of the US population are immigrants: one in eight people ( 13% of the total population, 16% of all adults) was born abroad, according to the Census Bureau. But only a small fraction were born in countries affected by the temporary ban.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2012, there were 781,235 residents of the US who were born in countries affected by the ban - just 2% of all immigrants.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immigrated long ago. Census Bureau data analysed by Pew Research Center reveals that a third of US residents who immigrated from the Middle East did so before 1990.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Pew's analysis also shows that many immigrants from the region now work in management (11%), healthcare (11%) or education (8%) - only 1% were unemployed as of 2012. Some have been able to become US citizens; only half of all US immigrants were naturalized as of 2012.</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largest share of those immigrants is from Iran (370,000), followed by Iraq (170,000). But the number of immigrants has fluctuated over time as the security situation in those countries has changed (and, often, as US foreign policy toward those countries has changed).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US-led invasion of Iraq, the Middle East saw the largest refugee crisis since the Palestinian exodus from Israel in 1948. That has now been surpassed by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w:t>
      </w:r>
    </w:p>
    <w:p>
      <w:pPr>
        <w:pStyle w:val="Normal49"/>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Those seeking legal advice about how they might be affected by Trump's latest policies can contact their affiliate of the American Civil Liberties Union here.</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2017</w:t>
      </w:r>
    </w:p>
    <w:p>
      <w:pPr>
        <w:pStyle w:val="Normal49"/>
      </w:pPr>
    </w:p>
    <w:p>
      <w:pPr>
        <w:pStyle w:val="Normal49"/>
        <w:ind w:left="200"/>
        <w:sectPr>
          <w:type w:val="continuous"/>
          <w:pgMar w:top="840" w:right="1000" w:bottom="840" w:left="1000" w:header="400" w:footer="400"/>
          <w:pgNumType w:fmt="decimal"/>
          <w:cols w:space="720"/>
        </w:sectPr>
      </w:pPr>
      <w:r>
        <w:br/>
      </w:r>
      <w:r>
        <w:pict>
          <v:line id="_x0000_s1220"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63"/>
          <w:headerReference w:type="default" r:id="rId364"/>
          <w:footerReference w:type="even" r:id="rId365"/>
          <w:footerReference w:type="default" r:id="rId366"/>
          <w:headerReference w:type="first" r:id="rId367"/>
          <w:footerReference w:type="first" r:id="rId368"/>
          <w:pgSz w:w="12240" w:h="15840"/>
          <w:pgMar w:top="840" w:right="1000" w:bottom="840" w:left="1000" w:header="400" w:footer="400"/>
          <w:pgNumType w:fmt="decimal"/>
          <w:cols w:space="720"/>
          <w:titlePg w:val="0"/>
        </w:sectPr>
      </w:pPr>
    </w:p>
    <w:p>
      <w:pPr>
        <w:pStyle w:val="Normal50"/>
      </w:pPr>
      <w:bookmarkStart w:id="98" w:name="Bookmark_50"/>
      <w:bookmarkEnd w:id="98"/>
    </w:p>
    <w:p>
      <w:pPr>
        <w:pStyle w:val="Normal50"/>
      </w:pPr>
      <w:r>
        <w:pict>
          <v:shape id="_x0000_i1221" type="#_x0000_t75" alt="LexisNexis®" style="width:147.75pt;height:30pt">
            <v:imagedata r:id="rId18" o:title=""/>
          </v:shape>
        </w:pict>
      </w:r>
      <w:r>
        <w:cr/>
      </w:r>
    </w:p>
    <w:p>
      <w:pPr>
        <w:pStyle w:val="Heading148"/>
        <w:keepNext w:val="0"/>
        <w:spacing w:after="200" w:line="340" w:lineRule="atLeast"/>
        <w:ind w:left="0" w:right="0" w:firstLine="0"/>
        <w:jc w:val="center"/>
      </w:pPr>
      <w:hyperlink r:id="rId369" w:history="1">
        <w:r>
          <w:rPr>
            <w:rFonts w:ascii="arial" w:eastAsia="arial" w:hAnsi="arial" w:cs="arial"/>
            <w:b/>
            <w:i/>
            <w:strike w:val="0"/>
            <w:color w:val="0077CC"/>
            <w:sz w:val="28"/>
            <w:u w:val="single"/>
            <w:vertAlign w:val="baseline"/>
          </w:rPr>
          <w:t>Letter: A truly civilised Britain would open its borders to Syrians</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2014 Tuesday</w:t>
      </w:r>
    </w:p>
    <w:p>
      <w:pPr>
        <w:pStyle w:val="Normal50"/>
        <w:keepNext w:val="0"/>
        <w:spacing w:after="0" w:line="240" w:lineRule="atLeast"/>
        <w:ind w:right="0"/>
        <w:jc w:val="both"/>
      </w:pPr>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50"/>
        <w:keepNext w:val="0"/>
        <w:spacing w:before="120" w:after="0" w:line="220" w:lineRule="atLeast"/>
        <w:ind w:left="0" w:right="0" w:firstLine="0"/>
        <w:jc w:val="left"/>
      </w:pPr>
      <w:r>
        <w:br/>
      </w:r>
      <w:r>
        <w:pict>
          <v:shape id="_x0000_i1222" type="#_x0000_t75" style="width:186.73pt;height:33pt">
            <v:imagedata r:id="rId63"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LEADER PAGES; Pg. 29</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3" style="position:absolute;z-index:25175859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editorial (Politics of fear, 31 December) raised the issue that the UK has flatly refused to take in a single family fleeing Syria. In seeking to hold the coalition to account on this crucial matter, I have secured a debate and will be asking the government to take action in conjunction with other EU member states to establish a European-wide evacuation and resettlement programme for those fleeing the conflict. I sincerely hope that colleagues from all parties (and none) will take up this opportunity (9 January) and contribute constructively to debate. The UK can - and must - lead the EU in living out the true meaning of its creed and offer a safe haven for refugees fleeing such a dreadful war. Party activists and the officers of Liberal Democrats for Seekers of Sanctuary, such as Sarah Teather MP, have been calling for action for some months. While I am proud that the government has given financial assistance to NGOs working in Syria and to Syria's neighbours who have taken on the burden of accepting so many seeking refuge, I suggest more must be done.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Roberts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Liberal Democrats for Seekers of Sanctuary, House of Lords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read with interest your editorial about immigration, the news coverage of Nigel Farage's call for the UK to grant asylum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your readers' response including the letter from distinguished Jewish leaders published on 1 January.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scandalous issue with the UK government's stance is not its view on giving asylum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is rather its guidance to embassies around the world not to give visas to Syrian people regardless of the fairness of their application to enter the UK.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for my Syrian parents to be given a family visitor visa to visit us in our home in Manchester could not be any stronger. My wife and I are British citizens. I am a surgical registrar. My father is a doctor who works for the Red Crescent organisation in Homs. My mother is a dentist. We provided the embassy with documents confirming the financial and employment status of my parents, ourselves and my parents-in-law, who are dairy farmers in Somerset. My parents have visited us six times before and never stayed beyond their declared period of visit. We have not sponsored the visit of anyone else.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have never seen my daughter, who is 20 months old. It is unsafe for us to visit them in Syria, so the only way for us to see them is for them to come to the UK. However, the entry clearance officer has refused to grant them a visa, and they have no right of appeal against the decision.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government's stance and guidance on the Syrian families (in particular parents) of British citizens is beyond belief and is against all principles of civilised society.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Zaher Toumi</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wonder that people do not trust politicians when on your front page Alistair Burt berates MPs for voting against joining a war in Syria (Ex-minister reveals anger over Syria vote, 31 December) and calls this action a "constitutional mess", implying that only governments can be right. As we begin the centenary of the beginning of the first world war, we can all make a resolution, including politicians, of no more wars?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Jeffries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Cheadle Hulme, Stockport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2014</w:t>
      </w:r>
    </w:p>
    <w:p>
      <w:pPr>
        <w:pStyle w:val="Normal50"/>
      </w:pPr>
    </w:p>
    <w:p>
      <w:pPr>
        <w:pStyle w:val="Normal50"/>
        <w:ind w:left="200"/>
        <w:sectPr>
          <w:type w:val="continuous"/>
          <w:pgMar w:top="840" w:right="1000" w:bottom="840" w:left="1000" w:header="400" w:footer="400"/>
          <w:pgNumType w:fmt="decimal"/>
          <w:cols w:space="720"/>
        </w:sectPr>
      </w:pPr>
      <w:r>
        <w:br/>
      </w:r>
      <w:r>
        <w:pict>
          <v:line id="_x0000_s122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70"/>
          <w:headerReference w:type="default" r:id="rId371"/>
          <w:footerReference w:type="even" r:id="rId372"/>
          <w:footerReference w:type="default" r:id="rId373"/>
          <w:headerReference w:type="first" r:id="rId374"/>
          <w:footerReference w:type="first" r:id="rId375"/>
          <w:pgSz w:w="12240" w:h="15840"/>
          <w:pgMar w:top="840" w:right="1000" w:bottom="840" w:left="1000" w:header="400" w:footer="400"/>
          <w:pgNumType w:fmt="decimal"/>
          <w:cols w:space="720"/>
          <w:titlePg w:val="0"/>
        </w:sectPr>
      </w:pPr>
    </w:p>
    <w:p>
      <w:pPr>
        <w:pStyle w:val="Normal51"/>
      </w:pPr>
      <w:bookmarkStart w:id="100" w:name="Bookmark_51"/>
      <w:bookmarkEnd w:id="100"/>
    </w:p>
    <w:p>
      <w:pPr>
        <w:pStyle w:val="Normal51"/>
      </w:pPr>
      <w:r>
        <w:pict>
          <v:shape id="_x0000_i1225" type="#_x0000_t75" alt="LexisNexis®" style="width:147.75pt;height:30pt">
            <v:imagedata r:id="rId18" o:title=""/>
          </v:shape>
        </w:pict>
      </w:r>
      <w:r>
        <w:cr/>
      </w:r>
    </w:p>
    <w:p>
      <w:pPr>
        <w:pStyle w:val="Heading149"/>
        <w:keepNext w:val="0"/>
        <w:spacing w:after="200" w:line="340" w:lineRule="atLeast"/>
        <w:ind w:left="0" w:right="0" w:firstLine="0"/>
        <w:jc w:val="center"/>
      </w:pPr>
      <w:hyperlink r:id="rId376" w:history="1">
        <w:r>
          <w:rPr>
            <w:rFonts w:ascii="arial" w:eastAsia="arial" w:hAnsi="arial" w:cs="arial"/>
            <w:b/>
            <w:i/>
            <w:strike w:val="0"/>
            <w:color w:val="0077CC"/>
            <w:sz w:val="28"/>
            <w:u w:val="single"/>
            <w:vertAlign w:val="baseline"/>
          </w:rPr>
          <w:t>Why didn't Trudeau stand up to Trump on travel ban? It's the economy, stupid; Some might have longed for Justin Trudeau to stake out the moral high ground at Monday's press conference, but economic realities forced him to stay subtle</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2017 Monday 11:41 PM GMT</w:t>
      </w:r>
    </w:p>
    <w:p>
      <w:pPr>
        <w:pStyle w:val="Normal51"/>
        <w:keepNext w:val="0"/>
        <w:spacing w:after="0" w:line="240" w:lineRule="atLeast"/>
        <w:ind w:right="0"/>
        <w:jc w:val="both"/>
      </w:pPr>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51"/>
        <w:keepNext w:val="0"/>
        <w:spacing w:before="120" w:after="0" w:line="220" w:lineRule="atLeast"/>
        <w:ind w:left="0" w:right="0" w:firstLine="0"/>
        <w:jc w:val="left"/>
      </w:pPr>
      <w:r>
        <w:br/>
      </w:r>
      <w:r>
        <w:pict>
          <v:shape id="_x0000_i1226" type="#_x0000_t75" style="width:167.98pt;height:30.75pt">
            <v:imagedata r:id="rId20"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Ashifa Kassam, Canada correspondent</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27" style="position:absolute;z-index:25176064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an eagerly anticipated match, pitting a self-described feminist who has welcomed more than 40,000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his country against a president who once bragged about grabbing women and has sought to crack down on immigration.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Justin Trudeau says it's not Canada's duty to 'lecture' Trump on immigration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anyone expecting Justin Trudeau to stand up to Donald Trump likely came away disappointed on Monday, as the Canadian prime minister met with the new president for the first time.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thing Canadians expect is for me to come down and lecture another country on how they choose to govern themselves," Trudeau told reporters at a joint press conference, after standing by as Trump gave an unapologetic defence of his controversial travel ban.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Trudeau continued: "My role, our responsibility, is to continue to govern in a such a way that reflects Canadians' approach and be a positive example in the world."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some might have longed for Trudeau to stake out the moral high ground - on Trump's travel ban, his casual misogyny or his bullying rhetoric against allies such as Mexico - Monday's meeting was always going to focus on cold economic realities.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inauguration, Canadian officials have taken every opportunity possible to point to the economic growth - and millions of jobs - which depend on cross-border trade.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'So far from God, so close to the US': Mexico's troubled past with its neighbour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terms of cold realpolitik, the tactic seemed to have paid off: Trump praised the countries' economic ties and implicitly contrasted warm relations with Canada with the festering diplomatic crisis with Mexico.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very outstanding trade relationship with Canada. We'll be tweaking it," Trump told reporters. "It's a much less severe situation than what's taking place on the southern border. On the southern border, for many, many years the transaction was not fair to the United States."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Trump's shock election victory, Trudeau has consistently refrained from directly criticising the president. "It is not the job of a Canadian prime minister to opine on the American electoral process," he told reporters last month when asked if he thought Trump was a misogynist. Analysts point to the Canadian economy to explain his reluctance to take aim at Trump; three-quarters of Canada's exports go to the US and roughly 2.5 million Canadian jobs depend on American trade. Trudeau has instead relied on more subtle means to highlight the differences between Washington and Ottawa. Amid the chaos and uncertainty created by Trump's travel ban, Trudeau fired off a tweet highlighting that Canada stood ready to welcome those "fleeing persecution, terror &amp; war...regardless of your faith".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tweet simply showed the prime minister greeting a Syrian refugee at the Toronto airport, with the hashtag # BienvenueAuCanada - welcome to Canada.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#BienvenueAuCanada                       pic.twitter.com/rUhrIXiFcR - Justin Trudeau (@JustinTrudeau) January 28, 2017</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pointed to other subtle shows of difference during Monday's visit. Much was made of the leaders' first handshake, in which Trudeau held his ground as Trump seemingly attempted to pull the prime minister towards him. Others pointed to Trudeau's use of French throughout the press conference; Trump is not known to speak any foreign languages. Trudeau also used the press conference to highlight the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been brought to Canada in the past year or so without any compromise to the country's security. "Relationship between neighbours are pretty complex," Trudeau noted at one point. "And we won't always agree on everything."</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2017</w:t>
      </w:r>
    </w:p>
    <w:p>
      <w:pPr>
        <w:pStyle w:val="Normal51"/>
      </w:pPr>
    </w:p>
    <w:p>
      <w:pPr>
        <w:pStyle w:val="Normal51"/>
        <w:ind w:left="200"/>
        <w:sectPr>
          <w:type w:val="continuous"/>
          <w:pgMar w:top="840" w:right="1000" w:bottom="840" w:left="1000" w:header="400" w:footer="400"/>
          <w:pgNumType w:fmt="decimal"/>
          <w:cols w:space="720"/>
        </w:sectPr>
      </w:pPr>
      <w:r>
        <w:br/>
      </w:r>
      <w:r>
        <w:pict>
          <v:line id="_x0000_s122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77"/>
          <w:headerReference w:type="default" r:id="rId378"/>
          <w:footerReference w:type="even" r:id="rId379"/>
          <w:footerReference w:type="default" r:id="rId380"/>
          <w:headerReference w:type="first" r:id="rId381"/>
          <w:footerReference w:type="first" r:id="rId382"/>
          <w:pgSz w:w="12240" w:h="15840"/>
          <w:pgMar w:top="840" w:right="1000" w:bottom="840" w:left="1000" w:header="400" w:footer="400"/>
          <w:pgNumType w:fmt="decimal"/>
          <w:cols w:space="720"/>
          <w:titlePg w:val="0"/>
        </w:sectPr>
      </w:pPr>
    </w:p>
    <w:p>
      <w:pPr>
        <w:pStyle w:val="Normal52"/>
      </w:pPr>
      <w:bookmarkStart w:id="102" w:name="Bookmark_52"/>
      <w:bookmarkEnd w:id="102"/>
    </w:p>
    <w:p>
      <w:pPr>
        <w:pStyle w:val="Normal52"/>
      </w:pPr>
      <w:r>
        <w:pict>
          <v:shape id="_x0000_i1229" type="#_x0000_t75" alt="LexisNexis®" style="width:147.75pt;height:30pt">
            <v:imagedata r:id="rId18" o:title=""/>
          </v:shape>
        </w:pict>
      </w:r>
      <w:r>
        <w:cr/>
      </w:r>
    </w:p>
    <w:p>
      <w:pPr>
        <w:pStyle w:val="Heading150"/>
        <w:keepNext w:val="0"/>
        <w:spacing w:after="200" w:line="340" w:lineRule="atLeast"/>
        <w:ind w:left="0" w:right="0" w:firstLine="0"/>
        <w:jc w:val="center"/>
      </w:pPr>
      <w:hyperlink r:id="rId383" w:history="1">
        <w:r>
          <w:rPr>
            <w:rFonts w:ascii="arial" w:eastAsia="arial" w:hAnsi="arial" w:cs="arial"/>
            <w:b/>
            <w:i/>
            <w:strike w:val="0"/>
            <w:color w:val="0077CC"/>
            <w:sz w:val="28"/>
            <w:u w:val="single"/>
            <w:vertAlign w:val="baseline"/>
          </w:rPr>
          <w:t>Biden hits Trump's 'mindless' take on intelligence agencies; Toyota offers polite reply to Trump; Facebook quiet over brutal live video; conservative states consider new 'bathroom bills'; Canada man helps refugees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2017 Friday 1:34 PM GMT</w:t>
      </w:r>
    </w:p>
    <w:p>
      <w:pPr>
        <w:pStyle w:val="Normal52"/>
        <w:keepNext w:val="0"/>
        <w:spacing w:after="0" w:line="240" w:lineRule="atLeast"/>
        <w:ind w:right="0"/>
        <w:jc w:val="both"/>
      </w:pPr>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52"/>
        <w:keepNext w:val="0"/>
        <w:spacing w:before="120" w:after="0" w:line="220" w:lineRule="atLeast"/>
        <w:ind w:left="0" w:right="0" w:firstLine="0"/>
        <w:jc w:val="left"/>
      </w:pPr>
      <w:r>
        <w:br/>
      </w:r>
      <w:r>
        <w:pict>
          <v:shape id="_x0000_i1230" type="#_x0000_t75" style="width:167.98pt;height:30.75pt">
            <v:imagedata r:id="rId20"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Mazin Sidahmed</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1" style="position:absolute;z-index:25176268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scolds Trump for dismissal of agencies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said it was "mindless" for Donald Trump to dismiss intelligence agencies, as the feud between the incoming president and the agencies continues. Speaking on PBS NewsHour on Thursday, the outgoing vice-president said it was "dangerous" to publicly criticize the agencies and claim to know more than they did. "It's like saying I know more about physics than my professor. I didn't read the book, I just know I know more," Biden said. Trump has been locked in a standoff with the country's intelligence agencies over the veracity of reports that the Russian government interfered with the US election. The president-elect will be meeting with intelligence agencies on Friday for a briefing on the issue in what will probably be highly charged encounter. James Clapper, the departing director of national intelligence, told a congressional hearing on Thursday that his analysts "stand more resolutely" than ever by their conclusion on Russian interference, while the president-elect continued to air his suspicions on Twitter. Meanwhile, in Syria, Russian troops have drawn down their forces.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attacks Trump for 'mindless' dismissal of agencies' intelligence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Toyota's polite response to Trump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Japanese carmaker Toyota responded to Trump's criticism on Friday with a polite message stating how much it invests in the US. Trump threatened the manufacturer with a "big border tax" if it didn't build cars in the US, sending its stocks down 3%. Toyota cited the $21.9bn it invests in the US and pointed to 10 US manufacturing sites in its statement aimed at Trump. "Toyota looks forward to collaborating with the Trump administration to serve in the best interests of consumers and the automotive industry," the statement said. Japanese politicians also weighed into the dispute. "Japanese automakers are making significant contributions in terms of jobs in the United States," said Hiroshige Seko, the economy, trade and industry minister. Japanese firms employ more than 800,000 people in the US and contributed $78bn to US exports in 2014, according to the US embassy in Tokyo. In other employment-related news, we're liveblogging the last jobs report of Obama's presidency.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contribute billions to US economy, Toyota politely tells Trump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quiet on brutal live video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has yet to respond to mounting questions on why a brutal video aired on Facebook Live, which has garnered national attention, was not removed. The video shows four people in Chicago - who have been arrested - torturing a man with mental health issues, cutting his scalp with a knife while saying: "Fuck Donald Trump!" and "fuck white people!" Facebook would not comment on whether anybody had reported the video and how long it took to take the video down. A spokeswoman said Facebook did not allow people to glorify crimes or violence. Facebook's policy for taking content down from its site is opaque and has been subject of much debate. Four suspects in the incident have been charged with hate crimes, kidnapping, battery and burglary.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refuses to explain why live torture video wasn't removed sooner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'bathroom bills' in six states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backlash North Carolina received nationally, other conservative states are now working to introduce their own bathroom bills. Six other states - seemingly buoyed by the failed attempt to repeal North Carolina's bill - have introduced or pre-filed bills restricting access to facilities based for their 2017 legislative sessions, according to the National Conference of State Legislatures: Alabama, Kentucky, Missouri, South Carolina, Virginia and Washington. The topic has become a favorite among Christian conservative lawmakers.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furor in North Carolina, six states plan 'bathroom bills' of their own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doubts over Obamacare repeal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Republican party appears to be united in its mission to "repeal and replace" Obamacare, cracks are beginning to show already as some GOP lawmakers raise concern. Senator Rand Paul for instance voted against Wednesday's measure that was the first step in repealing Obamacare, as he was not convinced by the current proposal. Republican senators Lamar Alexander and Susan Collins voted in favor of the bill but were also keen to ensure there was a plan to replace it.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Republicans who are not totally enthusiastic about repealing Obamacare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Canadian executive helps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Estill, a mild-mannered CEO, has spent C$1.5m to bring 200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Canada. In 2015, Estill began working out how he could help with the refugee crisis through a 35-year-old program that allows private citizens to sponsor refugee resettlement. He estimated it would cost C$30,000 to support a family of five in Guelph and he could support 50 families. Forty-seven families have come so far and another 11 are expected in the coming months. Now a whole organization has formed around them in Guelph.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Canadian who spent C$1.5m to rescue more than 200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Teaching Jeff Sessions Voting Rights Act history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Democratic senator Dick Durbin met Trump's controversial pick for attorney general on Wednesday, he gave him a copy of Carol Anderson's book White Rage. Writing for the Guardian, Anderson says she hopes Sessions reads the book to learn the history of the Voting Rights Act in this country, as she details how he has opposed efforts to prevent voter suppression during his time in the Senate.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Sessions now has my book 'White Rage'. Will he read it?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Picks for the NFL playoffs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Guardian's regular season Pick Six contest has ended, the Pick the Playoffs can begin.  Make your predictions below the line.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NFL playoff predictions: Russell Wilson to lead Seahawks to victory over Lions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case you missed it...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$20m was seized from under a mattress in the Massachusetts home of a man arrested by police in a money-laundering bust. The man was associated with a pyramid scheme to sell voice-over-internet telephone services.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Millions under a mattress: US agents find $20m in cash after fraud raid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2017</w:t>
      </w:r>
    </w:p>
    <w:p>
      <w:pPr>
        <w:pStyle w:val="Normal52"/>
      </w:pPr>
    </w:p>
    <w:p>
      <w:pPr>
        <w:pStyle w:val="Normal52"/>
        <w:ind w:left="200"/>
        <w:sectPr>
          <w:type w:val="continuous"/>
          <w:pgMar w:top="840" w:right="1000" w:bottom="840" w:left="1000" w:header="400" w:footer="400"/>
          <w:pgNumType w:fmt="decimal"/>
          <w:cols w:space="720"/>
        </w:sectPr>
      </w:pPr>
      <w:r>
        <w:br/>
      </w:r>
      <w:r>
        <w:pict>
          <v:line id="_x0000_s123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84"/>
          <w:headerReference w:type="default" r:id="rId385"/>
          <w:footerReference w:type="even" r:id="rId386"/>
          <w:footerReference w:type="default" r:id="rId387"/>
          <w:headerReference w:type="first" r:id="rId388"/>
          <w:footerReference w:type="first" r:id="rId389"/>
          <w:pgSz w:w="12240" w:h="15840"/>
          <w:pgMar w:top="840" w:right="1000" w:bottom="840" w:left="1000" w:header="400" w:footer="400"/>
          <w:pgNumType w:fmt="decimal"/>
          <w:cols w:space="720"/>
          <w:titlePg w:val="0"/>
        </w:sectPr>
      </w:pPr>
    </w:p>
    <w:p>
      <w:pPr>
        <w:pStyle w:val="Normal53"/>
      </w:pPr>
      <w:bookmarkStart w:id="104" w:name="Bookmark_53"/>
      <w:bookmarkEnd w:id="104"/>
    </w:p>
    <w:p>
      <w:pPr>
        <w:pStyle w:val="Normal53"/>
      </w:pPr>
      <w:r>
        <w:pict>
          <v:shape id="_x0000_i1233" type="#_x0000_t75" alt="LexisNexis®" style="width:147.75pt;height:30pt">
            <v:imagedata r:id="rId18" o:title=""/>
          </v:shape>
        </w:pict>
      </w:r>
      <w:r>
        <w:cr/>
      </w:r>
    </w:p>
    <w:p>
      <w:pPr>
        <w:pStyle w:val="Heading151"/>
        <w:keepNext w:val="0"/>
        <w:spacing w:after="200" w:line="340" w:lineRule="atLeast"/>
        <w:ind w:left="0" w:right="0" w:firstLine="0"/>
        <w:jc w:val="center"/>
      </w:pPr>
      <w:hyperlink r:id="rId390" w:history="1">
        <w:r>
          <w:rPr>
            <w:rFonts w:ascii="arial" w:eastAsia="arial" w:hAnsi="arial" w:cs="arial"/>
            <w:b/>
            <w:i/>
            <w:strike w:val="0"/>
            <w:color w:val="0077CC"/>
            <w:sz w:val="28"/>
            <w:u w:val="single"/>
            <w:vertAlign w:val="baseline"/>
          </w:rPr>
          <w:t>Where Theresa May's stance on refugees takes us</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2016 Wednesday 6:01 PM GMT</w:t>
      </w:r>
    </w:p>
    <w:p>
      <w:pPr>
        <w:pStyle w:val="Normal53"/>
        <w:keepNext w:val="0"/>
        <w:spacing w:after="0" w:line="240" w:lineRule="atLeast"/>
        <w:ind w:right="0"/>
        <w:jc w:val="both"/>
      </w:pPr>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53"/>
        <w:keepNext w:val="0"/>
        <w:spacing w:before="120" w:after="0" w:line="220" w:lineRule="atLeast"/>
        <w:ind w:left="0" w:right="0" w:firstLine="0"/>
        <w:jc w:val="left"/>
      </w:pPr>
      <w:r>
        <w:br/>
      </w:r>
      <w:r>
        <w:pict>
          <v:shape id="_x0000_i1234" type="#_x0000_t75" style="width:167.98pt;height:30.75pt">
            <v:imagedata r:id="rId20"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35" style="position:absolute;z-index:25176473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posturing to the UN on uncontrolled migration ( May refuses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20 September) was a little bit like a serial adulterer giving a lecture on the merits of fidelity in marriage. I'm surprised she didn't get bottled off stage. First, Mrs May failed to reach UK targets on immigration during her time as home secretary. So, a case of the pot calling the kettle black. Second, the refugee crisis that she refers to is largely a consequence of UK foreign policy. In 2007, the UN estimated that the Iraq war caused 2 million people to flee the conflict. This year,the UN estimated that 4.8 million had fled Syria. More than that fled Afghanistan during the UK's period of intervention.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Surprisingly, dropping bombs upon people causes them to run away. Perhaps Mrs May should dwell upon that fact, rather than lecturing the UN about the differences between refugees and economic migrants. Paul DodenhoffLeyland, Lancashire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"polite and gentle" boy killed attempting to climb on to a lorry last Friday ( Report, 20 September) could have been the child I met while volunteering in the Calais migrant camp last month.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teaching English, as part of Care4Calais's outreach scheme. He was small for his age and his eyes were red with tiredness and tear gas. He explained that each night he climbed trees in order to jump down on to the lorries. He would cut the tarpaulin in a vain attempt to evade the heat sensors and sniffer dogs. Each night he would be returned to the camp, often after a beating from the police. Walls and fences will not keep desperate people out (including unaccompanied children); surely we have a moral responsibility to at the very least let the children in. There must be no more deaths. Simon Shaw Vice president, Redbridge Teachers' Association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Canada meets target to resettle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Patrick Kingsley ( Opinion, 20 September) knows more than most what Theresa May's asylum/refugee policies are all about: keep them out. This guided her through her Home Office days. She could reflect on what is happening in Canada, where Justin Trudeau's government has settled 30,000 Syrians, mostly families, mostly welcomed and sponsored by Canadian families. In the UK many people have offered to do the same, but Mrs May won't allow this to happen, even when people have offered full housing and financial support. Doesn't matter what is happening in Syria or elsewhere - "keep them out and leave it to others" is the voice inside Mrs May's head, a voice not susceptible to humanitarian considerations. Bruce Ross-SmithOxford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real challenge facing world leaders attending President Obama's summit on refugees ( Report, 19 September) is tackling the root causes of migration, not just the effects. By ignoring the state-sponsored violence in countries such as Sudan (the source of the third-largest group arriving in the UK) our leaders seek a sticking plaster rather than a cure.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concerning is the UK's involvement in the so-called Khartoum process, whereby Europe aims to prevent Sudan's refugees from reaching Libya and the Mediterranean. If we turn a blind eye to Sudan's record of ethnically cleansing its non-Arab and non-Muslim citizens, refugees will continue to seek sanctuary - and are allowed to do so under international law. Were Sudan's government to be persuaded to stop bombing and oppressing its own civilians, they would be more likely to stay there. By too often appeasing Sudan's leaders, we have guaranteed that thousands of Sudanese will continue to seek refuge with their former colonial rulers. Olivia WarhamDirector, Waging Peace</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2016</w:t>
      </w:r>
    </w:p>
    <w:p>
      <w:pPr>
        <w:pStyle w:val="Normal53"/>
      </w:pPr>
    </w:p>
    <w:p>
      <w:pPr>
        <w:pStyle w:val="Normal53"/>
        <w:ind w:left="200"/>
        <w:sectPr>
          <w:type w:val="continuous"/>
          <w:pgMar w:top="840" w:right="1000" w:bottom="840" w:left="1000" w:header="400" w:footer="400"/>
          <w:pgNumType w:fmt="decimal"/>
          <w:cols w:space="720"/>
        </w:sectPr>
      </w:pPr>
      <w:r>
        <w:br/>
      </w:r>
      <w:r>
        <w:pict>
          <v:line id="_x0000_s1236"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91"/>
          <w:headerReference w:type="default" r:id="rId392"/>
          <w:footerReference w:type="even" r:id="rId393"/>
          <w:footerReference w:type="default" r:id="rId394"/>
          <w:headerReference w:type="first" r:id="rId395"/>
          <w:footerReference w:type="first" r:id="rId396"/>
          <w:pgSz w:w="12240" w:h="15840"/>
          <w:pgMar w:top="840" w:right="1000" w:bottom="840" w:left="1000" w:header="400" w:footer="400"/>
          <w:pgNumType w:fmt="decimal"/>
          <w:cols w:space="720"/>
          <w:titlePg w:val="0"/>
        </w:sectPr>
      </w:pPr>
    </w:p>
    <w:p>
      <w:pPr>
        <w:pStyle w:val="Normal54"/>
      </w:pPr>
      <w:bookmarkStart w:id="106" w:name="Bookmark_54"/>
      <w:bookmarkEnd w:id="106"/>
    </w:p>
    <w:p>
      <w:pPr>
        <w:pStyle w:val="Normal54"/>
      </w:pPr>
      <w:r>
        <w:pict>
          <v:shape id="_x0000_i1237" type="#_x0000_t75" alt="LexisNexis®" style="width:147.75pt;height:30pt">
            <v:imagedata r:id="rId18" o:title=""/>
          </v:shape>
        </w:pict>
      </w:r>
      <w:r>
        <w:cr/>
      </w:r>
    </w:p>
    <w:p>
      <w:pPr>
        <w:pStyle w:val="Heading152"/>
        <w:keepNext w:val="0"/>
        <w:spacing w:after="200" w:line="340" w:lineRule="atLeast"/>
        <w:ind w:left="0" w:right="0" w:firstLine="0"/>
        <w:jc w:val="center"/>
      </w:pPr>
      <w:hyperlink r:id="rId397" w:history="1">
        <w:r>
          <w:rPr>
            <w:rFonts w:ascii="arial" w:eastAsia="arial" w:hAnsi="arial" w:cs="arial"/>
            <w:b/>
            <w:i/>
            <w:strike w:val="0"/>
            <w:color w:val="0077CC"/>
            <w:sz w:val="28"/>
            <w:u w:val="single"/>
            <w:vertAlign w:val="baseline"/>
          </w:rPr>
          <w:t>Corrections and clarifications; Leigh Day | Short money | Flerovium</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2016 Monday 9:00 PM GMT</w:t>
      </w:r>
    </w:p>
    <w:p>
      <w:pPr>
        <w:pStyle w:val="Normal54"/>
        <w:keepNext w:val="0"/>
        <w:spacing w:after="0" w:line="240" w:lineRule="atLeast"/>
        <w:ind w:right="0"/>
        <w:jc w:val="both"/>
      </w:pPr>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54"/>
        <w:keepNext w:val="0"/>
        <w:spacing w:before="120" w:after="0" w:line="220" w:lineRule="atLeast"/>
        <w:ind w:left="0" w:right="0" w:firstLine="0"/>
        <w:jc w:val="left"/>
      </w:pPr>
      <w:r>
        <w:br/>
      </w:r>
      <w:r>
        <w:pict>
          <v:shape id="_x0000_i1238" type="#_x0000_t75" style="width:167.98pt;height:30.75pt">
            <v:imagedata r:id="rId20"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Corrections and clarifications column editor</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39" style="position:absolute;z-index:25176678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article about the defence secretary, Michael Fallon, accusing the Labour party of being a threat to the UK's security after Emily Thornberry's appointment as shadow defence secretary ( Party 'a threat to UK security', 7 January, page 6) said the law firm Leigh Day had "brought false claims of murder against British soldiers fighting in Iraq". To clarify: the firm faces complaints about its handling of legal challenges brought by Iraqi detainees against the Ministry of Defence, although the case has yet to be heard by the Solicitors Disciplinary Tribunal, which could decide that there is no case to answer.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editing error resulted in a front-page article about Labour party funding referring to payments to opposition parties to help them carry out their parliamentary functions as short money. That should have been Short money. It takes its name from Ted Short, the Labour leader of the House of Commons who introduced the payments in 1975 ( Labour fears £6m funding crisis, 11 January).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periodic table that accompanied an article ( The new periodic table. Explained!, 5 January, page 10, G2) gave the chemical symbol of Fi for flerovium. That should have been Fl.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Other recently corrected articles include: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Canadian prime minister Justin Trudeau condemns attack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2016</w:t>
      </w:r>
    </w:p>
    <w:p>
      <w:pPr>
        <w:pStyle w:val="Normal54"/>
      </w:pPr>
    </w:p>
    <w:p>
      <w:pPr>
        <w:pStyle w:val="Normal54"/>
        <w:ind w:left="200"/>
        <w:sectPr>
          <w:type w:val="continuous"/>
          <w:pgMar w:top="840" w:right="1000" w:bottom="840" w:left="1000" w:header="400" w:footer="400"/>
          <w:pgNumType w:fmt="decimal"/>
          <w:cols w:space="720"/>
        </w:sectPr>
      </w:pPr>
      <w:r>
        <w:br/>
      </w:r>
      <w:r>
        <w:pict>
          <v:line id="_x0000_s124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98"/>
          <w:headerReference w:type="default" r:id="rId399"/>
          <w:footerReference w:type="even" r:id="rId400"/>
          <w:footerReference w:type="default" r:id="rId401"/>
          <w:headerReference w:type="first" r:id="rId402"/>
          <w:footerReference w:type="first" r:id="rId403"/>
          <w:pgSz w:w="12240" w:h="15840"/>
          <w:pgMar w:top="840" w:right="1000" w:bottom="840" w:left="1000" w:header="400" w:footer="400"/>
          <w:pgNumType w:fmt="decimal"/>
          <w:cols w:space="720"/>
          <w:titlePg w:val="0"/>
        </w:sectPr>
      </w:pPr>
    </w:p>
    <w:p>
      <w:pPr>
        <w:pStyle w:val="Normal55"/>
      </w:pPr>
      <w:bookmarkStart w:id="108" w:name="Bookmark_55"/>
      <w:bookmarkEnd w:id="108"/>
    </w:p>
    <w:p>
      <w:pPr>
        <w:pStyle w:val="Normal55"/>
      </w:pPr>
      <w:r>
        <w:pict>
          <v:shape id="_x0000_i1241" type="#_x0000_t75" alt="LexisNexis®" style="width:147.75pt;height:30pt">
            <v:imagedata r:id="rId18" o:title=""/>
          </v:shape>
        </w:pict>
      </w:r>
      <w:r>
        <w:cr/>
      </w:r>
    </w:p>
    <w:p>
      <w:pPr>
        <w:pStyle w:val="Heading153"/>
        <w:keepNext w:val="0"/>
        <w:spacing w:after="200" w:line="340" w:lineRule="atLeast"/>
        <w:ind w:left="0" w:right="0" w:firstLine="0"/>
        <w:jc w:val="center"/>
      </w:pPr>
      <w:hyperlink r:id="rId404" w:history="1">
        <w:r>
          <w:rPr>
            <w:rFonts w:ascii="arial" w:eastAsia="arial" w:hAnsi="arial" w:cs="arial"/>
            <w:b/>
            <w:i/>
            <w:strike w:val="0"/>
            <w:color w:val="0077CC"/>
            <w:sz w:val="28"/>
            <w:u w:val="single"/>
            <w:vertAlign w:val="baseline"/>
          </w:rPr>
          <w:t>George Christensen tries to put pressure on Labor over Syrian refugee settlement; Government confirms LNP backbencher has been given an assurance that no refugees will be resettled in his electorate, while Labor candidate challenged to make same commitment</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2016 Wednesday 5:07 AM GMT</w:t>
      </w:r>
    </w:p>
    <w:p>
      <w:pPr>
        <w:pStyle w:val="Normal55"/>
        <w:keepNext w:val="0"/>
        <w:spacing w:after="0" w:line="240" w:lineRule="atLeast"/>
        <w:ind w:right="0"/>
        <w:jc w:val="both"/>
      </w:pPr>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55"/>
        <w:keepNext w:val="0"/>
        <w:spacing w:before="120" w:after="0" w:line="220" w:lineRule="atLeast"/>
        <w:ind w:left="0" w:right="0" w:firstLine="0"/>
        <w:jc w:val="left"/>
      </w:pPr>
      <w:r>
        <w:br/>
      </w:r>
      <w:r>
        <w:pict>
          <v:shape id="_x0000_i1242" type="#_x0000_t75" style="width:167.98pt;height:30.75pt">
            <v:imagedata r:id="rId20"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Chan</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3" style="position:absolute;z-index:25176883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assistant minister for multicultural affairs, Craig Laundy, has assured LNP member George Christensen that no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settled in his region of Mackay after the outspoken backbencher complained about the unemployment rate there.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attempt to increase pressure on Labor ahead of the 2 July election, Christensen challenged the Labor candidate, Frank Gilbert, to make the same assurances.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Christensen's comments came as the Labor leader, Bill Shorten, campaigned in his electorate of Dawson. Gilbert's wife, Julieanne Gilbert, is the Labor state member for Mackay.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Mrs Gilbert has repeatedly stated that she wants to see some of the 3,500 refugees that may be settled in Queensland come to the Mackay region, I ask Mr Gilbert to be straight with Mackay people and state his position," Christensen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has been campaigning with the education minister, Kate Ellis, and his candidates in north Queensland for the first three days of the marathon election campaign.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Labor has sought to focus on education, Shorten has had to answer difficult questions on Labor's asylum seeker policy this week after his Melbourne candidate, Sophie Ismail, questioned her party's stance on the issue.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said the people of Dawson were sick of Christensen's divisiveness and said he believed the community was welcoming. "People have had enough of Christensen's grandstanding," Gilbert said. But he reiterated support for Labor's turn back policy, combined with the humane resettlement of asylum seekers who apply through the proper processes.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Malcolm Turnbull was campaigning in western Sydney with Fiona Scott in the morning. But he eventually abandoned a planned street walk after Scott was asked whether she voted for Tony Abbott or Malcolm Turnbull in the leadership ballot. Scott has been abandoned by some of her volunteers because she allegedly voted for Turnbull.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Malcolm Turnbull in Lindsay: babies, battlers and the spectre of a PM past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has sought to keep the asylum seeker issue in the news to capitalise on Labor's discomfort.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Christensen today quoted Laundy as ruling out any of the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settling in the area, saying that any settlements would take place where there are refugee services.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reply to me Mr Laundy clearly stated: 'Sarina is not currently a designated settlement location' and 'decisions on settlement locations are still being finalised, however the locations are expected to align with those where settlement service providers are already operating.'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Laundy's office confirmed that the comments were accurate but would not comment any further.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Shorten spent the morning at Beaconsfield state school to highlight Labor's commitment to the Gonski funding in Christensen's seat of Dawson.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then did a street walk at North Ward shopping centre back in Mackay in the electorate of Herbert, held by the LNP MP Ewen Jones.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Jenny Gaylard, shopping centre manager, told Shorten the biggest issue in Townsville was unemployment. She said her son-in-law was unemployed, while her son was on short-term contacts with no job security.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27, he would like to have a house, get married and have children, but there is no security," she said.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daughter is in the vocational training centre, which she said had been hit by cutbacks.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Gaylard said she had not made up her mind which way she would vote but would assess the policies. She rejected the tag swinging voter.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 to think I think about the policies and whether they suit the times". </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2016</w:t>
      </w:r>
    </w:p>
    <w:p>
      <w:pPr>
        <w:pStyle w:val="Normal55"/>
      </w:pPr>
    </w:p>
    <w:p>
      <w:pPr>
        <w:pStyle w:val="Normal55"/>
        <w:ind w:left="200"/>
        <w:sectPr>
          <w:type w:val="continuous"/>
          <w:pgMar w:top="840" w:right="1000" w:bottom="840" w:left="1000" w:header="400" w:footer="400"/>
          <w:pgNumType w:fmt="decimal"/>
          <w:cols w:space="720"/>
        </w:sectPr>
      </w:pPr>
      <w:r>
        <w:br/>
      </w:r>
      <w:r>
        <w:pict>
          <v:line id="_x0000_s124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05"/>
          <w:headerReference w:type="default" r:id="rId406"/>
          <w:footerReference w:type="even" r:id="rId407"/>
          <w:footerReference w:type="default" r:id="rId408"/>
          <w:headerReference w:type="first" r:id="rId409"/>
          <w:footerReference w:type="first" r:id="rId410"/>
          <w:pgSz w:w="12240" w:h="15840"/>
          <w:pgMar w:top="840" w:right="1000" w:bottom="840" w:left="1000" w:header="400" w:footer="400"/>
          <w:pgNumType w:fmt="decimal"/>
          <w:cols w:space="720"/>
          <w:titlePg w:val="0"/>
        </w:sectPr>
      </w:pPr>
    </w:p>
    <w:p>
      <w:pPr>
        <w:pStyle w:val="Normal56"/>
      </w:pPr>
      <w:bookmarkStart w:id="110" w:name="Bookmark_56"/>
      <w:bookmarkEnd w:id="110"/>
    </w:p>
    <w:p>
      <w:pPr>
        <w:pStyle w:val="Normal56"/>
      </w:pPr>
      <w:r>
        <w:pict>
          <v:shape id="_x0000_i1245" type="#_x0000_t75" alt="LexisNexis®" style="width:147.75pt;height:30pt">
            <v:imagedata r:id="rId18" o:title=""/>
          </v:shape>
        </w:pict>
      </w:r>
      <w:r>
        <w:cr/>
      </w:r>
    </w:p>
    <w:p>
      <w:pPr>
        <w:pStyle w:val="Heading154"/>
        <w:keepNext w:val="0"/>
        <w:spacing w:after="200" w:line="340" w:lineRule="atLeast"/>
        <w:ind w:left="0" w:right="0" w:firstLine="0"/>
        <w:jc w:val="center"/>
      </w:pPr>
      <w:hyperlink r:id="rId411" w:history="1">
        <w:r>
          <w:rPr>
            <w:rFonts w:ascii="arial" w:eastAsia="arial" w:hAnsi="arial" w:cs="arial"/>
            <w:b/>
            <w:i/>
            <w:strike w:val="0"/>
            <w:color w:val="0077CC"/>
            <w:sz w:val="28"/>
            <w:u w:val="single"/>
            <w:vertAlign w:val="baseline"/>
          </w:rPr>
          <w:t>Britain should resettle 3,000 refugee children, MPs say; International development committee says more must be done to prevent children falling victim to child labour Donate to the Guardian's charity appeal for refugees</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7:33 AM GMT</w:t>
      </w:r>
    </w:p>
    <w:p>
      <w:pPr>
        <w:pStyle w:val="Normal56"/>
        <w:keepNext w:val="0"/>
        <w:spacing w:after="0" w:line="240" w:lineRule="atLeast"/>
        <w:ind w:right="0"/>
        <w:jc w:val="both"/>
      </w:pPr>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56"/>
        <w:keepNext w:val="0"/>
        <w:spacing w:before="120" w:after="0" w:line="220" w:lineRule="atLeast"/>
        <w:ind w:left="0" w:right="0" w:firstLine="0"/>
        <w:jc w:val="left"/>
      </w:pPr>
      <w:r>
        <w:br/>
      </w:r>
      <w:r>
        <w:pict>
          <v:shape id="_x0000_i1246" type="#_x0000_t75" style="width:167.98pt;height:30.75pt">
            <v:imagedata r:id="rId20"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47" style="position:absolute;z-index:25177088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should welcome 3,000 lone children from Europe on top of its Syrian refugee resettlement programme, the international development committee has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calls for more to be done to prevent children becoming victims of child labour in the near permanent refugee camps on the border of Syria. The report warns: "We are very concerned about the plight of unaccompanied refugee children in Europe, particularly as reports suggest they are falling prey to people traffickers."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promised to make a decision on taking more unaccompanied children in Europe, but no announcement is imminent.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points out that 7.6 million Syrian children - within and outside the country - need humanitarian assistance, close to 80% of Syria's child population, and many are now at risk of child labour with its associated health and education risks, early marriage, sexual abuse, and risk of early pregnancy.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752,000 school-age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still not participating in either formal or informal education.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has led calls for 3,000 refugee children living alone in Europe to be resettled in the UK, and the campaign has been backed by Liberal Democrat leader Tim Farron, who called on the government to to offer safe haven to unaccompanied children.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development committee, chaired by the Labour MP Stephen Twigg, said: "We are very concerned about the plight of unaccompanied refugee children in Europe, particularly as reports suggest they are falling prey to people traffickers."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refused to take part in any major EU-wide resettlement schemes for refugees who have arrived in Europe and the committee says it is best that the bulk of refugees be taken from camps around Syria rather than those who have travelled to Europe through dangerous refugees routes.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published in November showed that about a fifth of the 800,000 people who had arrived by sea were children.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Twigg said: "Having survived the treacherous journey, there is a grave possibility that unaccompanied children become the victims of people traffickers who force them into prostitution, child labour and the drugs trade. This is an issue of utmost urgency."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urges the government to be prepared for the possibility that the speed of resettlements may take on greater urgency and its timetable for taking 20,000 refugees from camp will have to be sped up.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says: "The government should also explore urgently how to better harness the substantial goodwill and offers of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from local community groups within the UK seeking to support refugees settled here."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praised for its financial response to the humanitarian crisis in Syria, with the UK providing the second highest level of bilateral funding at £1.1bn, while it singles out France and Italy as two countries that have failed to contribute their fair share.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underlines the scale of the disruption to the countries bordering Syria, pointing out that Lebanon's population is now close to the levels previously projected for 2050, with the refugee influx the equivalent to the UK accommodating nearly 14 million refugees. The total fiscal impact of the crisis on Jordan in 2015 is expected to stand at $2.07bn (£1.41bn).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warns that the lack of access to legal work means many refugees are forced into jobs in the "informal" sector, which is often associated with poor employment conditions, lack of schooling and increased poverty.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International Development has argued it is very hard to change the local labour markets by allowing refugees to take on paid work, but is exploring ways in which jobs could be provided.</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56"/>
      </w:pPr>
    </w:p>
    <w:p>
      <w:pPr>
        <w:pStyle w:val="Normal56"/>
        <w:ind w:left="200"/>
        <w:sectPr>
          <w:type w:val="continuous"/>
          <w:pgMar w:top="840" w:right="1000" w:bottom="840" w:left="1000" w:header="400" w:footer="400"/>
          <w:pgNumType w:fmt="decimal"/>
          <w:cols w:space="720"/>
        </w:sectPr>
      </w:pPr>
      <w:r>
        <w:br/>
      </w:r>
      <w:r>
        <w:pict>
          <v:line id="_x0000_s124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12"/>
          <w:headerReference w:type="default" r:id="rId413"/>
          <w:footerReference w:type="even" r:id="rId414"/>
          <w:footerReference w:type="default" r:id="rId415"/>
          <w:headerReference w:type="first" r:id="rId416"/>
          <w:footerReference w:type="first" r:id="rId417"/>
          <w:pgSz w:w="12240" w:h="15840"/>
          <w:pgMar w:top="840" w:right="1000" w:bottom="840" w:left="1000" w:header="400" w:footer="400"/>
          <w:pgNumType w:fmt="decimal"/>
          <w:cols w:space="720"/>
          <w:titlePg w:val="0"/>
        </w:sectPr>
      </w:pPr>
    </w:p>
    <w:p>
      <w:pPr>
        <w:pStyle w:val="Normal57"/>
      </w:pPr>
      <w:bookmarkStart w:id="112" w:name="Bookmark_57"/>
      <w:bookmarkEnd w:id="112"/>
    </w:p>
    <w:p>
      <w:pPr>
        <w:pStyle w:val="Normal57"/>
      </w:pPr>
      <w:r>
        <w:pict>
          <v:shape id="_x0000_i1249" type="#_x0000_t75" alt="LexisNexis®" style="width:147.75pt;height:30pt">
            <v:imagedata r:id="rId18" o:title=""/>
          </v:shape>
        </w:pict>
      </w:r>
      <w:r>
        <w:cr/>
      </w:r>
    </w:p>
    <w:p>
      <w:pPr>
        <w:pStyle w:val="Heading155"/>
        <w:keepNext w:val="0"/>
        <w:spacing w:after="200" w:line="340" w:lineRule="atLeast"/>
        <w:ind w:left="0" w:right="0" w:firstLine="0"/>
        <w:jc w:val="center"/>
      </w:pPr>
      <w:hyperlink r:id="rId418" w:history="1">
        <w:r>
          <w:rPr>
            <w:rFonts w:ascii="arial" w:eastAsia="arial" w:hAnsi="arial" w:cs="arial"/>
            <w:b/>
            <w:i/>
            <w:strike w:val="0"/>
            <w:color w:val="0077CC"/>
            <w:sz w:val="28"/>
            <w:u w:val="single"/>
            <w:vertAlign w:val="baseline"/>
          </w:rPr>
          <w:t>Front: In the border towns, a brisk business in Syrian brides</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2014 Tuesday</w:t>
      </w:r>
    </w:p>
    <w:p>
      <w:pPr>
        <w:pStyle w:val="Normal57"/>
        <w:keepNext w:val="0"/>
        <w:spacing w:after="0" w:line="240" w:lineRule="atLeast"/>
        <w:ind w:right="0"/>
        <w:jc w:val="both"/>
      </w:pPr>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57"/>
        <w:keepNext w:val="0"/>
        <w:spacing w:before="120" w:after="0" w:line="220" w:lineRule="atLeast"/>
        <w:ind w:left="0" w:right="0" w:firstLine="0"/>
        <w:jc w:val="left"/>
      </w:pPr>
      <w:r>
        <w:br/>
      </w:r>
      <w:r>
        <w:pict>
          <v:shape id="_x0000_i1250" type="#_x0000_t75" style="width:186.73pt;height:33pt">
            <v:imagedata r:id="rId63"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HOME PAGES; Pg. 1</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1280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Constanze Letsch in Reyhanli</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1" style="position:absolute;z-index:25177292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usually mean brisk business for Turkish hairdressers. In Reyhanli, on the Syrian border, a small shop is bustling with excited future brides and their relatives waiting to be styled for weddings and engagement parties.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Hatice Utku, is perming the hair of a woman who looks unusually sombre. Unlike the other customers, she is not accompanied by family members. "A Syrian bride," Utku explains, sounding slightly disgruntled. "We are getting a lot of those now." One of her colleagues chips in: "They are stealing our husbands."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three days since Aminah, 27, from Idlib in Syria, first met her 43-year-old Turkish husband-to-be through a matchmaker. "He divorced his first wife and wanted to marry again," Aminah says timidly. "He has a house and a job in Ankara. My family in Syria has nothing left. He will provide for me."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fiance, a businessman from Ankara, paid about 3,000 Turkish lira (£828) for the introduction to his bride, plus 5,000TL for expenses. The couple communicate through a translator. "He will learn Arabic," Aminah says. "I am happy, I guess. I don't know."</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Aminah is one of an increasing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opt to marry Turkish men. Women's rights groups are worried: "A lot of women agree to these marriages out of desperation. All they think about is how to feed their family. These arrangements might seem like the only way out, and men exploit this," says one activist from Gaziantep. "At the same time, local women feel helpless and anxious about their families breaking apart. Women on both sides of the border become victims this way."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Kilis, a town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outnumber local people, a 43-year-old Syrian woman says aid workers from a faith-based charity pressured her to marry her daughter to a Turkish government official, saying the man was charitable, had "donated many biscuits" and that "she should be grateful for such a good offer".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Mohamed Assaf, who works at a medical centre in Kilis, says almost 4,000 Syrian women have married Turkish men in the town since he arrived in 2012. Dr Reemah Nana, a gynaecologist at the clinic, says patients with Turkish husbands sometimes complain about domestic violence, but in general, marriages are happy. Asked about sexual abuse, she concedes: "We hear of cases, but most women don't want to talk about it."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authorities put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country at nearly 1 million, a figure projected to rise by the end of the year to 1.4 million. According to the UN high commissioner for refugees (UNHCR), women and children constitute 75% of refugees in Turkey, with under-18s accounting for 50%. In a 2013 report, the Turkish Disaster and Emergency Management Presidency stated that roughly a fifth of heads of household - inside and outside refugee camps - were women. Human rights groups have repeatedly pointed out that women refugees from Syria are especially vulnerable, and that many face rape, sexual abuse and harassment.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Aminah entered Turkey illegally and without a valid passport, making it impossible to register her marriage. The ceremony will be a religious one, performed by an imam, thus leaving her without any protection or rights in the event of a separation or her spouse's death. According to Kemal Dilsiz, a matchmaker in a village close to the Syrian border, most Syrian women who marry Turks do so without legal registration. "None of these weddings are official since none of the women have passports," he says.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women that Dilsiz "introduces" to his Turkish customers usually come across the river Orontes, on floats, at 100TL a ride. "I married off around 60 Syrian girls," he says, not without pride. "Men from all over Turkey call me, looking for a wife from Syria. They say Syrian women are more loyal, that they don't talk back."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Paid matchmaking, illegal in Turkey, is a thriving business in the provinces bordering Syria. According to a hotel worker in Antakya, marriage tourism is common. "We have male Turkish guests from all over the country," he says. "They come to look for a Syrian wife."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trafficking and all problems associated with it - abuse, rape and exploitation - have increased since 2012," says the women's rights activist. "We hear of more and more cases of 'temporary marriages', basically sex work, but women are afraid to talk about this openly. It is worrying that the idea of temporary marriages is now being normalised in Turkey. It puts the veneer of respectability and religious approval on sexual abuse and exploitation."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Dilsiz introduces girls to any man who can pay: "It costs 4,000TL for me to arrange a meeting. Then there are the men on the Syrian side, the wedding, the car - all in all it would cost you around 10,000TL to get married to a Syrian girl." He claims that Syrian marriage impostors have damaged his reputation, and that he has been hesitant to suggest a "serious bride" for a while. "But if you don't mind running that risk, I can get you a Syrian woman right now," he says. "You can marry her for a few months, if that's what you want."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a non-governmental organisation in Kilis, several women wait for the daily distribution of nappies and food, discussing wedding plans for their daughters. Hanan, 45, says her 23-year-old daughter will become the second wife of a 35-year-old Turk. "He promised to do the house and his car in her name. She will be better off that way."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human rights groups warn that polygamy, outlawed in Turkey almost a century ago but still practised in conservative rural areas in south-eastern Anatolia, is on the rise. Second, third, or even fourth wives - called kuma in Turkish - lack legal protection and are especially vulnerable to abuse.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Fatma, 28, from Aleppo province, married her Turkish husband three months ago. She is his second wife. "His first wife is ill and does not want to have any more children," she says. Fatma is pregnant with her husband's seventh child. "I am happy. His first wife is nice to me, she says she is glad that I am here to help her. We share all the housework." She pauses. "Though it's hard to share the man you love with another woman, but what can I do? It's fate."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Resentment is growing. Women in border towns and cities accuse Syrian women of luring away their husbands, saying their spouses routinely threaten them with taking a Syrian wife.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hair salon in Reyhanli, several local women express their anger. "Syrian women have broken up many families here," says Kadriye, 36. "Our husbands have become real beasts since the Syrians came. The men now make all kinds of excuses to bring in a second wife. They threaten us because of the smallest things: the food, the housekeeping, anything. Some take wives the age of their daughters."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Hatice Utku, the hairdresser, nods. "Domestic violence has increased, too. Women put up with anything nowadays, just to hang on to their husbands."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women's rights activist from Gaziantep explains: "Local women are anxious. The constant fear of losing their husbands puts a lot of pressure on them. Domestic violence, threats, psychological pressure and abuse from their spouses have increased. We notice a rise in mental illness, especially depression, but the topic is not being addressed by the authorities."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her organisation tries to assist Turkish and Syrian women: "We do house visits. We try to convince them to put the blame where it belongs. In order to counter this male opportunism, women from both sides of the border need to stick together."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names have been changed.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shop in the town of Reyhanli, Turkey, where many Syrians have taken refuge</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2014</w:t>
      </w:r>
    </w:p>
    <w:p>
      <w:pPr>
        <w:pStyle w:val="Normal57"/>
      </w:pPr>
    </w:p>
    <w:p>
      <w:pPr>
        <w:pStyle w:val="Normal57"/>
        <w:ind w:left="200"/>
        <w:sectPr>
          <w:type w:val="continuous"/>
          <w:pgMar w:top="840" w:right="1000" w:bottom="840" w:left="1000" w:header="400" w:footer="400"/>
          <w:pgNumType w:fmt="decimal"/>
          <w:cols w:space="720"/>
        </w:sectPr>
      </w:pPr>
      <w:r>
        <w:br/>
      </w:r>
      <w:r>
        <w:pict>
          <v:line id="_x0000_s125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19"/>
          <w:headerReference w:type="default" r:id="rId420"/>
          <w:footerReference w:type="even" r:id="rId421"/>
          <w:footerReference w:type="default" r:id="rId422"/>
          <w:headerReference w:type="first" r:id="rId423"/>
          <w:footerReference w:type="first" r:id="rId424"/>
          <w:pgSz w:w="12240" w:h="15840"/>
          <w:pgMar w:top="840" w:right="1000" w:bottom="840" w:left="1000" w:header="400" w:footer="400"/>
          <w:pgNumType w:fmt="decimal"/>
          <w:cols w:space="720"/>
          <w:titlePg w:val="0"/>
        </w:sectPr>
      </w:pPr>
    </w:p>
    <w:p>
      <w:pPr>
        <w:pStyle w:val="Normal58"/>
      </w:pPr>
      <w:bookmarkStart w:id="114" w:name="Bookmark_58"/>
      <w:bookmarkEnd w:id="114"/>
    </w:p>
    <w:p>
      <w:pPr>
        <w:pStyle w:val="Normal58"/>
      </w:pPr>
      <w:r>
        <w:pict>
          <v:shape id="_x0000_i1253" type="#_x0000_t75" alt="LexisNexis®" style="width:147.75pt;height:30pt">
            <v:imagedata r:id="rId18" o:title=""/>
          </v:shape>
        </w:pict>
      </w:r>
      <w:r>
        <w:cr/>
      </w:r>
    </w:p>
    <w:p>
      <w:pPr>
        <w:pStyle w:val="Heading156"/>
        <w:keepNext w:val="0"/>
        <w:spacing w:after="200" w:line="340" w:lineRule="atLeast"/>
        <w:ind w:left="0" w:right="0" w:firstLine="0"/>
        <w:jc w:val="center"/>
      </w:pPr>
      <w:hyperlink r:id="rId425" w:history="1">
        <w:r>
          <w:rPr>
            <w:rFonts w:ascii="arial" w:eastAsia="arial" w:hAnsi="arial" w:cs="arial"/>
            <w:b/>
            <w:i/>
            <w:strike w:val="0"/>
            <w:color w:val="0077CC"/>
            <w:sz w:val="28"/>
            <w:u w:val="single"/>
            <w:vertAlign w:val="baseline"/>
          </w:rPr>
          <w:t>In the border towns, a brisk business in Syrian brides: Constanze Letsch Reyhanli: Fears of abuse as Turks snap up Syrian wives</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2014 Tuesday</w:t>
      </w:r>
    </w:p>
    <w:p>
      <w:pPr>
        <w:pStyle w:val="Normal58"/>
        <w:keepNext w:val="0"/>
        <w:spacing w:after="0" w:line="240" w:lineRule="atLeast"/>
        <w:ind w:right="0"/>
        <w:jc w:val="both"/>
      </w:pPr>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58"/>
        <w:keepNext w:val="0"/>
        <w:spacing w:before="120" w:after="0" w:line="220" w:lineRule="atLeast"/>
        <w:ind w:left="0" w:right="0" w:firstLine="0"/>
        <w:jc w:val="left"/>
      </w:pPr>
      <w:r>
        <w:br/>
      </w:r>
      <w:r>
        <w:pict>
          <v:shape id="_x0000_i1254" type="#_x0000_t75" style="width:186.73pt;height:33pt">
            <v:imagedata r:id="rId63"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HOME PAGES; Pg. 1</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1280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Constanze Letsch in Reyhanli, Kilis and Gaziantep</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55" style="position:absolute;z-index:25177497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usually mean brisk business for Turkish hairdressers. In Reyhanli, on the Syrian border, a small shop is bustling with excited future brides and their relatives waiting to be styled for weddings and engagement parties.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Hatice Utku, is perming the hair of a woman who looks unusually sombre. Unlike the other customers, she is not accompanied by family members. "A Syrian bride," Utku explains, sounding slightly disgruntled. "We are getting a lot of those now." One of her colleagues chips in: "They are stealing our husbands."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three days since Aminah, 27, from Idlib in Syria, first met her 43-year-old Turkish husband-to-be through a matchmaker. "He divorced his first wife and wanted to marry again," Aminah says timidly. "He has a house and a job in Ankara. My family in Syria has nothing left. He will provide for 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fiance, a businessman from Ankara, paid about 3,000 Turkish lira (£828) for the introduction to his bride, plus 5,000TL for expenses. The couple communicate through a translator. "He will learn Arabic," Aminah says. "I am happy, I guess. I don't know."</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Aminah is one of an increasing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opt to marry Turkish men. Women's rights groups are worried: "A lot of women agree to these marriages out of desperation. All they think about is how to feed their family. These arrangements might seem like the only way out, and men exploit this," says one activist from Gaziantep. "At the same time, local women feel helpless and anxious about their families breaking apart. Women on both sides of the border become victims this way."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Kilis, a town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outnumber local people, a 43-year-old Syrian woman says aid workers from a faith-based charity pressured her to marry her daughter to a Turkish government official, saying the man was charitable, had "donated many biscuits" and that "she should be grateful for such a good offer".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Mohamed Assaf, who works at a medical centre in Kilis, says almost 4,000 Syrian women have married Turkish men in the town since he arrived in 2012. Dr Reemah Nana, a gynaecologist at the clinic, says patients with Turkish husbands sometimes complain about domestic violence, but in general, marriages are happy. Asked about sexual abuse, she concedes: "We hear of cases, but most women don't want to talk about 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authorities put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country at nearly 1 million, a figure projected to rise by the end of the year to 1.4 million. According to the UN high commissioner for refugees (UNHCR), women and children constitute 75% of refugees in Turkey, with under-18s accounting for 50%. In a 2013 report, the Turkish Disaster and Emergency Management Presidency stated that roughly a fifth of heads of household - inside and outside refugee camps - were women. Human rights groups have repeatedly pointed out that women refugees from Syria are especially vulnerable, and that many face rape, sexual abuse and harassment.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Aminah entered Turkey illegally and without a valid passport, making it impossible to register her marriage. The ceremony will be a religious one, performed by an imam, thus leaving her without any protection or rights in the event of a separation or her spouse's death. According to Kemal Dilsiz, a matchmaker in a village close to the Syrian border, most Syrian women who marry Turks do so without legal registration. "None of these weddings are official since none of the women have passports," he says.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women that Dilsiz "introduces" to his Turkish customers usually come across the river Orontes, on floats, at 100TL a ride. "I married off around 60 Syrian girls," he says, not without pride. "Men from all over Turkey call me, looking for a wife from Syria. They say Syrian women are more loyal, that they don't talk back."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Paid matchmaking, illegal in Turkey, is a thriving business in the provinces bordering Syria. According to a hotel worker in Antakya, marriage tourism is common. "We have male Turkish guests from all over the country," he says. "They come to look for a Syrian wife."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trafficking and all problems associated with it - abuse, rape and exploitation - have increased since 2012," says the women's rights activist. "We hear of more and more cases of 'temporary marriages', basically sex work, but women are afraid to talk about this openly. It is worrying that the idea of temporary marriages is now being normalised in Turkey. It puts the veneer of respectability and religious approval on sexual abuse and exploitation."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Dilsiz introduces girls to any man who can pay: "It costs 4,000TL for me to arrange a meeting. Then there are the men on the Syrian side, the wedding, the car - all in all it would cost you around 10,000TL to get married to a Syrian girl." He claims that Syrian marriage impostors have damaged his reputation, and that he has been hesitant to suggest a "serious bride" for a while. "But if you don't mind running that risk, I can get you a Syrian woman right now," he says. "You can marry her for a few months, if that's what you want."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a non-governmental organisation in Kilis, several women wait for the daily distribution of nappies and food, discussing wedding plans for their daughters. Hanan, 45, says her 23-year-old daughter will become the second wife of a 35-year-old Turk. "He promised to do the house and his car in her name. She will be better off that way."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human rights groups warn that polygamy, outlawed in Turkey almost a century ago but still practised in conservative rural areas in south-eastern Anatolia, is on the rise. Second, third, or even fourth wives - called kuma in Turkish - lack legal protection and are especially vulnerable to abuse.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Fatma, 28, from Aleppo province, married her Turkish husband three months ago. She is his second wife. "His first wife is ill and does not want to have any more children," she says. Fatma is pregnant with her husband's seventh child. "I am happy. His first wife is nice to me, she says she is glad that I am here to help her. We share all the housework." She pauses. "Though it's hard to share the man you love with another woman, but what can I do? It's fate."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Resentment is growing. Women in border towns and cities accuse Syrian women of luring away their husbands, saying their spouses routinely threaten them with taking a Syrian wife.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hair salon in Reyhanli, several local women express their anger. "Syrian women have broken up many families here," says Kadriye, 36. "Our husbands have become real beasts since the Syrians came. The men now make all kinds of excuses to bring in a second wife. They threaten us because of the smallest things: the food, the housekeeping, anything. Some take wives the age of their daughters."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Hatice Utku, the hairdresser, nods. "Domestic violence has increased, too. Women put up with anything nowadays, just to hang on to their husbands.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women's rights activist from Gaziantep explains: "Local women are anxious. The constant fear of losing their husbands puts a lot of pressure on them. Domestic violence, threats, psychological pressure and abuse from their spouses have increased. We notice a rise in mental illness, especially depression, but the topic is not being addressed by the authorities."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her organisation tries to assist Turkish and Syrian women: "We do house visits. We try to convince them to put the blame where it belongs. In order to counter this male opportunism, women from both sides of the border need to stick together."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names have been changed.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shop in the town of Reyhanli, Turkey, where many Syrians have taken refuge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2014</w:t>
      </w:r>
    </w:p>
    <w:p>
      <w:pPr>
        <w:pStyle w:val="Normal58"/>
      </w:pPr>
    </w:p>
    <w:p>
      <w:pPr>
        <w:pStyle w:val="Normal58"/>
        <w:ind w:left="200"/>
        <w:sectPr>
          <w:type w:val="continuous"/>
          <w:pgMar w:top="840" w:right="1000" w:bottom="840" w:left="1000" w:header="400" w:footer="400"/>
          <w:pgNumType w:fmt="decimal"/>
          <w:cols w:space="720"/>
        </w:sectPr>
      </w:pPr>
      <w:r>
        <w:br/>
      </w:r>
      <w:r>
        <w:pict>
          <v:line id="_x0000_s125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26"/>
          <w:headerReference w:type="default" r:id="rId427"/>
          <w:footerReference w:type="even" r:id="rId428"/>
          <w:footerReference w:type="default" r:id="rId429"/>
          <w:headerReference w:type="first" r:id="rId430"/>
          <w:footerReference w:type="first" r:id="rId431"/>
          <w:pgSz w:w="12240" w:h="15840"/>
          <w:pgMar w:top="840" w:right="1000" w:bottom="840" w:left="1000" w:header="400" w:footer="400"/>
          <w:pgNumType w:fmt="decimal"/>
          <w:cols w:space="720"/>
          <w:titlePg w:val="0"/>
        </w:sectPr>
      </w:pPr>
    </w:p>
    <w:p>
      <w:pPr>
        <w:pStyle w:val="Normal59"/>
      </w:pPr>
      <w:bookmarkStart w:id="116" w:name="Bookmark_59"/>
      <w:bookmarkEnd w:id="116"/>
    </w:p>
    <w:p>
      <w:pPr>
        <w:pStyle w:val="Normal59"/>
      </w:pPr>
      <w:r>
        <w:pict>
          <v:shape id="_x0000_i1257" type="#_x0000_t75" alt="LexisNexis®" style="width:147.75pt;height:30pt">
            <v:imagedata r:id="rId18" o:title=""/>
          </v:shape>
        </w:pict>
      </w:r>
      <w:r>
        <w:cr/>
      </w:r>
    </w:p>
    <w:p>
      <w:pPr>
        <w:pStyle w:val="Heading157"/>
        <w:keepNext w:val="0"/>
        <w:spacing w:after="200" w:line="340" w:lineRule="atLeast"/>
        <w:ind w:left="0" w:right="0" w:firstLine="0"/>
        <w:jc w:val="center"/>
      </w:pPr>
      <w:hyperlink r:id="rId432" w:history="1">
        <w:r>
          <w:rPr>
            <w:rFonts w:ascii="arial" w:eastAsia="arial" w:hAnsi="arial" w:cs="arial"/>
            <w:b/>
            <w:i/>
            <w:strike w:val="0"/>
            <w:color w:val="0077CC"/>
            <w:sz w:val="28"/>
            <w:u w:val="single"/>
            <w:vertAlign w:val="baseline"/>
          </w:rPr>
          <w:t>Nato commander: Isis 'spreading like cancer' among refugees; Philip Breedlove says refugees are 'masking the movement' of terrorists, but human rights groups disagree: 'We are talking about needles in haystacks'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2016 Friday 10:54 PM GMT</w:t>
      </w:r>
    </w:p>
    <w:p>
      <w:pPr>
        <w:pStyle w:val="Normal59"/>
        <w:keepNext w:val="0"/>
        <w:spacing w:after="0" w:line="240" w:lineRule="atLeast"/>
        <w:ind w:right="0"/>
        <w:jc w:val="both"/>
      </w:pPr>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59"/>
        <w:keepNext w:val="0"/>
        <w:spacing w:before="120" w:after="0" w:line="220" w:lineRule="atLeast"/>
        <w:ind w:left="0" w:right="0" w:firstLine="0"/>
        <w:jc w:val="left"/>
      </w:pPr>
      <w:r>
        <w:br/>
      </w:r>
      <w:r>
        <w:pict>
          <v:shape id="_x0000_i1258" type="#_x0000_t75" style="width:167.98pt;height:30.75pt">
            <v:imagedata r:id="rId20"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Yuhas</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59" style="position:absolute;z-index:25177702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from the Middle East and north Africa are "masking the movement" of terrorists and criminals, Nato's top commander told Congress on Tuesday, despite the protests of human rights groups who say that refugees overwhelmingly have no ulterior motive but escape.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testimony to the Senate armed services committee, US general Philip Breedlove said that the Islamic State terror group is "spreading like a cancer" among refugees. The group's members are "taking advantage of paths of least resistance, threatening European nations and our own", he added.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Breedlove also blamed Russia's bombing campaign in Syria, in support of autocratic leader Bashar al-Assad, for having "wildly exacerbated the problem".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America: separating fact from fiction in the debate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airstrikes, nominally against Isis but largely against the various rebel groups arrayed against Assad, have allegedly killed more than 1,000 civilians, including children. Breedlove said these indiscriminate attacks mean to terrorize Syrians and "get them on the road" toward neighboring countries and Europe.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Kremlin and Assad intend, according to Breedlove, to use migration as a weapon to weaken European unity and infrastructure. The general said that European nationalist groups that oppose immigration also weaken the continent, and could themselves threaten violence.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taking command in 2013, Breedlove has pushed for an aggressive refortification of Europe, calling Russia a " long-term existential threat " to the US, and suggested Europe and the US should do more to counter Assad and Isis in Syria.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by reporters to back up his assertion with statistics, Breedlove said: "I can't give you a number on the estimate of the flow."</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Breedlove distinguished between "criminality, terrorist and foreign fighters", and said that he has seen news reports saying as many as 1,500 fighters have returned to Europe.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talk to you about intelligence," he said at a news conference, adding that "many [countries] are saying they see planning happening" for a terrorist attack.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Thinktank and congressionalestimates of how many foreign fighters have traveled to Syria varywidely, with 1,500 toward the higher end of numbers of fighters reported to have returned to western nations.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Breedlove's remarks on Tuesday echoed fears voiced by many in the wake of Paris terror attacks last November, human rights activists have stressed that nearly all of those attackers were French or Belgian. Only an extraordinarily small minority of refugees even sympathize with terror groups, activists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talking about needles in haystacks," said Bill Frelick, the director of the refugee rights program for Human Rights Watch. "It's not to say that there aren't dangerous needles in those haystacks, but overwhelmingly we're talking about people who are seeking protection and bear no ill will, and I would say in fact bear gratitude to anyone who's willing to help them."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Frelick said that Breedlove's remarks reflected the refugee crisis "through a military prism".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that none of us dismiss security concerns," he said, "but pushing people back into the fire can create a domino effect, like closed borders in Hungary, Greece, Turkey, that's potentially every bit as destabilizing as the kinds of fears Gen Breedlove is talking about."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From astronaut to refugee: how the Syrian spaceman fell to Earth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International has similarly called for governments not to exacerbate the crisis by blocking refugees. "Giving in to fear in the wake of the atrocious attacks on Paris will not protect anyone," Amnesty director John Dalhuisen said in the aftermath of the attacks.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failure to give shelter "would be a cowardly abdication of responsibility and a tragic victory for terror over humanity", he added.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Counter-terror experts have agreed that although wars in the Middle East and north Africa have increased the flow of weapons into Europe, most terror suspects and perpetrators have been " homegrown " radicals and sympathizers.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huge reservoir of sympathizers who all have western or European passports and who were born or raised there," Reinoud Leenders, a professor at the department of war studies at King's College London, told the Los Angeles Times last year.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4.5 million people have fled the Syrian civil war since it began in 2011, and hundreds of thousands more have fled wars in Libya, Iraq and Afghanistan. Turkey, Lebanon and Jordan have taken in most of those refugees, often in sprawling and struggling camps. The UN estimates that more than 300,000 people have tried to flee across the Mediterranean, and that thousands have died in the attempt. Last month, Nato joined regional patrols to combat human and weapons smuggling across the sea.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West's approach to Syria has its dangers | Letters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2,647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resettled in the United States since 2011, after passing through an arduous vetting and resettlement program. From 1 October 2001 to this month, the US accepted 806,900 refugees via the resettlement program; only five have been arrested on terrorism charges, according to the State Department and the Migration Policy Institute.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accepted about 200 people, in contrast to the tens of thousands taken in by Germany and Sweden. The White House has said it hopes to have accepted 10,000 refugees by the end of 2016, and 10 Downing St has said the UK could accept 20,000 over five years. European leaders have been sharply divided about whether to continue accepting refugees, especially after high-profile incidents including sexual assaults in Germany, the destruction of refugee camps in France and the identification of war criminals in the Netherlands.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leaders in the US have resisted refugee resettlement programs, and several governors have ordered a halt to funding. A federal court overturned one such order on Tuesday, saying it " clearly discriminates " against refugees. And contrary to the claims of several Republican candidates for president,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not young men but children aged 17 or younger.</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2016</w:t>
      </w:r>
    </w:p>
    <w:p>
      <w:pPr>
        <w:pStyle w:val="Normal59"/>
      </w:pPr>
    </w:p>
    <w:p>
      <w:pPr>
        <w:pStyle w:val="Normal59"/>
        <w:ind w:left="200"/>
        <w:sectPr>
          <w:type w:val="continuous"/>
          <w:pgMar w:top="840" w:right="1000" w:bottom="840" w:left="1000" w:header="400" w:footer="400"/>
          <w:pgNumType w:fmt="decimal"/>
          <w:cols w:space="720"/>
        </w:sectPr>
      </w:pPr>
      <w:r>
        <w:br/>
      </w:r>
      <w:r>
        <w:pict>
          <v:line id="_x0000_s126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33"/>
          <w:headerReference w:type="default" r:id="rId434"/>
          <w:footerReference w:type="even" r:id="rId435"/>
          <w:footerReference w:type="default" r:id="rId436"/>
          <w:headerReference w:type="first" r:id="rId437"/>
          <w:footerReference w:type="first" r:id="rId438"/>
          <w:pgSz w:w="12240" w:h="15840"/>
          <w:pgMar w:top="840" w:right="1000" w:bottom="840" w:left="1000" w:header="400" w:footer="400"/>
          <w:pgNumType w:fmt="decimal"/>
          <w:cols w:space="720"/>
          <w:titlePg w:val="0"/>
        </w:sectPr>
      </w:pPr>
    </w:p>
    <w:p>
      <w:pPr>
        <w:pStyle w:val="Normal60"/>
      </w:pPr>
      <w:bookmarkStart w:id="118" w:name="Bookmark_60"/>
      <w:bookmarkEnd w:id="118"/>
    </w:p>
    <w:p>
      <w:pPr>
        <w:pStyle w:val="Normal60"/>
      </w:pPr>
      <w:r>
        <w:pict>
          <v:shape id="_x0000_i1261" type="#_x0000_t75" alt="LexisNexis®" style="width:147.75pt;height:30pt">
            <v:imagedata r:id="rId18" o:title=""/>
          </v:shape>
        </w:pict>
      </w:r>
      <w:r>
        <w:cr/>
      </w:r>
    </w:p>
    <w:p>
      <w:pPr>
        <w:pStyle w:val="Heading158"/>
        <w:keepNext w:val="0"/>
        <w:spacing w:after="200" w:line="340" w:lineRule="atLeast"/>
        <w:ind w:left="0" w:right="0" w:firstLine="0"/>
        <w:jc w:val="center"/>
      </w:pPr>
      <w:hyperlink r:id="rId439" w:history="1">
        <w:r>
          <w:rPr>
            <w:rFonts w:ascii="arial" w:eastAsia="arial" w:hAnsi="arial" w:cs="arial"/>
            <w:b/>
            <w:i/>
            <w:strike w:val="0"/>
            <w:color w:val="0077CC"/>
            <w:sz w:val="28"/>
            <w:u w:val="single"/>
            <w:vertAlign w:val="baseline"/>
          </w:rPr>
          <w:t>George Christensen tries to put pressure on Labor over Syrian refugee settlement; Government confirms LNP backbencher has been given an assurance that no refugees will be resettled in his electorate, while Labor candidate challenged to make same commitment</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 10:51 AM GMT</w:t>
      </w:r>
    </w:p>
    <w:p>
      <w:pPr>
        <w:pStyle w:val="Normal60"/>
        <w:keepNext w:val="0"/>
        <w:spacing w:after="0" w:line="240" w:lineRule="atLeast"/>
        <w:ind w:right="0"/>
        <w:jc w:val="both"/>
      </w:pPr>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60"/>
        <w:keepNext w:val="0"/>
        <w:spacing w:before="120" w:after="0" w:line="220" w:lineRule="atLeast"/>
        <w:ind w:left="0" w:right="0" w:firstLine="0"/>
        <w:jc w:val="left"/>
      </w:pPr>
      <w:r>
        <w:br/>
      </w:r>
      <w:r>
        <w:pict>
          <v:shape id="_x0000_i1262" type="#_x0000_t75" style="width:167.98pt;height:30.75pt">
            <v:imagedata r:id="rId20"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Chan</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3" style="position:absolute;z-index:25177907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assistant minister for multicultural affairs, Craig Laundy, has assured LNP member George Christensen that no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settled in his region of Mackay after the outspoken backbencher complained about the unemployment rate there.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attempt to increase pressure on Labor ahead of the 2 July election, Christensen challenged the Labor candidate, Frank Gilbert, to make the same assurances.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Christensen's comments came as the Labor leader, Bill Shorten, campaigned in his electorate of Dawson. Gilbert's wife, Julieanne Gilbert, is the Labor state member for Mackay.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Mrs Gilbert has repeatedly stated that she wants to see some of the 3,500 refugees that may be settled in Queensland come to the Mackay region, I ask Mr Gilbert to be straight with Mackay people and state his position," Christensen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has been campaigning with the education minister, Kate Ellis, and his candidates in north Queensland for the first three days of the marathon election campaign.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Labor has sought to focus on education, Shorten has had to answer difficult questions on Labor's asylum seeker policy this week after his Melbourne candidate, Sophie Ismail, questioned her party's stance on the issue.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said the people of Dawson were sick of Christensen's divisiveness and said he believed the community was welcoming. "People have had enough of Christensen's grandstanding," Gilbert said. But he reiterated support for Labor's turn back policy, combined with the humane resettlement of asylum seekers who apply through the proper processes.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Malcolm Turnbull was campaigning in western Sydney with Fiona Scott in the morning. But he eventually abandoned a planned street walk after Scott was asked whether she voted for Tony Abbott or Malcolm Turnbull in the leadership ballot. Scott has been abandoned by some of her volunteers because she allegedly voted for Turnbull.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Malcolm Turnbull in Lindsay: babies, battlers and the spectre of a PM past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has sought to keep the asylum seeker issue in the news to capitalise on Labor's discomfort.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Christensen today quoted Laundy as ruling out any of the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settling in the area, saying that any settlements would take place where there are refugee services.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reply to me Mr Laundy clearly stated: 'Sarina is not currently a designated settlement location' and 'decisions on settlement locations are still being finalised, however the locations are expected to align with those where settlement service providers are already operating.'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Laundy's office confirmed that the comments were accurate but would not comment any further.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Shorten spent the morning at Beaconsfield state school to highlight Labor's commitment to the Gonski funding in Christensen's seat of Dawson.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then did a street walk at North Ward shopping centre back in Mackay in the electorate of Herbert, held by the LNP MP Ewen Jones.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Jenny Gaylard, shopping centre manager, told Shorten the biggest issue in Townsville was unemployment. She said her son-in-law was unemployed, while her son was on short-term contacts with no job security.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27, he would like to have a house, get married and have children, but there is no security," she said.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daughter is in the vocational training centre, which she said had been hit by cutbacks.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Gaylard said she had not made up her mind which way she would vote but would assess the policies. She rejected the tag swinging voter.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 to think I think about the policies and whether they suit the times".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60"/>
      </w:pPr>
    </w:p>
    <w:p>
      <w:pPr>
        <w:pStyle w:val="Normal60"/>
        <w:ind w:left="200"/>
        <w:sectPr>
          <w:type w:val="continuous"/>
          <w:pgMar w:top="840" w:right="1000" w:bottom="840" w:left="1000" w:header="400" w:footer="400"/>
          <w:pgNumType w:fmt="decimal"/>
          <w:cols w:space="720"/>
        </w:sectPr>
      </w:pPr>
      <w:r>
        <w:br/>
      </w:r>
      <w:r>
        <w:pict>
          <v:line id="_x0000_s126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40"/>
          <w:headerReference w:type="default" r:id="rId441"/>
          <w:footerReference w:type="even" r:id="rId442"/>
          <w:footerReference w:type="default" r:id="rId443"/>
          <w:headerReference w:type="first" r:id="rId444"/>
          <w:footerReference w:type="first" r:id="rId445"/>
          <w:pgSz w:w="12240" w:h="15840"/>
          <w:pgMar w:top="840" w:right="1000" w:bottom="840" w:left="1000" w:header="400" w:footer="400"/>
          <w:pgNumType w:fmt="decimal"/>
          <w:cols w:space="720"/>
          <w:titlePg w:val="0"/>
        </w:sectPr>
      </w:pPr>
    </w:p>
    <w:p>
      <w:pPr>
        <w:pStyle w:val="Normal61"/>
      </w:pPr>
      <w:bookmarkStart w:id="120" w:name="Bookmark_61"/>
      <w:bookmarkEnd w:id="120"/>
    </w:p>
    <w:p>
      <w:pPr>
        <w:pStyle w:val="Normal61"/>
      </w:pPr>
      <w:r>
        <w:pict>
          <v:shape id="_x0000_i1265" type="#_x0000_t75" alt="LexisNexis®" style="width:147.75pt;height:30pt">
            <v:imagedata r:id="rId18" o:title=""/>
          </v:shape>
        </w:pict>
      </w:r>
      <w:r>
        <w:cr/>
      </w:r>
    </w:p>
    <w:p>
      <w:pPr>
        <w:pStyle w:val="Heading159"/>
        <w:keepNext w:val="0"/>
        <w:spacing w:after="200" w:line="340" w:lineRule="atLeast"/>
        <w:ind w:left="0" w:right="0" w:firstLine="0"/>
        <w:jc w:val="center"/>
      </w:pPr>
      <w:hyperlink r:id="rId446" w:history="1">
        <w:r>
          <w:rPr>
            <w:rFonts w:ascii="arial" w:eastAsia="arial" w:hAnsi="arial" w:cs="arial"/>
            <w:b/>
            <w:i/>
            <w:strike w:val="0"/>
            <w:color w:val="0077CC"/>
            <w:sz w:val="28"/>
            <w:u w:val="single"/>
            <w:vertAlign w:val="baseline"/>
          </w:rPr>
          <w:t>Front: In the border towns, a brisk business in Syrian brides</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2014 Tuesday</w:t>
      </w:r>
    </w:p>
    <w:p>
      <w:pPr>
        <w:pStyle w:val="Normal61"/>
        <w:keepNext w:val="0"/>
        <w:spacing w:after="0" w:line="240" w:lineRule="atLeast"/>
        <w:ind w:right="0"/>
        <w:jc w:val="both"/>
      </w:pPr>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61"/>
        <w:keepNext w:val="0"/>
        <w:spacing w:before="120" w:after="0" w:line="220" w:lineRule="atLeast"/>
        <w:ind w:left="0" w:right="0" w:firstLine="0"/>
        <w:jc w:val="left"/>
      </w:pPr>
      <w:r>
        <w:br/>
      </w:r>
      <w:r>
        <w:pict>
          <v:shape id="_x0000_i1266" type="#_x0000_t75" style="width:186.73pt;height:33pt">
            <v:imagedata r:id="rId63"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HOME PAGES; Pg. 1</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1280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Constanze Letsch in Reyhanli</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67" style="position:absolute;z-index:25178112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usually mean brisk business for Turkish hairdressers. In Reyhanli, on the Syrian border, a small shop is bustling with excited future brides and their relatives waiting to be styled for weddings and engagement parties.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Hatice Utku, is perming the hair of a woman who looks unusually sombre. Unlike the other customers, she is not accompanied by family members. "A Syrian bride," Utku explains, sounding slightly disgruntled. "We are getting a lot of those now." One of her colleagues chips in: "They are stealing our husbands."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three days since Aminah, 27, from Idlib in Syria, first met her 43-year-old Turkish husband-to-be through a matchmaker. "He divorced his first wife and wanted to marry again," Aminah says timidly. "He has a house and a job in Ankara. My family in Syria has nothing left. He will provide for me."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fiance, a businessman from Ankara, paid about 3,000 Turkish lira (£828) for the introduction to his bride, plus 5,000TL for expenses. The couple communicate through a translator. "He will learn Arabic," Aminah says. "I am happy, I guess. I don't know."</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Aminah is one of an increasing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opt to marry Turkish men. Women's rights groups are worried: "A lot of women agree to these marriages out of desperation. All they think about is how to feed their family. These arrangements might seem like the only way out, and men exploit this," says one activist from Gaziantep. "At the same time, local women feel helpless and anxious about their families breaking apart. Women on both sides of the border become victims this way."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Kilis, a town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outnumber local people, a 43-year-old Syrian woman says aid workers from a faith-based charity pressured her to marry her daughter to a Turkish government official, saying the man was charitable, had "donated many biscuits" and that "she should be grateful for such a good offer".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Mohamed Assaf, who works at a medical centre in Kilis, says almost 4,000 Syrian women have married Turkish men in the town since he arrived in 2012. Dr Reemah Nana, a gynaecologist at the clinic, says patients with Turkish husbands sometimes complain about domestic violence, but in general, marriages are happy. Asked about sexual abuse, she concedes: "We hear of cases, but most women don't want to talk about 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authorities put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country at nearly 1 million, a figure projected to rise by the end of the year to 1.4 million. According to the UN high commissioner for refugees (UNHCR), women and children constitute 75% of refugees in Turkey, with under-18s accounting for 50%. In a 2013 report, the Turkish Disaster and Emergency Management Presidency stated that roughly a fifth of heads of household - inside and outside refugee camps - were women. Human rights groups have repeatedly pointed out that women refugees from Syria are especially vulnerable, and that many face rape, sexual abuse and harassment.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Aminah entered Turkey illegally and without a valid passport, making it impossible to register her marriage. The ceremony will be a religious one, performed by an imam, thus leaving her without any protection or rights in the event of a separation or her spouse's death. According to Kemal Dilsiz, a matchmaker in a village close to the Syrian border, most Syrian women who marry Turks do so without legal registration. "None of these weddings are official since none of the women have passports," he says.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women that Dilsiz "introduces" to his Turkish customers usually come across the river Orontes, on floats, at 100TL a ride. "I married off around 60 Syrian girls," he says, not without pride. "Men from all over Turkey call me, looking for a wife from Syria. They say Syrian women are more loyal, that they don't talk back."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Paid matchmaking, illegal in Turkey, is a thriving business in the provinces bordering Syria. According to a hotel worker in Antakya, marriage tourism is common. "We have male Turkish guests from all over the country," he says. "They come to look for a Syrian wife."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trafficking and all problems associated with it - abuse, rape and exploitation - have increased since 2012," says the women's rights activist. "We hear of more and more cases of 'temporary marriages', basically sex work, but women are afraid to talk about this openly. It is worrying that the idea of temporary marriages is now being normalised in Turkey. It puts the veneer of respectability and religious approval on sexual abuse and exploitation."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Dilsiz introduces girls to any man who can pay: "It costs 4,000TL for me to arrange a meeting. Then there are the men on the Syrian side, the wedding, the car - all in all it would cost you around 10,000TL to get married to a Syrian girl." He claims that Syrian marriage impostors have damaged his reputation, and that he has been hesitant to suggest a "serious bride" for a while. "But if you don't mind running that risk, I can get you a Syrian woman right now," he says. "You can marry her for a few months, if that's what you want."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a non-governmental organisation in Kilis, several women wait for the daily distribution of nappies and food, discussing wedding plans for their daughters. Hanan, 45, says her 23-year-old daughter will become the second wife of a 35-year-old Turk. "He promised to do the house and his car in her name. She will be better off that way."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human rights groups warn that polygamy, outlawed in Turkey almost a century ago but still practised in conservative rural areas in south-eastern Anatolia, is on the rise. Second, third, or even fourth wives - called kuma in Turkish - lack legal protection and are especially vulnerable to abuse.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Fatma, 28, from Aleppo province, married her Turkish husband three months ago. She is his second wife. "His first wife is ill and does not want to have any more children," she says. Fatma is pregnant with her husband's seventh child. "I am happy. His first wife is nice to me, she says she is glad that I am here to help her. We share all the housework." She pauses. "Though it's hard to share the man you love with another woman, but what can I do? It's fate."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Resentment is growing. Women in border towns and cities accuse Syrian women of luring away their husbands, saying their spouses routinely threaten them with taking a Syrian wife.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hair salon in Reyhanli, several local women express their anger. "Syrian women have broken up many families here," says Kadriye, 36. "Our husbands have become real beasts since the Syrians came. The men now make all kinds of excuses to bring in a second wife. They threaten us because of the smallest things: the food, the housekeeping, anything. Some take wives the age of their daughters."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Hatice Utku, the hairdresser, nods. "Domestic violence has increased, too. Women put up with anything nowadays, just to hang on to their husbands."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women's rights activist from Gaziantep explains: "Local women are anxious. The constant fear of losing their husbands puts a lot of pressure on them. Domestic violence, threats, psychological pressure and abuse from their spouses have increased. We notice a rise in mental illness, especially depression, but the topic is not being addressed by the authorities."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her organisation tries to assist Turkish and Syrian women: "We do house visits. We try to convince them to put the blame where it belongs. In order to counter this male opportunism, women from both sides of the border need to stick together."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names have been changed.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shop in the town of Reyhanli, Turkey, where many Syrians have taken refuge</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2014</w:t>
      </w:r>
    </w:p>
    <w:p>
      <w:pPr>
        <w:pStyle w:val="Normal61"/>
      </w:pPr>
    </w:p>
    <w:p>
      <w:pPr>
        <w:pStyle w:val="Normal61"/>
        <w:ind w:left="200"/>
        <w:sectPr>
          <w:type w:val="continuous"/>
          <w:pgMar w:top="840" w:right="1000" w:bottom="840" w:left="1000" w:header="400" w:footer="400"/>
          <w:pgNumType w:fmt="decimal"/>
          <w:cols w:space="720"/>
        </w:sectPr>
      </w:pPr>
      <w:r>
        <w:br/>
      </w:r>
      <w:r>
        <w:pict>
          <v:line id="_x0000_s126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47"/>
          <w:headerReference w:type="default" r:id="rId448"/>
          <w:footerReference w:type="even" r:id="rId449"/>
          <w:footerReference w:type="default" r:id="rId450"/>
          <w:headerReference w:type="first" r:id="rId451"/>
          <w:footerReference w:type="first" r:id="rId452"/>
          <w:pgSz w:w="12240" w:h="15840"/>
          <w:pgMar w:top="840" w:right="1000" w:bottom="840" w:left="1000" w:header="400" w:footer="400"/>
          <w:pgNumType w:fmt="decimal"/>
          <w:cols w:space="720"/>
          <w:titlePg w:val="0"/>
        </w:sectPr>
      </w:pPr>
    </w:p>
    <w:p>
      <w:pPr>
        <w:pStyle w:val="Normal62"/>
      </w:pPr>
      <w:bookmarkStart w:id="122" w:name="Bookmark_62"/>
      <w:bookmarkEnd w:id="122"/>
    </w:p>
    <w:p>
      <w:pPr>
        <w:pStyle w:val="Normal62"/>
      </w:pPr>
      <w:r>
        <w:pict>
          <v:shape id="_x0000_i1269" type="#_x0000_t75" alt="LexisNexis®" style="width:147.75pt;height:30pt">
            <v:imagedata r:id="rId18" o:title=""/>
          </v:shape>
        </w:pict>
      </w:r>
      <w:r>
        <w:cr/>
      </w:r>
    </w:p>
    <w:p>
      <w:pPr>
        <w:pStyle w:val="Heading160"/>
        <w:keepNext w:val="0"/>
        <w:spacing w:after="200" w:line="340" w:lineRule="atLeast"/>
        <w:ind w:left="0" w:right="0" w:firstLine="0"/>
        <w:jc w:val="center"/>
      </w:pPr>
      <w:hyperlink r:id="rId453" w:history="1">
        <w:r>
          <w:rPr>
            <w:rFonts w:ascii="arial" w:eastAsia="arial" w:hAnsi="arial" w:cs="arial"/>
            <w:b/>
            <w:i/>
            <w:strike w:val="0"/>
            <w:color w:val="0077CC"/>
            <w:sz w:val="28"/>
            <w:u w:val="single"/>
            <w:vertAlign w:val="baseline"/>
          </w:rPr>
          <w:t>A fair deal for refugees and British citizens</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2016 Monday 6:25 PM GMT</w:t>
      </w:r>
    </w:p>
    <w:p>
      <w:pPr>
        <w:pStyle w:val="Normal62"/>
        <w:keepNext w:val="0"/>
        <w:spacing w:after="0" w:line="240" w:lineRule="atLeast"/>
        <w:ind w:right="0"/>
        <w:jc w:val="both"/>
      </w:pPr>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62"/>
        <w:keepNext w:val="0"/>
        <w:spacing w:before="120" w:after="0" w:line="220" w:lineRule="atLeast"/>
        <w:ind w:left="0" w:right="0" w:firstLine="0"/>
        <w:jc w:val="left"/>
      </w:pPr>
      <w:r>
        <w:br/>
      </w:r>
      <w:r>
        <w:pict>
          <v:shape id="_x0000_i1270" type="#_x0000_t75" style="width:167.98pt;height:30.75pt">
            <v:imagedata r:id="rId20"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1" style="position:absolute;z-index:25178316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degrading health-damaging situations of British citizens Rawand Aziz and Saman Sharif ( Deep in Dunkirk quagmire, the Britons putting family first, 1 February) and of their non-British spouses and children are all too familiar examples of how article 8 of the European convention on human rights - which says everyone has the right to respect for his private and family life, his home and his correspondence - carries no weight with the current government. Meanwhile, its £18,600 minimum income rule is casting families into misery and destitution and potential loss of life. At a time when David Cameron has pronounced on his determination to strengthen and support UK families, the Home Office is destroying families. Given that, like so many others who have achieved asylum and citizenship, Mr Aziz and Mr Sharif had to subsist in the UK on poverty wages and insecure employment which would never have allowed them to achieve visas for their wives and children, their situations are beyond repair. So do these families fall under the label of "a bunch of migrants"?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Expatriate US Google employees based in the UK almost certainly have no problem bringing with them spouses and children. The second part of article 8 on family life includes a number of caveats, including denial of visa if entry is deemed a threat to "the economic wellbeing of the country". Google's tax arrangements are just that, but there won't be any Google deportations happening any time soon. Many more than double standards here? Bruce Ross-SmithOxford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ruling by Judge Mark Ockelton and Mr Justice Bernard McCloskey enabling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three of whom are children - to join their family in Britain is to be welcomed ( Allowing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UK 'may set limited precedent', theguardian.com, 29 January).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decisions relating to the placement of children, whether in the UK or elsewhere, their fundamental right to family life and the protection of their best interests must be the primary considerations. That immigration and border controls should keep children who are already in such desperate circumstances separated from their families is both legally and morally indefensible.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Ai Weiwei poses as drowned Syrian infant refugee in 'haunting' photo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for children to be safely reunited with their families it is imperative that sufficient resources are made available to those agencies and statutory bodies responsible for child protection. This includes ensuring that UK local authority children's services departments have the capacity to deal with the often complex issues involved in assessing the needs of children and the capability of their families to care for them. They must also be equipped to manage international cases, cooperating with overseas agencies to ensure that every child has the opportunity of a safe placement with their family, regardless of where they are from. Laura ParkerCEO, Children and Families Across Borders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do hope that the government will heed the calls from many quarters to do more to help the thousands of unaccompanied children already in Europe ( Charity welcomes 'significant' move by UK on child refugees, 29 January).But they also need to do better to ensure that, when asylum seekers arrive in this country, they are distributed more equably. At present statistics show that the 10 areas with the highest ratio of asylum seekers per 1,000 population are all in northern England, Wales or Scotland. Most of these are also places with relatively high levels of deprivation and unemployment. Middlesborough, for example, recently castigated for its "red doors", easily tops the list, while the prosperous south is conspicuous by its absence. This cannot be right - all parts of the country should share the burden in a fair and equable manner. Michael GwilliamNorton-on-Derwent, North Yorkshire</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 the debate - </w:t>
      </w:r>
      <w:hyperlink r:id="rId454" w:history="1">
        <w:r>
          <w:rPr>
            <w:rFonts w:ascii="arial" w:eastAsia="arial" w:hAnsi="arial" w:cs="arial"/>
            <w:b w:val="0"/>
            <w:i/>
            <w:strike w:val="0"/>
            <w:noProof w:val="0"/>
            <w:color w:val="0077CC"/>
            <w:position w:val="0"/>
            <w:sz w:val="20"/>
            <w:u w:val="single"/>
            <w:vertAlign w:val="baseline"/>
          </w:rPr>
          <w:t>emailguardian.letters@theguardian.com</w:t>
        </w:r>
      </w:hyperlink>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2016</w:t>
      </w:r>
    </w:p>
    <w:p>
      <w:pPr>
        <w:pStyle w:val="Normal62"/>
      </w:pPr>
    </w:p>
    <w:p>
      <w:pPr>
        <w:pStyle w:val="Normal62"/>
        <w:ind w:left="200"/>
        <w:sectPr>
          <w:type w:val="continuous"/>
          <w:pgMar w:top="840" w:right="1000" w:bottom="840" w:left="1000" w:header="400" w:footer="400"/>
          <w:pgNumType w:fmt="decimal"/>
          <w:cols w:space="720"/>
        </w:sectPr>
      </w:pPr>
      <w:r>
        <w:br/>
      </w:r>
      <w:r>
        <w:pict>
          <v:line id="_x0000_s1272"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55"/>
          <w:headerReference w:type="default" r:id="rId456"/>
          <w:footerReference w:type="even" r:id="rId457"/>
          <w:footerReference w:type="default" r:id="rId458"/>
          <w:headerReference w:type="first" r:id="rId459"/>
          <w:footerReference w:type="first" r:id="rId460"/>
          <w:pgSz w:w="12240" w:h="15840"/>
          <w:pgMar w:top="840" w:right="1000" w:bottom="840" w:left="1000" w:header="400" w:footer="400"/>
          <w:pgNumType w:fmt="decimal"/>
          <w:cols w:space="720"/>
          <w:titlePg w:val="0"/>
        </w:sectPr>
      </w:pPr>
    </w:p>
    <w:p>
      <w:pPr>
        <w:pStyle w:val="Normal63"/>
      </w:pPr>
      <w:bookmarkStart w:id="124" w:name="Bookmark_63"/>
      <w:bookmarkEnd w:id="124"/>
    </w:p>
    <w:p>
      <w:pPr>
        <w:pStyle w:val="Normal63"/>
      </w:pPr>
      <w:r>
        <w:pict>
          <v:shape id="_x0000_i1273" type="#_x0000_t75" alt="LexisNexis®" style="width:147.75pt;height:30pt">
            <v:imagedata r:id="rId18" o:title=""/>
          </v:shape>
        </w:pict>
      </w:r>
      <w:r>
        <w:cr/>
      </w:r>
    </w:p>
    <w:p>
      <w:pPr>
        <w:pStyle w:val="Heading161"/>
        <w:keepNext w:val="0"/>
        <w:spacing w:after="200" w:line="340" w:lineRule="atLeast"/>
        <w:ind w:left="0" w:right="0" w:firstLine="0"/>
        <w:jc w:val="center"/>
      </w:pPr>
      <w:hyperlink r:id="rId461" w:history="1">
        <w:r>
          <w:rPr>
            <w:rFonts w:ascii="arial" w:eastAsia="arial" w:hAnsi="arial" w:cs="arial"/>
            <w:b/>
            <w:i/>
            <w:strike w:val="0"/>
            <w:color w:val="0077CC"/>
            <w:sz w:val="28"/>
            <w:u w:val="single"/>
            <w:vertAlign w:val="baseline"/>
          </w:rPr>
          <w:t>We need a reality check on refugee numbers</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2015 Monday 10:00 PM GMT</w:t>
      </w:r>
    </w:p>
    <w:p>
      <w:pPr>
        <w:pStyle w:val="Normal63"/>
        <w:keepNext w:val="0"/>
        <w:spacing w:after="0" w:line="240" w:lineRule="atLeast"/>
        <w:ind w:right="0"/>
        <w:jc w:val="both"/>
      </w:pPr>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63"/>
        <w:keepNext w:val="0"/>
        <w:spacing w:before="120" w:after="0" w:line="220" w:lineRule="atLeast"/>
        <w:ind w:left="0" w:right="0" w:firstLine="0"/>
        <w:jc w:val="left"/>
      </w:pPr>
      <w:r>
        <w:br/>
      </w:r>
      <w:r>
        <w:pict>
          <v:shape id="_x0000_i1274" type="#_x0000_t75" style="width:167.98pt;height:30.75pt">
            <v:imagedata r:id="rId20"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75" style="position:absolute;z-index:25178521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can be no disagreement regarding the dreadful plight of refugees and the humanitarian responsibilities of safe areas in the rest of the world to offer asylum, but I must take issue with the legal profession's statement ( UK offer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too little, say judges, 12 October). Governments have responsibilities for all their citizens, and this includes giving careful consideration to the practical issues the numbers of refugees would have on the resident population in housing, education and health provision.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letters on the same day were several concerning the housing crisis. In recent days there have been reports about the NHS overspend and the need for many more school places.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 very well for people with good incomes, living in high value housing and probably in a position to afford private healthcare and education, to take the moral high ground. But consider the situation of the less fortunate on low incomes, in temporary accommodation, relying on the NHS and local school provision, who find their wait for services to be provided gets even longer as an already overstretched system is not coping with current needs.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20,000 is too small is a matter for debate, but a balance must be struck. Cheryl SmithGravesend, Kent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2015</w:t>
      </w:r>
    </w:p>
    <w:p>
      <w:pPr>
        <w:pStyle w:val="Normal63"/>
      </w:pPr>
    </w:p>
    <w:p>
      <w:pPr>
        <w:pStyle w:val="Normal63"/>
        <w:ind w:left="200"/>
        <w:sectPr>
          <w:type w:val="continuous"/>
          <w:pgMar w:top="840" w:right="1000" w:bottom="840" w:left="1000" w:header="400" w:footer="400"/>
          <w:pgNumType w:fmt="decimal"/>
          <w:cols w:space="720"/>
        </w:sectPr>
      </w:pPr>
      <w:r>
        <w:br/>
      </w:r>
      <w:r>
        <w:pict>
          <v:line id="_x0000_s127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62"/>
          <w:headerReference w:type="default" r:id="rId463"/>
          <w:footerReference w:type="even" r:id="rId464"/>
          <w:footerReference w:type="default" r:id="rId465"/>
          <w:headerReference w:type="first" r:id="rId466"/>
          <w:footerReference w:type="first" r:id="rId467"/>
          <w:pgSz w:w="12240" w:h="15840"/>
          <w:pgMar w:top="840" w:right="1000" w:bottom="840" w:left="1000" w:header="400" w:footer="400"/>
          <w:pgNumType w:fmt="decimal"/>
          <w:cols w:space="720"/>
          <w:titlePg w:val="0"/>
        </w:sectPr>
      </w:pPr>
    </w:p>
    <w:p>
      <w:pPr>
        <w:pStyle w:val="Normal64"/>
      </w:pPr>
      <w:bookmarkStart w:id="126" w:name="Bookmark_64"/>
      <w:bookmarkEnd w:id="126"/>
    </w:p>
    <w:p>
      <w:pPr>
        <w:pStyle w:val="Normal64"/>
      </w:pPr>
      <w:r>
        <w:pict>
          <v:shape id="_x0000_i1277" type="#_x0000_t75" alt="LexisNexis®" style="width:147.75pt;height:30pt">
            <v:imagedata r:id="rId18" o:title=""/>
          </v:shape>
        </w:pict>
      </w:r>
      <w:r>
        <w:cr/>
      </w:r>
    </w:p>
    <w:p>
      <w:pPr>
        <w:pStyle w:val="Heading162"/>
        <w:keepNext w:val="0"/>
        <w:spacing w:after="200" w:line="340" w:lineRule="atLeast"/>
        <w:ind w:left="0" w:right="0" w:firstLine="0"/>
        <w:jc w:val="center"/>
      </w:pPr>
      <w:hyperlink r:id="rId468" w:history="1">
        <w:r>
          <w:rPr>
            <w:rFonts w:ascii="arial" w:eastAsia="arial" w:hAnsi="arial" w:cs="arial"/>
            <w:b/>
            <w:i/>
            <w:strike w:val="0"/>
            <w:color w:val="0077CC"/>
            <w:sz w:val="28"/>
            <w:u w:val="single"/>
            <w:vertAlign w:val="baseline"/>
          </w:rPr>
          <w:t>We need a reality check on refugee numbers</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2015 Monday 7:27 PM GMT</w:t>
      </w:r>
    </w:p>
    <w:p>
      <w:pPr>
        <w:pStyle w:val="Normal64"/>
        <w:keepNext w:val="0"/>
        <w:spacing w:after="0" w:line="240" w:lineRule="atLeast"/>
        <w:ind w:right="0"/>
        <w:jc w:val="both"/>
      </w:pPr>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64"/>
        <w:keepNext w:val="0"/>
        <w:spacing w:before="120" w:after="0" w:line="220" w:lineRule="atLeast"/>
        <w:ind w:left="0" w:right="0" w:firstLine="0"/>
        <w:jc w:val="left"/>
      </w:pPr>
      <w:r>
        <w:br/>
      </w:r>
      <w:r>
        <w:pict>
          <v:shape id="_x0000_i1278" type="#_x0000_t75" style="width:167.98pt;height:30.75pt">
            <v:imagedata r:id="rId20"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79" style="position:absolute;z-index:25178726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can be no disagreement regarding the dreadful plight of refugees and the humanitarian responsibilities of safe areas in the rest of the world to offer asylum, but I must take issue with the legal profession's statement ( UK offer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too little, say judges, 12 October). Governments have responsibilities for all their citizens, and this includes giving careful consideration to the practical issues the numbers of refugees would have on the resident population in housing, education and health provision.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letters on the same day were several concerning the housing crisis. In recent days there have been reports about the NHS overspend and the need for many more school places.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 very well for people with good incomes, living in high value housing and probably in a position to afford private healthcare and education, to take the moral high ground. But consider the situation of the less fortunate on low incomes, in temporary accommodation, relying on the NHS and local school provision, who find their wait for services to be provided gets even longer as an already overstretched system is not coping with current needs.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20,000 is too small is a matter for debate, but a balance must be struck. Cheryl SmithGravesend, Kent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2015</w:t>
      </w:r>
    </w:p>
    <w:p>
      <w:pPr>
        <w:pStyle w:val="Normal64"/>
      </w:pPr>
    </w:p>
    <w:p>
      <w:pPr>
        <w:pStyle w:val="Normal64"/>
        <w:ind w:left="200"/>
        <w:sectPr>
          <w:type w:val="continuous"/>
          <w:pgMar w:top="840" w:right="1000" w:bottom="840" w:left="1000" w:header="400" w:footer="400"/>
          <w:pgNumType w:fmt="decimal"/>
          <w:cols w:space="720"/>
        </w:sectPr>
      </w:pPr>
      <w:r>
        <w:br/>
      </w:r>
      <w:r>
        <w:pict>
          <v:line id="_x0000_s128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69"/>
          <w:headerReference w:type="default" r:id="rId470"/>
          <w:footerReference w:type="even" r:id="rId471"/>
          <w:footerReference w:type="default" r:id="rId472"/>
          <w:headerReference w:type="first" r:id="rId473"/>
          <w:footerReference w:type="first" r:id="rId474"/>
          <w:pgSz w:w="12240" w:h="15840"/>
          <w:pgMar w:top="840" w:right="1000" w:bottom="840" w:left="1000" w:header="400" w:footer="400"/>
          <w:pgNumType w:fmt="decimal"/>
          <w:cols w:space="720"/>
          <w:titlePg w:val="0"/>
        </w:sectPr>
      </w:pPr>
    </w:p>
    <w:p>
      <w:pPr>
        <w:pStyle w:val="Normal65"/>
      </w:pPr>
      <w:bookmarkStart w:id="128" w:name="Bookmark_65"/>
      <w:bookmarkEnd w:id="128"/>
    </w:p>
    <w:p>
      <w:pPr>
        <w:pStyle w:val="Normal65"/>
      </w:pPr>
      <w:r>
        <w:pict>
          <v:shape id="_x0000_i1281" type="#_x0000_t75" alt="LexisNexis®" style="width:147.75pt;height:30pt">
            <v:imagedata r:id="rId18" o:title=""/>
          </v:shape>
        </w:pict>
      </w:r>
      <w:r>
        <w:cr/>
      </w:r>
    </w:p>
    <w:p>
      <w:pPr>
        <w:pStyle w:val="Heading163"/>
        <w:keepNext w:val="0"/>
        <w:spacing w:after="200" w:line="340" w:lineRule="atLeast"/>
        <w:ind w:left="0" w:right="0" w:firstLine="0"/>
        <w:jc w:val="center"/>
      </w:pPr>
      <w:hyperlink r:id="rId475" w:history="1">
        <w:r>
          <w:rPr>
            <w:rFonts w:ascii="arial" w:eastAsia="arial" w:hAnsi="arial" w:cs="arial"/>
            <w:b/>
            <w:i/>
            <w:strike w:val="0"/>
            <w:color w:val="0077CC"/>
            <w:sz w:val="28"/>
            <w:u w:val="single"/>
            <w:vertAlign w:val="baseline"/>
          </w:rPr>
          <w:t>Nato commander: Isis 'spreading like cancer' among refugees; Philip Breedlove says refugees are 'masking the movement' of terrorists, but human rights groups disagree: 'We are talking about needles in haystacks'</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2016 Tuesday 8:47 PM GMT</w:t>
      </w:r>
    </w:p>
    <w:p>
      <w:pPr>
        <w:pStyle w:val="Normal65"/>
        <w:keepNext w:val="0"/>
        <w:spacing w:after="0" w:line="240" w:lineRule="atLeast"/>
        <w:ind w:right="0"/>
        <w:jc w:val="both"/>
      </w:pPr>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65"/>
        <w:keepNext w:val="0"/>
        <w:spacing w:before="120" w:after="0" w:line="220" w:lineRule="atLeast"/>
        <w:ind w:left="0" w:right="0" w:firstLine="0"/>
        <w:jc w:val="left"/>
      </w:pPr>
      <w:r>
        <w:br/>
      </w:r>
      <w:r>
        <w:pict>
          <v:shape id="_x0000_i1282" type="#_x0000_t75" style="width:167.98pt;height:30.75pt">
            <v:imagedata r:id="rId20"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Yuhas</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83" style="position:absolute;z-index:25178931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from the Middle East and north Africa are "masking the movement" of terrorists and criminals, Nato's top commander told Congress on Tuesday, despite the protests of human rights groups who say that refugees overwhelmingly have no ulterior motive but escape.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testimony to the Senate armed services committee, US general Philip Breedlove said that the Islamic State terror group is "spreading like a cancer" among refugees. The group's members are "taking advantage of paths of least resistance, threatening European nations and our own", he added.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Breedlove also blamed Russia's bombing campaign in Syria, in support of autocratic leader Bashar al-Assad, for having "wildly exacerbated the problem".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America: separating fact from fiction in the debate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airstrikes, nominally against Isis but largely against the various rebel groups arrayed against Assad, have allegedly killed more than 1,000 civilians, including children. Breedlove said these indiscriminate attacks mean to terrorize Syrians and "get them on the road" toward neighboring countries and Europe.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Kremlin and Assad intend, according to Breedlove, to use migration as a weapon to weaken European unity and infrastructure. The general said that European nationalist groups that oppose immigration also weaken the continent, and could themselves threaten violence.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taking command in 2013, Breedlove has pushed for an aggressive refortification of Europe, calling Russia a " long-term existential threat " to the US, and suggested Europe and the US should do more to counter Assad and Isis in Syria.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by reporters to back up his assertion with statistics, Breedlove said: "I can't give you a number on the estimate of the flow."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Breedlove distinguished between "criminality, terrorist and foreign fighters", and said that he has seen news reports saying as many as 1,500 fighters have returned to Europe.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talk to you about intelligence," he said at a news conference, adding that "many [countries] are saying they see planning happening" for a terrorist attack.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Thinktank and congressionalestimates of how many foreign fighters have traveled to Syria varywidely, with 1,500 toward the higher end of numbers of fighters reported to have returned to western nations.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Breedlove's remarks on Tuesday echoed fears voiced by many in the wake of Paris terror attacks last November, human rights activists have stressed that nearly all of those attackers were French or Belgian. Only an extraordinarily small minority of refugees even sympathize with terror groups, activists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talking about needles in haystacks," said Bill Frelick, the director of the refugee rights program for Human Rights Watch. "It's not to say that there aren't dangerous needles in those haystacks, but overwhelmingly we're talking about people who are seeking protection and bear no ill will, and I would say in fact bear gratitude to anyone who's willing to help them."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Frelick said that Breedlove's remarks reflected the refugee crisis "through a military prism".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that none of us dismiss security concerns," he said, "but pushing people back into the fire can create a domino effect, like closed borders in Hungary, Greece, Turkey, that's potentially every bit as destabilizing as the kinds of fears Gen Breedlove is talking about."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From astronaut to refugee: how the Syrian spaceman fell to Earth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International has similarly called for governments not to exacerbate the crisis by blocking refugees. "Giving in to fear in the wake of the atrocious attacks on Paris will not protect anyone," Amnesty director John Dalhuisen said in the aftermath of the attacks.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failure to give shelter "would be a cowardly abdication of responsibility and a tragic victory for terror over humanity", he added.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Counter-terror experts have agreed that although wars in the Middle East and north Africa have increased the flow of weapons into Europe, most terror suspects and perpetrators have been " homegrown " radicals and sympathizers.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huge reservoir of sympathizers who all have western or European passports and who were born or raised there," Reinoud Leenders, a professor at the department of war studies at King's College London, told the Los Angeles Times last year.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4.5 million people have fled the Syrian civil war since it began in 2011, and hundreds of thousands more have fled wars in Libya, Iraq and Afghanistan. Turkey, Lebanon and Jordan have taken in most of those refugees, often in sprawling and struggling camps. The UN estimates that more than 300,000 people have tried to flee across the Mediterranean, and that thousands have died in the attempt. Last month, Nato joined regional patrols to combat human and weapons smuggling across the sea.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2,647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resettled in the United States since 2011, after passing through an arduous vetting and resettlement program. Of 784,395 refugees accepted into the US since September 11, 2001, only five have been arrested on terrorism charges, according to the State Department and the Migration Policy Institute.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accepted about 200 people, in contrast to the tens of thousands taken in by Germany and Sweden. The White House has said it hopes to have accepted 10,000 refugees by the end of 2016, and 10 Downing St has said the UK could accept 20,000 over five years. European leaders have been sharply divided about whether to continue accepting refugees, especially after high-profile incidents including sexual assaults in Germany, the destruction of refugee camps in France and the identification of war criminals in the Netherlands.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leaders in the US have resisted refugee resettlement programs, and several governors have ordered a halt to funding. A federal court overturned one such order on Tuesday, saying it " clearly discriminates " against refugees. And contrary to the claims of several Republican candidates for president,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not young men but children aged 17 or younger.</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2016</w:t>
      </w:r>
    </w:p>
    <w:p>
      <w:pPr>
        <w:pStyle w:val="Normal65"/>
      </w:pPr>
    </w:p>
    <w:p>
      <w:pPr>
        <w:pStyle w:val="Normal65"/>
        <w:ind w:left="200"/>
        <w:sectPr>
          <w:type w:val="continuous"/>
          <w:pgMar w:top="840" w:right="1000" w:bottom="840" w:left="1000" w:header="400" w:footer="400"/>
          <w:pgNumType w:fmt="decimal"/>
          <w:cols w:space="720"/>
        </w:sectPr>
      </w:pPr>
      <w:r>
        <w:br/>
      </w:r>
      <w:r>
        <w:pict>
          <v:line id="_x0000_s128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76"/>
          <w:headerReference w:type="default" r:id="rId477"/>
          <w:footerReference w:type="even" r:id="rId478"/>
          <w:footerReference w:type="default" r:id="rId479"/>
          <w:headerReference w:type="first" r:id="rId480"/>
          <w:footerReference w:type="first" r:id="rId481"/>
          <w:pgSz w:w="12240" w:h="15840"/>
          <w:pgMar w:top="840" w:right="1000" w:bottom="840" w:left="1000" w:header="400" w:footer="400"/>
          <w:pgNumType w:fmt="decimal"/>
          <w:cols w:space="720"/>
          <w:titlePg w:val="0"/>
        </w:sectPr>
      </w:pPr>
    </w:p>
    <w:p>
      <w:pPr>
        <w:pStyle w:val="Normal66"/>
      </w:pPr>
      <w:bookmarkStart w:id="130" w:name="Bookmark_66"/>
      <w:bookmarkEnd w:id="130"/>
    </w:p>
    <w:p>
      <w:pPr>
        <w:pStyle w:val="Normal66"/>
      </w:pPr>
      <w:r>
        <w:pict>
          <v:shape id="_x0000_i1285" type="#_x0000_t75" alt="LexisNexis®" style="width:147.75pt;height:30pt">
            <v:imagedata r:id="rId18" o:title=""/>
          </v:shape>
        </w:pict>
      </w:r>
      <w:r>
        <w:cr/>
      </w:r>
    </w:p>
    <w:p>
      <w:pPr>
        <w:pStyle w:val="Heading164"/>
        <w:keepNext w:val="0"/>
        <w:spacing w:after="200" w:line="340" w:lineRule="atLeast"/>
        <w:ind w:left="0" w:right="0" w:firstLine="0"/>
        <w:jc w:val="center"/>
      </w:pPr>
      <w:hyperlink r:id="rId482" w:history="1">
        <w:r>
          <w:rPr>
            <w:rFonts w:ascii="arial" w:eastAsia="arial" w:hAnsi="arial" w:cs="arial"/>
            <w:b/>
            <w:i/>
            <w:strike w:val="0"/>
            <w:color w:val="0077CC"/>
            <w:sz w:val="28"/>
            <w:u w:val="single"/>
            <w:vertAlign w:val="baseline"/>
          </w:rPr>
          <w:t>Nato commander: Isis 'spreading like cancer' among refugees; Philip Breedlove says refugees are 'masking the movement' of terrorists, but human rights groups disagree: 'We are talking about needles in haystacks'</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2016 Wednesday 4:24 PM GMT</w:t>
      </w:r>
    </w:p>
    <w:p>
      <w:pPr>
        <w:pStyle w:val="Normal66"/>
        <w:keepNext w:val="0"/>
        <w:spacing w:after="0" w:line="240" w:lineRule="atLeast"/>
        <w:ind w:right="0"/>
        <w:jc w:val="both"/>
      </w:pPr>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66"/>
        <w:keepNext w:val="0"/>
        <w:spacing w:before="120" w:after="0" w:line="220" w:lineRule="atLeast"/>
        <w:ind w:left="0" w:right="0" w:firstLine="0"/>
        <w:jc w:val="left"/>
      </w:pPr>
      <w:r>
        <w:br/>
      </w:r>
      <w:r>
        <w:pict>
          <v:shape id="_x0000_i1286" type="#_x0000_t75" style="width:167.98pt;height:30.75pt">
            <v:imagedata r:id="rId20"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Yuhas</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87" style="position:absolute;z-index:25179136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from the Middle East and north Africa are "masking the movement" of terrorists and criminals, Nato's top commander told Congress on Tuesday, despite the protests of human rights groups who say that refugees overwhelmingly have no ulterior motive but escape.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testimony to the Senate armed services committee, US general Philip Breedlove said that the Islamic State terror group is "spreading like a cancer" among refugees. The group's members are "taking advantage of paths of least resistance, threatening European nations and our own", he added.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Breedlove also blamed Russia's bombing campaign in Syria, in support of autocratic leader Bashar al-Assad, for having "wildly exacerbated the problem".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America: separating fact from fiction in the debate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airstrikes, nominally against Isis but largely against the various rebel groups arrayed against Assad, have allegedly killed more than 1,000 civilians, including children. Breedlove said these indiscriminate attacks mean to terrorize Syrians and "get them on the road" toward neighboring countries and Europe.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Kremlin and Assad intend, according to Breedlove, to use migration as a weapon to weaken European unity and infrastructure. The general said that European nationalist groups that oppose immigration also weaken the continent, and could themselves threaten violence.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taking command in 2013, Breedlove has pushed for an aggressive refortification of Europe, calling Russia a " long-term existential threat " to the US, and suggested Europe and the US should do more to counter Assad and Isis in Syria.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by reporters to back up his assertion with statistics, Breedlove said: "I can't give you a number on the estimate of the flow."</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Breedlove distinguished between "criminality, terrorist and foreign fighters", and said that he has seen news reports saying as many as 1,500 fighters have returned to Europe.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talk to you about intelligence," he said at a news conference, adding that "many [countries] are saying they see planning happening" for a terrorist attack.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Thinktank and congressionalestimates of how many foreign fighters have traveled to Syria varywidely, with 1,500 toward the higher end of numbers of fighters reported to have returned to western nations.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Breedlove's remarks on Tuesday echoed fears voiced by many in the wake of Paris terror attacks last November, human rights activists have stressed that nearly all of those attackers were French or Belgian. Only an extraordinarily small minority of refugees even sympathize with terror groups, activists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talking about needles in haystacks," said Bill Frelick, the director of the refugee rights program for Human Rights Watch. "It's not to say that there aren't dangerous needles in those haystacks, but overwhelmingly we're talking about people who are seeking protection and bear no ill will, and I would say in fact bear gratitude to anyone who's willing to help them."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Frelick said that Breedlove's remarks reflected the refugee crisis "through a military prism".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that none of us dismiss security concerns," he said, "but pushing people back into the fire can create a domino effect, like closed borders in Hungary, Greece, Turkey, that's potentially every bit as destabilizing as the kinds of fears Gen Breedlove is talking about."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From astronaut to refugee: how the Syrian spaceman fell to Earth</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International has similarly called for governments not to exacerbate the crisis by blocking refugees. "Giving in to fear in the wake of the atrocious attacks on Paris will not protect anyone," Amnesty director John Dalhuisen said in the aftermath of the attacks.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failure to give shelter "would be a cowardly abdication of responsibility and a tragic victory for terror over humanity", he added.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Counter-terror experts have agreed that although wars in the Middle East and north Africa have increased the flow of weapons into Europe, most terror suspects and perpetrators have been " homegrown " radicals and sympathizers.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huge reservoir of sympathizers who all have western or European passports and who were born or raised there," Reinoud Leenders, a professor at the department of war studies at King's College London, told the Los Angeles Times last year.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4.5 million people have fled the Syrian civil war since it began in 2011, and hundreds of thousands more have fled wars in Libya, Iraq and Afghanistan. Turkey, Lebanon and Jordan have taken in most of those refugees, often in sprawling and struggling camps. The UN estimates that more than 300,000 people have tried to flee across the Mediterranean, and that thousands have died in the attempt. Last month, Nato joined regional patrols to combat human and weapons smuggling across the sea.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2,647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resettled in the United States since 2011, after passing through an arduous vetting and resettlement program. As of November, 784,395 refugees had been accepted into the US since September 11, 2001; only five have been arrested on terrorism charges, according to the State Department and the Migration Policy Institute.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accepted about 200 people, in contrast to the tens of thousands taken in by Germany and Sweden. The White House has said it hopes to have accepted 10,000 refugees by the end of 2016, and 10 Downing St has said the UK could accept 20,000 over five years. European leaders have been sharply divided about whether to continue accepting refugees, especially after high-profile incidents including sexual assaults in Germany, the destruction of refugee camps in France and the identification of war criminals in the Netherlands.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leaders in the US have resisted refugee resettlement programs, and several governors have ordered a halt to funding. A federal court overturned one such order on Tuesday, saying it " clearly discriminates " against refugees. And contrary to the claims of several Republican candidates for president,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not young men but children aged 17 or younger.</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2016</w:t>
      </w:r>
    </w:p>
    <w:p>
      <w:pPr>
        <w:pStyle w:val="Normal66"/>
      </w:pPr>
    </w:p>
    <w:p>
      <w:pPr>
        <w:pStyle w:val="Normal66"/>
        <w:ind w:left="200"/>
        <w:sectPr>
          <w:type w:val="continuous"/>
          <w:pgMar w:top="840" w:right="1000" w:bottom="840" w:left="1000" w:header="400" w:footer="400"/>
          <w:pgNumType w:fmt="decimal"/>
          <w:cols w:space="720"/>
        </w:sectPr>
      </w:pPr>
      <w:r>
        <w:br/>
      </w:r>
      <w:r>
        <w:pict>
          <v:line id="_x0000_s128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83"/>
          <w:headerReference w:type="default" r:id="rId484"/>
          <w:footerReference w:type="even" r:id="rId485"/>
          <w:footerReference w:type="default" r:id="rId486"/>
          <w:headerReference w:type="first" r:id="rId487"/>
          <w:footerReference w:type="first" r:id="rId488"/>
          <w:pgSz w:w="12240" w:h="15840"/>
          <w:pgMar w:top="840" w:right="1000" w:bottom="840" w:left="1000" w:header="400" w:footer="400"/>
          <w:pgNumType w:fmt="decimal"/>
          <w:cols w:space="720"/>
          <w:titlePg w:val="0"/>
        </w:sectPr>
      </w:pPr>
    </w:p>
    <w:p>
      <w:pPr>
        <w:pStyle w:val="Normal67"/>
      </w:pPr>
      <w:bookmarkStart w:id="132" w:name="Bookmark_67"/>
      <w:bookmarkEnd w:id="132"/>
    </w:p>
    <w:p>
      <w:pPr>
        <w:pStyle w:val="Normal67"/>
      </w:pPr>
      <w:r>
        <w:pict>
          <v:shape id="_x0000_i1289" type="#_x0000_t75" alt="LexisNexis®" style="width:147.75pt;height:30pt">
            <v:imagedata r:id="rId18" o:title=""/>
          </v:shape>
        </w:pict>
      </w:r>
      <w:r>
        <w:cr/>
      </w:r>
    </w:p>
    <w:p>
      <w:pPr>
        <w:pStyle w:val="Heading165"/>
        <w:keepNext w:val="0"/>
        <w:spacing w:after="200" w:line="340" w:lineRule="atLeast"/>
        <w:ind w:left="0" w:right="0" w:firstLine="0"/>
        <w:jc w:val="center"/>
      </w:pPr>
      <w:hyperlink r:id="rId489" w:history="1">
        <w:r>
          <w:rPr>
            <w:rFonts w:ascii="arial" w:eastAsia="arial" w:hAnsi="arial" w:cs="arial"/>
            <w:b/>
            <w:i/>
            <w:strike w:val="0"/>
            <w:color w:val="0077CC"/>
            <w:sz w:val="28"/>
            <w:u w:val="single"/>
            <w:vertAlign w:val="baseline"/>
          </w:rPr>
          <w:t>Nato commander: Isis 'spreading like cancer' among refugees; Philip Breedlove says refugees are 'masking the movement' of terrorists, but human rights groups disagree: 'We are talking about needles in haystacks'</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2016 Tuesday 6:52 PM GMT</w:t>
      </w:r>
    </w:p>
    <w:p>
      <w:pPr>
        <w:pStyle w:val="Normal67"/>
        <w:keepNext w:val="0"/>
        <w:spacing w:after="0" w:line="240" w:lineRule="atLeast"/>
        <w:ind w:right="0"/>
        <w:jc w:val="both"/>
      </w:pPr>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67"/>
        <w:keepNext w:val="0"/>
        <w:spacing w:before="120" w:after="0" w:line="220" w:lineRule="atLeast"/>
        <w:ind w:left="0" w:right="0" w:firstLine="0"/>
        <w:jc w:val="left"/>
      </w:pPr>
      <w:r>
        <w:br/>
      </w:r>
      <w:r>
        <w:pict>
          <v:shape id="_x0000_i1290" type="#_x0000_t75" style="width:167.98pt;height:30.75pt">
            <v:imagedata r:id="rId20"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1026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Yuhas</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1" style="position:absolute;z-index:25179340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from the Middle East and north Africa are "masking the movement" of terrorists and criminals, Nato's top commander told Congress on Tuesday, despite the protests of human rights groups who say that refugees overwhelmingly have no ulterior motive but escape.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testimony to the Senate armed services committee, US general Philip Breedlove said that the Islamic State terror group is "spreading like a cancer" among refugees. The group's members are "taking advantage of paths of least resistance, threatening European nations and our own", he added.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Breedlove also blamed Russia's bombing campaign in Syria, in support of autocratic leader Bashar al-Assad, for having "wildly exacerbated the problem".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America: separating fact from fiction in the debate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airstrikes, nominally against Isis but largely against the various rebel groups arrayed against Assad, have allegedly killed more than 1,000 civilians, including children. Breedlove said these indiscriminate attacks mean to terrorize Syrians and "get them on the road" toward neighboring countries and Europe.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Kremlin and Assad intend, according to Breedlove, to use migration as a weapon to weaken European unity and infrastructure. The general said that European nationalist groups that oppose immigration also weaken the continent, and could themselves threaten violence.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taking command in 2013, Breedlove has pushed for an aggressive refortification of Europe, calling Russia a " long-term existential threat " to the US, and suggested Europe and the US should do more to counter Assad and Isis in Syria.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by reporters to back up his assertion with statistics, Breedlove said: "I can't give you a number on the estimate of the flow."</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Breedlove distinguished between "criminality, terrorist and foreign fighters", and said that he has seen news reports saying as many as 1,500 fighters have returned to Europe.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talk to you about intelligence," he said at a news conference, adding that "many [countries] are saying they see planning happening" for a terrorist attack.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Thinktank and congressionalestimates of how many foreign fighters have traveled to Syria varywidely, with 1,500 toward the higher end of numbers of fighters reported to have returned to western nations.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Breedlove's remarks on Tuesday echoed fears voiced by many in the wake of Paris terror attacks last November, human rights activists have stressed that nearly all of those attackers were French or Belgian. Only an extraordinarily small minority of refugees even sympathize with terror groups, activists said.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talking about needles in haystacks," said Bill Frelick, the director of the refugee rights program for Human Rights Watch. "It's not to say that there aren't dangerous needles in those haystacks, but overwhelmingly we're talking about people who are seeking protection and bear no ill will, and I would say in fact bear gratitude to anyone who's willing to help them."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Frelick said that Breedlove's remarks reflected the refugee crisis "through a military prism".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that none of us dismiss security concerns," he said, "but pushing people back into the fire can create a domino effect, like closed borders in Hungary, Greece, Turkey, that's potentially every bit as destabilizing as the kinds of fears Gen Breedlove is talking about."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From astronaut to refugee: how the Syrian spaceman fell to Earth</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International has similarly called for governments not to exacerbate the crisis by blocking refugees. "Giving in to fear in the wake of the atrocious attacks on Paris will not protect anyone," Amnesty director John Dalhuisen said in the aftermath of the attacks.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failure to give shelter "would be a cowardly abdication of responsibility and a tragic victory for terror over humanity", he added.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Counter-terror experts have agreed that although wars in the Middle East and north Africa have increased the flow of weapons into Europe, most terror suspects and perpetrators have been " homegrown " radicals and sympathizers.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huge reservoir of sympathizers who all have western or European passports and who were born or raised there," Reinoud Leenders, a professor at the department of war studies at King's College London, told the Los Angeles Times last year.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4.5 million people have fled the Syrian civil war since it began in 2011, and hundreds of thousands more have fled wars in Libya, Iraq and Afghanistan. Turkey, Lebanon and Jordan have taken in most of those refugees, often in sprawling and struggling camps. The UN estimates that more than 300,000 people have tried to flee across the Mediterranean, and that thousands have died in the attempt. Last month, Nato joined regional patrols to combat human and weapons smuggling across the sea.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West's approach to Syria has its dangers | Letters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2,647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resettled in the United States since 2011, after passing through an arduous vetting and resettlement program. From 1 October 2001 to this month, the US accepted 806,900 refugees via the resettlement program; only five have been arrested on terrorism charges, according to the State Department and the Migration Policy Institute.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accepted about 200 people, in contrast to the tens of thousands taken in by Germany and Sweden. The White House has said it hopes to have accepted 10,000 refugees by the end of 2016, and 10 Downing St has said the UK could accept 20,000 over five years. European leaders have been sharply divided about whether to continue accepting refugees, especially after high-profile incidents including sexual assaults in Germany, the destruction of refugee camps in France and the identification of war criminals in the Netherlands.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leaders in the US have resisted refugee resettlement programs, and several governors have ordered a halt to funding. A federal court overturned one such order on Tuesday, saying it " clearly discriminates " against refugees. And contrary to the claims of several Republican candidates for president,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not young men but children aged 17 or younger.</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2016</w:t>
      </w:r>
    </w:p>
    <w:p>
      <w:pPr>
        <w:pStyle w:val="Normal67"/>
      </w:pPr>
    </w:p>
    <w:p>
      <w:pPr>
        <w:pStyle w:val="Normal67"/>
        <w:ind w:left="200"/>
        <w:sectPr>
          <w:type w:val="continuous"/>
          <w:pgMar w:top="840" w:right="1000" w:bottom="840" w:left="1000" w:header="400" w:footer="400"/>
          <w:pgNumType w:fmt="decimal"/>
          <w:cols w:space="720"/>
        </w:sectPr>
      </w:pPr>
      <w:r>
        <w:br/>
      </w:r>
      <w:r>
        <w:pict>
          <v:line id="_x0000_s129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90"/>
          <w:headerReference w:type="default" r:id="rId491"/>
          <w:footerReference w:type="even" r:id="rId492"/>
          <w:footerReference w:type="default" r:id="rId493"/>
          <w:headerReference w:type="first" r:id="rId494"/>
          <w:footerReference w:type="first" r:id="rId495"/>
          <w:pgSz w:w="12240" w:h="15840"/>
          <w:pgMar w:top="840" w:right="1000" w:bottom="840" w:left="1000" w:header="400" w:footer="400"/>
          <w:pgNumType w:fmt="decimal"/>
          <w:cols w:space="720"/>
          <w:titlePg w:val="0"/>
        </w:sectPr>
      </w:pPr>
    </w:p>
    <w:p>
      <w:pPr>
        <w:pStyle w:val="Normal68"/>
      </w:pPr>
      <w:bookmarkStart w:id="134" w:name="Bookmark_68"/>
      <w:bookmarkEnd w:id="134"/>
    </w:p>
    <w:p>
      <w:pPr>
        <w:pStyle w:val="Normal68"/>
      </w:pPr>
      <w:r>
        <w:pict>
          <v:shape id="_x0000_i1293" type="#_x0000_t75" alt="LexisNexis®" style="width:147.75pt;height:30pt">
            <v:imagedata r:id="rId18" o:title=""/>
          </v:shape>
        </w:pict>
      </w:r>
      <w:r>
        <w:cr/>
      </w:r>
    </w:p>
    <w:p>
      <w:pPr>
        <w:pStyle w:val="Heading166"/>
        <w:keepNext w:val="0"/>
        <w:spacing w:after="200" w:line="340" w:lineRule="atLeast"/>
        <w:ind w:left="0" w:right="0" w:firstLine="0"/>
        <w:jc w:val="center"/>
      </w:pPr>
      <w:hyperlink r:id="rId496" w:history="1">
        <w:r>
          <w:rPr>
            <w:rFonts w:ascii="arial" w:eastAsia="arial" w:hAnsi="arial" w:cs="arial"/>
            <w:b/>
            <w:i/>
            <w:strike w:val="0"/>
            <w:color w:val="0077CC"/>
            <w:sz w:val="28"/>
            <w:u w:val="single"/>
            <w:vertAlign w:val="baseline"/>
          </w:rPr>
          <w:t>EU leaders set for tense talks over refugee deal with Turkey; Leaders meet in Brussels to agree details of plan to stop refugees and migrants coming to Europe but many have issues with deal</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2016 Thursday 6:04 PM GMT</w:t>
      </w:r>
    </w:p>
    <w:p>
      <w:pPr>
        <w:pStyle w:val="Normal68"/>
        <w:keepNext w:val="0"/>
        <w:spacing w:after="0" w:line="240" w:lineRule="atLeast"/>
        <w:ind w:right="0"/>
        <w:jc w:val="both"/>
      </w:pPr>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68"/>
        <w:keepNext w:val="0"/>
        <w:spacing w:before="120" w:after="0" w:line="220" w:lineRule="atLeast"/>
        <w:ind w:left="0" w:right="0" w:firstLine="0"/>
        <w:jc w:val="left"/>
      </w:pPr>
      <w:r>
        <w:br/>
      </w:r>
      <w:r>
        <w:pict>
          <v:shape id="_x0000_i1294" type="#_x0000_t75" style="width:167.98pt;height:30.75pt">
            <v:imagedata r:id="rId20"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 and Rowena Mason</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95" style="position:absolute;z-index:25179545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and Turkey are set for confrontation over a deal on refugees as European leaders hold out on Ankara's key demands to speed up EU membership talks and provide visa-free travel for Turkish citizens by June.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28 leaders are meeting in Brussels on Thursday to prepare for a summit on Friday with the Turkish prime minister, Ahmet Davutoglu. They aim to agree the final details of a plan to stop migrants and refugees coming to Europe.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agreed to take back any refugees and migrants who land on the Greek islands, including Syrian asylum seekers. In exchange, Ankara has called on Brussels to restart its long-stalled EU membership talks and lift visa restrictions for Turks travelling in the EU's 26-country Schengen zone by the end of June. Davutoglu is also seeking an extra (EURO)3bn (£2.3bn) to help refugees in Turkey, in addition to (EURO)3bn pledged last year.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Portraits of Syrian child refugees - in pictures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draft version of the summit communique suggests little progress has been made since the broad outlines of the deal were sketched out 10 days ago.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pressed for the opening of membership talks in five policy areas, known as chapters, including the rule of law and media. But the EU is only offering to "prepare for the decision on the opening of new chapters in the accession negotiations as soon as possible".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Cypriot president, Nicos Anastasiades, has warned he will veto any move to reopen Turkey's EU membership talks until Ankara agrees to open its ports and airports to Cypriot traffic.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of extra funds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is also left unresolved. The EU states that it is "ready to decide on additional funding", without making any firm commitment.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most prized issue for Turkey, visa liberalisation, EU officials maintain there will be no shortcuts. The EU says it is up to the Turkish government to meet 72 conditions, if it wants to ease visa restrictions for its citizens by its preferred June deadline. These bureaucratic hurdles range from issuing passports with EU-standard security chips to stepping up surveillance of its borders with more air and sea patrols.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EU official said any of these issues were "a potential dealbreaker". The lack of progress in the latest draft underscores that many member states have problems with the deal. And Donald Tusk, the president of the European council, said it needed to be "rebalanced".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broad outlines of the EU-Turkey plan were agreed by the German chancellor, Angela Merkel, and Davutoglu but came as a shock to most other EU leaders.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Turkey's favour, European leaders are desperate to make a deal in the hope of stemming the flow of people arriving in Europe. More than 1.1 million refugees and migrants came to Europe in 2015, including about 363,000 Syrians who lodged asylum applications, while 143,634 people have arrived in Greece from Turkey this year so far, according to figures from the UN high commissioner for refugees (UNHCR).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has pledged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currently in Turkey, but figures that emerged on Wednesday suggested only 72,000 places would be available, with uncertainty about the bloc's commitment beyond this number.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72,000 places identified by the Commission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18,000 would be available under a voluntary resettlement scheme agreed last year.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54,000 places may be available "if needed" under a separate scheme designed to spread asylum seekers more evenly around the bloc, although this would require a change to EU law.</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vice-president of the European commission, said the EU would continue to help after these places were used up. He pointed to "a coalition of the willing", made up of EU member states including Germany and Austria, who have pledged to resettle Syrians once irregular arrivals had stopped. "When we succeed in breaking the pattern of irregular arrivals one-for-one will not become none-for-none," Timmermans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various EU schemes to rehouse refugees are painfully slow. A plan to find homes for 160,000 refugees has led to only 937 being resettled, according to the latest data.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countries are concerned that the Turkey deal could mean large-scale resettlement of Syrians in Europe. A senior EU official said there "cannot be an open-ended commitment on the EU side".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Erdogan's Turkey: a disintegrating ally and imaginary friend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discussed indicate that the EU wants to scale back help offered to refugees in Europe. Syrians in Greece will go to the back of the queue for resettlement in Europe once they are returned to Turkey. "Priority will be given to Syrians who have not previously entered the EU irregularly," states an unpublished draft.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EU ready to declare that all irregular migration from Turkey will come to an end, David Cameron is set to warn other leaders that the bloc must be prepared for a migration crisis coming from Libya and the rest of north Africa this summer, a UK government source said ahead of the council meeting.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source said Cameron would make the point that EU countries must "remember to think about the big picture" and recall that the crisis started with people crossing the western Mediterranean to Italy.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the last few weeks and months, and through the winter, the eastern Mediterranean route has been the one of most concern [...] we should be thinking and preparing for what happens in summer on the western Mediterranean route where this issue started to flare last April with migrants coming from Libya and north Africa," the source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also point out that closing the eastern route from Turkey to Greece may push the 50% of migrants who are not Syrian through north Africa to take the western route that involves a longer sea crossing.</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2016</w:t>
      </w:r>
    </w:p>
    <w:p>
      <w:pPr>
        <w:pStyle w:val="Normal68"/>
      </w:pPr>
    </w:p>
    <w:p>
      <w:pPr>
        <w:pStyle w:val="Normal68"/>
        <w:ind w:left="200"/>
        <w:sectPr>
          <w:type w:val="continuous"/>
          <w:pgMar w:top="840" w:right="1000" w:bottom="840" w:left="1000" w:header="400" w:footer="400"/>
          <w:pgNumType w:fmt="decimal"/>
          <w:cols w:space="720"/>
        </w:sectPr>
      </w:pPr>
      <w:r>
        <w:br/>
      </w:r>
      <w:r>
        <w:pict>
          <v:line id="_x0000_s129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97"/>
          <w:headerReference w:type="default" r:id="rId498"/>
          <w:footerReference w:type="even" r:id="rId499"/>
          <w:footerReference w:type="default" r:id="rId500"/>
          <w:headerReference w:type="first" r:id="rId501"/>
          <w:footerReference w:type="first" r:id="rId502"/>
          <w:pgSz w:w="12240" w:h="15840"/>
          <w:pgMar w:top="840" w:right="1000" w:bottom="840" w:left="1000" w:header="400" w:footer="400"/>
          <w:pgNumType w:fmt="decimal"/>
          <w:cols w:space="720"/>
          <w:titlePg w:val="0"/>
        </w:sectPr>
      </w:pPr>
    </w:p>
    <w:p>
      <w:pPr>
        <w:pStyle w:val="Normal69"/>
      </w:pPr>
      <w:bookmarkStart w:id="136" w:name="Bookmark_69"/>
      <w:bookmarkEnd w:id="136"/>
    </w:p>
    <w:p>
      <w:pPr>
        <w:pStyle w:val="Normal69"/>
      </w:pPr>
      <w:r>
        <w:pict>
          <v:shape id="_x0000_i1297" type="#_x0000_t75" alt="LexisNexis®" style="width:147.75pt;height:30pt">
            <v:imagedata r:id="rId18" o:title=""/>
          </v:shape>
        </w:pict>
      </w:r>
      <w:r>
        <w:cr/>
      </w:r>
    </w:p>
    <w:p>
      <w:pPr>
        <w:pStyle w:val="Heading167"/>
        <w:keepNext w:val="0"/>
        <w:spacing w:after="200" w:line="340" w:lineRule="atLeast"/>
        <w:ind w:left="0" w:right="0" w:firstLine="0"/>
        <w:jc w:val="center"/>
      </w:pPr>
      <w:hyperlink r:id="rId503" w:history="1">
        <w:r>
          <w:rPr>
            <w:rFonts w:ascii="arial" w:eastAsia="arial" w:hAnsi="arial" w:cs="arial"/>
            <w:b/>
            <w:i/>
            <w:strike w:val="0"/>
            <w:color w:val="0077CC"/>
            <w:sz w:val="28"/>
            <w:u w:val="single"/>
            <w:vertAlign w:val="baseline"/>
          </w:rPr>
          <w:t>Nato commander: Isis 'spreading like cancer' among refugees; Philip Breedlove says refugees are 'masking the movement' of terrorists, but human rights groups disagree: 'We are talking about needles in haystacks'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2016 Wednesday 5:02 PM GMT</w:t>
      </w:r>
    </w:p>
    <w:p>
      <w:pPr>
        <w:pStyle w:val="Normal69"/>
        <w:keepNext w:val="0"/>
        <w:spacing w:after="0" w:line="240" w:lineRule="atLeast"/>
        <w:ind w:right="0"/>
        <w:jc w:val="both"/>
      </w:pPr>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69"/>
        <w:keepNext w:val="0"/>
        <w:spacing w:before="120" w:after="0" w:line="220" w:lineRule="atLeast"/>
        <w:ind w:left="0" w:right="0" w:firstLine="0"/>
        <w:jc w:val="left"/>
      </w:pPr>
      <w:r>
        <w:br/>
      </w:r>
      <w:r>
        <w:pict>
          <v:shape id="_x0000_i1298" type="#_x0000_t75" style="width:167.98pt;height:30.75pt">
            <v:imagedata r:id="rId20"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Yuhas</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99" style="position:absolute;z-index:25179750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from the Middle East and north Africa are "masking the movement" of terrorists and criminals, Nato's top commander told Congress on Tuesday, despite the protests of human rights groups who say that refugees overwhelmingly have no ulterior motive but escape.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testimony to the Senate armed services committee, US general Philip Breedlove said that the Islamic State terror group is "spreading like a cancer" among refugees. The group's members are "taking advantage of paths of least resistance, threatening European nations and our own", he added.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Breedlove also blamed Russia's bombing campaign in Syria, in support of autocratic leader Bashar al-Assad, for having "wildly exacerbated the problem".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America: separating fact from fiction in the debate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airstrikes, nominally against Isis but largely against the various rebel groups arrayed against Assad, have allegedly killed more than 1,000 civilians, including children. Breedlove said these indiscriminate attacks mean to terrorize Syrians and "get them on the road" toward neighboring countries and Europe.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Kremlin and Assad intend, according to Breedlove, to use migration as a weapon to weaken European unity and infrastructure. The general said that European nationalist groups that oppose immigration also weaken the continent, and could themselves threaten violence.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taking command in 2013, Breedlove has pushed for an aggressive refortification of Europe, calling Russia a " long-term existential threat " to the US, and suggested Europe and the US should do more to counter Assad and Isis in Syria.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by reporters to back up his assertion with statistics, Breedlove said: "I can't give you a number on the estimate of the flow."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Breedlove distinguished between "criminality, terrorist and foreign fighters", and said that he has seen news reports saying as many as 1,500 fighters have returned to Europe.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talk to you about intelligence," he said at a news conference, adding that "many [countries] are saying they see planning happening" for a terrorist attack.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Thinktank and congressionalestimates of how many foreign fighters have traveled to Syria varywidely, with 1,500 toward the higher end of numbers of fighters reported to have returned to western nations.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Breedlove's remarks on Tuesday echoed fears voiced by many in the wake of Paris terror attacks last November, human rights activists have stressed that nearly all of those attackers were French or Belgian. Only an extraordinarily small minority of refugees even sympathize with terror groups, activists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talking about needles in haystacks," said Bill Frelick, the director of the refugee rights program for Human Rights Watch. "It's not to say that there aren't dangerous needles in those haystacks, but overwhelmingly we're talking about people who are seeking protection and bear no ill will, and I would say in fact bear gratitude to anyone who's willing to help them."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Frelick said that Breedlove's remarks reflected the refugee crisis "through a military prism".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that none of us dismiss security concerns," he said, "but pushing people back into the fire can create a domino effect, like closed borders in Hungary, Greece, Turkey, that's potentially every bit as destabilizing as the kinds of fears Gen Breedlove is talking about."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From astronaut to refugee: how the Syrian spaceman fell to Earth</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International has similarly called for governments not to exacerbate the crisis by blocking refugees. "Giving in to fear in the wake of the atrocious attacks on Paris will not protect anyone," Amnesty director John Dalhuisen said in the aftermath of the attacks.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failure to give shelter "would be a cowardly abdication of responsibility and a tragic victory for terror over humanity", he added.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Counter-terror experts have agreed that although wars in the Middle East and north Africa have increased the flow of weapons into Europe, most terror suspects and perpetrators have been " homegrown " radicals and sympathizers.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huge reservoir of sympathizers who all have western or European passports and who were born or raised there," Reinoud Leenders, a professor at the department of war studies at King's College London, told the Los Angeles Times last year.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4.5 million people have fled the Syrian civil war since it began in 2011, and hundreds of thousands more have fled wars in Libya, Iraq and Afghanistan. Turkey, Lebanon and Jordan have taken in most of those refugees, often in sprawling and struggling camps. The UN estimates that more than 300,000 people have tried to flee across the Mediterranean, and that thousands have died in the attempt. Last month, Nato joined regional patrols to combat human and weapons smuggling across the sea.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2,647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resettled in the United States since 2011, after passing through an arduous vetting and resettlement program. From 1 October 2001 to this month, the US accepted 806,900 refugees via the resettlement program; only five have been arrested on terrorism charges, according to the State Department and the Migration Policy Institute.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accepted about 200 people, in contrast to the tens of thousands taken in by Germany and Sweden. The White House has said it hopes to have accepted 10,000 refugees by the end of 2016, and 10 Downing St has said the UK could accept 20,000 over five years. European leaders have been sharply divided about whether to continue accepting refugees, especially after high-profile incidents including sexual assaults in Germany, the destruction of refugee camps in France and the identification of war criminals in the Netherlands.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leaders in the US have resisted refugee resettlement programs, and several governors have ordered a halt to funding. A federal court overturned one such order on Tuesday, saying it " clearly discriminates " against refugees. And contrary to the claims of several Republican candidates for president,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not young men but children aged 17 or younger.</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2016</w:t>
      </w:r>
    </w:p>
    <w:p>
      <w:pPr>
        <w:pStyle w:val="Normal69"/>
      </w:pPr>
    </w:p>
    <w:p>
      <w:pPr>
        <w:pStyle w:val="Normal69"/>
        <w:ind w:left="200"/>
        <w:sectPr>
          <w:type w:val="continuous"/>
          <w:pgMar w:top="840" w:right="1000" w:bottom="840" w:left="1000" w:header="400" w:footer="400"/>
          <w:pgNumType w:fmt="decimal"/>
          <w:cols w:space="720"/>
        </w:sectPr>
      </w:pPr>
      <w:r>
        <w:br/>
      </w:r>
      <w:r>
        <w:pict>
          <v:line id="_x0000_s130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04"/>
          <w:headerReference w:type="default" r:id="rId505"/>
          <w:footerReference w:type="even" r:id="rId506"/>
          <w:footerReference w:type="default" r:id="rId507"/>
          <w:headerReference w:type="first" r:id="rId508"/>
          <w:footerReference w:type="first" r:id="rId509"/>
          <w:pgSz w:w="12240" w:h="15840"/>
          <w:pgMar w:top="840" w:right="1000" w:bottom="840" w:left="1000" w:header="400" w:footer="400"/>
          <w:pgNumType w:fmt="decimal"/>
          <w:cols w:space="720"/>
          <w:titlePg w:val="0"/>
        </w:sectPr>
      </w:pPr>
    </w:p>
    <w:p>
      <w:pPr>
        <w:pStyle w:val="Normal70"/>
      </w:pPr>
      <w:bookmarkStart w:id="138" w:name="Bookmark_70"/>
      <w:bookmarkEnd w:id="138"/>
    </w:p>
    <w:p>
      <w:pPr>
        <w:pStyle w:val="Normal70"/>
      </w:pPr>
      <w:r>
        <w:pict>
          <v:shape id="_x0000_i1301" type="#_x0000_t75" alt="LexisNexis®" style="width:147.75pt;height:30pt">
            <v:imagedata r:id="rId18" o:title=""/>
          </v:shape>
        </w:pict>
      </w:r>
      <w:r>
        <w:cr/>
      </w:r>
    </w:p>
    <w:p>
      <w:pPr>
        <w:pStyle w:val="Heading168"/>
        <w:keepNext w:val="0"/>
        <w:spacing w:after="200" w:line="340" w:lineRule="atLeast"/>
        <w:ind w:left="0" w:right="0" w:firstLine="0"/>
        <w:jc w:val="center"/>
      </w:pPr>
      <w:hyperlink r:id="rId510" w:history="1">
        <w:r>
          <w:rPr>
            <w:rFonts w:ascii="arial" w:eastAsia="arial" w:hAnsi="arial" w:cs="arial"/>
            <w:b/>
            <w:i/>
            <w:strike w:val="0"/>
            <w:color w:val="0077CC"/>
            <w:sz w:val="28"/>
            <w:u w:val="single"/>
            <w:vertAlign w:val="baseline"/>
          </w:rPr>
          <w:t>Britain should resettle 3,000 refugee children, MPs say; International development committee says more must be done to prevent children falling victim to child labour</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2016 Tuesday 12:05 AM GMT</w:t>
      </w:r>
    </w:p>
    <w:p>
      <w:pPr>
        <w:pStyle w:val="Normal70"/>
        <w:keepNext w:val="0"/>
        <w:spacing w:after="0" w:line="240" w:lineRule="atLeast"/>
        <w:ind w:right="0"/>
        <w:jc w:val="both"/>
      </w:pPr>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70"/>
        <w:keepNext w:val="0"/>
        <w:spacing w:before="120" w:after="0" w:line="220" w:lineRule="atLeast"/>
        <w:ind w:left="0" w:right="0" w:firstLine="0"/>
        <w:jc w:val="left"/>
      </w:pPr>
      <w:r>
        <w:br/>
      </w:r>
      <w:r>
        <w:pict>
          <v:shape id="_x0000_i1302" type="#_x0000_t75" style="width:167.98pt;height:30.75pt">
            <v:imagedata r:id="rId20"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03" style="position:absolute;z-index:25179955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should welcome 3,000 lone children from Europe on top of its Syrian refugee resettlement programme, the international development committee has said.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calls for more to be done to prevent children becoming victims of child labour in the near permanent refugee camps on the border of Syria. The report warns: "We are very concerned about the plight of unaccompanied refugee children in Europe, particularly as reports suggest they are falling prey to people traffickers."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promised to make a decision on taking more unaccompanied children in Europe, but no announcement is imminent.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points out that 7.6 million Syrian children - within and outside the country - need humanitarian assistance, close to 80% of Syria's child population, and many are now at risk of child labour with its associated health and education risks, early marriage, sexual abuse, and risk of early pregnancy.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752,000 school-age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still not participating in either formal or informal education.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has led calls for 3,000 refugee children living alone in Europe to be resettled in the UK, and the campaign has been backed by Liberal Democrat leader Tim Farron, who called on the government to to offer safe haven to unaccompanied children.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development committee, chaired by the Labour MP Stephen Twigg, said: "We are very concerned about the plight of unaccompanied refugee children in Europe, particularly as reports suggest they are falling prey to people traffickers."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refused to take part in any major EU-wide resettlement schemes for refugees who have arrived in Europe and the committee says it is best that the bulk of refugees be taken from camps around Syria rather than those who have travelled to Europe through dangerous refugees routes.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published in November showed that about a fifth of the 800,000 people who had arrived by sea were children.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Twigg said: "Having survived the treacherous journey, there is a grave possibility that unaccompanied children become the victims of people traffickers who force them into prostitution, child labour and the drugs trade. This is an issue of utmost urgency."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urges the government to be prepared for the possibility that the speed of resettlements may take on greater urgency and its timetable for taking 20,000 refugees from camp will have to be sped up.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says: "The government should also explore urgently how to better harness the substantial goodwill and offers of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from local community groups within the UK seeking to support refugees settled here."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praised for its financial response to the humanitarian crisis in Syria, with the UK providing the second highest level of bilateral funding at £1.1bn, while it singles out France and Italy as two countries that have failed to contribute their fair share.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underlines the scale of the disruption to the countries bordering Syria, pointing out that Lebanon's population is now close to the levels previously projected for 2050, with the refugee influx the equivalent to the UK accommodating nearly 14 million refugees. The total fiscal impact of the crisis on Jordan in 2015 is expected to stand at $2.07bn (£1.41bn).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warns that the lack of access to legal work means many refugees are forced into jobs in the "informal" sector, which is often associated with poor employment conditions, lack of schooling and increased poverty.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International Development has argued it is very hard to change the local labour markets by allowing refugees to take on paid work, but is exploring ways in which jobs could be provided.</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2016</w:t>
      </w:r>
    </w:p>
    <w:p>
      <w:pPr>
        <w:pStyle w:val="Normal70"/>
      </w:pPr>
    </w:p>
    <w:p>
      <w:pPr>
        <w:pStyle w:val="Normal70"/>
        <w:ind w:left="200"/>
        <w:sectPr>
          <w:type w:val="continuous"/>
          <w:pgMar w:top="840" w:right="1000" w:bottom="840" w:left="1000" w:header="400" w:footer="400"/>
          <w:pgNumType w:fmt="decimal"/>
          <w:cols w:space="720"/>
        </w:sectPr>
      </w:pPr>
      <w:r>
        <w:br/>
      </w:r>
      <w:r>
        <w:pict>
          <v:line id="_x0000_s130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11"/>
          <w:headerReference w:type="default" r:id="rId512"/>
          <w:footerReference w:type="even" r:id="rId513"/>
          <w:footerReference w:type="default" r:id="rId514"/>
          <w:headerReference w:type="first" r:id="rId515"/>
          <w:footerReference w:type="first" r:id="rId516"/>
          <w:pgSz w:w="12240" w:h="15840"/>
          <w:pgMar w:top="840" w:right="1000" w:bottom="840" w:left="1000" w:header="400" w:footer="400"/>
          <w:pgNumType w:fmt="decimal"/>
          <w:cols w:space="720"/>
          <w:titlePg w:val="0"/>
        </w:sectPr>
      </w:pPr>
    </w:p>
    <w:p>
      <w:pPr>
        <w:pStyle w:val="Normal71"/>
      </w:pPr>
      <w:bookmarkStart w:id="140" w:name="Bookmark_71"/>
      <w:bookmarkEnd w:id="140"/>
    </w:p>
    <w:p>
      <w:pPr>
        <w:pStyle w:val="Normal71"/>
      </w:pPr>
      <w:r>
        <w:pict>
          <v:shape id="_x0000_i1305" type="#_x0000_t75" alt="LexisNexis®" style="width:147.75pt;height:30pt">
            <v:imagedata r:id="rId18" o:title=""/>
          </v:shape>
        </w:pict>
      </w:r>
      <w:r>
        <w:cr/>
      </w:r>
    </w:p>
    <w:p>
      <w:pPr>
        <w:pStyle w:val="Heading169"/>
        <w:keepNext w:val="0"/>
        <w:spacing w:after="200" w:line="340" w:lineRule="atLeast"/>
        <w:ind w:left="0" w:right="0" w:firstLine="0"/>
        <w:jc w:val="center"/>
      </w:pPr>
      <w:hyperlink r:id="rId517" w:history="1">
        <w:r>
          <w:rPr>
            <w:rFonts w:ascii="arial" w:eastAsia="arial" w:hAnsi="arial" w:cs="arial"/>
            <w:b/>
            <w:i/>
            <w:strike w:val="0"/>
            <w:color w:val="0077CC"/>
            <w:sz w:val="28"/>
            <w:u w:val="single"/>
            <w:vertAlign w:val="baseline"/>
          </w:rPr>
          <w:t>EU leaders set for tense talks over refugee deal with Turkey; Leaders meet in Brussels to agree details of plan to stop refugees and migrants coming to Europe but many have issues with deal</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2016 Thursday 12:28 PM GMT</w:t>
      </w:r>
    </w:p>
    <w:p>
      <w:pPr>
        <w:pStyle w:val="Normal71"/>
        <w:keepNext w:val="0"/>
        <w:spacing w:after="0" w:line="240" w:lineRule="atLeast"/>
        <w:ind w:right="0"/>
        <w:jc w:val="both"/>
      </w:pPr>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71"/>
        <w:keepNext w:val="0"/>
        <w:spacing w:before="120" w:after="0" w:line="220" w:lineRule="atLeast"/>
        <w:ind w:left="0" w:right="0" w:firstLine="0"/>
        <w:jc w:val="left"/>
      </w:pPr>
      <w:r>
        <w:br/>
      </w:r>
      <w:r>
        <w:pict>
          <v:shape id="_x0000_i1306" type="#_x0000_t75" style="width:167.98pt;height:30.75pt">
            <v:imagedata r:id="rId20"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 and Rowena Mason</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07" style="position:absolute;z-index:25180160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and Turkey are set for confrontation over a deal on refugees as European leaders hold out on Ankara's key demands to speed up EU membership talks and provide visa-free travel for Turkish citizens by June.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28 leaders are meeting in Brussels on Thursday to prepare for a summit on Friday with the Turkish prime minister, Ahmet Davutoglu. They aim to agree the final details of a plan to stop migrants and refugees coming to Europe.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agreed to take back any refugees and migrants who land on the Greek islands, including Syrian asylum seekers. In exchange, Ankara has called on Brussels to restart its long-stalled EU membership talks and lift visa restrictions for Turks travelling in the EU's 26-country Schengen zone by the end of June. Davutoglu is also seeking an extra (EURO)3bn (£2.3bn) to help refugees in Turkey, in addition to (EURO)3bn pledged last year.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Portraits of Syrian child refugees - in pictures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draft version of the summit communique suggests little progress has been made since the broad outlines of the deal were sketched out 10 days ago.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pressed for the opening of membership talks in five policy areas, known as chapters, including the rule of law and media. But the EU is only offering to "prepare for the decision on the opening of new chapters in the accession negotiations as soon as possible".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Cypriot president, Nicos Anastasiades, has warned he will veto any move to reopen Turkey's EU membership talks until Ankara agrees to open its ports and airports to Cypriot traffic.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of extra funds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is also left unresolved. The EU states that it is "ready to decide on additional funding", without making any firm commitment.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most prized issue for Turkey, visa liberalisation, EU officials maintain there will be no shortcuts. The EU says it is up to the Turkish government to meet 72 conditions, if it wants to ease visa restrictions for its citizens by its preferred June deadline. These bureaucratic hurdles range from issuing passports with EU-standard security chips to stepping up surveillance of its borders with more air and sea patrols.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EU official said any of these issues were "a potential dealbreaker". The lack of progress in the latest draft underscores that many member states have problems with the deal. And Donald Tusk, the president of the European council, said it needed to be "rebalanced".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broad outlines of the EU-Turkey plan were agreed by the German chancellor, Angela Merkel, and Davutoglu but came as a shock to most other EU leaders.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Turkey's favour, European leaders are desperate to make a deal in the hope of stemming the flow of people arriving in Europe. More than 1.1 million refugees and migrants came to Europe in 2015, including about 363,000 Syrians who lodged asylum applications, while 143,634 people have arrived in Greece from Turkey this year so far, according to figures from the UN high commissioner for refugees (UNHCR).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has pledged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currently in Turkey, but figures that emerged on Wednesday suggested only 72,000 places would be available, with uncertainty about the bloc's commitment beyond this number.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72,000 places identified by the Commission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18,000 would be available under a voluntary resettlement scheme agreed last year.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54,000 places may be available "if needed" under a separate scheme designed to spread asylum seekers more evenly around the bloc, although this would require a change to EU law.</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vice-president of the European commission, said the EU would continue to help after these places were used up. He pointed to "a coalition of the willing", made up of EU member states including Germany and Austria, who have pledged to resettle Syrians once irregular arrivals had stopped. "When we succeed in breaking the pattern of irregular arrivals one-for-one will not become none-for-none," Timmermans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various EU schemes to rehouse refugees are painfully slow. A plan to find homes for 160,000 refugees has led to only 937 being resettled, according to the latest data.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countries are concerned that the Turkey deal could mean large-scale resettlement of Syrians in Europe. A senior EU official said there "cannot be an open-ended commitment on the EU side".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Erdogan's Turkey: a disintegrating ally and imaginary friend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discussed indicate that the EU wants to scale back help offered to refugees in Europe. Syrians in Greece will go to the back of the queue for resettlement in Europe once they are returned to Turkey. "Priority will be given to Syrians who have not previously entered the EU irregularly," states an unpublished draft.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EU ready to declare that all irregular migration from Turkey will come to an end, David Cameron is set to warn other leaders that the bloc must be prepared for a migration crisis coming from Libya and the rest of north Africa this summer, a UK government source said ahead of the council meeting.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source said Cameron would make the point that EU countries must "remember to think about the big picture" and recall that the crisis started with people crossing the western Mediterranean to Italy.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the last few weeks and months, and through the winter, the eastern Mediterranean route has been the one of most concern [...] we should be thinking and preparing for what happens in summer on the western Mediterranean route where this issue started to flare last April with migrants coming from Libya and north Africa," the source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also point out that closing the eastern route from Turkey to Greece may push the 50% of migrants who are not Syrian through north Africa to take the western route that involves a longer sea crossing.</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2016</w:t>
      </w:r>
    </w:p>
    <w:p>
      <w:pPr>
        <w:pStyle w:val="Normal71"/>
      </w:pPr>
    </w:p>
    <w:p>
      <w:pPr>
        <w:pStyle w:val="Normal71"/>
        <w:ind w:left="200"/>
        <w:sectPr>
          <w:type w:val="continuous"/>
          <w:pgMar w:top="840" w:right="1000" w:bottom="840" w:left="1000" w:header="400" w:footer="400"/>
          <w:pgNumType w:fmt="decimal"/>
          <w:cols w:space="720"/>
        </w:sectPr>
      </w:pPr>
      <w:r>
        <w:br/>
      </w:r>
      <w:r>
        <w:pict>
          <v:line id="_x0000_s130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18"/>
          <w:headerReference w:type="default" r:id="rId519"/>
          <w:footerReference w:type="even" r:id="rId520"/>
          <w:footerReference w:type="default" r:id="rId521"/>
          <w:headerReference w:type="first" r:id="rId522"/>
          <w:footerReference w:type="first" r:id="rId523"/>
          <w:pgSz w:w="12240" w:h="15840"/>
          <w:pgMar w:top="840" w:right="1000" w:bottom="840" w:left="1000" w:header="400" w:footer="400"/>
          <w:pgNumType w:fmt="decimal"/>
          <w:cols w:space="720"/>
          <w:titlePg w:val="0"/>
        </w:sectPr>
      </w:pPr>
    </w:p>
    <w:p>
      <w:pPr>
        <w:pStyle w:val="Normal72"/>
      </w:pPr>
      <w:bookmarkStart w:id="142" w:name="Bookmark_72"/>
      <w:bookmarkEnd w:id="142"/>
    </w:p>
    <w:p>
      <w:pPr>
        <w:pStyle w:val="Normal72"/>
      </w:pPr>
      <w:r>
        <w:pict>
          <v:shape id="_x0000_i1309" type="#_x0000_t75" alt="LexisNexis®" style="width:147.75pt;height:30pt">
            <v:imagedata r:id="rId18" o:title=""/>
          </v:shape>
        </w:pict>
      </w:r>
      <w:r>
        <w:cr/>
      </w:r>
    </w:p>
    <w:p>
      <w:pPr>
        <w:pStyle w:val="Heading170"/>
        <w:keepNext w:val="0"/>
        <w:spacing w:after="200" w:line="340" w:lineRule="atLeast"/>
        <w:ind w:left="0" w:right="0" w:firstLine="0"/>
        <w:jc w:val="center"/>
      </w:pPr>
      <w:hyperlink r:id="rId524" w:history="1">
        <w:r>
          <w:rPr>
            <w:rFonts w:ascii="arial" w:eastAsia="arial" w:hAnsi="arial" w:cs="arial"/>
            <w:b/>
            <w:i/>
            <w:strike w:val="0"/>
            <w:color w:val="0077CC"/>
            <w:sz w:val="28"/>
            <w:u w:val="single"/>
            <w:vertAlign w:val="baseline"/>
          </w:rPr>
          <w:t>Britain should resettle 3,000 refugee children, MPs say; International development committee says more must be done to prevent children falling victim to child labour Donate to the Guardian's charity appeal for refugees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2016 Wednesday 2:48 PM GMT</w:t>
      </w:r>
    </w:p>
    <w:p>
      <w:pPr>
        <w:pStyle w:val="Normal72"/>
        <w:keepNext w:val="0"/>
        <w:spacing w:after="0" w:line="240" w:lineRule="atLeast"/>
        <w:ind w:right="0"/>
        <w:jc w:val="both"/>
      </w:pPr>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72"/>
        <w:keepNext w:val="0"/>
        <w:spacing w:before="120" w:after="0" w:line="220" w:lineRule="atLeast"/>
        <w:ind w:left="0" w:right="0" w:firstLine="0"/>
        <w:jc w:val="left"/>
      </w:pPr>
      <w:r>
        <w:br/>
      </w:r>
      <w:r>
        <w:pict>
          <v:shape id="_x0000_i1310" type="#_x0000_t75" style="width:167.98pt;height:30.75pt">
            <v:imagedata r:id="rId20"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1" style="position:absolute;z-index:25180364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should welcome 3,000 lone children from Europe on top of its Syrian refugee resettlement programme, the international development committee has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calls for more to be done to prevent children becoming victims of child labour in the near permanent refugee camps on the border of Syria. The report warns: "We are very concerned about the plight of unaccompanied refugee children in Europe, particularly as reports suggest they are falling prey to people traffickers."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promised to make a decision on taking more unaccompanied children in Europe, but no announcement is imminent.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points out that 7.6 million Syrian children - within and outside the country - need humanitarian assistance, close to 80% of Syria's child population, and many are now at risk of child labour with its associated health and education risks, early marriage, sexual abuse, and risk of early pregnancy.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752,000 school-age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still not participating in either formal or informal education.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has led calls for 3,000 refugee children living alone in Europe to be resettled in the UK, and the campaign has been backed by Liberal Democrat leader Tim Farron, who called on the government to to offer safe haven to unaccompanied children.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development committee, chaired by the Labour MP Stephen Twigg, said: "We are very concerned about the plight of unaccompanied refugee children in Europe, particularly as reports suggest they are falling prey to people traffickers."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refused to take part in any major EU-wide resettlement schemes for refugees who have arrived in Europe and the committee says it is best that the bulk of refugees be taken from camps around Syria rather than those who have travelled to Europe through dangerous refugees routes.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published in November showed that about a fifth of the 800,000 people who had arrived by sea were children.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Twigg said: "Having survived the treacherous journey, there is a grave possibility that unaccompanied children become the victims of people traffickers who force them into prostitution, child labour and the drugs trade. This is an issue of utmost urgency."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urges the government to be prepared for the possibility that the speed of resettlements may take on greater urgency and its timetable for taking 20,000 refugees from camp will have to be sped up.</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says: "The government should also explore urgently how to better harness the substantial goodwill and offers of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from local community groups within the UK seeking to support refugees settled here."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praised for its financial response to the humanitarian crisis in Syria, with the UK providing the second highest level of bilateral funding at £1.1bn, while it singles out France and Italy as two countries that have failed to contribute their fair share.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underlines the scale of the disruption to the countries bordering Syria, pointing out that Lebanon's population is now close to the levels previously projected for 2050, with the refugee influx the equivalent to the UK accommodating nearly 14 million refugees. The total fiscal impact of the crisis on Jordan in 2015 is expected to stand at $2.07bn (£1.41bn).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warns that the lack of access to legal work means many refugees are forced into jobs in the "informal" sector, which is often associated with poor employment conditions, lack of schooling and increased poverty.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International Development has argued it is very hard to change the local labour markets by allowing refugees to take on paid work, but is exploring ways in which jobs could be provided.</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2016</w:t>
      </w:r>
    </w:p>
    <w:p>
      <w:pPr>
        <w:pStyle w:val="Normal72"/>
      </w:pPr>
    </w:p>
    <w:p>
      <w:pPr>
        <w:pStyle w:val="Normal72"/>
        <w:ind w:left="200"/>
        <w:sectPr>
          <w:type w:val="continuous"/>
          <w:pgMar w:top="840" w:right="1000" w:bottom="840" w:left="1000" w:header="400" w:footer="400"/>
          <w:pgNumType w:fmt="decimal"/>
          <w:cols w:space="720"/>
        </w:sectPr>
      </w:pPr>
      <w:r>
        <w:br/>
      </w:r>
      <w:r>
        <w:pict>
          <v:line id="_x0000_s131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25"/>
          <w:headerReference w:type="default" r:id="rId526"/>
          <w:footerReference w:type="even" r:id="rId527"/>
          <w:footerReference w:type="default" r:id="rId528"/>
          <w:headerReference w:type="first" r:id="rId529"/>
          <w:footerReference w:type="first" r:id="rId530"/>
          <w:pgSz w:w="12240" w:h="15840"/>
          <w:pgMar w:top="840" w:right="1000" w:bottom="840" w:left="1000" w:header="400" w:footer="400"/>
          <w:pgNumType w:fmt="decimal"/>
          <w:cols w:space="720"/>
          <w:titlePg w:val="0"/>
        </w:sectPr>
      </w:pPr>
    </w:p>
    <w:p>
      <w:pPr>
        <w:pStyle w:val="Normal73"/>
      </w:pPr>
      <w:bookmarkStart w:id="144" w:name="Bookmark_73"/>
      <w:bookmarkEnd w:id="144"/>
    </w:p>
    <w:p>
      <w:pPr>
        <w:pStyle w:val="Normal73"/>
      </w:pPr>
      <w:r>
        <w:pict>
          <v:shape id="_x0000_i1313" type="#_x0000_t75" alt="LexisNexis®" style="width:147.75pt;height:30pt">
            <v:imagedata r:id="rId18" o:title=""/>
          </v:shape>
        </w:pict>
      </w:r>
      <w:r>
        <w:cr/>
      </w:r>
    </w:p>
    <w:p>
      <w:pPr>
        <w:pStyle w:val="Heading171"/>
        <w:keepNext w:val="0"/>
        <w:spacing w:after="200" w:line="340" w:lineRule="atLeast"/>
        <w:ind w:left="0" w:right="0" w:firstLine="0"/>
        <w:jc w:val="center"/>
      </w:pPr>
      <w:hyperlink r:id="rId531" w:history="1">
        <w:r>
          <w:rPr>
            <w:rFonts w:ascii="arial" w:eastAsia="arial" w:hAnsi="arial" w:cs="arial"/>
            <w:b/>
            <w:i/>
            <w:strike w:val="0"/>
            <w:color w:val="0077CC"/>
            <w:sz w:val="28"/>
            <w:u w:val="single"/>
            <w:vertAlign w:val="baseline"/>
          </w:rPr>
          <w:t>Isis wants Christians and Muslims to fight a war. Will Republicans take the bait?; The extremist group says we're waging a war against innocent Muslims. The Republican presidential candidates seem determined to send that message too</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4:22 PM GMT</w:t>
      </w:r>
    </w:p>
    <w:p>
      <w:pPr>
        <w:pStyle w:val="Normal73"/>
        <w:keepNext w:val="0"/>
        <w:spacing w:after="0" w:line="240" w:lineRule="atLeast"/>
        <w:ind w:right="0"/>
        <w:jc w:val="both"/>
      </w:pPr>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73"/>
        <w:keepNext w:val="0"/>
        <w:spacing w:before="120" w:after="0" w:line="220" w:lineRule="atLeast"/>
        <w:ind w:left="0" w:right="0" w:firstLine="0"/>
        <w:jc w:val="left"/>
      </w:pPr>
      <w:r>
        <w:br/>
      </w:r>
      <w:r>
        <w:pict>
          <v:shape id="_x0000_i1314" type="#_x0000_t75" style="width:167.98pt;height:30.75pt">
            <v:imagedata r:id="rId20"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 Gharib</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15" style="position:absolute;z-index:25180569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distended Republican presidential field's response to the terror attacks in Paris is a conglomeration of policy proposals that look something like this: a ground invasion of Syria and Iraq that will explicitly be less careful about killing civilians, combined with a policy of relief for refugees only if they're Christians.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can almost see the Islamic State's top ideologues and propagandists celebrating. And why not? Muslims the world over, which Isis views (wrongly) as a sea of potential recruits, could be forgiven for viewing the Republican rhetoric as a declaration of holy war against their co-religionists.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my thumbnail descriptions of Republicans' talking points were a joke, but they're not. And the policies described by the candidates line up almost exactly with the image of America that Isis seeks to portray in its propaganda. The target for Isis's messaging was made abundantly clear in a statement last month from the group: "Islamic youth everywhere, ignite jihad against the Russians and the Americans in their crusaders' war against Muslims," said Isis spokesman Abu Mohammad al-Adnani.</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Paris attacks: ?how far does our global solidarity ?extend?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senator and Republican presidential hopeful Marco Rubio might as well have had this very idea in mind when he said, repeatedly, of the fight against Isis: "This is a clash of civilizations." Rubio relished in his identification of Isis as an "Islamic" group - a notion President Barack Obama disavowed yet again on Monday morning: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hear folks say that, well, maybe we should just admit the Christians, but not the Muslims... when I hear political leaders suggesting that there would be a religious test for which a person who's fleeing from a war-torn country is admitted, when some of those folks themselves come from families who benefited from protection when they were fleeing political persecution, that's shameful.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governor Jeb Bush, who has otherwise taken to defending his brother's legacy, however ahistorically, even disavowed George W Bush's proclamations that the "global war on terror" wasn't " against Islam, or against faith practiced by the Muslim people".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also challenged Democratic candidate Hillary Clinton's reluctance to use the term "radical Islam" with an inapt comparison: "That would be like saying we weren't at war with Nazis because we were afraid to offend some Germans who were members of the Nazi Party but weren't violent themselves." The Nazis, in this comparison, would be Isis - but no one is contending that any Isis members should be spared the fight.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 American fight against Isis is one aimed at Muslims, rather than a particular extremist group, was reinforced when the Republican candidates blamed Europe's acceptance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the Paris attacks. Subsuming the news from Paris into their extremist platforms, Republican hopefuls moulded their usual anti-immigrant stances into positions against allowing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country - on the rare occasion that they could demonstrate any knowledge of the specifics of Obama's plan to settle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What would the world look like if we defeated Isis? | Paul Mason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for his part, couldn't quite grasp the scale of Obama's plan: "Our president wants to take in 250,000 from Syria. I mean, think of it. 250,000 people," Trump told a rally in Texas. But Texas senator Ted Cruz and Jeb Bush, usually considered a moderate among the zany Republican field, took it a step further: they urged that only Syrian Christians be allowed to come to America as refugees. (Cruz has staked out this position before.)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callousness not withstanding, Bush told NBC : "I think we have a responsibility to help, but ultimately the best way to deal with refugees is to have a strategy to take out Isis," nodding to a declaration of war against the militant group and calling for a plan to "eradicate Isis from the face of the earth". Other Republicans echoed the call for a stepped-up US military intervention.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how would America wage this total war? We should "go in on the ground and destroy their caliphate", said South Carolina senator Lindsey Graham. Ben Carson, the famed neurosurgeon seeking the Republican nomination, said American troops on the ground would " probably " help the anti-Isis effort, but was short on other specifics: he said the fight should utilize American "covert resources, military resources, things-that-they-don't-know-about resources".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Isis hates Middle Eastern civilisation too | David Shariatmadari</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was perhaps the most explicit in drawing equivalence between Isis and America. He released a statement condemning the Obama administration for being too careful about killing Syrian and Iraqi civilians in the course of its air war against Isis. "It will not be deterred by targeted airstrikes with zero tolerance for civilian casualties, when the terrorists have such utter disregard for innocent life," Cruz said, using the logic of fighting fire - in this case, being unafraid to take civilian lives - with fire.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says we're waging a war against innocent Muslims, not against its extremist ideology and designs on terroristic dominance in the Middle East. Between trying to curtail innocent Syrians' routes for escape, stepping up the war in their country and prosecuting that war with wanton disregard for those very innocents, the Republican candidates for president seem determined to send the same message.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all the warmongering, bigotry and crusading, only one salient fact emerged from the Republican reactions to the Paris attacks: none of the party's candidates are fit to govern in moments of international crisis.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73"/>
      </w:pPr>
    </w:p>
    <w:p>
      <w:pPr>
        <w:pStyle w:val="Normal73"/>
        <w:ind w:left="200"/>
        <w:sectPr>
          <w:type w:val="continuous"/>
          <w:pgMar w:top="840" w:right="1000" w:bottom="840" w:left="1000" w:header="400" w:footer="400"/>
          <w:pgNumType w:fmt="decimal"/>
          <w:cols w:space="720"/>
        </w:sectPr>
      </w:pPr>
      <w:r>
        <w:br/>
      </w:r>
      <w:r>
        <w:pict>
          <v:line id="_x0000_s131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32"/>
          <w:headerReference w:type="default" r:id="rId533"/>
          <w:footerReference w:type="even" r:id="rId534"/>
          <w:footerReference w:type="default" r:id="rId535"/>
          <w:headerReference w:type="first" r:id="rId536"/>
          <w:footerReference w:type="first" r:id="rId537"/>
          <w:pgSz w:w="12240" w:h="15840"/>
          <w:pgMar w:top="840" w:right="1000" w:bottom="840" w:left="1000" w:header="400" w:footer="400"/>
          <w:pgNumType w:fmt="decimal"/>
          <w:cols w:space="720"/>
          <w:titlePg w:val="0"/>
        </w:sectPr>
      </w:pPr>
    </w:p>
    <w:p>
      <w:pPr>
        <w:pStyle w:val="Normal74"/>
      </w:pPr>
      <w:bookmarkStart w:id="146" w:name="Bookmark_74"/>
      <w:bookmarkEnd w:id="146"/>
    </w:p>
    <w:p>
      <w:pPr>
        <w:pStyle w:val="Normal74"/>
      </w:pPr>
      <w:r>
        <w:pict>
          <v:shape id="_x0000_i1317" type="#_x0000_t75" alt="LexisNexis®" style="width:147.75pt;height:30pt">
            <v:imagedata r:id="rId18" o:title=""/>
          </v:shape>
        </w:pict>
      </w:r>
      <w:r>
        <w:cr/>
      </w:r>
    </w:p>
    <w:p>
      <w:pPr>
        <w:pStyle w:val="Heading172"/>
        <w:keepNext w:val="0"/>
        <w:spacing w:after="200" w:line="340" w:lineRule="atLeast"/>
        <w:ind w:left="0" w:right="0" w:firstLine="0"/>
        <w:jc w:val="center"/>
      </w:pPr>
      <w:hyperlink r:id="rId538" w:history="1">
        <w:r>
          <w:rPr>
            <w:rFonts w:ascii="arial" w:eastAsia="arial" w:hAnsi="arial" w:cs="arial"/>
            <w:b/>
            <w:i/>
            <w:strike w:val="0"/>
            <w:color w:val="0077CC"/>
            <w:sz w:val="28"/>
            <w:u w:val="single"/>
            <w:vertAlign w:val="baseline"/>
          </w:rPr>
          <w:t>Refugees confounded by Merkel's decision to close German borders; At Vienna's central station stranded refugees say constant changes in border policy is cruel game played at their expense</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 7:15 PM GMT</w:t>
      </w:r>
    </w:p>
    <w:p>
      <w:pPr>
        <w:pStyle w:val="Normal74"/>
        <w:keepNext w:val="0"/>
        <w:spacing w:after="0" w:line="240" w:lineRule="atLeast"/>
        <w:ind w:right="0"/>
        <w:jc w:val="both"/>
      </w:pPr>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74"/>
        <w:keepNext w:val="0"/>
        <w:spacing w:before="120" w:after="0" w:line="220" w:lineRule="atLeast"/>
        <w:ind w:left="0" w:right="0" w:firstLine="0"/>
        <w:jc w:val="left"/>
      </w:pPr>
      <w:r>
        <w:br/>
      </w:r>
      <w:r>
        <w:pict>
          <v:shape id="_x0000_i1318" type="#_x0000_t75" style="width:167.98pt;height:30.75pt">
            <v:imagedata r:id="rId20"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Vienna</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19" style="position:absolute;z-index:25180774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Merkel, Germany's chancellor, has cut a chequered figure this summer: scorned for taking Greece to the wall, and praised for welcoming large numbers of Syrians to Germany. But nowhere and at no time has she been more of an enigma than she was in Vienna's central station on Monday where crowds of refugees struggled to reconcile how the same "Mama Merkel" had opened Germany's borders one week, and closed them again barely eight days later - leaving those at the station stranded.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will bring big boats from Turkey to rescue Syrians!" said Maria, a Syrian who fled the bombs of Damascus six weeks ago. "And now why has she closed the border?" asked Maria's daughter.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week, refugees had been able to freely board trains to Germany from Vienna - but Sunday's developments returned the status quo to how it was in late August. Station staff said on Monday that the rail border had reopened at 7am, less than a day after Germany had stopped all inbound rail services. But the ticket machines would not let people book journeys to German destinations. And while some had managed to get fares from the ticket office, it was unclear to many people whether the border had reopened or not.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EU in crunch talks as queues form at German border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Pacing around the concourse with her two children, Galbari al-Hussein saw the constant changes in border policy as a cruel game played at the expense of vulnerable refugees. "We've travelled so far, thousands of kilometres, and now they're closing the borders," said Hussein, who reached Vienna barely a week after escaping Islamic State territory, hidden in an unfamiliar niqab. "Is it open, is it closed? It's very unfair."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Syrians, there lingered the suspicion that their chances had been spoilt by people hoping to piggyback on the generosity shown by Germany to the victims of the Syrian civil war. "Not everyone here is Syrian," said Josef, from Damascus, who disclosed his exact address in an attempt to prove his nationality. "People say they are Syrians, but they are from somewhere else. And that's why this is happening," he added, gesturing at his friends sitting on the pavement outside the station, instead of on a seat in a train bound to Germany.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rumours swirled, even non-</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couldn't help but wonder whether they were the real targets of the German border shenanigans. Hany, an Iraqi engineering student, smiled wistfully. "Germany is very good to Syrians," he said. "It wants all the Syrians to come, but maybe not the Iraqis."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Mama Merkel: the 'compassionate mother'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one thing on which everyone could agree. Whatever Germany does or doesn't do with its border, refugees will still keep fleeing to Europe. "Everybody is coming," said Iyad, a Syrian student. "They are coming, coming, coming. My brother will leave Syria in two days." Iyad's friend Amal nodded in agreement. "The only people who will stay are those who don't have any money," said Amal. "People are selling their cars and homes to come here."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on the station concourse, Galbari al-Hussein admitted recent developments meant that Syrians now "won't be sure" about whether Germany was the refuge they previously thought it was. Nevertheless, Syrians will probably keep coming, because they are fleeing from death, she said. "We lived under the flight path of bombers, so we could have either died in the street, or at home. And when that is the situation, you have to leave."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74"/>
      </w:pPr>
    </w:p>
    <w:p>
      <w:pPr>
        <w:pStyle w:val="Normal74"/>
        <w:ind w:left="200"/>
        <w:sectPr>
          <w:type w:val="continuous"/>
          <w:pgMar w:top="840" w:right="1000" w:bottom="840" w:left="1000" w:header="400" w:footer="400"/>
          <w:pgNumType w:fmt="decimal"/>
          <w:cols w:space="720"/>
        </w:sectPr>
      </w:pPr>
      <w:r>
        <w:br/>
      </w:r>
      <w:r>
        <w:pict>
          <v:line id="_x0000_s132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39"/>
          <w:headerReference w:type="default" r:id="rId540"/>
          <w:footerReference w:type="even" r:id="rId541"/>
          <w:footerReference w:type="default" r:id="rId542"/>
          <w:headerReference w:type="first" r:id="rId543"/>
          <w:footerReference w:type="first" r:id="rId544"/>
          <w:pgSz w:w="12240" w:h="15840"/>
          <w:pgMar w:top="840" w:right="1000" w:bottom="840" w:left="1000" w:header="400" w:footer="400"/>
          <w:pgNumType w:fmt="decimal"/>
          <w:cols w:space="720"/>
          <w:titlePg w:val="0"/>
        </w:sectPr>
      </w:pPr>
    </w:p>
    <w:p>
      <w:pPr>
        <w:pStyle w:val="Normal75"/>
      </w:pPr>
      <w:bookmarkStart w:id="148" w:name="Bookmark_75"/>
      <w:bookmarkEnd w:id="148"/>
    </w:p>
    <w:p>
      <w:pPr>
        <w:pStyle w:val="Normal75"/>
      </w:pPr>
      <w:r>
        <w:pict>
          <v:shape id="_x0000_i1321" type="#_x0000_t75" alt="LexisNexis®" style="width:147.75pt;height:30pt">
            <v:imagedata r:id="rId18" o:title=""/>
          </v:shape>
        </w:pict>
      </w:r>
      <w:r>
        <w:cr/>
      </w:r>
    </w:p>
    <w:p>
      <w:pPr>
        <w:pStyle w:val="Heading173"/>
        <w:keepNext w:val="0"/>
        <w:spacing w:after="200" w:line="340" w:lineRule="atLeast"/>
        <w:ind w:left="0" w:right="0" w:firstLine="0"/>
        <w:jc w:val="center"/>
      </w:pPr>
      <w:hyperlink r:id="rId545" w:history="1">
        <w:r>
          <w:rPr>
            <w:rFonts w:ascii="arial" w:eastAsia="arial" w:hAnsi="arial" w:cs="arial"/>
            <w:b/>
            <w:i/>
            <w:strike w:val="0"/>
            <w:color w:val="0077CC"/>
            <w:sz w:val="28"/>
            <w:u w:val="single"/>
            <w:vertAlign w:val="baseline"/>
          </w:rPr>
          <w:t>Labour tells Theresa May to 'be British, be bold' in refugee crisis; Shadow home secretary Yvette Cooper says plan to take in 20,000 from Syrian camps over next five years is not enough</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 10:43 AM GMT</w:t>
      </w:r>
    </w:p>
    <w:p>
      <w:pPr>
        <w:pStyle w:val="Normal75"/>
        <w:keepNext w:val="0"/>
        <w:spacing w:after="0" w:line="240" w:lineRule="atLeast"/>
        <w:ind w:right="0"/>
        <w:jc w:val="both"/>
      </w:pPr>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75"/>
        <w:keepNext w:val="0"/>
        <w:spacing w:before="120" w:after="0" w:line="220" w:lineRule="atLeast"/>
        <w:ind w:left="0" w:right="0" w:firstLine="0"/>
        <w:jc w:val="left"/>
      </w:pPr>
      <w:r>
        <w:br/>
      </w:r>
      <w:r>
        <w:pict>
          <v:shape id="_x0000_i1322" type="#_x0000_t75" style="width:167.98pt;height:30.75pt">
            <v:imagedata r:id="rId20"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Home affairs editor</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23" style="position:absolute;z-index:25180979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home secretary, Yvette Cooper, has urged the government to take part in the EU's relocation programme for refugees who have already reached Europe.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House of Commons emergency debate on the refugee crisis, Cooper made an impassioned plea to the home secretary, Theresa May, in particular to help relieve the pressure on Greece, where more than 200,000 people have landed so far this year after crossing the Mediterranean. "We cannot turn our backs on those who have reached Europe," she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denied that a refusal to take part in the EU relocation programme did not mean Britain was not helping other European countries. She pointed to Britain's contribution in helping to set up "hotspot" asylum processing centres in Greece and Italy.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debate, one Tory, Adam Holloway, a former soldier, outraged some MPs by complaining that he couldn't get his hair cut recently because his refugee barber had gone back on holiday to the country he was supposed to be fleeing from.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How does UK refugee commitment compare with other countries?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declined to give any more details about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arrive in Britain within the next 12 months as part of Britain's programme to take 20,000 over the next five years direct from camps in countries neighbouring Syria.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programme would be "scaled up as soon as possible" but declined to put any figure on how many of the 20,000 would arrive by Christmas or within the first 12 months.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said Britain could do far more than take in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year for the next five years. "The crisis is now and helping 4,000 refugees this year isn't enough," she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thousand compared to the 24,000 in France, hundreds of thousands in Germany; 4,000 compared to our population of 60 million, 4,000 compared to the 10,000 we helped in just nine months under the Kindertransport, 4,000 compared to the 19,000 Vietnamese boat people who fled to Britain from the Vietcong and 4,000 compared to the 24,000 Kosovans that came to Britain in the late 90s. We can do more than this."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told May that she should contact the European commission, "be British, be bold" and offer to share responsibility with Greece and Italy for the refugees who had reached Europe. "We cannot stand on the sidelines and watch while this happens, we cannot be the generation that turns our backs. We need a bigger plan," she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is expected to propose that its emergency relocation programme should be expanded from 40,000 to 160,000 over the next two years.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said: "Our approach is focused on four main efforts: providing aid directly to those who need it, stopping people from putting themselves in danger as they seek our help, resettling those who most need our protection and leading international efforts to bring the situation to an end as swiftly as possible."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government would work with the United Nations high commissioner for refugees to identify the most vulnerable to be brought to Britain under the resettlement scheme.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sure there is appropriate accommodation for people when they arrive here in the United Kingdom," she said. "So we will work with the UNHCR, we will scale up as quickly as we can, but I am sorry to say I cannot put a figure on the first year."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75"/>
      </w:pPr>
    </w:p>
    <w:p>
      <w:pPr>
        <w:pStyle w:val="Normal75"/>
        <w:ind w:left="200"/>
        <w:sectPr>
          <w:type w:val="continuous"/>
          <w:pgMar w:top="840" w:right="1000" w:bottom="840" w:left="1000" w:header="400" w:footer="400"/>
          <w:pgNumType w:fmt="decimal"/>
          <w:cols w:space="720"/>
        </w:sectPr>
      </w:pPr>
      <w:r>
        <w:br/>
      </w:r>
      <w:r>
        <w:pict>
          <v:line id="_x0000_s1324"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46"/>
          <w:headerReference w:type="default" r:id="rId547"/>
          <w:footerReference w:type="even" r:id="rId548"/>
          <w:footerReference w:type="default" r:id="rId549"/>
          <w:headerReference w:type="first" r:id="rId550"/>
          <w:footerReference w:type="first" r:id="rId551"/>
          <w:pgSz w:w="12240" w:h="15840"/>
          <w:pgMar w:top="840" w:right="1000" w:bottom="840" w:left="1000" w:header="400" w:footer="400"/>
          <w:pgNumType w:fmt="decimal"/>
          <w:cols w:space="720"/>
          <w:titlePg w:val="0"/>
        </w:sectPr>
      </w:pPr>
    </w:p>
    <w:p>
      <w:pPr>
        <w:pStyle w:val="Normal76"/>
      </w:pPr>
      <w:bookmarkStart w:id="150" w:name="Bookmark_76"/>
      <w:bookmarkEnd w:id="150"/>
    </w:p>
    <w:p>
      <w:pPr>
        <w:pStyle w:val="Normal76"/>
      </w:pPr>
      <w:r>
        <w:pict>
          <v:shape id="_x0000_i1325" type="#_x0000_t75" alt="LexisNexis®" style="width:147.75pt;height:30pt">
            <v:imagedata r:id="rId18" o:title=""/>
          </v:shape>
        </w:pict>
      </w:r>
      <w:r>
        <w:cr/>
      </w:r>
    </w:p>
    <w:p>
      <w:pPr>
        <w:pStyle w:val="Heading174"/>
        <w:keepNext w:val="0"/>
        <w:spacing w:after="200" w:line="340" w:lineRule="atLeast"/>
        <w:ind w:left="0" w:right="0" w:firstLine="0"/>
        <w:jc w:val="center"/>
      </w:pPr>
      <w:hyperlink r:id="rId552" w:history="1">
        <w:r>
          <w:rPr>
            <w:rFonts w:ascii="arial" w:eastAsia="arial" w:hAnsi="arial" w:cs="arial"/>
            <w:b/>
            <w:i/>
            <w:strike w:val="0"/>
            <w:color w:val="0077CC"/>
            <w:sz w:val="28"/>
            <w:u w:val="single"/>
            <w:vertAlign w:val="baseline"/>
          </w:rPr>
          <w:t>Refugee crisis briefing: EU quotas, Australia joins Syria strikes, France rejects 'Christians only' calls; Australia to take an extra 12,000 refugees from Syria and IraqGeorge Osborne: aid 'is why I'm in politics'Hungarian journalist who kicked refugee children is firedSandstorm hits refugee camps in Lebanon</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 8:10 AM GMT</w:t>
      </w:r>
    </w:p>
    <w:p>
      <w:pPr>
        <w:pStyle w:val="Normal76"/>
        <w:keepNext w:val="0"/>
        <w:spacing w:after="0" w:line="240" w:lineRule="atLeast"/>
        <w:ind w:right="0"/>
        <w:jc w:val="both"/>
      </w:pPr>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76"/>
        <w:keepNext w:val="0"/>
        <w:spacing w:before="120" w:after="0" w:line="220" w:lineRule="atLeast"/>
        <w:ind w:left="0" w:right="0" w:firstLine="0"/>
        <w:jc w:val="left"/>
      </w:pPr>
      <w:r>
        <w:br/>
      </w:r>
      <w:r>
        <w:pict>
          <v:shape id="_x0000_i1326" type="#_x0000_t75" style="width:167.98pt;height:30.75pt">
            <v:imagedata r:id="rId20"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Claire Phipps</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27" style="position:absolute;z-index:251811840" from="0,2pt" to="512pt,2pt" strokecolor="#009ddb" strokeweight="2pt">
            <v:stroke linestyle="single"/>
            <w10:wrap type="topAndBottom"/>
          </v:line>
        </w:pict>
      </w:r>
    </w:p>
    <w:p>
      <w:pPr>
        <w:pStyle w:val="Normal76"/>
      </w:pP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EU quota plan for refugees unveiled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Junker unveils EU quota plan - live updates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Jean-Claude Juncker, president of the European commission, will outline plans to relocate 160,000 asylum seekers across the continent over the next two years, hoping to bind governments to a quota system.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chancellor, Angela Merkel, has warned that even if Juncker secures agreement, the proposals might not be enough to make a dent in the crisis: 120,000 refugees arrived at Munich's central train station in August, with another 25,000 since Friday evening.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said on Tuesday that at least 850,000 people are expected to cross the Mediterranean seeking refuge in Europe this year and next. Around 366,000 have already made the journey so far in 2015, it said.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president, Andrzej Duda, has already indicated that he will not accept the Juncker blueprint, as have the governments of Hungary, the Czech Republic and Slovakia. The UK is exempt from the scheme and will not participate.</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Australia to take 12,000 refugees - and bomb Isis in Syria</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Australia to accept an extra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will join US-led airstrikes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prime minister, Tony Abbott, says the country will take in an extra 12,000 refugees from Syria and Iraq - in addition to an existing humanitarian intake of 13,750 - and will join US-led airstrikes against Islamic State targets in Syria within a week.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airstrikes would target Isis and not the Assad regime, Abbott stressed, although he added that the regime was "not the kind of government that we could ever support".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also contribute an additional $44m in aid to the UNHCR, the UN's refugee agency, in Syria and across the Middle East.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pStyle w:val="Normal76"/>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 it legal for Australia to bomb Syria? Five facts you need to know</w:t>
      </w:r>
    </w:p>
    <w:p>
      <w:pPr>
        <w:pStyle w:val="Normal76"/>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This could be the largest refugee intake in Australia's history - here's what it means</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George Osborne: this is why I'm in politics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chancellor, George Osborne, has said that boosting aid for the refugee crisis is "why people like me and my colleagues are in government".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was speaking as he received an award for politician of the year at the GQ Men of the Year awards from Bob Geldof, who had questioned the decision of the UK government to take 20,000 refugees over five years, saying: "You could probably do a lot better on that issue."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insisted the move was "a significant step forward".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what's going on now on our TV screens as we see that tragedy unfolding and the way we are going to do more to direct many hundreds of millions pounds more to help those people and give them a home," he said.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will help change people's attitudes in this country towards that aid budget and for me it's a really significant step forward, it's why people like me and my colleagues are in government trying to do these things."</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Hungarian camera operator who kicked refugee children is fired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Petra László, who was filmed kicking two refugee children and tripping up a man at the border hotspot of Roszke, has lost her job at Hungarian nationalist television channel N1TV.</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station - which has links to the far-right Jobbik party - said her behaviour was "unacceptable" and her job had been terminated "with immediate effect".</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French prime minister rejects 'Christians only' call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Manuel Valls has criticised two mayors who said they would only take in Christian refugees, insisting: "You don't sort [refugees] on the basis of religion. The right to asylum is a universal right."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François Hollande announced on Monday that France would take in 24,000 people over two years, with the first 200 arriving from Germany on Wednesday.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Yves Nicolin, mayor of Roanne, in the Loire department, said his town would only take in Christians in order to be "certain they are not terrorists in disguise". Roanne would settle "a dozen families, providing they are Christian refugees who are persecuted in Syria by Daesh (the Islamic State group) for being Christians", he said.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Damien Meslot, mayor of Belfort in eastern France, also said he would only consider taking in Christian families from Iraq and Syria because "they are the most persecuted".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Interior minister Bernard Cazeneuve joined the criticism, saying: "I really don't understand this distinction. I condemn it and I think it's dreadful.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"Christians from the Middle East must be welcomed but there are also Muslims and other minorities who are persecuted with the same degree of barbarity."</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Middle East sandstorm strikes </w:t>
      </w:r>
      <w:r>
        <w:rPr>
          <w:rFonts w:ascii="arial" w:eastAsia="arial" w:hAnsi="arial" w:cs="arial"/>
          <w:b/>
          <w:i/>
          <w:strike w:val="0"/>
          <w:noProof w:val="0"/>
          <w:color w:val="000000"/>
          <w:position w:val="0"/>
          <w:sz w:val="20"/>
          <w:u w:val="single"/>
          <w:vertAlign w:val="baseline"/>
        </w:rPr>
        <w:t>Syrian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i w:val="0"/>
          <w:strike w:val="0"/>
          <w:noProof w:val="0"/>
          <w:color w:val="000000"/>
          <w:position w:val="0"/>
          <w:sz w:val="20"/>
          <w:u w:val="none"/>
          <w:vertAlign w:val="baseline"/>
        </w:rPr>
        <w:t xml:space="preserve"> in Lebanon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dense sandstorm that began sweeping across the Middle East on Monday has badly affected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camps in Lebanon.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people across the region have died, and many others have suffered respiratory problems, as a result of the storm.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hundreds of thousands of refugees in the camps are particularly vulnerable due to the lack of adequate shelter.</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European football clubs to donate ticket money to aid refugees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AS Roma donated 575,000 euros (US$643,000), other European football clubs have signalled their support.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Association of football clubs (ECA) said that teams playing in the Champions League and Europa League had agreed to donate one euro ($1.12) for every ticket sold in their first continental matches this season.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80 clubs have committed to the scheme, which is expected to raise between two and three million euros.</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Norwegian billionaire offers to house refugees in his hotels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Petter Stordalen, who owns the Nordic Choice Hotels chain, said he would offer 5,000 nights, as well as meals, to refugees who did not have a safe place to stay.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Norway received 2,313 asylum requests in August, most of them from Syrians, Eritreans and Afghans, the highest number registered in a single month since the 1990s.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Agence France-Presse contributed to this report.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76"/>
      </w:pPr>
    </w:p>
    <w:p>
      <w:pPr>
        <w:pStyle w:val="Normal76"/>
        <w:ind w:left="200"/>
        <w:sectPr>
          <w:type w:val="continuous"/>
          <w:pgMar w:top="840" w:right="1000" w:bottom="840" w:left="1000" w:header="400" w:footer="400"/>
          <w:pgNumType w:fmt="decimal"/>
          <w:cols w:space="720"/>
        </w:sectPr>
      </w:pPr>
      <w:r>
        <w:br/>
      </w:r>
      <w:r>
        <w:pict>
          <v:line id="_x0000_s1328"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53"/>
          <w:headerReference w:type="default" r:id="rId554"/>
          <w:footerReference w:type="even" r:id="rId555"/>
          <w:footerReference w:type="default" r:id="rId556"/>
          <w:headerReference w:type="first" r:id="rId557"/>
          <w:footerReference w:type="first" r:id="rId558"/>
          <w:pgSz w:w="12240" w:h="15840"/>
          <w:pgMar w:top="840" w:right="1000" w:bottom="840" w:left="1000" w:header="400" w:footer="400"/>
          <w:pgNumType w:fmt="decimal"/>
          <w:cols w:space="720"/>
          <w:titlePg w:val="0"/>
        </w:sectPr>
      </w:pPr>
    </w:p>
    <w:p>
      <w:pPr>
        <w:pStyle w:val="Normal77"/>
      </w:pPr>
      <w:bookmarkStart w:id="152" w:name="Bookmark_77"/>
      <w:bookmarkEnd w:id="152"/>
    </w:p>
    <w:p>
      <w:pPr>
        <w:pStyle w:val="Normal77"/>
      </w:pPr>
      <w:r>
        <w:pict>
          <v:shape id="_x0000_i1329" type="#_x0000_t75" alt="LexisNexis®" style="width:147.75pt;height:30pt">
            <v:imagedata r:id="rId18" o:title=""/>
          </v:shape>
        </w:pict>
      </w:r>
      <w:r>
        <w:cr/>
      </w:r>
    </w:p>
    <w:p>
      <w:pPr>
        <w:pStyle w:val="Heading175"/>
        <w:keepNext w:val="0"/>
        <w:spacing w:after="200" w:line="340" w:lineRule="atLeast"/>
        <w:ind w:left="0" w:right="0" w:firstLine="0"/>
        <w:jc w:val="center"/>
      </w:pPr>
      <w:hyperlink r:id="rId559" w:history="1">
        <w:r>
          <w:rPr>
            <w:rFonts w:ascii="arial" w:eastAsia="arial" w:hAnsi="arial" w:cs="arial"/>
            <w:b/>
            <w:i/>
            <w:strike w:val="0"/>
            <w:color w:val="0077CC"/>
            <w:sz w:val="28"/>
            <w:u w:val="single"/>
            <w:vertAlign w:val="baseline"/>
          </w:rPr>
          <w:t>How Facebook flouts Holocaust denial laws except where it fears being sued; Leaked guidelines for moderators also reveal refugees are not protected by hate speech rules because they are a 'hot topic'</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2017 Wednesday 6:00 AM GMT</w:t>
      </w:r>
    </w:p>
    <w:p>
      <w:pPr>
        <w:pStyle w:val="Normal77"/>
        <w:keepNext w:val="0"/>
        <w:spacing w:after="0" w:line="240" w:lineRule="atLeast"/>
        <w:ind w:right="0"/>
        <w:jc w:val="both"/>
      </w:pPr>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77"/>
        <w:keepNext w:val="0"/>
        <w:spacing w:before="120" w:after="0" w:line="220" w:lineRule="atLeast"/>
        <w:ind w:left="0" w:right="0" w:firstLine="0"/>
        <w:jc w:val="left"/>
      </w:pPr>
      <w:r>
        <w:br/>
      </w:r>
      <w:r>
        <w:pict>
          <v:shape id="_x0000_i1330" type="#_x0000_t75" style="width:167.98pt;height:30.75pt">
            <v:imagedata r:id="rId20"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Hopkins</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1" style="position:absolute;z-index:25181388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Facebook's policies on Holocaust denial will come under fresh scrutiny following the leak of documents that show moderators are being told not to remove this content in most of the countries where it is illegal.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files explain that moderators should take down Holocaust denial material in only four of the 14 countries where it is outlawed, if reported.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document says the company "does not welcome local law that stands as an obstacle to an open and connected world" and will only consider blocking or hiding Holocaust denial messages and photographs if "we face the risk of getting blocked in a country or a legal risk".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picture of a concentration camp with the caption "Never again Believe the Lies" was permissible if posted anywhere other than the four countries in which Facebook fears legal action, one document explains. Facebook contested the figures but declined to elaborate.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media service has also decided that migrants, refugees and asylum seekers should be regarded as a "quasi-protected category" - so they will not receive the protections given to other vulnerable groups.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Documents show Facebook has told moderators to remove dehumanising speech or any "calls for violence" against refugees. Content "that says migrants should face a firing squad or compares them to animals, criminals or filth" also violate its guidelines.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adds: "As a quasi-protected category, they will not have the full protections of our hate speech policy because we want to allow people to have broad discussions on migrants and immigration which is a hot topic in upcoming elections."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documents, comments permitted under the policy include ones such as: "Islam is a religion of hate. Close the borders to immigrating Muslims until we figure out what the hell is going on"; "migrants are so filthy"; "migrants are thieves and robbers"; and "Mexican immigrants are freeloaders mooching off of tax dollars we don't even have".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show moderators have been told they do not have to delete comment such as "Fuck immigrant" and "Keep the horny migrant teenagers away from our daughters".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a violation of the rules on migrants to "equate them to other types of criminals, eg rapists, child molesters, murderers or terrorists".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definitions are set out in training manuals provided by Facebook to the teams of moderators who review material that has been flagged by users of the social media service.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explain the rules and guidelines the company applies to hate speech and "locally illegal content", with particular reference to Holocaust denial.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16-page training manual explains Facebook will only hide or remove Holocaust denial content in four countries - France, Germany, Israel and Austria. The document says this is not on grounds of taste, but because the company fears it might get sued.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our geo-blocking policy balances our belief in free expression with the practical need to respect local laws in certain sovereign nations in order to remain unblocked and avoid legal liability. We will only use geo-blocking when a country has taken sufficient steps to demonstrate that the local legislation permits censorship in that specific case," it says.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14 countries have legislation on their books prohibiting the expression of claims that the volume of death and severity of the Holocaust is overestimated. Less than half the countries with these laws actually pursue it. We block on report only in those countries that actively pursue the issue with us."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said the number of countries set out in its documents "is not accurate" - but repeatedly declined to say anything more.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Monika Bickert, ? head of global policy management at Facebook, said: "Not every team of employees is involved in enforcing our policies around locally illegal content. Whether reported by government entities or individual users, we remove content that violates our community standards."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said it recognised "the sensitivities around the issue of Holocaust denial in Germany and other countries and [we] have made sure that our reviewers are trained to be respectful of that sensitivity."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has given certain people "protected category" status when it comes to "hate speech" - telling moderators to delete content relating to them.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files explain that "countries are not protected ... people from a country are protected". Followers of a particular religion are also protected, "not the religion itself", the document states.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that are not protected from hate speech include politicians from all parties, and people who are "blonde, brunette, short, tall, fat and thin".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slide explains that it is permissible to say: "All terrorists are Muslims", but it is not permitted to say: "All Muslims are terrorists." Facebook explains that terrorists are not a protected category, whereas Muslims are - which is why the first remark can be ignored and the second should be deleted if flagged.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comments that flout Facebook's guidelines include "French girls are stupid" and "Irish are stupid". But moderators are told to ignore "Blonde women are stupid" and "Redheads are disgusting". According to the documents, Facebook tells moderators to err on the side of allowing content if they are unsure.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context is ambiguous about whether a PC (protected category) or non-PC is being attacked, the default action is for reps to ignore," one slide says. It uses an example involving a photograph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surrounding children in a swimming pool. The caption to the picture reads: "The scum need to be eliminated." Facebook says this comment should not be deleted if flagged.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it is ambiguous whether the caption is attacking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(PC) or perpetrators of sexual assault (OR the subcategory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commit sexual assault), the correct action is to ignore."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it was reported that Facebook was working on censorship tools to entice China to allow it back into the country.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report published earlier this month, British MPs said it was "shockingly easy to find examples of material that was intended to stir up hatred against ethnic minorities on all three of the social media platforms that we examined - YouTube, Twitter and Facebook".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"On Facebook we found community pages devoted to stirring up hatred, particularly against Jews and Muslims. We found openly antisemitic and Islamophobic community pages."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Facebook documents on Holocaust denial highlight the company's complicated relationship with state censorship.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been criticised for its willingness to comply with censorship demands from the governments of Turkey, India and Pakistan, which account for the majority of Facebook's government-requested takedowns.</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2017</w:t>
      </w:r>
    </w:p>
    <w:p>
      <w:pPr>
        <w:pStyle w:val="Normal77"/>
      </w:pPr>
    </w:p>
    <w:p>
      <w:pPr>
        <w:pStyle w:val="Normal77"/>
        <w:ind w:left="200"/>
        <w:sectPr>
          <w:type w:val="continuous"/>
          <w:pgMar w:top="840" w:right="1000" w:bottom="840" w:left="1000" w:header="400" w:footer="400"/>
          <w:pgNumType w:fmt="decimal"/>
          <w:cols w:space="720"/>
        </w:sectPr>
      </w:pPr>
      <w:r>
        <w:br/>
      </w:r>
      <w:r>
        <w:pict>
          <v:line id="_x0000_s133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60"/>
          <w:headerReference w:type="default" r:id="rId561"/>
          <w:footerReference w:type="even" r:id="rId562"/>
          <w:footerReference w:type="default" r:id="rId563"/>
          <w:headerReference w:type="first" r:id="rId564"/>
          <w:footerReference w:type="first" r:id="rId565"/>
          <w:pgSz w:w="12240" w:h="15840"/>
          <w:pgMar w:top="840" w:right="1000" w:bottom="840" w:left="1000" w:header="400" w:footer="400"/>
          <w:pgNumType w:fmt="decimal"/>
          <w:cols w:space="720"/>
          <w:titlePg w:val="0"/>
        </w:sectPr>
      </w:pPr>
    </w:p>
    <w:p>
      <w:pPr>
        <w:pStyle w:val="Normal78"/>
      </w:pPr>
      <w:bookmarkStart w:id="154" w:name="Bookmark_78"/>
      <w:bookmarkEnd w:id="154"/>
    </w:p>
    <w:p>
      <w:pPr>
        <w:pStyle w:val="Normal78"/>
      </w:pPr>
      <w:r>
        <w:pict>
          <v:shape id="_x0000_i1333" type="#_x0000_t75" alt="LexisNexis®" style="width:147.75pt;height:30pt">
            <v:imagedata r:id="rId18" o:title=""/>
          </v:shape>
        </w:pict>
      </w:r>
      <w:r>
        <w:cr/>
      </w:r>
    </w:p>
    <w:p>
      <w:pPr>
        <w:pStyle w:val="Heading176"/>
        <w:keepNext w:val="0"/>
        <w:spacing w:after="200" w:line="340" w:lineRule="atLeast"/>
        <w:ind w:left="0" w:right="0" w:firstLine="0"/>
        <w:jc w:val="center"/>
      </w:pPr>
      <w:hyperlink r:id="rId566" w:history="1">
        <w:r>
          <w:rPr>
            <w:rFonts w:ascii="arial" w:eastAsia="arial" w:hAnsi="arial" w:cs="arial"/>
            <w:b/>
            <w:i/>
            <w:strike w:val="0"/>
            <w:color w:val="0077CC"/>
            <w:sz w:val="28"/>
            <w:u w:val="single"/>
            <w:vertAlign w:val="baseline"/>
          </w:rPr>
          <w:t>Iraq and Syria crises force UN to appeal for record funds; Conflict in Central African Republic and South Sudan also stretching humanitarian efforts, as UN warns scale of need is outpacing capacity</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2014 Monday 5:12 PM GMT</w:t>
      </w:r>
    </w:p>
    <w:p>
      <w:pPr>
        <w:pStyle w:val="Normal78"/>
        <w:keepNext w:val="0"/>
        <w:spacing w:after="0" w:line="240" w:lineRule="atLeast"/>
        <w:ind w:right="0"/>
        <w:jc w:val="both"/>
      </w:pPr>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Guardian, a division of Transcontinental Media Group Inc. All Rights Reserved</w:t>
      </w:r>
    </w:p>
    <w:p>
      <w:pPr>
        <w:pStyle w:val="Normal78"/>
        <w:keepNext w:val="0"/>
        <w:spacing w:before="120" w:after="0" w:line="220" w:lineRule="atLeast"/>
        <w:ind w:left="0" w:right="0" w:firstLine="0"/>
        <w:jc w:val="left"/>
      </w:pPr>
      <w:r>
        <w:br/>
      </w:r>
      <w:r>
        <w:pict>
          <v:shape id="_x0000_i1334" type="#_x0000_t75" style="width:167.98pt;height:30.75pt">
            <v:imagedata r:id="rId20"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Jones</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35" style="position:absolute;z-index:25181593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has launched a record appeal for $16.4bn (£10.5bn) of aid donations to help almost 60 million people in 22 countries next year, warning that the proliferation of crises in Central African Republic (CAR), Iraq, South Sudan and Syria is stretching humanitarian resources to their limits.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global humanitarian appeal on Monday, Valerie Amos, UN under secretary general for humanitarian affairs and emergency relief coordinator, said 2015 was going to be an incredibly difficult year for 57.5 million of the world's most vulnerable people.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80% of those we intend to help are in countries mired in conflict where brutality and violence have had a devastating impact on their lives," she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continue to put people at the centre of our relief efforts and do everything we can to respond quickly and effectively, but the rising scale of need is outpacing our capacity to respond."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has seen a sharp rise in the number of people affected by conflict, with millions forced to flee their homes and left dependent on humanitarian 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appeal also covers Afghanistan, the Democratic Republic of the Congo, Burma, the occupied Palestinian territories, Somalia, Sudan, Ukraine and Yemen, more than 70% of the amount requested is needed for relief efforts in CAR, Iraq, South Sudan and Syria.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significant portion of the requested funds would go to trying to alleviate the Syrian crisis, with $2.8bn intended to help 12.2 million inside the country and a further $4.4bn needed to help 6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five asylum countries.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estimates that the war in Syria has killed 191,000 people, displaced 7.6 million internally and compelled another 3.2 million to seek refuge in neighbouring countries.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World Food Programme suspended the distribution of food vouchers to hundreds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it failed to secure the necessary funding from the international community. It warned that the impact could be devastating for a displaced population facing a harsh winter.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Conflict and insecurity in Iraq have displaced more than 2.1 million people across the country and left 5.2 million in need of aid - of whom 2.2 million are in areas under the control of Isis.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Sudan, where civil war broke out a year ago, 1.5 million people are severely food insecure, while the sectarian violence that has plagued CAR since March has left a quarter of the population - more than 1 million people - displaced within its borders or in neighbouring countries.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business as usual in the humanitarian world," said António Guterres, the UN high commissioner for refugees. "Today's needs are at unprecedented levels, and without more support there simply is no way to respond to the humanitarian situations we're seeing in region after region and in conflict after conflict."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of those in need is likely to rise in February, when the UN launches strategic response plans for Djibouti and nine countries in the Sahel region.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December, the UN appealed for the then-unprecedented sum of $12.9bn for 2014 as it tried to deal with Syria, CAR and the aftermath of typhoon Haiyan in the Philippines. The demand for this year has now risen to $17.9bn, of which international donors have provided $9.4bn.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year we ask our donors to do more - and they do. But as crises become more complex and go on longer, the gap between needs and resources grows," said Amos.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we can close it in 2015 because if we don't raise the money it means that we are able to help fewer children, women and men with medicine, food and shelter; the basics they need to survive."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2014</w:t>
      </w:r>
    </w:p>
    <w:p>
      <w:pPr>
        <w:pStyle w:val="Normal78"/>
      </w:pPr>
    </w:p>
    <w:p>
      <w:pPr>
        <w:pStyle w:val="Normal78"/>
        <w:ind w:left="200"/>
        <w:sectPr>
          <w:type w:val="continuous"/>
          <w:pgMar w:top="840" w:right="1000" w:bottom="840" w:left="1000" w:header="400" w:footer="400"/>
          <w:pgNumType w:fmt="decimal"/>
          <w:cols w:space="720"/>
        </w:sectPr>
      </w:pPr>
      <w:r>
        <w:br/>
      </w:r>
      <w:r>
        <w:pict>
          <v:line id="_x0000_s133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67"/>
          <w:headerReference w:type="default" r:id="rId568"/>
          <w:footerReference w:type="even" r:id="rId569"/>
          <w:footerReference w:type="default" r:id="rId570"/>
          <w:headerReference w:type="first" r:id="rId571"/>
          <w:footerReference w:type="first" r:id="rId572"/>
          <w:pgSz w:w="12240" w:h="15840"/>
          <w:pgMar w:top="840" w:right="1000" w:bottom="840" w:left="1000" w:header="400" w:footer="400"/>
          <w:pgNumType w:fmt="decimal"/>
          <w:cols w:space="720"/>
          <w:titlePg w:val="0"/>
        </w:sectPr>
      </w:pPr>
    </w:p>
    <w:p>
      <w:pPr>
        <w:pStyle w:val="Normal79"/>
      </w:pPr>
      <w:bookmarkStart w:id="156" w:name="Bookmark_79"/>
      <w:bookmarkEnd w:id="156"/>
    </w:p>
    <w:p>
      <w:pPr>
        <w:pStyle w:val="Normal79"/>
      </w:pPr>
      <w:r>
        <w:pict>
          <v:shape id="_x0000_i1337" type="#_x0000_t75" alt="LexisNexis®" style="width:147.75pt;height:30pt">
            <v:imagedata r:id="rId18" o:title=""/>
          </v:shape>
        </w:pict>
      </w:r>
      <w:r>
        <w:cr/>
      </w:r>
    </w:p>
    <w:p>
      <w:pPr>
        <w:pStyle w:val="Heading177"/>
        <w:keepNext w:val="0"/>
        <w:spacing w:after="200" w:line="340" w:lineRule="atLeast"/>
        <w:ind w:left="0" w:right="0" w:firstLine="0"/>
        <w:jc w:val="center"/>
      </w:pPr>
      <w:hyperlink r:id="rId573" w:history="1">
        <w:r>
          <w:rPr>
            <w:rFonts w:ascii="arial" w:eastAsia="arial" w:hAnsi="arial" w:cs="arial"/>
            <w:b/>
            <w:i/>
            <w:strike w:val="0"/>
            <w:color w:val="0077CC"/>
            <w:sz w:val="28"/>
            <w:u w:val="single"/>
            <w:vertAlign w:val="baseline"/>
          </w:rPr>
          <w:t>Iraq and Syria crises force UN to appeal for record funds; Conflict in Central African Republic and South Sudan also stretching humanitarian efforts, as UN warns scale of need is outpacing capacity</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2014 Tuesday 12:44 AM GMT</w:t>
      </w:r>
    </w:p>
    <w:p>
      <w:pPr>
        <w:pStyle w:val="Normal79"/>
        <w:keepNext w:val="0"/>
        <w:spacing w:after="0" w:line="240" w:lineRule="atLeast"/>
        <w:ind w:right="0"/>
        <w:jc w:val="both"/>
      </w:pPr>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Guardian, a division of Transcontinental Media Group Inc. All Rights Reserved</w:t>
      </w:r>
    </w:p>
    <w:p>
      <w:pPr>
        <w:pStyle w:val="Normal79"/>
        <w:keepNext w:val="0"/>
        <w:spacing w:before="120" w:after="0" w:line="220" w:lineRule="atLeast"/>
        <w:ind w:left="0" w:right="0" w:firstLine="0"/>
        <w:jc w:val="left"/>
      </w:pPr>
      <w:r>
        <w:br/>
      </w:r>
      <w:r>
        <w:pict>
          <v:shape id="_x0000_i1338" type="#_x0000_t75" style="width:167.98pt;height:30.75pt">
            <v:imagedata r:id="rId20"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Jones</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39" style="position:absolute;z-index:25181798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has launched a record appeal for $16.4bn (£10.5bn) of aid donations to help almost 60 million people in 22 countries next year, warning that the proliferation of crises in Central African Republic (CAR), Iraq, South Sudan and Syria is stretching humanitarian resources to their limits.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global humanitarian appeal on Monday, Valerie Amos, UN under secretary general for humanitarian affairs and emergency relief coordinator, said 2015 was going to be an incredibly difficult year for 57.5 million of the world's most vulnerable people.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80% of those we intend to help are in countries mired in conflict where brutality and violence have had a devastating impact on their lives," she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continue to put people at the centre of our relief efforts and do everything we can to respond quickly and effectively, but the rising scale of need is outpacing our capacity to respond."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has seen a sharp rise in the number of people affected by conflict, with millions forced to flee their homes and left dependent on humanitarian 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appeal also covers Afghanistan, the Democratic Republic of the Congo, Burma, the occupied Palestinian territories, Somalia, Sudan, Ukraine and Yemen, more than 70% of the amount requested is needed for relief efforts in CAR, Iraq, South Sudan and Syria.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significant portion of the requested funds would go to trying to alleviate the Syrian crisis, with $2.8bn intended to help 12.2 million inside the country and a further $4.4bn needed to help 6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five asylum countries.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estimates that the war in Syria has killed 191,000 people, displaced 7.6 million internally and compelled another 3.2 million to seek refuge in neighbouring countries.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World Food Programme suspended the distribution of food vouchers to hundreds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it failed to secure the necessary funding from the international community. It warned that the impact could be devastating for a displaced population facing a harsh winter.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Conflict and insecurity in Iraq have displaced more than 2.1 million people across the country and left 5.2 million in need of aid - of whom 2.2 million are in areas under the control of Isis.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Sudan, where civil war broke out a year ago, 1.5 million people are severely food insecure, while the sectarian violence that has plagued CAR since March has left a quarter of the population - more than 1 million people - displaced within its borders or in neighbouring countries.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business as usual in the humanitarian world," said António Guterres, the UN high commissioner for refugees. "Today's needs are at unprecedented levels, and without more support there simply is no way to respond to the humanitarian situations we're seeing in region after region and in conflict after conflict."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of those in need is likely to rise in February, when the UN launches strategic response plans for Djibouti and nine countries in the Sahel region.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December, the UN appealed for the then-unprecedented sum of $12.9bn for 2014 as it tried to deal with Syria, CAR and the aftermath of typhoon Haiyan in the Philippines. The demand for this year has now risen to $17.9bn, of which international donors have provided $9.4bn.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year we ask our donors to do more - and they do. But as crises become more complex and go on longer, the gap between needs and resources grows," said Amos.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we can close it in 2015 because if we don't raise the money it means that we are able to help fewer children, women and men with medicine, food and shelter; the basics they need to survive." </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2014</w:t>
      </w:r>
    </w:p>
    <w:p>
      <w:pPr>
        <w:pStyle w:val="Normal79"/>
      </w:pPr>
    </w:p>
    <w:p>
      <w:pPr>
        <w:pStyle w:val="Normal79"/>
        <w:ind w:left="200"/>
        <w:sectPr>
          <w:type w:val="continuous"/>
          <w:pgMar w:top="840" w:right="1000" w:bottom="840" w:left="1000" w:header="400" w:footer="400"/>
          <w:pgNumType w:fmt="decimal"/>
          <w:cols w:space="720"/>
        </w:sectPr>
      </w:pPr>
      <w:r>
        <w:br/>
      </w:r>
      <w:r>
        <w:pict>
          <v:line id="_x0000_s134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574"/>
          <w:headerReference w:type="default" r:id="rId575"/>
          <w:footerReference w:type="even" r:id="rId576"/>
          <w:footerReference w:type="default" r:id="rId577"/>
          <w:headerReference w:type="first" r:id="rId578"/>
          <w:footerReference w:type="first" r:id="rId579"/>
          <w:pgSz w:w="12240" w:h="15840"/>
          <w:pgMar w:top="840" w:right="1000" w:bottom="840" w:left="1000" w:header="400" w:footer="400"/>
          <w:pgNumType w:fmt="decimal"/>
          <w:cols w:space="720"/>
          <w:titlePg w:val="0"/>
        </w:sectPr>
      </w:pPr>
    </w:p>
    <w:p>
      <w:pPr>
        <w:pStyle w:val="Normal80"/>
      </w:pPr>
      <w:bookmarkStart w:id="158" w:name="Bookmark_80"/>
      <w:bookmarkEnd w:id="158"/>
    </w:p>
    <w:p>
      <w:pPr>
        <w:pStyle w:val="Normal80"/>
      </w:pPr>
      <w:r>
        <w:pict>
          <v:shape id="_x0000_i1341" type="#_x0000_t75" alt="LexisNexis®" style="width:147.75pt;height:30pt">
            <v:imagedata r:id="rId18" o:title=""/>
          </v:shape>
        </w:pict>
      </w:r>
      <w:r>
        <w:cr/>
      </w:r>
    </w:p>
    <w:p>
      <w:pPr>
        <w:pStyle w:val="Heading178"/>
        <w:keepNext w:val="0"/>
        <w:spacing w:after="200" w:line="340" w:lineRule="atLeast"/>
        <w:ind w:left="0" w:right="0" w:firstLine="0"/>
        <w:jc w:val="center"/>
      </w:pPr>
      <w:hyperlink r:id="rId580" w:history="1">
        <w:r>
          <w:rPr>
            <w:rFonts w:ascii="arial" w:eastAsia="arial" w:hAnsi="arial" w:cs="arial"/>
            <w:b/>
            <w:i/>
            <w:strike w:val="0"/>
            <w:color w:val="0077CC"/>
            <w:sz w:val="28"/>
            <w:u w:val="single"/>
            <w:vertAlign w:val="baseline"/>
          </w:rPr>
          <w:t>On This Day: All oppose Isis, but are using crisis to pursue rival agendas: Allies in region</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2014 Tuesday</w:t>
      </w:r>
    </w:p>
    <w:p>
      <w:pPr>
        <w:pStyle w:val="Normal80"/>
        <w:keepNext w:val="0"/>
        <w:spacing w:after="0" w:line="240" w:lineRule="atLeast"/>
        <w:ind w:right="0"/>
        <w:jc w:val="both"/>
      </w:pPr>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80"/>
        <w:keepNext w:val="0"/>
        <w:spacing w:before="120" w:after="0" w:line="220" w:lineRule="atLeast"/>
        <w:ind w:left="0" w:right="0" w:firstLine="0"/>
        <w:jc w:val="left"/>
      </w:pPr>
      <w:r>
        <w:br/>
      </w:r>
      <w:r>
        <w:pict>
          <v:shape id="_x0000_i1342" type="#_x0000_t75" style="width:186.73pt;height:33pt">
            <v:imagedata r:id="rId63"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HOME PAGES; Pg. 13</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new government of Haider al-Abadi urgently needs to improve military performance and win support of alienated Sunnis. Air strikes alone will not defeat the jihadis, who include Saddam Hussein-era</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43" style="position:absolute;z-index:25182003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government of Haider al-Abadi urgently needs to improve military performance and win support of alienated Sunnis. Air strikes alone will not defeat the jihadis, who include Saddam Hussein-era military men. Plans being discussed to create local national guard units. Kurdish Peshmerga forces also need to be more effective.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Bashar al-Assad would like to be asked to join the anti-Isis coalition and emphasises his "anti-terrorist" credentials. The US and UK will not accept this. Nor will the Gulf Arabs and Syrian opposition, who blame Assad for war crimes and see him as their principal enemy. Attacks on Isis will need to be backed by more effective Syrian rebel capabilities.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Nato's only Muslim member is not prepared to attack Isis or allow its bases to be used for US strikes against Iraq or Syria. Fears for fate of Turkish hostages held by Isis. Under pressure to control its border with Syria more effectively. US hopes it will stop oil exports from Isis-held areas. The coalition's weakest link.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invited to join coalition and critical of motives of participants - especially Saudi Arabia and other Gulf states, whom it blames for anti-Shia sectarianism. But Tehran is working with Shia and Kurdish militias to fight Isis in Iraq while continuing to support Assad. Speculation about secret cooperation with US via Russia or other channels.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Nervous about overt involvement but keen to put its vaunted intelligence capabilities and special forces at disposal of coalition. Has allowed discreet CIA training for Syrian rebels. Worries about domestic backlash from Sunni extremists. Hosting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desperate for western financial help with the burden.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Fears de-stabilisation and attacks from Syria-based extremists. Hosts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Hezbollah actively supports Syrian forces and taunts Obama for not being serious about Isis and being too close to Gulf.</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Frightened by Isis and stung by international criticism that it created it - a misreading of its enthusiastic backing for anti-Assad fighters. Now advertising a domestic crackdown on extremists. Has agreed to US request to train Syrian rebels and is reportedly prepared to use air power against Isis.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UAE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assertive power in Gulf, obsessed by threat from Islamists ranging from Muslim Brotherhood to Isis. Believed to have offered to use its air force to attack Isis. Recently bombed Islamist targets in Libya from bases in Egypt without admitting to it. Wants wider action against jihadis in Yemen and north Africa.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backed the Muslim Brotherhood, especially in Egypt, and used al-Jazeera TV as a cheerleader for Arab spring. Backed anti-Assad Islamist rebels in Syria to point of recklessness and is now being attacked for supporting Isis. It insists it does not, but it has links to Jabhat al-Nusra, an extremist Syrian group.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Kuwait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pressure to cut off private donations to Isis. Wealthy Kuwaitis had big role in funding anti-Assad rebels.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Bahrain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host a conference on how to cut off funding to Isis.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Backs campaign against Isis but wants a wider international effort against Ansar Bait al-Maqdis, an al-Qaida affiliate in Sinai. Signs that it sees Assad as the lesser evil in Syria. Ian Black</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2014</w:t>
      </w:r>
    </w:p>
    <w:p>
      <w:pPr>
        <w:pStyle w:val="Normal80"/>
      </w:pPr>
    </w:p>
    <w:p>
      <w:pPr>
        <w:pStyle w:val="Normal80"/>
        <w:ind w:left="200"/>
        <w:sectPr>
          <w:type w:val="continuous"/>
          <w:pgMar w:top="840" w:right="1000" w:bottom="840" w:left="1000" w:header="400" w:footer="400"/>
          <w:pgNumType w:fmt="decimal"/>
          <w:cols w:space="720"/>
        </w:sectPr>
      </w:pPr>
      <w:r>
        <w:br/>
      </w:r>
      <w:r>
        <w:pict>
          <v:line id="_x0000_s134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81"/>
          <w:headerReference w:type="default" r:id="rId582"/>
          <w:footerReference w:type="even" r:id="rId583"/>
          <w:footerReference w:type="default" r:id="rId584"/>
          <w:headerReference w:type="first" r:id="rId585"/>
          <w:footerReference w:type="first" r:id="rId586"/>
          <w:pgSz w:w="12240" w:h="15840"/>
          <w:pgMar w:top="840" w:right="1000" w:bottom="840" w:left="1000" w:header="400" w:footer="400"/>
          <w:pgNumType w:fmt="decimal"/>
          <w:cols w:space="720"/>
          <w:titlePg w:val="0"/>
        </w:sectPr>
      </w:pPr>
    </w:p>
    <w:p>
      <w:pPr>
        <w:pStyle w:val="Normal81"/>
      </w:pPr>
      <w:bookmarkStart w:id="160" w:name="Bookmark_81"/>
      <w:bookmarkEnd w:id="160"/>
    </w:p>
    <w:p>
      <w:pPr>
        <w:pStyle w:val="Normal81"/>
      </w:pPr>
      <w:r>
        <w:pict>
          <v:shape id="_x0000_i1345" type="#_x0000_t75" alt="LexisNexis®" style="width:147.75pt;height:30pt">
            <v:imagedata r:id="rId18" o:title=""/>
          </v:shape>
        </w:pict>
      </w:r>
      <w:r>
        <w:cr/>
      </w:r>
    </w:p>
    <w:p>
      <w:pPr>
        <w:pStyle w:val="Heading179"/>
        <w:keepNext w:val="0"/>
        <w:spacing w:after="200" w:line="340" w:lineRule="atLeast"/>
        <w:ind w:left="0" w:right="0" w:firstLine="0"/>
        <w:jc w:val="center"/>
      </w:pPr>
      <w:hyperlink r:id="rId587" w:history="1">
        <w:r>
          <w:rPr>
            <w:rFonts w:ascii="arial" w:eastAsia="arial" w:hAnsi="arial" w:cs="arial"/>
            <w:b/>
            <w:i/>
            <w:strike w:val="0"/>
            <w:color w:val="0077CC"/>
            <w:sz w:val="28"/>
            <w:u w:val="single"/>
            <w:vertAlign w:val="baseline"/>
          </w:rPr>
          <w:t>David Simmonds: who's going to pay to help child refugees?; The chair of the LGA's asylum, refugee and migration task group says councils need more funding if they are to house unaccompanied children</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2016 Wednesday 7:59 AM GMT</w:t>
      </w:r>
    </w:p>
    <w:p>
      <w:pPr>
        <w:pStyle w:val="Normal81"/>
        <w:keepNext w:val="0"/>
        <w:spacing w:after="0" w:line="240" w:lineRule="atLeast"/>
        <w:ind w:right="0"/>
        <w:jc w:val="both"/>
      </w:pPr>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81"/>
        <w:keepNext w:val="0"/>
        <w:spacing w:before="120" w:after="0" w:line="220" w:lineRule="atLeast"/>
        <w:ind w:left="0" w:right="0" w:firstLine="0"/>
        <w:jc w:val="left"/>
      </w:pPr>
      <w:r>
        <w:br/>
      </w:r>
      <w:r>
        <w:pict>
          <v:shape id="_x0000_i1346" type="#_x0000_t75" style="width:167.98pt;height:30.75pt">
            <v:imagedata r:id="rId20"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SOCIETY</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1478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Amelia Gentleman</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47" style="position:absolute;z-index:25182208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Persuading councils to accommodate more refugees is a delicate art, but it is one that David Simmonds - who has overseen a successful drive to get councils to find homes for 20,000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has begun to master.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the government announced that homes had been found for all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UK had committed to house, and about 2,800 had arrived. Simmonds, who chairs the Local Government Association's asylum, refugee and migration task group, describes this (with understated satisfaction) as a "good achievement" and "one of the success stories".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Child refugees: Theresa May should be ashamed, says Yvette Cooper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is doubtful about whether a parallel commitment to give sanctuary to an unspecified number of unaccompanied refugee children can be achieved with the same speed, unless the government allocates more money to help councils across the UK to meet the "stonkingly huge" cost of caring for them.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deputy leader of Hillingdon council, in west London, since 2002, the 40-year-old Conservative councillor has had plenty of experience of accommodating lone refugee children, who, even before the start of the refugee crisis last year, often arrived at Heathrow, in his area. In his job with the LGA's asylum taskforce, he has watched the numbers of unaccompanied asylum-seeking children double to 4,000 last year, and seen some councils (particularly Kent, with its port at Dover) struggle to cope.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that councils have the capacity to help many more children, and is sympathetic to the argument that Britain has a responsibility to help other European nations to share the burden of finding homes for the estimated 85,000 asylum-seeking children travelling alone. This was the argument made by the Kindertransport refugee and Labour peer Alf Dubs, as he successfully pushed the government into a U-turn on its child migrant policy. The Dubs amendment to the Immigration Act committed the UK to taking a share of these children. Yet, since the legislation was passed,  no child has been brought to the UK. Simmonds says that "the government has got to turn the sentimental commitment into a practical one".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good saying 'yes, we want to help' unless you are also willing to say what that means in practice'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success with which homes were found for the 20,000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whom the then prime minister, David Cameron promised to give sanctuary a year ago provides a template for how even the most cash-strapped council can be persuaded to cooperate, he argues.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argued that we shouldn't be doing this. There are no protests saying they shouldn't be here. Even Ukip has been quite balanced about it," he says, during an interview at the LGA's Westminster headquarters. "Immigration is a hugely polarising debate. Opinion polls show the country is pretty divided, but I've been struck by the willingness of councils to help."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partly because the call for council cooperation came in the wake of the death of Alan Kurdi, the Syrian three-year-old who drowned as he fled the war a year ago, at a time when public opinion had firmly accepted the moral need to give sanctuary to more refugees from Syria.</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crucially, it was because the government allocated clear funding to councils, to help meet the cost of housing refugee families, so that services for local residents would not be affected. About £8,000 per individual for the first year, dropping to a smaller sum by 2020, has been put aside by the government to help subsidise the considerable costs involved in setting families up in the UK. Until there is similar clarity, indicating that the "government is genuinely committed to funding and supporting the children", councils will remain cautious about agreeing to accommodate more refugee children who have travelled across Europe alone, says Simmonds. "It is no good saying sentimentally: 'Yes, we want to help,' unless you are also willing to say what this means in practice."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councils get central government funding for the first year the child is with them, but after that the funding arrangements are still unclear. Given that a foster care placement can cost up to £140,000, this is a difficult cost to meet without help.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are saying, 'If you want us to start taking on large numbers of children, there has to be evidence that it will be properly resourced.' If children are in the care of a council, that council will be responsible until they are 25; there could be university costs. There is a very big bill potentially attached to that. No council wants to be in a position where, having taken people in, they are then having to say we can't afford to support them... Our concern for the Dubs amendment was that it didn't envisage what was the long-term plan for all these children."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Kindertransport survivors on today's child refugees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success of the Syrian refugee commitment was in part due to the fact that a dedicated minister for settling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appointed - Richard Harrington -  who set up a team to implement the pledge, and worked closely with councils to establish how best to help. Even with this funding, the National Audit Office this week raised concerns about whether enough school places have been found. Harrington's job no longer exists, and there has been no team created for child refugees. "If we want to bring in significant numbers of children, then you need a similar team focused on that task, which we don't have," says Simmonds.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is broadly optimistic about the capacity for refugees to be a force for good for local communities, if the process of finding them the right homes is sensitively handled. He understands why some councils have offered to take many families, while others, particularly in London and the south-east, have not committed themselves to housing any. This geographical division has been described as "asylum apartheid", but Simmonds says it is only logical that areas with available housing will be more ready to help.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London, the south-east and Bristol, councils have been struggling to keep up with a massive expansion in the population, so understandably they are not rushing to be at the front of the queue. But there are other parts of the country, including some of the rural areas, where the population has been declining, and actually that has put different pressures on services - how do you run a school if all your classrooms are half empty?" In many of these areas, he argues that the arrival of refugees will help the local economy.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that for the first couple of years, they may need councils to find them somewhere to live and they may be claiming benefits, but once they are settled they can be an important part of the UK economy. These people are not always going to be a burden," he says. "It is not a simple cost equation."These are not views always shared by fellow Conservative party members, but he says that at a local government level the "political differences you see played out on a parliamentary stage are a lot less relevant. Local government tends to be quite practical."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moral consensus is very finely balanced and it depends where you go in the country," he points out. "My job is to walk that line, because if those [local] communities feel they have been fairly treated, they will probably be supportive."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firmly believes, however, that if local people say: '"All these refugees are coming and now the library has closed,' that doesn't feel fair. That's not about racism: it's about balance."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Curriculum vitae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 40.</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Lives Uxbridge, west London.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Married, one child.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Cardinal Newman Comprehensive School, Rhydyfelin, Pontypridd; Durham University, politics, economics and management degree; Birkbeck College, University of London; postgraduate certificate in elected member development; Chartered Institute of Insurers financial planning certificate; De Montfort University, working towards a PhD in international relations.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Career 2002-present: Conservative deputy leader, Hillingdon council, west London; 1997-2002; a number of jobs as a financial adviser starting as a graduate trainee at Eagle Star, then moving on to roles at LloydsTSB then HSBC.</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life deputy chairman, Local Government Association; deputy leader, LGA's Conservative group; chairman, LGA's asylum, refugee and migration task group; chairman, LGA children's board; magistrate; chair, National Employers Organisation for Schoolteachers; trustee, The Early Intervention Foundation; board member, Teachers' Pension Scheme.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Interests Family, two cats, travel, collections of tennis shoes and 20th Century British prints.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2016</w:t>
      </w:r>
    </w:p>
    <w:p>
      <w:pPr>
        <w:pStyle w:val="Normal81"/>
      </w:pPr>
    </w:p>
    <w:p>
      <w:pPr>
        <w:pStyle w:val="Normal81"/>
        <w:ind w:left="200"/>
        <w:sectPr>
          <w:type w:val="continuous"/>
          <w:pgMar w:top="840" w:right="1000" w:bottom="840" w:left="1000" w:header="400" w:footer="400"/>
          <w:pgNumType w:fmt="decimal"/>
          <w:cols w:space="720"/>
        </w:sectPr>
      </w:pPr>
      <w:r>
        <w:br/>
      </w:r>
      <w:r>
        <w:pict>
          <v:line id="_x0000_s134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88"/>
          <w:headerReference w:type="default" r:id="rId589"/>
          <w:footerReference w:type="even" r:id="rId590"/>
          <w:footerReference w:type="default" r:id="rId591"/>
          <w:headerReference w:type="first" r:id="rId592"/>
          <w:footerReference w:type="first" r:id="rId593"/>
          <w:pgSz w:w="12240" w:h="15840"/>
          <w:pgMar w:top="840" w:right="1000" w:bottom="840" w:left="1000" w:header="400" w:footer="400"/>
          <w:pgNumType w:fmt="decimal"/>
          <w:cols w:space="720"/>
          <w:titlePg w:val="0"/>
        </w:sectPr>
      </w:pPr>
    </w:p>
    <w:p>
      <w:pPr>
        <w:pStyle w:val="Normal82"/>
      </w:pPr>
      <w:bookmarkStart w:id="162" w:name="Bookmark_82"/>
      <w:bookmarkEnd w:id="162"/>
    </w:p>
    <w:p>
      <w:pPr>
        <w:pStyle w:val="Normal82"/>
      </w:pPr>
      <w:r>
        <w:pict>
          <v:shape id="_x0000_i1349" type="#_x0000_t75" alt="LexisNexis®" style="width:147.75pt;height:30pt">
            <v:imagedata r:id="rId18" o:title=""/>
          </v:shape>
        </w:pict>
      </w:r>
      <w:r>
        <w:cr/>
      </w:r>
    </w:p>
    <w:p>
      <w:pPr>
        <w:pStyle w:val="Heading180"/>
        <w:keepNext w:val="0"/>
        <w:spacing w:after="200" w:line="340" w:lineRule="atLeast"/>
        <w:ind w:left="0" w:right="0" w:firstLine="0"/>
        <w:jc w:val="center"/>
      </w:pPr>
      <w:hyperlink r:id="rId594" w:history="1">
        <w:r>
          <w:rPr>
            <w:rFonts w:ascii="arial" w:eastAsia="arial" w:hAnsi="arial" w:cs="arial"/>
            <w:b/>
            <w:i/>
            <w:strike w:val="0"/>
            <w:color w:val="0077CC"/>
            <w:sz w:val="28"/>
            <w:u w:val="single"/>
            <w:vertAlign w:val="baseline"/>
          </w:rPr>
          <w:t>Comment: The aid corporations: Behind slick campaigns, cash-swollen charities are deserting refugees in the most dangerous areas</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2014 Tuesday</w:t>
      </w:r>
    </w:p>
    <w:p>
      <w:pPr>
        <w:pStyle w:val="Normal82"/>
        <w:keepNext w:val="0"/>
        <w:spacing w:after="0" w:line="240" w:lineRule="atLeast"/>
        <w:ind w:right="0"/>
        <w:jc w:val="both"/>
      </w:pPr>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82"/>
        <w:keepNext w:val="0"/>
        <w:spacing w:before="120" w:after="0" w:line="220" w:lineRule="atLeast"/>
        <w:ind w:left="0" w:right="0" w:firstLine="0"/>
        <w:jc w:val="left"/>
      </w:pPr>
      <w:r>
        <w:br/>
      </w:r>
      <w:r>
        <w:pict>
          <v:shape id="_x0000_i1350" type="#_x0000_t75" style="width:186.73pt;height:33pt">
            <v:imagedata r:id="rId63"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COMMENT AND DEBATE PAGES; Pg. 28</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Birrell</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51" style="position:absolute;z-index:25182412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South Sudan warns that his nation faces terrible famine, with more than a million people fleeing their homes since fighting erupted at the end of last year. And many more families face critical food shortages, according to British aid groups who say they have less than half the money they need to prevent a catastrophe. Their desperate pleas come as the number of global refugees exceeds 50 million for the first time since the second world war.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makes an incendiary new report by Medecins Sans Frontieres well timed. The paper - provocatively titled Where is Everyone? - highlights how other big aid groups are withdrawing from emergency work, especially in dangerous conflict zones, in favour of lucrative work on modish concepts such as conflict resolution, capacity building and governance. Two years ago I heard this from the head of their Haiti mission in Port-au-Prince, despairing as he watched the aid caravan move on despite a cholera outbreak and thousands still homeless after the devastating earthquake.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accuses the UN of being at the heart of dysfunction in three trouble spots, with conflicts of interest caused by its triple role as donor, coordinator and implementer of programmes. Few who have seen its bumbling efforts in action could dispute such a claim. But this report marks the moment that MSF - the most tenacious and transparent of major European relief agencies - goes public with accusations that other groups focus on the wrong things.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clearly believes the core issue is attitude, not money. "It cannot be said that the main barrier to better response is lack of funding," it says. The authors found few aid workers from other NGOs outside major urban areas - and those who were in the field, sometimes performing heroically, felt frustrated at the shift from critical work to fulfilling donor demands and keeping bureaucracies in business.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a competitive sector swollen with money - especially in Britain, where campaigners and politicians have focused on hitting an outdated aid target, instead of on results. They want easy wins with minimum effort. So highly paid charity chiefs cuddle up to governments to promote the illusion they can spur democracy and development, despite evidence that torrents of foreign cash prop up repressive regimes, fuel corruption and foster conflict.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Huge sums can be raised for emergency relief, but there is less compassion for conflict victims. Compare the £95m raised by the Disasters Emergency Committee after the Philippines typhoon with the paltry £25m given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appeal's first year.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means that charities avoid the most chaotic regions and target the victims who are easiest to reach. In the effort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they concentrate on people registering with the UN, not those in urban areas avoiding the huge camps for fear of sexual violence, or Bashar Assad's secret police.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charity chiefs sell their phoney ideas of conflict prevention with costly conferences, their public fundraising efforts portray emergency work as their primary focus. One claims to be helping Congolese rape victims, when it merely runs a radio campaign. Another boasted of running 40 health clinics in one region of the same country, when doing little more than doling out drugs for four basic diseases: a properly staffed MSF hospital in the same place costs £10m a year.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deserves credit for raising issues that should provoke soul-searching. Yet it is unlikely to change attitudes. Behind the slick campaigns, too many aid groups have evolved into self-serving corporations dressed in the clothing of compassion.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@ianbirrell</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2014</w:t>
      </w:r>
    </w:p>
    <w:p>
      <w:pPr>
        <w:pStyle w:val="Normal82"/>
      </w:pPr>
    </w:p>
    <w:p>
      <w:pPr>
        <w:pStyle w:val="Normal82"/>
        <w:ind w:left="200"/>
        <w:sectPr>
          <w:type w:val="continuous"/>
          <w:pgMar w:top="840" w:right="1000" w:bottom="840" w:left="1000" w:header="400" w:footer="400"/>
          <w:pgNumType w:fmt="decimal"/>
          <w:cols w:space="720"/>
        </w:sectPr>
      </w:pPr>
      <w:r>
        <w:br/>
      </w:r>
      <w:r>
        <w:pict>
          <v:line id="_x0000_s135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95"/>
          <w:headerReference w:type="default" r:id="rId596"/>
          <w:footerReference w:type="even" r:id="rId597"/>
          <w:footerReference w:type="default" r:id="rId598"/>
          <w:headerReference w:type="first" r:id="rId599"/>
          <w:footerReference w:type="first" r:id="rId600"/>
          <w:pgSz w:w="12240" w:h="15840"/>
          <w:pgMar w:top="840" w:right="1000" w:bottom="840" w:left="1000" w:header="400" w:footer="400"/>
          <w:pgNumType w:fmt="decimal"/>
          <w:cols w:space="720"/>
          <w:titlePg w:val="0"/>
        </w:sectPr>
      </w:pPr>
    </w:p>
    <w:p>
      <w:pPr>
        <w:pStyle w:val="Normal83"/>
      </w:pPr>
      <w:bookmarkStart w:id="164" w:name="Bookmark_83"/>
      <w:bookmarkEnd w:id="164"/>
    </w:p>
    <w:p>
      <w:pPr>
        <w:pStyle w:val="Normal83"/>
      </w:pPr>
      <w:r>
        <w:pict>
          <v:shape id="_x0000_i1353" type="#_x0000_t75" alt="LexisNexis®" style="width:147.75pt;height:30pt">
            <v:imagedata r:id="rId18" o:title=""/>
          </v:shape>
        </w:pict>
      </w:r>
      <w:r>
        <w:cr/>
      </w:r>
    </w:p>
    <w:p>
      <w:pPr>
        <w:pStyle w:val="Heading181"/>
        <w:keepNext w:val="0"/>
        <w:spacing w:after="200" w:line="340" w:lineRule="atLeast"/>
        <w:ind w:left="0" w:right="0" w:firstLine="0"/>
        <w:jc w:val="center"/>
      </w:pPr>
      <w:hyperlink r:id="rId601" w:history="1">
        <w:r>
          <w:rPr>
            <w:rFonts w:ascii="arial" w:eastAsia="arial" w:hAnsi="arial" w:cs="arial"/>
            <w:b/>
            <w:i/>
            <w:strike w:val="0"/>
            <w:color w:val="0077CC"/>
            <w:sz w:val="28"/>
            <w:u w:val="single"/>
            <w:vertAlign w:val="baseline"/>
          </w:rPr>
          <w:t>Comment: The aid corporations: Behind slick campaigns, cash-swollen charities are deserting refugees in the most dangerous areas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2014 Tuesday</w:t>
      </w:r>
    </w:p>
    <w:p>
      <w:pPr>
        <w:pStyle w:val="Normal83"/>
        <w:keepNext w:val="0"/>
        <w:spacing w:after="0" w:line="240" w:lineRule="atLeast"/>
        <w:ind w:right="0"/>
        <w:jc w:val="both"/>
      </w:pPr>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83"/>
        <w:keepNext w:val="0"/>
        <w:spacing w:before="120" w:after="0" w:line="220" w:lineRule="atLeast"/>
        <w:ind w:left="0" w:right="0" w:firstLine="0"/>
        <w:jc w:val="left"/>
      </w:pPr>
      <w:r>
        <w:br/>
      </w:r>
      <w:r>
        <w:pict>
          <v:shape id="_x0000_i1354" type="#_x0000_t75" style="width:186.73pt;height:33pt">
            <v:imagedata r:id="rId63"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COMMENT AND DEBATE PAGES; Pg. 28</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Birrell Twitter: @ianbirrell</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55" style="position:absolute;z-index:25182617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South Sudan warns that his nation faces terrible famine, with more than a million people fleeing their homes since fighting erupted at the end of last year. And many more families face critical food shortages, according to British aid groups who say they have less than half the money they need to prevent a catastrophe. Their desperate pleas come as the number of global refugees exceeds 50 million for the first time since the second world war.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makes an incendiary new report by Medecins Sans Frontieres well timed. The paper - provocatively titled Where is Everyone? - highlights how other big aid groups are withdrawing from emergency work, especially in dangerous conflict zones, in favour of lucrative work on modish concepts such as conflict resolution, capacity building and governance. Two years ago I heard this from the head of their Haiti mission in Port-au-Prince, despairing as he watched the aid caravan move on despite a cholera outbreak and thousands still homeless after the devastating earthquake.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accuses the UN of being at the heart of dysfunction in three trouble spots, with conflicts of interest caused by its triple role as donor, coordinator and implementer of programmes. Few who have seen its bumbling efforts in action could dispute such a claim. But this report marks the moment that MSF - the most tenacious and transparent of major European relief agencies - goes public with accusations that other groups focus on the wrong things.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clearly believes the core issue is attitude, not money. "It cannot be said that the main barrier to better response is lack of funding," it says. The authors found few aid workers from other NGOs outside major urban areas - and those who were in the field, sometimes performing heroically, felt frustrated at the shift from critical work to fulfilling donor demands and keeping bureaucracies in business.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a competitive sector swollen with money - especially in Britain, where campaigners and politicians have focused on hitting an outdated aid target, instead of on results. They want easy wins with minimum effort. So highly paid charity chiefs cuddle up to governments to promote the illusion they can spur democracy and development, despite evidence that torrents of foreign cash prop up repressive regimes, fuel corruption and foster conflict.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Huge sums can be raised for emergency relief, but there is less compassion for conflict victims. Compare the £95m raised by the Disasters Emergency Committee after the Philippines typhoon with the paltry £25m given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appeal's first year.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means that charities avoid the most chaotic regions and target the victims who are easiest to reach. In the effort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they concentrate on people registering with the UN, not those in urban areas avoiding the huge camps for fear of sexual violence, or Bashar Assad's secret police.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charity chiefs sell their phoney ideas of conflict prevention with costly conferences, their public fundraising efforts portray emergency work as their primary focus. One claims to be helping Congolese rape victims, when it merely runs a radio campaign. Another boasted of running 40 health clinics in one region of the same country, when doing little more than doling out drugs for four basic diseases: a properly staffed MSF hospital in the same place costs £10m a year.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deserves credit for raising issues that should provoke soul-searching. Yet it is unlikely to change attitudes. Behind the slick campaigns, too many aid groups have evolved into self-serving corporations dressed in the clothing of compassion.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@ianbirrell</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2014</w:t>
      </w:r>
    </w:p>
    <w:p>
      <w:pPr>
        <w:pStyle w:val="Normal83"/>
      </w:pPr>
    </w:p>
    <w:p>
      <w:pPr>
        <w:pStyle w:val="Normal83"/>
        <w:ind w:left="200"/>
        <w:sectPr>
          <w:type w:val="continuous"/>
          <w:pgMar w:top="840" w:right="1000" w:bottom="840" w:left="1000" w:header="400" w:footer="400"/>
          <w:pgNumType w:fmt="decimal"/>
          <w:cols w:space="720"/>
        </w:sectPr>
      </w:pPr>
      <w:r>
        <w:br/>
      </w:r>
      <w:r>
        <w:pict>
          <v:line id="_x0000_s135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02"/>
          <w:headerReference w:type="default" r:id="rId603"/>
          <w:footerReference w:type="even" r:id="rId604"/>
          <w:footerReference w:type="default" r:id="rId605"/>
          <w:headerReference w:type="first" r:id="rId606"/>
          <w:footerReference w:type="first" r:id="rId607"/>
          <w:pgSz w:w="12240" w:h="15840"/>
          <w:pgMar w:top="840" w:right="1000" w:bottom="840" w:left="1000" w:header="400" w:footer="400"/>
          <w:pgNumType w:fmt="decimal"/>
          <w:cols w:space="720"/>
          <w:titlePg w:val="0"/>
        </w:sectPr>
      </w:pPr>
    </w:p>
    <w:p>
      <w:pPr>
        <w:pStyle w:val="Normal84"/>
      </w:pPr>
      <w:bookmarkStart w:id="166" w:name="Bookmark_84"/>
      <w:bookmarkEnd w:id="166"/>
    </w:p>
    <w:p>
      <w:pPr>
        <w:pStyle w:val="Normal84"/>
      </w:pPr>
      <w:r>
        <w:pict>
          <v:shape id="_x0000_i1357" type="#_x0000_t75" alt="LexisNexis®" style="width:147.75pt;height:30pt">
            <v:imagedata r:id="rId18" o:title=""/>
          </v:shape>
        </w:pict>
      </w:r>
      <w:r>
        <w:cr/>
      </w:r>
    </w:p>
    <w:p>
      <w:pPr>
        <w:pStyle w:val="Heading182"/>
        <w:keepNext w:val="0"/>
        <w:spacing w:after="200" w:line="340" w:lineRule="atLeast"/>
        <w:ind w:left="0" w:right="0" w:firstLine="0"/>
        <w:jc w:val="center"/>
      </w:pPr>
      <w:hyperlink r:id="rId608" w:history="1">
        <w:r>
          <w:rPr>
            <w:rFonts w:ascii="arial" w:eastAsia="arial" w:hAnsi="arial" w:cs="arial"/>
            <w:b/>
            <w:i/>
            <w:strike w:val="0"/>
            <w:color w:val="0077CC"/>
            <w:sz w:val="28"/>
            <w:u w:val="single"/>
            <w:vertAlign w:val="baseline"/>
          </w:rPr>
          <w:t>Iraqi Kurdistan inundated as refugees flee fighting in Anbar province</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Guardian.com.</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2014 Wednesday</w:t>
      </w:r>
    </w:p>
    <w:p>
      <w:pPr>
        <w:pStyle w:val="Normal84"/>
        <w:keepNext w:val="0"/>
        <w:spacing w:after="0" w:line="240" w:lineRule="atLeast"/>
        <w:ind w:right="0"/>
        <w:jc w:val="both"/>
      </w:pPr>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 and Media Limited or its affiliated companies All Rights Reserved Registered in England and Wales. No. 908396 Registered office: PO Box 68164, Kings Place, 90 York Way, London N1P 2AP</w:t>
      </w:r>
    </w:p>
    <w:p>
      <w:pPr>
        <w:pStyle w:val="Normal84"/>
        <w:keepNext w:val="0"/>
        <w:spacing w:before="120" w:after="0" w:line="220" w:lineRule="atLeast"/>
        <w:ind w:left="0" w:right="0" w:firstLine="0"/>
        <w:jc w:val="left"/>
      </w:pPr>
      <w:r>
        <w:br/>
      </w:r>
      <w:r>
        <w:pict>
          <v:shape id="_x0000_i1358" type="#_x0000_t75" style="width:167.98pt;height:30.75pt">
            <v:imagedata r:id="rId20"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Orlando Crowcroft, </w:t>
      </w:r>
      <w:hyperlink r:id="rId609" w:history="1">
        <w:r>
          <w:rPr>
            <w:rFonts w:ascii="arial" w:eastAsia="arial" w:hAnsi="arial" w:cs="arial"/>
            <w:b w:val="0"/>
            <w:i/>
            <w:strike w:val="0"/>
            <w:noProof w:val="0"/>
            <w:color w:val="0077CC"/>
            <w:position w:val="0"/>
            <w:sz w:val="20"/>
            <w:u w:val="single"/>
            <w:vertAlign w:val="baseline"/>
          </w:rPr>
          <w:t>theguardian.com</w:t>
        </w:r>
      </w:hyperlink>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59" style="position:absolute;z-index:251828224" from="0,2pt" to="512pt,2pt" strokecolor="#009ddb" strokeweight="2pt">
            <v:stroke linestyle="single"/>
            <w10:wrap type="topAndBottom"/>
          </v:line>
        </w:pict>
      </w:r>
    </w:p>
    <w:p>
      <w:pPr>
        <w:pStyle w:val="Normal84"/>
      </w:pP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 has become refuge for hundreds of thousands of Syrian Kurds and Iraqis fleeing fighting in western region of country</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teahouse deep in the heart of Erbil bazaar, forlorn men gather around metal tables and speak animatedly.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Walid, 55, and Rabiya, 60 (not their real names) are two of more than 30,000 Iraqi Arabs who have fled violence in Anbar province for Iraqi Kurdistan in the face of renewed fighting between the Iraqi government and the al-Qaida-affiliated Islamic State of Iraq and the Levant (Isil).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childhood friends are currently holed up in a $17 (£10) a night hotel in Erbil, each sharing a room with up to six family members and steadily working their way through their savings - but they happily admit, they are among the lucky ones.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able to drive to Iraqi Kurdistan with our families and something in our pockets. We are lucky," said Rabiya.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300,000 Iraqis - more than 50,000 families - have been displaced by the conflict in Anbar, according to the UN high commissioner for refugees (UNHCR).</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those have moved to other towns and villages within in Iraq, but thousands have headed to Iraqi Kurdistan, which has been spared the violence in the south and become a refuge for hundreds of thousands of </w:t>
      </w:r>
      <w:hyperlink r:id="rId610" w:history="1">
        <w:r>
          <w:rPr>
            <w:rFonts w:ascii="arial" w:eastAsia="arial" w:hAnsi="arial" w:cs="arial"/>
            <w:b w:val="0"/>
            <w:i/>
            <w:strike w:val="0"/>
            <w:noProof w:val="0"/>
            <w:color w:val="0077CC"/>
            <w:position w:val="0"/>
            <w:sz w:val="20"/>
            <w:u w:val="single"/>
            <w:vertAlign w:val="baseline"/>
          </w:rPr>
          <w:t>Syrian Kurds</w:t>
        </w:r>
      </w:hyperlink>
      <w:r>
        <w:rPr>
          <w:rFonts w:ascii="arial" w:eastAsia="arial" w:hAnsi="arial" w:cs="arial"/>
          <w:b w:val="0"/>
          <w:i w:val="0"/>
          <w:strike w:val="0"/>
          <w:noProof w:val="0"/>
          <w:color w:val="000000"/>
          <w:position w:val="0"/>
          <w:sz w:val="20"/>
          <w:u w:val="none"/>
          <w:vertAlign w:val="baseline"/>
        </w:rPr>
        <w:t xml:space="preserve"> housed in sprawling camps on the outskirts of Erbil, Dohuk and Sulaymaniyah.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 burden on Iraqi Kurdistan has made an already serious problem even more acute, says Falah Mustafa, head of the Kurdistan regional government's department of foreign affairs.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stream of refugees only likely to increase, Mustafa is urging not only the international community to come forward, but also the government in Baghdad.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over 250,000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also have 250,000 Iraqis that have fled the violence in the last couple of years and 2,000 [members] of the Christian community who have fled to the region because of violence. Then there are 30,000 who have fled in Anbar province," Mustafa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KRG does not have the capability to deal with all these needs at the same time. This is a rough winter season. We need the federal government to move forward and we need to have the attention of the international community through agencies and NGOs and donor countries."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Kessler, working with UNHCR in Erbil, told the Guardian that more than 6,000 Iraqis are staying in hotels, motels and rented summer houses in Iraqi Kurdistan - most of them will have to leave once the resorts began to fill for the summer season.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UNHCR team visited a small motel in Nawrouz, which has capacity to host seven families, but was overcrowded with more than 450 people and three to four families sharing one apartment," he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reported that their resources had already been exhausted and they would not be able to pay next month's rent."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has refurbished a former camp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Baharka but the government has not yet given the order to open the site, he added. The UNHCR also said that housing Iraqi refugees in camps was "not the preferred option, as it may prolong displacement".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hostilities in Anbar province have increased.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nearby Suleiman Pek, insurgents were said to have occupied the town and burned its town hall to the ground.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Walid, for his part, does not expect to be going home any time soon. The former teacher will soon begin looking for work and, besides, he has heard from neighbours that his house in Falluja has been destroyed.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abandoned everything due to the violence. I have no idea about the future. We have no hope. Falluja is finished," he said.</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2014</w:t>
      </w:r>
    </w:p>
    <w:p>
      <w:pPr>
        <w:pStyle w:val="Normal84"/>
      </w:pPr>
    </w:p>
    <w:p>
      <w:pPr>
        <w:pStyle w:val="Normal84"/>
        <w:ind w:left="200"/>
        <w:sectPr>
          <w:type w:val="continuous"/>
          <w:pgMar w:top="840" w:right="1000" w:bottom="840" w:left="1000" w:header="400" w:footer="400"/>
          <w:pgNumType w:fmt="decimal"/>
          <w:cols w:space="720"/>
        </w:sectPr>
      </w:pPr>
      <w:r>
        <w:br/>
      </w:r>
      <w:r>
        <w:pict>
          <v:line id="_x0000_s136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11"/>
          <w:headerReference w:type="default" r:id="rId612"/>
          <w:footerReference w:type="even" r:id="rId613"/>
          <w:footerReference w:type="default" r:id="rId614"/>
          <w:headerReference w:type="first" r:id="rId615"/>
          <w:footerReference w:type="first" r:id="rId616"/>
          <w:pgSz w:w="12240" w:h="15840"/>
          <w:pgMar w:top="840" w:right="1000" w:bottom="840" w:left="1000" w:header="400" w:footer="400"/>
          <w:pgNumType w:fmt="decimal"/>
          <w:cols w:space="720"/>
          <w:titlePg w:val="0"/>
        </w:sectPr>
      </w:pPr>
    </w:p>
    <w:p>
      <w:pPr>
        <w:pStyle w:val="Normal85"/>
      </w:pPr>
      <w:bookmarkStart w:id="168" w:name="Bookmark_85"/>
      <w:bookmarkEnd w:id="168"/>
    </w:p>
    <w:p>
      <w:pPr>
        <w:pStyle w:val="Normal85"/>
      </w:pPr>
      <w:r>
        <w:pict>
          <v:shape id="_x0000_i1361" type="#_x0000_t75" alt="LexisNexis®" style="width:147.75pt;height:30pt">
            <v:imagedata r:id="rId18" o:title=""/>
          </v:shape>
        </w:pict>
      </w:r>
      <w:r>
        <w:cr/>
      </w:r>
    </w:p>
    <w:p>
      <w:pPr>
        <w:pStyle w:val="Heading183"/>
        <w:keepNext w:val="0"/>
        <w:spacing w:after="200" w:line="340" w:lineRule="atLeast"/>
        <w:ind w:left="0" w:right="0" w:firstLine="0"/>
        <w:jc w:val="center"/>
      </w:pPr>
      <w:hyperlink r:id="rId617" w:history="1">
        <w:r>
          <w:rPr>
            <w:rFonts w:ascii="arial" w:eastAsia="arial" w:hAnsi="arial" w:cs="arial"/>
            <w:b/>
            <w:i/>
            <w:strike w:val="0"/>
            <w:color w:val="0077CC"/>
            <w:sz w:val="28"/>
            <w:u w:val="single"/>
            <w:vertAlign w:val="baseline"/>
          </w:rPr>
          <w:t>Share your memories of the day you became a naturalized citizen of the US; In the last decade more than 6.6 million people have become naturalized citizens of the US. We'd like to hear your experiences of the day you pledged allegiance</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2017 Tuesday 4:17 PM GMT</w:t>
      </w:r>
    </w:p>
    <w:p>
      <w:pPr>
        <w:pStyle w:val="Normal85"/>
        <w:keepNext w:val="0"/>
        <w:spacing w:after="0" w:line="240" w:lineRule="atLeast"/>
        <w:ind w:right="0"/>
        <w:jc w:val="both"/>
      </w:pPr>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85"/>
        <w:keepNext w:val="0"/>
        <w:spacing w:before="120" w:after="0" w:line="220" w:lineRule="atLeast"/>
        <w:ind w:left="0" w:right="0" w:firstLine="0"/>
        <w:jc w:val="left"/>
      </w:pPr>
      <w:r>
        <w:br/>
      </w:r>
      <w:r>
        <w:pict>
          <v:shape id="_x0000_i1362" type="#_x0000_t75" style="width:167.98pt;height:30.75pt">
            <v:imagedata r:id="rId20"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Obordo</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63" style="position:absolute;z-index:25183027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banned people from several Muslim-majority countries from entering the US as part of an executive order on immigration was signed on Friday.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includes an indefinite ban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well as a 120 day suspension on all refugee admissions. The order, however, does not apply to naturalized citizens holding dual nationality with or travelling from Iran, Iraq, Libya, Somalia, Sudan, Syria and Yemen.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have been protesting and sharing their concerns over Trump's new policy, with some saying it doesn't reflect the country they call home. In light of this we'd like to hear your experiences of the day you became a US citizen.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Share your experience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 like to hear about the day you became a naturalized citizen of the US. How did it feel? What did it mean for you to become an American citizen? In light of Trump's executive order do you feel the same as you did on that day, or differently?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share your experiences in the encrypted form below, anonymously if you prefer. We will ensure that the information you provide us is kept secure, and will include a selection of your contributions in our ongoing reporting.</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2017</w:t>
      </w:r>
    </w:p>
    <w:p>
      <w:pPr>
        <w:pStyle w:val="Normal85"/>
      </w:pPr>
    </w:p>
    <w:p>
      <w:pPr>
        <w:pStyle w:val="Normal85"/>
        <w:ind w:left="200"/>
        <w:sectPr>
          <w:type w:val="continuous"/>
          <w:pgMar w:top="840" w:right="1000" w:bottom="840" w:left="1000" w:header="400" w:footer="400"/>
          <w:pgNumType w:fmt="decimal"/>
          <w:cols w:space="720"/>
        </w:sectPr>
      </w:pPr>
      <w:r>
        <w:br/>
      </w:r>
      <w:r>
        <w:pict>
          <v:line id="_x0000_s1364"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18"/>
          <w:headerReference w:type="default" r:id="rId619"/>
          <w:footerReference w:type="even" r:id="rId620"/>
          <w:footerReference w:type="default" r:id="rId621"/>
          <w:headerReference w:type="first" r:id="rId622"/>
          <w:footerReference w:type="first" r:id="rId623"/>
          <w:pgSz w:w="12240" w:h="15840"/>
          <w:pgMar w:top="840" w:right="1000" w:bottom="840" w:left="1000" w:header="400" w:footer="400"/>
          <w:pgNumType w:fmt="decimal"/>
          <w:cols w:space="720"/>
          <w:titlePg w:val="0"/>
        </w:sectPr>
      </w:pPr>
    </w:p>
    <w:p>
      <w:pPr>
        <w:pStyle w:val="Normal86"/>
      </w:pPr>
      <w:bookmarkStart w:id="170" w:name="Bookmark_86"/>
      <w:bookmarkEnd w:id="170"/>
    </w:p>
    <w:p>
      <w:pPr>
        <w:pStyle w:val="Normal86"/>
      </w:pPr>
      <w:r>
        <w:pict>
          <v:shape id="_x0000_i1365" type="#_x0000_t75" alt="LexisNexis®" style="width:147.75pt;height:30pt">
            <v:imagedata r:id="rId18" o:title=""/>
          </v:shape>
        </w:pict>
      </w:r>
      <w:r>
        <w:cr/>
      </w:r>
    </w:p>
    <w:p>
      <w:pPr>
        <w:pStyle w:val="Heading184"/>
        <w:keepNext w:val="0"/>
        <w:spacing w:after="200" w:line="340" w:lineRule="atLeast"/>
        <w:ind w:left="0" w:right="0" w:firstLine="0"/>
        <w:jc w:val="center"/>
      </w:pPr>
      <w:hyperlink r:id="rId624" w:history="1">
        <w:r>
          <w:rPr>
            <w:rFonts w:ascii="arial" w:eastAsia="arial" w:hAnsi="arial" w:cs="arial"/>
            <w:b/>
            <w:i/>
            <w:strike w:val="0"/>
            <w:color w:val="0077CC"/>
            <w:sz w:val="28"/>
            <w:u w:val="single"/>
            <w:vertAlign w:val="baseline"/>
          </w:rPr>
          <w:t>Refugees in Middle East 'need jobs and schooling' to ease migration crisis; UK's international development secretary Justine Greening pushes for plan to persuade refugees to stay nearer home, ahead of key conference</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7:31 AM GMT</w:t>
      </w:r>
    </w:p>
    <w:p>
      <w:pPr>
        <w:pStyle w:val="Normal86"/>
        <w:keepNext w:val="0"/>
        <w:spacing w:after="0" w:line="240" w:lineRule="atLeast"/>
        <w:ind w:right="0"/>
        <w:jc w:val="both"/>
      </w:pPr>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86"/>
        <w:keepNext w:val="0"/>
        <w:spacing w:before="120" w:after="0" w:line="220" w:lineRule="atLeast"/>
        <w:ind w:left="0" w:right="0" w:firstLine="0"/>
        <w:jc w:val="left"/>
      </w:pPr>
      <w:r>
        <w:br/>
      </w:r>
      <w:r>
        <w:pict>
          <v:shape id="_x0000_i1366" type="#_x0000_t75" style="width:167.98pt;height:30.75pt">
            <v:imagedata r:id="rId20"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67" style="position:absolute;z-index:25183232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will resolve its migration crisis only by giving people fleeing the Middle East new reasons to stay there, such as legitimate jobs, schooling and a future, the UK's international development secretary has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Justine Greening said: "So many refugees are now having to confront the fact they may be refugees for a long time. Their first choice is to stay close to home, and to return to Syria, but we have got to make that choice viable."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conference in London next Thursday aims to map out a new way to get a grip on the situation. The conference, bringing together heads of state, foreign ministers and the UN panoply, is an implicit acknowledgement that the countries bordering Syria - primarily Lebanon, Jordan and Turkey - are being overwhelmed by refugees.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day-long event is likely to reveal tensions over the extent to which, and on what terms, leaders in the Middle East will allow Syrians to work legally in their countries. The plan is not only to raise as much cash as possible for food, but also to promise investment that might make it easier for governments to allow refugees access to formal jobs and schooling.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is also a political test for the German chancellor, Angela Merkel, a co-sponsor of the conference, and David Cameron. Heads of state and foreign ministers from around the globe, including the Middle East, are due to attend, knowing they need to convince their sceptical electorates they have a plan to address the crisis beyond deportations, barbed wire and border closures.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the humanitarian system works at present is a bit like a health service which only has an accident and emergency department," Greening said. "We have to recognise that long-term refugees need more than food, water, shelter and day-to-day sustenance.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get beyond the accident and emergency approach. We have to help the economies of Jordan and the region by providing refugees with the right to work. I don't think there is any other response to the crisis than to try to improve the lives of refugees where they are. The scale of what we are trying has never been attempted before."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UNHCR there are more than 4.5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2.5 million in Turkey, just over a million in Lebanon and 635,000 in Jordan. But these figures do not account for unregistered refugees. In Turkey only 9% of the refugee population is in camps. A quarter of a million are working illegally, most receiving less than the minimum wage.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set a target of raising $8bn (£5.6bn) this year, and Greening said the conference's aim was to make a start on reaching that target. Last year's UN appeal ended with only half the desired funds raised, resulting in cuts to food aid just as refugees' savings were running out, in part prompting the exodus to Europe.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appeal at the conference in London is expected to include $3.18bn to alleviate suffering inside Syria and $5.75bn to help refugees and their regional host countries.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Greening was reluctant to point to the figures that show which countries have fallen short in their donations, but confirmed Oxfam statistics showing how little countries such as France, Italy and Japan contribute relative to their GDP. If the money is not forthcoming, more people are expected to abandon refugee camps in the Middle East.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Greening said: "We have got a choice. Is the focus of our interest going to be a political discussion in Europe about how we deal with people when they are here, or [will we] recognise that we have to do a better job for them in the first place in the region? In the absence of an end to the civil war, it is the only way to solve this problem. That's not just the right thing to do, because that is what most of the refugees want, but it is value for money. A pound or euro goes so much further in Jordan than if we are spending it here processing refugees in Europe."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diplomatic task of persuading leaders to open their hard-pressed labour markets to refugees just because it might suit European politicians is a delicate one. Turkey has said it will provide work permits to those in the country for more than six months, but, due to a row within the EU, has not received promised EU cash to ease the burden on its economy.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parts of Jordan, unemployment is above 50%, and the Jordanians fear the impact of relatively uneducated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given legal access to jobs. Nearly one-third of the kingdom's population of 9.5 million is non-Jordanian. As many as 145,000 Syrians are enrolled in Jordanian schools, and the kingdom claims only 65% of the cost of the refugees is borne by the international community.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Partly as a result, the Jordanian government has been slowing the flow of refugees, keeping them in holding camps and screening them as security risks.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German-UK proposal is to raise up to (EURO)2bn (£1.5bn) to create 500,000 short-term jobs to build infrastructure and schools, with Syrians and Jordanians working alongside one another. Enterprise zones would be established in which Syrians and Jordanians could work, and in return, Greening said, Europe would open up its markets to the products. "We have got to make sure Jordan owns this proposal," Greening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Lebanese government is also uneasy about access to the jobs market, fearing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not return to their ravaged country when the civil war ends.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Greening concluded: "The world faces a choice. Are we going to make sure the children growing up in the region - and they are going to grow up - do so reading and writing with a future, or instead [leave them feeling] fundamentally cheated because they have had no education through no fault of their own but because the international community could not get organised or resourced to help countries like Jordan and Lebanon?"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86"/>
      </w:pPr>
    </w:p>
    <w:p>
      <w:pPr>
        <w:pStyle w:val="Normal86"/>
        <w:ind w:left="200"/>
        <w:sectPr>
          <w:type w:val="continuous"/>
          <w:pgMar w:top="840" w:right="1000" w:bottom="840" w:left="1000" w:header="400" w:footer="400"/>
          <w:pgNumType w:fmt="decimal"/>
          <w:cols w:space="720"/>
        </w:sectPr>
      </w:pPr>
      <w:r>
        <w:br/>
      </w:r>
      <w:r>
        <w:pict>
          <v:line id="_x0000_s1368"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25"/>
          <w:headerReference w:type="default" r:id="rId626"/>
          <w:footerReference w:type="even" r:id="rId627"/>
          <w:footerReference w:type="default" r:id="rId628"/>
          <w:headerReference w:type="first" r:id="rId629"/>
          <w:footerReference w:type="first" r:id="rId630"/>
          <w:pgSz w:w="12240" w:h="15840"/>
          <w:pgMar w:top="840" w:right="1000" w:bottom="840" w:left="1000" w:header="400" w:footer="400"/>
          <w:pgNumType w:fmt="decimal"/>
          <w:cols w:space="720"/>
          <w:titlePg w:val="0"/>
        </w:sectPr>
      </w:pPr>
    </w:p>
    <w:p>
      <w:pPr>
        <w:pStyle w:val="Normal87"/>
      </w:pPr>
      <w:bookmarkStart w:id="172" w:name="Bookmark_87"/>
      <w:bookmarkEnd w:id="172"/>
    </w:p>
    <w:p>
      <w:pPr>
        <w:pStyle w:val="Normal87"/>
      </w:pPr>
      <w:r>
        <w:pict>
          <v:shape id="_x0000_i1369" type="#_x0000_t75" alt="LexisNexis®" style="width:147.75pt;height:30pt">
            <v:imagedata r:id="rId18" o:title=""/>
          </v:shape>
        </w:pict>
      </w:r>
      <w:r>
        <w:cr/>
      </w:r>
    </w:p>
    <w:p>
      <w:pPr>
        <w:pStyle w:val="Heading185"/>
        <w:keepNext w:val="0"/>
        <w:spacing w:after="200" w:line="340" w:lineRule="atLeast"/>
        <w:ind w:left="0" w:right="0" w:firstLine="0"/>
        <w:jc w:val="center"/>
      </w:pPr>
      <w:hyperlink r:id="rId631" w:history="1">
        <w:r>
          <w:rPr>
            <w:rFonts w:ascii="arial" w:eastAsia="arial" w:hAnsi="arial" w:cs="arial"/>
            <w:b/>
            <w:i/>
            <w:strike w:val="0"/>
            <w:color w:val="0077CC"/>
            <w:sz w:val="28"/>
            <w:u w:val="single"/>
            <w:vertAlign w:val="baseline"/>
          </w:rPr>
          <w:t>UK community refugee scheme has resettled only two Syrian families; Canadian-style scheme run by Open Society Foundations says volunteers' offers of support have been 'stuck' for six months</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2017 Wednesday 7:53 PM GMT</w:t>
      </w:r>
    </w:p>
    <w:p>
      <w:pPr>
        <w:pStyle w:val="Normal87"/>
        <w:keepNext w:val="0"/>
        <w:spacing w:after="0" w:line="240" w:lineRule="atLeast"/>
        <w:ind w:right="0"/>
        <w:jc w:val="both"/>
      </w:pPr>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87"/>
        <w:keepNext w:val="0"/>
        <w:spacing w:before="120" w:after="0" w:line="220" w:lineRule="atLeast"/>
        <w:ind w:left="0" w:right="0" w:firstLine="0"/>
        <w:jc w:val="left"/>
      </w:pPr>
      <w:r>
        <w:br/>
      </w:r>
      <w:r>
        <w:pict>
          <v:shape id="_x0000_i1370" type="#_x0000_t75" style="width:167.98pt;height:30.75pt">
            <v:imagedata r:id="rId20"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Amelia Gentleman</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71" style="position:absolute;z-index:25183436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two Syrian refugee families have been resettled under the government's community refugee sponsorship scheme, six months after it was unveiled by the home secretary and the archbishop of Canterbury.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charities backing the scheme, which is designed to help individuals and community groups offer housing and other support to refugees, said the delay "risked squandering the resources of hundreds of volunteers happy to help save the government time and money".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 Society Foundations, backed by financier George Soros, said they had "dozens of community groups ready and willing to take the burden for resettling refugees off the government's shoulders but their applications have been stuck in a queue for six months".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organisation noted that Canada had resettled more than 13,000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through a similar private sponsorship programme since November 2015. "The lives of people who have fled bombs and gunfire should not become a political football ... The government must finally get this good idea off the ground," it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community refugee sponsorship scheme was meant to supplement the work of the Syrian vulnerable persons resettlement scheme, under which the government pledged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So far 4,400 have been accepted under this programme.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Launching the community scheme last July, the home secretary, Amber Rudd, said: "I hope that this new approach will help bring communities together and support these often traumatised and vulnerable families as they rebuild their lives."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launched a website at the same time for people who wanted to register offers of support - everything from offers of work, mentoring and baby equipment to housing. Sponsors were due to provide housing for the refugee families and to offer them help with integration into life in the UK.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welcomed a family to live in a cottage in the grounds of Lambeth Palace. Only one other family has been welcomed under the scheme since then.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spokesperson: "Our intention has always been that this relatively new scheme would start on a small scale and be monitored closely to ensure it delivers positive outcomes for resettled families and local communities.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Russia bans two Soros foundations from disbursing grants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seen considerable interest in the scheme from across the UK and are working with a number of groups as they develop their plans. Supporting a vulnerable resettled family is a significant responsibility and it is only right that we carefully assess every sponsoring organisation."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the UK Syrian resettlement programme, Paul Morrison, said in a Commons committee hearing last year that the government was "deliberately starting relatively small-scale, because this is a new and novel approach in this country". Officials were creating a system for checking whether potential sponsors had "credible plan" for supporting a resettled family, backed by "relevant experience", and would not pose any risk to the resettled family.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Accounts Committee report noted that "community sponsorship is new to the UK", unlike Canada, which has been running a similar initiative for the past 40 years and has made wide use of private sponsorship and community sponsorship as part of its resettlement programmes.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Simmonds, chair of the Local Government Association's asylum, refugee and migration taskforce, said it was a cause for concern if "volunteers, who could take some burden off the taxpayer, are not having their offers of help taken up. Why have taxpayers' money used if there are people ready to volunteer?"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Gregory Maniatis, senior migration policy advisor with the Open Society Foundations, was meeting Home Office officials to discuss the policy on Wednesday. He said he believed the UK government was doing pioneering work in this area. "It is very difficult to launch a programme like this. It takes a lot of infrastructure and you don't want to get it wrong. It is hard to build a grassroots movement to support refugees, but it can potentially be a game-changer. Public attitudes can shift in positive ways."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2017</w:t>
      </w:r>
    </w:p>
    <w:p>
      <w:pPr>
        <w:pStyle w:val="Normal87"/>
      </w:pPr>
    </w:p>
    <w:p>
      <w:pPr>
        <w:pStyle w:val="Normal87"/>
        <w:ind w:left="200"/>
        <w:sectPr>
          <w:type w:val="continuous"/>
          <w:pgMar w:top="840" w:right="1000" w:bottom="840" w:left="1000" w:header="400" w:footer="400"/>
          <w:pgNumType w:fmt="decimal"/>
          <w:cols w:space="720"/>
        </w:sectPr>
      </w:pPr>
      <w:r>
        <w:br/>
      </w:r>
      <w:r>
        <w:pict>
          <v:line id="_x0000_s1372"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32"/>
          <w:headerReference w:type="default" r:id="rId633"/>
          <w:footerReference w:type="even" r:id="rId634"/>
          <w:footerReference w:type="default" r:id="rId635"/>
          <w:headerReference w:type="first" r:id="rId636"/>
          <w:footerReference w:type="first" r:id="rId637"/>
          <w:pgSz w:w="12240" w:h="15840"/>
          <w:pgMar w:top="840" w:right="1000" w:bottom="840" w:left="1000" w:header="400" w:footer="400"/>
          <w:pgNumType w:fmt="decimal"/>
          <w:cols w:space="720"/>
          <w:titlePg w:val="0"/>
        </w:sectPr>
      </w:pPr>
    </w:p>
    <w:p>
      <w:pPr>
        <w:pStyle w:val="Normal88"/>
      </w:pPr>
      <w:bookmarkStart w:id="174" w:name="Bookmark_88"/>
      <w:bookmarkEnd w:id="174"/>
    </w:p>
    <w:p>
      <w:pPr>
        <w:pStyle w:val="Normal88"/>
      </w:pPr>
      <w:r>
        <w:pict>
          <v:shape id="_x0000_i1373" type="#_x0000_t75" alt="LexisNexis®" style="width:147.75pt;height:30pt">
            <v:imagedata r:id="rId18" o:title=""/>
          </v:shape>
        </w:pict>
      </w:r>
      <w:r>
        <w:cr/>
      </w:r>
    </w:p>
    <w:p>
      <w:pPr>
        <w:pStyle w:val="Heading186"/>
        <w:keepNext w:val="0"/>
        <w:spacing w:after="200" w:line="340" w:lineRule="atLeast"/>
        <w:ind w:left="0" w:right="0" w:firstLine="0"/>
        <w:jc w:val="center"/>
      </w:pPr>
      <w:hyperlink r:id="rId638" w:history="1">
        <w:r>
          <w:rPr>
            <w:rFonts w:ascii="arial" w:eastAsia="arial" w:hAnsi="arial" w:cs="arial"/>
            <w:b/>
            <w:i/>
            <w:strike w:val="0"/>
            <w:color w:val="0077CC"/>
            <w:sz w:val="28"/>
            <w:u w:val="single"/>
            <w:vertAlign w:val="baseline"/>
          </w:rPr>
          <w:t>'Gandhi lookalike': Kal Penn posts scripts highlighting Hollywood racial stereotyping; Indian-American actor shares pictures on Twitter of 'awful' scripts asking for everything from a 'Pakistani computer geek' to 'more authentic' Hindi accents</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2017 Wednesday 12:08 PM GMT</w:t>
      </w:r>
    </w:p>
    <w:p>
      <w:pPr>
        <w:pStyle w:val="Normal88"/>
        <w:keepNext w:val="0"/>
        <w:spacing w:after="0" w:line="240" w:lineRule="atLeast"/>
        <w:ind w:right="0"/>
        <w:jc w:val="both"/>
      </w:pPr>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88"/>
        <w:keepNext w:val="0"/>
        <w:spacing w:before="120" w:after="0" w:line="220" w:lineRule="atLeast"/>
        <w:ind w:left="0" w:right="0" w:firstLine="0"/>
        <w:jc w:val="left"/>
      </w:pPr>
      <w:r>
        <w:br/>
      </w:r>
      <w:r>
        <w:pict>
          <v:shape id="_x0000_i1374" type="#_x0000_t75" style="width:167.98pt;height:30.75pt">
            <v:imagedata r:id="rId20"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Version:1</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Gwilym Mumford</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75" style="position:absolute;z-index:25183641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Kal Penn has highlighted racial stereotypes prevalent in Hollywood by sharing "awful" audition scripts he was given in the early years of his career.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an Indian-American actor best known for his roles in the Harold &amp; Kumar films and the TV series House, uploaded excerpts of the scripts to Twitter. They highlight television, film and advertisement roles that play up cultural stereotypes, including auditions for a "Gandhi lookalike", "snake charmer" and "Pakistani computer geek ... in a perpetual state of perspiration".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Found a bunch of old scripts from some of my first years trying to be an actor," Penn wrote before posting screenshots from shows such as Sabrina the Teenage Witch, The King of Queens and Smart Guy.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roles called for Penn to speak with an accent, usually for humorous effect. In one unnamed audition for a character named Careem, the script calls on to speak in a "slight Hindi accent". Penn said casting agents asked him : "Can you make his accent a little more authentic?" He added: "That usually meant they wanted [The Simpsons character] Apu."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Sabrina the Teenage Witch! Man. We got INTO it about why he had to have an accent. I'm laughing about it now but they were such dicks ?? pic.twitter.com/kXdHjVsqvT - Kal Penn (@kalpenn) March 14, 2017</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Referring to another audition, for a character named Prajeeb in the American TV series Sabrina the Teenage Witch, Penn said: "We got into it about why he had to have an accent."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scripts played up cultural stereotypes surrounding characters of Indian and Pakistani heritage. In an audition for one of Penn's first commercials, the character description refers to a " 25-year-old Pakistani computer geek who dresses like Beck and is in a perpetual state of perspiration ". "The makeup people would use Vaseline to get the sweaty unwashed look going," Penn recalled.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script, for a project called The Marriage Clause, has an extended joke about the high population rate in India, while the script for The King of Queens features a mix-up over the pronunciation of a character's Indian name. "I used to love that show until I got to audition for it," Penn wrote.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Friggin King of Queens man! I used to love that show until I got to audition for it lol pic.twitter.com/2BYu0nnd57 - Kal Penn (@kalpenn) March 14, 2017</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the scripts Penn received were as problematic. " There were also some wonderful first audition and work experiences, " he wrote. "Stuff like The Steve Harvey Show, Buffy [the Vampire Slayer], Angel, 24 [featured] really smart, creative people who didn't have to use external things to mask subpar writing."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stereotyping of Indian- and Asian-American actors has been much discussed recently. Comedian Aziz Ansari highlighted the practice in an episode of his Netflix comedy series Master of None entitled Indians on TV, in which his character fails to receive a callback for an audition because he is unwilling to use an accent.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Silicon Valley star Kumail Nanjiani, who is Pakistani American, has also spoke of the issue. "For brown guys, we're still in the phase where we're stereotyped as either nerdy dudes or terrorists, and I think we're transitioning out of it, hopefully," he told Vulture.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is currently appearing in the TV drama Designated Survivor, which stars Kiefer Sutherland as a low-level US politician who becomes president after a terrorist attack kills the current president and his cabinet staff. The series marks a return of sorts to the White House for Penn, who was associate director of public engagement in Barack Obama's administration.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Penn crowdfunded an appeal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receiving racist abuse on Instagram. "To the dude who said I don't belong in America, I started a fundraising page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your name," he wrote on Twitter. He raised more than $800,000 (£635,000) for the humanitarian charity International Rescue Committee.</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2017</w:t>
      </w:r>
    </w:p>
    <w:p>
      <w:pPr>
        <w:pStyle w:val="Normal88"/>
      </w:pPr>
    </w:p>
    <w:p>
      <w:pPr>
        <w:pStyle w:val="Normal88"/>
        <w:ind w:left="200"/>
        <w:sectPr>
          <w:type w:val="continuous"/>
          <w:pgMar w:top="840" w:right="1000" w:bottom="840" w:left="1000" w:header="400" w:footer="400"/>
          <w:pgNumType w:fmt="decimal"/>
          <w:cols w:space="720"/>
        </w:sectPr>
      </w:pPr>
      <w:r>
        <w:br/>
      </w:r>
      <w:r>
        <w:pict>
          <v:line id="_x0000_s1376"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39"/>
          <w:headerReference w:type="default" r:id="rId640"/>
          <w:footerReference w:type="even" r:id="rId641"/>
          <w:footerReference w:type="default" r:id="rId642"/>
          <w:headerReference w:type="first" r:id="rId643"/>
          <w:footerReference w:type="first" r:id="rId644"/>
          <w:pgSz w:w="12240" w:h="15840"/>
          <w:pgMar w:top="840" w:right="1000" w:bottom="840" w:left="1000" w:header="400" w:footer="400"/>
          <w:pgNumType w:fmt="decimal"/>
          <w:cols w:space="720"/>
          <w:titlePg w:val="0"/>
        </w:sectPr>
      </w:pPr>
    </w:p>
    <w:p>
      <w:pPr>
        <w:pStyle w:val="Normal89"/>
      </w:pPr>
      <w:bookmarkStart w:id="176" w:name="Bookmark_89"/>
      <w:bookmarkEnd w:id="176"/>
    </w:p>
    <w:p>
      <w:pPr>
        <w:pStyle w:val="Normal89"/>
      </w:pPr>
      <w:r>
        <w:pict>
          <v:shape id="_x0000_i1377" type="#_x0000_t75" alt="LexisNexis®" style="width:147.75pt;height:30pt">
            <v:imagedata r:id="rId18" o:title=""/>
          </v:shape>
        </w:pict>
      </w:r>
      <w:r>
        <w:cr/>
      </w:r>
    </w:p>
    <w:p>
      <w:pPr>
        <w:pStyle w:val="Heading187"/>
        <w:keepNext w:val="0"/>
        <w:spacing w:after="200" w:line="340" w:lineRule="atLeast"/>
        <w:ind w:left="0" w:right="0" w:firstLine="0"/>
        <w:jc w:val="center"/>
      </w:pPr>
      <w:hyperlink r:id="rId645" w:history="1">
        <w:r>
          <w:rPr>
            <w:rFonts w:ascii="arial" w:eastAsia="arial" w:hAnsi="arial" w:cs="arial"/>
            <w:b/>
            <w:i/>
            <w:strike w:val="0"/>
            <w:color w:val="0077CC"/>
            <w:sz w:val="28"/>
            <w:u w:val="single"/>
            <w:vertAlign w:val="baseline"/>
          </w:rPr>
          <w:t>Refugees in Middle East 'need jobs and schooling' to ease migration crisis; UK's international development secretary Justine Greening pushes for plan to persuade refugees to stay nearer home, ahead of key conference</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2016 Friday 2:23 PM GMT</w:t>
      </w:r>
    </w:p>
    <w:p>
      <w:pPr>
        <w:pStyle w:val="Normal89"/>
        <w:keepNext w:val="0"/>
        <w:spacing w:after="0" w:line="240" w:lineRule="atLeast"/>
        <w:ind w:right="0"/>
        <w:jc w:val="both"/>
      </w:pPr>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89"/>
        <w:keepNext w:val="0"/>
        <w:spacing w:before="120" w:after="0" w:line="220" w:lineRule="atLeast"/>
        <w:ind w:left="0" w:right="0" w:firstLine="0"/>
        <w:jc w:val="left"/>
      </w:pPr>
      <w:r>
        <w:br/>
      </w:r>
      <w:r>
        <w:pict>
          <v:shape id="_x0000_i1378" type="#_x0000_t75" style="width:167.98pt;height:30.75pt">
            <v:imagedata r:id="rId20"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79" style="position:absolute;z-index:25183846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will resolve its migration crisis only by giving people fleeing the Middle East new reasons to stay there, such as legitimate jobs, schooling and a future, the UK's international development secretary has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Justine Greening said: "So many refugees are now having to confront the fact they may be refugees for a long time. Their first choice is to stay close to home, and to return to Syria, but we have got to make that choice viable."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conference in London next Thursday aims to map out a new way to get a grip on the situation. The conference, bringing together heads of state, foreign ministers and the UN panoply, is an implicit acknowledgement that the countries bordering Syria - primarily Lebanon, Jordan and Turkey - are being overwhelmed by refugees.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day-long event is likely to reveal tensions over the extent to which, and on what terms, leaders in the Middle East will allow Syrians to work legally in their countries. The plan is not only to raise as much cash as possible for food, but also to promise investment that might make it easier for governments to allow refugees access to formal jobs and schooling.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is also a political test for the German chancellor, Angela Merkel, a co-sponsor of the conference, and David Cameron. Heads of state and foreign ministers from around the globe, including the Middle East, are due to attend, knowing they need to convince their sceptical electorates they have a plan to address the crisis beyond deportations, barbed wire and border closures.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the humanitarian system works at present is a bit like a health service which only has an accident and emergency department," Greening said. "We have to recognise that long-term refugees need more than food, water, shelter and day-to-day sustenance.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get beyond the accident and emergency approach. We have to help the economies of Jordan and the region by providing refugees with the right to work. I don't think there is any other response to the crisis than to try to improve the lives of refugees where they are. The scale of what we are trying has never been attempted before."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UNHCR there are more than 4.5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2.5 million in Turkey, just over a million in Lebanon and 635,000 in Jordan. But these figures do not account for unregistered refugees. In Turkey only 9% of the refugee population is in camps. A quarter of a million are working illegally, most receiving less than the minimum wage.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set a target of raising $8bn (£5.6bn) this year, and Greening said the conference's aim was to make a start on reaching that target. Last year's UN appeal ended with only half the desired funds raised, resulting in cuts to food aid just as refugees' savings were running out, in part prompting the exodus to Europe.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appeal at the conference in London is expected to include $3.18bn to alleviate suffering inside Syria and $5.75bn to help refugees and their regional host countries.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Greening was reluctant to point to the figures that show which countries have fallen short in their donations, but confirmed Oxfam statistics showing how little countries such as France, Italy and Japan contribute relative to their GDP. If the money is not forthcoming, more people are expected to abandon refugee camps in the Middle East.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Greening said: "We have got a choice. Is the focus of our interest going to be a political discussion in Europe about how we deal with people when they are here, or [will we] recognise that we have to do a better job for them in the first place in the region? In the absence of an end to the civil war, it is the only way to solve this problem. That's not just the right thing to do, because that is what most of the refugees want, but it is value for money. A pound or euro goes so much further in Jordan than if we are spending it here processing refugees in Europe."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diplomatic task of persuading leaders to open their hard-pressed labour markets to refugees just because it might suit European politicians is a delicate one. Turkey has said it will provide work permits to those in the country for more than six months, but, due to a row within the EU, has not received promised EU cash to ease the burden on its economy.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parts of Jordan, unemployment is above 50%, and the Jordanians fear the impact of relatively uneducated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given legal access to jobs. Nearly one-third of the kingdom's population of 9.5 million is non-Jordanian. As many as 145,000 Syrians are enrolled in Jordanian schools, and the kingdom claims only 65% of the cost of the refugees is borne by the international community.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Partly as a result, the Jordanian government has been slowing the flow of refugees, keeping them in holding camps and screening them as security risks.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German-UK proposal is to raise up to (EURO)2bn (£1.5bn) to create 500,000 short-term jobs to build infrastructure and schools, with Syrians and Jordanians working alongside one another. Enterprise zones would be established in which Syrians and Jordanians could work, and in return, Greening said, Europe would open up its markets to the products. "We have got to make sure Jordan owns this proposal," Greening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Lebanese government is also uneasy about access to the jobs market, fearing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not return to their ravaged country when the civil war ends.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Greening concluded: "The world faces a choice. Are we going to make sure the children growing up in the region - and they are going to grow up - do so reading and writing with a future, or instead [leave them feeling] fundamentally cheated because they have had no education through no fault of their own but because the international community could not get organised or resourced to help countries like Jordan and Lebanon?"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2016</w:t>
      </w:r>
    </w:p>
    <w:p>
      <w:pPr>
        <w:pStyle w:val="Normal89"/>
      </w:pPr>
    </w:p>
    <w:p>
      <w:pPr>
        <w:pStyle w:val="Normal89"/>
        <w:ind w:left="200"/>
        <w:sectPr>
          <w:type w:val="continuous"/>
          <w:pgMar w:top="840" w:right="1000" w:bottom="840" w:left="1000" w:header="400" w:footer="400"/>
          <w:pgNumType w:fmt="decimal"/>
          <w:cols w:space="720"/>
        </w:sectPr>
      </w:pPr>
      <w:r>
        <w:br/>
      </w:r>
      <w:r>
        <w:pict>
          <v:line id="_x0000_s138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46"/>
          <w:headerReference w:type="default" r:id="rId647"/>
          <w:footerReference w:type="even" r:id="rId648"/>
          <w:footerReference w:type="default" r:id="rId649"/>
          <w:headerReference w:type="first" r:id="rId650"/>
          <w:footerReference w:type="first" r:id="rId651"/>
          <w:pgSz w:w="12240" w:h="15840"/>
          <w:pgMar w:top="840" w:right="1000" w:bottom="840" w:left="1000" w:header="400" w:footer="400"/>
          <w:pgNumType w:fmt="decimal"/>
          <w:cols w:space="720"/>
          <w:titlePg w:val="0"/>
        </w:sectPr>
      </w:pPr>
    </w:p>
    <w:p>
      <w:pPr>
        <w:pStyle w:val="Normal90"/>
      </w:pPr>
      <w:bookmarkStart w:id="178" w:name="Bookmark_90"/>
      <w:bookmarkEnd w:id="178"/>
    </w:p>
    <w:p>
      <w:pPr>
        <w:pStyle w:val="Normal90"/>
      </w:pPr>
      <w:r>
        <w:pict>
          <v:shape id="_x0000_i1381" type="#_x0000_t75" alt="LexisNexis®" style="width:147.75pt;height:30pt">
            <v:imagedata r:id="rId18" o:title=""/>
          </v:shape>
        </w:pict>
      </w:r>
      <w:r>
        <w:cr/>
      </w:r>
    </w:p>
    <w:p>
      <w:pPr>
        <w:pStyle w:val="Heading188"/>
        <w:keepNext w:val="0"/>
        <w:spacing w:after="200" w:line="340" w:lineRule="atLeast"/>
        <w:ind w:left="0" w:right="0" w:firstLine="0"/>
        <w:jc w:val="center"/>
      </w:pPr>
      <w:hyperlink r:id="rId652" w:history="1">
        <w:r>
          <w:rPr>
            <w:rFonts w:ascii="arial" w:eastAsia="arial" w:hAnsi="arial" w:cs="arial"/>
            <w:b/>
            <w:i/>
            <w:strike w:val="0"/>
            <w:color w:val="0077CC"/>
            <w:sz w:val="28"/>
            <w:u w:val="single"/>
            <w:vertAlign w:val="baseline"/>
          </w:rPr>
          <w:t>Justine Greening calls for Middle East jobs to ease migration crisis; International development secretary pushes for plan to persuade refugees to stay nearer home, ahead of key conference</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2016 Friday 1:32 PM GMT</w:t>
      </w:r>
    </w:p>
    <w:p>
      <w:pPr>
        <w:pStyle w:val="Normal90"/>
        <w:keepNext w:val="0"/>
        <w:spacing w:after="0" w:line="240" w:lineRule="atLeast"/>
        <w:ind w:right="0"/>
        <w:jc w:val="both"/>
      </w:pPr>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90"/>
        <w:keepNext w:val="0"/>
        <w:spacing w:before="120" w:after="0" w:line="220" w:lineRule="atLeast"/>
        <w:ind w:left="0" w:right="0" w:firstLine="0"/>
        <w:jc w:val="left"/>
      </w:pPr>
      <w:r>
        <w:br/>
      </w:r>
      <w:r>
        <w:pict>
          <v:shape id="_x0000_i1382" type="#_x0000_t75" style="width:167.98pt;height:30.75pt">
            <v:imagedata r:id="rId20"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83" style="position:absolute;z-index:25184051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will resolve its migration crisis only by giving people fleeing the Middle East new reasons to stay there, such as legitimate jobs, schooling and a future, the UK's international development secretary has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Justine Greening said: "So many refugees are now having to confront the fact they may be refugees for a long time. Their first choice is to stay close to home, and to return to Syria, but we have got to make that choice viable."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conference in London next Thursday aims to map out a new way to get a grip on the situation. The conference, bringing together heads of state, foreign ministers and the UN panoply, is an implicit acknowledgement that the countries bordering Syria - primarily Lebanon, Jordan and Turkey - are being overwhelmed by refugees.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day-long event is likely to reveal tensions over the extent to which, and on what terms, leaders in the Middle East will allow Syrians to work legally in their countries. The plan is not only to raise as much cash as possible for food, but also to promise investment that might make it easier for governments to allow refugees access to formal jobs and schooling.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is also a political test for the German chancellor, Angela Merkel, a co-sponsor of the conference, and David Cameron. Heads of state and foreign ministers from around the globe, including the Middle East, are due to attend, knowing they need to convince their sceptical electorates they have a plan to address the crisis beyond deportations, barbed wire and border closures.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the humanitarian system works at present is a bit like a health service which only has an accident and emergency department," Greening said. "We have to recognise that long-term refugees need more than food, water, shelter and day-to-day sustenance.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get beyond the accident and emergency approach. We have to help the economies of Jordan and the region by providing refugees with the right to work. I don't think there is any other response to the crisis than to try to improve the lives of refugees where they are. The scale of what we are trying has never been attempted before."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UNHCR there are more than 4.5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2.5 million in Turkey, just over a million in Lebanon and 635,000 in Jordan. But these figures do not account for unregistered refugees. In Turkey only 9% of the refugee population is in camps. A quarter of a million are working illegally, most receiving less than the minimum wage.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set a target of raising $8bn (£5.6bn) this year, and Greening said the conference's aim was to make a start on reaching that target. Last year's UN appeal ended with only half the desired funds raised, resulting in cuts to food aid just as refugees' savings were running out, in part prompting the exodus to Europe.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appeal at the conference in London is expected to include $3.18bn to alleviate suffering inside Syria and $5.75bn to help refugees and their regional host countries.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Greening was reluctant to point to the figures that show which countries have fallen short in their donations, but confirmed Oxfam statistics showing how little countries such as France, Italy and Japan contribute relative to their GDP. If the money is not forthcoming, more people are expected to abandon refugee camps in the Middle East.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Greening said: "We have got a choice. Is the focus of our interest going to be a political discussion in Europe about how we deal with people when they are here, or [will we] recognise that we have to do a better job for them in the first place in the region? In the absence of an end to the civil war, it is the only way to solve this problem. That's not just the right thing to do, because that is what most of the refugees want, but it is value for money. A pound or euro goes so much further in Jordan than if we are spending it here processing refugees in Europe."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diplomatic task of persuading leaders to open their hard-pressed labour markets to refugees just because it might suit European politicians is a delicate one. Turkey has said it will provide work permits to those in the country for more than six months, but, due to a row within the EU, has not received promised EU cash to ease the burden on its economy.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parts of Jordan, unemployment is above 50%, and the Jordanians fear the impact of relatively uneducated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given legal access to jobs. Nearly one-third of the kingdom's population of 9.5 million is non-Jordanian. As many as 145,000 Syrians are enrolled in Jordanian schools, and the kingdom claims only 65% of the cost of the refugees is borne by the international community.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Partly as a result, the Jordanian government has been slowing the flow of refugees, keeping them in holding camps and screening them as security risks.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German-UK proposal is to raise up to (EURO)2bn (£1.5bn) to create 500,000 short-term jobs to build infrastructure and schools, with Syrians and Jordanians working alongside one another. Enterprise zones would be established in which Syrians and Jordanians could work, and in return, Greening said, Europe would open up its markets to the products. "We have got to make sure Jordan owns this proposal," Greening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Lebanese government is also uneasy about access to the jobs market, fearing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not return to their ravaged country when the civil war ends.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Greening concluded: "The world faces a choice. Are we going to make sure the children growing up in the region - and they are going to grow up - do so reading and writing with a future, or instead [leave them feeling] fundamentally cheated because they have had no education through no fault of their own but because the international community could not get organised or resourced to help countries like Jordan and Lebanon?"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2016</w:t>
      </w:r>
    </w:p>
    <w:p>
      <w:pPr>
        <w:pStyle w:val="Normal90"/>
      </w:pPr>
    </w:p>
    <w:p>
      <w:pPr>
        <w:pStyle w:val="Normal90"/>
        <w:ind w:left="200"/>
        <w:sectPr>
          <w:type w:val="continuous"/>
          <w:pgMar w:top="840" w:right="1000" w:bottom="840" w:left="1000" w:header="400" w:footer="400"/>
          <w:pgNumType w:fmt="decimal"/>
          <w:cols w:space="720"/>
        </w:sectPr>
      </w:pPr>
      <w:r>
        <w:br/>
      </w:r>
      <w:r>
        <w:pict>
          <v:line id="_x0000_s138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53"/>
          <w:headerReference w:type="default" r:id="rId654"/>
          <w:footerReference w:type="even" r:id="rId655"/>
          <w:footerReference w:type="default" r:id="rId656"/>
          <w:headerReference w:type="first" r:id="rId657"/>
          <w:footerReference w:type="first" r:id="rId658"/>
          <w:pgSz w:w="12240" w:h="15840"/>
          <w:pgMar w:top="840" w:right="1000" w:bottom="840" w:left="1000" w:header="400" w:footer="400"/>
          <w:pgNumType w:fmt="decimal"/>
          <w:cols w:space="720"/>
          <w:titlePg w:val="0"/>
        </w:sectPr>
      </w:pPr>
    </w:p>
    <w:p>
      <w:pPr>
        <w:pStyle w:val="Normal91"/>
      </w:pPr>
      <w:bookmarkStart w:id="180" w:name="Bookmark_91"/>
      <w:bookmarkEnd w:id="180"/>
    </w:p>
    <w:p>
      <w:pPr>
        <w:pStyle w:val="Normal91"/>
      </w:pPr>
      <w:r>
        <w:pict>
          <v:shape id="_x0000_i1385" type="#_x0000_t75" alt="LexisNexis®" style="width:147.75pt;height:30pt">
            <v:imagedata r:id="rId18" o:title=""/>
          </v:shape>
        </w:pict>
      </w:r>
      <w:r>
        <w:cr/>
      </w:r>
    </w:p>
    <w:p>
      <w:pPr>
        <w:pStyle w:val="Heading189"/>
        <w:keepNext w:val="0"/>
        <w:spacing w:after="200" w:line="340" w:lineRule="atLeast"/>
        <w:ind w:left="0" w:right="0" w:firstLine="0"/>
        <w:jc w:val="center"/>
      </w:pPr>
      <w:hyperlink r:id="rId659" w:history="1">
        <w:r>
          <w:rPr>
            <w:rFonts w:ascii="arial" w:eastAsia="arial" w:hAnsi="arial" w:cs="arial"/>
            <w:b/>
            <w:i/>
            <w:strike w:val="0"/>
            <w:color w:val="0077CC"/>
            <w:sz w:val="28"/>
            <w:u w:val="single"/>
            <w:vertAlign w:val="baseline"/>
          </w:rPr>
          <w:t>Trump policy changes would leave lives of millions in balance, agencies warn; Executive orders that would hit funding of UN organisations and US refugee resettlement programme greeted with chorus of condemnation</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2017 Friday 6:10 PM GMT</w:t>
      </w:r>
    </w:p>
    <w:p>
      <w:pPr>
        <w:pStyle w:val="Normal91"/>
        <w:keepNext w:val="0"/>
        <w:spacing w:after="0" w:line="240" w:lineRule="atLeast"/>
        <w:ind w:right="0"/>
        <w:jc w:val="both"/>
      </w:pPr>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91"/>
        <w:keepNext w:val="0"/>
        <w:spacing w:before="120" w:after="0" w:line="220" w:lineRule="atLeast"/>
        <w:ind w:left="0" w:right="0" w:firstLine="0"/>
        <w:jc w:val="left"/>
      </w:pPr>
      <w:r>
        <w:br/>
      </w:r>
      <w:r>
        <w:pict>
          <v:shape id="_x0000_i1386" type="#_x0000_t75" style="width:167.98pt;height:30.75pt">
            <v:imagedata r:id="rId20"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Hodal</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87" style="position:absolute;z-index:25184256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girls and people fleeing war and persecution will bear the brunt of far-reaching US policy changes likely to be ushered in under Donald Trump, potentially jeopardising the lives of millions of vulnerable people around the world, aid agencies have warned.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Population Fund and Save the Children are among international organisations braced for Trump to sign leaked executive orders that would have a major impact on funding to the UN and support for US refugee resettlement programmes.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'Global gag rule': stop playing politics with women's lives, MSF tells Trump</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leaked orders directly targets any UN agency involved in programmes that support or fund abortion as a method of family planning. The UNFPA estimates that the loss of funding for even one year would prevent the delivery of sexual and reproductive health and gender-based violence services to 9 million people in humanitarian settings.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do lose up to $76m [£61m], which is what America provides, it will certainly have great implications for the work that we do around the world," said UNFPA executive director Babatunde Osotimehin.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US contributions to UNFPA core resources accounted for 7% of all core contributions to the organisation. The funding prevented an estimated 320,000 unintended pregnancies, 100,000 unsafe abortions and 10,000 maternal deaths or cases of long-term disability, said the UNFPA.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does not augur well. Funding to the UNFPA was cut for all eight years under George W Bush, the entire span of his presidency. While other donor countries were able to fill in the gaps then, Osotimehin expressed concern that the needs of the world were now too great - and the resources too few - to satisfactorily meet demand in such circumstances.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are worried: the world has changed," he said. "When you look at the sustainable development goals, they're far more than what we pushed for in those days.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worry that we might lose out if [the Trump administration] goes forward with this, and that the women and girls and young people who actually need our assistance around the world - I worry we may not be able to meet their needs. Even now, if you take the 2015 resources which we have, it's not enough to do all the work that we do. So losing any part of it is going to be a challenge going forward."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Osotimehin said he had already held preliminary talks with European, Latin American and Asian governments about filling the expected US funding gap.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UNFPA's work takes place in refugee camps, providing much-needed family planning assistance and maternal healthcare. In Jordan's Zaatari camp, the world's biggest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agency has helped deliver 7,000 babies without a single maternal death.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living in such camps could now suffer a double blow, with support for USAid-funded family planning clinics cut even as the chances of obtaining US refugee status severely decrease.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already signed off on a US-Mexico border wall earlier this week, Trump is now expected to sign additional executive orders banning refugees from seven Muslim-majority countries in the Middle East, including Syria, Iraq and Iran.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with ABC News on Wednesday, Trump said the order targets "people [who] are going to come in and cause us tremendous problems".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has enough problems without allowing people to come in who, in many cases or in some cases, are looking to do tremendous destruction," he added.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comments were rebutted by Carolyn Miles, president of Save the Children USA, who said the majority of those seeking shelter are children.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children have been terrorised. They are not terrorists," she said in a statement.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reality is that the US refugee resettlement programme saves lives - namely of women and children under 12, who make up 67%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all refugees are children, whose only chance for survival and a better future relies on access to safety. We all have a moral obligation to help."</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2017</w:t>
      </w:r>
    </w:p>
    <w:p>
      <w:pPr>
        <w:pStyle w:val="Normal91"/>
      </w:pPr>
    </w:p>
    <w:p>
      <w:pPr>
        <w:pStyle w:val="Normal91"/>
        <w:ind w:left="200"/>
        <w:sectPr>
          <w:type w:val="continuous"/>
          <w:pgMar w:top="840" w:right="1000" w:bottom="840" w:left="1000" w:header="400" w:footer="400"/>
          <w:pgNumType w:fmt="decimal"/>
          <w:cols w:space="720"/>
        </w:sectPr>
      </w:pPr>
      <w:r>
        <w:br/>
      </w:r>
      <w:r>
        <w:pict>
          <v:line id="_x0000_s138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60"/>
          <w:headerReference w:type="default" r:id="rId661"/>
          <w:footerReference w:type="even" r:id="rId662"/>
          <w:footerReference w:type="default" r:id="rId663"/>
          <w:headerReference w:type="first" r:id="rId664"/>
          <w:footerReference w:type="first" r:id="rId665"/>
          <w:pgSz w:w="12240" w:h="15840"/>
          <w:pgMar w:top="840" w:right="1000" w:bottom="840" w:left="1000" w:header="400" w:footer="400"/>
          <w:pgNumType w:fmt="decimal"/>
          <w:cols w:space="720"/>
          <w:titlePg w:val="0"/>
        </w:sectPr>
      </w:pPr>
    </w:p>
    <w:p>
      <w:pPr>
        <w:pStyle w:val="Normal92"/>
      </w:pPr>
      <w:bookmarkStart w:id="182" w:name="Bookmark_92"/>
      <w:bookmarkEnd w:id="182"/>
    </w:p>
    <w:p>
      <w:pPr>
        <w:pStyle w:val="Normal92"/>
      </w:pPr>
      <w:r>
        <w:pict>
          <v:shape id="_x0000_i1389" type="#_x0000_t75" alt="LexisNexis®" style="width:147.75pt;height:30pt">
            <v:imagedata r:id="rId18" o:title=""/>
          </v:shape>
        </w:pict>
      </w:r>
      <w:r>
        <w:cr/>
      </w:r>
    </w:p>
    <w:p>
      <w:pPr>
        <w:pStyle w:val="Heading190"/>
        <w:keepNext w:val="0"/>
        <w:spacing w:after="200" w:line="340" w:lineRule="atLeast"/>
        <w:ind w:left="0" w:right="0" w:firstLine="0"/>
        <w:jc w:val="center"/>
      </w:pPr>
      <w:hyperlink r:id="rId666" w:history="1">
        <w:r>
          <w:rPr>
            <w:rFonts w:ascii="arial" w:eastAsia="arial" w:hAnsi="arial" w:cs="arial"/>
            <w:b/>
            <w:i/>
            <w:strike w:val="0"/>
            <w:color w:val="0077CC"/>
            <w:sz w:val="28"/>
            <w:u w:val="single"/>
            <w:vertAlign w:val="baseline"/>
          </w:rPr>
          <w:t>Why Syrian refugee passport found at Paris attack scene must be treated with caution; There are good reasons to wait for the full facts instead of jumping to the conclusion that Isis infiltrators are exploiting Europe's refugee crisis Paris attacks: anti-terrorism raids across France as hunt for Salah Abdeslam continues - live updates</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5:34 AM GMT</w:t>
      </w:r>
    </w:p>
    <w:p>
      <w:pPr>
        <w:pStyle w:val="Normal92"/>
        <w:keepNext w:val="0"/>
        <w:spacing w:after="0" w:line="240" w:lineRule="atLeast"/>
        <w:ind w:right="0"/>
        <w:jc w:val="both"/>
      </w:pPr>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92"/>
        <w:keepNext w:val="0"/>
        <w:spacing w:before="120" w:after="0" w:line="220" w:lineRule="atLeast"/>
        <w:ind w:left="0" w:right="0" w:firstLine="0"/>
        <w:jc w:val="left"/>
      </w:pPr>
      <w:r>
        <w:br/>
      </w:r>
      <w:r>
        <w:pict>
          <v:shape id="_x0000_i1390" type="#_x0000_t75" style="width:167.98pt;height:30.75pt">
            <v:imagedata r:id="rId20"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1087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91" style="position:absolute;z-index:25184460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chilling details from the Paris attacks is that the passport of a Syrian refugee was found on or near the body of a dead suicide bomber. The Greek government has subsequently said that someone using the passport was among the refugees who landed in the Greek islands in early October, and the Serbian government says the passport was again used to cross its southern border a few days later.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Paris attacks: Weapons linked to Islamic State assault found in getaway car - live updates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development has increased fears of Isis infiltrators among the thousands of desperate refugees arriving in Europe. Allies of the German chancellor, Angela Merkel, have voiced security concerns over her open-door policy and one, the Bavarian finance minister Markus Söder, told a German newspaper: "The days of uncontrolled immigration and illegal entry can't continue just like that. Paris changes everything."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government in Poland is using the news as a reason to back out of an agreement to take in several thousand Syrians. And the front page of the British newspaper the Mail on Sunday stated definitively that the attackers "sneaked into Europe as fake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fears should not be dismissed out of hand. Thousands of refugees arrive on the Greek islands every day. While each has to be registered before they can make it to the Greek mainland, the process is a brief formality rather than a lengthy investigation. In registrations witnessed by the Guardian during the summer, refugees simply presented identification to the Greek authorities, before being allowed to leave minutes later without anything like a background check.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October, each arrival has also been fingerprinted but officials still do not have the time nor the resources to assess whether or not they're connected to militant groups. Should a would-be terrorist want to reach Europe via the Greek islands, it would be relatively simple to do.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several reasons why it's worth waiting until all the facts are known before making too strong a link between the attacks and the refugee crisis. The first is a general one: on at least 12 occasions, Isis has actually criticised refugees for fleeing to Europe. "For those who want to blame the attacks on Paris on refugees, you might want to get your facts straight," wrote Aaron Zelin, an analyst of jihad, in an online commentary about the 12 outbursts. "The reality is, [Isis] loathes that individuals are fleeing Syria for Europe. It undermines [Isis's] message that its self-styled caliphate is a refuge." It's therefore unlikely that the vast majority of Syrians fleeing to Europe are Isis supporters, since their actions are in obvious contravention of the group's creed.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Paris attacks: what we know so far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reason for caution is more specific. Investigators still need to verify the Syrian passport was carried by an attacker rather than a dead bystander (one Egyptian passport-holder initially believed to be an assailant turned out to be an injured victim ). They will then need to be certain that the passport's carrier was the same as the passport's legitimate owner.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that it was stolen. Since the possession of a Syrian passport makes it easier to claim asylum in Europe, there is a busy trade in stolen Syrian documents. Syrians interviewed on Greece's border with Macedonia have described how they were mugged for their passports after leaving the Greek islands as they tried to make their way north through the Balkans. Such passports can be sold on for as much as several thousand euros, in a trade that the EU's border agency acknowledges is a growing problem. Forgeries are also common; a Dutch journalist recently had one made in the name of his prime minister.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third red flag is the fact that the passport concerned was found in the first place. Analysts find it strange that a bomber would remember to bring his passport on a mission, particularly one who does not intend to return alive. "Why would a jihadist who expressly rejects all notions of modern citizenship take his passport on a suicide mission?" tweeted Charlie Winter, an analyst focusing on Islamist extremism. "So it gets found."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theory is that Isis hopes to turn Europe against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This would reinforce the idea of unresolvable divisions between east and west, and Christians and Muslims, and so persuade Syrians that Islamic State's self-proclaimed caliphate is their best hope of protection. "You know what pissed off Islamist extremists the most about Europe?" summarised Iyad El-Baghdadi, an activist and jihadi-watcher, on Twitter. "It was watching their very humane, moral response to the refugee crisis."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passport was planted, stolen, forged or genuine, investigators should find out the truth soon enough. But regardless of what they discover, a wider debate has now begun about the wisdom of letting so many unknown migrants enter Europe through its southern borders, and being allowed to move onwards through the continent with few restrictions. Already, there are calls to step up the policing of Greece's maritime border with Turkey, and to block the passage of refugees entirely.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strategy seems likely to fail. Europe is not nearly as isolated as Australia. An Australian-style policy of turning back boats would be impossible to enforce because Europe's eastern shores lie less than six miles from where refugees set sail, rather than dozens. Instead, a more logical response would be to create an organised system of mass-resettlement from the Middle East itself.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would not satisfy Europe's populists: it would formalise rather than end the continent's biggest wave of mass migration since the second world war. But it would enable Europe to screen refugees before they arrive; work out who they are and where they're from; and decide where they should go, and when they should get there. If such a process can be completed for a large enough group of people, and in a swift enough fashion, it would help deter a majority of refugees from traipsing through Europe in the current chaotic way. It would also give European governments a better chance of weeding out potential bombers - a fact that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acknowledged themselves.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make us all do this trip?" said a Syrian software developer, Maher Dahy, as he waited on the Croatian border in September. "Just organise it, give people visas so they can come on the plane. If you don't, people will keep coming."</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92"/>
      </w:pPr>
    </w:p>
    <w:p>
      <w:pPr>
        <w:pStyle w:val="Normal92"/>
        <w:ind w:left="200"/>
        <w:sectPr>
          <w:type w:val="continuous"/>
          <w:pgMar w:top="840" w:right="1000" w:bottom="840" w:left="1000" w:header="400" w:footer="400"/>
          <w:pgNumType w:fmt="decimal"/>
          <w:cols w:space="720"/>
        </w:sectPr>
      </w:pPr>
      <w:r>
        <w:br/>
      </w:r>
      <w:r>
        <w:pict>
          <v:line id="_x0000_s139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67"/>
          <w:headerReference w:type="default" r:id="rId668"/>
          <w:footerReference w:type="even" r:id="rId669"/>
          <w:footerReference w:type="default" r:id="rId670"/>
          <w:headerReference w:type="first" r:id="rId671"/>
          <w:footerReference w:type="first" r:id="rId672"/>
          <w:pgSz w:w="12240" w:h="15840"/>
          <w:pgMar w:top="840" w:right="1000" w:bottom="840" w:left="1000" w:header="400" w:footer="400"/>
          <w:pgNumType w:fmt="decimal"/>
          <w:cols w:space="720"/>
          <w:titlePg w:val="0"/>
        </w:sectPr>
      </w:pPr>
    </w:p>
    <w:p>
      <w:pPr>
        <w:pStyle w:val="Normal93"/>
      </w:pPr>
      <w:bookmarkStart w:id="184" w:name="Bookmark_93"/>
      <w:bookmarkEnd w:id="184"/>
    </w:p>
    <w:p>
      <w:pPr>
        <w:pStyle w:val="Normal93"/>
      </w:pPr>
      <w:r>
        <w:pict>
          <v:shape id="_x0000_i1393" type="#_x0000_t75" alt="LexisNexis®" style="width:147.75pt;height:30pt">
            <v:imagedata r:id="rId18" o:title=""/>
          </v:shape>
        </w:pict>
      </w:r>
      <w:r>
        <w:cr/>
      </w:r>
    </w:p>
    <w:p>
      <w:pPr>
        <w:pStyle w:val="Heading191"/>
        <w:keepNext w:val="0"/>
        <w:spacing w:after="200" w:line="340" w:lineRule="atLeast"/>
        <w:ind w:left="0" w:right="0" w:firstLine="0"/>
        <w:jc w:val="center"/>
      </w:pPr>
      <w:hyperlink r:id="rId673" w:history="1">
        <w:r>
          <w:rPr>
            <w:rFonts w:ascii="arial" w:eastAsia="arial" w:hAnsi="arial" w:cs="arial"/>
            <w:b/>
            <w:i/>
            <w:strike w:val="0"/>
            <w:color w:val="0077CC"/>
            <w:sz w:val="28"/>
            <w:u w:val="single"/>
            <w:vertAlign w:val="baseline"/>
          </w:rPr>
          <w:t>Why Syrian refugee passport found at Paris attack scene must be treated with caution; There are good reasons to wait for the full facts instead of jumping to the conclusion that Isis infiltrators are exploiting Europe's refugee crisis Paris attacks: anti-terrorism raids across France - live updates</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9:27 AM GMT</w:t>
      </w:r>
    </w:p>
    <w:p>
      <w:pPr>
        <w:pStyle w:val="Normal93"/>
        <w:keepNext w:val="0"/>
        <w:spacing w:after="0" w:line="240" w:lineRule="atLeast"/>
        <w:ind w:right="0"/>
        <w:jc w:val="both"/>
      </w:pPr>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93"/>
        <w:keepNext w:val="0"/>
        <w:spacing w:before="120" w:after="0" w:line="220" w:lineRule="atLeast"/>
        <w:ind w:left="0" w:right="0" w:firstLine="0"/>
        <w:jc w:val="left"/>
      </w:pPr>
      <w:r>
        <w:br/>
      </w:r>
      <w:r>
        <w:pict>
          <v:shape id="_x0000_i1394" type="#_x0000_t75" style="width:167.98pt;height:30.75pt">
            <v:imagedata r:id="rId20"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95" style="position:absolute;z-index:25184665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chilling details from the Paris attacks is that the passport of a Syrian refugee was found on or near the body of a dead suicide bomber. The Greek government has subsequently said that someone using the passport was among the refugees who landed in the Greek islands in early October, and the Serbian government says the passport was again used to cross its southern border a few days later.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development has increased fears of Isis infiltrators among the thousands of desperate refugees arriving in Europe. Allies of the German chancellor, Angela Merkel, have voiced security concerns over her open-door policy and one, the Bavarian finance minister Markus Söder, told a German newspaper: "The days of uncontrolled immigration and illegal entry can't continue just like that. Paris changes everything."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government in Poland is using the news as a reason to back out of an agreement to take in several thousand Syrians. And the front page of the British newspaper the Mail on Sunday stated definitively that the attackers "sneaked into Europe as fake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fears should not be dismissed out of hand. Thousands of refugees arrive on the Greek islands every day. While each has to be registered before they can make it to the Greek mainland, the process is a brief formality rather than a lengthy investigation. In registrations witnessed by the Guardian during the summer, refugees simply presented identification to the Greek authorities, before being allowed to leave minutes later without anything like a background check.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October, each arrival has also been fingerprinted but officials still do not have the time nor the resources to assess whether or not they're connected to militant groups. Should a would-be terrorist want to reach Europe via the Greek islands, it would be relatively simple to do.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several reasons why it's worth waiting until all the facts are known before making too strong a link between the attacks and the refugee crisis. The first is a general one: on at least 12 occasions, Isis has actually criticised refugees for fleeing to Europe. "For those who want to blame the attacks on Paris on refugees, you might want to get your facts straight," wrote Aaron Zelin, an analyst of jihad, in an online commentary about the 12 outbursts. "The reality is, [Isis] loathes that individuals are fleeing Syria for Europe. It undermines [Isis's] message that its self-styled caliphate is a refuge." It's therefore unlikely that the vast majority of Syrians fleeing to Europe are Isis supporters, since their actions are in obvious contravention of the group's creed.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Paris attacks: what we know so far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reason for caution is more specific. Investigators still need to verify the Syrian passport was carried by an attacker rather than a dead bystander (one Egyptian passport-holder initially believed to be an assailant turned out to be an injured victim ). They will then need to be certain that the passport's carrier was the same as the passport's legitimate owner.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that it was stolen. Since the possession of a Syrian passport makes it easier to claim asylum in Europe, there is a busy trade in stolen Syrian documents. Syrians interviewed on Greece's border with Macedonia have described how they were mugged for their passports after leaving the Greek islands as they tried to make their way north through the Balkans. Such passports can be sold on for as much as several thousand euros, in a trade that the EU's border agency acknowledges is a growing problem. Forgeries are also common; a Dutch journalist recently had one made in the name of his prime minister.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third red flag is the fact that the passport concerned was found in the first place. Analysts find it strange that a bomber would remember to bring his passport on a mission, particularly one who does not intend to return alive. "Why would a jihadist who expressly rejects all notions of modern citizenship take his passport on a suicide mission?" tweeted Charlie Winter, an analyst focusing on Islamist extremism. "So it gets found."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theory is that Isis hopes to turn Europe against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This would reinforce the idea of unresolvable divisions between east and west, and Christians and Muslims, and so persuade Syrians that Islamic State's self-proclaimed caliphate is their best hope of protection. "You know what pissed off Islamist extremists the most about Europe?" summarised Iyad El-Baghdadi, an activist and jihadi-watcher, on Twitter. "It was watching their very humane, moral response to the refugee crisis."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passport was planted, stolen, forged or genuine, investigators should find out the truth soon enough. But regardless of what they discover, a wider debate has now begun about the wisdom of letting so many unknown migrants enter Europe through its southern borders, and being allowed to move onwards through the continent with few restrictions. Already, there are calls to step up the policing of Greece's maritime border with Turkey, and to block the passage of refugees entirely.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strategy seems likely to fail. Europe is not nearly as isolated as Australia. An Australian-style policy of turning back boats would be impossible to enforce because Europe's eastern shores lie less than six miles from where refugees set sail, rather than dozens. Instead, a more logical response would be to create an organised system of mass-resettlement from the Middle East itself.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would not satisfy Europe's populists: it would formalise rather than end the continent's biggest wave of mass migration since the second world war. But it would enable Europe to screen refugees before they arrive; work out who they are and where they're from; and decide where they should go, and when they should get there. If such a process can be completed for a large enough group of people, and in a swift enough fashion, it would help deter a majority of refugees from traipsing through Europe in the current chaotic way. It would also give European governments a better chance of weeding out potential bombers - a fact that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acknowledged themselves.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make us all do this trip?" said a Syrian software developer, Maher Dahy, as he waited on the Croatian border in September. "Just organise it, give people visas so they can come on the plane. If you don't, people will keep coming."</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93"/>
      </w:pPr>
    </w:p>
    <w:p>
      <w:pPr>
        <w:pStyle w:val="Normal93"/>
        <w:ind w:left="200"/>
        <w:sectPr>
          <w:type w:val="continuous"/>
          <w:pgMar w:top="840" w:right="1000" w:bottom="840" w:left="1000" w:header="400" w:footer="400"/>
          <w:pgNumType w:fmt="decimal"/>
          <w:cols w:space="720"/>
        </w:sectPr>
      </w:pPr>
      <w:r>
        <w:br/>
      </w:r>
      <w:r>
        <w:pict>
          <v:line id="_x0000_s139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674"/>
          <w:headerReference w:type="default" r:id="rId675"/>
          <w:footerReference w:type="even" r:id="rId676"/>
          <w:footerReference w:type="default" r:id="rId677"/>
          <w:headerReference w:type="first" r:id="rId678"/>
          <w:footerReference w:type="first" r:id="rId679"/>
          <w:pgSz w:w="12240" w:h="15840"/>
          <w:pgMar w:top="840" w:right="1000" w:bottom="840" w:left="1000" w:header="400" w:footer="400"/>
          <w:pgNumType w:fmt="decimal"/>
          <w:cols w:space="720"/>
          <w:titlePg w:val="0"/>
        </w:sectPr>
      </w:pPr>
    </w:p>
    <w:p>
      <w:pPr>
        <w:pStyle w:val="Normal94"/>
      </w:pPr>
      <w:bookmarkStart w:id="186" w:name="Bookmark_94"/>
      <w:bookmarkEnd w:id="186"/>
    </w:p>
    <w:p>
      <w:pPr>
        <w:pStyle w:val="Normal94"/>
      </w:pPr>
      <w:r>
        <w:pict>
          <v:shape id="_x0000_i1397" type="#_x0000_t75" alt="LexisNexis®" style="width:147.75pt;height:30pt">
            <v:imagedata r:id="rId18" o:title=""/>
          </v:shape>
        </w:pict>
      </w:r>
      <w:r>
        <w:cr/>
      </w:r>
    </w:p>
    <w:p>
      <w:pPr>
        <w:pStyle w:val="Heading192"/>
        <w:keepNext w:val="0"/>
        <w:spacing w:after="200" w:line="340" w:lineRule="atLeast"/>
        <w:ind w:left="0" w:right="0" w:firstLine="0"/>
        <w:jc w:val="center"/>
      </w:pPr>
      <w:hyperlink r:id="rId680" w:history="1">
        <w:r>
          <w:rPr>
            <w:rFonts w:ascii="arial" w:eastAsia="arial" w:hAnsi="arial" w:cs="arial"/>
            <w:b/>
            <w:i/>
            <w:strike w:val="0"/>
            <w:color w:val="0077CC"/>
            <w:sz w:val="28"/>
            <w:u w:val="single"/>
            <w:vertAlign w:val="baseline"/>
          </w:rPr>
          <w:t>Why Syrian refugee passport found at Paris attack scene must be treated with caution; There are good reasons to wait for the full facts instead of jumping to the conclusion that Isis infiltrators are exploiting Europe's refugee crisis Paris attacks: anti-terrorism raids across France - live updates</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5:47 AM GMT</w:t>
      </w:r>
    </w:p>
    <w:p>
      <w:pPr>
        <w:pStyle w:val="Normal94"/>
        <w:keepNext w:val="0"/>
        <w:spacing w:after="0" w:line="240" w:lineRule="atLeast"/>
        <w:ind w:right="0"/>
        <w:jc w:val="both"/>
      </w:pPr>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94"/>
        <w:keepNext w:val="0"/>
        <w:spacing w:before="120" w:after="0" w:line="220" w:lineRule="atLeast"/>
        <w:ind w:left="0" w:right="0" w:firstLine="0"/>
        <w:jc w:val="left"/>
      </w:pPr>
      <w:r>
        <w:br/>
      </w:r>
      <w:r>
        <w:pict>
          <v:shape id="_x0000_i1398" type="#_x0000_t75" style="width:167.98pt;height:30.75pt">
            <v:imagedata r:id="rId20"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1087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99" style="position:absolute;z-index:25184870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chilling details from the Paris attacks is that the passport of a Syrian refugee was found on or near the body of a dead suicide bomber. The Greek government has subsequently said that someone using the passport was among the refugees who landed in the Greek islands in early October, and the Serbian government says the passport was again used to cross its southern border a few days later.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Paris attacks: Weapons linked to Islamic State assault found in getaway car - live updates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development has increased fears of Isis infiltrators among the thousands of desperate refugees arriving in Europe. Allies of the German chancellor, Angela Merkel, have voiced security concerns over her open-door policy and one, the Bavarian finance minister Markus Söder, told a German newspaper: "The days of uncontrolled immigration and illegal entry can't continue just like that. Paris changes everything."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government in Poland is using the news as a reason to back out of an agreement to take in several thousand Syrians. And the front page of the British newspaper the Mail on Sunday stated definitively that the attackers "sneaked into Europe as fake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fears should not be dismissed out of hand. Thousands of refugees arrive on the Greek islands every day. While each has to be registered before they can make it to the Greek mainland, the process is a brief formality rather than a lengthy investigation. In registrations witnessed by the Guardian during the summer, refugees simply presented identification to the Greek authorities, before being allowed to leave minutes later without anything like a background check.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October, each arrival has also been fingerprinted but officials still do not have the time nor the resources to assess whether or not they're connected to militant groups. Should a would-be terrorist want to reach Europe via the Greek islands, it would be relatively simple to do.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several reasons why it's worth waiting until all the facts are known before making too strong a link between the attacks and the refugee crisis. The first is a general one: on at least 12 occasions, Isis has actually criticised refugees for fleeing to Europe. "For those who want to blame the attacks on Paris on refugees, you might want to get your facts straight," wrote Aaron Zelin, an analyst of jihad, in an online commentary about the 12 outbursts. "The reality is, [Isis] loathes that individuals are fleeing Syria for Europe. It undermines [Isis's] message that its self-styled caliphate is a refuge." It's therefore unlikely that the vast majority of Syrians fleeing to Europe are Isis supporters, since their actions are in obvious contravention of the group's creed.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Paris attacks: what we know so far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reason for caution is more specific. Investigators still need to verify the Syrian passport was carried by an attacker rather than a dead bystander (one Egyptian passport-holder initially believed to be an assailant turned out to be an injured victim ). They will then need to be certain that the passport's carrier was the same as the passport's legitimate owner.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that it was stolen. Since the possession of a Syrian passport makes it easier to claim asylum in Europe, there is a busy trade in stolen Syrian documents. Syrians interviewed on Greece's border with Macedonia have described how they were mugged for their passports after leaving the Greek islands as they tried to make their way north through the Balkans. Such passports can be sold on for as much as several thousand euros, in a trade that the EU's border agency acknowledges is a growing problem. Forgeries are also common; a Dutch journalist recently had one made in the name of his prime minister.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third red flag is the fact that the passport concerned was found in the first place. Analysts find it strange that a bomber would remember to bring his passport on a mission, particularly one who does not intend to return alive. "Why would a jihadist who expressly rejects all notions of modern citizenship take his passport on a suicide mission?" tweeted Charlie Winter, an analyst focusing on Islamist extremism. "So it gets found."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theory is that Isis hopes to turn Europe against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This would reinforce the idea of unresolvable divisions between east and west, and Christians and Muslims, and so persuade Syrians that Islamic State's self-proclaimed caliphate is their best hope of protection. "You know what pissed off Islamist extremists the most about Europe?" summarised Iyad El-Baghdadi, an activist and jihadi-watcher, on Twitter. "It was watching their very humane, moral response to the refugee crisis."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passport was planted, stolen, forged or genuine, investigators should find out the truth soon enough. But regardless of what they discover, a wider debate has now begun about the wisdom of letting so many unknown migrants enter Europe through its southern borders, and being allowed to move onwards through the continent with few restrictions. Already, there are calls to step up the policing of Greece's maritime border with Turkey, and to block the passage of refugees entirely.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strategy seems likely to fail. Europe is not nearly as isolated as Australia. An Australian-style policy of turning back boats would be impossible to enforce because Europe's eastern shores lie less than six miles from where refugees set sail, rather than dozens. Instead, a more logical response would be to create an organised system of mass-resettlement from the Middle East itself.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would not satisfy Europe's populists: it would formalise rather than end the continent's biggest wave of mass migration since the second world war. But it would enable Europe to screen refugees before they arrive; work out who they are and where they're from; and decide where they should go, and when they should get there. If such a process can be completed for a large enough group of people, and in a swift enough fashion, it would help deter a majority of refugees from traipsing through Europe in the current chaotic way. It would also give European governments a better chance of weeding out potential bombers - a fact that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acknowledged themselves.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make us all do this trip?" said a Syrian software developer, Maher Dahy, as he waited on the Croatian border in September. "Just organise it, give people visas so they can come on the plane. If you don't, people will keep coming."</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94"/>
      </w:pPr>
    </w:p>
    <w:p>
      <w:pPr>
        <w:pStyle w:val="Normal94"/>
        <w:ind w:left="200"/>
        <w:sectPr>
          <w:type w:val="continuous"/>
          <w:pgMar w:top="840" w:right="1000" w:bottom="840" w:left="1000" w:header="400" w:footer="400"/>
          <w:pgNumType w:fmt="decimal"/>
          <w:cols w:space="720"/>
        </w:sectPr>
      </w:pPr>
      <w:r>
        <w:br/>
      </w:r>
      <w:r>
        <w:pict>
          <v:line id="_x0000_s140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681"/>
          <w:headerReference w:type="default" r:id="rId682"/>
          <w:footerReference w:type="even" r:id="rId683"/>
          <w:footerReference w:type="default" r:id="rId684"/>
          <w:headerReference w:type="first" r:id="rId685"/>
          <w:footerReference w:type="first" r:id="rId686"/>
          <w:pgSz w:w="12240" w:h="15840"/>
          <w:pgMar w:top="840" w:right="1000" w:bottom="840" w:left="1000" w:header="400" w:footer="400"/>
          <w:pgNumType w:fmt="decimal"/>
          <w:cols w:space="720"/>
          <w:titlePg w:val="0"/>
        </w:sectPr>
      </w:pPr>
    </w:p>
    <w:p>
      <w:pPr>
        <w:pStyle w:val="Normal95"/>
      </w:pPr>
      <w:bookmarkStart w:id="188" w:name="Bookmark_95"/>
      <w:bookmarkEnd w:id="188"/>
    </w:p>
    <w:p>
      <w:pPr>
        <w:pStyle w:val="Normal95"/>
      </w:pPr>
      <w:r>
        <w:pict>
          <v:shape id="_x0000_i1401" type="#_x0000_t75" alt="LexisNexis®" style="width:147.75pt;height:30pt">
            <v:imagedata r:id="rId18" o:title=""/>
          </v:shape>
        </w:pict>
      </w:r>
      <w:r>
        <w:cr/>
      </w:r>
    </w:p>
    <w:p>
      <w:pPr>
        <w:pStyle w:val="Heading193"/>
        <w:keepNext w:val="0"/>
        <w:spacing w:after="200" w:line="340" w:lineRule="atLeast"/>
        <w:ind w:left="0" w:right="0" w:firstLine="0"/>
        <w:jc w:val="center"/>
      </w:pPr>
      <w:hyperlink r:id="rId687" w:history="1">
        <w:r>
          <w:rPr>
            <w:rFonts w:ascii="arial" w:eastAsia="arial" w:hAnsi="arial" w:cs="arial"/>
            <w:b/>
            <w:i/>
            <w:strike w:val="0"/>
            <w:color w:val="0077CC"/>
            <w:sz w:val="28"/>
            <w:u w:val="single"/>
            <w:vertAlign w:val="baseline"/>
          </w:rPr>
          <w:t>Why Syrian refugee passport found at Paris attack scene must be treated with caution; There are good reasons to wait for the full facts instead of jumping to the conclusion that Isis infiltrators are exploiting Europe's refugee crisis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 1:09 PM GMT</w:t>
      </w:r>
    </w:p>
    <w:p>
      <w:pPr>
        <w:pStyle w:val="Normal95"/>
        <w:keepNext w:val="0"/>
        <w:spacing w:after="0" w:line="240" w:lineRule="atLeast"/>
        <w:ind w:right="0"/>
        <w:jc w:val="both"/>
      </w:pPr>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95"/>
        <w:keepNext w:val="0"/>
        <w:spacing w:before="120" w:after="0" w:line="220" w:lineRule="atLeast"/>
        <w:ind w:left="0" w:right="0" w:firstLine="0"/>
        <w:jc w:val="left"/>
      </w:pPr>
      <w:r>
        <w:br/>
      </w:r>
      <w:r>
        <w:pict>
          <v:shape id="_x0000_i1402" type="#_x0000_t75" style="width:167.98pt;height:30.75pt">
            <v:imagedata r:id="rId20"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1087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03" style="position:absolute;z-index:25185075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chilling details from the Paris attacks is that the passport of a Syrian refugee was found on or near the body of a dead suicide bomber. The Greek government has subsequently said that someone using the passport was among the refugees who landed in the Greek islands in early October, and the Serbian government says the passport was again used to cross its southern border a few days later.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Paris attacks: Weapons linked to Islamic State assault found in getaway car - live updates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development has increased fears of Isis infiltrators among the thousands of desperate refugees arriving in Europe. Allies of the German chancellor, Angela Merkel, have voiced security concerns over her open-door policy and one, the Bavarian finance minister Markus Söder, told a German newspaper: "The days of uncontrolled immigration and illegal entry can't continue just like that. Paris changes everything."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government in Poland is using the news as a reason to back out of an agreement to take in several thousand Syrians. And the front page of the British newspaper the Mail on Sunday stated definitively that the attackers "sneaked into Europe as fake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fears should not be dismissed out of hand. Thousands of refugees arrive on the Greek islands every day. While each has to be registered before they can make it to the Greek mainland, the process is a brief formality rather than a lengthy investigation. In registrations witnessed by the Guardian during the summer, refugees simply presented identification to the Greek authorities, before being allowed to leave minutes later without anything like a background check.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October, each arrival has also been fingerprinted but officials still do not have the time nor the resources to assess whether or not they're connected to militant groups. Should a would-be terrorist want to reach Europe via the Greek islands, it would be relatively simple to do.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several reasons why it's worth waiting until all the facts are known before making too strong a link between the attacks and the refugee crisis. The first is a general one: on at least 12 occasions, Isis has actually criticised refugees for fleeing to Europe. "For those who want to blame the attacks on Paris on refugees, you might want to get your facts straight," wrote Aaron Zelin, an analyst of jihad, in an online commentary about the 12 outbursts. "The reality is, [Isis] loathes that individuals are fleeing Syria for Europe. It undermines [Isis's] message that its self-styled caliphate is a refuge." It's therefore unlikely that the vast majority of Syrians fleeing to Europe are Isis supporters, since their actions are in obvious contravention of the group's creed.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Paris attacks: what we know so far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reason for caution is more specific. Investigators still need to verify the Syrian passport was carried by an attacker rather than a dead bystander (one Egyptian passport-holder initially believed to be an assailant turned out to be an injured victim ). They will then need to be certain that the passport's carrier was the same as the passport's legitimate owner.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that it was stolen. Since the possession of a Syrian passport makes it easier to claim asylum in Europe, there is a busy trade in stolen Syrian documents. Syrians interviewed on Greece's border with Macedonia have described how they were mugged for their passports after leaving the Greek islands as they tried to make their way north through the Balkans. Such passports can be sold on for as much as several thousand euros, in a trade that the EU's border agency acknowledges is a growing problem. Forgeries are also common; a Dutch journalist recently had one made in the name of his prime minister.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third red flag is the fact that the passport concerned was found in the first place. Analysts find it strange that a bomber would remember to bring his passport on a mission, particularly one who does not intend to return alive. "Why would a jihadist who expressly rejects all notions of modern citizenship take his passport on a suicide mission?" tweeted Charlie Winter, an analyst focusing on Islamist extremism. "So it gets found."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theory is that Isis hopes to turn Europe against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This would reinforce the idea of unresolvable divisions between east and west, and Christians and Muslims, and so persuade Syrians that Islamic State's self-proclaimed caliphate is their best hope of protection. "You know what pissed off Islamist extremists the most about Europe?" summarised Iyad El-Baghdadi, an activist and jihadi-watcher, on Twitter. "It was watching their very humane, moral response to the refugee crisis."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passport was planted, stolen, forged or genuine, investigators should find out the truth soon enough. But regardless of what they discover, a wider debate has now begun about the wisdom of letting so many unknown migrants enter Europe through its southern borders, and being allowed to move onwards through the continent with few restrictions. Already, there are calls to step up the policing of Greece's maritime border with Turkey, and to block the passage of refugees entirely.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strategy seems likely to fail. Europe is not nearly as isolated as Australia. An Australian-style policy of turning back boats would be impossible to enforce because Europe's eastern shores lie less than six miles from where refugees set sail, rather than dozens. Instead, a more logical response would be to create an organised system of mass-resettlement from the Middle East itself.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would not satisfy Europe's populists: it would formalise rather than end the continent's biggest wave of mass migration since the second world war. But it would enable Europe to screen refugees before they arrive; work out who they are and where they're from; and decide where they should go, and when they should get there. If such a process can be completed for a large enough group of people, and in a swift enough fashion, it would help deter a majority of refugees from traipsing through Europe in the current chaotic way. It would also give European governments a better chance of weeding out potential bombers - a fact that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acknowledged themselves.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make us all do this trip?" said a Syrian software developer, Maher Dahy, as he waited on the Croatian border in September. "Just organise it, give people visas so they can come on the plane. If you don't, people will keep coming."</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2015</w:t>
      </w:r>
    </w:p>
    <w:p>
      <w:pPr>
        <w:pStyle w:val="Normal95"/>
      </w:pPr>
    </w:p>
    <w:p>
      <w:pPr>
        <w:pStyle w:val="Normal95"/>
        <w:ind w:left="200"/>
        <w:sectPr>
          <w:type w:val="continuous"/>
          <w:pgMar w:top="840" w:right="1000" w:bottom="840" w:left="1000" w:header="400" w:footer="400"/>
          <w:pgNumType w:fmt="decimal"/>
          <w:cols w:space="720"/>
        </w:sectPr>
      </w:pPr>
      <w:r>
        <w:br/>
      </w:r>
      <w:r>
        <w:pict>
          <v:line id="_x0000_s140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688"/>
          <w:headerReference w:type="default" r:id="rId689"/>
          <w:footerReference w:type="even" r:id="rId690"/>
          <w:footerReference w:type="default" r:id="rId691"/>
          <w:headerReference w:type="first" r:id="rId692"/>
          <w:footerReference w:type="first" r:id="rId693"/>
          <w:pgSz w:w="12240" w:h="15840"/>
          <w:pgMar w:top="840" w:right="1000" w:bottom="840" w:left="1000" w:header="400" w:footer="400"/>
          <w:pgNumType w:fmt="decimal"/>
          <w:cols w:space="720"/>
          <w:titlePg w:val="0"/>
        </w:sectPr>
      </w:pPr>
    </w:p>
    <w:p>
      <w:pPr>
        <w:pStyle w:val="Normal96"/>
      </w:pPr>
      <w:bookmarkStart w:id="190" w:name="Bookmark_96"/>
      <w:bookmarkEnd w:id="190"/>
    </w:p>
    <w:p>
      <w:pPr>
        <w:pStyle w:val="Normal96"/>
      </w:pPr>
      <w:r>
        <w:pict>
          <v:shape id="_x0000_i1405" type="#_x0000_t75" alt="LexisNexis®" style="width:147.75pt;height:30pt">
            <v:imagedata r:id="rId18" o:title=""/>
          </v:shape>
        </w:pict>
      </w:r>
      <w:r>
        <w:cr/>
      </w:r>
    </w:p>
    <w:p>
      <w:pPr>
        <w:pStyle w:val="Heading194"/>
        <w:keepNext w:val="0"/>
        <w:spacing w:after="200" w:line="340" w:lineRule="atLeast"/>
        <w:ind w:left="0" w:right="0" w:firstLine="0"/>
        <w:jc w:val="center"/>
      </w:pPr>
      <w:hyperlink r:id="rId694" w:history="1">
        <w:r>
          <w:rPr>
            <w:rFonts w:ascii="arial" w:eastAsia="arial" w:hAnsi="arial" w:cs="arial"/>
            <w:b/>
            <w:i/>
            <w:strike w:val="0"/>
            <w:color w:val="0077CC"/>
            <w:sz w:val="28"/>
            <w:u w:val="single"/>
            <w:vertAlign w:val="baseline"/>
          </w:rPr>
          <w:t>So Aylan Kurdi's picture did make a difference to the refugee debate; National newspapers pick up the arguments the day after the images were published of the lifeless little boy washed up on a Turkish beach</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 1:52 PM GMT</w:t>
      </w:r>
    </w:p>
    <w:p>
      <w:pPr>
        <w:pStyle w:val="Normal96"/>
        <w:keepNext w:val="0"/>
        <w:spacing w:after="0" w:line="240" w:lineRule="atLeast"/>
        <w:ind w:right="0"/>
        <w:jc w:val="both"/>
      </w:pPr>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96"/>
        <w:keepNext w:val="0"/>
        <w:spacing w:before="120" w:after="0" w:line="220" w:lineRule="atLeast"/>
        <w:ind w:left="0" w:right="0" w:firstLine="0"/>
        <w:jc w:val="left"/>
      </w:pPr>
      <w:r>
        <w:br/>
      </w:r>
      <w:r>
        <w:pict>
          <v:shape id="_x0000_i1406" type="#_x0000_t75" style="width:167.98pt;height:30.75pt">
            <v:imagedata r:id="rId20"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Greenslade</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07" style="position:absolute;z-index:25185280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comes to pass that the photograph of a boy's body washed up on a Turkish beach has made a difference to the debate about the refugee crisis.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Times's editorial said: "Images of three-year-old Aylan Kurdi, dead on a Turkish beach, have prompted a tardy wave of public anger at Britain's perceived bystander status."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newspaper went on to argue that "the UK must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resettling people "is a fraction of the battle." The real problem, said the paper, lies in the Middle East's "failed states".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Accepting that "it is too late for even a vast, multinational force to return Syria to stability", the Times believed that "with political will, enforcing safe areas and no-fly zones should not be beyond the power of the rest of the world."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also contended that "international intervention of some kind" was necessary in Syria. It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establishment of credible safe havens and the implementation of a no-fly zone must be on the table for serious consideration. Russia, as the state with most influence over Assad, must somehow be convinced to rein him in. EU powers must be prepared to spend more of their efforts and resources fostering the conditions for ceasefire."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accepted that it would not be straightforward, "but the long years of European equivocation and denial have proved calamitous."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concerned about reinforcing European borders in order to shut out refugees, defended David Cameron's stance. "He is being unfairly traduced," it said, adding: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something deeply unpleasant about the picture of a dead child being used as a stick with which to beat a political opponent. The prime minister is as moved as anyone by the sight of a dead child - but he is right to say that it is better to help the refugees remain in situ, in camps in countries bordering Syria, in the expectation of one day returning home."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thought Cameron's policy "of helping refugees stay put is a rational and moral position but one that is difficult to sustain when you are being accused of heartlessness." It continued: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EU's external border needs to be strengthened to deter illegal entry... Moreover, there is an international dimension here. Why should a refugee emergency in the Middle East be solely a European problem?... Do EU countries have a greater responsibility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Canada, Australia, the United States or any other country, for that matter? Arab nations, apart from those bordering Syria, have been noticeably reluctant to help."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Mail also defended Cameron, saying his policy of providing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camps close to their homeland was better than encouraging them to attempt the perilous journey to Europe.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concentrated its fire on Tony Blair for "his disastrous foreign policy adventures" that "sowed the seeds of the anarchy that has led to people across the Middle East - not only Syrians - wishing to seek a new life in the west." It continued: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Labour destroyed our asylum system, wilfully blurred the distinction between economic migrants and refugees, and sabotaged the removal regime for anybody who, after making it to Britain, is found not to have a genuine claim... If the British public were given a choice, they would surely rather offer a home to genuine Syrians fleeing a terrible war, than eastern European migrants drawn here by the prospect of higher wages and, in some cases, generous welfare payments."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 saw Cameron's position very differently. It acknowledged that "the publication of powerful and distressing images from a beach in Turkey has forced a shift in the climate of public opinion... and, as a direct result, pushed politicians across Europe into finding a solution."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prime minister's reaction to the images was "sadly" inadequate. He suggested that Britain is "not ready to shoulder its moral responsibilities. Not a single man, woman or child will be offered safety. More will drown."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Indy referred to its "Refugees welcome" campaign, which "should be the message Europe sends to all those escaping war, rape, and torture." It continued: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nations in the EU have displayed moral leadership - Germany and Sweden in particular. This has bred resentment in those nations about other EU partners, notably Britain, that have proved less welcoming... David Cameron seems afraid to face down the more flinty critics in his own party, but the change in public opinion in recent days should have helped him do that... It has not been his finest hour."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Daily Express said : "We should not allow ourselves to be emotionally blackmailed into feeling guilty that we are acting improperly by not letting even more illegal immigrants in."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accepted that Cameron was right in saying that it is one of our "moral responsibilities" to help, but "ultimately the jihadists who wage war in Syria and the criminal gangs of traffickers are the root of the problem. Europe has failed miserably to take them 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leading article, " Give them hope ", was compassionate. Pictures, it said, "cannot begin to illustrate the sheer scale of the suffering."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revealed that it had joined with the charity Save The Children in appealing to Cameron "to let 3,000 of them come to UK foster homes" and urged readers to sign its petition.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not prevent the cataclysm that destroyed their old lives," said the Sun. "Let's at least give them the chance of a new one."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Mirror was scathing about the prime minister, calling Cameron "a pygmy" who had shamed the office with "his usual mixture of incompetence and complacency." It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who distastefully dismissed refugees, asylum seekers and migrants as a 'swarm' has been totally out of touch with public opinion. Many Britons are concerned about immigration levels. That's undeniable. But the overwhelming majority are also concerned, kind, considerate and generous. When people are dying, they want to save them."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commenators devoted their columns to the subject too. The best of the crop: Philip Stephens in the Financial Times on why Angela Merkel "is getting it right" on the refugee crisis. Polly Toynbee in the Guardian on Cameron's stance that will pursue Cameron during pre-referendum negotiations. Fraser Nelson in the Telegraph on why the Great Migration will be with us for decades. And Crispin Blunt in the Times on the need for states to work with each other to address the causes of global disorder.</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96"/>
      </w:pPr>
    </w:p>
    <w:p>
      <w:pPr>
        <w:pStyle w:val="Normal96"/>
        <w:ind w:left="200"/>
        <w:sectPr>
          <w:type w:val="continuous"/>
          <w:pgMar w:top="840" w:right="1000" w:bottom="840" w:left="1000" w:header="400" w:footer="400"/>
          <w:pgNumType w:fmt="decimal"/>
          <w:cols w:space="720"/>
        </w:sectPr>
      </w:pPr>
      <w:r>
        <w:br/>
      </w:r>
      <w:r>
        <w:pict>
          <v:line id="_x0000_s140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695"/>
          <w:headerReference w:type="default" r:id="rId696"/>
          <w:footerReference w:type="even" r:id="rId697"/>
          <w:footerReference w:type="default" r:id="rId698"/>
          <w:headerReference w:type="first" r:id="rId699"/>
          <w:footerReference w:type="first" r:id="rId700"/>
          <w:pgSz w:w="12240" w:h="15840"/>
          <w:pgMar w:top="840" w:right="1000" w:bottom="840" w:left="1000" w:header="400" w:footer="400"/>
          <w:pgNumType w:fmt="decimal"/>
          <w:cols w:space="720"/>
          <w:titlePg w:val="0"/>
        </w:sectPr>
      </w:pPr>
    </w:p>
    <w:p>
      <w:pPr>
        <w:pStyle w:val="Normal97"/>
      </w:pPr>
      <w:bookmarkStart w:id="192" w:name="Bookmark_97"/>
      <w:bookmarkEnd w:id="192"/>
    </w:p>
    <w:p>
      <w:pPr>
        <w:pStyle w:val="Normal97"/>
      </w:pPr>
      <w:r>
        <w:pict>
          <v:shape id="_x0000_i1409" type="#_x0000_t75" alt="LexisNexis®" style="width:147.75pt;height:30pt">
            <v:imagedata r:id="rId18" o:title=""/>
          </v:shape>
        </w:pict>
      </w:r>
      <w:r>
        <w:cr/>
      </w:r>
    </w:p>
    <w:p>
      <w:pPr>
        <w:pStyle w:val="Heading195"/>
        <w:keepNext w:val="0"/>
        <w:spacing w:after="200" w:line="340" w:lineRule="atLeast"/>
        <w:ind w:left="0" w:right="0" w:firstLine="0"/>
        <w:jc w:val="center"/>
      </w:pPr>
      <w:hyperlink r:id="rId701" w:history="1">
        <w:r>
          <w:rPr>
            <w:rFonts w:ascii="arial" w:eastAsia="arial" w:hAnsi="arial" w:cs="arial"/>
            <w:b/>
            <w:i/>
            <w:strike w:val="0"/>
            <w:color w:val="0077CC"/>
            <w:sz w:val="28"/>
            <w:u w:val="single"/>
            <w:vertAlign w:val="baseline"/>
          </w:rPr>
          <w:t>Thousands in UK pledge to help resettle refugees; Citizens UK and Avaaz campaign opens way for public to urge local councils to offer sanctuary to Syrians under UNHCR scheme</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 6:36 AM GMT</w:t>
      </w:r>
    </w:p>
    <w:p>
      <w:pPr>
        <w:pStyle w:val="Normal97"/>
        <w:keepNext w:val="0"/>
        <w:spacing w:after="0" w:line="240" w:lineRule="atLeast"/>
        <w:ind w:right="0"/>
        <w:jc w:val="both"/>
      </w:pPr>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97"/>
        <w:keepNext w:val="0"/>
        <w:spacing w:before="120" w:after="0" w:line="220" w:lineRule="atLeast"/>
        <w:ind w:left="0" w:right="0" w:firstLine="0"/>
        <w:jc w:val="left"/>
      </w:pPr>
      <w:r>
        <w:br/>
      </w:r>
      <w:r>
        <w:pict>
          <v:shape id="_x0000_i1410" type="#_x0000_t75" style="width:167.98pt;height:30.75pt">
            <v:imagedata r:id="rId20"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McVeigh</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11" style="position:absolute;z-index:25185484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volunteers in the UK have pledged to help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to lobby their local authorities to give safe haven for up to 50 people each.</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local authorities have already signed up to a scheme pledging to take in 50 people, according to Citizens UK.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Glasgow city council has offered to house 50-60 Syrian people under the scheme, while councils in Kingston (London), Birmingham and Edinburgh, have agreed to take 50 refugees each. Some authorities involved have already found accommodation for the refugees.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initiative run by the community campaign groups Citizens UK and Avaaz provides a path for getting more councils onboard to resettle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via an established UNHCR/Home Office scheme.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2,500 people have now signed up with the groups, offering to lobby their local councils and offer practical support, the charity said. The volunteers include doctors, teachers, social workers, psychotherapists, counsellors and community organisers, who can give practical help, including spare rooms in their homes, English tuition and help with resettlement.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20 local groups, including in Bristol, Swansea and Cardiff, are actively working towards persuading their councils to join the initiative.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said Citizens UK, was getting grassroot community support, which then provides councils with the local commitment they need. The groups say they have noticed a surge in support in recent days.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Cox, deputy director of Citizens UK, said the UNHCR scheme, which allows resettlement of refugees from camps, was "a bit of a chicken and egg situation". He said: "The national government have been saying local authorities need to be prepared to help, and local authorities need the support of their local communities. We want community support, so we have volunteers who will help with befriending and welcoming and finding accommodation."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stressed that Citizens UK, which was mentioned by the Labour leadership candidate Yvette Cooper on Tuesday in a speech urging the government to respond to the humanitarian crisis, was non partisan. But he welcomed the shadow home secretary's intervention and said the scheme had benefitted from a sea change in the public mood.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Yvette Cooper: UK should take in 10,000 Middle East refugees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sensing is a real shift, a tipping point in terms of political and public mood" said Cox. "David Cameron is on the back foot, you have senior Conservatives breaking rank and Germany's actions have put pressure on the UK at an EU level. They need to do something and we're offering a way they can do it."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afternoon the prime minister responded to the growing calls for UK government action over the crisis by saying that Britain was a moral nation and would "fulfil our moral responsibilities".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said: "If every local council in Britain pledged to take 50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we'd be over the figure Yvette Cooper mentioned on Tuesday." In her speech, Cooper suggested that if each town in Britain housed 10 families, then 10,000 refugees could be accommodated.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Davis, leader of Kingston council, south-west London, who has already signed up to the scheme, has written to a further 50 Tory councils, calling on them to join him.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year, local charities have organised befriending groups and have helped find accommodation in areas with little council stock, to prepare for the arrival of refugees. In Islington, London, for instance, volunteers identified landlords through mosques who were prepared to let to Syrian families at below market rent.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Joon Lynn Goh, one of 10 Citizens UK members in Bristol, a city with an established Syrian community, said she got involved a year ago. Since then, Goh, a producer of In Between Time arts festival, has gained the support of 70 organisations and has been talking to the mayor's office. "Bristol is a city of sanctuary" she said. "We believe we need to give more assistance and we will find the resources they think are missing."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Messages posted on the online site of Avaaz, a global civic movement,                     highlight the compassion among members of the British public for those caught up in the crisis, as well the anger at the response from the British government.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which accepts a lower number of asylum seekers as a proportion of its population than most of the EU, and which has resisted calls for a quota system to share refugees across member states, is facing criticism for its stance on the crisis.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volunteer, Philip Price, wrote on the Avaaz petition: "This government is a disgrace, helping people comes before all else. I pledge to offer housing and any other help I can possibly give to help the people who are caught in a disaster not of their making."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volunteer, Nadina, wrote: "Nobody should ever be put in the position that these have, through no fault of their own... And our government seem to blindside it... Something needs to be done."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Barratt, campaign director at Avaaz, said: "Across Britain, people are rejecting the government's shameful decision to close the door to the biggest refugee crisis since [the second world war], and are opening their arms to welcome Syrians into their communities. If enough local authorities listen to their constituents and join this campaign, David Cameron's excuse, that we don't have enough local resources, is removed. The people of this country are leading the way, but it is a legal and moral responsibility of this government to respond with compassion to this humanitarian crisis now."</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Our politicians are failing us in the refugee crisis. Ordinary citizens must step in | Letters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petitions calling on the government to do more to help refugees and migrants seeking a safe haven in Europe have gained more than 370,000 signatures.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parliamentary petition calling on Cameron to accept more asylum seekers had attracted more than 191,000 signatures on Thursday afternoon, after an image of the body of a small boy drowned and washed up on a Turkish beach appeared in the press and on social media.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change.org petition calling on the home secretary, Theresa May, to give "immediate sanctuary to refugees fleeing war and violence" had topped 184,000 signatures by Thursday afternoon ( warning : the petition's web page features a distressing image).</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97"/>
      </w:pPr>
    </w:p>
    <w:p>
      <w:pPr>
        <w:pStyle w:val="Normal97"/>
        <w:ind w:left="200"/>
        <w:sectPr>
          <w:type w:val="continuous"/>
          <w:pgMar w:top="840" w:right="1000" w:bottom="840" w:left="1000" w:header="400" w:footer="400"/>
          <w:pgNumType w:fmt="decimal"/>
          <w:cols w:space="720"/>
        </w:sectPr>
      </w:pPr>
      <w:r>
        <w:br/>
      </w:r>
      <w:r>
        <w:pict>
          <v:line id="_x0000_s141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02"/>
          <w:headerReference w:type="default" r:id="rId703"/>
          <w:footerReference w:type="even" r:id="rId704"/>
          <w:footerReference w:type="default" r:id="rId705"/>
          <w:headerReference w:type="first" r:id="rId706"/>
          <w:footerReference w:type="first" r:id="rId707"/>
          <w:pgSz w:w="12240" w:h="15840"/>
          <w:pgMar w:top="840" w:right="1000" w:bottom="840" w:left="1000" w:header="400" w:footer="400"/>
          <w:pgNumType w:fmt="decimal"/>
          <w:cols w:space="720"/>
          <w:titlePg w:val="0"/>
        </w:sectPr>
      </w:pPr>
    </w:p>
    <w:p>
      <w:pPr>
        <w:pStyle w:val="Normal98"/>
      </w:pPr>
      <w:bookmarkStart w:id="194" w:name="Bookmark_98"/>
      <w:bookmarkEnd w:id="194"/>
    </w:p>
    <w:p>
      <w:pPr>
        <w:pStyle w:val="Normal98"/>
      </w:pPr>
      <w:r>
        <w:pict>
          <v:shape id="_x0000_i1413" type="#_x0000_t75" alt="LexisNexis®" style="width:147.75pt;height:30pt">
            <v:imagedata r:id="rId18" o:title=""/>
          </v:shape>
        </w:pict>
      </w:r>
      <w:r>
        <w:cr/>
      </w:r>
    </w:p>
    <w:p>
      <w:pPr>
        <w:pStyle w:val="Heading196"/>
        <w:keepNext w:val="0"/>
        <w:spacing w:after="200" w:line="340" w:lineRule="atLeast"/>
        <w:ind w:left="0" w:right="0" w:firstLine="0"/>
        <w:jc w:val="center"/>
      </w:pPr>
      <w:hyperlink r:id="rId708" w:history="1">
        <w:r>
          <w:rPr>
            <w:rFonts w:ascii="arial" w:eastAsia="arial" w:hAnsi="arial" w:cs="arial"/>
            <w:b/>
            <w:i/>
            <w:strike w:val="0"/>
            <w:color w:val="0077CC"/>
            <w:sz w:val="28"/>
            <w:u w:val="single"/>
            <w:vertAlign w:val="baseline"/>
          </w:rPr>
          <w:t>Less of the elderly hillwalkers please</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2016 Thursday 7:19 PM GMT</w:t>
      </w:r>
    </w:p>
    <w:p>
      <w:pPr>
        <w:pStyle w:val="Normal98"/>
        <w:keepNext w:val="0"/>
        <w:spacing w:after="0" w:line="240" w:lineRule="atLeast"/>
        <w:ind w:right="0"/>
        <w:jc w:val="both"/>
      </w:pPr>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98"/>
        <w:keepNext w:val="0"/>
        <w:spacing w:before="120" w:after="0" w:line="220" w:lineRule="atLeast"/>
        <w:ind w:left="0" w:right="0" w:firstLine="0"/>
        <w:jc w:val="left"/>
      </w:pPr>
      <w:r>
        <w:br/>
      </w:r>
      <w:r>
        <w:pict>
          <v:shape id="_x0000_i1414" type="#_x0000_t75" style="width:167.98pt;height:30.75pt">
            <v:imagedata r:id="rId20"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15" style="position:absolute;z-index:25185689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"one of three elderly hillwalkers" died ( Two dead and three injured in bad weather in Scotland, 18 February). One was 64, the others in their early/mid 70s. In my U3A walking groups there are people in their 80s who regularly walk eight to nine miles in the Scottish hills. I dare you to call any of them "elderly". Sally CheseldineEdinburgh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Ashton Carter, the US defence secretary, was asked on the Today programme whether the US could "turn off" Trident missiles he did not deny it, but said that Britain and the US had "independent authority to fire" ( Trident: the British question, 11 February). What use is a gun that might fire blanks? Dr John DohertyVienna, Austria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reading your interesting article on Masdar City in Abu Dhabi and the problems they have in getting it going ( Flagship green city of the desert becomes eco ghost town, 17 February). Why do they not invite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go there? They can use their skills as doctors, teachers, nurses, builders etc to provide a vibrant population who already speak Arabic and need somewhere safe to live - surely a neat solution for all parties? Judith StansfieldRichmond, North Yorkshire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Why "junior" doctor? Surely "frontline" doctor would be a more accurate  description. I suggest you adopt this usage forthwith. Peter FellowsBradford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the world knows where Leicester is ( Report, 15 February), perhaps you should publish a letter from there. Chris HughesLeicester </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Join the debate - email                         </w:t>
      </w:r>
      <w:hyperlink r:id="rId709" w:history="1">
        <w:r>
          <w:rPr>
            <w:rFonts w:ascii="arial" w:eastAsia="arial" w:hAnsi="arial" w:cs="arial"/>
            <w:b w:val="0"/>
            <w:i/>
            <w:strike w:val="0"/>
            <w:noProof w:val="0"/>
            <w:color w:val="0077CC"/>
            <w:position w:val="0"/>
            <w:sz w:val="20"/>
            <w:u w:val="single"/>
            <w:vertAlign w:val="baseline"/>
          </w:rPr>
          <w:t>guardian.letters@theguardian.com</w:t>
        </w:r>
      </w:hyperlink>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2016</w:t>
      </w:r>
    </w:p>
    <w:p>
      <w:pPr>
        <w:pStyle w:val="Normal98"/>
      </w:pPr>
    </w:p>
    <w:p>
      <w:pPr>
        <w:pStyle w:val="Normal98"/>
        <w:ind w:left="200"/>
        <w:sectPr>
          <w:type w:val="continuous"/>
          <w:pgMar w:top="840" w:right="1000" w:bottom="840" w:left="1000" w:header="400" w:footer="400"/>
          <w:pgNumType w:fmt="decimal"/>
          <w:cols w:space="720"/>
        </w:sectPr>
      </w:pPr>
      <w:r>
        <w:br/>
      </w:r>
      <w:r>
        <w:pict>
          <v:line id="_x0000_s141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10"/>
          <w:headerReference w:type="default" r:id="rId711"/>
          <w:footerReference w:type="even" r:id="rId712"/>
          <w:footerReference w:type="default" r:id="rId713"/>
          <w:headerReference w:type="first" r:id="rId714"/>
          <w:footerReference w:type="first" r:id="rId715"/>
          <w:pgSz w:w="12240" w:h="15840"/>
          <w:pgMar w:top="840" w:right="1000" w:bottom="840" w:left="1000" w:header="400" w:footer="400"/>
          <w:pgNumType w:fmt="decimal"/>
          <w:cols w:space="720"/>
          <w:titlePg w:val="0"/>
        </w:sectPr>
      </w:pPr>
    </w:p>
    <w:p>
      <w:pPr>
        <w:pStyle w:val="Normal99"/>
      </w:pPr>
      <w:bookmarkStart w:id="196" w:name="Bookmark_99"/>
      <w:bookmarkEnd w:id="196"/>
    </w:p>
    <w:p>
      <w:pPr>
        <w:pStyle w:val="Normal99"/>
      </w:pPr>
      <w:r>
        <w:pict>
          <v:shape id="_x0000_i1417" type="#_x0000_t75" alt="LexisNexis®" style="width:147.75pt;height:30pt">
            <v:imagedata r:id="rId18" o:title=""/>
          </v:shape>
        </w:pict>
      </w:r>
      <w:r>
        <w:cr/>
      </w:r>
    </w:p>
    <w:p>
      <w:pPr>
        <w:pStyle w:val="Heading197"/>
        <w:keepNext w:val="0"/>
        <w:spacing w:after="200" w:line="340" w:lineRule="atLeast"/>
        <w:ind w:left="0" w:right="0" w:firstLine="0"/>
        <w:jc w:val="center"/>
      </w:pPr>
      <w:hyperlink r:id="rId716" w:history="1">
        <w:r>
          <w:rPr>
            <w:rFonts w:ascii="arial" w:eastAsia="arial" w:hAnsi="arial" w:cs="arial"/>
            <w:b/>
            <w:i/>
            <w:strike w:val="0"/>
            <w:color w:val="0077CC"/>
            <w:sz w:val="28"/>
            <w:u w:val="single"/>
            <w:vertAlign w:val="baseline"/>
          </w:rPr>
          <w:t>Edinburgh international book festival reveals 'bold, creative' lineup; Jonathan Safran Foer, Judith Kerr and Gordon Brown are among the scheduled appearances, which the event's director says will be 'about creative ideas and imagining a better world'</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2016 Thursday 2:56 PM GMT</w:t>
      </w:r>
    </w:p>
    <w:p>
      <w:pPr>
        <w:pStyle w:val="Normal99"/>
        <w:keepNext w:val="0"/>
        <w:spacing w:after="0" w:line="240" w:lineRule="atLeast"/>
        <w:ind w:right="0"/>
        <w:jc w:val="both"/>
      </w:pPr>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99"/>
        <w:keepNext w:val="0"/>
        <w:spacing w:before="120" w:after="0" w:line="220" w:lineRule="atLeast"/>
        <w:ind w:left="0" w:right="0" w:firstLine="0"/>
        <w:jc w:val="left"/>
      </w:pPr>
      <w:r>
        <w:br/>
      </w:r>
      <w:r>
        <w:pict>
          <v:shape id="_x0000_i1418" type="#_x0000_t75" style="width:167.98pt;height:30.75pt">
            <v:imagedata r:id="rId20"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Flood</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19" style="position:absolute;z-index:25185894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800 writers, politicians, actors and scientists, from Eimear McBride and Jonathan Safran Foer to Gordon Brown and Thomas Keneally, will gather at the Edinburgh international book festival this August, where they will address issues from the EU referendum to the refugee crisis.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festival is about the desire for us to engage in bold, positive, creative thinking about what we want the world to be like," said director of the festival Nick Barley as he unveiled a programme that also features the actor Alan Cumming, Scots makar Jackie Kay and Man Booker International prize winner Han Kang, from Korea. "If you look at the political discourse in Britain, around the EU referendum and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has been characterised by fear and negativity. And I don't believe that the great steps forward for the human race have ever been made on the basis of fear."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 and journalist Bidisha will be leading a wide-ranging discussion on the refugee crisis at the festival, with speakers including Wolfgang Bauer, a reporter who went undercover with a party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they attempted the sea-crossing to Europe, and Gulwali Passarlay, who has written a book about how he was smuggled away from Afghanistan at the age of 12, and spent a year travelling to Europe.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prime minister Brown will be looking at globalisation and the new populism in his address at the festival, and major German historian Jürgen Osterhammel  will be considering the history of the 19th century. Kay, following an interview with Scottish first minister Nicola Sturgeon, will curate a series of events with writers including Carol Ann Duffy and Lemn Sissay on the importance of poetry in everyday life.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"Writers are about creative ideas and imagining a better world," said Barley. "The festival will look at everything from how we can make Europe a better place for Britain to be involved with, to how we solve the refugee crisis. We will be asking a series of big questions, and I think novelists and writers and scientists - everyone who puts a pen to a paper - are the people who, throughout history, have helped us make these great leaps forward."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800 speakers drawn from 55 countries, the festival will also host the launch of Foer's new book, Here I Am. His first novel in more than a decade, it sees the Middle East devastated by an earthquake, and a pan-Arab invasion of Israel. McBride will launch The Lesser Bohemians, the follow-up to her bestselling, award-winning debut A Girl is a Half-Formed Thing, while Cumming, comedian Stewart Lee and survival expert Ray Mears will also provide previews of their new books to festival audiences.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children's side, the programme will include appearances from authors including Julia Donaldson, Chris Riddell and Judith Kerr, presenting her first new novel in 37 years, Mister Cleghorn's Seal. It will also address the question of whether age-related classifications, such as the young adult genre, inhibit the way people read.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 author Frances Hardinge won the Costa book of the year with her novel The Lie Tree which was published as young adult fiction but clearly of a quality to stand alongside any great adult novelist," said Janet Smyth, director of the children's programme. "I do worry that YA fiction, the major publishing creation of the last decade, means many readers will never experience some wonderful writing. Some of the bravest, boldest and darkest fiction is currently being created but it is often too readily overlooked. If Salinger had been writing The Catcher in the Rye today it would have been classified as YA."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festival, in Charlotte Square Gardens in Edinburgh, runs from 13 to 29 August. </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2016</w:t>
      </w:r>
    </w:p>
    <w:p>
      <w:pPr>
        <w:pStyle w:val="Normal99"/>
      </w:pPr>
    </w:p>
    <w:p>
      <w:pPr>
        <w:pStyle w:val="Normal99"/>
        <w:ind w:left="200"/>
        <w:sectPr>
          <w:type w:val="continuous"/>
          <w:pgMar w:top="840" w:right="1000" w:bottom="840" w:left="1000" w:header="400" w:footer="400"/>
          <w:pgNumType w:fmt="decimal"/>
          <w:cols w:space="720"/>
        </w:sectPr>
      </w:pPr>
      <w:r>
        <w:br/>
      </w:r>
      <w:r>
        <w:pict>
          <v:line id="_x0000_s142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17"/>
          <w:headerReference w:type="default" r:id="rId718"/>
          <w:footerReference w:type="even" r:id="rId719"/>
          <w:footerReference w:type="default" r:id="rId720"/>
          <w:headerReference w:type="first" r:id="rId721"/>
          <w:footerReference w:type="first" r:id="rId722"/>
          <w:pgSz w:w="12240" w:h="15840"/>
          <w:pgMar w:top="840" w:right="1000" w:bottom="840" w:left="1000" w:header="400" w:footer="400"/>
          <w:pgNumType w:fmt="decimal"/>
          <w:cols w:space="720"/>
          <w:titlePg w:val="0"/>
        </w:sectPr>
      </w:pPr>
    </w:p>
    <w:p>
      <w:pPr>
        <w:pStyle w:val="Normal100"/>
      </w:pPr>
      <w:bookmarkStart w:id="198" w:name="Bookmark_100"/>
      <w:bookmarkEnd w:id="198"/>
    </w:p>
    <w:p>
      <w:pPr>
        <w:pStyle w:val="Normal100"/>
      </w:pPr>
      <w:r>
        <w:pict>
          <v:shape id="_x0000_i1421" type="#_x0000_t75" alt="LexisNexis®" style="width:147.75pt;height:30pt">
            <v:imagedata r:id="rId18" o:title=""/>
          </v:shape>
        </w:pict>
      </w:r>
      <w:r>
        <w:cr/>
      </w:r>
    </w:p>
    <w:p>
      <w:pPr>
        <w:pStyle w:val="Heading198"/>
        <w:keepNext w:val="0"/>
        <w:spacing w:after="200" w:line="340" w:lineRule="atLeast"/>
        <w:ind w:left="0" w:right="0" w:firstLine="0"/>
        <w:jc w:val="center"/>
      </w:pPr>
      <w:hyperlink r:id="rId723" w:history="1">
        <w:r>
          <w:rPr>
            <w:rFonts w:ascii="arial" w:eastAsia="arial" w:hAnsi="arial" w:cs="arial"/>
            <w:b/>
            <w:i/>
            <w:strike w:val="0"/>
            <w:color w:val="0077CC"/>
            <w:sz w:val="28"/>
            <w:u w:val="single"/>
            <w:vertAlign w:val="baseline"/>
          </w:rPr>
          <w:t>'I thought the boat was my only chance'; Ali Sandeed, a Syrian-Palestinian refugee living in Lebanon, describes the misery and despair that drives so many migrants to risk their lives fleeing to Europe</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2015 Tuesday 5:09 PM GMT</w:t>
      </w:r>
    </w:p>
    <w:p>
      <w:pPr>
        <w:pStyle w:val="Normal100"/>
        <w:keepNext w:val="0"/>
        <w:spacing w:after="0" w:line="240" w:lineRule="atLeast"/>
        <w:ind w:right="0"/>
        <w:jc w:val="both"/>
      </w:pPr>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00"/>
        <w:keepNext w:val="0"/>
        <w:spacing w:before="120" w:after="0" w:line="220" w:lineRule="atLeast"/>
        <w:ind w:left="0" w:right="0" w:firstLine="0"/>
        <w:jc w:val="left"/>
      </w:pPr>
      <w:r>
        <w:br/>
      </w:r>
      <w:r>
        <w:pict>
          <v:shape id="_x0000_i1422" type="#_x0000_t75" style="width:167.98pt;height:30.75pt">
            <v:imagedata r:id="rId20"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 Sandeed in Saida</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23" style="position:absolute;z-index:25186099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year ago, I planned to pay a smuggler to get on a boat to Europe.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in Europe think that we refugees don't know that we can die at sea, that we have not seen the horrific pictures of refugees' dead bodies, that we don't know that tens of thousands of people have been buried on Europe's shores.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Migrant crisis: smuggling or trafficking? Politicians don't seem to know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do watch the news every day, and I had seen how more than 500 people had died a few kilometres from the Italian island Lampedusa in October 2013. I knew the statistics, I knew the risks. I had even lost friends of mine, who are some of the "refugees without a face and without a name", as the media refers to them. But, in the same way as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together with Eritreans, made up about half of the refugees crossing over to Europe by boat in 2014, I thought this was my only chance.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Syrian refugee from the Palestinian al-Yarmouk camp in Damascus. When I was small, my grandmother used to tell us how she felt when she was forced to flee to Syria from her home in Palestine in 1948, and how she hoped that her children and grandchildren would never have to experience what it feels like to be a refugee. But we did. I was born a Palestinian refugee, and almost three years ago I became a refugee once more, when my family and I had to flee the Syrian war to Lebanon.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home, the Palestinian camp, had been under the hardest siege one can possibly imagine. I am still in touch with family and friends who could not leave Yarmouk camp. In a cruel absurdity, they sometimes have internet, but they don't have food. Many of them have starved to death or died because they do not have access to medication or treatment.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refugees left in Yarmouk have starved to death or died because they do not have access to medication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friends and family have always known me as a very optimistic person. I love life, I love people. I had worked in Cyprus, and even when I could not return home to my beloved Syria because the war had already started, giving up was the last thing I had in mind. In Lebanon, I started supporting my fellow Syrians and Palestinian-Syrians. They needed me, and their smiles and appreciation kept me going. I woke up every morning to volunteer with DPNA (Development for People and Nature Association), a partner organisation of CARE.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about a year ago, I could not bear the situation any more. I felt the refugees' suffering - that of the Syrians, the Palestinians, the Syrian-Palestinians. I felt their misery, their destroyed hopes and dreams. And I also thought about my own life, my future. I had lost hope. Before the war in Syria started, I had my whole life ahead of me. But then, at 27, my life as it was suddenly took a break. I could not work legally in my profession as an engineer any more. I had studied, I had money, a good job. Suddenly, I stood there with nothing at all. Being a refugee also means losing your future, your dreams.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get on the boat to go to Europe. After long discussions with my family and friends, I am still in Lebanon, and I am still supporting my fellow refugees.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leading a project to train other volunteers now. Refugees are in need of humanitarian support. The refugees I work with have been engineers like me; they were doctors, teachers, farmers and workers. We had normal lives, and, as much as we refugees appreciate Europe for what it is, it's not "heaven on earth" for us.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 whole generation is growing up displaced and uneducated' | Patricia Mouamar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me, most refugees dream about going back home, going back to Syria. But if peace is not restored and neighbouring countries continue to struggle with the burden of hosting 4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Europe for some seems to be the only option to live a life in dignity. We humans are all quite similar: we love our friends, our families, our home. We do not give this up easily. But bombs and bullets keep us away from the place we love most.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follow the news, I follow the discussions. I hear politicians talk about the necessity for the EU to resume its rescue missions; about issuing asylum to Syrians and other refugees before they have to travel on unsafe waters.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truly touched that so many people around the world cry out about our suffering, that people around the world care. They understand that I have not chosen to be born as a Palestinian Syrian, as you have not chosen to be born as a European. I do not wish my situation on anyone.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would hope that we could make this time in history a time of change. Europeans have gone through similar pain, just a few generations ago. Europeans too have been refugees ; they were the reason why grand international law projects like the Universal Declaration of Human Rights and the 1951 refugee convention were drafted in the first place. I really hope that people in Europe can remind themselves of the bond of humanity that connects us all and that remains the strongest medicine against desperation and powerlessness.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than anything I hope that European and other leaders around the world resume their efforts to push for peace talks. In the end, most refugees hope that they can cease to be called refugees, that their countries will restore peace and that they can return to the places they love most: their homes.</w:t>
      </w:r>
    </w:p>
    <w:p>
      <w:pPr>
        <w:pStyle w:val="Normal100"/>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Ali Sandeed is a Syrian-Palestinian refugee living in Lebanon. He works with CARE's partner organisation, Development for People and Nature Association , to support fellow refugees</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2015</w:t>
      </w:r>
    </w:p>
    <w:p>
      <w:pPr>
        <w:pStyle w:val="Normal100"/>
      </w:pPr>
    </w:p>
    <w:p>
      <w:pPr>
        <w:pStyle w:val="Normal100"/>
        <w:ind w:left="200"/>
        <w:sectPr>
          <w:type w:val="continuous"/>
          <w:pgMar w:top="840" w:right="1000" w:bottom="840" w:left="1000" w:header="400" w:footer="400"/>
          <w:pgNumType w:fmt="decimal"/>
          <w:cols w:space="720"/>
        </w:sectPr>
      </w:pPr>
      <w:r>
        <w:br/>
      </w:r>
      <w:r>
        <w:pict>
          <v:line id="_x0000_s1424"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24"/>
          <w:headerReference w:type="default" r:id="rId725"/>
          <w:footerReference w:type="even" r:id="rId726"/>
          <w:footerReference w:type="default" r:id="rId727"/>
          <w:headerReference w:type="first" r:id="rId728"/>
          <w:footerReference w:type="first" r:id="rId729"/>
          <w:pgSz w:w="12240" w:h="15840"/>
          <w:pgMar w:top="840" w:right="1000" w:bottom="840" w:left="1000" w:header="400" w:footer="400"/>
          <w:pgNumType w:fmt="decimal"/>
          <w:cols w:space="720"/>
          <w:titlePg w:val="0"/>
        </w:sectPr>
      </w:pPr>
    </w:p>
    <w:p>
      <w:pPr>
        <w:pStyle w:val="Normal101"/>
      </w:pPr>
      <w:bookmarkStart w:id="200" w:name="Bookmark_101"/>
      <w:bookmarkEnd w:id="200"/>
    </w:p>
    <w:p>
      <w:pPr>
        <w:pStyle w:val="Normal101"/>
      </w:pPr>
      <w:r>
        <w:pict>
          <v:shape id="_x0000_i1425" type="#_x0000_t75" alt="LexisNexis®" style="width:147.75pt;height:30pt">
            <v:imagedata r:id="rId18" o:title=""/>
          </v:shape>
        </w:pict>
      </w:r>
      <w:r>
        <w:cr/>
      </w:r>
    </w:p>
    <w:p>
      <w:pPr>
        <w:pStyle w:val="Heading199"/>
        <w:keepNext w:val="0"/>
        <w:spacing w:after="200" w:line="340" w:lineRule="atLeast"/>
        <w:ind w:left="0" w:right="0" w:firstLine="0"/>
        <w:jc w:val="center"/>
      </w:pPr>
      <w:hyperlink r:id="rId730" w:history="1">
        <w:r>
          <w:rPr>
            <w:rFonts w:ascii="arial" w:eastAsia="arial" w:hAnsi="arial" w:cs="arial"/>
            <w:b/>
            <w:i/>
            <w:strike w:val="0"/>
            <w:color w:val="0077CC"/>
            <w:sz w:val="28"/>
            <w:u w:val="single"/>
            <w:vertAlign w:val="baseline"/>
          </w:rPr>
          <w:t>Field post: 'We live in the same world but we have such different lives'; Helen Tirebuck, out in Iraq with Mercy Corps, talks about visiting places most people never get to see, and what helps her to switch off</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2015 Wednesday 9:50 AM GMT</w:t>
      </w:r>
    </w:p>
    <w:p>
      <w:pPr>
        <w:pStyle w:val="Normal101"/>
        <w:keepNext w:val="0"/>
        <w:spacing w:after="0" w:line="240" w:lineRule="atLeast"/>
        <w:ind w:right="0"/>
        <w:jc w:val="both"/>
      </w:pPr>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01"/>
        <w:keepNext w:val="0"/>
        <w:spacing w:before="120" w:after="0" w:line="220" w:lineRule="atLeast"/>
        <w:ind w:left="0" w:right="0" w:firstLine="0"/>
        <w:jc w:val="left"/>
      </w:pPr>
      <w:r>
        <w:br/>
      </w:r>
      <w:r>
        <w:pict>
          <v:shape id="_x0000_i1426" type="#_x0000_t75" style="width:167.98pt;height:30.75pt">
            <v:imagedata r:id="rId20"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PROFESSIONALS NETWORK</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Katherine Purvis</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27" style="position:absolute;z-index:251863040"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when you go into a refugee camp or a host community and there is a real connection with someone. For me that's the hardest thing. I choose to be here and do this job and if it all gets too much I can go home. But if I meet someone who is the same age as me and she is a mother of four, lives in a tent in a refugee camp, and her husband has no means of income, it's hard emotionally when you realise that we live in the same world, but we have such completely different lives.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came to Iraq in January, but I've been working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a couple of years: in Jordan in the Zaatari refugee camp and before that in Lebanon. In Iraq, some refugees live in camps and some live in the host community. Although there are two nationalities (Iraqi host communities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majority of Syrians have come from the Kurdish region of Syria, and are living here in the KRI (Kurdish region of Iraq). There's an affinity between the two Kurdish populations. You hear "our Kurdish brothers and sisters" when talking to people in the communities.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Mercy Corps works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Iraqis displaced by fighting in western and central Iraq. We provide food, cash assistance and water and sanitation assistance because the displaced people are living in pretty rudimentary shelter. I'm proud that we don't go for the easy option and that we always try to work in the areas where there aren't many other humanitarian agencies, or where access and security present more of a challenge.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Kurdish region is considered much more stable than the rest of the country, so I do have a certain amount of freedom. We are able to move about the city and we are not living within a closed-off compound. That said, Iraq is Iraq, and you're always conscious that you live in a country that has active fighting, and you're next to a country that is also at war. That doesn't ever really leave your mind.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certain areas of the city that are "no-go" areas, and certain times of the day when we don't move around the city. Sometimes we have a curfew in place, or there are certain streets or neighbourhoods we don't visit.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becomes such an integral part of the planning work that you do. Right from the beginning you think: "Yes, we can work here but with these restrictions", or "No, we can't work there but we might be able to work there in the future." When something real and immediate happens, like a recent bomb that exploded in the city, you have steps to take to make sure that everyone is safe. You make sure that if people are on the road you know their exact location and that they are out of harm's way.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unfortunate things about working in this environment is potentially being in the wrong place at the wrong time - you can end up being collateral damage rather than being specifically targeted. But then again it comes back to planning. There are certain threats we know exist, we just have to find a way to work around the perimeters of our safety protocols to try to avoid being directly affected.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missions I try to take a decent break to disconnect with the mission I've just finished. For me that's seeing my family, sleeping in my own bed, and making a cup of tea in my own kitchen. You really appreciate things like 24-hour power and being able to switch a tap on and drink a glass of water. You also have a mixture of feelings. For me it's relief, exhaustion, and a bit of self-deprecation - you always feel like you could have done more. You have to get used to that and realise that you have to do what you can in the time that you're here. And then you have to go home and find a way to switch off.</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you land in-country it's full-on and you have to be able to fully embrace and engage in what's happening on that particular programme and in that particular country. But I'm an aid worker, this is who I am. I go where there's a humanitarian emergency and I try and do the best that I can.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so in the thick of it out here that we sometimes don't take that step back to think: "Why do I do this job?" We're providing assistance, sure, but we also get a huge amount out of it ourselves: we get to experience places that we would never normally go to; we get to meet people that we'd never normally meet. Some of the people I've met are so inspiring. I have found myself wondering "Where do you get your positivity from?" I meet people who have grown up in a refugee camp, who cannot go to school or cannot find a job yet have such incredible hopes and dreams. It's really inspiring and I don't think you'd get exposure to that unless you were doing this kind of job. As much as it is tiring and long with hard hours, you feel pretty privileged to be exposed to this kind of work and environment.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Tirebuck was speaking to Katherine Purvis.                   </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 you like to share your story of working in the field? Email </w:t>
      </w:r>
      <w:hyperlink r:id="rId731" w:history="1">
        <w:r>
          <w:rPr>
            <w:rFonts w:ascii="arial" w:eastAsia="arial" w:hAnsi="arial" w:cs="arial"/>
            <w:b w:val="0"/>
            <w:i/>
            <w:strike w:val="0"/>
            <w:noProof w:val="0"/>
            <w:color w:val="0077CC"/>
            <w:position w:val="0"/>
            <w:sz w:val="20"/>
            <w:u w:val="single"/>
            <w:vertAlign w:val="baseline"/>
          </w:rPr>
          <w:t>globaldevpros@guardian.co.uk</w:t>
        </w:r>
      </w:hyperlink>
      <w:r>
        <w:rPr>
          <w:rFonts w:ascii="arial" w:eastAsia="arial" w:hAnsi="arial" w:cs="arial"/>
          <w:b w:val="0"/>
          <w:i w:val="0"/>
          <w:strike w:val="0"/>
          <w:noProof w:val="0"/>
          <w:color w:val="000000"/>
          <w:position w:val="0"/>
          <w:sz w:val="20"/>
          <w:u w:val="none"/>
          <w:vertAlign w:val="baseline"/>
        </w:rPr>
        <w:t xml:space="preserve"> with 'Field post' in the headline.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stories like this:                   </w:t>
      </w:r>
    </w:p>
    <w:p>
      <w:pPr>
        <w:pStyle w:val="Normal101"/>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Aid worker in Yemen: 'Kidnapping is seen as a very easy way to make money'</w:t>
      </w:r>
    </w:p>
    <w:p>
      <w:pPr>
        <w:pStyle w:val="Normal101"/>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patient was killed and hospital staff were beaten trying to protect him'</w:t>
      </w:r>
    </w:p>
    <w:p>
      <w:pPr>
        <w:pStyle w:val="Normal101"/>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Quiz: what do you know about humanitarian workers?</w:t>
      </w:r>
    </w:p>
    <w:p>
      <w:pPr>
        <w:pStyle w:val="Normal101"/>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Advertisement feature: NGO workers targets of international kidnappings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our community of development professionals and humanitarians. Follow @GuardianGDP on Twitter.                   </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2015</w:t>
      </w:r>
    </w:p>
    <w:p>
      <w:pPr>
        <w:pStyle w:val="Normal101"/>
      </w:pPr>
    </w:p>
    <w:p>
      <w:pPr>
        <w:pStyle w:val="Normal101"/>
        <w:ind w:left="200"/>
        <w:sectPr>
          <w:type w:val="continuous"/>
          <w:pgMar w:top="840" w:right="1000" w:bottom="840" w:left="1000" w:header="400" w:footer="400"/>
          <w:pgNumType w:fmt="decimal"/>
          <w:cols w:space="720"/>
        </w:sectPr>
      </w:pPr>
      <w:r>
        <w:br/>
      </w:r>
      <w:r>
        <w:pict>
          <v:line id="_x0000_s142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32"/>
          <w:headerReference w:type="default" r:id="rId733"/>
          <w:footerReference w:type="even" r:id="rId734"/>
          <w:footerReference w:type="default" r:id="rId735"/>
          <w:headerReference w:type="first" r:id="rId736"/>
          <w:footerReference w:type="first" r:id="rId737"/>
          <w:pgSz w:w="12240" w:h="15840"/>
          <w:pgMar w:top="840" w:right="1000" w:bottom="840" w:left="1000" w:header="400" w:footer="400"/>
          <w:pgNumType w:fmt="decimal"/>
          <w:cols w:space="720"/>
          <w:titlePg w:val="0"/>
        </w:sectPr>
      </w:pPr>
    </w:p>
    <w:p>
      <w:pPr>
        <w:pStyle w:val="Normal102"/>
      </w:pPr>
      <w:bookmarkStart w:id="202" w:name="Bookmark_102"/>
      <w:bookmarkEnd w:id="202"/>
    </w:p>
    <w:p>
      <w:pPr>
        <w:pStyle w:val="Normal102"/>
      </w:pPr>
      <w:r>
        <w:pict>
          <v:shape id="_x0000_i1429" type="#_x0000_t75" alt="LexisNexis®" style="width:147.75pt;height:30pt">
            <v:imagedata r:id="rId18" o:title=""/>
          </v:shape>
        </w:pict>
      </w:r>
      <w:r>
        <w:cr/>
      </w:r>
    </w:p>
    <w:p>
      <w:pPr>
        <w:pStyle w:val="Heading1100"/>
        <w:keepNext w:val="0"/>
        <w:spacing w:after="200" w:line="340" w:lineRule="atLeast"/>
        <w:ind w:left="0" w:right="0" w:firstLine="0"/>
        <w:jc w:val="center"/>
      </w:pPr>
      <w:hyperlink r:id="rId738" w:history="1">
        <w:r>
          <w:rPr>
            <w:rFonts w:ascii="arial" w:eastAsia="arial" w:hAnsi="arial" w:cs="arial"/>
            <w:b/>
            <w:i/>
            <w:strike w:val="0"/>
            <w:color w:val="0077CC"/>
            <w:sz w:val="28"/>
            <w:u w:val="single"/>
            <w:vertAlign w:val="baseline"/>
          </w:rPr>
          <w:t>Sending more troops to Iraq 'pointless' without more aid, says Tim Costello; World Vision head says humanitarian spending is needed to stop radicalisation of Syrians in the Isis 'breeding grounds' of refugee camps</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2015 Tuesday 11:34 PM GMT</w:t>
      </w:r>
    </w:p>
    <w:p>
      <w:pPr>
        <w:pStyle w:val="Normal102"/>
        <w:keepNext w:val="0"/>
        <w:spacing w:after="0" w:line="240" w:lineRule="atLeast"/>
        <w:ind w:right="0"/>
        <w:jc w:val="both"/>
      </w:pPr>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02"/>
        <w:keepNext w:val="0"/>
        <w:spacing w:before="120" w:after="0" w:line="220" w:lineRule="atLeast"/>
        <w:ind w:left="0" w:right="0" w:firstLine="0"/>
        <w:jc w:val="left"/>
      </w:pPr>
      <w:r>
        <w:br/>
      </w:r>
      <w:r>
        <w:pict>
          <v:shape id="_x0000_i1430" type="#_x0000_t75" style="width:167.98pt;height:30.75pt">
            <v:imagedata r:id="rId20"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Lenore Taylor, political editor</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31" style="position:absolute;z-index:251865088"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commitment of 300 more troops to help train Iraqi fighters is pointless without more spending on humanitarian aid to stop the radicalisation of some of the 16m Syrians in need of humanitarian assistance, according to World Vision.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Australia to send 300 extra troops to Iraq on joint training mission with NZ</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has given $113m in aid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since 2011, but World Vision chief executive Tim Costello said far more was needed.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point committing more troops if we don't bomb them with aid, these refugee camps are breeding grounds for rebels and for Islamic State... the threat of radicalisation is real," Costello said.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counter to the siren song of radicals is development and education... Isil [Islamic State] does have to be challenged, but to think more troops is a solution without increasing our aid is misguided."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four years of violence, 16m Syrian people are now in need of humanitarian aid across the region - more than 70% of Syria's pre-crisis population.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Costello said foreign minister Julie Bishop was "very aware" of the need to spend more.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has said US$5.5bn in aid is needed to respond to the Syrian humanitarian crisis - but had raised only half of that. According to Oxfam, Australia's "fair share" of the UN's original demand would amount to almost $117m for 2014.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Abbott announced on Tuesday that Australia would increase its existing commitment of 200 special forces soldiers assisting the Iraqi military and the 400-strong air force task group conducting air strikes with another 300 troops to work with New Zealand counterparts on a joint mission to train Iraqi military in the fight against Islamic State (Isis).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defence minister, Kevin Andrews, said the decision was "not open-ended" and would be reviewed "from time to time". Abbott suggested the new mission was likely to have a two-year timeframe with a review every 12 months.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key indicator in those reviews would be the effectiveness of the armed forces, Abbott said, noting that the Iraqi regular army had "melted like snow in summer" in the face of the initial onslaught by Isis.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 Australian people want is security at home, but you can't have security at home without doing your bit for security abroad, because it is the Daesh [Isis] death cult which is reaching out to us here in this country," Abbott said.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cut $3.7bn from the aid budget late last year - on top of the $7.6bn cut in the May budget.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Following a correction from World Vision this article was amended on 4 March 2015 to state Oxfam's calculation of Australia's 'fair share' of aid to Syria for 2014 not 2015.</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2015</w:t>
      </w:r>
    </w:p>
    <w:p>
      <w:pPr>
        <w:pStyle w:val="Normal102"/>
      </w:pPr>
    </w:p>
    <w:p>
      <w:pPr>
        <w:pStyle w:val="Normal102"/>
        <w:ind w:left="200"/>
        <w:sectPr>
          <w:type w:val="continuous"/>
          <w:pgMar w:top="840" w:right="1000" w:bottom="840" w:left="1000" w:header="400" w:footer="400"/>
          <w:pgNumType w:fmt="decimal"/>
          <w:cols w:space="720"/>
        </w:sectPr>
      </w:pPr>
      <w:r>
        <w:br/>
      </w:r>
      <w:r>
        <w:pict>
          <v:line id="_x0000_s143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39"/>
          <w:headerReference w:type="default" r:id="rId740"/>
          <w:footerReference w:type="even" r:id="rId741"/>
          <w:footerReference w:type="default" r:id="rId742"/>
          <w:headerReference w:type="first" r:id="rId743"/>
          <w:footerReference w:type="first" r:id="rId744"/>
          <w:pgSz w:w="12240" w:h="15840"/>
          <w:pgMar w:top="840" w:right="1000" w:bottom="840" w:left="1000" w:header="400" w:footer="400"/>
          <w:pgNumType w:fmt="decimal"/>
          <w:cols w:space="720"/>
          <w:titlePg w:val="0"/>
        </w:sectPr>
      </w:pPr>
    </w:p>
    <w:p>
      <w:pPr>
        <w:pStyle w:val="Normal103"/>
      </w:pPr>
      <w:bookmarkStart w:id="204" w:name="Bookmark_103"/>
      <w:bookmarkEnd w:id="204"/>
    </w:p>
    <w:p>
      <w:pPr>
        <w:pStyle w:val="Normal103"/>
      </w:pPr>
      <w:r>
        <w:pict>
          <v:shape id="_x0000_i1433" type="#_x0000_t75" alt="LexisNexis®" style="width:147.75pt;height:30pt">
            <v:imagedata r:id="rId18" o:title=""/>
          </v:shape>
        </w:pict>
      </w:r>
      <w:r>
        <w:cr/>
      </w:r>
    </w:p>
    <w:p>
      <w:pPr>
        <w:pStyle w:val="Heading1101"/>
        <w:keepNext w:val="0"/>
        <w:spacing w:after="200" w:line="340" w:lineRule="atLeast"/>
        <w:ind w:left="0" w:right="0" w:firstLine="0"/>
        <w:jc w:val="center"/>
      </w:pPr>
      <w:hyperlink r:id="rId745" w:history="1">
        <w:r>
          <w:rPr>
            <w:rFonts w:ascii="arial" w:eastAsia="arial" w:hAnsi="arial" w:cs="arial"/>
            <w:b/>
            <w:i/>
            <w:strike w:val="0"/>
            <w:color w:val="0077CC"/>
            <w:sz w:val="28"/>
            <w:u w:val="single"/>
            <w:vertAlign w:val="baseline"/>
          </w:rPr>
          <w:t>The Guardian view on the EU refugee deal: Greece has Europe's reputation in its hands; Deporting migrants could be a human rights catastrophe. Officials must tread with the greatest care</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2016 Sunday 8:16 PM GMT</w:t>
      </w:r>
    </w:p>
    <w:p>
      <w:pPr>
        <w:pStyle w:val="Normal103"/>
        <w:keepNext w:val="0"/>
        <w:spacing w:after="0" w:line="240" w:lineRule="atLeast"/>
        <w:ind w:right="0"/>
        <w:jc w:val="both"/>
      </w:pPr>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03"/>
        <w:keepNext w:val="0"/>
        <w:spacing w:before="120" w:after="0" w:line="220" w:lineRule="atLeast"/>
        <w:ind w:left="0" w:right="0" w:firstLine="0"/>
        <w:jc w:val="left"/>
      </w:pPr>
      <w:r>
        <w:br/>
      </w:r>
      <w:r>
        <w:pict>
          <v:shape id="_x0000_i1434" type="#_x0000_t75" style="width:167.98pt;height:30.75pt">
            <v:imagedata r:id="rId20"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35" style="position:absolute;z-index:251867136"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crunch has arrived. After a vote by Greek MPs, Monday sees the start of the implementation of last month's EU agreement with Turkey, the process of deporting so-called "irregular" refugees and migrants newly arrived in Greece from Turkey. It is a moment that may come to reshape what we understand by Europe.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important to acknowledge how big and generous a role Turkey has played as host for the past five years to hundreds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the terms of the deal, the EU agreed to expand cash support to ease the burden. That is not the deal's contentious aspect. What is troubling, the aspect that raises such difficult questions, is the scheme to deter migrants setting off from Turkey to Europe, and to incentivise Turkish authorities to clamp down on them. The plan to swap each returned irregular migrant for one of the 2 million-strong population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Turkish camps, who will be resettled in the EU, is interpreted by some lawyers as a risk of being deported without due process, and is the fear of thousands of refugees and migrants who have already reached the Greek islands - some of whom, like those on Chios, have been rioting at the prospect of deportation.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promise of the EU deal, struck as popular sentiment against refugees appeared to be spiralling dangerously, was some slowing of the overwhelming flow of refugees crossing the Aegean into Greece. It depended on mobilising EU naval patrols in Turkish waters, in theory deterring people-smugglers and their migrant clients who in turn faced deportation if they made the crossing successfully. But it was always going to be easier for Turkey to take short cuts to fulfil its side of the bargain, thus possibly securing visa-free travel for Turkish citizens to Europe's passport-free Schengen zone.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UNHCR special representative Peter Sutherland argued at the weekend, the deal risked breaching international law banning mass return of asylum seekers, and any returns unless to a safe third country. Many lawyers insist that Turkey does not qualify as safe, a case strengthened by Amnesty International's report on Friday, which found evidence of the forced return of hundreds of refugees across the Syrian border over the past few weeks. The timing alone, Amnesty argues, suggests that rather than incentivising Turkey to protect refugee rights, the EU deal is incentivising their breach.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reports that the flow of migrants to Turkey's ports has slowed as the police become more assiduous in their monitoring of traffic. The number of people reaching Lesbos and the other frontline destinations appears to have decreased to something like the rate of a year ago. A Turkish ferry capable of carrying 500 people is docked at Mytilene, the main Lesbos port, and some preparations to process deportees are visible on the Turkish mainland at Dikili. It is claimed that a group of people who have changed their mind about seeking asylum in Greece has been identified and is ready to be returned. In Brussels, prayers will surely be said that these reports are true. This is the only refugee policy on the table; it has to be made to work.</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terms of the EU deal also promised a big push to support Greece's beleaguered government that has yet to materialise. Hundreds of extra officials promised by Frontex, the EU border agency, have not been seen. Without more support, the business of processing asylum claims and protecting the legal rights of refugees will slow even further. Meanwhile the EU's other commitment, to speed up relocation and resettlement of 140,000 Syrians who have arrived in Greece over the winter, has also made little progress. EU governments, facing a growing backlash, propose resettling or relocating less than half that.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officials are promising to be sensitive in their implementation of deportations. They - and the rest of the EU - have Europe's reputation in their hands.</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2016</w:t>
      </w:r>
    </w:p>
    <w:p>
      <w:pPr>
        <w:pStyle w:val="Normal103"/>
      </w:pPr>
    </w:p>
    <w:p>
      <w:pPr>
        <w:pStyle w:val="Normal103"/>
        <w:ind w:left="200"/>
        <w:sectPr>
          <w:type w:val="continuous"/>
          <w:pgMar w:top="840" w:right="1000" w:bottom="840" w:left="1000" w:header="400" w:footer="400"/>
          <w:pgNumType w:fmt="decimal"/>
          <w:cols w:space="720"/>
        </w:sectPr>
      </w:pPr>
      <w:r>
        <w:br/>
      </w:r>
      <w:r>
        <w:pict>
          <v:line id="_x0000_s143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46"/>
          <w:headerReference w:type="default" r:id="rId747"/>
          <w:footerReference w:type="even" r:id="rId748"/>
          <w:footerReference w:type="default" r:id="rId749"/>
          <w:headerReference w:type="first" r:id="rId750"/>
          <w:footerReference w:type="first" r:id="rId751"/>
          <w:pgSz w:w="12240" w:h="15840"/>
          <w:pgMar w:top="840" w:right="1000" w:bottom="840" w:left="1000" w:header="400" w:footer="400"/>
          <w:pgNumType w:fmt="decimal"/>
          <w:cols w:space="720"/>
          <w:titlePg w:val="0"/>
        </w:sectPr>
      </w:pPr>
    </w:p>
    <w:p>
      <w:pPr>
        <w:pStyle w:val="Normal104"/>
      </w:pPr>
      <w:bookmarkStart w:id="206" w:name="Bookmark_104"/>
      <w:bookmarkEnd w:id="206"/>
    </w:p>
    <w:p>
      <w:pPr>
        <w:pStyle w:val="Normal104"/>
      </w:pPr>
      <w:r>
        <w:pict>
          <v:shape id="_x0000_i1437" type="#_x0000_t75" alt="LexisNexis®" style="width:147.75pt;height:30pt">
            <v:imagedata r:id="rId18" o:title=""/>
          </v:shape>
        </w:pict>
      </w:r>
      <w:r>
        <w:cr/>
      </w:r>
    </w:p>
    <w:p>
      <w:pPr>
        <w:pStyle w:val="Heading1102"/>
        <w:keepNext w:val="0"/>
        <w:spacing w:after="200" w:line="340" w:lineRule="atLeast"/>
        <w:ind w:left="0" w:right="0" w:firstLine="0"/>
        <w:jc w:val="center"/>
      </w:pPr>
      <w:hyperlink r:id="rId752" w:history="1">
        <w:r>
          <w:rPr>
            <w:rFonts w:ascii="arial" w:eastAsia="arial" w:hAnsi="arial" w:cs="arial"/>
            <w:b/>
            <w:i/>
            <w:strike w:val="0"/>
            <w:color w:val="0077CC"/>
            <w:sz w:val="28"/>
            <w:u w:val="single"/>
            <w:vertAlign w:val="baseline"/>
          </w:rPr>
          <w:t>A tale of two press releases: what's behind the Guardian and Mail's contrasting refugee stories?; It's not unusual for the Guardian and Mail to report stories differently, but is there more to Thursday morning's front pages?</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2016 Thursday 3:33 PM GMT</w:t>
      </w:r>
    </w:p>
    <w:p>
      <w:pPr>
        <w:pStyle w:val="Normal104"/>
        <w:keepNext w:val="0"/>
        <w:spacing w:after="0" w:line="240" w:lineRule="atLeast"/>
        <w:ind w:right="0"/>
        <w:jc w:val="both"/>
      </w:pPr>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04"/>
        <w:keepNext w:val="0"/>
        <w:spacing w:before="120" w:after="0" w:line="220" w:lineRule="atLeast"/>
        <w:ind w:left="0" w:right="0" w:firstLine="0"/>
        <w:jc w:val="left"/>
      </w:pPr>
      <w:r>
        <w:br/>
      </w:r>
      <w:r>
        <w:pict>
          <v:shape id="_x0000_i1438" type="#_x0000_t75" style="width:167.98pt;height:30.75pt">
            <v:imagedata r:id="rId20"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39" style="position:absolute;z-index:25186918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reading the papers on Thursday morning trying to understand what the government is doing about unaccompanied child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have found the headlines confusing, to say the least.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Mail splashed on a story saying that David Cameron had rejected calls to take 3,000 refugee children from Europe. But the Guardian's front-page story said Cameron had changed his mind and decided that Britain would take in some unaccompanied Syrian children who have made it to Europe.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headlines are very different, the Daily Mail story and the Guardian story did not directly contradict each other. Cameron has been urged by Save the Children and others to take 3,000 unaccompanied child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Europe, and although the Guardian focused on the fact that child refugees would be admitted from within Europe, it did not say the numbers would reach 3,000.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like the Daily Mail, led off on Cameron rejecting calls to take 3,000 migrant children from Europe, but the Mail story did at one point say that in a "small number of cases" child migrants in Greece or Italy could be allowed to come to the UK.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you might ask. It is not unusual for newspapers with different political leanings to interpret the same events in different ways. It happens all the time.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part of the explanation may be down to the fact that there are at least two versions of the Home Office press notice announcing this. And they are subtly but significantly different.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press notice, sent to the Guardian on Wednesday night, contained this paragraph (emphasis added):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the UK Government will commit to providing further resource to the European Asylum Support Office to help Greece and Italy identify migrants, including children, who could be reunited with direct family members elsewhere in Europe under the Dublin Regulation.Where it is in their best interests, this will include bringing them to the UK.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another version of the press notice sent out by the Home Office, which I got hold of on Thursday morning, this paragraph was different. It read: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Government will also commit to providing further resources to the European Asylum Support Office to help in "hotspots" such as Greece and Italy to help identify and register children at risk on first arrival in the EU. The UK has already sent experts to both countries to assist with the ongoing situation and the Home Secretary has asked Kevin Hyland, the Anti-Slavery Commissioner, to visit the area and assess what more can be done to ensure unaccompanied refugee children are protected from traffickers.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explicit mention here, or anywhere else in what we'll call press release 2, of child migrants from Greece and Italy coming to the UK.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other significant difference. Press release 1 (the one that came to the Guardian)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UNHCR, who have experts working in the countries surrounding Syria and other conflict zones around the world, have been asked to identify exceptional cases of unaccompanied children whose needs cannot be met in the region and whose best interests would be met through protection in the UK.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also in press release 2. But press release 2 contains an extra sentence making it clear that the government is only thinking of taking in a few hundred extra children, and nowhere near the 3,000 that campaigners have been demanding. It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UNHCR, who have experts working in the countries surrounding Syria and other conflict zones around the world, have been asked to identify exceptional cases of unaccompanied children whose needs cannot be met in the region and whose best interests would be met through protection in the UK.It is expected this process will identify several hundred children who will be resettled here.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all very curious. Perhaps there's an innocent explanation. I've asked the Home Office, and they are looking into it. </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2016</w:t>
      </w:r>
    </w:p>
    <w:p>
      <w:pPr>
        <w:pStyle w:val="Normal104"/>
      </w:pPr>
    </w:p>
    <w:p>
      <w:pPr>
        <w:pStyle w:val="Normal104"/>
        <w:ind w:left="200"/>
        <w:sectPr>
          <w:type w:val="continuous"/>
          <w:pgMar w:top="840" w:right="1000" w:bottom="840" w:left="1000" w:header="400" w:footer="400"/>
          <w:pgNumType w:fmt="decimal"/>
          <w:cols w:space="720"/>
        </w:sectPr>
      </w:pPr>
      <w:r>
        <w:br/>
      </w:r>
      <w:r>
        <w:pict>
          <v:line id="_x0000_s144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53"/>
          <w:headerReference w:type="default" r:id="rId754"/>
          <w:footerReference w:type="even" r:id="rId755"/>
          <w:footerReference w:type="default" r:id="rId756"/>
          <w:headerReference w:type="first" r:id="rId757"/>
          <w:footerReference w:type="first" r:id="rId758"/>
          <w:pgSz w:w="12240" w:h="15840"/>
          <w:pgMar w:top="840" w:right="1000" w:bottom="840" w:left="1000" w:header="400" w:footer="400"/>
          <w:pgNumType w:fmt="decimal"/>
          <w:cols w:space="720"/>
          <w:titlePg w:val="0"/>
        </w:sectPr>
      </w:pPr>
    </w:p>
    <w:p>
      <w:pPr>
        <w:pStyle w:val="Normal105"/>
      </w:pPr>
      <w:bookmarkStart w:id="208" w:name="Bookmark_105"/>
      <w:bookmarkEnd w:id="208"/>
    </w:p>
    <w:p>
      <w:pPr>
        <w:pStyle w:val="Normal105"/>
      </w:pPr>
      <w:r>
        <w:pict>
          <v:shape id="_x0000_i1441" type="#_x0000_t75" alt="LexisNexis®" style="width:147.75pt;height:30pt">
            <v:imagedata r:id="rId18" o:title=""/>
          </v:shape>
        </w:pict>
      </w:r>
      <w:r>
        <w:cr/>
      </w:r>
    </w:p>
    <w:p>
      <w:pPr>
        <w:pStyle w:val="Heading1103"/>
        <w:keepNext w:val="0"/>
        <w:spacing w:after="200" w:line="340" w:lineRule="atLeast"/>
        <w:ind w:left="0" w:right="0" w:firstLine="0"/>
        <w:jc w:val="center"/>
      </w:pPr>
      <w:hyperlink r:id="rId759" w:history="1">
        <w:r>
          <w:rPr>
            <w:rFonts w:ascii="arial" w:eastAsia="arial" w:hAnsi="arial" w:cs="arial"/>
            <w:b/>
            <w:i/>
            <w:strike w:val="0"/>
            <w:color w:val="0077CC"/>
            <w:sz w:val="28"/>
            <w:u w:val="single"/>
            <w:vertAlign w:val="baseline"/>
          </w:rPr>
          <w:t>EU seeks to buy Turkish help with migrants at controversial summit; Germany driving bid to get Ankara to block way to Greece in return for (EURO)3bn in aid, with scepticism high about merits of deal</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2015 Friday 5:58 PM GMT</w:t>
      </w:r>
    </w:p>
    <w:p>
      <w:pPr>
        <w:pStyle w:val="Normal105"/>
        <w:keepNext w:val="0"/>
        <w:spacing w:after="0" w:line="240" w:lineRule="atLeast"/>
        <w:ind w:right="0"/>
        <w:jc w:val="both"/>
      </w:pPr>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05"/>
        <w:keepNext w:val="0"/>
        <w:spacing w:before="120" w:after="0" w:line="220" w:lineRule="atLeast"/>
        <w:ind w:left="0" w:right="0" w:firstLine="0"/>
        <w:jc w:val="left"/>
      </w:pPr>
      <w:r>
        <w:br/>
      </w:r>
      <w:r>
        <w:pict>
          <v:shape id="_x0000_i1442" type="#_x0000_t75" style="width:167.98pt;height:30.75pt">
            <v:imagedata r:id="rId20"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Traynor in Brussels</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43" style="position:absolute;z-index:251871232"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leaders are to stage an unprecedented and highly controversial summit with the Turkish government on Sunday in an attempt to outsource the migration crisis, paying Ankara (EURO)3bn for it to seal its border with Greece to halt or slow migrant flows to Europe.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putting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serious risk of human rights abuse'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Turks, who demanded the summit, have insisted on a high price fortheir cooperation: the resumption of EU membership negotiations after years of them being frozen, easing of visa requirements for Turks travelling to the EU, regular EU-Turkey summits, and the (EURO)3bn (£2.1bn) in aid over two years.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money we're offering is ludicrous," said an ambassador from one of the bigger countries in the EU. "We're on our knees begging the Turks to close their border."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sentiment is widespread among policymakers in Brussels and EU capitals, with scepticism high about the merits of trying to strike a deal with Turkey's authoritarian and mercurial president, Recep Tayipp Erdogan, who has been criticised for his human rights record. Another two journalists were arrested in Turkey this week after publishing reports about Turkish arms supplies to jihadis in Syria.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know anyone who believes Erdogan will deliver?" asked another senior diplomat, while a top EU policymaker said the EU was "trapped".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strategy of buying Turkish cooperation in the refugee crisis is being driven by domestic politics in several EU countries, most notably Germany, where Chancellor Angela Merkel cannot be seen to back down publicly on her open-door policy towards immigrants, but needs some respite in the form of slowing down the flow and gaining some control over the chaos. Erdogan, Berlin believes, can supply that political safety valve.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never held a full summit of 28 leaders with another non-member country. It is doing so only because Ankara insisted. Even more confusingly and embarrassingly, it remained unclear on Friday morning who would represent Ankara - Erdogan or the prime minister, Ahmet Davutoglu. It would be the latter, it was later confirmed.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has drawn up the policy in a hurry in recent weeks on Germany's behalf. It is not clear where the (EURO)3bn will come from and negotiations in Brussels on the funding have barely begun.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seldom the first to offer money for European projects, is the only country in the EU to have made a concrete pledge of (EURO)400m, while (EURO)500m is earmarked to come from the EU budget, leaving more than (EURO)2bn to be raised.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hosting more than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it is the biggest source of migrants into the EU, with about 700,000 crossing the Aegean into Greece and then trekking across the Balkans this year.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money for Turkey. It's money for the refugees," Federica Mogherini, the EU's chief foreign policy coordinator, told the Guardian. "You have to support the communities there or you face social collapse."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deal with Ankara would see the Turks patrolling the Aegean borders to the Greek islands to stem the flow of migrants, cracking down on the smuggling mafias running the trade, but would also at a later stage entail the EU agreeing to take hundreds of thousands of bona fide refugees annually from Turkey and resettle them across Europe.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mentioned in Berlin is 500,000 per year. They would be shared under a new system of permanent, binding EU quotas, according to Merkel. This would trigger a colossal row in the EU, with several countries reluctant to pay Turkey and even less keen to accept the quotas.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warned this week that Europe's 26-country free-travel zone, known as Schengen, would not survive unless she got her way. According to senior diplomats, EU policymakers have concluded that Schengen will be in its terminal phase within months unless European governments gain greater control over the pace and scale of immigration from the Middle East.</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2015</w:t>
      </w:r>
    </w:p>
    <w:p>
      <w:pPr>
        <w:pStyle w:val="Normal105"/>
      </w:pPr>
    </w:p>
    <w:p>
      <w:pPr>
        <w:pStyle w:val="Normal105"/>
        <w:ind w:left="200"/>
        <w:sectPr>
          <w:type w:val="continuous"/>
          <w:pgMar w:top="840" w:right="1000" w:bottom="840" w:left="1000" w:header="400" w:footer="400"/>
          <w:pgNumType w:fmt="decimal"/>
          <w:cols w:space="720"/>
        </w:sectPr>
      </w:pPr>
      <w:r>
        <w:br/>
      </w:r>
      <w:r>
        <w:pict>
          <v:line id="_x0000_s1444"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60"/>
          <w:headerReference w:type="default" r:id="rId761"/>
          <w:footerReference w:type="even" r:id="rId762"/>
          <w:footerReference w:type="default" r:id="rId763"/>
          <w:headerReference w:type="first" r:id="rId764"/>
          <w:footerReference w:type="first" r:id="rId765"/>
          <w:pgSz w:w="12240" w:h="15840"/>
          <w:pgMar w:top="840" w:right="1000" w:bottom="840" w:left="1000" w:header="400" w:footer="400"/>
          <w:pgNumType w:fmt="decimal"/>
          <w:cols w:space="720"/>
          <w:titlePg w:val="0"/>
        </w:sectPr>
      </w:pPr>
    </w:p>
    <w:p>
      <w:pPr>
        <w:pStyle w:val="Normal106"/>
      </w:pPr>
      <w:bookmarkStart w:id="210" w:name="Bookmark_106"/>
      <w:bookmarkEnd w:id="210"/>
    </w:p>
    <w:p>
      <w:pPr>
        <w:pStyle w:val="Normal106"/>
      </w:pPr>
      <w:r>
        <w:pict>
          <v:shape id="_x0000_i1445" type="#_x0000_t75" alt="LexisNexis®" style="width:147.75pt;height:30pt">
            <v:imagedata r:id="rId18" o:title=""/>
          </v:shape>
        </w:pict>
      </w:r>
      <w:r>
        <w:cr/>
      </w:r>
    </w:p>
    <w:p>
      <w:pPr>
        <w:pStyle w:val="Heading1104"/>
        <w:keepNext w:val="0"/>
        <w:spacing w:after="200" w:line="340" w:lineRule="atLeast"/>
        <w:ind w:left="0" w:right="0" w:firstLine="0"/>
        <w:jc w:val="center"/>
      </w:pPr>
      <w:hyperlink r:id="rId766" w:history="1">
        <w:r>
          <w:rPr>
            <w:rFonts w:ascii="arial" w:eastAsia="arial" w:hAnsi="arial" w:cs="arial"/>
            <w:b/>
            <w:i/>
            <w:strike w:val="0"/>
            <w:color w:val="0077CC"/>
            <w:sz w:val="28"/>
            <w:u w:val="single"/>
            <w:vertAlign w:val="baseline"/>
          </w:rPr>
          <w:t>EU seeks to buy Turkish help with migrants at controversial summit; Germany driving bid to get Ankara to block way to Greece in return for (EURO)3bn in aid, with scepticism high about merits of deal</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2015 Friday 4:17 PM GMT</w:t>
      </w:r>
    </w:p>
    <w:p>
      <w:pPr>
        <w:pStyle w:val="Normal106"/>
        <w:keepNext w:val="0"/>
        <w:spacing w:after="0" w:line="240" w:lineRule="atLeast"/>
        <w:ind w:right="0"/>
        <w:jc w:val="both"/>
      </w:pPr>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06"/>
        <w:keepNext w:val="0"/>
        <w:spacing w:before="120" w:after="0" w:line="220" w:lineRule="atLeast"/>
        <w:ind w:left="0" w:right="0" w:firstLine="0"/>
        <w:jc w:val="left"/>
      </w:pPr>
      <w:r>
        <w:br/>
      </w:r>
      <w:r>
        <w:pict>
          <v:shape id="_x0000_i1446" type="#_x0000_t75" style="width:167.98pt;height:30.75pt">
            <v:imagedata r:id="rId20"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Traynor Brussels</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47" style="position:absolute;z-index:251873280"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leaders are to stage an unprecedented and highly controversial summit with the Turkish government on Sunday in an attempt to outsource the migration crisis, paying Ankara (EURO)3bn for it to seal its border with Greece to halt or slow migrant flows to Europe.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putting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serious risk of human rights abuse'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Turks, who demanded the summit, have insisted on a high price fortheir cooperation: the resumption of EU membership negotiations after years of them being frozen, easing of visa requirements for Turks travelling to the EU, regular EU-Turkey summits, and the (EURO)3bn (£2.1bn) in aid over two years.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money we're offering is ludicrous," said an ambassador from one of the bigger countries in the EU. "We're on our knees begging the Turks to close their border."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sentiment is widespread among policymakers in Brussels and EU capitals, with scepticism high about the merits of trying to strike a deal with Turkey's authoritarian and mercurial president, Recep Tayipp Erdogan, who has been criticised for his human rights record. Another two journalists were arrested in Turkey this week after publishing reports about Turkish arms supplies to jihadis in Syria.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know anyone who believes Erdogan will deliver?" asked another senior diplomat, while a top EU policymaker said the EU was "trapped".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strategy of buying Turkish cooperation in the refugee crisis is being driven by domestic politics in several EU countries, most notably Germany, where Chancellor Angela Merkel cannot be seen to back down publicly on her open-door policy towards immigrants, but needs some respite in the form of slowing down the flow and gaining some control over the chaos. Erdogan, Berlin believes, can supply that political safety valve.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never held a full summit of 28 leaders with another non-member country. It is doing so only because Ankara insisted. Even more confusingly and embarrassingly, it remained unclear on Friday morning who would represent Ankara - Erdogan or the prime minister, Ahmet Davutoglu. It would be the latter, it was later confirmed.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has drawn up the policy in a hurry in recent weeks on Germany's behalf. It is not clear where the (EURO)3bn will come from and negotiations in Brussels on the funding have barely begun.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seldom the first to offer money for European projects, is the only country in the EU to have made a concrete pledge of (EURO)400m, while (EURO)500m is earmarked to come from the EU budget, leaving more than (EURO)2bn to be raised.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hosting more than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it is the biggest source of migrants into the EU, with about 700,000 crossing the Aegean into Greece and then trekking across the Balkans this year.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money for Turkey. It's money for the refugees," Federica Mogherini, the EU's chief foreign policy coordinator, told the Guardian. "You have to support the communities there or you face social collapse."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deal with Ankara would see the Turks patrolling the Aegean borders to the Greek islands to stem the flow of migrants, cracking down on the smuggling mafias running the trade, but would also at a later stage entail the EU agreeing to take hundreds of thousands of bona fide refugees annually from Turkey and resettle them across Europe.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mentioned in Berlin is 500,000 per year. They would be shared under a new system of permanent, binding EU quotas, according to Merkel. This would trigger a colossal row in the EU, with several countries reluctant to pay Turkey and even less keen to accept the quotas.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warned this week that Europe's 26-country free-travel zone, known as Schengen, would not survive unless she got her way. According to senior diplomats, EU policymakers have concluded that Schengen will be in its terminal phase within months unless European governments gain greater control over the pace and scale of immigration from the Middle East.</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2015</w:t>
      </w:r>
    </w:p>
    <w:p>
      <w:pPr>
        <w:pStyle w:val="Normal106"/>
      </w:pPr>
    </w:p>
    <w:p>
      <w:pPr>
        <w:pStyle w:val="Normal106"/>
        <w:ind w:left="200"/>
        <w:sectPr>
          <w:type w:val="continuous"/>
          <w:pgMar w:top="840" w:right="1000" w:bottom="840" w:left="1000" w:header="400" w:footer="400"/>
          <w:pgNumType w:fmt="decimal"/>
          <w:cols w:space="720"/>
        </w:sectPr>
      </w:pPr>
      <w:r>
        <w:br/>
      </w:r>
      <w:r>
        <w:pict>
          <v:line id="_x0000_s1448"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767"/>
          <w:headerReference w:type="default" r:id="rId768"/>
          <w:footerReference w:type="even" r:id="rId769"/>
          <w:footerReference w:type="default" r:id="rId770"/>
          <w:headerReference w:type="first" r:id="rId771"/>
          <w:footerReference w:type="first" r:id="rId772"/>
          <w:pgSz w:w="12240" w:h="15840"/>
          <w:pgMar w:top="840" w:right="1000" w:bottom="840" w:left="1000" w:header="400" w:footer="400"/>
          <w:pgNumType w:fmt="decimal"/>
          <w:cols w:space="720"/>
          <w:titlePg w:val="0"/>
        </w:sectPr>
      </w:pPr>
    </w:p>
    <w:p>
      <w:pPr>
        <w:pStyle w:val="Normal107"/>
      </w:pPr>
      <w:bookmarkStart w:id="212" w:name="Bookmark_107"/>
      <w:bookmarkEnd w:id="212"/>
    </w:p>
    <w:p>
      <w:pPr>
        <w:pStyle w:val="Normal107"/>
      </w:pPr>
      <w:r>
        <w:pict>
          <v:shape id="_x0000_i1449" type="#_x0000_t75" alt="LexisNexis®" style="width:147.75pt;height:30pt">
            <v:imagedata r:id="rId18" o:title=""/>
          </v:shape>
        </w:pict>
      </w:r>
      <w:r>
        <w:cr/>
      </w:r>
    </w:p>
    <w:p>
      <w:pPr>
        <w:pStyle w:val="Heading1105"/>
        <w:keepNext w:val="0"/>
        <w:spacing w:after="200" w:line="340" w:lineRule="atLeast"/>
        <w:ind w:left="0" w:right="0" w:firstLine="0"/>
        <w:jc w:val="center"/>
      </w:pPr>
      <w:hyperlink r:id="rId773" w:history="1">
        <w:r>
          <w:rPr>
            <w:rFonts w:ascii="arial" w:eastAsia="arial" w:hAnsi="arial" w:cs="arial"/>
            <w:b/>
            <w:i/>
            <w:strike w:val="0"/>
            <w:color w:val="0077CC"/>
            <w:sz w:val="28"/>
            <w:u w:val="single"/>
            <w:vertAlign w:val="baseline"/>
          </w:rPr>
          <w:t>A prohibition of refugees won't prevent terror attacks - but gun control might; If there is anything more irrational in this world than violent religious extremism, it's the American gun lobby</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 11:47 AM GMT</w:t>
      </w:r>
    </w:p>
    <w:p>
      <w:pPr>
        <w:pStyle w:val="Normal107"/>
        <w:keepNext w:val="0"/>
        <w:spacing w:after="0" w:line="240" w:lineRule="atLeast"/>
        <w:ind w:right="0"/>
        <w:jc w:val="both"/>
      </w:pPr>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07"/>
        <w:keepNext w:val="0"/>
        <w:spacing w:before="120" w:after="0" w:line="220" w:lineRule="atLeast"/>
        <w:ind w:left="0" w:right="0" w:firstLine="0"/>
        <w:jc w:val="left"/>
      </w:pPr>
      <w:r>
        <w:br/>
      </w:r>
      <w:r>
        <w:pict>
          <v:shape id="_x0000_i1450" type="#_x0000_t75" style="width:167.98pt;height:30.75pt">
            <v:imagedata r:id="rId20"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Jesse Berney</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51" style="position:absolute;z-index:251875328"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a few of the things conservatives have done in response to the terrorist attacks on Paris: multiple Republican governors - and one Democrat - have announced they will do everything in their power to keep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 of their states; Donald Trump has called for shutting down mosques ; his fellow candidates Ted Cruz and Jeb Bush have proposed screening refugees and allowing just Christians in while keeping Muslims out.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acts born of fear, and it is rational to be afraid of terrorists. There is no doubt Isis would love to attack the United States, and it is perfectly reasonable to want to take steps to beef up our security while still promoting American values by offering a safe haven to refugees.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Paris-style attack in the United States would be a horror, and we should take reasonable, commonsense steps to prevent such a scenario - like making sure terrorists can't get guns. But if there is anything more irrational in this world than violent religious extremism, it's the American gun lobby.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extremely easy for terrorists to obtain a gun in the United States. There is a federal requirement for background checks, but the loopholes are so big you could drive a Mack truck filled with AR-15s through them. Gun shows, private sales and the internet all make it simple for anyone who wants a mess of assault rifles to obtain them easily.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easy that in 2011, al-Qaida released a video urging radicalized Muslims in the US to buy guns to carry out terror attacks. "America is absolutely awash with easily obtainable firearms," said the American-born terrorist who narrated the video.</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right. Not only is it simple to obtain a gun in America without a background check, but terrorist ties don't prevent you from buying a gun even if they show up on a background check.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pass a background check if you're a felon. You can't pass one if you've been involuntarily institutionalized (assuming it shows up on the check). But if the federal government suspects you're tied to Isis, al-Qaida or any other recognized terror organization, you can walk into a gun shop and buy any gun you want, background check and all.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late as this year, bipartisan coalitions in Congress have attempted to pass a law that would forbid anyone on a terrorist watchlist from purchasing a gun. But the National Rifle Association opposes the law, because it reflexively opposes any legislation restricting gun ownership, no matter how much support it has, even among its own members.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closing the background-check loopholes, so we know if people trying to buy guns shouldn't have them. It includes a national firearm registry, so we know who has the guns. It includes allowing the Centers for Disease Control to study gun violence, so we can determine the best ways to prevent it. And yes, it even includes keeping people with suspected terrorist ties from buying guns in the first place.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Texas, Governor Greg Abbott was one of the Republicans who announced he would do what he could to keep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 of his state. A state representative, Republican Tony Dale, expressed one of his top concerns about allowing refugees in: it would be too easy for them to buy guns in Texas.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politicians fear an Isis attack that it could keep refugees who desperately need our help from reaching safe haven in the United States. Maybe those politicians should redirect that energy toward something that could go to prevent real violence, and work to put some sensible restrictions on gun ownership.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very least, they could deny guns to terrorists.</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107"/>
      </w:pPr>
    </w:p>
    <w:p>
      <w:pPr>
        <w:pStyle w:val="Normal107"/>
        <w:ind w:left="200"/>
        <w:sectPr>
          <w:type w:val="continuous"/>
          <w:pgMar w:top="840" w:right="1000" w:bottom="840" w:left="1000" w:header="400" w:footer="400"/>
          <w:pgNumType w:fmt="decimal"/>
          <w:cols w:space="720"/>
        </w:sectPr>
      </w:pPr>
      <w:r>
        <w:br/>
      </w:r>
      <w:r>
        <w:pict>
          <v:line id="_x0000_s1452"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774"/>
          <w:headerReference w:type="default" r:id="rId775"/>
          <w:footerReference w:type="even" r:id="rId776"/>
          <w:footerReference w:type="default" r:id="rId777"/>
          <w:headerReference w:type="first" r:id="rId778"/>
          <w:footerReference w:type="first" r:id="rId779"/>
          <w:pgSz w:w="12240" w:h="15840"/>
          <w:pgMar w:top="840" w:right="1000" w:bottom="840" w:left="1000" w:header="400" w:footer="400"/>
          <w:pgNumType w:fmt="decimal"/>
          <w:cols w:space="720"/>
          <w:titlePg w:val="0"/>
        </w:sectPr>
      </w:pPr>
    </w:p>
    <w:p>
      <w:pPr>
        <w:pStyle w:val="Normal108"/>
      </w:pPr>
      <w:bookmarkStart w:id="214" w:name="Bookmark_108"/>
      <w:bookmarkEnd w:id="214"/>
    </w:p>
    <w:p>
      <w:pPr>
        <w:pStyle w:val="Normal108"/>
      </w:pPr>
      <w:r>
        <w:pict>
          <v:shape id="_x0000_i1453" type="#_x0000_t75" alt="LexisNexis®" style="width:147.75pt;height:30pt">
            <v:imagedata r:id="rId18" o:title=""/>
          </v:shape>
        </w:pict>
      </w:r>
      <w:r>
        <w:cr/>
      </w:r>
    </w:p>
    <w:p>
      <w:pPr>
        <w:pStyle w:val="Heading1106"/>
        <w:keepNext w:val="0"/>
        <w:spacing w:after="200" w:line="340" w:lineRule="atLeast"/>
        <w:ind w:left="0" w:right="0" w:firstLine="0"/>
        <w:jc w:val="center"/>
      </w:pPr>
      <w:hyperlink r:id="rId780" w:history="1">
        <w:r>
          <w:rPr>
            <w:rFonts w:ascii="arial" w:eastAsia="arial" w:hAnsi="arial" w:cs="arial"/>
            <w:b/>
            <w:i/>
            <w:strike w:val="0"/>
            <w:color w:val="0077CC"/>
            <w:sz w:val="28"/>
            <w:u w:val="single"/>
            <w:vertAlign w:val="baseline"/>
          </w:rPr>
          <w:t>A prohibition of refugees won't prevent terror attacks - but gun control might; If there is anything more irrational in this world than violent religious extremism, it's the American gun lobby</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 2:45 PM GMT</w:t>
      </w:r>
    </w:p>
    <w:p>
      <w:pPr>
        <w:pStyle w:val="Normal108"/>
        <w:keepNext w:val="0"/>
        <w:spacing w:after="0" w:line="240" w:lineRule="atLeast"/>
        <w:ind w:right="0"/>
        <w:jc w:val="both"/>
      </w:pPr>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08"/>
        <w:keepNext w:val="0"/>
        <w:spacing w:before="120" w:after="0" w:line="220" w:lineRule="atLeast"/>
        <w:ind w:left="0" w:right="0" w:firstLine="0"/>
        <w:jc w:val="left"/>
      </w:pPr>
      <w:r>
        <w:br/>
      </w:r>
      <w:r>
        <w:pict>
          <v:shape id="_x0000_i1454" type="#_x0000_t75" style="width:167.98pt;height:30.75pt">
            <v:imagedata r:id="rId20"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Jesse Berney</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55" style="position:absolute;z-index:251877376"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a few of the things conservatives have done in response to the terrorist attacks on Paris: multiple Republican governors - and one Democrat - have announced they will do everything in their power to keep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 of their states; Donald Trump has called for shutting down mosques ; his fellow candidates Ted Cruz and Jeb Bush have proposed screening refugees and allowing just Christians in while keeping Muslims out.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acts born of fear, and it is rational to be afraid of terrorists. There is no doubt Isis would love to attack the United States, and it is perfectly reasonable to want to take steps to beef up our security while still promoting American values by offering a safe haven to refugees.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Paris-style attack in the United States would be a horror, and we should take reasonable, commonsense steps to prevent such a scenario - like making sure terrorists can't get guns. But if there is anything more irrational in this world than violent religious extremism, it's the American gun lobby.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extremely easy for terrorists to obtain a gun in the United States. There is a federal requirement for background checks, but the loopholes are so big you could drive a Mack truck filled with AR-15s through them. Gun shows, private sales and the internet all make it simple for anyone who wants a mess of assault rifles to obtain them easily.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easy that in 2011, al-Qaida released a video urging radicalized Muslims in the US to buy guns to carry out terror attacks. "America is absolutely awash with easily obtainable firearms," said the American-born terrorist who narrated the video.</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right. Not only is it simple to obtain a gun in America without a background check, but terrorist ties don't prevent you from buying a gun even if they show up on a background check.</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pass a background check if you're a felon. You can't pass one if you've been involuntarily institutionalized (assuming it shows up on the check). But if the federal government suspects you're tied to Isis, al-Qaida or any other recognized terror organization, you can walk into a gun shop and buy any gun you want, background check and all.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late as this year, bipartisan coalitions in Congress have attempted to pass a law that would forbid anyone on a terrorist watchlist from purchasing a gun. But the National Rifle Association opposes the law, because it reflexively opposes any legislation restricting gun ownership, no matter how much support it has, even among its own members.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closing the background-check loopholes, so we know if people trying to buy guns shouldn't have them. It includes a national firearm registry, so we know who has the guns. It includes allowing the Centers for Disease Control to study gun violence, so we can determine the best ways to prevent it. And yes, it even includes keeping people with suspected terrorist ties from buying guns in the first place.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Texas, Governor Greg Abbott was one of the Republicans who announced he would do what he could to keep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 of his state. A state representative, Republican Tony Dale, expressed one of his top concerns about allowing refugees in: it would be too easy for them to buy guns in Texas.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politicians fear an Isis attack that it could keep refugees who desperately need our help from reaching safe haven in the United States. Maybe those politicians should redirect that energy toward something that could go to prevent real violence, and work to put some sensible restrictions on gun ownership.</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very least, they could deny guns to terrorists.</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108"/>
      </w:pPr>
    </w:p>
    <w:p>
      <w:pPr>
        <w:pStyle w:val="Normal108"/>
        <w:ind w:left="200"/>
        <w:sectPr>
          <w:type w:val="continuous"/>
          <w:pgMar w:top="840" w:right="1000" w:bottom="840" w:left="1000" w:header="400" w:footer="400"/>
          <w:pgNumType w:fmt="decimal"/>
          <w:cols w:space="720"/>
        </w:sectPr>
      </w:pPr>
      <w:r>
        <w:br/>
      </w:r>
      <w:r>
        <w:pict>
          <v:line id="_x0000_s1456"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781"/>
          <w:headerReference w:type="default" r:id="rId782"/>
          <w:footerReference w:type="even" r:id="rId783"/>
          <w:footerReference w:type="default" r:id="rId784"/>
          <w:headerReference w:type="first" r:id="rId785"/>
          <w:footerReference w:type="first" r:id="rId786"/>
          <w:pgSz w:w="12240" w:h="15840"/>
          <w:pgMar w:top="840" w:right="1000" w:bottom="840" w:left="1000" w:header="400" w:footer="400"/>
          <w:pgNumType w:fmt="decimal"/>
          <w:cols w:space="720"/>
          <w:titlePg w:val="0"/>
        </w:sectPr>
      </w:pPr>
    </w:p>
    <w:p>
      <w:pPr>
        <w:pStyle w:val="Normal109"/>
      </w:pPr>
      <w:bookmarkStart w:id="216" w:name="Bookmark_109"/>
      <w:bookmarkEnd w:id="216"/>
    </w:p>
    <w:p>
      <w:pPr>
        <w:pStyle w:val="Normal109"/>
      </w:pPr>
      <w:r>
        <w:pict>
          <v:shape id="_x0000_i1457" type="#_x0000_t75" alt="LexisNexis®" style="width:147.75pt;height:30pt">
            <v:imagedata r:id="rId18" o:title=""/>
          </v:shape>
        </w:pict>
      </w:r>
      <w:r>
        <w:cr/>
      </w:r>
    </w:p>
    <w:p>
      <w:pPr>
        <w:pStyle w:val="Heading1107"/>
        <w:keepNext w:val="0"/>
        <w:spacing w:after="200" w:line="340" w:lineRule="atLeast"/>
        <w:ind w:left="0" w:right="0" w:firstLine="0"/>
        <w:jc w:val="center"/>
      </w:pPr>
      <w:hyperlink r:id="rId787" w:history="1">
        <w:r>
          <w:rPr>
            <w:rFonts w:ascii="arial" w:eastAsia="arial" w:hAnsi="arial" w:cs="arial"/>
            <w:b/>
            <w:i/>
            <w:strike w:val="0"/>
            <w:color w:val="0077CC"/>
            <w:sz w:val="28"/>
            <w:u w:val="single"/>
            <w:vertAlign w:val="baseline"/>
          </w:rPr>
          <w:t>Don't believe the press - Britain is far from a refugee magnet; Reactions to a Sudanese man who walked almost the length of the Channel tunnel show that to have a proper debate about the refugee crisis, we need to get our facts right</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2015 Friday 12:55 PM GMT</w:t>
      </w:r>
    </w:p>
    <w:p>
      <w:pPr>
        <w:pStyle w:val="Normal109"/>
        <w:keepNext w:val="0"/>
        <w:spacing w:after="0" w:line="240" w:lineRule="atLeast"/>
        <w:ind w:right="0"/>
        <w:jc w:val="both"/>
      </w:pPr>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09"/>
        <w:keepNext w:val="0"/>
        <w:spacing w:before="120" w:after="0" w:line="220" w:lineRule="atLeast"/>
        <w:ind w:left="0" w:right="0" w:firstLine="0"/>
        <w:jc w:val="left"/>
      </w:pPr>
      <w:r>
        <w:br/>
      </w:r>
      <w:r>
        <w:pict>
          <v:shape id="_x0000_i1458" type="#_x0000_t75" style="width:167.98pt;height:30.75pt">
            <v:imagedata r:id="rId20" o:title=""/>
          </v:shape>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Jones</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59" style="position:absolute;z-index:251879424"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sympathy for the refugees languishing in inhumane conditions in Calais, either from the mainstream press or much of British public opinion. "MIGRANT RUNS 30 MILES THROUGH CHANNEL," booms the Express, referring to a Sudanese refugee who almost made it through the entire Channel tunnel.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Man thought to have walked entire Channel tunnel stopped by police at exit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kept out Hitler," offers the ever level-headed Daily Mail. "Why can't our feeble leaders stop a few thousand exhausted migrants?"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among progressive-minded people, there are reservations about those who have fled horrifying circumstances in Syria, Eritrea, Darfur, Afghanistan and other countries terrorised by war or dictatorship. Why don't they simply seek refuge in countries neighbouring their own? What compels them to travel thousands of miles, across multiple borders, in order to make a new life on British soil? François Hollande's France is hardly a war-torn dystopia, so why not stay there?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point is that the vast majority of refugees don't come anywhere near western Europe. Indeed, as the UNHCR points out, 86% of all refugees are in developing countries. That's a dramatic surge from 70% just a decade ago. About one in four refugees are from Syria: 95 out of every 100 of them are in a neighbouring country. Turkey - whose GDP per capita is about four times less than that of Britain - hosts nearly 1.6 million refugees, more than any other country. Lebanon, which has a population of less than 4.5 million, has up to 1.5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Countries with far fewer resources than Britain are taking in many more refugees.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myth of excessive British generosity needs confronting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may well be the case, but why can't the rest of western Europe pull their weight? Here, the myth of excessive British generosity needs confronting. Earlier this year, Britain had taken in only 143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since the civil war began, Germany has taken in around 100,000. Britain had 31,745 applications for asylum in 2014; but in Sweden - whose population is nearly seven times smaller than ours - there were 81,180 such applications. France had more than twice as many, and Germany - with 202,245 applications - had more than six times the British rate. And Britain accepts substantially fewer than other countries : just 10,050 positive decisions last year, compared to 30,650 in Sweden, 12,550 in the Netherlands (with a population nearly four times smaller than Britain's), 14,815 in France, 40,560 in Germany, 20,580 in crisis-ridden Italy and 15,410 in tiny Switzerland.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Calais migrants desperately trying to enter the British mainland are being attracted by an excessively generous British state, so the story goes. They are poor wherever they are, and unless they have children, refugees are better off in France ; there are similar restrictions on work in both France and Britain; rents are substantially cheaper in Paris compared to London; and asylum seekers in both France and Britain are provided with healthcare and education for children.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heading for Britain are a minuscule proportion of the world's refugee population. Disproportionately, they tend to be educated; with a grasp of English that they believe will make it easier to settle down and get in work than in a country where they don't speak the native tongue; often a cultural link with Britain, because it used to be a former colonial power; or they have friends, family, or a settled community in the UK. There are those who, in effect, believe the entire world's refugee population should be settled in substantially poor countries which are already overwhelmed. There is a debate to be had about how to solve a growing global refugee crisis, sure. But to do it properly, we need to at least have the facts right - and stop indulging the myth that Britain is the global magnet of refugees - it isn't.</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2015</w:t>
      </w:r>
    </w:p>
    <w:p>
      <w:pPr>
        <w:pStyle w:val="Normal109"/>
      </w:pPr>
    </w:p>
    <w:p>
      <w:pPr>
        <w:pStyle w:val="Normal109"/>
        <w:ind w:left="200"/>
        <w:sectPr>
          <w:type w:val="continuous"/>
          <w:pgMar w:top="840" w:right="1000" w:bottom="840" w:left="1000" w:header="400" w:footer="400"/>
          <w:pgNumType w:fmt="decimal"/>
          <w:cols w:space="720"/>
        </w:sectPr>
      </w:pPr>
      <w:r>
        <w:br/>
      </w:r>
      <w:r>
        <w:pict>
          <v:line id="_x0000_s1460"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788"/>
          <w:headerReference w:type="default" r:id="rId789"/>
          <w:footerReference w:type="even" r:id="rId790"/>
          <w:footerReference w:type="default" r:id="rId791"/>
          <w:headerReference w:type="first" r:id="rId792"/>
          <w:footerReference w:type="first" r:id="rId793"/>
          <w:pgSz w:w="12240" w:h="15840"/>
          <w:pgMar w:top="840" w:right="1000" w:bottom="840" w:left="1000" w:header="400" w:footer="400"/>
          <w:pgNumType w:fmt="decimal"/>
          <w:cols w:space="720"/>
          <w:titlePg w:val="0"/>
        </w:sectPr>
      </w:pPr>
    </w:p>
    <w:p>
      <w:pPr>
        <w:pStyle w:val="Normal110"/>
      </w:pPr>
      <w:bookmarkStart w:id="218" w:name="Bookmark_110"/>
      <w:bookmarkEnd w:id="218"/>
    </w:p>
    <w:p>
      <w:pPr>
        <w:pStyle w:val="Normal110"/>
      </w:pPr>
      <w:r>
        <w:pict>
          <v:shape id="_x0000_i1461" type="#_x0000_t75" alt="LexisNexis®" style="width:147.75pt;height:30pt">
            <v:imagedata r:id="rId18" o:title=""/>
          </v:shape>
        </w:pict>
      </w:r>
      <w:r>
        <w:cr/>
      </w:r>
    </w:p>
    <w:p>
      <w:pPr>
        <w:pStyle w:val="Heading1108"/>
        <w:keepNext w:val="0"/>
        <w:spacing w:after="200" w:line="340" w:lineRule="atLeast"/>
        <w:ind w:left="0" w:right="0" w:firstLine="0"/>
        <w:jc w:val="center"/>
      </w:pPr>
      <w:hyperlink r:id="rId794" w:history="1">
        <w:r>
          <w:rPr>
            <w:rFonts w:ascii="arial" w:eastAsia="arial" w:hAnsi="arial" w:cs="arial"/>
            <w:b/>
            <w:i/>
            <w:strike w:val="0"/>
            <w:color w:val="0077CC"/>
            <w:sz w:val="28"/>
            <w:u w:val="single"/>
            <w:vertAlign w:val="baseline"/>
          </w:rPr>
          <w:t>Corrections and clarifications; Al-Aqsa mosque and Dome of the Rock | NAO report on academy trusts | Vestas wind turbine factory</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2014 Thursday 8:59 PM GMT</w:t>
      </w:r>
    </w:p>
    <w:p>
      <w:pPr>
        <w:pStyle w:val="Normal110"/>
        <w:keepNext w:val="0"/>
        <w:spacing w:after="0" w:line="240" w:lineRule="atLeast"/>
        <w:ind w:right="0"/>
        <w:jc w:val="both"/>
      </w:pPr>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Guardian, a division of Transcontinental Media Group Inc. All Rights Reserved</w:t>
      </w:r>
    </w:p>
    <w:p>
      <w:pPr>
        <w:pStyle w:val="Normal110"/>
        <w:keepNext w:val="0"/>
        <w:spacing w:before="120" w:after="0" w:line="220" w:lineRule="atLeast"/>
        <w:ind w:left="0" w:right="0" w:firstLine="0"/>
        <w:jc w:val="left"/>
      </w:pPr>
      <w:r>
        <w:br/>
      </w:r>
      <w:r>
        <w:pict>
          <v:shape id="_x0000_i1462" type="#_x0000_t75" style="width:167.98pt;height:30.75pt">
            <v:imagedata r:id="rId20"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FROM THE GUARDIAN</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Corrections and clarifications column editor</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63" style="position:absolute;z-index:251881472"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photograph accompanying a report about rising tensions over the holy site in Jerusalem known to Jews as the Temple Mount and to Muslims as the Noble Sanctuary ( Surge in violence puts Jerusalem on edge, 12 November, page 26) was given the caption "Palestinians protest in front of al-Aqsa mosque, which Israeli security forces raided and closed last week". However, the building visible behind the protesters in the picture was actually the gold-covered Dome of the Rock; the nearby al-Aqsa mosque has a lead-covered dome.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article about academy trusts paying millions of pounds in public money towards the private businesses of directors, trustees and their relatives slightly understated the number of trusts that had disclosed "related party transactions" in 2013. The correct figure is 976; the incorrect figure that we reported, 971, came from a National Audit Office statement, the wrong version of which had been sent to us ( Academies paid millions to 'dubious' contacts, 13 November, page 17).</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Vestas wind turbine factory that was closed in 2009 was on the Isle of Wight as our story said ( Power giant to reopen wind turbine plant on Isle of Wight with 800 jobs, 13 November, page 9), not in Hampshire as a picture caption alongside it claimed.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Other recently corrected articles include: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Miliband calls on western nations to take in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2014</w:t>
      </w:r>
    </w:p>
    <w:p>
      <w:pPr>
        <w:pStyle w:val="Normal110"/>
      </w:pPr>
    </w:p>
    <w:p>
      <w:pPr>
        <w:pStyle w:val="Normal110"/>
        <w:ind w:left="200"/>
        <w:sectPr>
          <w:type w:val="continuous"/>
          <w:pgMar w:top="840" w:right="1000" w:bottom="840" w:left="1000" w:header="400" w:footer="400"/>
          <w:pgNumType w:fmt="decimal"/>
          <w:cols w:space="720"/>
        </w:sectPr>
      </w:pPr>
      <w:r>
        <w:br/>
      </w:r>
      <w:r>
        <w:pict>
          <v:line id="_x0000_s1464"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795"/>
          <w:headerReference w:type="default" r:id="rId796"/>
          <w:footerReference w:type="even" r:id="rId797"/>
          <w:footerReference w:type="default" r:id="rId798"/>
          <w:headerReference w:type="first" r:id="rId799"/>
          <w:footerReference w:type="first" r:id="rId800"/>
          <w:pgSz w:w="12240" w:h="15840"/>
          <w:pgMar w:top="840" w:right="1000" w:bottom="840" w:left="1000" w:header="400" w:footer="400"/>
          <w:pgNumType w:fmt="decimal"/>
          <w:cols w:space="720"/>
          <w:titlePg w:val="0"/>
        </w:sectPr>
      </w:pPr>
    </w:p>
    <w:p>
      <w:pPr>
        <w:pStyle w:val="Normal111"/>
      </w:pPr>
      <w:bookmarkStart w:id="220" w:name="Bookmark_111"/>
      <w:bookmarkEnd w:id="220"/>
    </w:p>
    <w:p>
      <w:pPr>
        <w:pStyle w:val="Normal111"/>
      </w:pPr>
      <w:r>
        <w:pict>
          <v:shape id="_x0000_i1465" type="#_x0000_t75" alt="LexisNexis®" style="width:147.75pt;height:30pt">
            <v:imagedata r:id="rId18" o:title=""/>
          </v:shape>
        </w:pict>
      </w:r>
      <w:r>
        <w:cr/>
      </w:r>
    </w:p>
    <w:p>
      <w:pPr>
        <w:pStyle w:val="Heading1109"/>
        <w:keepNext w:val="0"/>
        <w:spacing w:after="200" w:line="340" w:lineRule="atLeast"/>
        <w:ind w:left="0" w:right="0" w:firstLine="0"/>
        <w:jc w:val="center"/>
      </w:pPr>
      <w:hyperlink r:id="rId801" w:history="1">
        <w:r>
          <w:rPr>
            <w:rFonts w:ascii="arial" w:eastAsia="arial" w:hAnsi="arial" w:cs="arial"/>
            <w:b/>
            <w:i/>
            <w:strike w:val="0"/>
            <w:color w:val="0077CC"/>
            <w:sz w:val="28"/>
            <w:u w:val="single"/>
            <w:vertAlign w:val="baseline"/>
          </w:rPr>
          <w:t>World leaders accused of shameful failure over refugee crisis; Scathing Amnesty report says leaders guilty of neglect as millions face misery in 'worst refugee crisis of our era'</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2015 Monday 4:49 PM GMT</w:t>
      </w:r>
    </w:p>
    <w:p>
      <w:pPr>
        <w:pStyle w:val="Normal111"/>
        <w:keepNext w:val="0"/>
        <w:spacing w:after="0" w:line="240" w:lineRule="atLeast"/>
        <w:ind w:right="0"/>
        <w:jc w:val="both"/>
      </w:pPr>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11"/>
        <w:keepNext w:val="0"/>
        <w:spacing w:before="120" w:after="0" w:line="220" w:lineRule="atLeast"/>
        <w:ind w:left="0" w:right="0" w:firstLine="0"/>
        <w:jc w:val="left"/>
      </w:pPr>
      <w:r>
        <w:br/>
      </w:r>
      <w:r>
        <w:pict>
          <v:shape id="_x0000_i1466" type="#_x0000_t75" style="width:167.98pt;height:30.75pt">
            <v:imagedata r:id="rId20"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in Beirut</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67" style="position:absolute;z-index:251883520"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refugees have been condemned to a life of misery in the worst displacement crisis since the second world war, a leading human rights organisation has said in a scathing report (pdf) that blames world leaders' neglect for the deaths of thousands of civilians fleeing wars in the Middle East and Africa.</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witnessing the worst refugee crisis of our era, with millions of women, men and children struggling to survive amidst brutal wars, networks of people traffickers and governments who pursue selfish political interests instead of showing basic human compassion," said Salil Shetty, Amnesty International 's secretary general, in a statement.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refugee crisis is one of the defining challenges of the 21st century, but the response of the international community has been a shameful failure."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titled The Global Refugee Crisis: A Conspiracy of Neglect, places a particular focus on the Syrian crisis.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4 million people displaced from Syria have registered with the UN high commissioner for refugees. The burden has fallen almost entirely on the shoulders of neighbouring states, who host 95% of the refugees. In Lebanon, one in five people is a Syrian refugee, the equivalent per capita of the UK hosting nearly 13 million refugees.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cross into Turkey - in pictures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infrastructure stretched beyond breaking point and its government in a state of disarray, Lebanon has imposed a series of restrictions on the entry of refugees that has led to an 80% drop in new registrations compared with last year, despite the continued ferocity of the Syrian civil war.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concluded that the countries hosting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received "almost no meaningful international support", with the UN's humanitarian appeal to cover the costs of caring for the refugees receiving less than a quarter of the necessary funds. In Turkey, border guards used water cannon over the weekend to push back a fresh influx of refugees fleeing the fighting between Islamic State militants and Kurdish militias near the long border with Syria.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criticised the international community for similarly failing to respond to massive displacement crises in sub-Saharan Africa, where there are an estimated 3 million refugees, including hundreds of thousands who have fled conflicts in Nigeria, South Sudan, the Central African Republic and Burundi in recent years.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Mediterranean migrant crisis, Amnesty called on European nations to share the burden of resettling refugees, and said the scaling back of Operation Mare Nostrum - the Italian effort to handle asylum seekers fleeing to Europe by boat - had contributed to the increase in the number of people drowning.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Journey: A refugee's odyssey from Syria to Sweden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3,500 people died while trying to cross the Mediterranean to Europe in 2014, with 1,865 dying this year so far. The majority of those fleeing by boat are Syrians displaced by the war.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governments have pushed them back into the sea rather than resettle them," Shetty said at the report's launch in Beirut. More generally, Shetty added, the world is "turning its back to the most vulnerable people".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south-east Asia, 300 refugees and migrants have died at sea due to starvation, dehydration and abuse by boat crews, with Indonesia, Malaysia and Thailand initially refusing to allow boats carrying migrants to land back, putting many at risk. Amnesty castigated the Australian government in particular for "harsh, humiliating" conditions in which asylum seekers are kept when they attempt to reach the country.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estimated the number of displaced people globally to be above 50 million, a crisis greater in magnitude than any since the second world war.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rights group called on states to resettle 1.5 million refugees over the next five years, prioritise saving the lives of displaced people over domestic immigration policies, create a refugee fund, hold a global summit to deal with the crisis, and ratify the UN's refugee convention. </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2015</w:t>
      </w:r>
    </w:p>
    <w:p>
      <w:pPr>
        <w:pStyle w:val="Normal111"/>
      </w:pPr>
    </w:p>
    <w:p>
      <w:pPr>
        <w:pStyle w:val="Normal111"/>
        <w:ind w:left="200"/>
        <w:sectPr>
          <w:type w:val="continuous"/>
          <w:pgMar w:top="840" w:right="1000" w:bottom="840" w:left="1000" w:header="400" w:footer="400"/>
          <w:pgNumType w:fmt="decimal"/>
          <w:cols w:space="720"/>
        </w:sectPr>
      </w:pPr>
      <w:r>
        <w:br/>
      </w:r>
      <w:r>
        <w:pict>
          <v:line id="_x0000_s1468"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02"/>
          <w:headerReference w:type="default" r:id="rId803"/>
          <w:footerReference w:type="even" r:id="rId804"/>
          <w:footerReference w:type="default" r:id="rId805"/>
          <w:headerReference w:type="first" r:id="rId806"/>
          <w:footerReference w:type="first" r:id="rId807"/>
          <w:pgSz w:w="12240" w:h="15840"/>
          <w:pgMar w:top="840" w:right="1000" w:bottom="840" w:left="1000" w:header="400" w:footer="400"/>
          <w:pgNumType w:fmt="decimal"/>
          <w:cols w:space="720"/>
          <w:titlePg w:val="0"/>
        </w:sectPr>
      </w:pPr>
    </w:p>
    <w:p>
      <w:pPr>
        <w:pStyle w:val="Normal112"/>
      </w:pPr>
      <w:bookmarkStart w:id="222" w:name="Bookmark_112"/>
      <w:bookmarkEnd w:id="222"/>
    </w:p>
    <w:p>
      <w:pPr>
        <w:pStyle w:val="Normal112"/>
      </w:pPr>
      <w:r>
        <w:pict>
          <v:shape id="_x0000_i1469" type="#_x0000_t75" alt="LexisNexis®" style="width:147.75pt;height:30pt">
            <v:imagedata r:id="rId18" o:title=""/>
          </v:shape>
        </w:pict>
      </w:r>
      <w:r>
        <w:cr/>
      </w:r>
    </w:p>
    <w:p>
      <w:pPr>
        <w:pStyle w:val="Heading1110"/>
        <w:keepNext w:val="0"/>
        <w:spacing w:after="200" w:line="340" w:lineRule="atLeast"/>
        <w:ind w:left="0" w:right="0" w:firstLine="0"/>
        <w:jc w:val="center"/>
      </w:pPr>
      <w:hyperlink r:id="rId808" w:history="1">
        <w:r>
          <w:rPr>
            <w:rFonts w:ascii="arial" w:eastAsia="arial" w:hAnsi="arial" w:cs="arial"/>
            <w:b/>
            <w:i/>
            <w:strike w:val="0"/>
            <w:color w:val="0077CC"/>
            <w:sz w:val="28"/>
            <w:u w:val="single"/>
            <w:vertAlign w:val="baseline"/>
          </w:rPr>
          <w:t>What impact do shocking and dramatic photos have on you?; On the frontpage of many papers today is a picture of a boat carrying migrants capsizing in the Mediterranean sea. How do such photos affect you?</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2016 Thursday 4:29 PM GMT</w:t>
      </w:r>
    </w:p>
    <w:p>
      <w:pPr>
        <w:pStyle w:val="Normal112"/>
        <w:keepNext w:val="0"/>
        <w:spacing w:after="0" w:line="240" w:lineRule="atLeast"/>
        <w:ind w:right="0"/>
        <w:jc w:val="both"/>
      </w:pPr>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12"/>
        <w:keepNext w:val="0"/>
        <w:spacing w:before="120" w:after="0" w:line="220" w:lineRule="atLeast"/>
        <w:ind w:left="0" w:right="0" w:firstLine="0"/>
        <w:jc w:val="left"/>
      </w:pPr>
      <w:r>
        <w:br/>
      </w:r>
      <w:r>
        <w:pict>
          <v:shape id="_x0000_i1470" type="#_x0000_t75" style="width:167.98pt;height:30.75pt">
            <v:imagedata r:id="rId20"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Marsh</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71" style="position:absolute;z-index:251885568"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likely that today you were confronted with the arresting image of a boat, which carries migrants, capsizingin the Mediterranean.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tipped over "due to overcrowding and instability caused by the high number of people on board", the Italian navy said in a statement. Those on board clung desperately to the deck or dropped into the sea, with five found dead.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Sadly, images (and incidents) such as this are more common that they should be and in the past year we've seen harrowing footage that shows the human cost of war, hunger and the migrant crisis.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Alan Kurdi made global headlines last year after he drowned in the Mediterranean Sea and an image of him washed up on the coast spread, prompting an international response. He and his family were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trying to reach Europe amid the refugee crisis.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impact do these images have? Do they prompt you to give money or start campaigns? Have images such as this triggered difficult memories or thoughts? Or do they make you change your position on major issues such as migration? Which news image over the years has stayed with you most strongly? If you're a psychologist, do you have a view about the effect of strong images in our daily lives?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your thoughts by filling out the form below.</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2016</w:t>
      </w:r>
    </w:p>
    <w:p>
      <w:pPr>
        <w:pStyle w:val="Normal112"/>
      </w:pPr>
    </w:p>
    <w:p>
      <w:pPr>
        <w:pStyle w:val="Normal112"/>
        <w:ind w:left="200"/>
        <w:sectPr>
          <w:type w:val="continuous"/>
          <w:pgMar w:top="840" w:right="1000" w:bottom="840" w:left="1000" w:header="400" w:footer="400"/>
          <w:pgNumType w:fmt="decimal"/>
          <w:cols w:space="720"/>
        </w:sectPr>
      </w:pPr>
      <w:r>
        <w:br/>
      </w:r>
      <w:r>
        <w:pict>
          <v:line id="_x0000_s1472"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09"/>
          <w:headerReference w:type="default" r:id="rId810"/>
          <w:footerReference w:type="even" r:id="rId811"/>
          <w:footerReference w:type="default" r:id="rId812"/>
          <w:headerReference w:type="first" r:id="rId813"/>
          <w:footerReference w:type="first" r:id="rId814"/>
          <w:pgSz w:w="12240" w:h="15840"/>
          <w:pgMar w:top="840" w:right="1000" w:bottom="840" w:left="1000" w:header="400" w:footer="400"/>
          <w:pgNumType w:fmt="decimal"/>
          <w:cols w:space="720"/>
          <w:titlePg w:val="0"/>
        </w:sectPr>
      </w:pPr>
    </w:p>
    <w:p>
      <w:pPr>
        <w:pStyle w:val="Normal113"/>
      </w:pPr>
      <w:bookmarkStart w:id="224" w:name="Bookmark_113"/>
      <w:bookmarkEnd w:id="224"/>
    </w:p>
    <w:p>
      <w:pPr>
        <w:pStyle w:val="Normal113"/>
      </w:pPr>
      <w:r>
        <w:pict>
          <v:shape id="_x0000_i1473" type="#_x0000_t75" alt="LexisNexis®" style="width:147.75pt;height:30pt">
            <v:imagedata r:id="rId18" o:title=""/>
          </v:shape>
        </w:pict>
      </w:r>
      <w:r>
        <w:cr/>
      </w:r>
    </w:p>
    <w:p>
      <w:pPr>
        <w:pStyle w:val="Heading1111"/>
        <w:keepNext w:val="0"/>
        <w:spacing w:after="200" w:line="340" w:lineRule="atLeast"/>
        <w:ind w:left="0" w:right="0" w:firstLine="0"/>
        <w:jc w:val="center"/>
      </w:pPr>
      <w:hyperlink r:id="rId815" w:history="1">
        <w:r>
          <w:rPr>
            <w:rFonts w:ascii="arial" w:eastAsia="arial" w:hAnsi="arial" w:cs="arial"/>
            <w:b/>
            <w:i/>
            <w:strike w:val="0"/>
            <w:color w:val="0077CC"/>
            <w:sz w:val="28"/>
            <w:u w:val="single"/>
            <w:vertAlign w:val="baseline"/>
          </w:rPr>
          <w:t>These Syrian children are proof that we can provide education in the midst of conflict</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Guardian.com.</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2014 Sunday</w:t>
      </w:r>
    </w:p>
    <w:p>
      <w:pPr>
        <w:pStyle w:val="Normal113"/>
        <w:keepNext w:val="0"/>
        <w:spacing w:after="0" w:line="240" w:lineRule="atLeast"/>
        <w:ind w:right="0"/>
        <w:jc w:val="both"/>
      </w:pPr>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 and Media Limited or its affiliated companies All Rights Reserved Registered in England and Wales. No. 908396 Registered office: PO Box 68164, Kings Place, 90 York Way, London N1P 2AP</w:t>
      </w:r>
    </w:p>
    <w:p>
      <w:pPr>
        <w:pStyle w:val="Normal113"/>
        <w:keepNext w:val="0"/>
        <w:spacing w:before="120" w:after="0" w:line="220" w:lineRule="atLeast"/>
        <w:ind w:left="0" w:right="0" w:firstLine="0"/>
        <w:jc w:val="left"/>
      </w:pPr>
      <w:r>
        <w:br/>
      </w:r>
      <w:r>
        <w:pict>
          <v:shape id="_x0000_i1474" type="#_x0000_t75" style="width:167.98pt;height:30.75pt">
            <v:imagedata r:id="rId20" o:title=""/>
          </v:shape>
        </w:pic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1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Gordon Brown (contributor), </w:t>
      </w:r>
      <w:hyperlink r:id="rId609" w:history="1">
        <w:r>
          <w:rPr>
            <w:rFonts w:ascii="arial" w:eastAsia="arial" w:hAnsi="arial" w:cs="arial"/>
            <w:b w:val="0"/>
            <w:i/>
            <w:strike w:val="0"/>
            <w:noProof w:val="0"/>
            <w:color w:val="0077CC"/>
            <w:position w:val="0"/>
            <w:sz w:val="20"/>
            <w:u w:val="single"/>
            <w:vertAlign w:val="baseline"/>
          </w:rPr>
          <w:t>theguardian.com</w:t>
        </w:r>
      </w:hyperlink>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75" style="position:absolute;z-index:251887616" from="0,2pt" to="512pt,2pt" strokecolor="#009ddb" strokeweight="2pt">
            <v:stroke linestyle="single"/>
            <w10:wrap type="topAndBottom"/>
          </v:line>
        </w:pict>
      </w:r>
    </w:p>
    <w:p>
      <w:pPr>
        <w:pStyle w:val="Normal113"/>
      </w:pPr>
    </w:p>
    <w:p>
      <w:pPr>
        <w:pStyle w:val="Normal1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Brown: A project in Lebanon now schooling almost 150,000 child refugees shows that education beyond borders can be a reality - so long as governments play their part</w:t>
      </w:r>
    </w:p>
    <w:p>
      <w:pPr>
        <w:pStyle w:val="Normal1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148,000 Syrian child refugees in Lebanon are back in school. This is thanks to an </w:t>
      </w:r>
      <w:hyperlink r:id="rId816" w:history="1">
        <w:r>
          <w:rPr>
            <w:rFonts w:ascii="arial" w:eastAsia="arial" w:hAnsi="arial" w:cs="arial"/>
            <w:b w:val="0"/>
            <w:i/>
            <w:strike w:val="0"/>
            <w:noProof w:val="0"/>
            <w:color w:val="0077CC"/>
            <w:position w:val="0"/>
            <w:sz w:val="20"/>
            <w:u w:val="single"/>
            <w:vertAlign w:val="baseline"/>
          </w:rPr>
          <w:t>innovative initiative</w:t>
        </w:r>
      </w:hyperlink>
      <w:r>
        <w:rPr>
          <w:rFonts w:ascii="arial" w:eastAsia="arial" w:hAnsi="arial" w:cs="arial"/>
          <w:b w:val="0"/>
          <w:i w:val="0"/>
          <w:strike w:val="0"/>
          <w:noProof w:val="0"/>
          <w:color w:val="000000"/>
          <w:position w:val="0"/>
          <w:sz w:val="20"/>
          <w:u w:val="none"/>
          <w:vertAlign w:val="baseline"/>
        </w:rPr>
        <w:t xml:space="preserve"> that has dramatically changed the way we think of provisions for children in conflict.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been deprived of an education by a war entering its fourth year, 88,000 of these children are now benefiting from a unique timeshare experiment. The local Lebanese children, who study in French and English in the mornings, are sharing their schools to allow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learn in their native Arabic during a second afternoon shift.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also attend the morning school and the shift system is allowing many more children to be educated.</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pilot area in Akroum, northern Syria, </w:t>
      </w:r>
      <w:hyperlink r:id="rId817" w:history="1">
        <w:r>
          <w:rPr>
            <w:rFonts w:ascii="arial" w:eastAsia="arial" w:hAnsi="arial" w:cs="arial"/>
            <w:b w:val="0"/>
            <w:i/>
            <w:strike w:val="0"/>
            <w:noProof w:val="0"/>
            <w:color w:val="0077CC"/>
            <w:position w:val="0"/>
            <w:sz w:val="20"/>
            <w:u w:val="single"/>
            <w:vertAlign w:val="baseline"/>
          </w:rPr>
          <w:t>a Scottish charity</w:t>
        </w:r>
      </w:hyperlink>
      <w:r>
        <w:rPr>
          <w:rFonts w:ascii="arial" w:eastAsia="arial" w:hAnsi="arial" w:cs="arial"/>
          <w:b w:val="0"/>
          <w:i w:val="0"/>
          <w:strike w:val="0"/>
          <w:noProof w:val="0"/>
          <w:color w:val="000000"/>
          <w:position w:val="0"/>
          <w:sz w:val="20"/>
          <w:u w:val="none"/>
          <w:vertAlign w:val="baseline"/>
        </w:rPr>
        <w:t xml:space="preserve"> is providing the funds for Syrian volunteers and Lebanese teachers to work together. Over the past few weeks an idea that was once merely a concept has been debated by international organisations and turned into reality. The project has got off the ground thanks to aid given by 10 donor countries, allowing Unicef and the UN high commissioner for refugees (UNHCR) to mobilise and work in partnership with the Lebanese government.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in New York I was able to report to the UN secretary general, Ban Ki-moon, that the idea of education without borders is coming alive in one of the most dangerous areas of the world. This is thanks to the efforts of the UN voluntary organisations and aid agencies that have now pledged approximately $100m to make the initiative work.</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of Ban Ki-moon himself is testimony to what can be achieved when international organisations are determined to provide education in the midst of conflict. The secretary general was educated under a tree during the 1950s civil war between North and South Korea. He benefited from a unique scheme under which Unesco and Unicef provided aid for the child refugees of that country's devastating war. He told me that the books he used were received thanks to Unesco and that printed on their back cover was a message from the UN. It said: "Work hard and you will repay your debt to the United Nations." This is something Ban Ki-moon did many times over as he rose to become the first secretary general of the United Nations who was brought up in the midst of civil war.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60 years on we have yet to establish the principle that even in the throes of conflict children will be provided not just with food and shelter, but with education. And we have yet to persuade aid donors that the one thing that education can provide is the vital ingredient of hope: hope that there is a future worth preparing and planning for.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more than 20 million of the 57 million children who are not in school are denied education because they are victims of war. And while the Red Cross long ago proved that healthcare can be provided even in the most difficult and turbulent of wars, we have not yet made sure that schooling can continue uninterrupted. As a result of our failure, children who should be at school are often involved in child labour, begging on the streets, condemned to early marriage, trafficked, or even recruited as child soldiers and trained to kill.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Lebanon can become the country where we achieve for education in 2014 what was achieved for health a century ago. We can give education to every one of the 435,000 child refugees and vulnerable children.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provision of education beyond borders is not just a concept. It is coming alive in the most difficult of conflict zones, but it will take a demand from the public to persuade governments to do what is necessary to maintain support over the coming years. We must make sure the right of every child to go to school - in war as well as in peace - can become a reality.</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2014</w:t>
      </w:r>
    </w:p>
    <w:p>
      <w:pPr>
        <w:pStyle w:val="Normal113"/>
      </w:pPr>
    </w:p>
    <w:p>
      <w:pPr>
        <w:pStyle w:val="Normal113"/>
        <w:ind w:left="200"/>
        <w:sectPr>
          <w:type w:val="continuous"/>
          <w:pgMar w:top="840" w:right="1000" w:bottom="840" w:left="1000" w:header="400" w:footer="400"/>
          <w:pgNumType w:fmt="decimal"/>
          <w:cols w:space="720"/>
        </w:sectPr>
      </w:pPr>
      <w:r>
        <w:br/>
      </w:r>
      <w:r>
        <w:pict>
          <v:line id="_x0000_s1476"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18"/>
          <w:headerReference w:type="default" r:id="rId819"/>
          <w:footerReference w:type="even" r:id="rId820"/>
          <w:footerReference w:type="default" r:id="rId821"/>
          <w:headerReference w:type="first" r:id="rId822"/>
          <w:footerReference w:type="first" r:id="rId823"/>
          <w:pgSz w:w="12240" w:h="15840"/>
          <w:pgMar w:top="840" w:right="1000" w:bottom="840" w:left="1000" w:header="400" w:footer="400"/>
          <w:pgNumType w:fmt="decimal"/>
          <w:cols w:space="720"/>
          <w:titlePg w:val="0"/>
        </w:sectPr>
      </w:pPr>
    </w:p>
    <w:p>
      <w:pPr>
        <w:pStyle w:val="Normal114"/>
      </w:pPr>
      <w:bookmarkStart w:id="226" w:name="Bookmark_114"/>
      <w:bookmarkEnd w:id="226"/>
    </w:p>
    <w:p>
      <w:pPr>
        <w:pStyle w:val="Normal114"/>
      </w:pPr>
      <w:r>
        <w:pict>
          <v:shape id="_x0000_i1477" type="#_x0000_t75" alt="LexisNexis®" style="width:147.75pt;height:30pt">
            <v:imagedata r:id="rId18" o:title=""/>
          </v:shape>
        </w:pict>
      </w:r>
      <w:r>
        <w:cr/>
      </w:r>
    </w:p>
    <w:p>
      <w:pPr>
        <w:pStyle w:val="Heading1112"/>
        <w:keepNext w:val="0"/>
        <w:spacing w:after="200" w:line="340" w:lineRule="atLeast"/>
        <w:ind w:left="0" w:right="0" w:firstLine="0"/>
        <w:jc w:val="center"/>
      </w:pPr>
      <w:hyperlink r:id="rId824" w:history="1">
        <w:r>
          <w:rPr>
            <w:rFonts w:ascii="arial" w:eastAsia="arial" w:hAnsi="arial" w:cs="arial"/>
            <w:b/>
            <w:i/>
            <w:strike w:val="0"/>
            <w:color w:val="0077CC"/>
            <w:sz w:val="28"/>
            <w:u w:val="single"/>
            <w:vertAlign w:val="baseline"/>
          </w:rPr>
          <w:t>Leading Article: Drops in the ocean: Syria's refugee crisis</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2014 Tuesday</w:t>
      </w:r>
    </w:p>
    <w:p>
      <w:pPr>
        <w:pStyle w:val="Normal114"/>
        <w:keepNext w:val="0"/>
        <w:spacing w:after="0" w:line="240" w:lineRule="atLeast"/>
        <w:ind w:right="0"/>
        <w:jc w:val="both"/>
      </w:pPr>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114"/>
        <w:keepNext w:val="0"/>
        <w:spacing w:before="120" w:after="0" w:line="220" w:lineRule="atLeast"/>
        <w:ind w:left="0" w:right="0" w:firstLine="0"/>
        <w:jc w:val="left"/>
      </w:pPr>
      <w:r>
        <w:br/>
      </w:r>
      <w:r>
        <w:pict>
          <v:shape id="_x0000_i1478" type="#_x0000_t75" style="width:186.73pt;height:33pt">
            <v:imagedata r:id="rId63"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LEADER PAGES; Pg. 32</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79" style="position:absolute;z-index:251889664"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diplomatic to and fro ahead of next week's scheduled Geneva talks, the reports of jihadi massacres in the north or chemical weapons disposal, it is easy to neglect Syria's great human tragedy: the plight of more than 6 million displaced people who have fled their homes, 2.3 million of them crossing the country's borders to become refugees. Half of this vast exiled population are children. No wonder the refugee crisis, which Guardian correspondents report on today, has been characterised as the greatest humanitarian catastrophe of modern times.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refugee agency, UNHCR, is working to feed and clothe the displaced, who are now living through the frost and snow of the war's third winter, and to ensure that the most desperate are prioritised for assistance. It is to this end that UNHCR has called for 30,000 of the most vulnerable to be taken in by the other countries by the end of 2014, including at-risk women and girls, torture survivors, refugees with medical needs or disabilities, vulnerable older adults and refugees in need of family reunification. The international community has responded: the United States is expected to accept several thousand under the programme. Germany has said it will take 10,000 over three years, limited to a two-year stay. Norway, Finland and Sweden have each accepted between 400 and 1,000; Austria and France 500. Moldova is taking 50. Britain's contribution to the UNHCR callout, meanwhile, is so far none at all.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deputy prime minister, Nick Clegg, spoke about Syrian resettlement in the House of Commons last week. He answered testily that Britain had already taken in "hundreds upon hundreds" of Syrians under the UK's international asylum obligations. As Mr Clegg must know, the 1,500 or so Syrian asylum-seekers the UK accepted in 2013 represent drops in the oceans of both the total refugee population and the number of people who are allowed to settle in Britain each year. He may also know that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 is so small because they are caught in a Catch-22. To claim asylum they must reach British territory but to do so they are almost always obliged to break the law. A putative refugee would need a visa before an airline would let them board, and as there are no visas given for the purpose of asylum-seeking they would have to lie about their intent in the UK. More likely, our refugee would take the dangerous journey through one of the third-party countries, such as Greece, where they could face the threat of xenophobic violence, or Bulgaria. Under a European law known as the Dublin regulation, if they ever reached the Channel's northern shores they would be sent back to apply for asylum in the European country they entered first.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lieu of acceding to the UNHCR requests for resettlement, and in a political climate where Ukip and the Tory right have rendered all discussion of immigration toxic, ministers are proud instead of spending £500m on the Syrian relief effort in the region. We can applaud the substantial sum but lament the lasting impression that Britain is exporting its obligations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overseas, to countries that already bear a near-impossible strain. In Lebanon, riven by sectarian tensions long before the Syrian war, the number of refugees is expected to reach 37% of the population by the end of 2014, according to a recent World Bank report, with 170,000 people pushed into poverty. Jordan, meanwhile, is running short of water, and food prices have shot up. Turkey has spent an estimated $2bn it can ill afford on the refugee crisis.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UN high commissioner for refugees, Antonio Guterres, has pointed out, Syria's neighbours do not just need financial and technical support, they also need western countries to receive "refugees who are today in the neighbouring countries but who can find a solution outside the region". The Syrian crisis shows little sign of abating. It is time for the UK to change its shameful stance and accede to the UNHCR's wish.</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2014</w:t>
      </w:r>
    </w:p>
    <w:p>
      <w:pPr>
        <w:pStyle w:val="Normal114"/>
      </w:pPr>
    </w:p>
    <w:p>
      <w:pPr>
        <w:pStyle w:val="Normal114"/>
        <w:ind w:left="200"/>
        <w:sectPr>
          <w:type w:val="continuous"/>
          <w:pgMar w:top="840" w:right="1000" w:bottom="840" w:left="1000" w:header="400" w:footer="400"/>
          <w:pgNumType w:fmt="decimal"/>
          <w:cols w:space="720"/>
        </w:sectPr>
      </w:pPr>
      <w:r>
        <w:br/>
      </w:r>
      <w:r>
        <w:pict>
          <v:line id="_x0000_s1480"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25"/>
          <w:headerReference w:type="default" r:id="rId826"/>
          <w:footerReference w:type="even" r:id="rId827"/>
          <w:footerReference w:type="default" r:id="rId828"/>
          <w:headerReference w:type="first" r:id="rId829"/>
          <w:footerReference w:type="first" r:id="rId830"/>
          <w:pgSz w:w="12240" w:h="15840"/>
          <w:pgMar w:top="840" w:right="1000" w:bottom="840" w:left="1000" w:header="400" w:footer="400"/>
          <w:pgNumType w:fmt="decimal"/>
          <w:cols w:space="720"/>
          <w:titlePg w:val="0"/>
        </w:sectPr>
      </w:pPr>
    </w:p>
    <w:p>
      <w:pPr>
        <w:pStyle w:val="Normal115"/>
      </w:pPr>
      <w:bookmarkStart w:id="228" w:name="Bookmark_115"/>
      <w:bookmarkEnd w:id="228"/>
    </w:p>
    <w:p>
      <w:pPr>
        <w:pStyle w:val="Normal115"/>
      </w:pPr>
      <w:r>
        <w:pict>
          <v:shape id="_x0000_i1481" type="#_x0000_t75" alt="LexisNexis®" style="width:147.75pt;height:30pt">
            <v:imagedata r:id="rId18" o:title=""/>
          </v:shape>
        </w:pict>
      </w:r>
      <w:r>
        <w:cr/>
      </w:r>
    </w:p>
    <w:p>
      <w:pPr>
        <w:pStyle w:val="Heading1113"/>
        <w:keepNext w:val="0"/>
        <w:spacing w:after="200" w:line="340" w:lineRule="atLeast"/>
        <w:ind w:left="0" w:right="0" w:firstLine="0"/>
        <w:jc w:val="center"/>
      </w:pPr>
      <w:hyperlink r:id="rId831" w:history="1">
        <w:r>
          <w:rPr>
            <w:rFonts w:ascii="arial" w:eastAsia="arial" w:hAnsi="arial" w:cs="arial"/>
            <w:b/>
            <w:i/>
            <w:strike w:val="0"/>
            <w:color w:val="0077CC"/>
            <w:sz w:val="28"/>
            <w:u w:val="single"/>
            <w:vertAlign w:val="baseline"/>
          </w:rPr>
          <w:t>Now we can see the 'Calais crisis' for what it was - a media-made myth; Manufactured migrant story that vanished when the real story came along...</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2015 Thursday 11:52 AM GMT</w:t>
      </w:r>
    </w:p>
    <w:p>
      <w:pPr>
        <w:pStyle w:val="Normal115"/>
        <w:keepNext w:val="0"/>
        <w:spacing w:after="0" w:line="240" w:lineRule="atLeast"/>
        <w:ind w:right="0"/>
        <w:jc w:val="both"/>
      </w:pPr>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15"/>
        <w:keepNext w:val="0"/>
        <w:spacing w:before="120" w:after="0" w:line="220" w:lineRule="atLeast"/>
        <w:ind w:left="0" w:right="0" w:firstLine="0"/>
        <w:jc w:val="left"/>
      </w:pPr>
      <w:r>
        <w:br/>
      </w:r>
      <w:r>
        <w:pict>
          <v:shape id="_x0000_i1482" type="#_x0000_t75" style="width:167.98pt;height:30.75pt">
            <v:imagedata r:id="rId20" o:title=""/>
          </v:shape>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Greenslade</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83" style="position:absolute;z-index:251891712"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have all the Calais "migrants" gone? Gone from front pages, every one. Since the picture of three-year-old Aylan Kurdi was published on 3 September, thus transforming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into national news, the drama in France has all but vanished from the news agenda.</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TV news footage of young men climbing fences. No more newspaper photographs of despairing people huddled in the camp known as The Jungle. No more fulminating leading articles. No more criticism of the French police or British politicians.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business has melted away, not least because it was a small-scale matter when seen in the context of the wider problem of the humanitarian crisis exemplified by the world-wide movement of people. Calais was, by contrast, a fabricated "crisis" - a non-crisis, in fact.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odd bits of Calais-related news - some of it tragic - bubbles away in the background, such as the instances of the young Iraqi crushed to death on Tuesday by wooden pallets in the back of a lorry and, the previous Thursday, the young African hit by a train and killed near the Channel tunnel entrance.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relentless, overtly hostile and sometimes downright inaccurate ( see here ) daily coverage on TV news bulletins and in national newspapers of the incoming "swarm" has vanished.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thousands drawn "to Calais in the hope of smuggling themselves into the UK" (Daily Mail) appear no longer to be of editorial interest.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being told any longer of lorry drivers' frustrations at the aggression of migrants (The Independent); of calls for the British army to march to the rescue (Daily Telegraph); of the anarchy (Daily Express); of the claims that British tourists were turning their backs on France (Daily Mirror)... and so on ad nauseam.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late August, the effect of the coverage became clear. It had helped propel immigration into being "the chief concern of British voters after weeks of crisis over migrants at Calais", as the Times reported. It overtook the NHS and the economy, as recorded by the monthly Economist/ Ipsos Mori poll.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can now be seen as a fake media-manufactured "crisis" involving just a couple of hundred destitute people trying to enter Britain illegally. It was a trickle, not a flood. It was a marginal matter and, moreover, one with a lengthy history.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Guardian piece written in late July argued, it was insignificant seen against the fact - yes the fact - that "the vast majority of people living illegally in Britain came in the front door - through Heathrow airport - and simply overstayed their visas."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hundreds of thousands of refugees coming to Europe to find asylum from violence in Syria, Afghanistan, Iraq and various African regimes, the media's overblown coverage of Calais is exposed for what it was - a way of pandering to prejudice by stoking up antagonism towards a small group of very desperate people (who are still there, you know).</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amounts to a classic case of media myth-making and, incidentally, is yet further proof of the way in which "impartial" television news allows itself to be lured into an agenda created by national newspapers.</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2015</w:t>
      </w:r>
    </w:p>
    <w:p>
      <w:pPr>
        <w:pStyle w:val="Normal115"/>
      </w:pPr>
    </w:p>
    <w:p>
      <w:pPr>
        <w:pStyle w:val="Normal115"/>
        <w:ind w:left="200"/>
        <w:sectPr>
          <w:type w:val="continuous"/>
          <w:pgMar w:top="840" w:right="1000" w:bottom="840" w:left="1000" w:header="400" w:footer="400"/>
          <w:pgNumType w:fmt="decimal"/>
          <w:cols w:space="720"/>
        </w:sectPr>
      </w:pPr>
      <w:r>
        <w:br/>
      </w:r>
      <w:r>
        <w:pict>
          <v:line id="_x0000_s1484"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32"/>
          <w:headerReference w:type="default" r:id="rId833"/>
          <w:footerReference w:type="even" r:id="rId834"/>
          <w:footerReference w:type="default" r:id="rId835"/>
          <w:headerReference w:type="first" r:id="rId836"/>
          <w:footerReference w:type="first" r:id="rId837"/>
          <w:pgSz w:w="12240" w:h="15840"/>
          <w:pgMar w:top="840" w:right="1000" w:bottom="840" w:left="1000" w:header="400" w:footer="400"/>
          <w:pgNumType w:fmt="decimal"/>
          <w:cols w:space="720"/>
          <w:titlePg w:val="0"/>
        </w:sectPr>
      </w:pPr>
    </w:p>
    <w:p>
      <w:pPr>
        <w:pStyle w:val="Normal116"/>
      </w:pPr>
      <w:bookmarkStart w:id="230" w:name="Bookmark_116"/>
      <w:bookmarkEnd w:id="230"/>
    </w:p>
    <w:p>
      <w:pPr>
        <w:pStyle w:val="Normal116"/>
      </w:pPr>
      <w:r>
        <w:pict>
          <v:shape id="_x0000_i1485" type="#_x0000_t75" alt="LexisNexis®" style="width:147.75pt;height:30pt">
            <v:imagedata r:id="rId18" o:title=""/>
          </v:shape>
        </w:pict>
      </w:r>
      <w:r>
        <w:cr/>
      </w:r>
    </w:p>
    <w:p>
      <w:pPr>
        <w:pStyle w:val="Heading1114"/>
        <w:keepNext w:val="0"/>
        <w:spacing w:after="200" w:line="340" w:lineRule="atLeast"/>
        <w:ind w:left="0" w:right="0" w:firstLine="0"/>
        <w:jc w:val="center"/>
      </w:pPr>
      <w:hyperlink r:id="rId838" w:history="1">
        <w:r>
          <w:rPr>
            <w:rFonts w:ascii="arial" w:eastAsia="arial" w:hAnsi="arial" w:cs="arial"/>
            <w:b/>
            <w:i/>
            <w:strike w:val="0"/>
            <w:color w:val="0077CC"/>
            <w:sz w:val="28"/>
            <w:u w:val="single"/>
            <w:vertAlign w:val="baseline"/>
          </w:rPr>
          <w:t>Leading Article: Syria's refugee crisis: Drops in the ocean</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2014 Tuesday</w:t>
      </w:r>
    </w:p>
    <w:p>
      <w:pPr>
        <w:pStyle w:val="Normal116"/>
        <w:keepNext w:val="0"/>
        <w:spacing w:after="0" w:line="240" w:lineRule="atLeast"/>
        <w:ind w:right="0"/>
        <w:jc w:val="both"/>
      </w:pPr>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116"/>
        <w:keepNext w:val="0"/>
        <w:spacing w:before="120" w:after="0" w:line="220" w:lineRule="atLeast"/>
        <w:ind w:left="0" w:right="0" w:firstLine="0"/>
        <w:jc w:val="left"/>
      </w:pPr>
      <w:r>
        <w:br/>
      </w:r>
      <w:r>
        <w:pict>
          <v:shape id="_x0000_i1486" type="#_x0000_t75" style="width:186.73pt;height:33pt">
            <v:imagedata r:id="rId63"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LEADER PAGES; Pg. 32</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87" style="position:absolute;z-index:251893760"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diplomatic to and fro ahead of next week's scheduled Geneva talks, the reports of jihadi massacres in the north or chemical weapons disposal, it is easy to neglect Syria's great human tragedy: the plight of more than 6 million displaced people who have fled their homes, 2.3 million of them crossing the country's borders to become refugees. Half of this vast exiled population are children. No wonder the refugee crisis, which Guardian correspondents report on today, has been characterised as the greatest humanitarian catastrophe of modern times.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refugee agency, UNHCR, is working to feed and clothe the displaced, who are now living through the frost and snow of the war's third winter, and to ensure that the most desperate are prioritised for assistance. It is to this end that UNHCR has called for 30,000 of the most vulnerable to be taken in by the other countries by the end of 2014, including at-risk women and girls, torture survivors, refugees with medical needs or disabilities, vulnerable older adults and refugees in need of family reunification. The international community has responded: the United States is expected to accept several thousand under the programme. Germany has said it will take 10,000 over three years, limited to a two-year stay. Norway, Finland and Sweden have each accepted between 400 and 1,000; Austria and France 500. Moldova is taking 50. Britain's contribution to the UNHCR callout, meanwhile, is so far none at all.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deputy prime minister, Nick Clegg, spoke about Syrian resettlement in the House of Commons last week. He answered testily that Britain had already taken in "hundreds upon hundreds" of Syrians under the UK's international asylum obligations. As Mr Clegg must know, the 1,500 or so Syrian asylum-seekers the UK accepted in 2013 represent drops in the oceans of both the total refugee population and the number of people who are allowed to settle in Britain each year. He may also know that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 is so small because they are caught in a Catch-22. To claim asylum they must reach British territory but to do so they are almost always obliged to break the law. A putative refugee would need a visa before an airline would let them board, and as there are no visas given for the purpose of asylum-seeking they would have to lie about their intent in the UK. More likely, our refugee would take the dangerous journey through one of the third-party countries, such as Greece, where they could face the threat of xenophobic violence, or Bulgaria. Under a European law known as the Dublin regulation, if they ever reached the Channel's northern shores they would be sent back to apply for asylum in the European country they entered first.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lieu of acceding to the UNHCR requests for resettlement, and in a political climate where Ukip and the Tory right have rendered all discussion of immigration toxic, ministers are proud instead of spending £500m on the Syrian relief effort in the region. We can applaud the substantial sum but lament the lasting impression that Britain is exporting its obligations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overseas, to countries that already bear a near-impossible strain. In Lebanon, riven by sectarian tensions long before the Syrian war, the number of refugees is expected to reach 37% of the population by the end of 2014, according to a recent World Bank report, with 170,000 people pushed into poverty. Jordan, meanwhile, is running short of water, and food prices have shot up. Turkey has spent an estimated $2bn it can ill afford on the refugee crisis.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UN high commissioner for refugees, Antonio Guterres, has pointed out, Syria's neighbours do not just need financial and technical support, they also need western countries to receive "refugees who are today in the neighbouring countries but who can find a solution outside the region". The Syrian crisis shows little sign of abating. It is time for the UK to change its shameful stance and accede to the UNHCR's wish.</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2014</w:t>
      </w:r>
    </w:p>
    <w:p>
      <w:pPr>
        <w:pStyle w:val="Normal116"/>
      </w:pPr>
    </w:p>
    <w:p>
      <w:pPr>
        <w:pStyle w:val="Normal116"/>
        <w:ind w:left="200"/>
        <w:sectPr>
          <w:type w:val="continuous"/>
          <w:pgMar w:top="840" w:right="1000" w:bottom="840" w:left="1000" w:header="400" w:footer="400"/>
          <w:pgNumType w:fmt="decimal"/>
          <w:cols w:space="720"/>
        </w:sectPr>
      </w:pPr>
      <w:r>
        <w:br/>
      </w:r>
      <w:r>
        <w:pict>
          <v:line id="_x0000_s1488"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39"/>
          <w:headerReference w:type="default" r:id="rId840"/>
          <w:footerReference w:type="even" r:id="rId841"/>
          <w:footerReference w:type="default" r:id="rId842"/>
          <w:headerReference w:type="first" r:id="rId843"/>
          <w:footerReference w:type="first" r:id="rId844"/>
          <w:pgSz w:w="12240" w:h="15840"/>
          <w:pgMar w:top="840" w:right="1000" w:bottom="840" w:left="1000" w:header="400" w:footer="400"/>
          <w:pgNumType w:fmt="decimal"/>
          <w:cols w:space="720"/>
          <w:titlePg w:val="0"/>
        </w:sectPr>
      </w:pPr>
    </w:p>
    <w:p>
      <w:pPr>
        <w:pStyle w:val="Normal117"/>
      </w:pPr>
      <w:bookmarkStart w:id="232" w:name="Bookmark_117"/>
      <w:bookmarkEnd w:id="232"/>
    </w:p>
    <w:p>
      <w:pPr>
        <w:pStyle w:val="Normal117"/>
      </w:pPr>
      <w:r>
        <w:pict>
          <v:shape id="_x0000_i1489" type="#_x0000_t75" alt="LexisNexis®" style="width:147.75pt;height:30pt">
            <v:imagedata r:id="rId18" o:title=""/>
          </v:shape>
        </w:pict>
      </w:r>
      <w:r>
        <w:cr/>
      </w:r>
    </w:p>
    <w:p>
      <w:pPr>
        <w:pStyle w:val="Heading1115"/>
        <w:keepNext w:val="0"/>
        <w:spacing w:after="200" w:line="340" w:lineRule="atLeast"/>
        <w:ind w:left="0" w:right="0" w:firstLine="0"/>
        <w:jc w:val="center"/>
      </w:pPr>
      <w:hyperlink r:id="rId845" w:history="1">
        <w:r>
          <w:rPr>
            <w:rFonts w:ascii="arial" w:eastAsia="arial" w:hAnsi="arial" w:cs="arial"/>
            <w:b/>
            <w:i/>
            <w:strike w:val="0"/>
            <w:color w:val="0077CC"/>
            <w:sz w:val="28"/>
            <w:u w:val="single"/>
            <w:vertAlign w:val="baseline"/>
          </w:rPr>
          <w:t>Canada election 2015: Tories seek out 'Australian rottweiler' Lynton Crosby; The election adviser sometimes compared to Bush's Karl Rove is credited with steering conservative prime ministers to victory in Australia and the UK</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2015 Saturday 12:03 AM GMT</w:t>
      </w:r>
    </w:p>
    <w:p>
      <w:pPr>
        <w:pStyle w:val="Normal117"/>
        <w:keepNext w:val="0"/>
        <w:spacing w:after="0" w:line="240" w:lineRule="atLeast"/>
        <w:ind w:right="0"/>
        <w:jc w:val="both"/>
      </w:pPr>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17"/>
        <w:keepNext w:val="0"/>
        <w:spacing w:before="120" w:after="0" w:line="220" w:lineRule="atLeast"/>
        <w:ind w:left="0" w:right="0" w:firstLine="0"/>
        <w:jc w:val="left"/>
      </w:pPr>
      <w:r>
        <w:br/>
      </w:r>
      <w:r>
        <w:pict>
          <v:shape id="_x0000_i1490" type="#_x0000_t75" style="width:167.98pt;height:30.75pt">
            <v:imagedata r:id="rId20" o:title=""/>
          </v:shape>
        </w:pic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Murphy in Ottawa</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91" style="position:absolute;z-index:251895808"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flurry of negative news stories and slipping poll figures, Canada's Conservative party has confirmed that it has enlisted the help of Lynton Crosby - the Australian political strategist who advised Britain's Conservative and Australia's Liberal parties - to help steer the party's struggling campaign for re-election.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Lynton Crosby: the man who really won the election for the Tories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spokesman Kory Teneycke confirmed on Thursday that the Tories have been seeking advice from Crosby, the bare-knuckle campaign adviser credited with helping engineer David Cameron's absolute majority in the British general election last May.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fans of Lynton Crosby before many people knew who Lynton Crosby was," Teneycke told the Guardian.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Teneycke said Crosby has given the party "formal and informal advice" over many years, adding that the Australian adviser met with the campaign team a couple of months ago and has been helped the party with analysis of research and polling.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comment on the specific nature of the relationship but it's a close one and an ongoing one and one that predates this campaign," he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Lynton Crosby: can the 'Lizard of Oz' win the election for the Tories?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Crosby, who has drawn comparisons to George W Bush's campaign chief Karl Rove, is known for bringing a sharp focus to campaign messaging.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comes with a reputation for an aggressive style and a playbook that includes negative campaigning and so-called "wedge politics" - a tactic using often controversial social issues to split voter opinion in their favour.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London, Boris Johnson, whose 2008 and 2012 wins Crosby helped orchestrate, once described him in an interview as "a man who never lets an abusive thought form in his mind without immediately forming it into a text and sending it to the object of his wrath".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Crosby was dubbed the "Wizard of Oz" for delivering four successive Conservative election victories to the former Australian prime minister John Howard, although his political rivals have been less flattering: the former British politician Vince Cable once referred to him as "an Australian rottweiler".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polling figures suggest that Stephen Harper's party will need all the help it can get: a poll released earlier this week showed the Conservatives at third place behind the two main left-leaning opposition parties, the New Democrats and the Liberals.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Nanos survey has the New Democratic Party (NDP) at 32.7%, the Liberals at 30.8% and the Conservatives at 26.2%. A previous Nanos poll last month showed the Conservatives leading the race at 41%.</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has been buffeted by a weakening economy, and a string of controversies and blunders in recent weeks.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is facing heated criticism over its handling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after it emerged that a Syrian boy whose body ashore in Turkey had family in Canada. On Thursday Harper suggested that if re-elected his party would work to speed up the processing of asylum claims.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senate spending and corruption scandal has also dogged the Conservative leader on the campaign trail and has embroiled some of his most trusted and senior staff.</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Canadians go to the polls 19 October. </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2015</w:t>
      </w:r>
    </w:p>
    <w:p>
      <w:pPr>
        <w:pStyle w:val="Normal117"/>
      </w:pPr>
    </w:p>
    <w:p>
      <w:pPr>
        <w:pStyle w:val="Normal117"/>
        <w:ind w:left="200"/>
        <w:sectPr>
          <w:type w:val="continuous"/>
          <w:pgMar w:top="840" w:right="1000" w:bottom="840" w:left="1000" w:header="400" w:footer="400"/>
          <w:pgNumType w:fmt="decimal"/>
          <w:cols w:space="720"/>
        </w:sectPr>
      </w:pPr>
      <w:r>
        <w:br/>
      </w:r>
      <w:r>
        <w:pict>
          <v:line id="_x0000_s1492"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46"/>
          <w:headerReference w:type="default" r:id="rId847"/>
          <w:footerReference w:type="even" r:id="rId848"/>
          <w:footerReference w:type="default" r:id="rId849"/>
          <w:headerReference w:type="first" r:id="rId850"/>
          <w:footerReference w:type="first" r:id="rId851"/>
          <w:pgSz w:w="12240" w:h="15840"/>
          <w:pgMar w:top="840" w:right="1000" w:bottom="840" w:left="1000" w:header="400" w:footer="400"/>
          <w:pgNumType w:fmt="decimal"/>
          <w:cols w:space="720"/>
          <w:titlePg w:val="0"/>
        </w:sectPr>
      </w:pPr>
    </w:p>
    <w:p>
      <w:pPr>
        <w:pStyle w:val="Normal118"/>
      </w:pPr>
      <w:bookmarkStart w:id="234" w:name="Bookmark_118"/>
      <w:bookmarkEnd w:id="234"/>
    </w:p>
    <w:p>
      <w:pPr>
        <w:pStyle w:val="Normal118"/>
      </w:pPr>
      <w:r>
        <w:pict>
          <v:shape id="_x0000_i1493" type="#_x0000_t75" alt="LexisNexis®" style="width:147.75pt;height:30pt">
            <v:imagedata r:id="rId18" o:title=""/>
          </v:shape>
        </w:pict>
      </w:r>
      <w:r>
        <w:cr/>
      </w:r>
    </w:p>
    <w:p>
      <w:pPr>
        <w:pStyle w:val="Heading1116"/>
        <w:keepNext w:val="0"/>
        <w:spacing w:after="200" w:line="340" w:lineRule="atLeast"/>
        <w:ind w:left="0" w:right="0" w:firstLine="0"/>
        <w:jc w:val="center"/>
      </w:pPr>
      <w:hyperlink r:id="rId852" w:history="1">
        <w:r>
          <w:rPr>
            <w:rFonts w:ascii="arial" w:eastAsia="arial" w:hAnsi="arial" w:cs="arial"/>
            <w:b/>
            <w:i/>
            <w:strike w:val="0"/>
            <w:color w:val="0077CC"/>
            <w:sz w:val="28"/>
            <w:u w:val="single"/>
            <w:vertAlign w:val="baseline"/>
          </w:rPr>
          <w:t>US travel ban: May is ahead of Trump in undermining refugee protection system; PM has refused to criticise the underlying policy behind the ban - and a 2015 speech has her advocating going further</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 1:58 PM GMT</w:t>
      </w:r>
    </w:p>
    <w:p>
      <w:pPr>
        <w:pStyle w:val="Normal118"/>
        <w:keepNext w:val="0"/>
        <w:spacing w:after="0" w:line="240" w:lineRule="atLeast"/>
        <w:ind w:right="0"/>
        <w:jc w:val="both"/>
      </w:pPr>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18"/>
        <w:keepNext w:val="0"/>
        <w:spacing w:before="120" w:after="0" w:line="220" w:lineRule="atLeast"/>
        <w:ind w:left="0" w:right="0" w:firstLine="0"/>
        <w:jc w:val="left"/>
      </w:pPr>
      <w:r>
        <w:br/>
      </w:r>
      <w:r>
        <w:pict>
          <v:shape id="_x0000_i1494" type="#_x0000_t75" style="width:167.98pt;height:30.75pt">
            <v:imagedata r:id="rId20"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Home affairs editor</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95" style="position:absolute;z-index:251897856"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surprised if Theresa May doesn't get too upset about President Donald Trump's travel ban, because when it comes to resiling from the international system of refugee protection she is already several steps ahead of him.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was caught on the hop when she flew back from Turkey on Saturday night into a Twitter-storm over how a little-noticed "dual-national" element of the ban could catch Sir Mo Farah and the Iraqi-born Conservative MP for Stratford-upon-Avon, Nadhim Zahawi.</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Downing Street rushed out a statement saying it did not agree with the ban but would make sure it did not affect any British nationals.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May refused to criticise - as she had done at a press conference in Turkey when asked three times about the policy - the underlying policy behind the ban.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executive order suspends the US's entire refugee resettlement programme - the largest in the world - for 120 days, places a temporary 90-day ban on visitors from seven predominantly Muslim countries, and an indefinite ban on the arrival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frames the policy as one of keeping the US safe from terrorism. But a quick glance at the list - Iran, Iraq, Libya, Somalia, Sudan, Syria and Yemen - shows that it clearly omits several major candidates for a US anti-terrorist "no-fly list" such as Afghanistan, Pakistan and Saudi Arabia.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because the list is not a top seven terrorist producing countries list but a list of the top seven countries which produce refugees who have been given sanctuary in the US - often fleeing state terrorism and war.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declared the aim of his policy is to cut the number of UNHCR-nominated refugees resettled in America this year from the planned 110,000 to 50,000.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refugee agency's resettlement programme, in which US presidents have taken the biggest role since 1980, is the largest in the world. It has, up to now, been seen as a crucial component of America's national identity as welcoming the "huddled masses yearning to breathe free".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Trump's adoption of temporary bans and "extreme vetting" in the name of anti-terrorism now threatens to undermine the international system of refugee protection and the global stability it helps to provide. It will also leave in limbo 60,000 UNCHR-nominated refugees who have already been through a lengthy vetting process and now banned from entering the US.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matter is Trump's rejection of the UNHCR vetting process, despite the fact that those nominated have to be approved by no fewer than 24 US departments and agencies before they are accepted for resettlement.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UNHCR says it is "acutely aware" of host countries' "entirely legitimate" concerns about the resettlement programme being used as a cover for terrorists, and adds that it uses biometric data, audit trails and an electronic registration database to ensure the integrity of its programmes.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not enough for Trump. He is clearly going to substitute a US-only vetting system, further undermining trust in the UNHCR system.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is already way past him. When David Cameron pledged Britain to take 20,000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May insisted that the UNHCR not be involved in nominating them. Instead Home Office officials have been sent to the camps to select by their own criteria those who should be brought to Britain.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Theresa May's speech: back to the nasty party | Editorial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wants to go much further. In her party conference speech in October 2015, amid the world's worst refugee crisis since the second world war, she outlined a new asylum strategy under which only temporary protection would be given to all but the world's most vulnerable refugees. She said she was keen to see the international legal definition of a refugee made much stricter.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may well have been embarrassed by the clumsy "dual-national" interpretation of Trump's temporary bans that led to the prospect of Farah and Zahawi being told they were no longer welcome in the US.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underlying policy on refugees is to undermine the accepted international system of refugee protection that has been in place since 1951. Theresa May is already ahead of him on that road.</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118"/>
      </w:pPr>
    </w:p>
    <w:p>
      <w:pPr>
        <w:pStyle w:val="Normal118"/>
        <w:ind w:left="200"/>
        <w:sectPr>
          <w:type w:val="continuous"/>
          <w:pgMar w:top="840" w:right="1000" w:bottom="840" w:left="1000" w:header="400" w:footer="400"/>
          <w:pgNumType w:fmt="decimal"/>
          <w:cols w:space="720"/>
        </w:sectPr>
      </w:pPr>
      <w:r>
        <w:br/>
      </w:r>
      <w:r>
        <w:pict>
          <v:line id="_x0000_s1496"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53"/>
          <w:headerReference w:type="default" r:id="rId854"/>
          <w:footerReference w:type="even" r:id="rId855"/>
          <w:footerReference w:type="default" r:id="rId856"/>
          <w:headerReference w:type="first" r:id="rId857"/>
          <w:footerReference w:type="first" r:id="rId858"/>
          <w:pgSz w:w="12240" w:h="15840"/>
          <w:pgMar w:top="840" w:right="1000" w:bottom="840" w:left="1000" w:header="400" w:footer="400"/>
          <w:pgNumType w:fmt="decimal"/>
          <w:cols w:space="720"/>
          <w:titlePg w:val="0"/>
        </w:sectPr>
      </w:pPr>
    </w:p>
    <w:p>
      <w:pPr>
        <w:pStyle w:val="Normal119"/>
      </w:pPr>
      <w:bookmarkStart w:id="236" w:name="Bookmark_119"/>
      <w:bookmarkEnd w:id="236"/>
    </w:p>
    <w:p>
      <w:pPr>
        <w:pStyle w:val="Normal119"/>
      </w:pPr>
      <w:r>
        <w:pict>
          <v:shape id="_x0000_i1497" type="#_x0000_t75" alt="LexisNexis®" style="width:147.75pt;height:30pt">
            <v:imagedata r:id="rId18" o:title=""/>
          </v:shape>
        </w:pict>
      </w:r>
      <w:r>
        <w:cr/>
      </w:r>
    </w:p>
    <w:p>
      <w:pPr>
        <w:pStyle w:val="Heading1117"/>
        <w:keepNext w:val="0"/>
        <w:spacing w:after="200" w:line="340" w:lineRule="atLeast"/>
        <w:ind w:left="0" w:right="0" w:firstLine="0"/>
        <w:jc w:val="center"/>
      </w:pPr>
      <w:hyperlink r:id="rId859" w:history="1">
        <w:r>
          <w:rPr>
            <w:rFonts w:ascii="arial" w:eastAsia="arial" w:hAnsi="arial" w:cs="arial"/>
            <w:b/>
            <w:i/>
            <w:strike w:val="0"/>
            <w:color w:val="0077CC"/>
            <w:sz w:val="28"/>
            <w:u w:val="single"/>
            <w:vertAlign w:val="baseline"/>
          </w:rPr>
          <w:t>Trump eases into presidency with two actions but major work starts Monday; President signed executive order to 'ease burden' of Obamacare and agencies were under 'regulatory freeze', but many first steps were postponed</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2017 Saturday 1:18 AM GMT</w:t>
      </w:r>
    </w:p>
    <w:p>
      <w:pPr>
        <w:pStyle w:val="Normal119"/>
        <w:keepNext w:val="0"/>
        <w:spacing w:after="0" w:line="240" w:lineRule="atLeast"/>
        <w:ind w:right="0"/>
        <w:jc w:val="both"/>
      </w:pPr>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19"/>
        <w:keepNext w:val="0"/>
        <w:spacing w:before="120" w:after="0" w:line="220" w:lineRule="atLeast"/>
        <w:ind w:left="0" w:right="0" w:firstLine="0"/>
        <w:jc w:val="left"/>
      </w:pPr>
      <w:r>
        <w:br/>
      </w:r>
      <w:r>
        <w:pict>
          <v:shape id="_x0000_i1498" type="#_x0000_t75" style="width:167.98pt;height:30.75pt">
            <v:imagedata r:id="rId20" o:title=""/>
          </v:shape>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1271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Jacobs in Washington and Oliver Laughland in New York</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99" style="position:absolute;z-index:251899904"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eight hours after becoming president, Donald Trump sat behind the desk in the Oval Office and issued his first executive order. However, the newly elected president seemed to only stick his toe in the water of governance.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directed government agencies to "ease the burden" of the Affordable Care Act on Friday night. The new president campaigned on repealing Obamacare and replacing it with "something terrific".</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Donald Trump's first 100 days as president - daily updates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new White House chief of staff Reince Priebus issued a memo on Friday night directing an immediate "regulatory freeze" to prevent federal agencies from issuing any new regulations. This echoed Trump's pledge to repeal two existing regulations for new government regulation imposed by his administration.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these actions fell far short of the big promises Trump made for his first day in office on the campaign trail.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took pleasure in boasting about the feats he would accomplish in his first 24 hours in the Oval Office, ranging from building a wall on the US-Mexico border to promises to announce a renegotiation of Nafta and withdrawal from the Trans-Pacific Partnership.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 broad statement that he would "cancel every unconstitutional executive action, memorandum and order issued by President Obama".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however, the reality seemed far more restrained. Many of the first steps for the new administration had been postponed until Monday morning, three days after he assumed office. With a slow transition process that did not lead to the announcement of a full cabinet until the day before the inauguration, members of the new administration tamped down on expectations.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Vice-President Mike Pence said as much on Wednesday, telling CNN the administration's first day really wouldn't be Friday or even Saturday. "I think you can expect that President Donald Trump will hit the ground running on day one come Monday morning," he said.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familiar with the transition indicated to the Guardian that many administration staffers would not even begin their orientation until Monday, although it was noted that appointees in many key positions were poised to be sworn in at 12.01pm Friday.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administration priorities are likely to wait for months. Although Trump has long insisted he will move the US embassy in Israel from Tel Aviv to Jerusalem, a source familiar with administration foreign policy indicated that no such step was likely for months and would in any case wait for Trump's pick for US ambassador, David Friedman, to be confirmed.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Friedman is not scheduled to receive a hearing until February and is unlikely to be confirmed until March at the earliest.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Surprisingly, for all of Trump's promises for executive action on his first day, he signed his first bill hours before his first executive order. Shortly after taking the oath of office Trump, signed a law that would give Gen James Mattis, his nominee for defense secretary, the needed waiver to serve in a ceremony in the Capitol. US law requires any potential defense secretary to have been retired from the military for seven years. Mattis retired from the marines in 2014.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inauguration celebrations, supporters did not to focus on specifics. Many touted their belief in the new president's ability to bring back jobs and, of course, "make America great again".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Dina Cook, a 76-year-old Spanish-American woman from Tennessee bedecked in Trump gear, enthused about the new president's ability to rebuild American infrastructure, provided that "they would let him".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showed more specific focus on what the new president could accomplish unilaterally. Danny, a gruff and mustached man from Yorktown, Virginia with a Trump pin in his hat, was optimistic that the president would immediately repeal "a lot of Obama's executive orders".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 'One of the first orders I'm gonna sign'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long pledged to "suspend immigration from terror-prone regions where vetting cannot safely occur", adding: "All vetting of people coming into our country will be considered extreme vetting."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shown no indication that he might relent, or indeed delay any such action. In an interview with the Times of London, published on Sunday, he indicated one of his first orders as president would involve enhanced border security, one of the mainstays of his staunchly conservative policy agenda on immigration.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first orders I'm gonna sign - day one ... is gonna be strong borders," Trump said. "We don't want people coming in from Syria who we don't know who they are. You know there's no way of vetting these people. I don't want to do what Germany did."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2015, Trump said such refugees "could be Isis". Among refugee advocates, concern is widespread.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our biggest concerns is not only the damage Trump can do at home, but what he means for other countries," said Grace Meng, a senior immigration researcher at Human Rights Watch's US program.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there are politicians in western European countries as well as other countries around the world who see him as a model for really anti-rights, anti-refugee policy."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'American carnage': Trump's vision casts shadow over day of pageantry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admitted only a small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fled the country since 2011. In the 2016 fiscal year, Obama admitted 12,587 refugees from Syria, slightly above the 10,000 admittances targeted. In the 2017 fiscal year, starting in October 2016, 3,566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resettled in the US.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United Nations Refugee Agency (UNHCR) in Washington said there were more than 60,000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awaiting resettlement in the US whose fate remains entirely unclear under the incoming administration.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UNHCR is responsible for selecting individuals for resettlement following application interviews. Such individuals are then screened by agencies including the FBI and the Department of Homeland Security (DHS), subjected to biometric security checks and interviewed by DHS agents. The process can take up to two years.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hawks hope Trump will move towards a lengthy or even permanent moratorium on such arrivals.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most Americans, if we did not admit refugees for five years while we explored the problem of vetting in this unique circumstance, most people would not shed a tear," said Dan Stein, president of the Federation for American Immigration Reform, a conservative immigration think tank to which Trump transition adviser Kris Kobach serves as a legal counsel.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Krikorian, executive director of the Center for Immigration Studies, a conservative migrant research organization, said he hoped a moratorium would also placed on refugees from Somalia and Iraq.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it were me, I would reassess the whole idea of refugee resettlement, which I think is mistaken because the vast majority of people we resettle are not in some kind of emergency need of a new place to stay," Krikorian said.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provided scant details regarding the "extreme vetting" he would seek to implement. In a campaign speech in Arizona, he advocated for new screening tests that might provide an "ideological certification to make sure that those we are admitting to our country share our values and love our people".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Krikorian acknowledged that the national security benefits of such a scheme were likely to "be on the margins" but said he supported the proposal nonetheless.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a return to a cold war approach to excluding ideological enemies of the United States," he said. </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2017</w:t>
      </w:r>
    </w:p>
    <w:p>
      <w:pPr>
        <w:pStyle w:val="Normal119"/>
      </w:pPr>
    </w:p>
    <w:p>
      <w:pPr>
        <w:pStyle w:val="Normal119"/>
        <w:ind w:left="200"/>
        <w:sectPr>
          <w:type w:val="continuous"/>
          <w:pgMar w:top="840" w:right="1000" w:bottom="840" w:left="1000" w:header="400" w:footer="400"/>
          <w:pgNumType w:fmt="decimal"/>
          <w:cols w:space="720"/>
        </w:sectPr>
      </w:pPr>
      <w:r>
        <w:br/>
      </w:r>
      <w:r>
        <w:pict>
          <v:line id="_x0000_s1500"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60"/>
          <w:headerReference w:type="default" r:id="rId861"/>
          <w:footerReference w:type="even" r:id="rId862"/>
          <w:footerReference w:type="default" r:id="rId863"/>
          <w:headerReference w:type="first" r:id="rId864"/>
          <w:footerReference w:type="first" r:id="rId865"/>
          <w:pgSz w:w="12240" w:h="15840"/>
          <w:pgMar w:top="840" w:right="1000" w:bottom="840" w:left="1000" w:header="400" w:footer="400"/>
          <w:pgNumType w:fmt="decimal"/>
          <w:cols w:space="720"/>
          <w:titlePg w:val="0"/>
        </w:sectPr>
      </w:pPr>
    </w:p>
    <w:p>
      <w:pPr>
        <w:pStyle w:val="Normal120"/>
      </w:pPr>
      <w:bookmarkStart w:id="238" w:name="Bookmark_120"/>
      <w:bookmarkEnd w:id="238"/>
    </w:p>
    <w:p>
      <w:pPr>
        <w:pStyle w:val="Normal120"/>
      </w:pPr>
      <w:r>
        <w:pict>
          <v:shape id="_x0000_i1501" type="#_x0000_t75" alt="LexisNexis®" style="width:147.75pt;height:30pt">
            <v:imagedata r:id="rId18" o:title=""/>
          </v:shape>
        </w:pict>
      </w:r>
      <w:r>
        <w:cr/>
      </w:r>
    </w:p>
    <w:p>
      <w:pPr>
        <w:pStyle w:val="Heading1118"/>
        <w:keepNext w:val="0"/>
        <w:spacing w:after="200" w:line="340" w:lineRule="atLeast"/>
        <w:ind w:left="0" w:right="0" w:firstLine="0"/>
        <w:jc w:val="center"/>
      </w:pPr>
      <w:hyperlink r:id="rId866" w:history="1">
        <w:r>
          <w:rPr>
            <w:rFonts w:ascii="arial" w:eastAsia="arial" w:hAnsi="arial" w:cs="arial"/>
            <w:b/>
            <w:i/>
            <w:strike w:val="0"/>
            <w:color w:val="0077CC"/>
            <w:sz w:val="28"/>
            <w:u w:val="single"/>
            <w:vertAlign w:val="baseline"/>
          </w:rPr>
          <w:t>Myefo: key points at a glance; Budget deficit blows out by $26bn over next four years and GDP forecasts downgraded, with health and welfare cuts expected to fill the gaps</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2016 Thursday 2:52 AM GMT</w:t>
      </w:r>
    </w:p>
    <w:p>
      <w:pPr>
        <w:pStyle w:val="Normal120"/>
        <w:keepNext w:val="0"/>
        <w:spacing w:after="0" w:line="240" w:lineRule="atLeast"/>
        <w:ind w:right="0"/>
        <w:jc w:val="both"/>
      </w:pPr>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20"/>
        <w:keepNext w:val="0"/>
        <w:spacing w:before="120" w:after="0" w:line="220" w:lineRule="atLeast"/>
        <w:ind w:left="0" w:right="0" w:firstLine="0"/>
        <w:jc w:val="left"/>
      </w:pPr>
      <w:r>
        <w:br/>
      </w:r>
      <w:r>
        <w:pict>
          <v:shape id="_x0000_i1502" type="#_x0000_t75" style="width:167.98pt;height:30.75pt">
            <v:imagedata r:id="rId20" o:title=""/>
          </v:shape>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Lenore Taylor Political editor</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503" style="position:absolute;z-index:251901952" from="0,2pt" to="512pt,2pt" strokecolor="#009ddb" strokeweight="2pt">
            <v:stroke linestyle="single"/>
            <w10:wrap type="topAndBottom"/>
          </v:line>
        </w:pict>
      </w:r>
    </w:p>
    <w:p>
      <w:pPr>
        <w:pStyle w:val="Normal120"/>
      </w:pPr>
    </w:p>
    <w:p>
      <w:pPr>
        <w:pStyle w:val="Normal120"/>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Budget deficit blows out by $26bn over four years since May budget</w:t>
      </w:r>
    </w:p>
    <w:p>
      <w:pPr>
        <w:pStyle w:val="Normal120"/>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deficit for 2015/16 is expected to be $37.4bn versus $35.1bn at time of May budget. For 2016/17, it is forecast to be $33.7bn compared with a previous $25.8bn.</w:t>
      </w:r>
    </w:p>
    <w:p>
      <w:pPr>
        <w:pStyle w:val="Normal120"/>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Growth forecasts downgraded to 2.5% in 2015/16 (from 2.75% in May budget) and 2.75% in 2016/17 (from 3.25%).</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Myefo: Scott Morrison reveals budget deficit to blow out by $26bn over four years - politics live</w:t>
      </w:r>
    </w:p>
    <w:p>
      <w:pPr>
        <w:pStyle w:val="Normal120"/>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Assumed growth in 2017/18 and 2018/19 is now 3% not 3.5%.</w:t>
      </w:r>
    </w:p>
    <w:p>
      <w:pPr>
        <w:pStyle w:val="Normal120"/>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Iron ore price now assumed to be $39 a tonne rather than $48 in the May budget.</w:t>
      </w:r>
    </w:p>
    <w:p>
      <w:pPr>
        <w:pStyle w:val="Normal120"/>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Return to surplus now projected one year later in 2020-21 with total deficits of $108bn over four years from 2015/16 to 2019/20.</w:t>
      </w:r>
    </w:p>
    <w:p>
      <w:pPr>
        <w:pStyle w:val="Normal120"/>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Net debt higher and peaking one year later - in 2017-18.</w:t>
      </w:r>
    </w:p>
    <w:p>
      <w:pPr>
        <w:pStyle w:val="Normal120"/>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Unemployment is forecast to fall to 6% for 2015/16, down from 6.5% in the may budget. The forecast for 2016/17 is 6% compared with a previous forecast of 6.25%.</w:t>
      </w:r>
    </w:p>
    <w:p>
      <w:pPr>
        <w:pStyle w:val="Normal120"/>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Key savings include $1.3bn from welfare fraud by data matching between the tax office and Centrelink, $650m by ending bulk-billing incentives for pathology and cutting other bulk-billing incentives and $534m from payments to aged care providers.</w:t>
      </w:r>
    </w:p>
    <w:p>
      <w:pPr>
        <w:pStyle w:val="Normal120"/>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These offset spending including the $1.1bn innovation statement, another $400m for asylum seekers awaiting processing in Australia, $909m to pay for the special intake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an extra $300m for roads.</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2016</w:t>
      </w:r>
    </w:p>
    <w:p>
      <w:pPr>
        <w:pStyle w:val="Normal120"/>
      </w:pPr>
    </w:p>
    <w:p>
      <w:pPr>
        <w:pStyle w:val="Normal120"/>
        <w:ind w:left="200"/>
        <w:sectPr>
          <w:type w:val="continuous"/>
          <w:pgMar w:top="840" w:right="1000" w:bottom="840" w:left="1000" w:header="400" w:footer="400"/>
          <w:pgNumType w:fmt="decimal"/>
          <w:cols w:space="720"/>
        </w:sectPr>
      </w:pPr>
      <w:r>
        <w:br/>
      </w:r>
      <w:r>
        <w:pict>
          <v:line id="_x0000_s1504"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867"/>
          <w:headerReference w:type="default" r:id="rId868"/>
          <w:footerReference w:type="even" r:id="rId869"/>
          <w:footerReference w:type="default" r:id="rId870"/>
          <w:headerReference w:type="first" r:id="rId871"/>
          <w:footerReference w:type="first" r:id="rId872"/>
          <w:pgSz w:w="12240" w:h="15840"/>
          <w:pgMar w:top="840" w:right="1000" w:bottom="840" w:left="1000" w:header="400" w:footer="400"/>
          <w:pgNumType w:fmt="decimal"/>
          <w:cols w:space="720"/>
          <w:titlePg w:val="0"/>
        </w:sectPr>
      </w:pPr>
    </w:p>
    <w:p>
      <w:pPr>
        <w:pStyle w:val="Normal121"/>
      </w:pPr>
      <w:bookmarkStart w:id="240" w:name="Bookmark_121"/>
      <w:bookmarkEnd w:id="240"/>
    </w:p>
    <w:p>
      <w:pPr>
        <w:pStyle w:val="Normal121"/>
      </w:pPr>
      <w:r>
        <w:pict>
          <v:shape id="_x0000_i1505" type="#_x0000_t75" alt="LexisNexis®" style="width:147.75pt;height:30pt">
            <v:imagedata r:id="rId18" o:title=""/>
          </v:shape>
        </w:pict>
      </w:r>
      <w:r>
        <w:cr/>
      </w:r>
    </w:p>
    <w:p>
      <w:pPr>
        <w:pStyle w:val="Heading1119"/>
        <w:keepNext w:val="0"/>
        <w:spacing w:after="200" w:line="340" w:lineRule="atLeast"/>
        <w:ind w:left="0" w:right="0" w:firstLine="0"/>
        <w:jc w:val="center"/>
      </w:pPr>
      <w:hyperlink r:id="rId873" w:history="1">
        <w:r>
          <w:rPr>
            <w:rFonts w:ascii="arial" w:eastAsia="arial" w:hAnsi="arial" w:cs="arial"/>
            <w:b/>
            <w:i/>
            <w:strike w:val="0"/>
            <w:color w:val="0077CC"/>
            <w:sz w:val="28"/>
            <w:u w:val="single"/>
            <w:vertAlign w:val="baseline"/>
          </w:rPr>
          <w:t>Secret aid worker: Greece has exposed the aid community's failures; The usual excuses don't work in an EU country. With funding, infrastructure, and a stable government, why are we failing refugees in Greece?</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2016 Tuesday 10:39 AM GMT</w:t>
      </w:r>
    </w:p>
    <w:p>
      <w:pPr>
        <w:pStyle w:val="Normal121"/>
        <w:keepNext w:val="0"/>
        <w:spacing w:after="0" w:line="240" w:lineRule="atLeast"/>
        <w:ind w:right="0"/>
        <w:jc w:val="both"/>
      </w:pPr>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21"/>
        <w:keepNext w:val="0"/>
        <w:spacing w:before="120" w:after="0" w:line="220" w:lineRule="atLeast"/>
        <w:ind w:left="0" w:right="0" w:firstLine="0"/>
        <w:jc w:val="left"/>
      </w:pPr>
      <w:r>
        <w:br/>
      </w:r>
      <w:r>
        <w:pict>
          <v:shape id="_x0000_i1506" type="#_x0000_t75" style="width:167.98pt;height:30.75pt">
            <v:imagedata r:id="rId20"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PROFESSIONALS NETWORK</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Secret aid worker</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507" style="position:absolute;z-index:251904000"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aid community has over many years developed a habit of finding reasons for why the school was not built in the Afghan village, why the women's agricultural businesses never made any profits, why the toilets took three months to set up in the refugee camp.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it comes to our shortcomings, we have become very comfortable with, and rely upon the shopping list of excuses that we find ourselves using in Haiti, Afghanistan, Iraq, the Democratic Republic of Congo and the other contexts we're flown into.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humanitarian excuses list includes, but is not limited to: a fragile context, ongoing war and conflict, poor infrastructure, a corrupt government, dictatorship (current or past), insufficient funding, and values that are not akin to our own. Or if all else fails, that other favourite go-to, the overwhelming scale and number of people, such as the 1,033,513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xml:space="preserve"> in Lebanon, 655,990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or 3.9 million internally displaced people in Iraq.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Secret aid worker: People are hungry and I have food that can't be delivered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Greece we are without the humanitarian excuse list to fall back on. The aid community has already received (EURO)83m (£70m) to improve conditions for refugees in Greece with (EURO)214m (£181m) to come from the European Commission alone in the next few months. This makes it hard to suggest we are underfunded, especially when you look at the scale of the crisis.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of writing, the number of refugees in Greece is approximately 60,000. The problem is not overwhelming. This time we are in an EU country. I feel safe wherever I am - this means I can conduct a visit to monitor the impact of a programme or ensure I am consulting refugees about what they want. But I don't, because it is something we have talked about but not done for many years, and there is little pressure to change.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disconnect between the sector's standards and the reality on the ground is more stark here than in any other mission I've been involved in. We have historically been unaccountable, failing to sufficiently consult and engage affected communities. In Greece we are continuing to operate in the same ways as before, but without the traditional excuses to rely on. When we have enabling infrastructure, a socio-political context that is easy to operate in, access to Wi-Fi, technology andadequate funds, and yet are failing to meet the refugees' basic needs (even for something as simple as safe accommodation), reduce serious threats (such as the prevalence of sexual violence), or to be accountable or innovative, it suggests we are disinterested or incompetent. Perhaps both.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Secret aid worker: I hate calling refugees to tell them they're not getting resettled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Greece the aid community is being exposed. Our exposure is further compounded when we are unfavourably compared to organised and efficient groups of volunteers who work with less and achieve more. In comparison INGOs and the UNHCR seem money-orientated, bloated, bureaucratic and inefficient.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Greece there are volunteers working both independently and as organised groups, meeting needs and filling gaps. They take over abandoned buildings to ensure refugees have somewhere to sleep, provide additional nutrition to pregnant and breastfeeding women, organise and manage informal education programmes, including setting up schools inside camps.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while INGO staff sip their cappuccinos in countless coordination meetings - for cash distribution, protection, water, sanitation and hygiene, food distribution and child-protection. Often to avoid engaging meaningfully in the discussions, we furiously take notes.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any response has called into question whether the humanitarian sector is still fit for purpose, it's the response to the refugee crisis in Greece. </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 secret aid worker story you'd like to tell? You can contact us confidentially at </w:t>
      </w:r>
      <w:hyperlink r:id="rId874" w:history="1">
        <w:r>
          <w:rPr>
            <w:rFonts w:ascii="arial" w:eastAsia="arial" w:hAnsi="arial" w:cs="arial"/>
            <w:b w:val="0"/>
            <w:i/>
            <w:strike w:val="0"/>
            <w:noProof w:val="0"/>
            <w:color w:val="0077CC"/>
            <w:position w:val="0"/>
            <w:sz w:val="20"/>
            <w:u w:val="single"/>
            <w:vertAlign w:val="baseline"/>
          </w:rPr>
          <w:t>globaldevpros@theguardian.com</w:t>
        </w:r>
      </w:hyperlink>
      <w:r>
        <w:rPr>
          <w:rFonts w:ascii="arial" w:eastAsia="arial" w:hAnsi="arial" w:cs="arial"/>
          <w:b w:val="0"/>
          <w:i w:val="0"/>
          <w:strike w:val="0"/>
          <w:noProof w:val="0"/>
          <w:color w:val="000000"/>
          <w:position w:val="0"/>
          <w:sz w:val="20"/>
          <w:u w:val="none"/>
          <w:vertAlign w:val="baseline"/>
        </w:rPr>
        <w:t xml:space="preserve"> - please put "Secret aid worker" in the subject line. If you'd like to encrypt your email to us, here's instructions on how to set up a PGP mail client and our public PGP key.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our community                      of development professionals and humanitarians. Follow                                            @GuardianGDP                                           on Twitter.                   </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2016</w:t>
      </w:r>
    </w:p>
    <w:p>
      <w:pPr>
        <w:pStyle w:val="Normal121"/>
      </w:pPr>
    </w:p>
    <w:p>
      <w:pPr>
        <w:pStyle w:val="Normal121"/>
        <w:ind w:left="200"/>
        <w:sectPr>
          <w:type w:val="continuous"/>
          <w:pgMar w:top="840" w:right="1000" w:bottom="840" w:left="1000" w:header="400" w:footer="400"/>
          <w:pgNumType w:fmt="decimal"/>
          <w:cols w:space="720"/>
        </w:sectPr>
      </w:pPr>
      <w:r>
        <w:br/>
      </w:r>
      <w:r>
        <w:pict>
          <v:line id="_x0000_s1508"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875"/>
          <w:headerReference w:type="default" r:id="rId876"/>
          <w:footerReference w:type="even" r:id="rId877"/>
          <w:footerReference w:type="default" r:id="rId878"/>
          <w:headerReference w:type="first" r:id="rId879"/>
          <w:footerReference w:type="first" r:id="rId880"/>
          <w:pgSz w:w="12240" w:h="15840"/>
          <w:pgMar w:top="840" w:right="1000" w:bottom="840" w:left="1000" w:header="400" w:footer="400"/>
          <w:pgNumType w:fmt="decimal"/>
          <w:cols w:space="720"/>
          <w:titlePg w:val="0"/>
        </w:sectPr>
      </w:pPr>
    </w:p>
    <w:p>
      <w:pPr>
        <w:pStyle w:val="Normal122"/>
      </w:pPr>
      <w:bookmarkStart w:id="242" w:name="Bookmark_122"/>
      <w:bookmarkEnd w:id="242"/>
    </w:p>
    <w:p>
      <w:pPr>
        <w:pStyle w:val="Normal122"/>
      </w:pPr>
      <w:r>
        <w:pict>
          <v:shape id="_x0000_i1509" type="#_x0000_t75" alt="LexisNexis®" style="width:147.75pt;height:30pt">
            <v:imagedata r:id="rId18" o:title=""/>
          </v:shape>
        </w:pict>
      </w:r>
      <w:r>
        <w:cr/>
      </w:r>
    </w:p>
    <w:p>
      <w:pPr>
        <w:pStyle w:val="Heading1120"/>
        <w:keepNext w:val="0"/>
        <w:spacing w:after="200" w:line="340" w:lineRule="atLeast"/>
        <w:ind w:left="0" w:right="0" w:firstLine="0"/>
        <w:jc w:val="center"/>
      </w:pPr>
      <w:hyperlink r:id="rId881" w:history="1">
        <w:r>
          <w:rPr>
            <w:rFonts w:ascii="arial" w:eastAsia="arial" w:hAnsi="arial" w:cs="arial"/>
            <w:b/>
            <w:i/>
            <w:strike w:val="0"/>
            <w:color w:val="0077CC"/>
            <w:sz w:val="28"/>
            <w:u w:val="single"/>
            <w:vertAlign w:val="baseline"/>
          </w:rPr>
          <w:t>EU strikes deal with Turkey to send back refugees; Refugees arriving in Greece from Sunday to be sent back across Aegean in deal that 're-energises' talks on Turkish EU membership</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 2:41 PM GMT</w:t>
      </w:r>
    </w:p>
    <w:p>
      <w:pPr>
        <w:pStyle w:val="Normal122"/>
        <w:keepNext w:val="0"/>
        <w:spacing w:after="0" w:line="240" w:lineRule="atLeast"/>
        <w:ind w:right="0"/>
        <w:jc w:val="both"/>
      </w:pPr>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22"/>
        <w:keepNext w:val="0"/>
        <w:spacing w:before="120" w:after="0" w:line="220" w:lineRule="atLeast"/>
        <w:ind w:left="0" w:right="0" w:firstLine="0"/>
        <w:jc w:val="left"/>
      </w:pPr>
      <w:r>
        <w:br/>
      </w:r>
      <w:r>
        <w:pict>
          <v:shape id="_x0000_i1510" type="#_x0000_t75" style="width:167.98pt;height:30.75pt">
            <v:imagedata r:id="rId20" o:title=""/>
          </v:shape>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511" style="position:absolute;z-index:251906048"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struck a deal with Turkey that would mean all refugees and migrants arriving in Europe from Sunday being sent back across the Aegean Sea.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council president, Donald Tusk, cleared key sticking points with the Turkish prime minister, Ahmet Davutoglu, during talks on Friday morning. "The Turkey agreement has been approved," Finland's prime minister, Juha Sipila, said on Twitter.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means that all refugees and migrants arriving in Greece from Sunday can expect to be returned to Turkey. The accord, which is expected to be formally signed off later on Friday, represents a climbdown by Turkey, which had been pushing to restart talks in five areas.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for taking back refugees, Turkey can expect "re-energised" talks on its EU membership, with the promise of negotiations on one policy area to be opened before July.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has also agreed to speed up the disbursement of (EURO)3bn (£2.3bn) intended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with new projects to be agreed this week.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promised that all returned people will be treated in line with international law, including guarantees that they will not be returned to the countries they have fled from.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Recep Tayyip Erdogan, earlier criticised Europe's "shameful" record on refugees, as the two sides struggled to reach a deal aimed at stemming the flow of people to Greece.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45,000 people are trapped in Greece, including 14,000 who are living in squalid conditions near the Greek-Macedonian border at Idomeni, as they are barred from travelling onwards to central and northern Europe.</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122"/>
      </w:pPr>
    </w:p>
    <w:p>
      <w:pPr>
        <w:pStyle w:val="Normal122"/>
        <w:ind w:left="200"/>
        <w:sectPr>
          <w:type w:val="continuous"/>
          <w:pgMar w:top="840" w:right="1000" w:bottom="840" w:left="1000" w:header="400" w:footer="400"/>
          <w:pgNumType w:fmt="decimal"/>
          <w:cols w:space="720"/>
        </w:sectPr>
      </w:pPr>
      <w:r>
        <w:br/>
      </w:r>
      <w:r>
        <w:pict>
          <v:line id="_x0000_s1512"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882"/>
          <w:headerReference w:type="default" r:id="rId883"/>
          <w:footerReference w:type="even" r:id="rId884"/>
          <w:footerReference w:type="default" r:id="rId885"/>
          <w:headerReference w:type="first" r:id="rId886"/>
          <w:footerReference w:type="first" r:id="rId887"/>
          <w:pgSz w:w="12240" w:h="15840"/>
          <w:pgMar w:top="840" w:right="1000" w:bottom="840" w:left="1000" w:header="400" w:footer="400"/>
          <w:pgNumType w:fmt="decimal"/>
          <w:cols w:space="720"/>
          <w:titlePg w:val="0"/>
        </w:sectPr>
      </w:pPr>
    </w:p>
    <w:p>
      <w:pPr>
        <w:pStyle w:val="Normal123"/>
      </w:pPr>
      <w:bookmarkStart w:id="244" w:name="Bookmark_123"/>
      <w:bookmarkEnd w:id="244"/>
    </w:p>
    <w:p>
      <w:pPr>
        <w:pStyle w:val="Normal123"/>
      </w:pPr>
      <w:r>
        <w:pict>
          <v:shape id="_x0000_i1513" type="#_x0000_t75" alt="LexisNexis®" style="width:147.75pt;height:30pt">
            <v:imagedata r:id="rId18" o:title=""/>
          </v:shape>
        </w:pict>
      </w:r>
      <w:r>
        <w:cr/>
      </w:r>
    </w:p>
    <w:p>
      <w:pPr>
        <w:pStyle w:val="Heading1121"/>
        <w:keepNext w:val="0"/>
        <w:spacing w:after="200" w:line="340" w:lineRule="atLeast"/>
        <w:ind w:left="0" w:right="0" w:firstLine="0"/>
        <w:jc w:val="center"/>
      </w:pPr>
      <w:hyperlink r:id="rId888" w:history="1">
        <w:r>
          <w:rPr>
            <w:rFonts w:ascii="arial" w:eastAsia="arial" w:hAnsi="arial" w:cs="arial"/>
            <w:b/>
            <w:i/>
            <w:strike w:val="0"/>
            <w:color w:val="0077CC"/>
            <w:sz w:val="28"/>
            <w:u w:val="single"/>
            <w:vertAlign w:val="baseline"/>
          </w:rPr>
          <w:t xml:space="preserve">Refugee crisis: UK will resettle 20,000 </w:t>
        </w:r>
      </w:hyperlink>
      <w:hyperlink r:id="rId888" w:history="1">
        <w:r>
          <w:rPr>
            <w:rFonts w:ascii="arial" w:eastAsia="arial" w:hAnsi="arial" w:cs="arial"/>
            <w:b/>
            <w:i/>
            <w:strike w:val="0"/>
            <w:color w:val="0077CC"/>
            <w:sz w:val="28"/>
            <w:u w:val="single"/>
            <w:vertAlign w:val="baseline"/>
          </w:rPr>
          <w:t>Syrian</w:t>
        </w:r>
      </w:hyperlink>
      <w:hyperlink r:id="rId888" w:history="1">
        <w:r>
          <w:rPr>
            <w:rFonts w:ascii="arial" w:eastAsia="arial" w:hAnsi="arial" w:cs="arial"/>
            <w:b/>
            <w:i/>
            <w:strike w:val="0"/>
            <w:color w:val="0077CC"/>
            <w:sz w:val="28"/>
            <w:u w:val="single"/>
            <w:vertAlign w:val="baseline"/>
          </w:rPr>
          <w:t xml:space="preserve"> </w:t>
        </w:r>
      </w:hyperlink>
      <w:hyperlink r:id="rId888" w:history="1">
        <w:r>
          <w:rPr>
            <w:rFonts w:ascii="arial" w:eastAsia="arial" w:hAnsi="arial" w:cs="arial"/>
            <w:b/>
            <w:i/>
            <w:strike w:val="0"/>
            <w:color w:val="0077CC"/>
            <w:sz w:val="28"/>
            <w:u w:val="single"/>
            <w:vertAlign w:val="baseline"/>
          </w:rPr>
          <w:t>refugees</w:t>
        </w:r>
      </w:hyperlink>
      <w:hyperlink r:id="rId888" w:history="1">
        <w:r>
          <w:rPr>
            <w:rFonts w:ascii="arial" w:eastAsia="arial" w:hAnsi="arial" w:cs="arial"/>
            <w:b/>
            <w:i/>
            <w:strike w:val="0"/>
            <w:color w:val="0077CC"/>
            <w:sz w:val="28"/>
            <w:u w:val="single"/>
            <w:vertAlign w:val="baseline"/>
          </w:rPr>
          <w:t xml:space="preserve"> over five years - as it happened; France and Germany to take 55,000 extra refugees under quotas10,000 more refugees expected in Munich on MondayFollow live: UK PM Cameron to make counter-terror speechUN agencies 'broke' due to scale of the crisis Read the latest summary</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2015 Tuesday 11:35 AM GMT</w:t>
      </w:r>
    </w:p>
    <w:p>
      <w:pPr>
        <w:pStyle w:val="Normal123"/>
        <w:keepNext w:val="0"/>
        <w:spacing w:after="0" w:line="240" w:lineRule="atLeast"/>
        <w:ind w:right="0"/>
        <w:jc w:val="both"/>
      </w:pPr>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23"/>
        <w:keepNext w:val="0"/>
        <w:spacing w:before="120" w:after="0" w:line="220" w:lineRule="atLeast"/>
        <w:ind w:left="0" w:right="0" w:firstLine="0"/>
        <w:jc w:val="left"/>
      </w:pPr>
      <w:r>
        <w:br/>
      </w:r>
      <w:r>
        <w:pict>
          <v:shape id="_x0000_i1514" type="#_x0000_t75" style="width:167.98pt;height:30.75pt">
            <v:imagedata r:id="rId20"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8160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Weaver</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515" style="position:absolute;z-index:251908096"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to take 20,00 refugees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to resettle up to 20,000 refugees from Syria over the next four and a half years, David Cameron has told the commons. He said Britain would take in vulnerable refugees only from camps in the region, and not those who have crossed the Mediterranean into Europe.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MPs: "We will continue to show the world that this country is a country of extraordinary compassion, always standing up for our values and helping those in need."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acting Labour leader, Harriet Harman, asked Cameron if the pledge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course of this parliament meant just 4,000 this year?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BST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is preparing to make his statement to the Commons about Britain's response to the crisis. Politics Live will be covering the details and reaction, so we're going to pause this blog for now.</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latest developments:</w:t>
      </w:r>
    </w:p>
    <w:p>
      <w:pPr>
        <w:pStyle w:val="Normal123"/>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and Germany are are to take an extra 55,000 refugees over the next two years. The plan, part of an initiative to taken an extra 120,000 across Europe, will be set out on Wednesday by EU commission president, Jean-Claude Juncker.</w:t>
      </w:r>
    </w:p>
    <w:p>
      <w:pPr>
        <w:pStyle w:val="Normal123"/>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is considering launching airstrikes against Islamic State militants in Syria president François Hollande announced as he confirmed plans to take an extra 24,000 refugees. "We have proof that attacks have been planned from Syria against several countries, notably France," Hollande told a news conference.</w:t>
      </w:r>
    </w:p>
    <w:p>
      <w:pPr>
        <w:pStyle w:val="Normal123"/>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Angela Merkel called on other European countries to pull their weight to help tackle the crisis. She described the number of people coming to Germany over the weekend as "breathtaking" and said Germany should be proud of its response.</w:t>
      </w:r>
    </w:p>
    <w:p>
      <w:pPr>
        <w:pStyle w:val="Normal123"/>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Tensions between the authorities and migrants and asylum seekers have remained tense at a number of flash points across Europe. On Greek island of Lesbos the sight of thousands of frustrated refugees and migrants marching on Mytilini, the capital, prompted Greece's migration minister to announce that transit of the newcomers would be speeded up immediately. Scuffles broke out earlier on between police and thousands of people attempting to enter Macedonia from with Greece. The Hungarian security forces struggled to contain migrants trying to break out of the Röszke camp on the Serbia border.</w:t>
      </w:r>
    </w:p>
    <w:p>
      <w:pPr>
        <w:pStyle w:val="Normal123"/>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Bavarian authorities have warned they are at "breaking point" after accepting two thirds of the 18,000 refugees who arrived in Munich via Austria over the weekend. "We're right at our limit," said Christoph Hillenbrand, meeting reporters at Munich train station.</w:t>
      </w:r>
    </w:p>
    <w:p>
      <w:pPr>
        <w:pStyle w:val="Normal123"/>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David Cameron is to set out details of the government's plans to resettle thousands of refugees fleeing the civil war in Syria. He will also announced further details of a counter terrorism strategy on Syria.</w:t>
      </w:r>
    </w:p>
    <w:p>
      <w:pPr>
        <w:pStyle w:val="Normal123"/>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Hundreds of millions of pounds from Britain's aid budget will be used to tackle the crisis, Chancellor George Osborne confirmed that every penny in the "uplift" in the aid budget - the automatic rises as the economy grows - would be spent on global challenges with a direct effect on Britain.</w:t>
      </w:r>
    </w:p>
    <w:p>
      <w:pPr>
        <w:pStyle w:val="Normal123"/>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ruling coalition in Germany has set out plans to spend an extra (EURO)6bn to cope with migration. After a meeting in Berlin lasting more than five hours, leaders from chancellor Merkel's coalition also agreed to speed up asylum procedures and facilitating the construction of asylum shelters.</w:t>
      </w:r>
    </w:p>
    <w:p>
      <w:pPr>
        <w:pStyle w:val="Normal123"/>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Hungary's hardline PM, Viktor Orban, said people coming into the EU are "immigrants not refugees". He also said that it was the EU primary interest that Hungary protects its borders.</w:t>
      </w:r>
    </w:p>
    <w:p>
      <w:pPr>
        <w:pStyle w:val="Normal123"/>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United Nations warned that its humanitarian agencies were on the verge of bankruptcy and unable to meet the basic needs of millions of people because of the size of the refugee crisis. "We are broke," the UN high commissioner for refugees, António Guterres, told the Guardian.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Mustafa Abu Yazen Photograph: Handout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Mona Mahmood has been speaking to a Mustafa Abu Yazen, from Damascus, a 40 year old father of two, forced to leave Syria after spending three months in detention. Speaking after making it to Germany 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worth it?' I've been asking myself since leaving Azmir, in Turkey. I had to leave my wife and two kids in Damascus after being detained by the Syrian security for more than three months. I was accused of helping foreign terrorists, when I was just working for the German sportswear company Adidas.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of being rearrested pushed take the bus to Azmir in Turkey.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could establish a new live in Turkey and bring my family. But after trying several odd jobs, the income was too low, and I hardly could meet my own daily expenses.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most of the desperate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I had to find a smuggler who could take me to Greece for $1,200, by putting me in a boat with other 40 refugees at night. The good thing there is that Greeks understand the hardship of the Syrian people and they will tell you which way to take to get to Macedonia and then to Serbia.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hurdle was how to cross into Hungary without being fingerprinted. Me and my four friends took a taxi from the Hungarian border to Budapest, to try to dodge the authorities. It cost (EURO)1,250 but after two hours, the driver ordered us to leave the car immediately or he would inform the police.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to walk all the way to Budapest and stayed over night in a hotel for another (EURO)160. We then had to find another smuggler who could take us to Germany. They suck your blood for every move you take from one country to another. To get to Germany I paid another (EURO)1,000. Once, we got to the camp in Munich in, the German authorities confiscated (EURO)5,000 from us. They said, "As a refugee you should have only (EURO)500 with you, we will divide this money among other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was a big shock for us as we had saving the money to send it to our families in Syria.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treatment in the camp in Munich was not that good as it was run by Turkish and Cypriot security men. I had to collect all my luggage and blankets every day at 8 am and wait till 4 pm to find if I would be transferred to another camp.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Eventually, I was moved to another camp in Nuremberg where there are more than 250 Iraqi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treatment is better but the procedures are so slow and nothing has been done since I arrived. Only today I got a check for (EURO)183 but my main concern is how to bring my family to Germany as soon as possible. And the Syrian security is still chasing me and they might take my wife if they don't get hold of me.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here is so noisy with Syrian young men spending the night singing and playing cards and shouting all night, in a way it is so hard to sleep. I'm not that sure about the future here and in fact I want to go to the Netherlands, where people say asylum procedures are quicker. But at the end of day, it is much safer to be here rather than being in Syrian under the mercy of the cruel Syrian army.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refugee agency has applauded Austria and Germany for its welcome of refugees, but suggested more will need to be done in the coming days and weeks.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blogpost the UNHCR's Don Murray praised Austria, Germany and civil society groups for the way they had reacted to the crisis. He did not praise Hungary's response and suggested that the mass busing of migrants through Hungary should be allowed to continue.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Austrian buses arrived to pick up the stream of people - as many as 4,000 - the Hungarian government insisted there would be no more mass busings. It said this singular effort had been undertaken to protect the security of its transport network. For three days Hungary had cancelled all international trains serving Western Europe to frustrate refugee attempts to leave the country.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Keleti train station where thousands had camped for days, there were only a few families left on Saturday. But more than 2,000 new refugees arrived in the country from Serbia overnight.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Hungarian police officers guard migrants who arrived from Serbia near the border village of Roszke. Photograph: Zoltan Gergely Kelemen/EPA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and migrants take part in a protest at the port of Mytilini, on the north-eastern Greek island of Lesbos. Photograph: Santi Palacios/AP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measures are being taken in Greece to deal with the increasingly explosive situation on the far-flung Aegean island of Lesbos, according to our correspondent Helena Smith.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officials on Lesbos are voicing growing concerns over what is fast becoming an increasingly chaotic - and, some say, inflammable situation - on the island. The sight of thousands of frustrated refugees and migrants marching on Mytilini, the capital, prompted Greece's migration minister to announce that transit of the newcomers would be speeded up immediately..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Ioannis Mouzalas said at least two-thirds of the estimated 15-18,000 refugees and economic migrants currently stranded on the island would be ferried to Athens by the end of the week. "It is imperative that the burden is taken off the island," he told the state run television channel ERT. Greece's caretaker government has made handling of the crisis its top priority until general elections are held on 20 September. Visiting Lesvos on Sunday, Mouzalas, a physician with the aid organization Doctors of the World, announced a series of emergency measures to defuse tensions.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Chaotic scenes followed two days of street fighting this morning as Afghans, Syrians and Iraqis, abandoning a camp outside the capital, attempted to occupy the port. By 2pm they had managed to cut the capital in two with riot police being rushed to the scene amid fears of looting. Newsites showed some carrying placards that read: "we will destroy the island."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and migrants have become increasingly frustrated by the slow pace of processing and the long waits they are having to endure to get proper documentation on Greek isles. Lesbos, which lies close to the Turkish coast, receives an estimated 1,000 desperate men, women and children fleeing war and deprivation every 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government has now pledged to put on an extra two ships daily to transport the newcomers to the mainland and has deployed 60 coastguard officials and police to the island to expedite registration of the refugees. Once processed, newcomers will be immediately housed on the cruiseship, Eleftherios Venizelos, now pressed into service on a 24-hour basis. The liner, which will be running between Athens and Lesbos, has a capacity for 2,500 passengers.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Mouzalas said a new reception and registration centre would also be created in a disused army camp while conscripts had, as of today, been ordered to bake and handout 1,500 loaves of bread to the migrants and refugees.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clash with Greek police, demanding to board a ferry boat, in the port of Mytilini on Lesbos. Photograph: Anadolu Agency/Getty Images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2.11pm BST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David Cameron's statement on refugees, dozens of MPs from all parties in the UK have taken part in a "Refugees Welcome" vigil outside Parliament.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enltrJoined colleagues at Parliament for a Vigil marking the Refugee Crisis #refugeeswelcomepic.twitter.com/hckeQ8UJuY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Mike Weir (@mikeweirsnp) September 7, 2015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enltrMoving cross-party vigil fir refugees led by Speakers Chaplain #refugeeswelcomepic.twitter.com/6CP14xrMGV</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Nia Griffith (@NiaGriffithMP) September 7, 2015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BST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UN diplomat and foreign minister in the last Labour government, Mark Malloch-Brown, has added to calls for the UK to accept more refugees. Speaking on the BBC Radio 4's World at One, he called for "generous asylum here in the UK - a little bit of Angela Merkel's magic dust needs to be sprinkled on our response."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Scuffles broke out earlier on Monday between police and thousands of people attempting to enter Macedonia from with Greece.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2,000 people gathered at the Greek border near the village of Idomeni just after dawn. The Macedonian authorities allowed only small groups to cross every half hour, leading to tension. The situation later calmed after more were allowed to cross, with about 1,000 having passed the border by mid-day, AP reported.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Migrants and refugees try to break through a police cordon of police forces to board a train after crossing the Macedonian-Greek border. Photograph: Robert Atanasovski/AFP/Getty Images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BST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Cardinal Vincent Nichols Photograph: David Levene for the Guardian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Cardinal Vincent Nichols, Archbishop of Westminster, has urged Catholics in England and Wales to respond to the crisis with "practical action" and promised the church will issue guidance on how people can help.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government to respond positively to this crisis and to provide the necessary resources and funding to ensure the effective reception and long-term resettlement of these desperate people. We will work with both government and other responsible authorities to meet this grave challenge.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invite all Catholics to respond in prayer and in real, practical action. It is my hope to join the prayer vigil which is taking place outside Westminster Cathedral tomorrow night.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"Guidance will follow shortly on how the Catholic community in England and Wales can practically respond to this refugee crisis."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subject of candle lit vigils GuardianWitness have a callout on the #LightTheDark candlelit vigils being held across Australia. Here's a sample of contributions so far.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Lighting the dark in Adelaide tonight #LightTheDark</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element-witness--sourceSent via GuardianWitness</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element-witness--authorauthor</w:t>
      </w:r>
      <w:hyperlink r:id="rId889" w:history="1">
        <w:r>
          <w:rPr>
            <w:rFonts w:ascii="arial" w:eastAsia="arial" w:hAnsi="arial" w:cs="arial"/>
            <w:b w:val="0"/>
            <w:i/>
            <w:strike w:val="0"/>
            <w:noProof w:val="0"/>
            <w:color w:val="0077CC"/>
            <w:position w:val="0"/>
            <w:sz w:val="20"/>
            <w:u w:val="single"/>
            <w:vertAlign w:val="baseline"/>
          </w:rPr>
          <w:t>http://schema.org/PersonBy</w:t>
        </w:r>
      </w:hyperlink>
      <w:r>
        <w:rPr>
          <w:rFonts w:ascii="arial" w:eastAsia="arial" w:hAnsi="arial" w:cs="arial"/>
          <w:b w:val="0"/>
          <w:i w:val="0"/>
          <w:strike w:val="0"/>
          <w:noProof w:val="0"/>
          <w:color w:val="000000"/>
          <w:position w:val="0"/>
          <w:sz w:val="20"/>
          <w:u w:val="none"/>
          <w:vertAlign w:val="baseline"/>
        </w:rPr>
        <w:t xml:space="preserve"> Weishaupt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element-witness--date 7 September 2015, 12:00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#NooneIsIllegal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#refugeeswelcome #LightTheDark</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element-witness--sourceSent via GuardianWitness</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element-witness--authorauthor</w:t>
      </w:r>
      <w:hyperlink r:id="rId889" w:history="1">
        <w:r>
          <w:rPr>
            <w:rFonts w:ascii="arial" w:eastAsia="arial" w:hAnsi="arial" w:cs="arial"/>
            <w:b w:val="0"/>
            <w:i/>
            <w:strike w:val="0"/>
            <w:noProof w:val="0"/>
            <w:color w:val="0077CC"/>
            <w:position w:val="0"/>
            <w:sz w:val="20"/>
            <w:u w:val="single"/>
            <w:vertAlign w:val="baseline"/>
          </w:rPr>
          <w:t>http://schema.org/PersonBy</w:t>
        </w:r>
      </w:hyperlink>
      <w:r>
        <w:rPr>
          <w:rFonts w:ascii="arial" w:eastAsia="arial" w:hAnsi="arial" w:cs="arial"/>
          <w:b w:val="0"/>
          <w:i w:val="0"/>
          <w:strike w:val="0"/>
          <w:noProof w:val="0"/>
          <w:color w:val="000000"/>
          <w:position w:val="0"/>
          <w:sz w:val="20"/>
          <w:u w:val="none"/>
          <w:vertAlign w:val="baseline"/>
        </w:rPr>
        <w:t xml:space="preserve"> Tanyia Maxted-Jamieson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element-witness--date 7 September 2015, 12:40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1.26pm BST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Europe editor, Ian Traynor, rounds up the latest diplomatic developments on the crisis: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François Hollande has called for a Paris summit of European leaders to tackle the refugee crisis. He said Europe's passport-free Schengen zone could not survive without a new system of binding quotas for sharing newcomers, and said France has agreed to take 24,000 people under a new EU scheme.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Commission President Jean-Claude Juncker, right and Hungarian Prime Minister Viktor Orban. Photograph: Virginia Mayo/AP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Jean-Claude Juncker, president of the European Commission, is to outline a new three-pillar system for dealing with refugees on Wednesday in a speech to the European parliament. He will propose the obligatory sharing of 160,000 asylum-seekers moved from Italy, Greece, and Hungary across the rest of the EU, although the countries of eastern Europe are bitterly opposed to being forced to accept refugees.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eastern Europeans will be offered the option of buying themselves a year's grace, delaying acceptance of their quota in return for returning money to EU coffers. It is not clear whether they will accept. Under the quotas, Germany, France, and Spain are to take around half of the total, although Madrid is also balking.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and Denmark do not need to take part in the new scheme.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Juncker proposals will also effectively put EU agencies in charge of registering and fingerprinting newcomers in Italy and Greece, taking on powers previously reserved for national governments. This is being pushed by Germany, which is furious that for two years the Greeks and Italians have been deliberately not registering people to avoid having to take them back from other EU countries.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Juncker is also to table a list of agreed so-called safe countries of origin, replacing the patchwork of different national lists with a standardised number of countries accepted across the EU. This will be politically divisive. It will apply mostly to the countries of former Yugoslavia and Albania. Migrants from these countries currently make up more than 40% of people going to Germany. The Germans have Serbia, Bosnia, and Macedonia on their own safe list, but not Kosovo, Albania, and Montenegro which will be on Juncker's list.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Angela Merkel said that Germany needs a new system, separate from asylum procedures, for dealing with migrants from the Balkans. Juncker is also expected to include Turkey on his list, controversial since the 30-year-old conflict between the Turkish state and Kurdish militants has re-erupted and is escalating. And almost one quarter of asylum applications of people arriving from Turkey in Europe are currently accepted.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claim asylum is an individual, not collective nor national right. People from countries on the safe list will still be able to claim asylum, but the chances of them obtaining it will be reduced while their applications will be fast-tracked, making deportation a quicker prospect.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Foreign Minister Frank-Walter Steinmeier Photograph: Julien Warnand/EPA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foreign minister Frank-Walter Steinmeier has heaped more pressure on David Cameron by calling on other EU states to take part in a "massive joint effort" to tackle the refugee crisis. In a statement issued on Monday 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still an illusion to think that we can get a grip on that crisis without a really comprehensive and differentiating approach. In all our efforts, we must not forget the people who are currently considering embarking on the extremely dangerous and risky journey to Europe from refugee camps in Turkey, Lebanon or Jordan.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do even more in collaboration with our partners to create fresh prospects for them in the places currently sheltering them. That means, for example, supporting the UN efforts to stabilise Libya and the endeavour to launch a real peace process in Syria, which may for the first time in a long time have a chance of success now that agreement has been reached in the nuclear dispute with Iran."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Steinmeier echoed earlier remarks by the German chancellor Angela Merkel. She said that other EU countries must take in more migrants because "only with common European solidarity can we master this effort".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for a "solidarity-based and fair distribution of refugees" and said the "Europe based on values must show its face".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mostly Syrian are prevented from moving further towards the interior of Hungary and are kept surrounded by Hungarian police. Photograph: Antonio Olmos for the Observer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security forces are struggling to to contain migrants trying to break out of the Röszke camp on the Serbia border, according to reports.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enltrFrustrated migrants waiting for bus to Budapest rush the police lines. pic.twitter.com/P9a2Bc4LdJ</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Imelda Flattery (@Imeldaflattery) September 7, 2015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enltrMigrants on Hungarian/Serbian border sit in the road in front of the police line as photographers mingle with them. pic.twitter.com/l7zd4bxyxg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Imelda Flattery (@Imeldaflattery) September 7, 2015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12.25pm BST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 committee has urged Gulf States to do more to help tackle the crisis.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UN Committee on the Protection on the Rights of All Migrant Workers and Members of Their Families said: "While neighbouring states have opened their borders to millions of Syrian migrants, other countries, especially in Europe and elsewhere, notably the Gulf States, should do more to address one of the most tragic mass displacements of people since World War II."</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migration correspondent Patrick Kingsley said persuading the Gulf States to take more Syrians was one of the key ways to tackle the crisis. He wrote: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Arab countries don't allow entry to Syrians. Some of them have reasonable excuses - Lebanon's refugee population is already a quarter of the country's total. But the Gulf countries - Saudi Arabia, the UAE, Kuwait and Qatar - have less justification, not least because their support for various sides in the Syrian war is one of the reasons the conflict has lasted so long.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met some Syrians in the Balkans who led safe lives in the UAE for years but had to leave because their residencies were recently rescinded. If Europe has a moral duty to help Syrians, then the Gulf certainly does too."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hear experiences from refugees who are making a journey in Europe this summer, as well as their friends and families, and from people whose communities are receiving refugees. You can share your stories, pictures and videos with us via WhatsApp by adding the contact +44 (0) 7867 825056 and starting your message with refugees, or by contributing to GuardianWitness.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latest developments:</w:t>
      </w:r>
    </w:p>
    <w:p>
      <w:pPr>
        <w:pStyle w:val="Normal123"/>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and Germany are are to take an extra 55,000 refugees over the next two years. The plan, part of an initiative to taken an extra 120,000 across Europe, will be set out on Wednesday by EU commission president, Jean-Claude Juncker.</w:t>
      </w:r>
    </w:p>
    <w:p>
      <w:pPr>
        <w:pStyle w:val="Normal123"/>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is considering launching airstrikes against Islamic State militants in Syria president François Hollande announced as he confirmed plans to take an extra 24,000 refugees. "We have proof that attacks have been planned from Syria against several countries, notably France," Hollande told a news conference.</w:t>
      </w:r>
    </w:p>
    <w:p>
      <w:pPr>
        <w:pStyle w:val="Normal123"/>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Angela Merkel called on other European countries to pull their weight to help tackle the crisis. She described the number of people coming to Germany over the weekend as "breathtaking" and said Germany should be proud of its response.</w:t>
      </w:r>
    </w:p>
    <w:p>
      <w:pPr>
        <w:pStyle w:val="Normal123"/>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Bavarian authorities have warned they are at "breaking point" after accepting two thirds of the 18,000 refugees who arrived in Munich via Austria over the weekend. "We're right at our limit," said Christoph Hillenbrand, meeting reporters at Munich train station.</w:t>
      </w:r>
    </w:p>
    <w:p>
      <w:pPr>
        <w:pStyle w:val="Normal123"/>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David Cameron is to set out details of the government's plans to resettle thousands of refugees fleeing the civil war in Syria. He will also announced further details of a counter terrorism strategy on Syria.</w:t>
      </w:r>
    </w:p>
    <w:p>
      <w:pPr>
        <w:pStyle w:val="Normal123"/>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Hundreds of millions of pounds from Britain's aid budget will be used to tackle the crisis, Chancellor George Osborne confirmed that every penny in the "uplift" in the aid budget - the automatic rises as the economy grows - would be spent on global challenges with a direct effect on Britain.</w:t>
      </w:r>
    </w:p>
    <w:p>
      <w:pPr>
        <w:pStyle w:val="Normal123"/>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ruling coalition in Germany has set out plans to spend an extra (EURO)6bn to cope with migration. After a meeting in Berlin lasting more than five hours, leaders from chancellor Merkel's coalition also agreed to speed up asylum procedures and facilitating the construction of asylum shelters.</w:t>
      </w:r>
    </w:p>
    <w:p>
      <w:pPr>
        <w:pStyle w:val="Normal123"/>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Hungary's hardline PM, Viktor Orban, said people coming into the EU are "immigrants not refugees". He also said that it was the EU primary interest that Hungary protects its borders.</w:t>
      </w:r>
    </w:p>
    <w:p>
      <w:pPr>
        <w:pStyle w:val="Normal123"/>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United Nations warned that its humanitarian agencies were on the verge of bankruptcy and unable to meet the basic needs of millions of people because of the size of the refugee crisis. "We are broke," the UN high commissioner for refugees, António Guterres, told the Guardian.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12.01pm BST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press conference President Hollande, said France was considering air strikes in Syria, but ruled out sending not send ground troops into the country. AFP quoted him saying this would be "inconsequential and unrealistic."</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unrealistic "because we would be the only ones" and also risked being "transformed into an occupation force".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won't do it," he said. "It's for regional forces to take their responsibilities. France, however, will work to find political solutions."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finding a political transition that sidelined Syrian President Bashar al-Assad was "essential".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transition is an essential point. Nothing must be done that can consolidate or maintain Bashar al-Assad," 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so far only carried out airstrikes against IS in neighbouring Iraq. Hollande said the French military had so far carried out 200 strikes in Iraq.</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also thought to be considering military strikes in Syria, with Prime Minister David Cameron trying to organise a new parliamentary vote on the issue in the coming weeks.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MPs rejected such action two years ago, in a decision that embarrassed Cameron and drew criticism from the United States.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Tougher EU approach on Syria?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Europe on the verge of taking a tougher stance on the war in Syria? Hot on the heels of Hollande's announced that France is considering airstrikes in Syria, Germany says it wants to "expand its commitment to fight the actual causes of [the migration] crisis".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doesn't go nearly as far as France, but taken together with Cameron's announcement that he will couple his statement on refugees with remarks on counter terrorism, it suggests something is afoot.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enltrChancellor #Merkel : #Germany will expand its commitment to fight the actual causes of crisis. MT @RegSprecher#refugees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GermanForeignOffice (@GermanyDiplo) September 7, 2015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11.28am BST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Hollande heaps more pressure on Cameron.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#BREAKING Without united EU migrant policy Schengen 'will collapse': Hollande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Agence France-Presse (@AFP) September 7, 2015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PM's office has revealed that his statement will include details of counter terrorism strategy.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enltrI'll be making a statement on "Syria: Refugees and Counter Terrorism" in the House of Commons at 330pm today.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David Cameron (@David_Cameron) September 7, 2015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11.11am BST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thousands of people have gathered in major cities across the country to urge action on the humanitarian crisis arising from the conflict in Syria.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went out on social media under the hashtags #refugeeswelcome and #LightTheDark, with gatherings planned in Sydney, Melbourne, Adelaide, Darwin and Perth.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lit candles in Sydney's Hyde Park and Melbourne's Treasury Gardens as they stood together in the growing gloom, echoing the scenes in February 2014 when vigils were held across the country for Reza Barati, the Iranian man killed during violent scenes at the Manus Island detention centre.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here.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11.27am BST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notably absent from the list of countries prepared to accept extra refugees under the EU's plan. David Cameron's government has repeatedly rejected the idea of EU quotas. But he is due to announce plans to resettle "thousands more" Syrians, when he addresses the Commons later today.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plans to accept 24,000 extra refugees will add to the pressure on Cameron to do more.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context it is also worth noting President François Hollande announce that France will begin reconnaissance missions over Syria and is considering launching airstrikes against Islamic State militants.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proof that attacks have been planned from Syria against several countries, notably France," Hollande told a news conference.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responsibility is to ensure that we are informed as much as possible on the threats to our country... so I have asked the defence minister that on Tuesday reconnaissance flights begin over Syria that will enable us to consider air strikes against Islamic State."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11.27am BST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Pais has published details of the EU's new quota plan, Open Europe points out.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 refugee quotas prepared by EU Commission (via @el_pais ). Germany, France &amp; Spain would take nearly 60% of total. pic.twitter.com/MrhT90WcJ4</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Open Europe (@OpenEurope) September 7, 2015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quota plan to accept an extra 120,000 people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are emerging about the EU's quota plan.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executive has drawn up a new set of national quotas under which Germany will take in more than 40,000 and France 30,000 of a total of 160,000 asylum-seekers it says should be relocated from Italy, Greece and Hungary, an EU source told Reuters.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President Jean-Claude Juncker is due to unveil new proposals on Wednesday. EU officials have said he will propose adding 120,000 people to be relocated on top of a group of 40,000 the Commission previously proposed relocating.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would, if EU leaders agree to the scheme, be asked to take in 31,443 and France 24,031. Earlier on Monday, French President Francois Hollande said France would take 24,000 of the additional 120,000 people seeking refuge.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Confirming figures published by Dutch newspaper de Volkskrant, the source said the Commission also planned to put Turkey and all the non-EU states of the Western Balkans on a new list of "safe" countries, whose citizens would face accelerated reviews of asylum claims to speed deportation for most of them.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10.44am BST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and Germany reported to take extra 55,000 refugees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and Germany are reported to be prepared to take an extra 55,000 refugees over the next two years, according to reports in the French press.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has asked France to accept 24,000 refugees and Germany 31,000 refugees under a new plan, according to the English language French news site The Local.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Monday French president François Hollande said that France is "willing to play its part".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Hollande told the media that it was a "fundamental principle" of France to accept asylum seekers.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in Le Monde on Monday claim Germany will be asked to take in 31, 000 refugees.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Hollande confirmed the reports.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French president says country will welcome 24,000 refugees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Associated Press (@AP) September 7, 2015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commission president, Jean-Claude Juncker, is expected to present his plan to distribute refugees across the EU in his state of the union address on Wednesday.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10.38am BST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and riots in the Kara Tepe transit camp as well as protests on the streets of Mytilini, are putting the lives and safety of refugees stranded on the island of Lesbos at risk, the US agency the International Rescue Committee has warned.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turmoil has made it harder and harder for aid organisations to provide assistance, according to Kirk Day, its field director on Lesbos.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he said: "Failure to recognise the severity of this situation has allowed it to reach a point where we are truly in the midst of a humanitarian disaster. There are upwards of 17,000 - 25,000 people stuck on Lesbos, with thousands more arriving every day with no systems or capacity to receive them. There is need for a transit center in the north to alleviate the suffering of every refugee landing on the island.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are finding themselves in Lesbos for weeks, every free inch of ground has been taken over with makeshift camps and people sleeping rough in the open, sanitation and hygiene conditions in the transit camps and in the city of Mytilini itself are rapidly declining while tensions are rapidly rising. None of these things can be addressed with this many people here, and the backlog has become so enormous that even the best of systems will not be able to catch up. The only way forward is to move these people off the island immediately."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clash with Greek police, demanding to board a ferry boat, in the port of Mytilene on Lesbos. Photograph: Anadolu Agency/Getty Images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 appears to be mounting at the Roszke border crossing between Serbia and Hungary.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Migrants are controlled by police officers at the collection and registration local point for refugees at the Roszke village near the Hungarian-Serbian border on Monday. About 200 people broke out from this point after spending the night in open air as border camps are full. Photograph: Csaba Segesvari/AFP/Getty Images      Police officers face refugees near the collection and registration local point for refugees at the Roszke village near the Hungarian-Serbian border. Photograph: Csaba Segesvari/AFP/Getty Images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enltrMany here in Röszke are exhausted after a long journey into Hungary - some have collapsed. pic.twitter.com/1QJQOJqZsL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Carlo Angerer (@carloangerer) September 7, 2015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Merkel: number refugees 'breathtaking'     A migrant from Syria holds a picture of German Chancellor Angela Merkel as he arrived from Hungary at Munich Hauptbahnhof main railway station. Photograph: Sean Gallup/Getty Images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described the number of people crossing the border into Germany over the weekend as "breathtaking" and said Germans should be "proud" of their response, writes Josie Le Blond in Berlin.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press conference press in Berlin following a government meeting last night to address the crisis, she said: "We've experienced a moving and breathtaking weekend want to thank everyone who has helped. We can be proud." She said the efforts by average Germans to support thousands of arriving refugees had "painted a picture of Germany which can make us proud of our country".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added: "I want to emphasise that Dublin III is still in force for all EU countries. I've discussed this with the Hungarian Prime Minister Viktor Orban."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leader said her government planned to pass a new raft of legal measures next month to deal with the crisis. "We know we were quick to save the banks. We have to be quick to meet this challenge too," she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repeated her call for a common European response, not only to address the influx of new arrivals, but also to address the problems in the middle east. "Only together with the rest of Europe can we meet this challenge. We have to work together within the international community to fight the root causes of migration, civil war, the dangers of terrorism."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more refugees are expected to arrive in German after 20,000 came in over the weekend.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 Hillenbrand, a senior official in Bavaria, told reporters that 2,500 new asylum seekers were likely to arrive in Germany by early afternoon.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and Austrian officials appeared to have been surprised by the numbers that continued to flow in from Hungary.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there have been signs of dissent within Merkel's conservative camp, with officials from the Bavarian Christian Social Union (CSU) criticising her handling of the crisis.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society that could cope with something like this," said CSU leader and Bavarian premier Horst Seehofer said. "The federal government needs a plan here."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10.13am BST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thousands more people still arrive...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and migrants wait for a bus, transporting them to the metro station, after their arrival from the northeastern Greek island of Lesbos to the Athens' port of Piraeus on Monday. About 2,500 people arrived with the ferry Eleftherios Venizelos as Frontex, the EU border agency, says more than 340,000 asylum seekers have entered the 28-nation bloc this year. Photograph: Thanassis Stavrakis/AP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Bavarian authorities, which have so far accepted two thirds of the 18,000 refugees who arrived in Munich via Austria over the weekend, have said they are at breaking point writes Josie Le Blond and Emma Graham-Harrison.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right at our limit," said Christoph Hillenbrand, meeting reporters at Munich train station on Monday morning. He has called for better communication across borders, after authorities were taken by surprise at the number who arrived on Sunday. Hillenbrand said he is expecting a further 10,000 refugees to come in by train in Munich on Monday alone.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enltrMunich government arrivals estimates yesterday were too low by more than half. 10,000 people came through before midnight, 2000 more after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Emma Graham-Harrison (@_EmmaGH) September 7, 2015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 nearly 20,000 people came through Munich, majority but not all processed here, over a single weekend. (If you count early Monday morning)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Emma Graham-Harrison (@_EmmaGH) September 7, 2015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government that yesterday noon said it was not worrying about the scale of arrivals has now warned it need urgent help from other areas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Emma Graham-Harrison (@_EmmaGH) September 7, 2015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Chancellor Angela Merkel and her vice chancellor are due to give details of extra measures to help asylum seekers agreed at five-hour meeting of her ruling coalition.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is due to make his Commons statement about the migration crisis at 3.30pm. Politics Live will be have detailed coverage, but in the meantime here's a preview.</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includes this explainer by our development correspondent  Sam Jones  on how the government will pay for the resettlement of "thousands more" Syrians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the government spend overseas aid money at home?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rules governing the use of overseas aid - known as official development assistance (ODA) - are strict, there is provision for domestic expenditure under some circumstances.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Organisation for Economic Co-operation and Development (OECD)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Assistance to refugees in developing countries is reportable as ODA. Temporary assistance to refugees from developing countries arriving in donor countries is reportable as ODA during the first 12 months of stay, and all costs associated with eventual repatriation to the developing country of origin are also reportable.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the UK's overseas aid money go on anything else at home?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A Guardian analysis in 2014 revealed that some UK aid money is actually spent here : in 2012, almost £12m went on projects such as global citizenship lessons in Scottish schools; military and security training for African officials; and a "study visit" to the UK for North Korean officials.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does the UK have such a large overseas aid budget?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last year, the UK became one of only a handful of European countries (the others being Luxembourg, Sweden and Denmark) to achieve the 45-year-old UN target of spending 0.7% of its gross national income as aid to poorer nations.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is the chancellor's announcement likely to play out?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push to get the 0.7% commitment enshrined in law at a time of financial crisis and austerity was not easy. A handful of Tory backbenchers attempted to derail the bill, with one memorably describing it as "a handout to make a few middle class, Guardian-reading, sandal-wearing, lentil-eating do-gooders with a misguided guilt complex feel better about themselves". Ukip also opposed the move. In their 2015 election manifesto, the party pledged to slash Britain's overseas aid spending by more than two-thirds and abolish the "wasteful" DfID. Given the government's controversial decision to ringfence DfID's budget at a time of austerity and swingeing cuts across Whitehall, Osborne's announcement may go some way to placating opponents who question the need to spend so much abroad and congregate around the maxim that "charity begins at home".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DfID say?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development secretary, Justine Greening, said she welcomed the news and pointed out that Britain has already spent more than £1bn on trying to alleviate the humanitarian crisis in Syria and the surrounding region.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Greening said that DfID and the Treasury were going to "fundamentally review" spending to make sure that "every additional pound goes towards addressing the global challenges that impact on Britain, like the crisis we've seen unfold on Europe's borders".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9.34am BST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8.58am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and Australia offer to take more refugees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Zealand's prime minister, John Key, has announced plans to accept an exta 750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Australia's prime minister, Tony Abbott said his would play its role in taking displaced people from the Syrian conflict, but the details are unclear.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9.01am BST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hardline PM Viktor Orban has cranked up the rhetoric once again. In his latest statement he said people coming into the EU are "immigrants not refugees".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it was the EU primary interest that Hungary protects its borders.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Police on Austria's eastern border with Hungary are intensifying checks on suspected on people smugglers but otherwise not tightening controls on people crossing the frontier, a spokesman for police in Burgenland province said on Monday.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Werner Faymann announced on Sunday that Austria planned to phase out emergency measures allowing the unimpeded inflow of thousands of migrants from Hungary to Austria and Germany.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still be no border controls. That would be against the Schengen agreement," spokesman Helmut Marban said, according to Reuters, adding checks to catch human smugglers "will be activated and become more visible".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Migrants sitting inside the car of an Austrian citizen, member of a group of volunteers who decided to transport migrants from Hungary to Austria. Photograph: Zsolt Szigetvary/EPA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thousands of people have crossed the border into Hungary over the weekend, some are still being stopped and rounded up by police, Patrick Kingsley reports.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enltrBut no space there, so many spent the night in field. Situ tense. Smell of teargas. A man has fainted on ground. Crowd chants "freedom".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Patrick Kingsley (@PatrickKingsley) September 7, 2015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enltrSome have gone to the petrol station up road to be smuggled to Budapest. But immobile families stuck here. A pic pic.twitter.com/Ryqljqnd4J</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Kingsley (@PatrickKingsley) September 7, 2015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 lapse video from the BBC shows how 14,000 people, many of them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at Munich's central railway station.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Hungarian Prime Minister Viktor Orban Photograph: Filip Singer/EPA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hardline anti-immigration prime minister Viktor Orban remains defiant despite relaxing border controls over the weekend.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quoted him saying that Hungary cannot accept EU quotas on migrants. "Until we can protect EU borders, there is no point in discussing quotas," Orban is quoted as saying.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called for a fund to help countries like Turkey to handle the problem.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Orban said Hungary has no plans to shoot at migrants trying to cross its new southern border fence.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crews are completing a 3.5-metre-(11.5-foot) high fence along the length of Hungary's boundary with Serbia to keep further migrants out.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protecting Europe according to European rules that say borders can be crossed only in certain areas in a controlled way and after registration," he said in the ORF interview.</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soldiers along the frontier would get orders to shoot, he said: "It is not necessary because there will be a fence that cannot be crossed. Whoever wants nevertheless to cross the fence must be arrested and prosecuted. No use of arms will be necessary."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Hungary could accept such a quota system, he said: "If Europe's outer border is not blocked off it makes no sense to speak of quotas. When we have sealed the outer border and thus stopped the illegal migration we can talk about any solution."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on the border is not quiet as tough as Orban's rhetoric suggests, Patrick Kingsley reports.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enltrBack at Hungarian-Serbian border. As reported yday, Hungary has given up stopping ppl fm crossing, despite rhetoric pic.twitter.com/wf06lsDVWG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Kingsley (@PatrickKingsley) September 7, 2015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8.21am BST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Cooper alarmed at raid on aid budget     Yvette Cooper Photograph: Ken McKay/ITV/REX Shutterstock/Ken McKay/ITV/REX Shutterstock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secretary and Labour leadership contender, Yvette Cooper, has welcomed reports that the government is prepared to resettle between 10,000 and 15,000 Syrians.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expressed alarm at signs that the government is to use the aid budget to pay for the move.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Cooper urged the government to take in an extra 10,000 refugees.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to the BBC Radio 4's Today programme she said: "We should do what we can to help. It is really important that Britain doesn't turn its back on what is the greatest humanitarian crisis since the second world war. So I really hope this figure of about 15,000 is right. This is a big change of mind from the government and does reflect the very strong supports that there's been across the country... that we should do more."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raiding the aid budget, she said: "I have some questions about that, because what you can't do is do this at the expense of support in the region. Why are they not taking this funding from the reserve?"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Britain should accept migrants from Europe and not just refugee camps in countries bordering Syria.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appears to have given up stopping people crossing certain parts of its border, the Guardian's migration correspondent, Patrick Kingsley, reports.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building a razor-wire fence along the rest of the border, and making it clear that refugees have no place in Hungary, Hungarian officials allowed over 2,000 to walk in broad daylight on Sunday along these train tracks and into the country. Police did not attempt to stop them.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police figures, the BBC's Matthew Price said more than 5,000 people have now crossed from Serbia to Hungary.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enltrHungarian police have released the latest statistics from over the weekend. 5400 migrants crossed over from Serbia to Hungary.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Matthew Price (@BBCMatthewPrice) September 7, 2015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BST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continuing live coverage of the refugee crisis.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thousands more asylum seekers and migrants arrive in Europe and make their way west, governments across the continent set out differing responses to the crisis.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latest developments.</w:t>
      </w:r>
    </w:p>
    <w:p>
      <w:pPr>
        <w:pStyle w:val="Normal123"/>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United Nations warned that its humanitarian agencies were on the verge of bankruptcy and unable to meet the basic needs of millions of people because of the size of the refugee crisis. "We are broke," the UN high commissioner for refugees, António Guterres, told the Guardian.</w:t>
      </w:r>
    </w:p>
    <w:p>
      <w:pPr>
        <w:pStyle w:val="Normal123"/>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Austria warned that it planned to close its border again to refugees and migrants as thousands of people travelled across on their way to Germany, and splits on how to handle the crisis deepened across Europe. Austrian chancellor, Werner Faymann, said: "Now we have to move step by step away from emergency measures toward normality in conformity with the law and dignity."</w:t>
      </w:r>
    </w:p>
    <w:p>
      <w:pPr>
        <w:pStyle w:val="Normal123"/>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 Britain, David Cameron is due to tell Parliament how many extra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UK is prepared to resettle. The Sunday Times reported that 10,000-15,000 refugees would be admitted as the government expands the vulnerable persons relocation scheme which has so far given sanctuary to just 216 people.</w:t>
      </w:r>
    </w:p>
    <w:p>
      <w:pPr>
        <w:pStyle w:val="Normal123"/>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Hundreds of millions of pounds from Britain's aid will be used to tackle the crisis, Chancellor George Osborne confirmed that every penny in the "uplift" in the aid budget - the automatic rises as the economy grows - would be spent on global challenges with a direct effect on Britain.</w:t>
      </w:r>
    </w:p>
    <w:p>
      <w:pPr>
        <w:pStyle w:val="Normal123"/>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Germany, the ruling coalition has set out plans to spend an extra (EURO)6bn to cope with the crisis. After a meeting in Berlin lasting more than five hours, leaders from chancellor Angela Merkel's coalition also agreed to speed up asylum procedures and facilitating the construction of asylum shelters.</w:t>
      </w:r>
    </w:p>
    <w:p>
      <w:pPr>
        <w:pStyle w:val="Normal123"/>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Pope Francis has called on every religious community across Europe to do their part to stem the refugee crisis and offer sanctuary to migrant families. In front of a crowd of thousands of people in St Peter's Square, the Roman Catholic leader said it was not enough to simply encourage the refugees with calls for courage and patience. Instead, he suggested, tangible demonstrations of help were required.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Sparrow's Politics Live blog will be focusing on the domestic political row about how to respond to the crisis, including Cameron's announcement in the Commons. This blog will pick up the main points of Britain's response but focus on the developing crisis across Europe.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8.19am BST</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2015</w:t>
      </w:r>
    </w:p>
    <w:p>
      <w:pPr>
        <w:pStyle w:val="Normal123"/>
      </w:pPr>
    </w:p>
    <w:p>
      <w:pPr>
        <w:pStyle w:val="Normal123"/>
        <w:ind w:left="200"/>
        <w:sectPr>
          <w:type w:val="continuous"/>
          <w:pgMar w:top="840" w:right="1000" w:bottom="840" w:left="1000" w:header="400" w:footer="400"/>
          <w:pgNumType w:fmt="decimal"/>
          <w:cols w:space="720"/>
        </w:sectPr>
      </w:pPr>
      <w:r>
        <w:br/>
      </w:r>
      <w:r>
        <w:pict>
          <v:line id="_x0000_s1516"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890"/>
          <w:headerReference w:type="default" r:id="rId891"/>
          <w:footerReference w:type="even" r:id="rId892"/>
          <w:footerReference w:type="default" r:id="rId893"/>
          <w:headerReference w:type="first" r:id="rId894"/>
          <w:footerReference w:type="first" r:id="rId895"/>
          <w:pgSz w:w="12240" w:h="15840"/>
          <w:pgMar w:top="840" w:right="1000" w:bottom="840" w:left="1000" w:header="400" w:footer="400"/>
          <w:pgNumType w:fmt="decimal"/>
          <w:cols w:space="720"/>
          <w:titlePg w:val="0"/>
        </w:sectPr>
      </w:pPr>
    </w:p>
    <w:p>
      <w:pPr>
        <w:pStyle w:val="Normal124"/>
      </w:pPr>
      <w:bookmarkStart w:id="246" w:name="Bookmark_124"/>
      <w:bookmarkEnd w:id="246"/>
    </w:p>
    <w:p>
      <w:pPr>
        <w:pStyle w:val="Normal124"/>
      </w:pPr>
      <w:r>
        <w:pict>
          <v:shape id="_x0000_i1517" type="#_x0000_t75" alt="LexisNexis®" style="width:147.75pt;height:30pt">
            <v:imagedata r:id="rId18" o:title=""/>
          </v:shape>
        </w:pict>
      </w:r>
      <w:r>
        <w:cr/>
      </w:r>
    </w:p>
    <w:p>
      <w:pPr>
        <w:pStyle w:val="Heading1122"/>
        <w:keepNext w:val="0"/>
        <w:spacing w:after="200" w:line="340" w:lineRule="atLeast"/>
        <w:ind w:left="0" w:right="0" w:firstLine="0"/>
        <w:jc w:val="center"/>
      </w:pPr>
      <w:hyperlink r:id="rId896" w:history="1">
        <w:r>
          <w:rPr>
            <w:rFonts w:ascii="arial" w:eastAsia="arial" w:hAnsi="arial" w:cs="arial"/>
            <w:b/>
            <w:i/>
            <w:strike w:val="0"/>
            <w:color w:val="0077CC"/>
            <w:sz w:val="28"/>
            <w:u w:val="single"/>
            <w:vertAlign w:val="baseline"/>
          </w:rPr>
          <w:t>Why it's wrong to demand that Muslims condemn Isis; And why it's also wrong to refer to 'Muslims' as if they are a single entity</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2016 Monday 4:43 PM GMT</w:t>
      </w:r>
    </w:p>
    <w:p>
      <w:pPr>
        <w:pStyle w:val="Normal124"/>
        <w:keepNext w:val="0"/>
        <w:spacing w:after="0" w:line="240" w:lineRule="atLeast"/>
        <w:ind w:right="0"/>
        <w:jc w:val="both"/>
      </w:pPr>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24"/>
        <w:keepNext w:val="0"/>
        <w:spacing w:before="120" w:after="0" w:line="220" w:lineRule="atLeast"/>
        <w:ind w:left="0" w:right="0" w:firstLine="0"/>
        <w:jc w:val="left"/>
      </w:pPr>
      <w:r>
        <w:br/>
      </w:r>
      <w:r>
        <w:pict>
          <v:shape id="_x0000_i1518" type="#_x0000_t75" style="width:167.98pt;height:30.75pt">
            <v:imagedata r:id="rId20"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Greenslade</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519" style="position:absolute;z-index:251910144"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an insistent call for Muslims to condemn Isis. (I'll come back to that groupist description in a moment).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Sun's leading article a week ago (17 November) began: "Here is a simple way for Muslims to denounce the monsters of IS: march through London in massive numbers with placards saying 'not in our name.'"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argued that Muslims had "done too little in public to express solidarity with the victims in Paris and the civilised, tolerant democracies in which they live and which IS want to destroy."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later, the Muslim Council of Britain (MCB) took out an advert in the national press, backed by 300 affiliate organisations, which "unreservedly" condemned the Paris attacks.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MCB's secretary general, Dr Shuja Shafi, said it was "important that our fellow Britons hear this message loudly and clearly".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fellow Britons, including politicians and journalists, did not seem to get the message. They demanded yet greater public instances of Isis being rejected by Muslims living in Britain.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 similar deaf ear to widespread rejection of Isis - this New York Times round-up is a fine example - has been evident also in the United States, where the issue is being debated through the prism of the arrival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Republican presidential candidates - Donald Trump and Ben Carson - have been particularly vocal. Trump has suggested American Muslims should be registered by their faith. Carson likened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"rabid dogs".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should Muslims - there's that groupist designation again - really have to apologise for Isis by making a great show of it?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Dalia Mogahed, research director at the Institute for Social Policy and Understanding in Washington, an organisation that seeks to amplify the voices of American Muslims, has answered that question with a cogent "no".</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an interview on MSNBC, she was asked whether more Muslim leaders should speak out against Isis. Here's her reply: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 should take a step back and ask a different question, which is: 'Is it justified to demand that Muslims condemn terrorism?' Now that might sound a little radical even asking it. The reason I say that is this. Condoning the killing of civilians is, to me, about the most monstrous thing you can to do. And to be suspected of doing something so monstrous, simply because of your faith, seems very unfair.  Now when you look at the majority of terrorist attacks in the United States, according to the FBI, the majority of domestic terror attacks are actually committed by white, male Christians. Now that's just the facts. When those things occur, we don't suspect other people who share their faith and ethnicity of condoning them. We assume that these things outrage them just as much as they do anyone else. And we have to afford this same assumption of innocence to Muslims.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strikes me as a brilliant rebuttal of the demand that Muslims should be required to speak out. Of course, there are other ways of making the argument.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this tweet by someone called Kash Ali ( as reported on Vox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understand why non Muslims think we British Muslims can stop Isis, mate I can't even get a text back from the girl I like and you expect me to stop a terrorist organization ffs."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 me come back to the constant references in so many newspaper headlines and editorials to "Muslims" and my contention that this is, for want of a better term, groupism or group think.</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Muslims do not form a united, homogenous entity. We would never think of referring to Christians in a similar way because we are aware that the catch-all description is virtually meaningless.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is it not blindingly obvious that it smacks of bigotry to blame an entire group of people numbering in their multi-millions for the actions of a misguided minority who falsely claim some kind of religious purity?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newspapers calling for a special response from Muslims also seem to overlook the fact that more Muslims have died at the hands of Isis than non-Muslims.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also under attack for its flawed poll alleging that one in five British Mulsims sympathise with jihadis,  is in real danger of inciting anti-Muslim sentiment. It is not too late for it to stop and think about the consequences of its editorial line.</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2016</w:t>
      </w:r>
    </w:p>
    <w:p>
      <w:pPr>
        <w:pStyle w:val="Normal124"/>
      </w:pPr>
    </w:p>
    <w:p>
      <w:pPr>
        <w:pStyle w:val="Normal124"/>
        <w:ind w:left="200"/>
        <w:sectPr>
          <w:type w:val="continuous"/>
          <w:pgMar w:top="840" w:right="1000" w:bottom="840" w:left="1000" w:header="400" w:footer="400"/>
          <w:pgNumType w:fmt="decimal"/>
          <w:cols w:space="720"/>
        </w:sectPr>
      </w:pPr>
      <w:r>
        <w:br/>
      </w:r>
      <w:r>
        <w:pict>
          <v:line id="_x0000_s1520"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897"/>
          <w:headerReference w:type="default" r:id="rId898"/>
          <w:footerReference w:type="even" r:id="rId899"/>
          <w:footerReference w:type="default" r:id="rId900"/>
          <w:headerReference w:type="first" r:id="rId901"/>
          <w:footerReference w:type="first" r:id="rId902"/>
          <w:pgSz w:w="12240" w:h="15840"/>
          <w:pgMar w:top="840" w:right="1000" w:bottom="840" w:left="1000" w:header="400" w:footer="400"/>
          <w:pgNumType w:fmt="decimal"/>
          <w:cols w:space="720"/>
          <w:titlePg w:val="0"/>
        </w:sectPr>
      </w:pPr>
    </w:p>
    <w:p>
      <w:pPr>
        <w:pStyle w:val="Normal125"/>
      </w:pPr>
      <w:bookmarkStart w:id="248" w:name="Bookmark_125"/>
      <w:bookmarkEnd w:id="248"/>
    </w:p>
    <w:p>
      <w:pPr>
        <w:pStyle w:val="Normal125"/>
      </w:pPr>
      <w:r>
        <w:pict>
          <v:shape id="_x0000_i1521" type="#_x0000_t75" alt="LexisNexis®" style="width:147.75pt;height:30pt">
            <v:imagedata r:id="rId18" o:title=""/>
          </v:shape>
        </w:pict>
      </w:r>
      <w:r>
        <w:cr/>
      </w:r>
    </w:p>
    <w:p>
      <w:pPr>
        <w:pStyle w:val="Heading1123"/>
        <w:keepNext w:val="0"/>
        <w:spacing w:after="200" w:line="340" w:lineRule="atLeast"/>
        <w:ind w:left="0" w:right="0" w:firstLine="0"/>
        <w:jc w:val="center"/>
      </w:pPr>
      <w:hyperlink r:id="rId903" w:history="1">
        <w:r>
          <w:rPr>
            <w:rFonts w:ascii="arial" w:eastAsia="arial" w:hAnsi="arial" w:cs="arial"/>
            <w:b/>
            <w:i/>
            <w:strike w:val="0"/>
            <w:color w:val="0077CC"/>
            <w:sz w:val="28"/>
            <w:u w:val="single"/>
            <w:vertAlign w:val="baseline"/>
          </w:rPr>
          <w:t>New Zealand's offer to resettle 150 offshore refugees a year never taken up; Refugees on Nauru plead with the NZ prime minister, John Key, to be resettled but its immigration minister says the decision is up to Australia</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2016 Wednesday 5:14 AM GMT</w:t>
      </w:r>
    </w:p>
    <w:p>
      <w:pPr>
        <w:pStyle w:val="Normal125"/>
        <w:keepNext w:val="0"/>
        <w:spacing w:after="0" w:line="240" w:lineRule="atLeast"/>
        <w:ind w:right="0"/>
        <w:jc w:val="both"/>
      </w:pPr>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25"/>
        <w:keepNext w:val="0"/>
        <w:spacing w:before="120" w:after="0" w:line="220" w:lineRule="atLeast"/>
        <w:ind w:left="0" w:right="0" w:firstLine="0"/>
        <w:jc w:val="left"/>
      </w:pPr>
      <w:r>
        <w:br/>
      </w:r>
      <w:r>
        <w:pict>
          <v:shape id="_x0000_i1522" type="#_x0000_t75" style="width:167.98pt;height:30.75pt">
            <v:imagedata r:id="rId20"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Davidson and Ben Doherty</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23" style="position:absolute;z-index:251912192"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two-year-old offer from New Zealand to resettle 150 refugees a year from Australia's offshore detention centres remains untouched by a reluctant Australian government, despite a public plea from people on Nauru.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Zealand government has since reallocated this year's places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says the offer remains part of its official immigration policy and open to the Australian government.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Malcolm Turnbull exclusive interview: the full transcript. 'People take more notice of you as PM'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28 refugees on Nauru wrote to the New Zealand prime minister, John Key, asking to be resettled in that country under the Australia-New Zealand agreement.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refugees have been found to have a well-founded fear of persecution in their homelands but have been offered only temporary residence in Nauru.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not accept us despite us asking them for safety," the handwritten letter, signed and affixed with the refugees' boat numbers, says.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gave us to the Nauru government and told us we were now their responsibility. Nauru has not given us, and does not have the means to give us, permanent protection and safety.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30 months in mouldy tents and now in the community where we are not accepted, some of us now have travel papers which give us the freedom to leave."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letter, New Zealand's immigration minister, Michael Woodhouse, said it was up to Australia to resettle people from its offshore detention camps and that New Zealand remained willing to assist.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for Australia to take up the offer to utilise the up to 150 places and to date they have not done so," he said. "As such, the places are reallocated to the annual quota and most recently the places were given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deal brokered between prime ministers Key and Julia Gillard in 2013, New Zealand agreed to accept 150 refugees from Australia's offshore processing centres each year from 2014-15.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quota remains in New Zealand's forward planning for humanitarian resettlement.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Six-year-old refugee allegedly sexually assaulted on Nauru</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former Australian prime minister, Tony Abbott, was elected he effectively scrapped the deal at the Australian end, saying it would be called upon only "if and when it becomes necessary".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determination is to stop the boats and one of the ways that we stop the boats is by making it absolutely crystal clear that if you come to Australia illegally by boat you go not to New Zealand but to Nauru or Manus and you never ever come to Australia," he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government is loath to have refugees resettled in New Zealand as it is seen as undermining a fundamental tenet of the policy: that boat-borne asylum seekers will never be settled in Australia.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Refugees resettled in New Zealand can apply to become citizens after five years. New Zealand citizenship would give those people the right to travel and work in Australia.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Malcolm Turnbull, said he believed resettlement in New Zealand would be an incentive for asylum seekers to board boats.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an outcome like that could... result in creating incentives for people smugglers to get back into business," he said.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refugees on Nauru have recently been granted travel documents, which would allow them to travel to another country that was willing to admit them. The visa to live in Nauru expires in five years.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Nauruan officials maintain that all refugees must ultimately be resettled in another country.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Christmas Island detention: why is Australia deporting so many people?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815 people have been granted refugee status on the island, including, it is understood, about 80 children. They are living in the detention centre or in the Nauruan community.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543 people, including 70 children, remain in the detention centre awaiting a refugee status determination.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Nauru and Manus Island's first iterations as Australian immigration detention facilities - under the " Pacific Solution " between 2001 and 2008 - 705 people from those centres were resettled in Australia and 401 in New Zealand. Far smaller numbers were resettled in Sweden, Canada, Denmark and Norway.</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2016</w:t>
      </w:r>
    </w:p>
    <w:p>
      <w:pPr>
        <w:pStyle w:val="Normal125"/>
      </w:pPr>
    </w:p>
    <w:p>
      <w:pPr>
        <w:pStyle w:val="Normal125"/>
        <w:ind w:left="200"/>
        <w:sectPr>
          <w:type w:val="continuous"/>
          <w:pgMar w:top="840" w:right="1000" w:bottom="840" w:left="1000" w:header="400" w:footer="400"/>
          <w:pgNumType w:fmt="decimal"/>
          <w:cols w:space="720"/>
        </w:sectPr>
      </w:pPr>
      <w:r>
        <w:br/>
      </w:r>
      <w:r>
        <w:pict>
          <v:line id="_x0000_s1524"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04"/>
          <w:headerReference w:type="default" r:id="rId905"/>
          <w:footerReference w:type="even" r:id="rId906"/>
          <w:footerReference w:type="default" r:id="rId907"/>
          <w:headerReference w:type="first" r:id="rId908"/>
          <w:footerReference w:type="first" r:id="rId909"/>
          <w:pgSz w:w="12240" w:h="15840"/>
          <w:pgMar w:top="840" w:right="1000" w:bottom="840" w:left="1000" w:header="400" w:footer="400"/>
          <w:pgNumType w:fmt="decimal"/>
          <w:cols w:space="720"/>
          <w:titlePg w:val="0"/>
        </w:sectPr>
      </w:pPr>
    </w:p>
    <w:p>
      <w:pPr>
        <w:pStyle w:val="Normal126"/>
      </w:pPr>
      <w:bookmarkStart w:id="250" w:name="Bookmark_126"/>
      <w:bookmarkEnd w:id="250"/>
    </w:p>
    <w:p>
      <w:pPr>
        <w:pStyle w:val="Normal126"/>
      </w:pPr>
      <w:r>
        <w:pict>
          <v:shape id="_x0000_i1525" type="#_x0000_t75" alt="LexisNexis®" style="width:147.75pt;height:30pt">
            <v:imagedata r:id="rId18" o:title=""/>
          </v:shape>
        </w:pict>
      </w:r>
      <w:r>
        <w:cr/>
      </w:r>
    </w:p>
    <w:p>
      <w:pPr>
        <w:pStyle w:val="Heading1124"/>
        <w:keepNext w:val="0"/>
        <w:spacing w:after="200" w:line="340" w:lineRule="atLeast"/>
        <w:ind w:left="0" w:right="0" w:firstLine="0"/>
        <w:jc w:val="center"/>
      </w:pPr>
      <w:hyperlink r:id="rId910" w:history="1">
        <w:r>
          <w:rPr>
            <w:rFonts w:ascii="arial" w:eastAsia="arial" w:hAnsi="arial" w:cs="arial"/>
            <w:b/>
            <w:i/>
            <w:strike w:val="0"/>
            <w:color w:val="0077CC"/>
            <w:sz w:val="28"/>
            <w:u w:val="single"/>
            <w:vertAlign w:val="baseline"/>
          </w:rPr>
          <w:t>First boats returning migrants and refugees from Greece arrive in Turkey; Two boats carrying 131 people from Lesbos and a third carrying 66 from Chios arrive at Turkish port of Dikili</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7:26 AM GMT</w:t>
      </w:r>
    </w:p>
    <w:p>
      <w:pPr>
        <w:pStyle w:val="Normal126"/>
        <w:keepNext w:val="0"/>
        <w:spacing w:after="0" w:line="240" w:lineRule="atLeast"/>
        <w:ind w:right="0"/>
        <w:jc w:val="both"/>
      </w:pPr>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26"/>
        <w:keepNext w:val="0"/>
        <w:spacing w:before="120" w:after="0" w:line="220" w:lineRule="atLeast"/>
        <w:ind w:left="0" w:right="0" w:firstLine="0"/>
        <w:jc w:val="left"/>
      </w:pPr>
      <w:r>
        <w:br/>
      </w:r>
      <w:r>
        <w:pict>
          <v:shape id="_x0000_i1526" type="#_x0000_t75" style="width:167.98pt;height:30.75pt">
            <v:imagedata r:id="rId20"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1196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Dikili, Helena Smith in Mytilene and agencies</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27" style="position:absolute;z-index:251914240"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boats carrying the first migrants to be deported from Greece to Turkey under an EU deal with Ankara have made the short journey across the Aegean Sea to the Turkish port of Dikili.</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boats carrying 131 deportees arrived from Lesbos. A third, carrying 66 people, came from the nearby island of Chios.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deal with the EU, Ankara is supposed take back all migrants and refugees who enter Greece illegally, including Syrians, in return for the EU taking in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directly from Turkey and rewarding it with more money, early visa-free travel and progress in its EU membership negotiations.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the EU border agency Frontex said the Lesbos boats were carrying mostly Pakistanis who were already being deported to Turkey before the deal's creation. As such Monday's deportations are not a true test of whether the agreement can stop the flow of mainly Syrians, Afghans and Iraqis to Greece.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authorities said none of those deported on Monday had requested asylum in Greece and all had left voluntarily. The Greek civil protection ministry said there were two Syrians on board one of the boats from Lesbos, both of whom had asked to be sent back.</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deportations on Lebsos were calmly carried out at dawn, several hours ahead of schedule. Many deportees carried backpacks. None waved to the few photographers gathered on the quay.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Volunteers on Chios alleged that they saw police beating deportees at the quay.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boat to moor in Dikili was a chartered Turkish catamaran, the Nazli Jale. Frontex officials inside the boat wore masks. Disembarkation was delayed while officials erected a white tarpaulin on the boat to block the media's view.</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Migrants deported to Turkey will be sent to the area in which they first registered their arrival, or if they did not register, to a detention camp in the north-west of the country.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registration tents have been erected on the quay at Dikili, where there is a heavy police presence.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took down a huge banner next to the quay that said the citizens of Dikili opposed the refugees' arrival. Local opponents of the deal claim 4,000 people have signed a petition of complaint.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"Dikili is very small - just 40,000 citizens," said Emirhan Çekun, as he asked passersby to sign the petition. "We cannot fit the refugees."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on the Turkish coast, people were photographed being arrested by coastguards as they attempted to reach Greece, suggesting that some remain undeterred by the deportations.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authorities took many by surprise deploying buses to pick up the deportees from the Moria detention camp on Lesbos at the crack of dawn. While Monday's operation appeared to have gone smoothly, it remained far from certain when more would be expelled from the island.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to say this but they were easy cases," said Eva Moncure, a Frontex spokeswoman. "I really cannot tell you when the next readmission will happen."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the 2,800 detainees in Moria have applied for asylum, which will inevitably delay the process as their requests are examined and heard. Most are Syrians, Iraqis and Afghans.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know is that 90% of [those in] the Moria camps have applied for asylum," said Lieutenant Zacharia Tsirigoti, who runs the Greek department for refugees.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First boats returning people from Greece arrive in Turkey - in pictures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 many volunteers who have been on the island for months - held placards deploring what they described as a "dirty deal". "EU shame on you! No borders, no nations, stop the dirty deportations," they chanted on the harbour side.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appalling deal. What we are hearing from authorities is that no one [on the boats] wanted to apply for asylum but the question is how do we know?" said Steffi De Pous, a Dutch volunteer on the island. "These people risked their lives to get here. Were they given the right information? Did they know their rights?"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she said, had decided to go to Moria with megaphones to "let them know what their rights are so that they are not bullied into this process".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Dikili, alongside residents opposing the presence of refugees, several refugee campaigners arrived to express their support for those being deported. Some carried a banner that said: "Stop deportations, open the borders."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Baran Dogan, a refugee rights campaigner from Izmir, the regional capital, said: "This is the bargaining and bartering of human bodies - it's treating humans as goods."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Turkey should not be considered a safe country for refugees since there is a war in the south-east of the country, frequent bomb attacks elsewhere and no labour rights for Syrians. "In reality there are no legal jobs for them," said Dogan.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campaigner, Idil Gökber, from Refugee Volunteers of Izmir, said Europe needed to help Turkey with its refugee burden. "I welcome the refugees," said Gökber. "But 3-4% of the Turkish population are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so we have to share them [with Europe]. If only Turkey takes these refugees, it'll be bad for them, and also for us."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EU-Turkey deal was struck in March as Europe wrestled with the continent's worst migration crisis since the second world war, with more than 1 million people arriving last year.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agreement, designed to halt new arrivals along the most popular route through Turkey, all "irregular migrants" arriving since 20 March face being sent back. Each case is meant to be examined individually. For every Syrian refugee returned, another Syrian refugee will be resettled from Turkey to the EU, with numbers capped at 72,000.</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Syrians to be resettled in Europe under the exchange deal arrived in Germany on Monday morning. Two planes each carrying 16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touched down from Istanbul in the northern city of Hanover, according to Germany's federal refugee office. The refugees were taken by bus to a reception camp about 90 miles away in Friedland near Göttingen.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52,000 men, women and children are now stranded in Greece following the decisions of Balkan countries to close their borders. Police sources on Lesbos on Sunday said there had been a flurry of last-minute asylum applications among the 3,300 migrants there.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have complained of not being given sufficient time and access to the asylum procedure, which is under "insufferable pressure" according to senior asylum officials in Athens.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people, processing requests and hearing appeals in as little as two weeks, leaves the door wide open to error. Last week, Greece's top asylum official admitted the bankrupt country would require a 20-fold increase in personnel to cope with the extra burden.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Promised staff reinforcements in the form of about 2,300 legal experts, asylum practitioners and translators from the EU have yet to arrive.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Anas al-Bakhr, a Syrian engineer from Homs who is among those stuck on Chios, said police marked his arrival date as 20 March - when the deal came into force - even though he arrived the day before.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computers were broken that day," he said.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Agence France-Presse and Reuters contributed to this report                   </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126"/>
      </w:pPr>
    </w:p>
    <w:p>
      <w:pPr>
        <w:pStyle w:val="Normal126"/>
        <w:ind w:left="200"/>
        <w:sectPr>
          <w:type w:val="continuous"/>
          <w:pgMar w:top="840" w:right="1000" w:bottom="840" w:left="1000" w:header="400" w:footer="400"/>
          <w:pgNumType w:fmt="decimal"/>
          <w:cols w:space="720"/>
        </w:sectPr>
      </w:pPr>
      <w:r>
        <w:br/>
      </w:r>
      <w:r>
        <w:pict>
          <v:line id="_x0000_s1528"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11"/>
          <w:headerReference w:type="default" r:id="rId912"/>
          <w:footerReference w:type="even" r:id="rId913"/>
          <w:footerReference w:type="default" r:id="rId914"/>
          <w:headerReference w:type="first" r:id="rId915"/>
          <w:footerReference w:type="first" r:id="rId916"/>
          <w:pgSz w:w="12240" w:h="15840"/>
          <w:pgMar w:top="840" w:right="1000" w:bottom="840" w:left="1000" w:header="400" w:footer="400"/>
          <w:pgNumType w:fmt="decimal"/>
          <w:cols w:space="720"/>
          <w:titlePg w:val="0"/>
        </w:sectPr>
      </w:pPr>
    </w:p>
    <w:p>
      <w:pPr>
        <w:pStyle w:val="Normal127"/>
      </w:pPr>
      <w:bookmarkStart w:id="252" w:name="Bookmark_127"/>
      <w:bookmarkEnd w:id="252"/>
    </w:p>
    <w:p>
      <w:pPr>
        <w:pStyle w:val="Normal127"/>
      </w:pPr>
      <w:r>
        <w:pict>
          <v:shape id="_x0000_i1529" type="#_x0000_t75" alt="LexisNexis®" style="width:147.75pt;height:30pt">
            <v:imagedata r:id="rId18" o:title=""/>
          </v:shape>
        </w:pict>
      </w:r>
      <w:r>
        <w:cr/>
      </w:r>
    </w:p>
    <w:p>
      <w:pPr>
        <w:pStyle w:val="Heading1125"/>
        <w:keepNext w:val="0"/>
        <w:spacing w:after="200" w:line="340" w:lineRule="atLeast"/>
        <w:ind w:left="0" w:right="0" w:firstLine="0"/>
        <w:jc w:val="center"/>
      </w:pPr>
      <w:hyperlink r:id="rId917" w:history="1">
        <w:r>
          <w:rPr>
            <w:rFonts w:ascii="arial" w:eastAsia="arial" w:hAnsi="arial" w:cs="arial"/>
            <w:b/>
            <w:i/>
            <w:strike w:val="0"/>
            <w:color w:val="0077CC"/>
            <w:sz w:val="28"/>
            <w:u w:val="single"/>
            <w:vertAlign w:val="baseline"/>
          </w:rPr>
          <w:t>EU to set out proposals for overhaul of European asylum rules; European commission will publish paper suggesting changes after migration crisis left current Dublin regulation unworkable</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2016 Wednesday 8:52 AM GMT</w:t>
      </w:r>
    </w:p>
    <w:p>
      <w:pPr>
        <w:pStyle w:val="Normal127"/>
        <w:keepNext w:val="0"/>
        <w:spacing w:after="0" w:line="240" w:lineRule="atLeast"/>
        <w:ind w:right="0"/>
        <w:jc w:val="both"/>
      </w:pPr>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27"/>
        <w:keepNext w:val="0"/>
        <w:spacing w:before="120" w:after="0" w:line="220" w:lineRule="atLeast"/>
        <w:ind w:left="0" w:right="0" w:firstLine="0"/>
        <w:jc w:val="left"/>
      </w:pPr>
      <w:r>
        <w:br/>
      </w:r>
      <w:r>
        <w:pict>
          <v:shape id="_x0000_i1530" type="#_x0000_t75" style="width:167.98pt;height:30.75pt">
            <v:imagedata r:id="rId20"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 and Patrick Kingsley Migration correspondent</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31" style="position:absolute;z-index:251916288"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authorities in Brussels will unveil long-awaited proposals to overhaul European asylum rules, following the arrival of more than 1.1 million refugees and migrants last year.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rules, known as the Dublin regulation and dating back to the 1990s, require refugees to seek asylum in the first country they arrive in.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system has been under strain for years, and was finished off last August when the German chancellor, Angela Merkel, said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eligible to claim asylum in Germany.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policy paper to be published by the European commission on Wednesday and seen by the Guardian states that the current crisis has exposed "significant structural weaknesses and shortcomings in the design and implementation of European asylum and migration policy".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UK is claiming victory in preserving the Dublin rules, the reality is not so simple.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David Cameron claims victory in battle with EU over migrant arrival rules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will propose two options, which still have to be agreed by EU member states. The widely trailed option of scrapping the Dublin rules remains: under this proposal the EU would have a mandatory redistribution system for asylum seekers based on a country's wealth and ability to absorb newcomers.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option would preserve the existing Dublin rules, but add a "corrective fairness mechanism" so refugees could be redistributed around the bloc in times of crisis to take the pressure off frontline arrival states.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"corrective fairness mechanism" would be based on an existing scheme, where member states have agreed to resettle 160,000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Greece and Italy to other EU countries. But in the first six months of operation, barely 1,000 refugees have been resettled under the scheme, raising questions about its viability.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which can choose to opt out of EU asylum policy, does not take part in this redistribution system. EU officials have stressed since January that the UK can also choose to take part in revised EU asylum rules.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rules will need to be agreed by all 28 EU member states and the European parliament.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MEPs continue to press for a common EU system. Guy Verhofstadt, the leader of the liberal group in the European parliament, urged member states on Tuesday night to agree "a new EU asylum system based on a fair distribution scheme".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overhaul of the Dublin agreement is an essential step if we are to put in place a much-needed collective European response to the refugee crisis. Under the Dublin regulation, we have witnessed a race to the bottom in which member states compete to become the least attractive for refugees; but this has paralysed Europe."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EU's border force warned that terrorists may have infiltrated Europe by hiding among asylum seekers, noting that two of the bombers in last November's Paris attacks arrived on the continent in a smuggling boat from Turkey.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Frontex's annual risk analysis said: "The Paris attacks in November 2015 clearly demonstrated that irregular migratory flows could be used by terrorists to enter the EU."</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observations made five months ago, the report added: "Two of the terrorists involved in the attacks had previously irregularly entered through Leros and had been registered by the Greek authorities. They presented fraudulent Syrian documents to speed up their registration process.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vast majority of migrants arrive undocumented, screening activities are essential to properly verify their declaration of nationality."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Frontex's suggestions come weeks after European politicians introduced a stringent new border policy that will see almost all asylum seekers landing on islands such as Leros returned to Turkey.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claimed that it had documented an estimated 1.8m illegal border crossings in 2015 - a six-fold increase on the previous record.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migration experts warned that the number of irregular migrants arriving in Europe was likely to be far lower as one individual migrant may have been counted as they crossed several borders.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talking about 1.8 million people - they are talking about 1.8 million border detections," said Nando Sigona, a migration-focused academic at the University of Birmingham, who has previously written about Frontex's use of statistics. "People may have crossed more than one border."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has previously been forced to admit that it double-counts migrants in its statistics. "People arriving in Greece would again be counted entering Hungary," the organisation said in a tweet last year.</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2016</w:t>
      </w:r>
    </w:p>
    <w:p>
      <w:pPr>
        <w:pStyle w:val="Normal127"/>
      </w:pPr>
    </w:p>
    <w:p>
      <w:pPr>
        <w:pStyle w:val="Normal127"/>
        <w:ind w:left="200"/>
        <w:sectPr>
          <w:type w:val="continuous"/>
          <w:pgMar w:top="840" w:right="1000" w:bottom="840" w:left="1000" w:header="400" w:footer="400"/>
          <w:pgNumType w:fmt="decimal"/>
          <w:cols w:space="720"/>
        </w:sectPr>
      </w:pPr>
      <w:r>
        <w:br/>
      </w:r>
      <w:r>
        <w:pict>
          <v:line id="_x0000_s1532"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18"/>
          <w:headerReference w:type="default" r:id="rId919"/>
          <w:footerReference w:type="even" r:id="rId920"/>
          <w:footerReference w:type="default" r:id="rId921"/>
          <w:headerReference w:type="first" r:id="rId922"/>
          <w:footerReference w:type="first" r:id="rId923"/>
          <w:pgSz w:w="12240" w:h="15840"/>
          <w:pgMar w:top="840" w:right="1000" w:bottom="840" w:left="1000" w:header="400" w:footer="400"/>
          <w:pgNumType w:fmt="decimal"/>
          <w:cols w:space="720"/>
          <w:titlePg w:val="0"/>
        </w:sectPr>
      </w:pPr>
    </w:p>
    <w:p>
      <w:pPr>
        <w:pStyle w:val="Normal128"/>
      </w:pPr>
      <w:bookmarkStart w:id="254" w:name="Bookmark_128"/>
      <w:bookmarkEnd w:id="254"/>
    </w:p>
    <w:p>
      <w:pPr>
        <w:pStyle w:val="Normal128"/>
      </w:pPr>
      <w:r>
        <w:pict>
          <v:shape id="_x0000_i1533" type="#_x0000_t75" alt="LexisNexis®" style="width:147.75pt;height:30pt">
            <v:imagedata r:id="rId18" o:title=""/>
          </v:shape>
        </w:pict>
      </w:r>
      <w:r>
        <w:cr/>
      </w:r>
    </w:p>
    <w:p>
      <w:pPr>
        <w:pStyle w:val="Heading1126"/>
        <w:keepNext w:val="0"/>
        <w:spacing w:after="200" w:line="340" w:lineRule="atLeast"/>
        <w:ind w:left="0" w:right="0" w:firstLine="0"/>
        <w:jc w:val="center"/>
      </w:pPr>
      <w:hyperlink r:id="rId924" w:history="1">
        <w:r>
          <w:rPr>
            <w:rFonts w:ascii="arial" w:eastAsia="arial" w:hAnsi="arial" w:cs="arial"/>
            <w:b/>
            <w:i/>
            <w:strike w:val="0"/>
            <w:color w:val="0077CC"/>
            <w:sz w:val="28"/>
            <w:u w:val="single"/>
            <w:vertAlign w:val="baseline"/>
          </w:rPr>
          <w:t>EU to set out proposals for overhaul of European asylum rules; European commission will publish paper suggesting changes after migration crisis left current Dublin regulation unworkable</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2016 Wednesday 9:34 AM GMT</w:t>
      </w:r>
    </w:p>
    <w:p>
      <w:pPr>
        <w:pStyle w:val="Normal128"/>
        <w:keepNext w:val="0"/>
        <w:spacing w:after="0" w:line="240" w:lineRule="atLeast"/>
        <w:ind w:right="0"/>
        <w:jc w:val="both"/>
      </w:pPr>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28"/>
        <w:keepNext w:val="0"/>
        <w:spacing w:before="120" w:after="0" w:line="220" w:lineRule="atLeast"/>
        <w:ind w:left="0" w:right="0" w:firstLine="0"/>
        <w:jc w:val="left"/>
      </w:pPr>
      <w:r>
        <w:br/>
      </w:r>
      <w:r>
        <w:pict>
          <v:shape id="_x0000_i1534" type="#_x0000_t75" style="width:167.98pt;height:30.75pt">
            <v:imagedata r:id="rId20"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 and Patrick Kingsley Migration correspondent</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35" style="position:absolute;z-index:251918336"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authorities in Brussels will unveil long-awaited proposals to overhaul European asylum rules, following the arrival of more than 1.1 million refugees and migrants last year.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rules, known as the Dublin regulation and dating back to the 1990s, require refugees to seek asylum in the first country they arrive in.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system has been under strain for years, and was finished off last August when the German chancellor, Angela Merkel, said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eligible to claim asylum in Germany.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policy paper to be published by the European commission on Wednesday and seen by the Guardian states that the current crisis has exposed "significant structural weaknesses and shortcomings in the design and implementation of European asylum and migration policy".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UK is claiming victory in preserving the Dublin rules, the reality is not so simple.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David Cameron claims victory in battle with EU over migrant arrival rules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will propose two options, which still have to be agreed by EU member states. The widely trailed option of scrapping the Dublin rules remains: under this proposal the EU would have a mandatory redistribution system for asylum seekers based on a country's wealth and ability to absorb newcomers.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option would preserve the existing Dublin rules, but add a "corrective fairness mechanism" so refugees could be redistributed around the bloc in times of crisis to take the pressure off frontline arrival states.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"corrective fairness mechanism" would be based on an existing scheme, where member states have agreed to resettle 160,000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Greece and Italy to other EU countries. But in the first six months of operation, barely 1,000 refugees have been resettled under the scheme, raising questions about its viability.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which can choose to opt out of EU asylum policy, does not take part in this redistribution system. EU officials have stressed since January that the UK can also choose to take part in revised EU asylum rules.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rules will need to be agreed by EU member states and the European parliament.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MEPs continue to press for a common EU system. Guy Verhofstadt, the leader of the liberal group in the European parliament, urged member states on Tuesday night to agree "a new EU asylum system based on a fair distribution scheme".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overhaul of the Dublin agreement is an essential step if we are to put in place a much-needed collective European response to the refugee crisis. Under the Dublin regulation, we have witnessed a race to the bottom in which member states compete to become the least attractive for refugees; but this has paralysed Europe."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EU's border force warned that terrorists may have infiltrated Europe by hiding among asylum seekers, noting that two of the bombers in last November's Paris attacks arrived on the continent in a smuggling boat from Turkey.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Frontex's annual risk analysis said: "The Paris attacks in November 2015 clearly demonstrated that irregular migratory flows could be used by terrorists to enter the EU."</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observations made five months ago, the report added: "Two of the terrorists involved in the attacks had previously irregularly entered through Leros and had been registered by the Greek authorities. They presented fraudulent Syrian documents to speed up their registration process.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vast majority of migrants arrive undocumented, screening activities are essential to properly verify their declaration of nationality."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Frontex's suggestions come weeks after European politicians introduced a stringent new border policy that will see almost all asylum seekers landing on islands such as Leros returned to Turkey.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claimed that it had documented an estimated 1.8m illegal border crossings in 2015 - a six-fold increase on the previous record.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migration experts warned that the number of irregular migrants arriving in Europe was likely to be far lower as one individual migrant may have been counted as they crossed several borders.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talking about 1.8 million people - they are talking about 1.8 million border detections," said Nando Sigona, a migration-focused academic at the University of Birmingham, who has previously written about Frontex's use of statistics. "People may have crossed more than one border."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has previously been forced to admit that it double-counts migrants in its statistics. "People arriving in Greece would again be counted entering Hungary," the organisation said in a tweet last year.</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2016</w:t>
      </w:r>
    </w:p>
    <w:p>
      <w:pPr>
        <w:pStyle w:val="Normal128"/>
      </w:pPr>
    </w:p>
    <w:p>
      <w:pPr>
        <w:pStyle w:val="Normal128"/>
        <w:ind w:left="200"/>
        <w:sectPr>
          <w:type w:val="continuous"/>
          <w:pgMar w:top="840" w:right="1000" w:bottom="840" w:left="1000" w:header="400" w:footer="400"/>
          <w:pgNumType w:fmt="decimal"/>
          <w:cols w:space="720"/>
        </w:sectPr>
      </w:pPr>
      <w:r>
        <w:br/>
      </w:r>
      <w:r>
        <w:pict>
          <v:line id="_x0000_s1536"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25"/>
          <w:headerReference w:type="default" r:id="rId926"/>
          <w:footerReference w:type="even" r:id="rId927"/>
          <w:footerReference w:type="default" r:id="rId928"/>
          <w:headerReference w:type="first" r:id="rId929"/>
          <w:footerReference w:type="first" r:id="rId930"/>
          <w:pgSz w:w="12240" w:h="15840"/>
          <w:pgMar w:top="840" w:right="1000" w:bottom="840" w:left="1000" w:header="400" w:footer="400"/>
          <w:pgNumType w:fmt="decimal"/>
          <w:cols w:space="720"/>
          <w:titlePg w:val="0"/>
        </w:sectPr>
      </w:pPr>
    </w:p>
    <w:p>
      <w:pPr>
        <w:pStyle w:val="Normal129"/>
      </w:pPr>
      <w:bookmarkStart w:id="256" w:name="Bookmark_129"/>
      <w:bookmarkEnd w:id="256"/>
    </w:p>
    <w:p>
      <w:pPr>
        <w:pStyle w:val="Normal129"/>
      </w:pPr>
      <w:r>
        <w:pict>
          <v:shape id="_x0000_i1537" type="#_x0000_t75" alt="LexisNexis®" style="width:147.75pt;height:30pt">
            <v:imagedata r:id="rId18" o:title=""/>
          </v:shape>
        </w:pict>
      </w:r>
      <w:r>
        <w:cr/>
      </w:r>
    </w:p>
    <w:p>
      <w:pPr>
        <w:pStyle w:val="Heading1127"/>
        <w:keepNext w:val="0"/>
        <w:spacing w:after="200" w:line="340" w:lineRule="atLeast"/>
        <w:ind w:left="0" w:right="0" w:firstLine="0"/>
        <w:jc w:val="center"/>
      </w:pPr>
      <w:hyperlink r:id="rId931" w:history="1">
        <w:r>
          <w:rPr>
            <w:rFonts w:ascii="arial" w:eastAsia="arial" w:hAnsi="arial" w:cs="arial"/>
            <w:b/>
            <w:i/>
            <w:strike w:val="0"/>
            <w:color w:val="0077CC"/>
            <w:sz w:val="28"/>
            <w:u w:val="single"/>
            <w:vertAlign w:val="baseline"/>
          </w:rPr>
          <w:t>EU to set out proposals for overhaul of European asylum rules; European commission will publish paper suggesting changes after migration crisis left current Dublin regulation unworkable</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2016 Wednesday 8:27 AM GMT</w:t>
      </w:r>
    </w:p>
    <w:p>
      <w:pPr>
        <w:pStyle w:val="Normal129"/>
        <w:keepNext w:val="0"/>
        <w:spacing w:after="0" w:line="240" w:lineRule="atLeast"/>
        <w:ind w:right="0"/>
        <w:jc w:val="both"/>
      </w:pPr>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29"/>
        <w:keepNext w:val="0"/>
        <w:spacing w:before="120" w:after="0" w:line="220" w:lineRule="atLeast"/>
        <w:ind w:left="0" w:right="0" w:firstLine="0"/>
        <w:jc w:val="left"/>
      </w:pPr>
      <w:r>
        <w:br/>
      </w:r>
      <w:r>
        <w:pict>
          <v:shape id="_x0000_i1538" type="#_x0000_t75" style="width:167.98pt;height:30.75pt">
            <v:imagedata r:id="rId20"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 and Patrick Kingsley Migration correspondent</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39" style="position:absolute;z-index:251920384"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authorities in Brussels will unveil long-awaited proposals to overhaul European asylum rules, following the arrival of more than 1.1 million refugees and migrants last year.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rules, known as the Dublin regulation and dating back to the 1990s, require refugees to seek asylum in the first country they arrive in.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system has been under strain for years, and was finished off last August when the German chancellor, Angela Merkel, said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eligible to claim asylum in Germany.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policy paper to be published by the European commission on Wednesday and seen by the Guardian states that the current crisis has exposed "significant structural weaknesses and shortcomings in the design and implementation of European asylum and migration policy".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UK is claiming victory in preserving the Dublin rules, the reality is not so simple.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David Cameron claims victory in battle with EU over migrant arrival rules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will propose two options, which still have to be agreed by EU member states. The widely trailed option of scrapping the Dublin rules remains: under this proposal the EU would have a mandatory redistribution system for asylum seekers based on a country's wealth and ability to absorb newcomers.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option would preserve the existing Dublin rules, but add a "corrective fairness mechanism" so refugees could be redistributed around the bloc in times of crisis to take the pressure off frontline arrival states.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"corrective fairness mechanism" would be based on an existing scheme, where member states have agreed to resettle 160,000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Greece and Italy to other EU countries. But in the first six months of operation, barely 1,000 refugees have been resettled under the scheme, raising questions about its viability.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which can choose to opt out of EU asylum policy, does not take part in this redistribution system. EU officials have stressed since January that the UK can also choose to take part in revised EU asylum rules.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rules will need to be agreed by all 28 EU member states and the European parliament.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MEPs continue to press for a common EU system. Guy Verhofstadt, the leader of the liberal group in the European parliament, urged member states on Tuesday night to agree "a new EU asylum system based on a fair distribution scheme".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overhaul of the Dublin agreement is an essential step if we are to put in place a much-needed collective European response to the refugee crisis. Under the Dublin regulation, we have witnessed a race to the bottom in which member states compete to become the least attractive for refugees; but this has paralysed Europe."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EU's border force warned that  terrorists may have infiltrated Europe by hiding among asylum seekers, noting that two of the bombers in last November's Paris attacks arrived on the continent in a smuggling boat from Turkey.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Frontex's annual risk analysis said: "The Paris attacks in November 2015 clearly demonstrated that irregular migratory flows could be used by terrorists to enter the EU."</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observations made five months ago, the report added: "Two of the terrorists involved in the attacks had previously irregularly entered through Leros and had been registered by the Greek authorities. They presented fraudulent Syrian documents to speed up their registration process.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vast majority of migrants arrive undocumented, screening activities are essential to properly verify their declaration of nationality."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Frontex's suggestions come weeks after European politicians introduced a stringent new border policy that will see almost all asylum seekers landing on islands such as Leros returned to Turkey.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claimed that it had documented an estimated 1.8m illegal border crossings in 2015 - a six-fold increase on the previous record.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migration experts warned that the number of irregular migrants arriving in Europe was likely to be far lower as one individual migrant may have been counted as they crossed several borders.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talking about 1.8 million people - they are talking about 1.8 million border detections," said Nando Sigona, a migration-focussed academic at the University of Birmingham, who has previously written about Frontex's use of statistics. "People may have crossed more than one border."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has previously been forced to admit that it double-counts migrants in its statistics. "People arriving in Greece would again be counted entering Hungary," the organisation said in a tweet last year.</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2016</w:t>
      </w:r>
    </w:p>
    <w:p>
      <w:pPr>
        <w:pStyle w:val="Normal129"/>
      </w:pPr>
    </w:p>
    <w:p>
      <w:pPr>
        <w:pStyle w:val="Normal129"/>
        <w:ind w:left="200"/>
        <w:sectPr>
          <w:type w:val="continuous"/>
          <w:pgMar w:top="840" w:right="1000" w:bottom="840" w:left="1000" w:header="400" w:footer="400"/>
          <w:pgNumType w:fmt="decimal"/>
          <w:cols w:space="720"/>
        </w:sectPr>
      </w:pPr>
      <w:r>
        <w:br/>
      </w:r>
      <w:r>
        <w:pict>
          <v:line id="_x0000_s1540"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32"/>
          <w:headerReference w:type="default" r:id="rId933"/>
          <w:footerReference w:type="even" r:id="rId934"/>
          <w:footerReference w:type="default" r:id="rId935"/>
          <w:headerReference w:type="first" r:id="rId936"/>
          <w:footerReference w:type="first" r:id="rId937"/>
          <w:pgSz w:w="12240" w:h="15840"/>
          <w:pgMar w:top="840" w:right="1000" w:bottom="840" w:left="1000" w:header="400" w:footer="400"/>
          <w:pgNumType w:fmt="decimal"/>
          <w:cols w:space="720"/>
          <w:titlePg w:val="0"/>
        </w:sectPr>
      </w:pPr>
    </w:p>
    <w:p>
      <w:pPr>
        <w:pStyle w:val="Normal130"/>
      </w:pPr>
      <w:bookmarkStart w:id="258" w:name="Bookmark_130"/>
      <w:bookmarkEnd w:id="258"/>
    </w:p>
    <w:p>
      <w:pPr>
        <w:pStyle w:val="Normal130"/>
      </w:pPr>
      <w:r>
        <w:pict>
          <v:shape id="_x0000_i1541" type="#_x0000_t75" alt="LexisNexis®" style="width:147.75pt;height:30pt">
            <v:imagedata r:id="rId18" o:title=""/>
          </v:shape>
        </w:pict>
      </w:r>
      <w:r>
        <w:cr/>
      </w:r>
    </w:p>
    <w:p>
      <w:pPr>
        <w:pStyle w:val="Heading1128"/>
        <w:keepNext w:val="0"/>
        <w:spacing w:after="200" w:line="340" w:lineRule="atLeast"/>
        <w:ind w:left="0" w:right="0" w:firstLine="0"/>
        <w:jc w:val="center"/>
      </w:pPr>
      <w:hyperlink r:id="rId938" w:history="1">
        <w:r>
          <w:rPr>
            <w:rFonts w:ascii="arial" w:eastAsia="arial" w:hAnsi="arial" w:cs="arial"/>
            <w:b/>
            <w:i/>
            <w:strike w:val="0"/>
            <w:color w:val="0077CC"/>
            <w:sz w:val="28"/>
            <w:u w:val="single"/>
            <w:vertAlign w:val="baseline"/>
          </w:rPr>
          <w:t>Canada seeks UN security council seat in effort to re-establish ties, Trudeau says; Ban Ki-moon 'enthusiastically' welcomed prime minister's decision to recommit to United Nations peacekeeping operations after previous government lost bid</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2016 Thursday 9:59 PM GMT</w:t>
      </w:r>
    </w:p>
    <w:p>
      <w:pPr>
        <w:pStyle w:val="Normal130"/>
        <w:keepNext w:val="0"/>
        <w:spacing w:after="0" w:line="240" w:lineRule="atLeast"/>
        <w:ind w:right="0"/>
        <w:jc w:val="both"/>
      </w:pPr>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30"/>
        <w:keepNext w:val="0"/>
        <w:spacing w:before="120" w:after="0" w:line="220" w:lineRule="atLeast"/>
        <w:ind w:left="0" w:right="0" w:firstLine="0"/>
        <w:jc w:val="left"/>
      </w:pPr>
      <w:r>
        <w:br/>
      </w:r>
      <w:r>
        <w:pict>
          <v:shape id="_x0000_i1542" type="#_x0000_t75" style="width:167.98pt;height:30.75pt">
            <v:imagedata r:id="rId20"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Murphy in Ottawa</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43" style="position:absolute;z-index:251922432"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Canada's prime minister, Justin Trudeau, has announced that his country will seek a seat on the United Nations security council as part of his government's pledge to establish closer ties with the world body.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pledge to recommit to the UN was "enthusiastically" welcomed by the secretary general, Ban Ki-moon, who was in Ottawa for an official visit with Trudeau on Thursday.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United Nations was founded, Canada has always been one of our most important partners," Ban said following a meeting on Parliament Hill with the prime minister.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by the Trudeau government to renew the country's involvement with the UN also includes a pledge for greater participation in UN peacekeeping operations and to boost contributions on mediation, conflict prevention, and post-conflict reconstruction efforts.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looking towards a seat on the security council will be a symbolic move away from the previous Conservative government's prickly relationship with the UN after Canada lost out to Portugal in its bid for a security council place.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snub was widely seen as a rebuke from the global community over a number of unpopular foreign policy stances taken by the former Conservative government under the then prime minister Stephen Harper, including a steadfast support for Israel and decreased aid to Africa.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said Thursday he "highlighted to the secretary general that part of Canada wishing to re-engage robustly with the United Nations and in multilateral engagement around the world includes looking towards a bid for the UN security council" as vacancies open up.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their meeting, the two leaders discussed Canada's ambitions to meet emissions targets set during the Paris climate talks late last year, as well as the ongoing conflict in Syria and the refugee crisis it has caused in the region.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Canada 'is making history' with airlift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says minister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secretary general praised Canada's role in the Paris talks and the Liberal government's commitment to welcoming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end of February, and urged Trudeau to increase the amount the country spends on development aid.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that Canada has capacity and resources," he said.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UN chief had little to say with regards to a controversial arms deal between Canada and Saudi Arabia when asked whether he had concerns about the multibillion deal and if he had discussed it with Trudeau, who took power in November.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Britain came under renewed pressure to suspend arms sales to Saudi Arabia over concerns the country was involved in indiscriminate bombing of civilians in the conflict in Yemen, following a speech by the secretary general in London urging UN permanent security council members to do more to halt the influx of weapons to the region.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states that are party to the Arms Trade Treaty to set an example in fulfilling one of the treaty's main purposes: controlling arms flows to actors that may use them in ways that breach international humanitarian law," Ban said in a speech in London.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has pledged that Canada will sign on to the arms treaty.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government has been criticised for refusing to suspend a multibillion-dollar, 14-year deal with Saudi Arabia that was brokered in 2014 the under the former Conservative government by the Canadian Commercial Corporation, a federal Crown corporation that acts as the country's international contracting and procurement agency.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of the deal, including Amnesty International, are calling for the deal to sell light armoured vehicles to Saudi security forces, manufactured by Ontario-based General Dynamics, to be suspended over concerns about the Gulf nation's human rights record.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concerns, Ban spoke broadly about the need for political, not military solutions to conflicts in the region.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see in the region like Syria and some conflict zones in Africa, there's a constant flow of arms to either side, government side or opposition side," he said.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Nations has been making quite clear that all these conflicts should be resolved through peaceful means, through engaging the parties, all the parties in inclusive dialogue."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evening, Trudeau will host an official dinner with Ban and his wife, Ban Soon-taek, in Ottawa.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secretary general will be in Montreal where he will meet with the Quebec premier, Philippe Couillard, and visit an anti-radicalisation centre based in the city. </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2016</w:t>
      </w:r>
    </w:p>
    <w:p>
      <w:pPr>
        <w:pStyle w:val="Normal130"/>
      </w:pPr>
    </w:p>
    <w:p>
      <w:pPr>
        <w:pStyle w:val="Normal130"/>
        <w:ind w:left="200"/>
        <w:sectPr>
          <w:type w:val="continuous"/>
          <w:pgMar w:top="840" w:right="1000" w:bottom="840" w:left="1000" w:header="400" w:footer="400"/>
          <w:pgNumType w:fmt="decimal"/>
          <w:cols w:space="720"/>
        </w:sectPr>
      </w:pPr>
      <w:r>
        <w:br/>
      </w:r>
      <w:r>
        <w:pict>
          <v:line id="_x0000_s1544"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39"/>
          <w:headerReference w:type="default" r:id="rId940"/>
          <w:footerReference w:type="even" r:id="rId941"/>
          <w:footerReference w:type="default" r:id="rId942"/>
          <w:headerReference w:type="first" r:id="rId943"/>
          <w:footerReference w:type="first" r:id="rId944"/>
          <w:pgSz w:w="12240" w:h="15840"/>
          <w:pgMar w:top="840" w:right="1000" w:bottom="840" w:left="1000" w:header="400" w:footer="400"/>
          <w:pgNumType w:fmt="decimal"/>
          <w:cols w:space="720"/>
          <w:titlePg w:val="0"/>
        </w:sectPr>
      </w:pPr>
    </w:p>
    <w:p>
      <w:pPr>
        <w:pStyle w:val="Normal131"/>
      </w:pPr>
      <w:bookmarkStart w:id="260" w:name="Bookmark_131"/>
      <w:bookmarkEnd w:id="260"/>
    </w:p>
    <w:p>
      <w:pPr>
        <w:pStyle w:val="Normal131"/>
      </w:pPr>
      <w:r>
        <w:pict>
          <v:shape id="_x0000_i1545" type="#_x0000_t75" alt="LexisNexis®" style="width:147.75pt;height:30pt">
            <v:imagedata r:id="rId18" o:title=""/>
          </v:shape>
        </w:pict>
      </w:r>
      <w:r>
        <w:cr/>
      </w:r>
    </w:p>
    <w:p>
      <w:pPr>
        <w:pStyle w:val="Heading1129"/>
        <w:keepNext w:val="0"/>
        <w:spacing w:after="200" w:line="340" w:lineRule="atLeast"/>
        <w:ind w:left="0" w:right="0" w:firstLine="0"/>
        <w:jc w:val="center"/>
      </w:pPr>
      <w:hyperlink r:id="rId945" w:history="1">
        <w:r>
          <w:rPr>
            <w:rFonts w:ascii="arial" w:eastAsia="arial" w:hAnsi="arial" w:cs="arial"/>
            <w:b/>
            <w:i/>
            <w:strike w:val="0"/>
            <w:color w:val="0077CC"/>
            <w:sz w:val="28"/>
            <w:u w:val="single"/>
            <w:vertAlign w:val="baseline"/>
          </w:rPr>
          <w:t>Net migration to Britain hits new high of 336,000; The 82,000 rise in overall net migration was fuelled by increase of 62,000 in immigration to 636,000 and a fall of 30,000 in emigration</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2016 Tuesday 2:48 PM GMT</w:t>
      </w:r>
    </w:p>
    <w:p>
      <w:pPr>
        <w:pStyle w:val="Normal131"/>
        <w:keepNext w:val="0"/>
        <w:spacing w:after="0" w:line="240" w:lineRule="atLeast"/>
        <w:ind w:right="0"/>
        <w:jc w:val="both"/>
      </w:pPr>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31"/>
        <w:keepNext w:val="0"/>
        <w:spacing w:before="120" w:after="0" w:line="220" w:lineRule="atLeast"/>
        <w:ind w:left="0" w:right="0" w:firstLine="0"/>
        <w:jc w:val="left"/>
      </w:pPr>
      <w:r>
        <w:br/>
      </w:r>
      <w:r>
        <w:pict>
          <v:shape id="_x0000_i1546" type="#_x0000_t75" style="width:167.98pt;height:30.75pt">
            <v:imagedata r:id="rId20"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Home affairs editor</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47" style="position:absolute;z-index:251924480"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Annual net migration to Britain in June hit a new record level of 336,000, according to the Office for National Statistics (ONS).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82,000 rise in overall net migration in the 12 months to June was fuelled by a rise of 62,000 in immigration to 636,000 and a fall of 30,000 in emigration compared with the previous year.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 migration figure is the highest on record for the second quarter running, and is 10,000 higher than the previous recorded peak in 2005 shortly after the former communist states of Poland, Czech Republic and others joined the EU.</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confirm that Britain is firmly in an era of mass migration and the government's hopes of reducing net migration to the "tens of thousands" is as far away as ever. The pledge to reduce net migration below 100,000 was renewed by David Cameron shortly after the election in May. Net migration last dipped below the 100,000 mark in 1997 - 18 years ago.</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ministers blamed "too many British employers still overly reliant on foreign workers", but British business leaders rejected the charge and highlighted their commitment to training British workers as well.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Home Office figures show that 162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under the government's vulnerable persons relocation scheme in the 12 months to September, bringing the total under the scheme to 252.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36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under the scheme between July and September during the height of the Mediterranean refugee crisis. On 7 September Cameron announced the intention to bring 20,000 Syrians to Britain under the scheme in the next four years.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29,024 asylum applications in the 12 months to September, a rise of 18%. The largest numbers applying were from Eritrea, Sudan and Iran, and 2,402 were from Syria.</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David Cameron reiterates commitment to cutting net migration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in net migration was split between an increase of 42,000 from within the EU and a rise of 36,000 in non-EU net migration.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53,000 rise in the number of people coming to work in Britain, with two-thirds having a definite job to go to. The latest employment figures show that in September there were two million EU nationals (excluding UK citizens) living in Britain, 324,000 more than the previous year.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coming to study have remained relatively stable at 192,000.</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 migration figure of 336,000 for the 12 months to June 2015 is 3,000 higher than the 330,000 estimate for the 12 months to March 2015. The ONS said the figure for the quarter to March has been revised upwards to 336,000, giving a record level of net migration for the past two quarters.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chancellor's autumn statement on Britain's finances was based on an annual net migration figure of 183,000 a year. The latest figures suggest this may be a significant underestimate, as will be the contribution of migration to economic growth.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 Patel, of the Joint Council for the Welfare of Immigrants, said: "Yet again David Cameron has failed to deliver on his 'no ifs, no buts' pledge to drive net migration down to the tens of thousands. One can't help but think that some in his government are quietly cheering this failure as there can be no doubt that success in driving down migration would shatter George Osborne's fragile economic recovery. The vast majority of people who are coming to the UK are here to work and are vital to our economic growth, and make a net contribution to our public services."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minister, James Brokenshire, blamed the record figures on too few overseas students leaving at the end of their courses and "too many British employers still overly reliant on foreign workers".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Brokenshire said in the past it had been too easy for British companies to bring in overseas workers. The government was now determined to invest in training many more young Britons and had commissioned the Migration Advisory Committee to advise on making significant cuts in economic migration from outside the EU.</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Walker, the director general of the Institute of Directors, said companies hired staff from overseas "because they are the right people for the job, because they fill gaping skills shortages, and because they build international links. Yet firms that hire from abroad are accused of undercutting wages and not doing enough to train young Britons. But this couldn't be further from the truth."</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2016</w:t>
      </w:r>
    </w:p>
    <w:p>
      <w:pPr>
        <w:pStyle w:val="Normal131"/>
      </w:pPr>
    </w:p>
    <w:p>
      <w:pPr>
        <w:pStyle w:val="Normal131"/>
        <w:ind w:left="200"/>
        <w:sectPr>
          <w:type w:val="continuous"/>
          <w:pgMar w:top="840" w:right="1000" w:bottom="840" w:left="1000" w:header="400" w:footer="400"/>
          <w:pgNumType w:fmt="decimal"/>
          <w:cols w:space="720"/>
        </w:sectPr>
      </w:pPr>
      <w:r>
        <w:br/>
      </w:r>
      <w:r>
        <w:pict>
          <v:line id="_x0000_s1548"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46"/>
          <w:headerReference w:type="default" r:id="rId947"/>
          <w:footerReference w:type="even" r:id="rId948"/>
          <w:footerReference w:type="default" r:id="rId949"/>
          <w:headerReference w:type="first" r:id="rId950"/>
          <w:footerReference w:type="first" r:id="rId951"/>
          <w:pgSz w:w="12240" w:h="15840"/>
          <w:pgMar w:top="840" w:right="1000" w:bottom="840" w:left="1000" w:header="400" w:footer="400"/>
          <w:pgNumType w:fmt="decimal"/>
          <w:cols w:space="720"/>
          <w:titlePg w:val="0"/>
        </w:sectPr>
      </w:pPr>
    </w:p>
    <w:p>
      <w:pPr>
        <w:pStyle w:val="Normal132"/>
      </w:pPr>
      <w:bookmarkStart w:id="262" w:name="Bookmark_132"/>
      <w:bookmarkEnd w:id="262"/>
    </w:p>
    <w:p>
      <w:pPr>
        <w:pStyle w:val="Normal132"/>
      </w:pPr>
      <w:r>
        <w:pict>
          <v:shape id="_x0000_i1549" type="#_x0000_t75" alt="LexisNexis®" style="width:147.75pt;height:30pt">
            <v:imagedata r:id="rId18" o:title=""/>
          </v:shape>
        </w:pict>
      </w:r>
      <w:r>
        <w:cr/>
      </w:r>
    </w:p>
    <w:p>
      <w:pPr>
        <w:pStyle w:val="Heading1130"/>
        <w:keepNext w:val="0"/>
        <w:spacing w:after="200" w:line="340" w:lineRule="atLeast"/>
        <w:ind w:left="0" w:right="0" w:firstLine="0"/>
        <w:jc w:val="center"/>
      </w:pPr>
      <w:hyperlink r:id="rId952" w:history="1">
        <w:r>
          <w:rPr>
            <w:rFonts w:ascii="arial" w:eastAsia="arial" w:hAnsi="arial" w:cs="arial"/>
            <w:b/>
            <w:i/>
            <w:strike w:val="0"/>
            <w:color w:val="0077CC"/>
            <w:sz w:val="28"/>
            <w:u w:val="single"/>
            <w:vertAlign w:val="baseline"/>
          </w:rPr>
          <w:t>Canada seeks UN security council seat in effort to re-establish ties, Trudeau says; Ban Ki-Moon 'enthusiastically' welcomed prime minister's decision to recommit to United Nations peacekeeping operations after previous government lost bid</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2016 Thursday 9:42 PM GMT</w:t>
      </w:r>
    </w:p>
    <w:p>
      <w:pPr>
        <w:pStyle w:val="Normal132"/>
        <w:keepNext w:val="0"/>
        <w:spacing w:after="0" w:line="240" w:lineRule="atLeast"/>
        <w:ind w:right="0"/>
        <w:jc w:val="both"/>
      </w:pPr>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32"/>
        <w:keepNext w:val="0"/>
        <w:spacing w:before="120" w:after="0" w:line="220" w:lineRule="atLeast"/>
        <w:ind w:left="0" w:right="0" w:firstLine="0"/>
        <w:jc w:val="left"/>
      </w:pPr>
      <w:r>
        <w:br/>
      </w:r>
      <w:r>
        <w:pict>
          <v:shape id="_x0000_i1550" type="#_x0000_t75" style="width:167.98pt;height:30.75pt">
            <v:imagedata r:id="rId20"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Murphy in Ottawa</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51" style="position:absolute;z-index:251926528"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Canada's prime minister Justin Trudeau has announced that his country will seek a seat on the United Nations Security Council as part of his government's pledge to establish closer ties with the world body.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pledge to recommit to the UN was "enthusiastically" welcomed by Secretary General Ban Ki-moon, who was in Ottawa for an official visit with Trudeau on Thursday.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United Nations was founded, Canada has always been one of our most important partners," Ban said following a meeting on Parliament Hill with the prime minister.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by the Trudeau government to renew the country's involvement with the UN also includes a pledge for greater participation in UN peacekeeping operations and to boost contributions on mediation, conflict prevention, and post-conflict reconstruction efforts.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looking towards a seat on the security council will be a symbolic move away from the previous Conservative government's prickly relationship with the UN after Canada lost out to Portugal in its bid for a security council place.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snub was widely seen as a rebuke from the global community over a number of unpopular foreign policy stances taken by the former Conservative government under then prime minister Stephen Harper, including a steadfast support for Israel and decreased aid to Africa.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said Thursday he "highlighted to the Secretary General that part of Canada wishing to re-engage robustly with the United Nations and in multilateral engagement around the world includes looking towards a bid for the UN Security Council" as vacancies open up.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their meeting, the two leaders discussed Canada's ambitions to meet emissions targets set during the Paris climate talks late last year, as well as the ongoing conflict in Syria and the refugee crisis it has caused in the region.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Canada 'is making history' with airlift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says minister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secretary general praised Canada's role in the Paris talks and the Liberal government's commitment to welcoming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end of February, and urged Trudeau to increase the amount the country spends on development aid.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that Canada has capacity and resources," he said.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UN chief had little to say with regards to a controversial arms deal between Canada and Saudi Arabia when asked whether he had concerns about the multibillion deal and if he had discussed it with Trudeau, who took power in November.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Britain came under renewed pressure to suspend arms sales to Saudi Arabia over concerns the country was involved in indiscriminate bombing of civilians in the conflict in Yemen, following a speech by the secretary general in London urging UN permanent security council members to do more to halt the influx of weapons to the region.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states that are party to the Arms Trade Treaty to set an example in fulfilling one of the treaty's main purposes: controlling arms flows to actors that may use them in ways that breach international humanitarian law," Ban said in a speech in London.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has pledged that Canada will sign on the the arms treaty.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government has been criticized for refusing to suspend a multibillion dollar, 14-year deal with Saudi Arabia that was brokered in 2014 the under the former Conservative government by the Canadian Commercial Corporation, a federal Crown corporation that acts as the country's international contracting and procurement agency.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of the deal, including Amnesty International, are calling for the deal to sell light armoured vehicles to Saudi security forces, manufactured by Ontario-based General Dynamics, to be suspended over concerns about the Gulf nation's human rights record.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concerns, Ban spoke broadly about the need for political, not military solutions to conflicts in the region.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see in the region like Syria and some conflict zones in Africa, there's a constant flow of arms to either side, government side or opposition side," he said.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Nations has been making quite clear that all these conflicts should be resolved through peaceful means, through engaging the parties, all the parties in inclusive dialogue. "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evening, Trudeau will host an official dinner with Ban and his wife, Ban Soon-taek, in Ottawa.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secretary general will be in Montreal where he will meet with the Quebec premier Philippe Couillard and visit an anti-radicalization centre based in the city. </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2016</w:t>
      </w:r>
    </w:p>
    <w:p>
      <w:pPr>
        <w:pStyle w:val="Normal132"/>
      </w:pPr>
    </w:p>
    <w:p>
      <w:pPr>
        <w:pStyle w:val="Normal132"/>
        <w:ind w:left="200"/>
        <w:sectPr>
          <w:type w:val="continuous"/>
          <w:pgMar w:top="840" w:right="1000" w:bottom="840" w:left="1000" w:header="400" w:footer="400"/>
          <w:pgNumType w:fmt="decimal"/>
          <w:cols w:space="720"/>
        </w:sectPr>
      </w:pPr>
      <w:r>
        <w:br/>
      </w:r>
      <w:r>
        <w:pict>
          <v:line id="_x0000_s1552"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53"/>
          <w:headerReference w:type="default" r:id="rId954"/>
          <w:footerReference w:type="even" r:id="rId955"/>
          <w:footerReference w:type="default" r:id="rId956"/>
          <w:headerReference w:type="first" r:id="rId957"/>
          <w:footerReference w:type="first" r:id="rId958"/>
          <w:pgSz w:w="12240" w:h="15840"/>
          <w:pgMar w:top="840" w:right="1000" w:bottom="840" w:left="1000" w:header="400" w:footer="400"/>
          <w:pgNumType w:fmt="decimal"/>
          <w:cols w:space="720"/>
          <w:titlePg w:val="0"/>
        </w:sectPr>
      </w:pPr>
    </w:p>
    <w:p>
      <w:pPr>
        <w:pStyle w:val="Normal133"/>
      </w:pPr>
      <w:bookmarkStart w:id="264" w:name="Bookmark_133"/>
      <w:bookmarkEnd w:id="264"/>
    </w:p>
    <w:p>
      <w:pPr>
        <w:pStyle w:val="Normal133"/>
      </w:pPr>
      <w:r>
        <w:pict>
          <v:shape id="_x0000_i1553" type="#_x0000_t75" alt="LexisNexis®" style="width:147.75pt;height:30pt">
            <v:imagedata r:id="rId18" o:title=""/>
          </v:shape>
        </w:pict>
      </w:r>
      <w:r>
        <w:cr/>
      </w:r>
    </w:p>
    <w:p>
      <w:pPr>
        <w:pStyle w:val="Heading1131"/>
        <w:keepNext w:val="0"/>
        <w:spacing w:after="200" w:line="340" w:lineRule="atLeast"/>
        <w:ind w:left="0" w:right="0" w:firstLine="0"/>
        <w:jc w:val="center"/>
      </w:pPr>
      <w:hyperlink r:id="rId959" w:history="1">
        <w:r>
          <w:rPr>
            <w:rFonts w:ascii="arial" w:eastAsia="arial" w:hAnsi="arial" w:cs="arial"/>
            <w:b/>
            <w:i/>
            <w:strike w:val="0"/>
            <w:color w:val="0077CC"/>
            <w:sz w:val="28"/>
            <w:u w:val="single"/>
            <w:vertAlign w:val="baseline"/>
          </w:rPr>
          <w:t>First boats returning migrants and refugees from Greece arrive in Turkey; Two boats carrying 131 people from Lesbos and a third carrying 66 from Chios arrive at Turkish port of Dikili</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2016 Sunday 12:20 PM GMT</w:t>
      </w:r>
    </w:p>
    <w:p>
      <w:pPr>
        <w:pStyle w:val="Normal133"/>
        <w:keepNext w:val="0"/>
        <w:spacing w:after="0" w:line="240" w:lineRule="atLeast"/>
        <w:ind w:right="0"/>
        <w:jc w:val="both"/>
      </w:pPr>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33"/>
        <w:keepNext w:val="0"/>
        <w:spacing w:before="120" w:after="0" w:line="220" w:lineRule="atLeast"/>
        <w:ind w:left="0" w:right="0" w:firstLine="0"/>
        <w:jc w:val="left"/>
      </w:pPr>
      <w:r>
        <w:br/>
      </w:r>
      <w:r>
        <w:pict>
          <v:shape id="_x0000_i1554" type="#_x0000_t75" style="width:167.98pt;height:30.75pt">
            <v:imagedata r:id="rId20"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1196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Dikili, Helena Smith in Mytilene and agencies</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55" style="position:absolute;z-index:251928576"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boats carrying the first migrants to be deported from Greece to Turkey under an EU deal with Ankara have made the short journey across the Aegean Sea to the Turkish port of Dikili.</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boats carrying 131 deportees arrived from Lesbos. A third, carrying 66 people, came from the nearby island of Chios.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deal with the EU, Ankara is supposed take back all migrants and refugees who enter Greece illegally, including Syrians, in return for the EU taking in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directly from Turkey and rewarding it with more money, early visa-free travel and progress in its EU membership negotiations.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the EU border agency Frontex said the Lesbos boats were carrying mostly Pakistanis who were already being deported to Turkey before the deal's creation. As such Monday's deportations are not a true test of whether the agreement can stop the flow of mainly Syrians, Afghans and Iraqis to Greece.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authorities said none of those deported on Monday had requested asylum in Greece and all had left voluntarily. The Greek civil protection ministry said there were two Syrians on board one of the boats from Lesbos, both of whom had asked to be sent back.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deportations on Lebsos were calmly carried out at dawn, several hours ahead of schedule. Many deportees carried backpacks. None waved to the few photographers gathered on the quay.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Volunteers on Chios alleged that they saw police beating deportees at the quay.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boat to moor in Dikili was a chartered Turkish catamaran, the Nazli Jale. Frontex officials inside the boat wore masks. Disembarkation was delayed while officials erected a white tarpaulin on the boat to block the media's view.</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Migrants deported to Turkey will be sent to the area in which they first registered their arrival, or if they did not register, to a detention camp in the north-west of the country.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registration tents have been erected on the quay at Dikili, where there is a heavy police presence.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took down a huge banner next to the quay that said the citizens of Dikili opposed the refugees' arrival. Local opponents of the deal claim 4,000 people have signed a petition of complaint.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"Dikili is very small - just 40,000 citizens," said Emirhan Çekun, as he asked passersby to sign the petition. "We cannot fit the refugees."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on the Turkish coast, people were photographed being arrested by coastguards as they attempted to reach Greece, suggesting that some remain undeterred by the deportations.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authorities took many by surprise deploying buses to pick up the deportees from the Moria detention camp on Lesbos at the crack of dawn. While Monday's operation appeared to have gone smoothly, it remained far from certain when more would be expelled from the island.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to say this but they were easy cases," said Eva Moncure, a Frontex spokeswoman. "I really cannot tell you when the next readmission will happen."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the 2,800 detainees in Moria have applied for asylum, which will inevitably delay the process as their requests are examined and heard. Most are Syrians, Iraqis and Afghans.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know is that 90% of [those in] the Moria camps have applied for asylum," said Lieutenant Zacharia Tsirigoti, who runs the Greek department for refugees.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First boats returning people from Greece arrive in Turkey - in pictures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 many volunteers who have been on the island for months - held placards deploring what they described as a "dirty deal". "EU shame on you! No borders, no nations, stop the dirty deportations," they chanted on the harbour side.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appalling deal. What we are hearing from authorities is that no one [on the boats] wanted to apply for asylum but the question is how do we know?" said Steffi De Pous, a Dutch volunteer on the island. "These people risked their lives to get here. Were they given the right information? Did they know their rights?"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she said, had decided to go to Moria with megaphones to "let them know what their rights are so that they are not bullied into this process".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Dikili, alongside residents opposing the presence of refugees, several refugee campaigners arrived to express their support for those being deported. Some carried a banner that said: "Stop deportations, open the borders."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Baran Dogan, a refugee rights campaigner from Izmir, the regional capital, said: "This is the bargaining and bartering of human bodies - it's treating humans as goods."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Turkey should not be considered a safe country for refugees since there is a war in the south-east of the country, frequent bomb attacks elsewhere and no labour rights for Syrians. "In reality there are no legal jobs for them," said Dogan.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campaigner, Idil Gökber, from Refugee Volunteers of Izmir, said Europe needed to help Turkey with its refugee burden. "I welcome the refugees," said Gökber. "But 3-4% of the Turkish population are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so we have to share them [with Europe]. If only Turkey takes these refugees, it'll be bad for them, and also for us."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EU-Turkey deal was struck in March as Europe wrestled with the continent's worst migration crisis since the second world war, with more than 1 million people arriving last year.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agreement, designed to halt new arrivals along the most popular route through Turkey, all "irregular migrants" arriving since 20 March face being sent back. Each case is meant to be examined individually. For every Syrian refugee returned, another Syrian refugee will be resettled from Turkey to the EU, with numbers capped at 72,000.</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Syrians to be resettled in Europe under the exchange deal arrived in Germany on Monday morning. Two planes each carrying 16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touched down from Istanbul in the northern city of Hanover, according to Germany's federal refugee office. The refugees were taken by bus to a reception camp about 90 miles away in Friedland near Göttingen.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52,000 men, women and children are now stranded in Greece following the decisions of Balkan countries to close their borders. Police sources on Lesbos on Sunday said there had been a flurry of last-minute asylum applications among the 3,300 migrants there.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have complained of not being given sufficient time and access to the asylum procedure, which is under "insufferable pressure" according to senior asylum officials in Athens.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people, processing requests and hearing appeals in as little as two weeks, leaves the door wide open to error. Last week, Greece's top asylum official admitted the bankrupt country would require a 20-fold increase in personnel to cope with the extra burden.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Promised staff reinforcements in the form of about 2,300 legal experts, asylum practitioners and translators from the EU have yet to arrive.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Anas al-Bakhr, a Syrian engineer from Homs who is among those stuck on Chios, said police marked his arrival date as 20 March - when the deal came into force - even though he arrived the day before.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computers were broken that day," he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Agence France-Presse and Reuters contributed to this report                   </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2016</w:t>
      </w:r>
    </w:p>
    <w:p>
      <w:pPr>
        <w:pStyle w:val="Normal133"/>
      </w:pPr>
    </w:p>
    <w:p>
      <w:pPr>
        <w:pStyle w:val="Normal133"/>
        <w:ind w:left="200"/>
        <w:sectPr>
          <w:type w:val="continuous"/>
          <w:pgMar w:top="840" w:right="1000" w:bottom="840" w:left="1000" w:header="400" w:footer="400"/>
          <w:pgNumType w:fmt="decimal"/>
          <w:cols w:space="720"/>
        </w:sectPr>
      </w:pPr>
      <w:r>
        <w:br/>
      </w:r>
      <w:r>
        <w:pict>
          <v:line id="_x0000_s1556"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960"/>
          <w:headerReference w:type="default" r:id="rId961"/>
          <w:footerReference w:type="even" r:id="rId962"/>
          <w:footerReference w:type="default" r:id="rId963"/>
          <w:headerReference w:type="first" r:id="rId964"/>
          <w:footerReference w:type="first" r:id="rId965"/>
          <w:pgSz w:w="12240" w:h="15840"/>
          <w:pgMar w:top="840" w:right="1000" w:bottom="840" w:left="1000" w:header="400" w:footer="400"/>
          <w:pgNumType w:fmt="decimal"/>
          <w:cols w:space="720"/>
          <w:titlePg w:val="0"/>
        </w:sectPr>
      </w:pPr>
    </w:p>
    <w:p>
      <w:pPr>
        <w:pStyle w:val="Normal134"/>
      </w:pPr>
      <w:bookmarkStart w:id="266" w:name="Bookmark_134"/>
      <w:bookmarkEnd w:id="266"/>
    </w:p>
    <w:p>
      <w:pPr>
        <w:pStyle w:val="Normal134"/>
      </w:pPr>
      <w:r>
        <w:pict>
          <v:shape id="_x0000_i1557" type="#_x0000_t75" alt="LexisNexis®" style="width:147.75pt;height:30pt">
            <v:imagedata r:id="rId18" o:title=""/>
          </v:shape>
        </w:pict>
      </w:r>
      <w:r>
        <w:cr/>
      </w:r>
    </w:p>
    <w:p>
      <w:pPr>
        <w:pStyle w:val="Heading1132"/>
        <w:keepNext w:val="0"/>
        <w:spacing w:after="200" w:line="340" w:lineRule="atLeast"/>
        <w:ind w:left="0" w:right="0" w:firstLine="0"/>
        <w:jc w:val="center"/>
      </w:pPr>
      <w:hyperlink r:id="rId966" w:history="1">
        <w:r>
          <w:rPr>
            <w:rFonts w:ascii="arial" w:eastAsia="arial" w:hAnsi="arial" w:cs="arial"/>
            <w:b/>
            <w:i/>
            <w:strike w:val="0"/>
            <w:color w:val="0077CC"/>
            <w:sz w:val="28"/>
            <w:u w:val="single"/>
            <w:vertAlign w:val="baseline"/>
          </w:rPr>
          <w:t>New Zealand's offer to resettle 150 offshore refugees a year never taken up; Refugees on Nauru plead with the NZ prime minister, John Key, to be resettled but its immigration minister says the decision is up to Australia</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2016 Monday 10:33 AM GMT</w:t>
      </w:r>
    </w:p>
    <w:p>
      <w:pPr>
        <w:pStyle w:val="Normal134"/>
        <w:keepNext w:val="0"/>
        <w:spacing w:after="0" w:line="240" w:lineRule="atLeast"/>
        <w:ind w:right="0"/>
        <w:jc w:val="both"/>
      </w:pPr>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34"/>
        <w:keepNext w:val="0"/>
        <w:spacing w:before="120" w:after="0" w:line="220" w:lineRule="atLeast"/>
        <w:ind w:left="0" w:right="0" w:firstLine="0"/>
        <w:jc w:val="left"/>
      </w:pPr>
      <w:r>
        <w:br/>
      </w:r>
      <w:r>
        <w:pict>
          <v:shape id="_x0000_i1558" type="#_x0000_t75" style="width:167.98pt;height:30.75pt">
            <v:imagedata r:id="rId20" o:title=""/>
          </v:shape>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Davidson and Ben Doherty</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59" style="position:absolute;z-index:25193062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two-year-old offer from New Zealand to resettle 150 refugees a year from Australia's offshore detention centres remains untouched by a reluctant Australian government, despite a public plea from people on Nauru.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Zealand government has since reallocated this year's places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says the offer remains part of its official immigration policy and open to the Australian government.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Malcolm Turnbull exclusive interview: the full transcript. 'People take more notice of you as PM'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28 refugees on Nauru wrote to the New Zealand prime minister, John Key, asking to be resettled in that country under the Australia-New Zealand agreement.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refugees have been found to have a well-founded fear of persecution in their homelands but have been offered only temporary residence in Nauru.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not accept us despite us asking them for safety," the handwritten letter, signed and affixed with the refugees' boat numbers, says.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gave us to the Nauru government and told us we were now their responsibility. Nauru has not given us, and does not have the means to give us, permanent protection and safety.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30 months in mouldy tents and now in the community where we are not accepted, some of us now have travel papers which give us the freedom to leave."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letter, New Zealand's immigration minister, Michael Woodhouse, said it was up to Australia to resettle people from its offshore detention camps and that New Zealand remained willing to assist.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for Australia to take up the offer to utilise the up to 150 places and to date they have not done so," he said. "As such, the places are reallocated to the annual quota and most recently the places were given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deal brokered between prime ministers Key and Julia Gillard in 2013, New Zealand agreed to accept 150 refugees from Australia's offshore processing centres each year from 2014-15.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quota remains in New Zealand's forward planning for humanitarian resettlement.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Six-year-old refugee allegedly sexually assaulted on Nauru</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former Australian prime minister, Tony Abbott, was elected he effectively scrapped the deal at the Australian end, saying it would be called upon only "if and when it becomes necessary".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determination is to stop the boats and one of the ways that we stop the boats is by making it absolutely crystal clear that if you come to Australia illegally by boat you go not to New Zealand but to Nauru or Manus and you never ever come to Australia," he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government is loath to have refugees resettled in New Zealand as it is seen as undermining a fundamental tenet of the policy: that boat-borne asylum seekers will never be settled in Australia.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Refugees resettled in New Zealand can apply to become citizens after five years. New Zealand citizenship would give those people the right to travel and work in Australia.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Malcolm Turnbull, said he believed resettlement in New Zealand would be an incentive for asylum seekers to board boats.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an outcome like that could... result in creating incentives for people smugglers to get back into business," he said.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refugees on Nauru have recently been granted travel documents, which would allow them to travel to another country that was willing to admit them. The visa to live in Nauru expires in five years.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Nauruan officials maintain that all refugees must ultimately be resettled in another country.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Christmas Island detention: why is Australia deporting so many people?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815 people have been granted refugee status on the island, including, it is understood, about 80 children. They are living in the detention centre or in the Nauruan community.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543 people, including 70 children, remain in the detention centre awaiting a refugee status determination.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Nauru and Manus Island's first iterations as Australian immigration detention facilities - under the " Pacific Solution " between 2001 and 2008 - 705 people from those centres were resettled in Australia and 401 in New Zealand. Far smaller numbers were resettled in Sweden, Canada, Denmark and Norway.</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2016</w:t>
      </w:r>
    </w:p>
    <w:p>
      <w:pPr>
        <w:pStyle w:val="Normal134"/>
      </w:pPr>
    </w:p>
    <w:p>
      <w:pPr>
        <w:pStyle w:val="Normal134"/>
        <w:ind w:left="200"/>
        <w:sectPr>
          <w:type w:val="continuous"/>
          <w:pgMar w:top="840" w:right="1000" w:bottom="840" w:left="1000" w:header="400" w:footer="400"/>
          <w:pgNumType w:fmt="decimal"/>
          <w:cols w:space="720"/>
        </w:sectPr>
      </w:pPr>
      <w:r>
        <w:br/>
      </w:r>
      <w:r>
        <w:pict>
          <v:line id="_x0000_s1560"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967"/>
          <w:headerReference w:type="default" r:id="rId968"/>
          <w:footerReference w:type="even" r:id="rId969"/>
          <w:footerReference w:type="default" r:id="rId970"/>
          <w:headerReference w:type="first" r:id="rId971"/>
          <w:footerReference w:type="first" r:id="rId972"/>
          <w:pgSz w:w="12240" w:h="15840"/>
          <w:pgMar w:top="840" w:right="1000" w:bottom="840" w:left="1000" w:header="400" w:footer="400"/>
          <w:pgNumType w:fmt="decimal"/>
          <w:cols w:space="720"/>
          <w:titlePg w:val="0"/>
        </w:sectPr>
      </w:pPr>
    </w:p>
    <w:p>
      <w:pPr>
        <w:pStyle w:val="Normal135"/>
      </w:pPr>
      <w:bookmarkStart w:id="268" w:name="Bookmark_135"/>
      <w:bookmarkEnd w:id="268"/>
    </w:p>
    <w:p>
      <w:pPr>
        <w:pStyle w:val="Normal135"/>
      </w:pPr>
      <w:r>
        <w:pict>
          <v:shape id="_x0000_i1561" type="#_x0000_t75" alt="LexisNexis®" style="width:147.75pt;height:30pt">
            <v:imagedata r:id="rId18" o:title=""/>
          </v:shape>
        </w:pict>
      </w:r>
      <w:r>
        <w:cr/>
      </w:r>
    </w:p>
    <w:p>
      <w:pPr>
        <w:pStyle w:val="Heading1133"/>
        <w:keepNext w:val="0"/>
        <w:spacing w:after="200" w:line="340" w:lineRule="atLeast"/>
        <w:ind w:left="0" w:right="0" w:firstLine="0"/>
        <w:jc w:val="center"/>
      </w:pPr>
      <w:hyperlink r:id="rId973" w:history="1">
        <w:r>
          <w:rPr>
            <w:rFonts w:ascii="arial" w:eastAsia="arial" w:hAnsi="arial" w:cs="arial"/>
            <w:b/>
            <w:i/>
            <w:strike w:val="0"/>
            <w:color w:val="0077CC"/>
            <w:sz w:val="28"/>
            <w:u w:val="single"/>
            <w:vertAlign w:val="baseline"/>
          </w:rPr>
          <w:t>What lies ahead for the more than 100 refugees at RAF Akrotiri?; Refugees, believed to be from Syria, arrived at British base in Cyprus on four overloaded boats. They have reached safety, but their legal status is uncertain</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2015 Wednesday 3:05 PM GMT</w:t>
      </w:r>
    </w:p>
    <w:p>
      <w:pPr>
        <w:pStyle w:val="Normal135"/>
        <w:keepNext w:val="0"/>
        <w:spacing w:after="0" w:line="240" w:lineRule="atLeast"/>
        <w:ind w:right="0"/>
        <w:jc w:val="both"/>
      </w:pPr>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35"/>
        <w:keepNext w:val="0"/>
        <w:spacing w:before="120" w:after="0" w:line="220" w:lineRule="atLeast"/>
        <w:ind w:left="0" w:right="0" w:firstLine="0"/>
        <w:jc w:val="left"/>
      </w:pPr>
      <w:r>
        <w:br/>
      </w:r>
      <w:r>
        <w:pict>
          <v:shape id="_x0000_i1562" type="#_x0000_t75" style="width:167.98pt;height:30.75pt">
            <v:imagedata r:id="rId20"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Tran</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63" style="position:absolute;z-index:251932672" from="0,2pt" to="512pt,2pt" strokecolor="#009ddb" strokeweight="2pt">
            <v:stroke linestyle="single"/>
            <w10:wrap type="topAndBottom"/>
          </v:line>
        </w:pict>
      </w:r>
    </w:p>
    <w:p>
      <w:pPr>
        <w:pStyle w:val="Normal135"/>
      </w:pPr>
    </w:p>
    <w:p>
      <w:pPr>
        <w:pStyle w:val="Normal1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Will the new arrivals be able to claim asylum in the UK?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refugees landed at Akrotiri RAF base. The base is one of two sovereign base areas (SBAs) retained by Britain on Cyprus, a colony until 1960. Britain started using Akrotiri to bomb Islamic State targets in northern Iraq in September 2014. This would be the first time any refugees have arrived at the base, which is about 150 miles from the Syrian port of Tartus. Asked whether the refugees would be able to claim asylum in Britain, a Ministry of Defence official said: "That's not our understanding."</w:t>
      </w:r>
    </w:p>
    <w:p>
      <w:pPr>
        <w:pStyle w:val="Normal1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not?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Syrians rescued at British base on Cyprus - live updates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 insists the refugees are the responsibility of the Cypriot authorities.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an agreement in place with the Republic of Cyprus since 2003 to ensure that the Cypriot authorities take responsibility in circumstances like this," said the MoD. "Events like this underline why it is important for us to develop a comprehensive approach to the migration crisis working with our international partners to provide humanitarian assistance in Syria and neighbouring countries; to disrupt the trafficking gangs and to address the root causes of instability that cause people to seek a new life elsewhere."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have arrived at Akrotiri base before and their experience does not bode well for the latest arrivals if they want to get to the UK.</w:t>
      </w:r>
    </w:p>
    <w:p>
      <w:pPr>
        <w:pStyle w:val="Normal1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has been the experience of the previous refugees?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'We're in limbo': the families marooned at a British military base for 16 years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previous group, 21 live in an isolated and scrubby corner of the British military base at Dhekelia called Richmond village, where they are housed in former quarters for British service families that were due to be demolished. With children born there and family members who later joined them, they make up a group of 67. The Richmond villagers are embroiled in one of Britain's longest refugee dramas as they have had their asylum application rejected.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ministers have consistently made it clear that there is no question of the families on the SBA being admitted to the UK," a spokesman for the British high commission in Cyprus told the Guardian last year. "It would be contrary to UK policy to accept the admission of refugees or asylum applicants who have no close connection to the UK and it would also be inconsistent with our policy on applicants who arrive on British overseas territory or crown dependencies."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approach seems to be based on a fear of setting a precedent that could encourage other asylum seekers to regard the SBAs as a fast track to the UK from the Middle East and north Africa.</w:t>
      </w:r>
    </w:p>
    <w:p>
      <w:pPr>
        <w:pStyle w:val="Normal1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i w:val="0"/>
          <w:strike w:val="0"/>
          <w:noProof w:val="0"/>
          <w:color w:val="000000"/>
          <w:position w:val="0"/>
          <w:sz w:val="20"/>
          <w:u w:val="none"/>
          <w:vertAlign w:val="baseline"/>
        </w:rPr>
        <w:t xml:space="preserve"> are in Cyprus?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 in the eastern Mediterranean, which lies about 60 miles off the Syrian coast, has not seen a major influx of refugees from the conflict, unlike Greece or Italy. The UN high commissioner for refugees says more than 2,000 Syrians have arrived since 2011. Of these, just 10 had been granted official refugee status as of last December. Several hundred have been granted temporary protection giving them limited rights, while the rest are awaiting decisions on their status.</w:t>
      </w:r>
    </w:p>
    <w:p>
      <w:pPr>
        <w:pStyle w:val="Normal1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What is British policy towards </w:t>
      </w:r>
      <w:r>
        <w:rPr>
          <w:rFonts w:ascii="arial" w:eastAsia="arial" w:hAnsi="arial" w:cs="arial"/>
          <w:b/>
          <w:i/>
          <w:strike w:val="0"/>
          <w:noProof w:val="0"/>
          <w:color w:val="000000"/>
          <w:position w:val="0"/>
          <w:sz w:val="20"/>
          <w:u w:val="single"/>
          <w:vertAlign w:val="baseline"/>
        </w:rPr>
        <w:t>Syrian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has agreed to take 20,000 refugees over the next five years as part of the vulnerable persons resettlement scheme. They will not immediately be granted full asylum status, giving them a right to settle, but instead a humanitarian status that will allow them to apply for asylum at the end of five years. David Cameron has made it clear that those to be brought to Britain will be the most deserving of the 4 million displaced Syrians living in UN-registered refugee camps in Lebanon and Jordan. The UN puts forward "candidates" on the basis of need but only British officials are empowered to make the final selection. The Syrians at Akrotiri would therefore not fall into the British resettlement scheme. The Church of England has criticised the government for not doing more.</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2015</w:t>
      </w:r>
    </w:p>
    <w:p>
      <w:pPr>
        <w:pStyle w:val="Normal135"/>
      </w:pPr>
    </w:p>
    <w:p>
      <w:pPr>
        <w:pStyle w:val="Normal135"/>
        <w:ind w:left="200"/>
        <w:sectPr>
          <w:type w:val="continuous"/>
          <w:pgMar w:top="840" w:right="1000" w:bottom="840" w:left="1000" w:header="400" w:footer="400"/>
          <w:pgNumType w:fmt="decimal"/>
          <w:cols w:space="720"/>
        </w:sectPr>
      </w:pPr>
      <w:r>
        <w:br/>
      </w:r>
      <w:r>
        <w:pict>
          <v:line id="_x0000_s1564"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974"/>
          <w:headerReference w:type="default" r:id="rId975"/>
          <w:footerReference w:type="even" r:id="rId976"/>
          <w:footerReference w:type="default" r:id="rId977"/>
          <w:headerReference w:type="first" r:id="rId978"/>
          <w:footerReference w:type="first" r:id="rId979"/>
          <w:pgSz w:w="12240" w:h="15840"/>
          <w:pgMar w:top="840" w:right="1000" w:bottom="840" w:left="1000" w:header="400" w:footer="400"/>
          <w:pgNumType w:fmt="decimal"/>
          <w:cols w:space="720"/>
          <w:titlePg w:val="0"/>
        </w:sectPr>
      </w:pPr>
    </w:p>
    <w:p>
      <w:pPr>
        <w:pStyle w:val="Normal136"/>
      </w:pPr>
      <w:bookmarkStart w:id="270" w:name="Bookmark_136"/>
      <w:bookmarkEnd w:id="270"/>
    </w:p>
    <w:p>
      <w:pPr>
        <w:pStyle w:val="Normal136"/>
      </w:pPr>
      <w:r>
        <w:pict>
          <v:shape id="_x0000_i1565" type="#_x0000_t75" alt="LexisNexis®" style="width:147.75pt;height:30pt">
            <v:imagedata r:id="rId18" o:title=""/>
          </v:shape>
        </w:pict>
      </w:r>
      <w:r>
        <w:cr/>
      </w:r>
    </w:p>
    <w:p>
      <w:pPr>
        <w:pStyle w:val="Heading1134"/>
        <w:keepNext w:val="0"/>
        <w:spacing w:after="200" w:line="340" w:lineRule="atLeast"/>
        <w:ind w:left="0" w:right="0" w:firstLine="0"/>
        <w:jc w:val="center"/>
      </w:pPr>
      <w:hyperlink r:id="rId980" w:history="1">
        <w:r>
          <w:rPr>
            <w:rFonts w:ascii="arial" w:eastAsia="arial" w:hAnsi="arial" w:cs="arial"/>
            <w:b/>
            <w:i/>
            <w:strike w:val="0"/>
            <w:color w:val="0077CC"/>
            <w:sz w:val="28"/>
            <w:u w:val="single"/>
            <w:vertAlign w:val="baseline"/>
          </w:rPr>
          <w:t>Net migration to Britain hits new high of 336,000; The 82,000 rise in overall net migration was fuelled by increase of 62,000 in immigration to 636,000 and a fall of 30,000 in emigration</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2015 Thursday 12:49 PM GMT</w:t>
      </w:r>
    </w:p>
    <w:p>
      <w:pPr>
        <w:pStyle w:val="Normal136"/>
        <w:keepNext w:val="0"/>
        <w:spacing w:after="0" w:line="240" w:lineRule="atLeast"/>
        <w:ind w:right="0"/>
        <w:jc w:val="both"/>
      </w:pPr>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36"/>
        <w:keepNext w:val="0"/>
        <w:spacing w:before="120" w:after="0" w:line="220" w:lineRule="atLeast"/>
        <w:ind w:left="0" w:right="0" w:firstLine="0"/>
        <w:jc w:val="left"/>
      </w:pPr>
      <w:r>
        <w:br/>
      </w:r>
      <w:r>
        <w:pict>
          <v:shape id="_x0000_i1566" type="#_x0000_t75" style="width:167.98pt;height:30.75pt">
            <v:imagedata r:id="rId20"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Home affairs editor</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67" style="position:absolute;z-index:251934720"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Annual net migration to Britain in June hit a new record level of 336,000, according to the Office for National Statistics (ONS).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82,000 rise in overall net migration in the 12 months to June was fuelled by a rise of 62,000 in immigration to 636,000 and a fall of 30,000 in emigration compared with the previous year.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 migration figure is the highest on record for the second quarter running, and is 10,000 higher than the previous recorded peak in 2005 shortly after the former communist states of Poland, Czech Republic and others joined the EU.</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confirm that Britain is firmly in an era of mass migration and the government's hopes of reducing net migration to the "tens of thousands" is as far away as ever. The pledge to reduce net migration below 100,000 was renewed by David Cameron shortly after the election in May. Net migration last dipped below the 100,000 mark in 1997 - 18 years ago.</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David Cameron reiterates commitment to cutting net migration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ministers blamed "too many British employers still overly reliant on foreign workers", but British business leaders rejected the charge and highlighted their commitment to training British workers as well.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Home Office figures show that 162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under the government's vulnerable persons relocation scheme in the 12 months to September, bringing the total under the scheme to 252.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36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under the scheme between July and September during the height of the Mediterranean refugee crisis. On 7 September Cameron announced the intention to bring 20,000 Syrians to Britain under the scheme in the next four years.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29,024 asylum applications in the 12 months to September, a rise of 18%. The largest numbers applying were from Eritrea, Sudan and Iran, and 2,402 were from Syria.</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in net migration was split between an increase of 42,000 from within the EU and a rise of 36,000 in non-EU net migration.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53,000 rise in the number of people coming to work in Britain, with two-thirds having a definite job to go to. The latest employment figures show that in September there were two million EU nationals (excluding UK citizens) living in Britain, 324,000 more than the previous year.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coming to study have remained relatively stable at 192,000.</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 migration figure of 336,000 for the 12 months to June 2015 is 3,000 higher than the 330,000 estimate for the 12 months to March 2015. The ONS said the figure for the quarter to March has been revised upwards to 336,000, giving a record level of net migration for the past two quarters.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chancellor's autumn statement on Britain's finances was based on an annual net migration figure of 183,000 a year. The latest figures suggest this may be a significant underestimate, as will be the contribution of migration to economic growth.</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 Patel, of the Joint Council for the Welfare of Immigrants, said: "Yet again David Cameron has failed to deliver on his 'no ifs, no buts' pledge to drive net migration down to the tens of thousands. One can't help but think that some in his government are quietly cheering this failure as there can be no doubt that success in driving down migration would shatter George Osborne's fragile economic recovery. The vast majority of people who are coming to the UK are here to work and are vital to our economic growth, and make a net contribution to our public services."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minister, James Brokenshire, blamed the record figures on too few overseas students leaving at the end of their courses and "too many British employers still overly reliant on foreign workers".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Brokenshire said in the past it had been too easy for British companies to bring in overseas workers. The government was now determined to invest in training many more young Britons and had commissioned the Migration Advisory Committee to advise on making significant cuts in economic migration from outside the EU.</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Walker, the director general of the Institute of Directors, said companies hired staff from overseas "because they are the right people for the job, because they fill gaping skills shortages, and because they build international links. Yet firms that hire from abroad are accused of undercutting wages and not doing enough to train young Britons. But this couldn't be further from the truth."</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2015</w:t>
      </w:r>
    </w:p>
    <w:p>
      <w:pPr>
        <w:pStyle w:val="Normal136"/>
      </w:pPr>
    </w:p>
    <w:p>
      <w:pPr>
        <w:pStyle w:val="Normal136"/>
        <w:ind w:left="200"/>
        <w:sectPr>
          <w:type w:val="continuous"/>
          <w:pgMar w:top="840" w:right="1000" w:bottom="840" w:left="1000" w:header="400" w:footer="400"/>
          <w:pgNumType w:fmt="decimal"/>
          <w:cols w:space="720"/>
        </w:sectPr>
      </w:pPr>
      <w:r>
        <w:br/>
      </w:r>
      <w:r>
        <w:pict>
          <v:line id="_x0000_s1568"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981"/>
          <w:headerReference w:type="default" r:id="rId982"/>
          <w:footerReference w:type="even" r:id="rId983"/>
          <w:footerReference w:type="default" r:id="rId984"/>
          <w:headerReference w:type="first" r:id="rId985"/>
          <w:footerReference w:type="first" r:id="rId986"/>
          <w:pgSz w:w="12240" w:h="15840"/>
          <w:pgMar w:top="840" w:right="1000" w:bottom="840" w:left="1000" w:header="400" w:footer="400"/>
          <w:pgNumType w:fmt="decimal"/>
          <w:cols w:space="720"/>
          <w:titlePg w:val="0"/>
        </w:sectPr>
      </w:pPr>
    </w:p>
    <w:p>
      <w:pPr>
        <w:pStyle w:val="Normal137"/>
      </w:pPr>
      <w:bookmarkStart w:id="272" w:name="Bookmark_137"/>
      <w:bookmarkEnd w:id="272"/>
    </w:p>
    <w:p>
      <w:pPr>
        <w:pStyle w:val="Normal137"/>
      </w:pPr>
      <w:r>
        <w:pict>
          <v:shape id="_x0000_i1569" type="#_x0000_t75" alt="LexisNexis®" style="width:147.75pt;height:30pt">
            <v:imagedata r:id="rId18" o:title=""/>
          </v:shape>
        </w:pict>
      </w:r>
      <w:r>
        <w:cr/>
      </w:r>
    </w:p>
    <w:p>
      <w:pPr>
        <w:pStyle w:val="Heading1135"/>
        <w:keepNext w:val="0"/>
        <w:spacing w:after="200" w:line="340" w:lineRule="atLeast"/>
        <w:ind w:left="0" w:right="0" w:firstLine="0"/>
        <w:jc w:val="center"/>
      </w:pPr>
      <w:hyperlink r:id="rId987" w:history="1">
        <w:r>
          <w:rPr>
            <w:rFonts w:ascii="arial" w:eastAsia="arial" w:hAnsi="arial" w:cs="arial"/>
            <w:b/>
            <w:i/>
            <w:strike w:val="0"/>
            <w:color w:val="0077CC"/>
            <w:sz w:val="28"/>
            <w:u w:val="single"/>
            <w:vertAlign w:val="baseline"/>
          </w:rPr>
          <w:t>New Zealand's offer to take 150 offshore refugees a year never taken up; Refugees on Nauru plead with the NZ prime minister, John Key, to be resettled but its immigration minister says the decision is up to Australia</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2016 Monday 8:15 AM GMT</w:t>
      </w:r>
    </w:p>
    <w:p>
      <w:pPr>
        <w:pStyle w:val="Normal137"/>
        <w:keepNext w:val="0"/>
        <w:spacing w:after="0" w:line="240" w:lineRule="atLeast"/>
        <w:ind w:right="0"/>
        <w:jc w:val="both"/>
      </w:pPr>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37"/>
        <w:keepNext w:val="0"/>
        <w:spacing w:before="120" w:after="0" w:line="220" w:lineRule="atLeast"/>
        <w:ind w:left="0" w:right="0" w:firstLine="0"/>
        <w:jc w:val="left"/>
      </w:pPr>
      <w:r>
        <w:br/>
      </w:r>
      <w:r>
        <w:pict>
          <v:shape id="_x0000_i1570" type="#_x0000_t75" style="width:167.98pt;height:30.75pt">
            <v:imagedata r:id="rId20"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Davidson and Ben Doherty</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71" style="position:absolute;z-index:251936768"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two-year-old offer from New Zealand to resettle 150 refugees a year from Australia's offshore detention centres remains untouched by a reluctant Australian government, despite a public plea from people on Nauru.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Zealand government has since reallocated this year's places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says the offer remains part of its official immigration policy and open to the Australian government.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Malcolm Turnbull exclusive interview: the full transcript. 'People take more notice of you as PM'</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28 refugees on Nauru wrote to the New Zealand prime minister, John Key, asking to be resettled in that country under the Australia-New Zealand agreement.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refugees have been found to have a well-founded fear of persecution in their homelands but have been offered only temporary residence in Nauru.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not accept us despite us asking them for safety," the handwritten letter, signed and affixed with the refugees' boat numbers, says.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gave us to the Nauru government and told us we were now their responsibility. Nauru has not given us, and does not have the means to give us, permanent protection and safety.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30 months in mouldy tents and now in the community where we are not accepted, some of us now have travel papers which give us the freedom to leave."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letter, New Zealand's immigration minister, Michael Woodhouse, said it was up to Australia to resettle people from its offshore detention camps and that New Zealand remained willing to assist.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for Australia to take up the offer to utilise the up to 150 places and to date they have not done so," he said. "As such, the places are reallocated to the annual quota and most recently the places were given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deal brokered between prime ministers Key and Julia Gillard in 2013, New Zealand agreed to accept 150 refugees from Australia's offshore processing centres each year from 2014-15.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quota remains in New Zealand's forward planning for humanitarian resettlement.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Six-year-old refugee allegedly sexually assaulted on Nauru</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former Australian prime minister, Tony Abbott, was elected he effectively scrapped the deal at the Australian end, saying it would be called upon only "if and when it becomes necessary".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determination is to stop the boats and one of the ways that we stop the boats is by making it absolutely crystal clear that if you come to Australia illegally by boat you go not to New Zealand but to Nauru or Manus and you never ever come to Australia," he said.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government is loath to have refugees resettled in New Zealand as it is seen as undermining a fundamental tenet of the policy: that boat-borne asylum seekers will never be settled in Australia.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Refugees resettled in New Zealand can apply to become citizens after five years. New Zealand citizenship would give those people the right to travel and work in Australia.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Malcolm Turnbull, said he believed resettlement in New Zealand would be an incentive for asylum seekers to board boats.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an outcome like that could... result in creating incentives for people smugglers to get back into business," he said.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refugees on Nauru have recently been granted travel documents, which would allow them to travel to another country that was willing to admit them. The visa to live in Nauru expires in five years.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Nauruan officials maintain that all refugees must ultimately be resettled in another country.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Christmas Island detention: why is Australia deporting so many people?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815 people have been granted refugee status on the island, including, it is understood, about 80 children. They are living in the detention centre or in the Nauruan community.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543 people, including 70 children, remain in the detention centre awaiting a refugee status determination.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Nauru and Manus Island's first iterations as Australian immigration detention facilities - under the " Pacific Solution " between 2001 and 2008 - 705 people from those centres were resettled in Australia and 401 in New Zealand. Far smaller numbers were resettled in Sweden, Canada, Denmark and Norway.</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2016</w:t>
      </w:r>
    </w:p>
    <w:p>
      <w:pPr>
        <w:pStyle w:val="Normal137"/>
      </w:pPr>
    </w:p>
    <w:p>
      <w:pPr>
        <w:pStyle w:val="Normal137"/>
        <w:ind w:left="200"/>
        <w:sectPr>
          <w:type w:val="continuous"/>
          <w:pgMar w:top="840" w:right="1000" w:bottom="840" w:left="1000" w:header="400" w:footer="400"/>
          <w:pgNumType w:fmt="decimal"/>
          <w:cols w:space="720"/>
        </w:sectPr>
      </w:pPr>
      <w:r>
        <w:br/>
      </w:r>
      <w:r>
        <w:pict>
          <v:line id="_x0000_s1572"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988"/>
          <w:headerReference w:type="default" r:id="rId989"/>
          <w:footerReference w:type="even" r:id="rId990"/>
          <w:footerReference w:type="default" r:id="rId991"/>
          <w:headerReference w:type="first" r:id="rId992"/>
          <w:footerReference w:type="first" r:id="rId993"/>
          <w:pgSz w:w="12240" w:h="15840"/>
          <w:pgMar w:top="840" w:right="1000" w:bottom="840" w:left="1000" w:header="400" w:footer="400"/>
          <w:pgNumType w:fmt="decimal"/>
          <w:cols w:space="720"/>
          <w:titlePg w:val="0"/>
        </w:sectPr>
      </w:pPr>
    </w:p>
    <w:p>
      <w:pPr>
        <w:pStyle w:val="Normal138"/>
      </w:pPr>
      <w:bookmarkStart w:id="274" w:name="Bookmark_138"/>
      <w:bookmarkEnd w:id="274"/>
    </w:p>
    <w:p>
      <w:pPr>
        <w:pStyle w:val="Normal138"/>
      </w:pPr>
      <w:r>
        <w:pict>
          <v:shape id="_x0000_i1573" type="#_x0000_t75" alt="LexisNexis®" style="width:147.75pt;height:30pt">
            <v:imagedata r:id="rId18" o:title=""/>
          </v:shape>
        </w:pict>
      </w:r>
      <w:r>
        <w:cr/>
      </w:r>
    </w:p>
    <w:p>
      <w:pPr>
        <w:pStyle w:val="Heading1136"/>
        <w:keepNext w:val="0"/>
        <w:spacing w:after="200" w:line="340" w:lineRule="atLeast"/>
        <w:ind w:left="0" w:right="0" w:firstLine="0"/>
        <w:jc w:val="center"/>
      </w:pPr>
      <w:hyperlink r:id="rId994" w:history="1">
        <w:r>
          <w:rPr>
            <w:rFonts w:ascii="arial" w:eastAsia="arial" w:hAnsi="arial" w:cs="arial"/>
            <w:b/>
            <w:i/>
            <w:strike w:val="0"/>
            <w:color w:val="0077CC"/>
            <w:sz w:val="28"/>
            <w:u w:val="single"/>
            <w:vertAlign w:val="baseline"/>
          </w:rPr>
          <w:t>Radio 4 drama sheds light on life at Zaatari, Jordan's largest refugee camp; BBC series documents choices and dilemmas confronting middle-class Syrian family as they contemplate making the journey to Europe</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2015 Sunday 8:08 PM GMT</w:t>
      </w:r>
    </w:p>
    <w:p>
      <w:pPr>
        <w:pStyle w:val="Normal138"/>
        <w:keepNext w:val="0"/>
        <w:spacing w:after="0" w:line="240" w:lineRule="atLeast"/>
        <w:ind w:right="0"/>
        <w:jc w:val="both"/>
      </w:pPr>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38"/>
        <w:keepNext w:val="0"/>
        <w:spacing w:before="120" w:after="0" w:line="220" w:lineRule="atLeast"/>
        <w:ind w:left="0" w:right="0" w:firstLine="0"/>
        <w:jc w:val="left"/>
      </w:pPr>
      <w:r>
        <w:br/>
      </w:r>
      <w:r>
        <w:pict>
          <v:shape id="_x0000_i1574" type="#_x0000_t75" style="width:167.98pt;height:30.75pt">
            <v:imagedata r:id="rId20"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Tran</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75" style="position:absolute;z-index:251938816"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making the perilous journey to Europe from Damascus will be the subject of a week-long BBC Radio 4 drama series this week.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to Zaatari is set in the vast refugee camp of the same name, an hour's drive from Amman, the Jordanian capital. It is a portrait of a middle-class Syrian family, like many now fleeing Syria, confronting impossible choices.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central characters, Reem, is 16, and had ambitions to become a doctor. Now, her mother and one of her brothers want her to marry a Jordanian as they believe this will secure her future. In another subplot, one of her other brothers, still in Damascus, wants to smuggle his family to Europe. The drama is based on the everyday reality of refugees in Zaatari, home to 79,900 refugees, effectively mking it one of Jordan's biggest cities.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have to face the dilemma of marriage for young girls. What are the alternatives? Not education," said Charlotte Eagar, one of the show's co-producers, who visited the camp as part of her research.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Marriage to a Jordanian or Saudi is seen as one of the least bad options in ensuring a woman has at least a semblance of securityin her life. But as Eagar points out, that option may backfire.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stories now of Jordanian men sending their young wives back to Zaatari after a few months because they have got fed up," she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Reem's family decide on her fate, one of her brothers, Imad, is fleeing Damascus for Europe. His odyssey is conveyed through constant updates to the family through WhatsApp, the messaging service that's free as long as there is internet access.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"WhatsApp has transformed migration from a terrifying trip into the unknown to an instantly updatable rendez-vous with friends and family who have gone before," said Eagar. "It's why the profile of migrants has changed from lone young men, to whole families with small children."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key character is Yara, a Jordanian woman from Amman, who on starting work in the camp had to confront the issue of domestic violence.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Radio 4 drama in the prime time slot of 10.45am at the end of Woman's Hour is based on a soap opera broadcasted in Arabic last year, produced by Eagar, her husband William Stirling and their friend Georgie Pagett. The original version was backed by the UN refugee agency (UNHCR), which wanted to get out messages about problems such as forced arranged marriages, domestic violence, and exploitation - refugees can only work illegally in Jordan.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Arabic version, We Are All Refugees, was co-written by Syrian playwright and theatre director Wael Qadourand two Jordanians, Majd Hijjawi, a writer and filmmaker, who also worked on The Hurt Locker, and Ahmad Ameen, who wrote the award-winning film Transit Cities. The soap was hugely popular with 92% of listeners who tuned in at the start listening to the last episode.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inspiration for the original version was the the long-running the Archers, created in 1951 to spread the word on new farming techniques. Welcome to Zaatari was adapted by Liz Rigbey, editor of the Archers in the late 1980s. She also worked on the long-running BBC World Service Afghan soap New Home, New Life dealing with the problems of Afghans returning from refugee camps. Welcome to Zaatari is directed by acclaimed radio director Jonquil Panting, whose work for radio includes I, Claudius.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drama was updated from the original Arabic version to take into account the huge numbers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desperately trying to reach Europe over the summer. Recording only finished the week before in order to be up to date as possible and the cast of British actors of Arab origin were on standby on Friday in case the show needed to take in any fallout from the Paris atrocities on border crossings.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"Welcome to Zaatari is a unique and timely drama broadcast in five parts, over a week, in Radio 4's 15 minute drama slot which plays host to both classic and contemporary original drama and book dramatisations."</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2015</w:t>
      </w:r>
    </w:p>
    <w:p>
      <w:pPr>
        <w:pStyle w:val="Normal138"/>
      </w:pPr>
    </w:p>
    <w:p>
      <w:pPr>
        <w:pStyle w:val="Normal138"/>
        <w:ind w:left="200"/>
        <w:sectPr>
          <w:type w:val="continuous"/>
          <w:pgMar w:top="840" w:right="1000" w:bottom="840" w:left="1000" w:header="400" w:footer="400"/>
          <w:pgNumType w:fmt="decimal"/>
          <w:cols w:space="720"/>
        </w:sectPr>
      </w:pPr>
      <w:r>
        <w:br/>
      </w:r>
      <w:r>
        <w:pict>
          <v:line id="_x0000_s1576"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995"/>
          <w:headerReference w:type="default" r:id="rId996"/>
          <w:footerReference w:type="even" r:id="rId997"/>
          <w:footerReference w:type="default" r:id="rId998"/>
          <w:headerReference w:type="first" r:id="rId999"/>
          <w:footerReference w:type="first" r:id="rId1000"/>
          <w:pgSz w:w="12240" w:h="15840"/>
          <w:pgMar w:top="840" w:right="1000" w:bottom="840" w:left="1000" w:header="400" w:footer="400"/>
          <w:pgNumType w:fmt="decimal"/>
          <w:cols w:space="720"/>
          <w:titlePg w:val="0"/>
        </w:sectPr>
      </w:pPr>
    </w:p>
    <w:p>
      <w:pPr>
        <w:pStyle w:val="Normal139"/>
      </w:pPr>
      <w:bookmarkStart w:id="276" w:name="Bookmark_139"/>
      <w:bookmarkEnd w:id="276"/>
    </w:p>
    <w:p>
      <w:pPr>
        <w:pStyle w:val="Normal139"/>
      </w:pPr>
      <w:r>
        <w:pict>
          <v:shape id="_x0000_i1577" type="#_x0000_t75" alt="LexisNexis®" style="width:147.75pt;height:30pt">
            <v:imagedata r:id="rId18" o:title=""/>
          </v:shape>
        </w:pict>
      </w:r>
      <w:r>
        <w:cr/>
      </w:r>
    </w:p>
    <w:p>
      <w:pPr>
        <w:pStyle w:val="Heading1137"/>
        <w:keepNext w:val="0"/>
        <w:spacing w:after="200" w:line="340" w:lineRule="atLeast"/>
        <w:ind w:left="0" w:right="0" w:firstLine="0"/>
        <w:jc w:val="center"/>
      </w:pPr>
      <w:hyperlink r:id="rId1001" w:history="1">
        <w:r>
          <w:rPr>
            <w:rFonts w:ascii="arial" w:eastAsia="arial" w:hAnsi="arial" w:cs="arial"/>
            <w:b/>
            <w:i/>
            <w:strike w:val="0"/>
            <w:color w:val="0077CC"/>
            <w:sz w:val="28"/>
            <w:u w:val="single"/>
            <w:vertAlign w:val="baseline"/>
          </w:rPr>
          <w:t>Radio 4 drama sheds light on life at Zaatari, Jordan's largest refugee camp; BBC series documents choices and dilemmas confronting middle-class Syrian family as they contemplate making the journey to Europe</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2015 Monday 1:09 AM GMT</w:t>
      </w:r>
    </w:p>
    <w:p>
      <w:pPr>
        <w:pStyle w:val="Normal139"/>
        <w:keepNext w:val="0"/>
        <w:spacing w:after="0" w:line="240" w:lineRule="atLeast"/>
        <w:ind w:right="0"/>
        <w:jc w:val="both"/>
      </w:pPr>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39"/>
        <w:keepNext w:val="0"/>
        <w:spacing w:before="120" w:after="0" w:line="220" w:lineRule="atLeast"/>
        <w:ind w:left="0" w:right="0" w:firstLine="0"/>
        <w:jc w:val="left"/>
      </w:pPr>
      <w:r>
        <w:br/>
      </w:r>
      <w:r>
        <w:pict>
          <v:shape id="_x0000_i1578" type="#_x0000_t75" style="width:167.98pt;height:30.75pt">
            <v:imagedata r:id="rId20"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Tran</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79" style="position:absolute;z-index:251940864"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making the perilous journey to Europe from Damascus will be the subject of a week-long BBC Radio 4 drama series this week.</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to Zaatari is set in the vast refugee camp of the same name, an hour's drive from Amman, the Jordanian capital. It is a portrait of a middle-class Syrian family, like many now fleeing Syria, confronting impossible choices.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central characters, Reem, is 16, and had ambitions to become a doctor. Now, her mother and one of her brothers want her to marry a Jordanian as they believe this will secure her future. In another subplot, one of her other brothers, still in Damascus, wants to smuggle his family to Europe. The drama is based on the everyday reality of refugees in Zaatari, home to 79,900 refugees, effectively mking it one of Jordan's biggest cities.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have to face the dilemma of marriage for young girls. What are the alternatives? Not education," said Charlotte Eagar, one of the show's co-producers, who visited the camp as part of her research.</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Marriage to a Jordanian or Saudi is seen as one of the least bad options in ensuring a woman has at least a semblance of security in her life. But as Eagar points out, that option may backfire.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stories now of Jordanian men sending their young wives back to Zaatari after a few months because they have got fed up," she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Reem's family decide on her fate, one of her brothers, Imad, is fleeing Damascus for Europe. His odyssey is conveyed through constant updates to the family through WhatsApp, the messaging service that's free as long as there is internet access.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"WhatsApp has transformed migration from a terrifying trip into the unknown to an instantly updatable rendezvous with friends and family who have gone before," said Eagar. "It's why the profile of migrants has changed from lone young men, to whole families with small children."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key character is Yara, a Jordanian woman from Amman, who on starting work in the camp had to confront the issue of domestic violence.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Radio 4 drama in the prime time slot of 10.45am at the end of Woman's Hour is based on a soap opera broadcasted in Arabic last year, produced by Eagar, her husband William Stirling and their friend Georgie Pagett. The original version was backed by the UN refugee agency (UNHCR), which wanted to get out messages about problems such as forced arranged marriages, domestic violence, and exploitation - refugees can only work illegally in Jordan.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Arabic version, We Are All Refugees, was co-written by Syrian playwright and theatre director Wael Qadourand two Jordanians, Majd Hijjawi, a writer and filmmaker, who also worked on The Hurt Locker, and Ahmad Ameen, who wrote the award-winning film Transit Cities. The soap was hugely popular with 92% of listeners who tuned in at the start listening to the last episode.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inspiration for the original version was the the long-running the Archers, created in 1951 to spread the word on new farming techniques. Welcome to Zaatari was adapted by Liz Rigbey, editor of the Archers in the late 1980s. She also worked on the long-running BBC World Service Afghan soap New Home, New Life dealing with the problems of Afghans returning from refugee camps. Welcome to Zaatari is directed by acclaimed radio director Jonquil Panting, whose work for radio includes I, Claudius.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drama was updated from the original Arabic version to take into account the huge numbers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desperately trying to reach Europe over the summer. Recording only finished the week before in order to be up to date as possible and the cast of British actors of Arab origin were on standby on Friday in case the show needed to take in any fallout from the Paris atrocities on border crossings.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"Welcome to Zaatari is a unique and timely drama broadcast in five parts, over a week, in Radio 4's 15 minute drama slot which plays host to both classic and contemporary original drama and book dramatisations."</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2015</w:t>
      </w:r>
    </w:p>
    <w:p>
      <w:pPr>
        <w:pStyle w:val="Normal139"/>
      </w:pPr>
    </w:p>
    <w:p>
      <w:pPr>
        <w:pStyle w:val="Normal139"/>
        <w:ind w:left="200"/>
        <w:sectPr>
          <w:type w:val="continuous"/>
          <w:pgMar w:top="840" w:right="1000" w:bottom="840" w:left="1000" w:header="400" w:footer="400"/>
          <w:pgNumType w:fmt="decimal"/>
          <w:cols w:space="720"/>
        </w:sectPr>
      </w:pPr>
      <w:r>
        <w:br/>
      </w:r>
      <w:r>
        <w:pict>
          <v:line id="_x0000_s1580"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02"/>
          <w:headerReference w:type="default" r:id="rId1003"/>
          <w:footerReference w:type="even" r:id="rId1004"/>
          <w:footerReference w:type="default" r:id="rId1005"/>
          <w:headerReference w:type="first" r:id="rId1006"/>
          <w:footerReference w:type="first" r:id="rId1007"/>
          <w:pgSz w:w="12240" w:h="15840"/>
          <w:pgMar w:top="840" w:right="1000" w:bottom="840" w:left="1000" w:header="400" w:footer="400"/>
          <w:pgNumType w:fmt="decimal"/>
          <w:cols w:space="720"/>
          <w:titlePg w:val="0"/>
        </w:sectPr>
      </w:pPr>
    </w:p>
    <w:p>
      <w:pPr>
        <w:pStyle w:val="Normal140"/>
      </w:pPr>
      <w:bookmarkStart w:id="278" w:name="Bookmark_140"/>
      <w:bookmarkEnd w:id="278"/>
    </w:p>
    <w:p>
      <w:pPr>
        <w:pStyle w:val="Normal140"/>
      </w:pPr>
      <w:r>
        <w:pict>
          <v:shape id="_x0000_i1581" type="#_x0000_t75" alt="LexisNexis®" style="width:147.75pt;height:30pt">
            <v:imagedata r:id="rId18" o:title=""/>
          </v:shape>
        </w:pict>
      </w:r>
      <w:r>
        <w:cr/>
      </w:r>
    </w:p>
    <w:p>
      <w:pPr>
        <w:pStyle w:val="Heading1138"/>
        <w:keepNext w:val="0"/>
        <w:spacing w:after="200" w:line="340" w:lineRule="atLeast"/>
        <w:ind w:left="0" w:right="0" w:firstLine="0"/>
        <w:jc w:val="center"/>
      </w:pPr>
      <w:hyperlink r:id="rId1008" w:history="1">
        <w:r>
          <w:rPr>
            <w:rFonts w:ascii="arial" w:eastAsia="arial" w:hAnsi="arial" w:cs="arial"/>
            <w:b/>
            <w:i/>
            <w:strike w:val="0"/>
            <w:color w:val="0077CC"/>
            <w:sz w:val="28"/>
            <w:u w:val="single"/>
            <w:vertAlign w:val="baseline"/>
          </w:rPr>
          <w:t>Why it's wrong to demand that Muslims condemn Isis; And why it's also wrong to refer to 'Muslims' as if they are a single entity</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2015 Tuesday 12:16 PM GMT</w:t>
      </w:r>
    </w:p>
    <w:p>
      <w:pPr>
        <w:pStyle w:val="Normal140"/>
        <w:keepNext w:val="0"/>
        <w:spacing w:after="0" w:line="240" w:lineRule="atLeast"/>
        <w:ind w:right="0"/>
        <w:jc w:val="both"/>
      </w:pPr>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40"/>
        <w:keepNext w:val="0"/>
        <w:spacing w:before="120" w:after="0" w:line="220" w:lineRule="atLeast"/>
        <w:ind w:left="0" w:right="0" w:firstLine="0"/>
        <w:jc w:val="left"/>
      </w:pPr>
      <w:r>
        <w:br/>
      </w:r>
      <w:r>
        <w:pict>
          <v:shape id="_x0000_i1582" type="#_x0000_t75" style="width:167.98pt;height:30.75pt">
            <v:imagedata r:id="rId20"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Greenslade</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83" style="position:absolute;z-index:251942912"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an insistent call for Muslims to condemn Isis. (I'll come back to that groupist description in a moment).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Sun's leading article a week ago (17 November) began: "Here is a simple way for Muslims to denounce the monsters of IS: march through London in massive numbers with placards saying 'not in our name.'"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argued that Muslims had "done too little in public to express solidarity with the victims in Paris and the civilised, tolerant democracies in which they live and which IS want to destroy."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later, the Muslim Council of Britain (MCB) took out an advert in the national press, backed by 300 affiliate organisations, which "unreservedly" condemned the Paris attacks.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MCB's secretary general, Dr Shuja Shafi, said it was "important that our fellow Britons hear this message loudly and clearly".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fellow Britons, including politicians and journalists, did not seem to get the message. They demanded yet greater public instances of Isis being rejected by Muslims living in Britain.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 similar deaf ear to widespread rejection of Isis - this New York Times round-up is a fine example - has been evident also in the United States, where the issue is being debated through the prism of the arrival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Republican presidential candidates - Donald Trump and Ben Carson - have been particularly vocal. Trump has suggested American Muslims should be registered by their faith. Carson likened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"rabid dogs".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should Muslims - there's that groupist designation again - really have to apologise for Isis by making a great show of it?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Dalia Mogahed, research director at the Institute for Social Policy and Understanding in Washington, an organisation that seeks to amplify the voices of American Muslims, has answered that question with a cogent "no".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an interview on MSNBC, she was asked whether more Muslim leaders should speak out against Isis. Here's her reply: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 should take a step back and ask a different question, which is: 'Is it justified to demand that Muslims condemn terrorism?' Now that might sound a little radical even asking it. The reason I say that is this. Condoning the killing of civilians is, to me, about the most monstrous thing you can to do. And to be suspected of doing something so monstrous, simply because of your faith, seems very unfair.  Now when you look at the majority of terrorist attacks in the United States, according to the FBI, the majority of domestic terror attacks are actually committed by white, male Christians. Now that's just the facts. When those things occur, we don't suspect other people who share their faith and ethnicity of condoning them. We assume that these things outrage them just as much as they do anyone else. And we have to afford this same assumption of innocence to Muslims.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strikes me as a brilliant rebuttal of the demand that Muslims should be required to speak out. Of course, there are other ways of making the argument.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this tweet by someone called Kash Ali ( as reported on Vox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understand why non Muslims think we British Muslims can stop Isis, mate I can't even get a text back from the girl I like and you expect me to stop a terrorist organization ffs."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 me come back to the constant references in so many newspaper headlines and editorials to "Muslims" and my contention that this is, for want of a better term, groupism or group think.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Muslims do not form a united, homogenous entity. We would never think of referring to Christians in a similar way because we are aware that the catch-all description is virtually meaningless.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is it not blindingly obvious that it smacks of bigotry to blame an entire group of people numbering in their multi-millions for the actions of a misguided minority who falsely claim some kind of religious purity?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newspapers calling for a special response from Muslims also seem to overlook the fact that more Muslims have died at the hands of Isis than non-Muslims.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also under attack for its flawed poll alleging that one in five British Mulsims sympathise with jihadis,  is in real danger of inciting anti-Muslim sentiment. It is not too late for it to stop and think about the consequences of its editorial line.</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2015</w:t>
      </w:r>
    </w:p>
    <w:p>
      <w:pPr>
        <w:pStyle w:val="Normal140"/>
      </w:pPr>
    </w:p>
    <w:p>
      <w:pPr>
        <w:pStyle w:val="Normal140"/>
        <w:ind w:left="200"/>
        <w:sectPr>
          <w:type w:val="continuous"/>
          <w:pgMar w:top="840" w:right="1000" w:bottom="840" w:left="1000" w:header="400" w:footer="400"/>
          <w:pgNumType w:fmt="decimal"/>
          <w:cols w:space="720"/>
        </w:sectPr>
      </w:pPr>
      <w:r>
        <w:br/>
      </w:r>
      <w:r>
        <w:pict>
          <v:line id="_x0000_s1584"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09"/>
          <w:headerReference w:type="default" r:id="rId1010"/>
          <w:footerReference w:type="even" r:id="rId1011"/>
          <w:footerReference w:type="default" r:id="rId1012"/>
          <w:headerReference w:type="first" r:id="rId1013"/>
          <w:footerReference w:type="first" r:id="rId1014"/>
          <w:pgSz w:w="12240" w:h="15840"/>
          <w:pgMar w:top="840" w:right="1000" w:bottom="840" w:left="1000" w:header="400" w:footer="400"/>
          <w:pgNumType w:fmt="decimal"/>
          <w:cols w:space="720"/>
          <w:titlePg w:val="0"/>
        </w:sectPr>
      </w:pPr>
    </w:p>
    <w:p>
      <w:pPr>
        <w:pStyle w:val="Normal141"/>
      </w:pPr>
      <w:bookmarkStart w:id="280" w:name="Bookmark_141"/>
      <w:bookmarkEnd w:id="280"/>
    </w:p>
    <w:p>
      <w:pPr>
        <w:pStyle w:val="Normal141"/>
      </w:pPr>
      <w:r>
        <w:pict>
          <v:shape id="_x0000_i1585" type="#_x0000_t75" alt="LexisNexis®" style="width:147.75pt;height:30pt">
            <v:imagedata r:id="rId18" o:title=""/>
          </v:shape>
        </w:pict>
      </w:r>
      <w:r>
        <w:cr/>
      </w:r>
    </w:p>
    <w:p>
      <w:pPr>
        <w:pStyle w:val="Heading1139"/>
        <w:keepNext w:val="0"/>
        <w:spacing w:after="200" w:line="340" w:lineRule="atLeast"/>
        <w:ind w:left="0" w:right="0" w:firstLine="0"/>
        <w:jc w:val="center"/>
      </w:pPr>
      <w:hyperlink r:id="rId1015" w:history="1">
        <w:r>
          <w:rPr>
            <w:rFonts w:ascii="arial" w:eastAsia="arial" w:hAnsi="arial" w:cs="arial"/>
            <w:b/>
            <w:i/>
            <w:strike w:val="0"/>
            <w:color w:val="0077CC"/>
            <w:sz w:val="28"/>
            <w:u w:val="single"/>
            <w:vertAlign w:val="baseline"/>
          </w:rPr>
          <w:t>Syrian refugee children work Beirut streets to support families; With their parents unable to find work, boys tough it out in the Lebanese capital at night to sell flowers or shine shoes</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2015 Thursday 11:28 AM GMT</w:t>
      </w:r>
    </w:p>
    <w:p>
      <w:pPr>
        <w:pStyle w:val="Normal141"/>
        <w:keepNext w:val="0"/>
        <w:spacing w:after="0" w:line="240" w:lineRule="atLeast"/>
        <w:ind w:right="0"/>
        <w:jc w:val="both"/>
      </w:pPr>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41"/>
        <w:keepNext w:val="0"/>
        <w:spacing w:before="120" w:after="0" w:line="220" w:lineRule="atLeast"/>
        <w:ind w:left="0" w:right="0" w:firstLine="0"/>
        <w:jc w:val="left"/>
      </w:pPr>
      <w:r>
        <w:br/>
      </w:r>
      <w:r>
        <w:pict>
          <v:shape id="_x0000_i1586" type="#_x0000_t75" style="width:167.98pt;height:30.75pt">
            <v:imagedata r:id="rId20"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Chavala Madlena in Beirut</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87" style="position:absolute;z-index:251944960"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Friday night in Beirut, tiny figures weave in and out of the traffic between moving cars. They stand on tiptoes to peer through vehicle windows in an attempt to charm drivers out of a dollar or two.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children are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often the sole breadwinners for their families, working through the night selling flowers and shining shoes. They come from families stuck in limbo in Lebanon, and whose parents desperately want to go back to Syria.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darkness in a derelict factory in Lebanon - in pictures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young boys between 11 and 19 seem to have marked their territory along the stretch of bars and restaurants between the Gemmayzeh and Mar Mikhael neighbourhoods in the north-eastern part of the Beirut.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them, Abdullah, smokes heavily but still sucks his thumb. He alternates between the two habits while tucking a plastic container of crumpled flowers under his arm. He says he is 13 but looks much younger as he recalls his first night selling flowers in Beirut, after fleeing his home in Aleppo with his family nearly five years ago.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scared that someone would come and rob me or do something to me," he says. "I was shy and embarrassed. If I saw a couple kissing I used to close my eyes, but now I am used to it."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Abdullah's brother Aboudi is a year older and is never too far away. He has a curly red ponytail that customers stroke as he tries to sell them flowers.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have a good life in Syria. We had friends, life had meaning. I would love to go back to Syria," he says.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grandmother is still there. I have two uncles. One of them is dead and the other is kidnapped. We don't know if he's dead or not."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flow of Syrians to Europe continues, Lebanon remains second only to Turkey in terms of the size of its Syrian refugee population.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plight of those who have fled the war is obvious in Beirut. Women with toddlers beg silently in the city centre. Little girls tap on car windows in the hope of getting a few coins. Families have squeezed into poor areas of the city, erecting makeshift housing in places such as Ouzai and under Cola Bridge.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night falls, the flower sellers take to the streets. Aboudi, Abdullah and about six or seven other young boys loosely congregate around an older Syrian boy who calls himself Double A.</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the boys Aboudi and Abdullah and started to teach them what's right and what's wrong, and over time I became the boss, not like a gangster, a boss that guides kids and tells them what to do," he says.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Syrians pouring into Lebanon, Aboudi and Abdullah's father has been unable to find work. On a good night the boys can make up to £10.</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brothers have different selling styles. Aboudi is shy and softly spoken, while Abdullah throws his arms around the waists of passing partygoers to try to get a sale. Often he is shoved aside, but he quickly recovers to ping pong between the cars and punters again.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seemed proud of the savvy he has been forced to develop from his nights working. "I became tough because I've been working for five years and all the people are my friends, including the police and the intelligence," he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Faris al-Khodor, one of the group, went missing recently, returned to Syria and never came back. The boys found out that he had been killed in a US airstrike.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him very much ... I don't think he's dead," says Aboudi. "His parents are hiding him, or they spread a rumour he's dead on the computer, the internet, Facebook or something ... I don't know, but he should not have died."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Double A starts to sing a song he wrote after Faris died: "Come back again my bro, and help me with the flowers ...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boys are quiet for a moment and then slowly scatter back to the street get back to work. </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2015</w:t>
      </w:r>
    </w:p>
    <w:p>
      <w:pPr>
        <w:pStyle w:val="Normal141"/>
      </w:pPr>
    </w:p>
    <w:p>
      <w:pPr>
        <w:pStyle w:val="Normal141"/>
        <w:ind w:left="200"/>
        <w:sectPr>
          <w:type w:val="continuous"/>
          <w:pgMar w:top="840" w:right="1000" w:bottom="840" w:left="1000" w:header="400" w:footer="400"/>
          <w:pgNumType w:fmt="decimal"/>
          <w:cols w:space="720"/>
        </w:sectPr>
      </w:pPr>
      <w:r>
        <w:br/>
      </w:r>
      <w:r>
        <w:pict>
          <v:line id="_x0000_s1588"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16"/>
          <w:headerReference w:type="default" r:id="rId1017"/>
          <w:footerReference w:type="even" r:id="rId1018"/>
          <w:footerReference w:type="default" r:id="rId1019"/>
          <w:headerReference w:type="first" r:id="rId1020"/>
          <w:footerReference w:type="first" r:id="rId1021"/>
          <w:pgSz w:w="12240" w:h="15840"/>
          <w:pgMar w:top="840" w:right="1000" w:bottom="840" w:left="1000" w:header="400" w:footer="400"/>
          <w:pgNumType w:fmt="decimal"/>
          <w:cols w:space="720"/>
          <w:titlePg w:val="0"/>
        </w:sectPr>
      </w:pPr>
    </w:p>
    <w:p>
      <w:pPr>
        <w:pStyle w:val="Normal142"/>
      </w:pPr>
      <w:bookmarkStart w:id="282" w:name="Bookmark_142"/>
      <w:bookmarkEnd w:id="282"/>
    </w:p>
    <w:p>
      <w:pPr>
        <w:pStyle w:val="Normal142"/>
      </w:pPr>
      <w:r>
        <w:pict>
          <v:shape id="_x0000_i1589" type="#_x0000_t75" alt="LexisNexis®" style="width:147.75pt;height:30pt">
            <v:imagedata r:id="rId18" o:title=""/>
          </v:shape>
        </w:pict>
      </w:r>
      <w:r>
        <w:cr/>
      </w:r>
    </w:p>
    <w:p>
      <w:pPr>
        <w:pStyle w:val="Heading1140"/>
        <w:keepNext w:val="0"/>
        <w:spacing w:after="200" w:line="340" w:lineRule="atLeast"/>
        <w:ind w:left="0" w:right="0" w:firstLine="0"/>
        <w:jc w:val="center"/>
      </w:pPr>
      <w:hyperlink r:id="rId1022" w:history="1">
        <w:r>
          <w:rPr>
            <w:rFonts w:ascii="arial" w:eastAsia="arial" w:hAnsi="arial" w:cs="arial"/>
            <w:b/>
            <w:i/>
            <w:strike w:val="0"/>
            <w:color w:val="0077CC"/>
            <w:sz w:val="28"/>
            <w:u w:val="single"/>
            <w:vertAlign w:val="baseline"/>
          </w:rPr>
          <w:t>What lies ahead for the more than 100 refugees at RAF Akrotiri?; Refugees, believed to be from Syria, arrived at British base in Cyprus on four overloaded boats. They have reached safety, but their legal status is uncertain</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2015 Wednesday 1:35 PM GMT</w:t>
      </w:r>
    </w:p>
    <w:p>
      <w:pPr>
        <w:pStyle w:val="Normal142"/>
        <w:keepNext w:val="0"/>
        <w:spacing w:after="0" w:line="240" w:lineRule="atLeast"/>
        <w:ind w:right="0"/>
        <w:jc w:val="both"/>
      </w:pPr>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42"/>
        <w:keepNext w:val="0"/>
        <w:spacing w:before="120" w:after="0" w:line="220" w:lineRule="atLeast"/>
        <w:ind w:left="0" w:right="0" w:firstLine="0"/>
        <w:jc w:val="left"/>
      </w:pPr>
      <w:r>
        <w:br/>
      </w:r>
      <w:r>
        <w:pict>
          <v:shape id="_x0000_i1590" type="#_x0000_t75" style="width:167.98pt;height:30.75pt">
            <v:imagedata r:id="rId20"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Tran</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91" style="position:absolute;z-index:251947008" from="0,2pt" to="512pt,2pt" strokecolor="#009ddb" strokeweight="2pt">
            <v:stroke linestyle="single"/>
            <w10:wrap type="topAndBottom"/>
          </v:line>
        </w:pict>
      </w:r>
    </w:p>
    <w:p>
      <w:pPr>
        <w:pStyle w:val="Normal142"/>
      </w:pPr>
    </w:p>
    <w:p>
      <w:pPr>
        <w:pStyle w:val="Normal1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Will the new arrivals be able to claim asylum in the UK?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refugees landed at Akrotiri RAF base. The base is one of two sovereign base areas (SBAs) retained by Britain on Cyprus, a colony until 1960. Britain started using Akrotiri to bomb Islamic State targets in northern Iraq in September 2014. This would be the first time any refugees have arrived at the base, which is about 150 miles from the Syrian port of Tartus. Asked whether the refugees would be able to claim asylum in Britain, a Ministry of Defence official said: "That's not our understanding."</w:t>
      </w:r>
    </w:p>
    <w:p>
      <w:pPr>
        <w:pStyle w:val="Normal1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not?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Syrians rescued at British base on Cyprus - live updates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 insists the refugees are the responsibility of the Cypriot authorities.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an agreement in place with the Republic of Cyprus since 2003 to ensure that the Cypriot authorities take responsibility in circumstances like this," said the MoD. "Events like this underline why it is important for us to develop a comprehensive approach to the migration crisis working with our international partners to provide humanitarian assistance in Syria and neighbouring countries; to disrupt the trafficking gangs and to address the root causes of instability that cause people to seek a new life elsewhere."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have arrived at Akrotiri base before and their experience does not bode well for the latest arrivals if they want to get to the UK.</w:t>
      </w:r>
    </w:p>
    <w:p>
      <w:pPr>
        <w:pStyle w:val="Normal1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has been the experience of the previous refugees?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'We're in limbo': the families marooned at a British military base for 16 years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previous group, 21 live in an isolated and scrubby corner of the British military base at Dhekelia called Richmond village, where they are housed in former quarters for British service families that were due to be demolished. With children born there and family members who later joined them, they make up a group of 67. The Richmond villagers are embroiled in one of Britain's longest refugee dramas as they have had their asylum application rejected.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ministers have consistently made it clear that there is no question of the families on the SBA being admitted to the UK," a spokesman for the British high commission in Cyprus told the Guardian last year. "It would be contrary to UK policy to accept the admission of refugees or asylum applicants who have no close connection to the UK and it would also be inconsistent with our policy on applicants who arrive on British overseas territory or crown dependencies."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approach seems to be based on a fear of setting a precedent that could encourage other asylum seekers to regard the SBAs as a fast track to the UK from the Middle East and north Africa.</w:t>
      </w:r>
    </w:p>
    <w:p>
      <w:pPr>
        <w:pStyle w:val="Normal1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i w:val="0"/>
          <w:strike w:val="0"/>
          <w:noProof w:val="0"/>
          <w:color w:val="000000"/>
          <w:position w:val="0"/>
          <w:sz w:val="20"/>
          <w:u w:val="none"/>
          <w:vertAlign w:val="baseline"/>
        </w:rPr>
        <w:t xml:space="preserve"> are in Cyprus?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 in the eastern Mediterranean, which lies about 60 miles off the Syrian coast, has not seen a major influx of refugees from the conflict, unlike Greece or Italy. The UN high commissioner for refugees says more than 2,000 Syrians have arrived since 2011. Of these, just 10 had been granted official refugee status as of last December. Several hundred have been granted temporary protection giving them limited rights, while the rest are awaiting decisions on their status.</w:t>
      </w:r>
    </w:p>
    <w:p>
      <w:pPr>
        <w:pStyle w:val="Normal1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What is British policy towards </w:t>
      </w:r>
      <w:r>
        <w:rPr>
          <w:rFonts w:ascii="arial" w:eastAsia="arial" w:hAnsi="arial" w:cs="arial"/>
          <w:b/>
          <w:i/>
          <w:strike w:val="0"/>
          <w:noProof w:val="0"/>
          <w:color w:val="000000"/>
          <w:position w:val="0"/>
          <w:sz w:val="20"/>
          <w:u w:val="single"/>
          <w:vertAlign w:val="baseline"/>
        </w:rPr>
        <w:t>Syrian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i w:val="0"/>
          <w:strike w:val="0"/>
          <w:noProof w:val="0"/>
          <w:color w:val="000000"/>
          <w:position w:val="0"/>
          <w:sz w:val="20"/>
          <w:u w:val="none"/>
          <w:vertAlign w:val="baseline"/>
        </w:rPr>
        <w: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has agreed to take 20,000 refugees over the next five years as part of the vulnerable persons resettlement scheme. They will not immediately be granted full asylum status, giving them a right to settle, but instead a humanitarian status that will allow them to apply for asylum at the end of five years. David Cameron has made it clear that those to be brought to Britain will be the most deserving of the 4 million displaced Syrians living in UN-registered refugee camps in Lebanon and Jordan. The UN puts forward "candidates" on the basis of need but only British officials are empowered to make the final selection. The Syrians at Akrotiri would therefore not fall into the British resettlement scheme. The Church of England has criticised the government for not doing more.</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2015</w:t>
      </w:r>
    </w:p>
    <w:p>
      <w:pPr>
        <w:pStyle w:val="Normal142"/>
      </w:pPr>
    </w:p>
    <w:p>
      <w:pPr>
        <w:pStyle w:val="Normal142"/>
        <w:ind w:left="200"/>
        <w:sectPr>
          <w:type w:val="continuous"/>
          <w:pgMar w:top="840" w:right="1000" w:bottom="840" w:left="1000" w:header="400" w:footer="400"/>
          <w:pgNumType w:fmt="decimal"/>
          <w:cols w:space="720"/>
        </w:sectPr>
      </w:pPr>
      <w:r>
        <w:br/>
      </w:r>
      <w:r>
        <w:pict>
          <v:line id="_x0000_s1592"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23"/>
          <w:headerReference w:type="default" r:id="rId1024"/>
          <w:footerReference w:type="even" r:id="rId1025"/>
          <w:footerReference w:type="default" r:id="rId1026"/>
          <w:headerReference w:type="first" r:id="rId1027"/>
          <w:footerReference w:type="first" r:id="rId1028"/>
          <w:pgSz w:w="12240" w:h="15840"/>
          <w:pgMar w:top="840" w:right="1000" w:bottom="840" w:left="1000" w:header="400" w:footer="400"/>
          <w:pgNumType w:fmt="decimal"/>
          <w:cols w:space="720"/>
          <w:titlePg w:val="0"/>
        </w:sectPr>
      </w:pPr>
    </w:p>
    <w:p>
      <w:pPr>
        <w:pStyle w:val="Normal143"/>
      </w:pPr>
      <w:bookmarkStart w:id="284" w:name="Bookmark_143"/>
      <w:bookmarkEnd w:id="284"/>
    </w:p>
    <w:p>
      <w:pPr>
        <w:pStyle w:val="Normal143"/>
      </w:pPr>
      <w:r>
        <w:pict>
          <v:shape id="_x0000_i1593" type="#_x0000_t75" alt="LexisNexis®" style="width:147.75pt;height:30pt">
            <v:imagedata r:id="rId18" o:title=""/>
          </v:shape>
        </w:pict>
      </w:r>
      <w:r>
        <w:cr/>
      </w:r>
    </w:p>
    <w:p>
      <w:pPr>
        <w:pStyle w:val="Heading1141"/>
        <w:keepNext w:val="0"/>
        <w:spacing w:after="200" w:line="340" w:lineRule="atLeast"/>
        <w:ind w:left="0" w:right="0" w:firstLine="0"/>
        <w:jc w:val="center"/>
      </w:pPr>
      <w:hyperlink r:id="rId1029" w:history="1">
        <w:r>
          <w:rPr>
            <w:rFonts w:ascii="arial" w:eastAsia="arial" w:hAnsi="arial" w:cs="arial"/>
            <w:b/>
            <w:i/>
            <w:strike w:val="0"/>
            <w:color w:val="0077CC"/>
            <w:sz w:val="28"/>
            <w:u w:val="single"/>
            <w:vertAlign w:val="baseline"/>
          </w:rPr>
          <w:t>Syrian refugee children work Beirut streets to support families; With their parents unable to find work, boys tough it out in the Lebanese capital at night to sell flowers or shine shoes</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2015 Thursday 7:59 AM GMT</w:t>
      </w:r>
    </w:p>
    <w:p>
      <w:pPr>
        <w:pStyle w:val="Normal143"/>
        <w:keepNext w:val="0"/>
        <w:spacing w:after="0" w:line="240" w:lineRule="atLeast"/>
        <w:ind w:right="0"/>
        <w:jc w:val="both"/>
      </w:pPr>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43"/>
        <w:keepNext w:val="0"/>
        <w:spacing w:before="120" w:after="0" w:line="220" w:lineRule="atLeast"/>
        <w:ind w:left="0" w:right="0" w:firstLine="0"/>
        <w:jc w:val="left"/>
      </w:pPr>
      <w:r>
        <w:br/>
      </w:r>
      <w:r>
        <w:pict>
          <v:shape id="_x0000_i1594" type="#_x0000_t75" style="width:167.98pt;height:30.75pt">
            <v:imagedata r:id="rId20"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Chavala Madlena in Beirut</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95" style="position:absolute;z-index:251949056"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Friday night in Beirut, tiny figures weave in and out of the traffic between moving cars. They stand on tiptoes to peer through vehicle windows in an attempt to charm drivers out of a dollar or two.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children are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often the sole breadwinners for their families, working through the night selling flowers and shining shoes. They come from families stuck in limbo in Lebanon, and whose parents desperately want to go back to Syria.</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darkness in a derelict factory in Lebanon - in pictures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young boys between 11 and 19 seem to have marked their territory along the stretch of bars and restaurants between the Gemmayzeh and Mar Mikhael neighbourhoods in the north-eastern part of the Beirut.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Abdullah, smokes heavily but still sucks his thumb. He alternates between the two habits while tucking a plastic container of crumpled flowers under his arm. He says he is 13 but looks much younger as he recalls his first night selling flowers in Beirut, after fleeing his home in Aleppo with his family nearly five years ago.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scared that someone would come and rob me or do something to me," he says. "I was shy and embarrassed. If I saw a couple kissing I used to close my eyes, but now I am used to it."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Abdullah's brother Aboudi is a year older and is never too far away. He has a curly red ponytail that customers stroke as he tries to sell them flowers.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have a good life in Syria. We had friends, life had meaning. I would love to go back to Syria," he says.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grandmother is still there. I have two uncles. One of them is dead and the other is kidnapped. We don't know if he's dead or not."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flow of Syrians to Europe continues, Lebanon remains second only to Turkey in terms of the size of its Syrian refugee population.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plight of those who have fled the war is obvious in Beirut. Women with toddlers beg silently in the city centre. Little girls tap on car windows in the hope of getting a few coins. Families have squeezed into poor areas of the city, erecting makeshift housing in places such as Ouzai and under Cola Bridge.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night falls, the flower sellers take to the streets. Aboudi, Abdullah and about six or seven other young boys loosely congregate around an older Syrian boy who calls himself Double A.</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the boys Aboudi and Abdullah and started to teach them what's right and what's wrong, and over time I became the boss, not like a gangster, a boss that guides kids and tells them what to do," he says.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Syrians pouring into Lebanon, Aboudi and Abdullah's father has been unable to find work. On a good night the boys can make up to £10.</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brothers have different selling styles. Aboudi is shy and softly spoken, while Abdullah throws his arms around the waists of passing partygoers to try to get a sale. Often he is shoved aside, but he quickly recovers to ping pong between the cars and punters again.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seemed proud of the savvy he has been forced to develop from his nights working. "I became tough because I've been working for five years and all the people are my friends, including the police and the intelligence," he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Faris al-Khodor, one of the group, went missing recently, returned to Syria and never came back. The boys found out that he had been killed in a US airstrike.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him very much ... I don't think he's dead," says Aboudi. "His parents are hiding him, or they spread a rumour he's dead on the computer, the internet, Facebook or something ... I don't know, but he should not have died."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Double A starts to sing a song he wrote after Faris died: "Come back again my bro, and help me with the flowers ...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are quiet for a moment and then slowly scatter back to the street get back to work.</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2015</w:t>
      </w:r>
    </w:p>
    <w:p>
      <w:pPr>
        <w:pStyle w:val="Normal143"/>
      </w:pPr>
    </w:p>
    <w:p>
      <w:pPr>
        <w:pStyle w:val="Normal143"/>
        <w:ind w:left="200"/>
        <w:sectPr>
          <w:type w:val="continuous"/>
          <w:pgMar w:top="840" w:right="1000" w:bottom="840" w:left="1000" w:header="400" w:footer="400"/>
          <w:pgNumType w:fmt="decimal"/>
          <w:cols w:space="720"/>
        </w:sectPr>
      </w:pPr>
      <w:r>
        <w:br/>
      </w:r>
      <w:r>
        <w:pict>
          <v:line id="_x0000_s1596"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30"/>
          <w:headerReference w:type="default" r:id="rId1031"/>
          <w:footerReference w:type="even" r:id="rId1032"/>
          <w:footerReference w:type="default" r:id="rId1033"/>
          <w:headerReference w:type="first" r:id="rId1034"/>
          <w:footerReference w:type="first" r:id="rId1035"/>
          <w:pgSz w:w="12240" w:h="15840"/>
          <w:pgMar w:top="840" w:right="1000" w:bottom="840" w:left="1000" w:header="400" w:footer="400"/>
          <w:pgNumType w:fmt="decimal"/>
          <w:cols w:space="720"/>
          <w:titlePg w:val="0"/>
        </w:sectPr>
      </w:pPr>
    </w:p>
    <w:p>
      <w:pPr>
        <w:pStyle w:val="Normal144"/>
      </w:pPr>
      <w:bookmarkStart w:id="286" w:name="Bookmark_144"/>
      <w:bookmarkEnd w:id="286"/>
    </w:p>
    <w:p>
      <w:pPr>
        <w:pStyle w:val="Normal144"/>
      </w:pPr>
      <w:r>
        <w:pict>
          <v:shape id="_x0000_i1597" type="#_x0000_t75" alt="LexisNexis®" style="width:147.75pt;height:30pt">
            <v:imagedata r:id="rId18" o:title=""/>
          </v:shape>
        </w:pict>
      </w:r>
      <w:r>
        <w:cr/>
      </w:r>
    </w:p>
    <w:p>
      <w:pPr>
        <w:pStyle w:val="Heading1142"/>
        <w:keepNext w:val="0"/>
        <w:spacing w:after="200" w:line="340" w:lineRule="atLeast"/>
        <w:ind w:left="0" w:right="0" w:firstLine="0"/>
        <w:jc w:val="center"/>
      </w:pPr>
      <w:hyperlink r:id="rId1036" w:history="1">
        <w:r>
          <w:rPr>
            <w:rFonts w:ascii="arial" w:eastAsia="arial" w:hAnsi="arial" w:cs="arial"/>
            <w:b/>
            <w:i/>
            <w:strike w:val="0"/>
            <w:color w:val="0077CC"/>
            <w:sz w:val="28"/>
            <w:u w:val="single"/>
            <w:vertAlign w:val="baseline"/>
          </w:rPr>
          <w:t>Ministers press Tony Abbott for increase in refugee intake over Syria crisis; Josh Frydenberg suggests one-off resettlement in Australia in response to humanitarian crisis, after the prime minister rules out overall rise in numbers</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2015 Thursday 12:46 AM GMT</w:t>
      </w:r>
    </w:p>
    <w:p>
      <w:pPr>
        <w:pStyle w:val="Normal144"/>
        <w:keepNext w:val="0"/>
        <w:spacing w:after="0" w:line="240" w:lineRule="atLeast"/>
        <w:ind w:right="0"/>
        <w:jc w:val="both"/>
      </w:pPr>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44"/>
        <w:keepNext w:val="0"/>
        <w:spacing w:before="120" w:after="0" w:line="220" w:lineRule="atLeast"/>
        <w:ind w:left="0" w:right="0" w:firstLine="0"/>
        <w:jc w:val="left"/>
      </w:pPr>
      <w:r>
        <w:br/>
      </w:r>
      <w:r>
        <w:pict>
          <v:shape id="_x0000_i1598" type="#_x0000_t75" style="width:167.98pt;height:30.75pt">
            <v:imagedata r:id="rId20"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Shalailah Medhora</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99" style="position:absolute;z-index:251951104"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should consider a one-off increase in the number of refugee resettlement places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light of the European migration crisis, ministers have urged Tony Abbott.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prime minister said the government would consider increasing the number of Syrians and Iraqis it would take as part of the humanitarian resettlement quota, but ruled out an overall increase in numbers.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Tony Abbott says Australia will take more refugees from Syria and Iraq</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treasurer, Josh Frydenberg, said on Monday that Australia should consider boosting the intake to deal with the crisis, as the former prime minister, John Howard, did in the late 1990s after the Kosovo war ended.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very good case here for a specific response to what we are seeing from those tragic pictures in Europe," he told Sky News on Monday. "Maybe what John Howard did in 1999 with the Kosovars could be a bit of a guide for us. He took 4,000 at that time. Some of those went home, but he did provide humanitarian response and shelter for those people who are fleeing persecution."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Julie Bishop, made similar observations.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actually spoke about the Kosovo matter yesterday and said that's something we should consider and that's something that I will be raising with other foreign ministers - whether that's an international response that would work in these circumstances - we'll certainly take advice on that," she told reporters on Monday.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Turnbull, the communications minister, said Australia needed to review its response and called for people to have "big hearts".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state level New South Wales premier Mike Baird, who has called for more to be done for the refugees, and South Australia premier Jay Weatherill, were planning an announcement on Monday. Weatherill said South Australia could take 1,000 refugees.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Andrews, the premier of Victoria also said the state was "ready to stump up and to step up ... To provide a second chance in life to those who, through what is an international humanitarian crisis, need our outstretched hand of friendship."</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currently takes 13,750 refugees, and will increase that number to more than 18,000 in the coming years. In July, Labor voted at its national conference to increase its humanitarian intake to 27,000.</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immigration minister, Peter Dutton, is in Geneva to meet with the United Nations High Commissioner for Refugees (UNHCR) on ways in which Australia can do its share, as thousands of migrants pour into Europe to escape Islamic State.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Austria plans to close border as refugee crisis grows</w:t>
      </w:r>
    </w:p>
    <w:p>
      <w:pPr>
        <w:pStyle w:val="Normal14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make up about 30% of Australia's current refugee intake, after the government announced last year that it would increase the intake to 4,500, as part of the overall 13,750 placements.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already taken 4,500 and, yes, we will do more," Abbott told reporters on Monday. "We will do more. Because this is an ongoing crisis but let's not forget what we have already done and let's not forget the comparative generosity that Australia has always shown in situations like this."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always been a country that shoulders its responsibilities, that pulls its weight globally. We take on a per capita basis more refugees than any other country on Earth through the UN High Commissioner for Refugees. And we are going to build on that in the weeks and months ahead. There will be a very strong humanitarian response from Australia," Abbott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does take a high percentage of refugees through its resettlement program, but does not rank among the world leaders when the overall figure - which includes those who come through unofficial channels - is taken into account.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increase in intake would come from persecuted minorities, like Syrian Christians, waiting in UN refugee camps.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argued that stopping the flow of asylum seeker boats has given Australia the flexibility to decide who gains refugee status.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dividends of stopping the boats. Because we have stopped the boats, it's the Australian government which is now able to select people who come in under our refugee and humanitarian intake," he said. "Under the former government it was the people smugglers doing the selection."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said the Coalition's response was not good enough.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all that's being offered is a re-prioritisation of an existing program, well then in effect the government is not offering anything at all," the shadow immigration minister, Richard Marles, said. "Given there is an existing [resettlement] program, that means somebody else misses out."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government needs to go "over and above" the existing 13,750 quota.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services minister, Scott Morrison, who was the architect of the government's Operation Sovereign Borders policy in his previous portfolio of immigration, said the government is doing just that.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have. Last financial year we freed up 4,500 places within our refugee and humanitarian intake. Those are places that would not have been available, were it no the for this government's success in stopping the boats. In particular, for Iraqis and Syrians, we were able to increase our intake last year by about a third," Morrison told reporters.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first things we did, after stopping the boats, was increase our intake out of Syria and Iraq."</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increased the intake over the forward estimates to 18,750," he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said limiting the refugee intake allowed the government to focus on the Asia-Pacific.</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that long ago where we were talking about the issues of the Rohingya refugee crisis in our own region. The government hasn't, I believe, forgotten about that issue as well," he said. "We have challenges in our own region and those challenges are just as important because they deal with the human souls that are affected in our own region as well."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Abbott flatly refused to resettle Rohingya asylum seekers, many of whom were caught in a standoff on the Andaman Sea, saying they must "come through the front door".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in Bangladesh, where tens of thousands of Rohingyas fled after leaving Myanmar, stopped resettling asylum seekers in 2010, after the Bangladeshi government argued that the international resettlement program represented a "pull factor" that attracted Rohingya asylum seekers.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government announced that no person who arrived in Australia via boat would be resettled here, meaning that only refugees processed through the UNHCR could ever have a chance of calling Australia home. Since that option is cut off, Rohingyas have little chance of resettling in Australia.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indicated Australia had more pressing immediate concerns other than the issue of resettling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with hundreds of thousands of people on the move, there is a need to address the immediate needs that are there," he said on Macquarie Radio on Monday morning.</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2015</w:t>
      </w:r>
    </w:p>
    <w:p>
      <w:pPr>
        <w:pStyle w:val="Normal144"/>
      </w:pPr>
    </w:p>
    <w:p>
      <w:pPr>
        <w:pStyle w:val="Normal144"/>
        <w:ind w:left="200"/>
        <w:sectPr>
          <w:type w:val="continuous"/>
          <w:pgMar w:top="840" w:right="1000" w:bottom="840" w:left="1000" w:header="400" w:footer="400"/>
          <w:pgNumType w:fmt="decimal"/>
          <w:cols w:space="720"/>
        </w:sectPr>
      </w:pPr>
      <w:r>
        <w:br/>
      </w:r>
      <w:r>
        <w:pict>
          <v:line id="_x0000_s1600"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37"/>
          <w:headerReference w:type="default" r:id="rId1038"/>
          <w:footerReference w:type="even" r:id="rId1039"/>
          <w:footerReference w:type="default" r:id="rId1040"/>
          <w:headerReference w:type="first" r:id="rId1041"/>
          <w:footerReference w:type="first" r:id="rId1042"/>
          <w:pgSz w:w="12240" w:h="15840"/>
          <w:pgMar w:top="840" w:right="1000" w:bottom="840" w:left="1000" w:header="400" w:footer="400"/>
          <w:pgNumType w:fmt="decimal"/>
          <w:cols w:space="720"/>
          <w:titlePg w:val="0"/>
        </w:sectPr>
      </w:pPr>
    </w:p>
    <w:p>
      <w:pPr>
        <w:pStyle w:val="Normal145"/>
      </w:pPr>
      <w:bookmarkStart w:id="288" w:name="Bookmark_145"/>
      <w:bookmarkEnd w:id="288"/>
    </w:p>
    <w:p>
      <w:pPr>
        <w:pStyle w:val="Normal145"/>
      </w:pPr>
      <w:r>
        <w:pict>
          <v:shape id="_x0000_i1601" type="#_x0000_t75" alt="LexisNexis®" style="width:147.75pt;height:30pt">
            <v:imagedata r:id="rId18" o:title=""/>
          </v:shape>
        </w:pict>
      </w:r>
      <w:r>
        <w:cr/>
      </w:r>
    </w:p>
    <w:p>
      <w:pPr>
        <w:pStyle w:val="Heading1143"/>
        <w:keepNext w:val="0"/>
        <w:spacing w:after="200" w:line="340" w:lineRule="atLeast"/>
        <w:ind w:left="0" w:right="0" w:firstLine="0"/>
        <w:jc w:val="center"/>
      </w:pPr>
      <w:hyperlink r:id="rId1043" w:history="1">
        <w:r>
          <w:rPr>
            <w:rFonts w:ascii="arial" w:eastAsia="arial" w:hAnsi="arial" w:cs="arial"/>
            <w:b/>
            <w:i/>
            <w:strike w:val="0"/>
            <w:color w:val="0077CC"/>
            <w:sz w:val="28"/>
            <w:u w:val="single"/>
            <w:vertAlign w:val="baseline"/>
          </w:rPr>
          <w:t>Syria safe zones will not end need for asylum in west, UN refugee head warns; Antonio Guterres says French-led push for secure areas within Syria will be difficult to achieve and western countries must still be ready to accept refugees</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2015 Wednesday 6:04 PM GMT</w:t>
      </w:r>
    </w:p>
    <w:p>
      <w:pPr>
        <w:pStyle w:val="Normal145"/>
        <w:keepNext w:val="0"/>
        <w:spacing w:after="0" w:line="240" w:lineRule="atLeast"/>
        <w:ind w:right="0"/>
        <w:jc w:val="both"/>
      </w:pPr>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45"/>
        <w:keepNext w:val="0"/>
        <w:spacing w:before="120" w:after="0" w:line="220" w:lineRule="atLeast"/>
        <w:ind w:left="0" w:right="0" w:firstLine="0"/>
        <w:jc w:val="left"/>
      </w:pPr>
      <w:r>
        <w:br/>
      </w:r>
      <w:r>
        <w:pict>
          <v:shape id="_x0000_i1602" type="#_x0000_t75" style="width:167.98pt;height:30.75pt">
            <v:imagedata r:id="rId20"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Borger in New York</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603" style="position:absolute;z-index:251953152"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UN refugee agency has warned that proposals to set up safe zones inside Syria should not be seen in the west as an alternative to accepting people seeking asylum from the conflict.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raised the idea of safe zones at this week's UN general assembly, as a possible solution to the influx of refugees that has set off a political crisis in Europe. But the UNHCR chief, Antonio Guterres, said that the practicalities of setting up such areas and then protecting them from the proliferation of warring parties were daunting.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opinion, it is always good there are areas where there is no violence and in which people can be protected. That is positive," Guterres told the Guardian in an interview. "But safe areas should not undermine the right of people to seek and enjoy asylum. Safe areas could not be seen as a deposit for refugees."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 shows these kind of situations are very risky, and we had the tragic event in Srebrenica [when more than 8,000 people were massacred after a UN-protected town in Bosnia was overrun in 1995]. That was supposed to be a safe area," Guterres added. "The complexity of the situation in Syria makes it very difficult to have an area that is absolutely safe for our purposes."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long called for the creation of safe zones. The French foreign minister, Laurent Fabius, said on Tuesday that his country had raised the issue again in its discussions on the Syrian crisis at this year's UN general assembly.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an idea to have within Syria one or two or three ... safe zones, security zones, in order that these zones will be able to welcome Syrian people without forcing them to go out of the country," Fabius said, stressing that no decisions had been made.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practical considerations, any such proposal would be likely to face determined opposition from Russia in the UN security council.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'My body is in America but my soul is in Syria': a refugee family's journey to US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crisis in Europe created by the arrival of about half a million refugees this year has brought a late inflow of money from donor countries to the severely underfunded UN Syrian refugee response plan. Guterres said that $120m had come in over a couple of weeks, but even after that, the aid agencies still only have half the money they need to look after the four million refugees in Jordan, Turkey and Lebanon.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chief described the European crisis as largely self-inflicted, first through the underfunding of the refugee response in these neighbouring countries, and then by the lack of coordination in handling the influx of refugees when they started arriving in Europe.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happened recently in Europe demonstrates that when you create all the conditions for something to happen - that thing happens," he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sharp contraction in the flow of western funding for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earlier this year led to the World Food Programme cutting its provisions to Syrians in camps in the Middle East by 40%, and the UNHCR also had to make economies in what it provided.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reduction was, in my opinion, the trigger," Guterres said. "You have a situation that is getting worse and worse with the potential moment of despair in which people decide to move on, and then you have a trigger. And the trigger was the impression that the international community was abandoning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"trigger" impelled people who felt they had nothing to lose to make the sea and land crossings to Europe, which was entirely unprepared.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dramatic thing is that with numbers that were manageable, they were not managed," Guterres said. "We are taking about five or six thousand a day in the last few weeks ... coming to the shores of Europe, but the reception capacity was practically not there in Greece and with serious gaps in Italy.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led to an onward movement through the western Balkans, for which nobody was prepared. There was no comon strategy, no common European policy. Total lack of solidarity among European states - and so people started moving from border to border and states started reacting in an uncoordinated way, and sometimes changing policies many times. This is a chaotic situation, a general confusion which is of course regrettable." </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2015</w:t>
      </w:r>
    </w:p>
    <w:p>
      <w:pPr>
        <w:pStyle w:val="Normal145"/>
      </w:pPr>
    </w:p>
    <w:p>
      <w:pPr>
        <w:pStyle w:val="Normal145"/>
        <w:ind w:left="200"/>
        <w:sectPr>
          <w:type w:val="continuous"/>
          <w:pgMar w:top="840" w:right="1000" w:bottom="840" w:left="1000" w:header="400" w:footer="400"/>
          <w:pgNumType w:fmt="decimal"/>
          <w:cols w:space="720"/>
        </w:sectPr>
      </w:pPr>
      <w:r>
        <w:br/>
      </w:r>
      <w:r>
        <w:pict>
          <v:line id="_x0000_s1604"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44"/>
          <w:headerReference w:type="default" r:id="rId1045"/>
          <w:footerReference w:type="even" r:id="rId1046"/>
          <w:footerReference w:type="default" r:id="rId1047"/>
          <w:headerReference w:type="first" r:id="rId1048"/>
          <w:footerReference w:type="first" r:id="rId1049"/>
          <w:pgSz w:w="12240" w:h="15840"/>
          <w:pgMar w:top="840" w:right="1000" w:bottom="840" w:left="1000" w:header="400" w:footer="400"/>
          <w:pgNumType w:fmt="decimal"/>
          <w:cols w:space="720"/>
          <w:titlePg w:val="0"/>
        </w:sectPr>
      </w:pPr>
    </w:p>
    <w:p>
      <w:pPr>
        <w:pStyle w:val="Normal146"/>
      </w:pPr>
      <w:bookmarkStart w:id="290" w:name="Bookmark_146"/>
      <w:bookmarkEnd w:id="290"/>
    </w:p>
    <w:p>
      <w:pPr>
        <w:pStyle w:val="Normal146"/>
      </w:pPr>
      <w:r>
        <w:pict>
          <v:shape id="_x0000_i1605" type="#_x0000_t75" alt="LexisNexis®" style="width:147.75pt;height:30pt">
            <v:imagedata r:id="rId18" o:title=""/>
          </v:shape>
        </w:pict>
      </w:r>
      <w:r>
        <w:cr/>
      </w:r>
    </w:p>
    <w:p>
      <w:pPr>
        <w:pStyle w:val="Heading1144"/>
        <w:keepNext w:val="0"/>
        <w:spacing w:after="200" w:line="340" w:lineRule="atLeast"/>
        <w:ind w:left="0" w:right="0" w:firstLine="0"/>
        <w:jc w:val="center"/>
      </w:pPr>
      <w:hyperlink r:id="rId1050" w:history="1">
        <w:r>
          <w:rPr>
            <w:rFonts w:ascii="arial" w:eastAsia="arial" w:hAnsi="arial" w:cs="arial"/>
            <w:b/>
            <w:i/>
            <w:strike w:val="0"/>
            <w:color w:val="0077CC"/>
            <w:sz w:val="28"/>
            <w:u w:val="single"/>
            <w:vertAlign w:val="baseline"/>
          </w:rPr>
          <w:t xml:space="preserve">What happened to the 12 </w:t>
        </w:r>
      </w:hyperlink>
      <w:hyperlink r:id="rId1050" w:history="1">
        <w:r>
          <w:rPr>
            <w:rFonts w:ascii="arial" w:eastAsia="arial" w:hAnsi="arial" w:cs="arial"/>
            <w:b/>
            <w:i/>
            <w:strike w:val="0"/>
            <w:color w:val="0077CC"/>
            <w:sz w:val="28"/>
            <w:u w:val="single"/>
            <w:vertAlign w:val="baseline"/>
          </w:rPr>
          <w:t>Syrian</w:t>
        </w:r>
      </w:hyperlink>
      <w:hyperlink r:id="rId1050" w:history="1">
        <w:r>
          <w:rPr>
            <w:rFonts w:ascii="arial" w:eastAsia="arial" w:hAnsi="arial" w:cs="arial"/>
            <w:b/>
            <w:i/>
            <w:strike w:val="0"/>
            <w:color w:val="0077CC"/>
            <w:sz w:val="28"/>
            <w:u w:val="single"/>
            <w:vertAlign w:val="baseline"/>
          </w:rPr>
          <w:t xml:space="preserve"> </w:t>
        </w:r>
      </w:hyperlink>
      <w:hyperlink r:id="rId1050" w:history="1">
        <w:r>
          <w:rPr>
            <w:rFonts w:ascii="arial" w:eastAsia="arial" w:hAnsi="arial" w:cs="arial"/>
            <w:b/>
            <w:i/>
            <w:strike w:val="0"/>
            <w:color w:val="0077CC"/>
            <w:sz w:val="28"/>
            <w:u w:val="single"/>
            <w:vertAlign w:val="baseline"/>
          </w:rPr>
          <w:t>refugees</w:t>
        </w:r>
      </w:hyperlink>
      <w:hyperlink r:id="rId1050" w:history="1">
        <w:r>
          <w:rPr>
            <w:rFonts w:ascii="arial" w:eastAsia="arial" w:hAnsi="arial" w:cs="arial"/>
            <w:b/>
            <w:i/>
            <w:strike w:val="0"/>
            <w:color w:val="0077CC"/>
            <w:sz w:val="28"/>
            <w:u w:val="single"/>
            <w:vertAlign w:val="baseline"/>
          </w:rPr>
          <w:t xml:space="preserve"> rescued by the pope?; When Pope Francis saved a dozen refugees from a Lesbos detention centre and took them to Rome it was 'like a miracle', one of them said. A month on, what is their new life like?</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2016 Wednesday 6:33 PM GMT</w:t>
      </w:r>
    </w:p>
    <w:p>
      <w:pPr>
        <w:pStyle w:val="Normal146"/>
        <w:keepNext w:val="0"/>
        <w:spacing w:after="0" w:line="240" w:lineRule="atLeast"/>
        <w:ind w:right="0"/>
        <w:jc w:val="both"/>
      </w:pPr>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46"/>
        <w:keepNext w:val="0"/>
        <w:spacing w:before="120" w:after="0" w:line="220" w:lineRule="atLeast"/>
        <w:ind w:left="0" w:right="0" w:firstLine="0"/>
        <w:jc w:val="left"/>
      </w:pPr>
      <w:r>
        <w:br/>
      </w:r>
      <w:r>
        <w:pict>
          <v:shape id="_x0000_i1606" type="#_x0000_t75" style="width:167.98pt;height:30.75pt">
            <v:imagedata r:id="rId20" o:title=""/>
          </v:shape>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1984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Paula Cocozza</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607" style="position:absolute;z-index:251955200"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Ramy Alshakarji was still coming to terms with the idea that at last he was safe - he was leaving Lesbos after all, one of 11 refugees rescued by the pope last month - when he found himself at the centre of an improbable security crisis. Ramy must have thought he had a broad and visceral understanding of the meaning of security after five years in Syria during which he and his family had been "ready to die at any moment, constantly moving because there was constant bombardment". But at the airport, as he and his wife and their three children passed through the scanners, a panicked flurry broke around them.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our falafel mould," Ramy smiles. They had brought the metal falafel maker with them from their home in Deir ez-Zor. "But the Greeks wouldn't let us take it on the plane. But we were going on the pope's plane! The Vatican officials told them it had to come ... The Greeks said no. There was a conflict between Al Pacino and Robert De Niro, a diplomatic rift between the Greeks and the Italians. All over our falafel mould."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prevailed and the mould has become for the family a more consequential object than Ramy's wife, Suhila Ayiad, thought when she packed her bag long ago, and her eyes alighted on the small metal instrument tucked inside a package of scissors, needles, thread, "all the things I'd need". For a moment she weighed the space the mould occupied in the bag against its future usefulness. "I thought, 'Well, I'll leave it in there.'"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remember," Ramy says.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a pair of heavy metal gates in Rome's Trastevere quarter, where an old hospital sign has faded into the stone wall, lies a language school run by the church of Sant'Egidio. Since its opening in 1982, 60,000 new arrivals to Rome have passed through. It is here that Ramy, 51, and Suhila and their three children, and the pope's other refugees, come to learn Italian - "the key to integration", according to the Sant'Egidio community - and where Ramy and Suhila are reliving the airport incident, sitting on a bench while their seven-year-old daughter, Quds, dances around them.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families have been in Rome for one month, and I speak to two of them. Contrary to some reports, none has spent a night inside the Vatican and live, instead, in a refuge run by Sant'Egidio, a few streets from the school. How are they settling? "Well, actually, it's been OK," says Suhila. They eat eastern food - aubergine for lunch - they have found the mosque, pray at home, take the kids to school each day, "and the weather is similar to the weather in our country". Quds has made friends with the Italian daughter of one of the volunteers. "We have started to feel ourselves adjusting. The world is smiling at us."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really want to be stable, to resettle. It's been five years and we haven't felt ourselves normal," Ramy says. "In Syria, for a long time we couldn't even stand in the window, let alone look out of the window, because you didn't know where a bullet was coming from."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Pope Francis takes refugees to Rome after Lesbos visit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Essa, 30, and her husband Hasan Zaheda, 31, were also rescued from Lesbos by the pope, and have a window in the same building as Ramy and Suhila. It's a palazzo in the square of Santa Maria di Trastevere, to which thousands of tourists daily flock. But when Nour and Hasan stand there "every day, every day", and look out at the fountain, listen to the musicians, what they see is their "whole life in Syria before the war". The smells are the same, Hasan says. Maybe it is the sweetness of jasmine that is in flower all over the apricot walls in this part of Rome. Or maybe it is because Sant'Egidio reminds him of a church in Bab Touma, Damascus. "It's a city full of life. Like Damascus was before," Nour says.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however, when they step back from the window, the civilisation is very different to the one they knew. Their house in Wadi Barada, 30km outside Damascus, was 120 square metres, with three bedrooms and a small garden. In Trastevere, they live with their two-year-old son Riad in a single room with a double bed. "The most difficult thing is to have a child in a common home, as you've lost somehow control of him, as he is raised with other children," Nour says. Kitchen and bathroom are shared with neighbours, not all of them refugees, ushered into Rome through the Sant'Egidio charity's " humanitarian corridor" (donate here ), but also Italians in need.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Ramy and Suhila, Nour and Hasan brought no treasured object from home, no equivalent of the falafel mould. They left in a hurry after Hasan was called up to fight. Their bags were stuffed with nappies and milk for Riad, who is busily crayoning and crawling under the table while they talk. Beyond underwear, they took only the clothes they were wearing when the emergency vehicle pulled up outside their home one night last December, to carry them on the first leg of their $3,000 smuggled journey.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pope's refugees, it would be easy to assume that life for Nour and Hasan - and the others who boarded the papal plane - had been instantly solved. But of course it hasn't. Piece by piece, they are beginning the long job of assembling a new life. Some of the pieces are small and firm and, in time, achievable. Spoons, for instance, Nour says. She has a whole list in her head. "Knives, frying pan, glasses. You have your own kitchen in Damascus. Now you have to buy something to cook in. Clothes. And maybe after that we could buy a laptop." But other pieces are harder to name and harder to find.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Nour was a student of microbiology, Hasan a landscape designer. "We hope to find the same thing here," Nour says. Aided by the Sant'Egidio community, they have filed their papers requesting refugee status and when - perhaps in a few months - they are awarded it (surely a formality, given the papal connection), they will be able to work. But while unemployment has fallen in Italy this year, it remains above 11%. The busiest days at the Sant'Egidio language school are Thursday afternoons and Sundays, when the shops are shut - because that's the sort of work most of the school's attendees do.</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Pope Francis hailed as saviour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in by Vatican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thought about that yet," Nour says. "But we in all cases integrate. Because we have a child, and he has needs. You must adapt to the new life, and you must start from zero."</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we can find the same job as we had in Syria," Hasan interjects. "Because we were interested in those jobs. I worked on a lot of landscape projects and I am interested in those projects, and for her, I think she was also interested in her studies." On a church-organised trip to Reggia di Caserta, with its formal gardens, Hasan's old job loomed before him. Again and again, he and Nour say that the first thing they must do is learn Italian. They have downloaded videos and books, they go to the school, use Duolingo, studying for an hour or two a day - the best they can manage with Riad. And all the while, what they most crave, both agree, is "free time". On paper, this is the one thing they do have - with no jobs and a child between two of them - but that only makes their wish more poignant, because their heads are busy with appalling memories and an uncertain future, and no amount of time right now would feel free.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they don't know when or where they will have an apartment. The Sant'Egidio community was asked by the Vatican to provide "a first welcome" to the Lesbos families, and it hosts and teaches them freely. But even the Sant'Egidio officials are unsure whether the families will be housed inside the Vatican, in a Vatican property outside the state's walls, or somewhere else altogether. The Vatican provides the families with living expenses, in the region of (EURO)30 (£23) "now and then", according to a charity spokesperson, who describes the families as "guests of the pope".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is another journey," Nour says.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not seen the pope since they touched down, but she hopes to meet him again. She wants to thank him, even though she thanked him each time she met him - shaking hands at the airport, on the plane, on the asphalt when they landed. "He was smiling and he blessed my son. He caressed him. He was a very kind man. He was a very ... real human being." When the pope passed to the back of the plane to take questions from journalists, Nour listened. "Someone, I remember, asked him, we were Muslim families, why did he save us? And he answered that he saved us because we were human beings and we were suffering and we must be saved."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and Hasan and Ramy and Suhila knew quite a lot about the pope before they left Syria. Pope John Paul II had visited Damascus in 2001. They followed the election of Francis in 2013. "It was all over the television in Syria," Nour says. "It was so famous."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Damascus, they lived alongside people of different faiths. "We are open-minded to other religions," she says, and maybe something in her experience has blended her sense of them. "I asked the pope to pray for us, because he was the first Muslim" - she uses the Italian word Musulman before correcting herself and continuing. "He was better than the other Arabic leaders, because they didn't make the same gesture, although we shared the same religion." She describes the pope's act of taking the families to Rome as "like a miracle".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particular miracle, in fact: "When our prophet Muhammad is hiding in a cave with his friend Abu Bakr, and the non-believers are following them. The God makes a miracle." A spider spins its web across the cave opening, "and the non-believers can't see Muhammad".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 is the sense of protection the pope gave that made Nour think of the spider. In any case, what has happened to her family, the pope's saving of them, she says, "has strengthened my faith in God and in destiny. The God is always with you in every place. Maybe you don't get the things you want faster ... But you discover that the God is hiding something for you."</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Italy brings challenges. "It's a little bit unstable, but surely, surely, it's better than living in the war." Like so many who have swapped all they know for safety, she and Hasan teeter in double-edged relief: there is joy at being free of danger, but they feel lost themselves in all they have left behind. Their families remain in Syria. For Ramy and Suhila, only yesterday Facebook brought news of two more friends' sons who had died, one in a bomb blast, another beheaded by Isis. But still there is so much to miss. "It's like a tree," Ramy says. "The body of the tree might go into the neighbours' garden, but the roots are still where it was planted."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they be happy in Italy?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Hasan says.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could be safe here," Nour nods. "We could be stable here. We could live in peace here."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 happy?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she says.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Hasan, like Ramy and Suhila, have stopped at some of Rome's sites: St Peter's, the Colosseum, the Caracalla baths. It must be strange to step out of the refuge each day into the piazza's throng of tourists - travellers themselves, or not travellers now, but new arrivals. Do they feel like locals or visitors?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Hasan laughs. Nour lets out a long sigh. "I don't know," she says. "Visiting. Visiting but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next time," Hasan suggests.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turns to him, as if she has just remembered something. "Well. We are here now."</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are here. Just we are only thinking about the language."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nods. "It is the first obstacle for us. But the most important thing is that he's safe and that my child is safe." She lays a hand on Hasan's arm.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Ramy and Suhila keep their falafel mould safe. One day, they will have a grinder and the other utensils they need for it to be put to use at last, to earn its space in the bag. "When we have a house," Ramy says. "Then we will make falafel."</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2016</w:t>
      </w:r>
    </w:p>
    <w:p>
      <w:pPr>
        <w:pStyle w:val="Normal146"/>
      </w:pPr>
    </w:p>
    <w:p>
      <w:pPr>
        <w:pStyle w:val="Normal146"/>
        <w:ind w:left="200"/>
        <w:sectPr>
          <w:type w:val="continuous"/>
          <w:pgMar w:top="840" w:right="1000" w:bottom="840" w:left="1000" w:header="400" w:footer="400"/>
          <w:pgNumType w:fmt="decimal"/>
          <w:cols w:space="720"/>
        </w:sectPr>
      </w:pPr>
      <w:r>
        <w:br/>
      </w:r>
      <w:r>
        <w:pict>
          <v:line id="_x0000_s1608"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51"/>
          <w:headerReference w:type="default" r:id="rId1052"/>
          <w:footerReference w:type="even" r:id="rId1053"/>
          <w:footerReference w:type="default" r:id="rId1054"/>
          <w:headerReference w:type="first" r:id="rId1055"/>
          <w:footerReference w:type="first" r:id="rId1056"/>
          <w:pgSz w:w="12240" w:h="15840"/>
          <w:pgMar w:top="840" w:right="1000" w:bottom="840" w:left="1000" w:header="400" w:footer="400"/>
          <w:pgNumType w:fmt="decimal"/>
          <w:cols w:space="720"/>
          <w:titlePg w:val="0"/>
        </w:sectPr>
      </w:pPr>
    </w:p>
    <w:p>
      <w:pPr>
        <w:pStyle w:val="Normal147"/>
      </w:pPr>
      <w:bookmarkStart w:id="292" w:name="Bookmark_147"/>
      <w:bookmarkEnd w:id="292"/>
    </w:p>
    <w:p>
      <w:pPr>
        <w:pStyle w:val="Normal147"/>
      </w:pPr>
      <w:r>
        <w:pict>
          <v:shape id="_x0000_i1609" type="#_x0000_t75" alt="LexisNexis®" style="width:147.75pt;height:30pt">
            <v:imagedata r:id="rId18" o:title=""/>
          </v:shape>
        </w:pict>
      </w:r>
      <w:r>
        <w:cr/>
      </w:r>
    </w:p>
    <w:p>
      <w:pPr>
        <w:pStyle w:val="Heading1145"/>
        <w:keepNext w:val="0"/>
        <w:spacing w:after="200" w:line="340" w:lineRule="atLeast"/>
        <w:ind w:left="0" w:right="0" w:firstLine="0"/>
        <w:jc w:val="center"/>
      </w:pPr>
      <w:hyperlink r:id="rId1057" w:history="1">
        <w:r>
          <w:rPr>
            <w:rFonts w:ascii="arial" w:eastAsia="arial" w:hAnsi="arial" w:cs="arial"/>
            <w:b/>
            <w:i/>
            <w:strike w:val="0"/>
            <w:color w:val="0077CC"/>
            <w:sz w:val="28"/>
            <w:u w:val="single"/>
            <w:vertAlign w:val="baseline"/>
          </w:rPr>
          <w:t>Concern over burgeoning trade in fake and stolen Syrian passports; Preferential treatment Syrians receive in Germany and Sweden has turned their passports into desired documents</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 12:24 AM GMT</w:t>
      </w:r>
    </w:p>
    <w:p>
      <w:pPr>
        <w:pStyle w:val="Normal147"/>
        <w:keepNext w:val="0"/>
        <w:spacing w:after="0" w:line="240" w:lineRule="atLeast"/>
        <w:ind w:right="0"/>
        <w:jc w:val="both"/>
      </w:pPr>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47"/>
        <w:keepNext w:val="0"/>
        <w:spacing w:before="120" w:after="0" w:line="220" w:lineRule="atLeast"/>
        <w:ind w:left="0" w:right="0" w:firstLine="0"/>
        <w:jc w:val="left"/>
      </w:pPr>
      <w:r>
        <w:br/>
      </w:r>
      <w:r>
        <w:pict>
          <v:shape id="_x0000_i1610" type="#_x0000_t75" style="width:167.98pt;height:30.75pt">
            <v:imagedata r:id="rId20"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Ghaith Abdul-Ahad in Athens and Patrick Kingsley</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611" style="position:absolute;z-index:251957248"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Mohamed paid an Afghan smuggler several hundred euros to drive him and his friends from Thessaloniki to the Greek-Macedonian border in July, he thought the money was all the smuggler would want. Instead, once on road the driver feigned a problem with the engine and persuaded the Syrians to leave the car on the pretext of avoiding detection by the police. "And then he stole our passports," said Mohamed.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Mohamed and his friends are the latest victims of a burgeoning trade in Syrian identity documents. Though most European nations have been slow to welcome more than a few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well-known preferential treatment Syrians receive within the German and Swedish asylum system has turned their passports into desired accessories for other immigrants who otherwise would not be likely qualify as refugees.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European border agency, Frontex, said this week that Arabs from outside Syria were buying counterfeit Syrian passports. Fabrice Leggeri told a French television channel that the appeal to buyers lay in how "they know Syrians get the right to asylum in all the member states of the European Union".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trade that is concerning not just Frontex, but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themselves, who feel that it may harm their own chances of asylum or at least slow their applications down. Hashem Alsouki, whose quest for refuge in Sweden was profiled by the Guardian earlier this year, said: "The situation with the passports is very worrying, and it might be the reason why my application for asylum is taking a long time. The officials have to spend more time working out if someone is a genuinely a Syrian citizen."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themselves are using fake identification to ease their passage through Europe. After taking the boat from Turkey, there are two ways out of Greece - a long hike through northern Greece into the Balkans and from there through Hungary, Austria and finally northern Europe. Or the more expensive but direct route by plane or boat that requires a fake passport or fake national ID card for those who don't have them.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aren't strictly fake. They just belong to a friend or acquaintance who has a similar face to you. A Syrian might use a "ghost passport", as they're known, to fly from Greece to elsewhere in Europe, and then post the passport back to its rightful owner after claiming asylum. But other passports and IDs are simply stolen.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Athens, a dealer nicknamed Abu Karem offers all kinds of European passports to Syrians. There are brand new ones printed in Bulgaria that cost a few hundred euros, but are almost worthless. There are also the very expensive stolen passports that come with stamps and get altered with new pictures that cost up to (EURO)5,000 (£3,600). Payment depends on whether you arrive. Abu Karem told a recent prospective customer: "I swear to God that I won't take one euro before you are delivered to the centre of the capital of Austria."</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cafe where he does his business, thronged by agitated Syrians, promises and pleads are made, and prices negotiated. Many leave, however, either put off by the price or not convinced by the vague promises of safe delivery.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stay, it can be a disappointing process. Seif, a Syrian engineer who arrived in Greece this summer, bought an European ID card for (EURO)3,000 from a dealer like Abu Karem. "It can be any kind of ID - Greek, Italian, Hungarian," said Seif. "The dealer takes your photo, he puts it in the ID with the name of another guy. Then you get a plane ticket and go to the airport, and you hope it convinces the people at passport control. It's a matter of self-confidence."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Seif did get past passport control, but rather than flying straight to the country where he wanted to claim asylum, his smuggler had bought him a ticket to a third EU country. The same thing happened to his nephew, who is now stuck in yet another European country far from the rest of his family. "You can never trust smugglers," Seif said.</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147"/>
      </w:pPr>
    </w:p>
    <w:p>
      <w:pPr>
        <w:pStyle w:val="Normal147"/>
        <w:ind w:left="200"/>
        <w:sectPr>
          <w:type w:val="continuous"/>
          <w:pgMar w:top="840" w:right="1000" w:bottom="840" w:left="1000" w:header="400" w:footer="400"/>
          <w:pgNumType w:fmt="decimal"/>
          <w:cols w:space="720"/>
        </w:sectPr>
      </w:pPr>
      <w:r>
        <w:br/>
      </w:r>
      <w:r>
        <w:pict>
          <v:line id="_x0000_s1612"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058"/>
          <w:headerReference w:type="default" r:id="rId1059"/>
          <w:footerReference w:type="even" r:id="rId1060"/>
          <w:footerReference w:type="default" r:id="rId1061"/>
          <w:headerReference w:type="first" r:id="rId1062"/>
          <w:footerReference w:type="first" r:id="rId1063"/>
          <w:pgSz w:w="12240" w:h="15840"/>
          <w:pgMar w:top="840" w:right="1000" w:bottom="840" w:left="1000" w:header="400" w:footer="400"/>
          <w:pgNumType w:fmt="decimal"/>
          <w:cols w:space="720"/>
          <w:titlePg w:val="0"/>
        </w:sectPr>
      </w:pPr>
    </w:p>
    <w:p>
      <w:pPr>
        <w:pStyle w:val="Normal148"/>
      </w:pPr>
      <w:bookmarkStart w:id="294" w:name="Bookmark_148"/>
      <w:bookmarkEnd w:id="294"/>
    </w:p>
    <w:p>
      <w:pPr>
        <w:pStyle w:val="Normal148"/>
      </w:pPr>
      <w:r>
        <w:pict>
          <v:shape id="_x0000_i1613" type="#_x0000_t75" alt="LexisNexis®" style="width:147.75pt;height:30pt">
            <v:imagedata r:id="rId18" o:title=""/>
          </v:shape>
        </w:pict>
      </w:r>
      <w:r>
        <w:cr/>
      </w:r>
    </w:p>
    <w:p>
      <w:pPr>
        <w:pStyle w:val="Heading1146"/>
        <w:keepNext w:val="0"/>
        <w:spacing w:after="200" w:line="340" w:lineRule="atLeast"/>
        <w:ind w:left="0" w:right="0" w:firstLine="0"/>
        <w:jc w:val="center"/>
      </w:pPr>
      <w:hyperlink r:id="rId1064" w:history="1">
        <w:r>
          <w:rPr>
            <w:rFonts w:ascii="arial" w:eastAsia="arial" w:hAnsi="arial" w:cs="arial"/>
            <w:b/>
            <w:i/>
            <w:strike w:val="0"/>
            <w:color w:val="0077CC"/>
            <w:sz w:val="28"/>
            <w:u w:val="single"/>
            <w:vertAlign w:val="baseline"/>
          </w:rPr>
          <w:t xml:space="preserve">What happened to the 12 </w:t>
        </w:r>
      </w:hyperlink>
      <w:hyperlink r:id="rId1064" w:history="1">
        <w:r>
          <w:rPr>
            <w:rFonts w:ascii="arial" w:eastAsia="arial" w:hAnsi="arial" w:cs="arial"/>
            <w:b/>
            <w:i/>
            <w:strike w:val="0"/>
            <w:color w:val="0077CC"/>
            <w:sz w:val="28"/>
            <w:u w:val="single"/>
            <w:vertAlign w:val="baseline"/>
          </w:rPr>
          <w:t>Syrian</w:t>
        </w:r>
      </w:hyperlink>
      <w:hyperlink r:id="rId1064" w:history="1">
        <w:r>
          <w:rPr>
            <w:rFonts w:ascii="arial" w:eastAsia="arial" w:hAnsi="arial" w:cs="arial"/>
            <w:b/>
            <w:i/>
            <w:strike w:val="0"/>
            <w:color w:val="0077CC"/>
            <w:sz w:val="28"/>
            <w:u w:val="single"/>
            <w:vertAlign w:val="baseline"/>
          </w:rPr>
          <w:t xml:space="preserve"> </w:t>
        </w:r>
      </w:hyperlink>
      <w:hyperlink r:id="rId1064" w:history="1">
        <w:r>
          <w:rPr>
            <w:rFonts w:ascii="arial" w:eastAsia="arial" w:hAnsi="arial" w:cs="arial"/>
            <w:b/>
            <w:i/>
            <w:strike w:val="0"/>
            <w:color w:val="0077CC"/>
            <w:sz w:val="28"/>
            <w:u w:val="single"/>
            <w:vertAlign w:val="baseline"/>
          </w:rPr>
          <w:t>refugees</w:t>
        </w:r>
      </w:hyperlink>
      <w:hyperlink r:id="rId1064" w:history="1">
        <w:r>
          <w:rPr>
            <w:rFonts w:ascii="arial" w:eastAsia="arial" w:hAnsi="arial" w:cs="arial"/>
            <w:b/>
            <w:i/>
            <w:strike w:val="0"/>
            <w:color w:val="0077CC"/>
            <w:sz w:val="28"/>
            <w:u w:val="single"/>
            <w:vertAlign w:val="baseline"/>
          </w:rPr>
          <w:t xml:space="preserve"> rescued by the pope?; When Pope Francis saved a dozen refugees from a Lesbos detention centre and took them to Rome it was 'like a miracle', one of them said. A month on, what is their new life like?</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2016 Wednesday 5:51 PM GMT</w:t>
      </w:r>
    </w:p>
    <w:p>
      <w:pPr>
        <w:pStyle w:val="Normal148"/>
        <w:keepNext w:val="0"/>
        <w:spacing w:after="0" w:line="240" w:lineRule="atLeast"/>
        <w:ind w:right="0"/>
        <w:jc w:val="both"/>
      </w:pPr>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48"/>
        <w:keepNext w:val="0"/>
        <w:spacing w:before="120" w:after="0" w:line="220" w:lineRule="atLeast"/>
        <w:ind w:left="0" w:right="0" w:firstLine="0"/>
        <w:jc w:val="left"/>
      </w:pPr>
      <w:r>
        <w:br/>
      </w:r>
      <w:r>
        <w:pict>
          <v:shape id="_x0000_i1614" type="#_x0000_t75" style="width:167.98pt;height:30.75pt">
            <v:imagedata r:id="rId20"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1978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Paula Cocozza</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615" style="position:absolute;z-index:251959296"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Ramy Alshakarji was still coming to terms with the idea that at last he was safe - he was leaving Lesbos after all, one of 11 refugees rescued by the pope last month - when he found himself at the centre of an improbable security crisis. Ramy must have thought he had a broad and visceral understanding of the meaning of security after five years in Syria during which he and his family had been "ready to die at any moment, constantly moving because there was constant bombardment". But at the airport, as he and his wife and their three children passed through the scanners, a panicked flurry broke around them.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our falafel mould," Ramy smiles. They had brought the metal falafel maker with them from their home in Deir ez-Zor. "But the Greeks wouldn't let us take it on the plane. But we were going on the pope's plane! The Vatican officials told them it had to come ... The Greeks said no. There was a conflict between Al Pacino and Robert De Niro, a diplomatic rift between the Greeks and the Italians. All over our falafel mould."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prevailed and the mould has become for the family a more consequential object than Ramy's wife, Suhila Ayiad, thought when she packed her bag long ago, and her eyes alighted on the small metal instrument tucked inside a package of scissors, needles, thread, "all the things I'd need". For a moment she weighed the space the mould occupied in the bag against its future usefulness. "I thought, 'Well, I'll leave it in there.'"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remember," Ramy says.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a pair of heavy metal gates in Rome's Trastevere quarter, where an old hospital sign has faded into the stone wall, lies a language school run by the church of Sant'Egidio. Since its opening in 1982, 60,000 new arrivals to Rome have passed through. It is here that Ramy, 51, and Suhila and their three children, and the pope's other refugees, come to learn Italian - "the key to integration", according to the Sant'Egidio community - and where Ramy and Suhila are reliving the airport incident, sitting on a bench while their seven-year-old daughter, Quds, dances around them.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in Rome for one month. Contrary to some reports, they have never spent a night inside the Vatican and live, instead, in a refuge run by Sant'Egidio, a few streets from the school. How are they settling? "Well, actually, it's been OK," says Suhila. They eat eastern food - aubergine for lunch - they have found the mosque, pray at home, take the kids to school each day, "and the weather is similar to the weather in our country". Quds has made friends with the Italian daughter of one of the volunteers. "We have started to feel ourselves adjusting. The world is smiling at us."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really want to be stable, to resettle. It's been five years and we haven't felt ourselves normal," Ramy says. "In Syria, for a long time we couldn't even stand in the window, let alone look out of the window, because you didn't know where a bullet was coming from."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Pope Francis takes refugees to Rome after Lesbos visit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Essa, 30, and her husband Hasan Zaheda, 31, were also rescued from Lesbos by the pope, and have a window in the same building as Ramy and Suhila. It's a palazzo in the square of Santa Maria di Trastevere, to which thousands of tourists daily flock. But when Nour and Hasan stand there "every day, every day", and look out at the fountain, listen to the musicians, what they see is their "whole life in Syria before the war". The smells are the same, Hasan says. Maybe it is the sweetness of jasmine that is in flower all over the apricot walls in this part of Rome. Or maybe it is because Sant'Egidio reminds him of a church in Bab Touma, Damascus. "It's a city full of life. Like Damascus was before," Nour says.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however, when they step back from the window, the civilisation is very different to the one they knew. Their house in Wadi Barada, 30km outside Damascus, was 120 square metres, with three bedrooms and a small garden. In Trastevere, they live with their two-year-old son Riad in a single room with a double bed. "The most difficult thing is to have a child in a common home, as you've lost somehow control of him, as he is raised with other children," Nour says. Kitchen and bathroom are shared with neighbours, not all of them refugees, ushered into Rome through the Sant'Egidio charity's " humanitarian corridor" (donate here ), but also Italians in need.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Ramy and Suhila, Nour and Hasan brought no treasured object from home, no equivalent of the falafel mould. They left in a hurry after Hasan was called up to fight. Their bags were stuffed with nappies and milk for Riad, who is busily crayoning and crawling under the table while they talk. Beyond underwear, they took only the clothes they were wearing when the emergency vehicle pulled up outside their home one night last December, to carry them on the first leg of their $3,000 smuggled journey.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pope's refugees, it would be easy to assume that life for Nour and Hasan - and the others who boarded the papal plane - had been instantly solved. But of course it hasn't. Piece by piece, they are beginning the long job of assembling a new life. Some of the pieces are small and firm and, in time, achievable. Spoons, for instance, Nour says. She has a whole list in her head. "Knives, frying pan, glasses. You have your own kitchen in Damascus. Now you have to buy something to cook in. Clothes. And maybe after that we could buy a laptop." But other pieces are harder to name and harder to find.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Nour was a student of microbiology, Hasan a landscape designer. "We hope to find the same thing here," Nour says. Aided by the Sant'Egidio community, they have filed their papers requesting refugee status and when - perhaps in a few months - they are awarded it (surely a formality, given the papal connection), they will be able to work. But while unemployment has fallen in Italy this year, it remains above 11%. The busiest days at the Sant'Egidio language school are Thursday afternoons and Sundays, when the shops are shut - because that's the sort of work most of the school's attendees do.</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Pope Francis hailed as saviour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in by Vatican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thought about that yet," Nour says. "But we in all cases integrate. Because we have a child, and he has needs. You must adapt to the new life, and you must start from zero."</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we can find the same job as we had in Syria," Hasan interjects. "Because we were interested in those jobs. I worked on a lot of landscape projects and I am interested in those projects, and for her, I think she was also interested in her studies." On a church-organised trip to Reggia di Caserta, with its formal gardens, Hasan's old job loomed before him. Again and again, he and Nour say that the first thing they must do is learn Italian. They have downloaded videos and books, they go to the school, use Duolingo, studying for an hour or two a day - the best they can manage with Riad. And all the while, what they most crave, both agree, is "free time". On paper, this is the one thing they do have - with no jobs and a child between two of them - but that only makes their wish more poignant, because their heads are busy with appalling memories and an uncertain future, and no amount of time right now would feel free.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they don't know when or where they will have an apartment. The Sant'Egidio community was asked by the Vatican to provide "a first welcome" to the Lesbos families, and it hosts and teaches them freely. But even the Sant'Egidio officials are unsure whether the families will be housed inside the Vatican, in a Vatican property outside the state's walls, or somewhere else altogether. The Vatican provides the families with living expenses, in the region of (EURO)30 (£23) "now and then", according to a charity spokesperson, who describes the families as "guests of the pope".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is another journey," Nour says.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not seen the pope since they touched down, but she hopes to meet him again. She wants to thank him, even though she thanked him each time she met him - shaking hands at the airport, on the plane, on the asphalt when they landed. "He was smiling and he blessed my son. He caressed him. He was a very kind man. He was a very ... real human being." When the pope passed to the back of the plane to take questions from journalists, Nour listened. "Someone, I remember, asked him, we were Muslim families, why did he save us? And he answered that he saved us because we were human beings and we were suffering and we must be saved."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and Hasan and Ramy and Suhila knew quite a lot about the pope before they left Syria. Pope John Paul II had visited Damascus in 2001. They followed the election of Francis in 2013. "It was all over the television in Syria," Nour says. "It was so famous."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Damascus, they lived alongside people of different faiths. "We are open-minded to other religions," she says, and maybe something in her experience has blended her sense of them. "I asked the pope to pray for us, because he was the first Muslim" - she uses the Italian word Musulman before correcting herself and continuing. "He was better than the other Arabic leaders, because they didn't make the same gesture, although we shared the same religion." She describes the pope's act of taking the families to Rome as "like a miracle".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particular miracle, in fact: "When our prophet Muhammad is hiding in a cave with his friend Abu Bakr, and the non-believers are following them. The God makes a miracle." A spider spins its web across the cave opening, "and the non-believers can't see Muhammad".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 is the sense of protection the pope gave that made Nour think of the spider. In any case, what has happened to her family, the pope's saving of them, she says, "has strengthened my faith in God and in destiny. The God is always with you in every place. Maybe you don't get the things you want faster ... But you discover that the God is hiding something for you."</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Italy brings challenges. "It's a little bit unstable, but surely, surely, it's better than living in the war." Like so many who have swapped all they know for safety, she and Hasan teeter in double-edged relief: there is joy at being free of danger, but they feel lost themselves in all they have left behind. Their families remain in Syria. For Ramy and Suhila, only yesterday Facebook brought news of two more friends' sons who had died, one in a bomb blast, another beheaded by Isis. But still there is so much to miss. "It's like a tree," Ramy says. "The body of the tree might go into the neighbours' garden, but the roots are still where it was planted."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they be happy in Italy?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Hasan says.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could be safe here," Nour nods. "We could be stable here. We could live in peace here."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 happy?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she says.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Hasan, like Ramy and Suhila, have stopped at some of Rome's sites: St Peter's, the Colosseum, the Caracalla baths. It must be strange to step out of the refuge each day into the piazza's throng of tourists - travellers themselves, or not travellers now, but new arrivals. Do they feel like locals or visitors?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Hasan laughs. Nour lets out a long sigh. "I don't know," she says. "Visiting. Visiting but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next time," Hasan suggests.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turns to him, as if she has just remembered something. "Well. We are here now."</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are here. Just we are only thinking about the language."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nods. "It is the first obstacle for us. But the most important thing is that he's safe and that my child is safe." She lays a hand on Hasan's arm.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Ramy and Suhila keep their falafel mould safe. One day, they will have a grinder and the other utensils they need for it to be put to use at last, to earn its space in the bag. "When we have a house," Ramy says. "Then we will make falafel."</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2016</w:t>
      </w:r>
    </w:p>
    <w:p>
      <w:pPr>
        <w:pStyle w:val="Normal148"/>
      </w:pPr>
    </w:p>
    <w:p>
      <w:pPr>
        <w:pStyle w:val="Normal148"/>
        <w:ind w:left="200"/>
        <w:sectPr>
          <w:type w:val="continuous"/>
          <w:pgMar w:top="840" w:right="1000" w:bottom="840" w:left="1000" w:header="400" w:footer="400"/>
          <w:pgNumType w:fmt="decimal"/>
          <w:cols w:space="720"/>
        </w:sectPr>
      </w:pPr>
      <w:r>
        <w:br/>
      </w:r>
      <w:r>
        <w:pict>
          <v:line id="_x0000_s1616"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065"/>
          <w:headerReference w:type="default" r:id="rId1066"/>
          <w:footerReference w:type="even" r:id="rId1067"/>
          <w:footerReference w:type="default" r:id="rId1068"/>
          <w:headerReference w:type="first" r:id="rId1069"/>
          <w:footerReference w:type="first" r:id="rId1070"/>
          <w:pgSz w:w="12240" w:h="15840"/>
          <w:pgMar w:top="840" w:right="1000" w:bottom="840" w:left="1000" w:header="400" w:footer="400"/>
          <w:pgNumType w:fmt="decimal"/>
          <w:cols w:space="720"/>
          <w:titlePg w:val="0"/>
        </w:sectPr>
      </w:pPr>
    </w:p>
    <w:p>
      <w:pPr>
        <w:pStyle w:val="Normal149"/>
      </w:pPr>
      <w:bookmarkStart w:id="296" w:name="Bookmark_149"/>
      <w:bookmarkEnd w:id="296"/>
    </w:p>
    <w:p>
      <w:pPr>
        <w:pStyle w:val="Normal149"/>
      </w:pPr>
      <w:r>
        <w:pict>
          <v:shape id="_x0000_i1617" type="#_x0000_t75" alt="LexisNexis®" style="width:147.75pt;height:30pt">
            <v:imagedata r:id="rId18" o:title=""/>
          </v:shape>
        </w:pict>
      </w:r>
      <w:r>
        <w:cr/>
      </w:r>
    </w:p>
    <w:p>
      <w:pPr>
        <w:pStyle w:val="Heading1147"/>
        <w:keepNext w:val="0"/>
        <w:spacing w:after="200" w:line="340" w:lineRule="atLeast"/>
        <w:ind w:left="0" w:right="0" w:firstLine="0"/>
        <w:jc w:val="center"/>
      </w:pPr>
      <w:hyperlink r:id="rId1071" w:history="1">
        <w:r>
          <w:rPr>
            <w:rFonts w:ascii="arial" w:eastAsia="arial" w:hAnsi="arial" w:cs="arial"/>
            <w:b/>
            <w:i/>
            <w:strike w:val="0"/>
            <w:color w:val="0077CC"/>
            <w:sz w:val="28"/>
            <w:u w:val="single"/>
            <w:vertAlign w:val="baseline"/>
          </w:rPr>
          <w:t xml:space="preserve">Refugee crisis: EU summit amid resentment over quota deal - as it happened; First of 20,000 </w:t>
        </w:r>
      </w:hyperlink>
      <w:hyperlink r:id="rId1071" w:history="1">
        <w:r>
          <w:rPr>
            <w:rFonts w:ascii="arial" w:eastAsia="arial" w:hAnsi="arial" w:cs="arial"/>
            <w:b/>
            <w:i/>
            <w:strike w:val="0"/>
            <w:color w:val="0077CC"/>
            <w:sz w:val="28"/>
            <w:u w:val="single"/>
            <w:vertAlign w:val="baseline"/>
          </w:rPr>
          <w:t>Syrian</w:t>
        </w:r>
      </w:hyperlink>
      <w:hyperlink r:id="rId1071" w:history="1">
        <w:r>
          <w:rPr>
            <w:rFonts w:ascii="arial" w:eastAsia="arial" w:hAnsi="arial" w:cs="arial"/>
            <w:b/>
            <w:i/>
            <w:strike w:val="0"/>
            <w:color w:val="0077CC"/>
            <w:sz w:val="28"/>
            <w:u w:val="single"/>
            <w:vertAlign w:val="baseline"/>
          </w:rPr>
          <w:t xml:space="preserve"> </w:t>
        </w:r>
      </w:hyperlink>
      <w:hyperlink r:id="rId1071" w:history="1">
        <w:r>
          <w:rPr>
            <w:rFonts w:ascii="arial" w:eastAsia="arial" w:hAnsi="arial" w:cs="arial"/>
            <w:b/>
            <w:i/>
            <w:strike w:val="0"/>
            <w:color w:val="0077CC"/>
            <w:sz w:val="28"/>
            <w:u w:val="single"/>
            <w:vertAlign w:val="baseline"/>
          </w:rPr>
          <w:t>refugees</w:t>
        </w:r>
      </w:hyperlink>
      <w:hyperlink r:id="rId1071" w:history="1">
        <w:r>
          <w:rPr>
            <w:rFonts w:ascii="arial" w:eastAsia="arial" w:hAnsi="arial" w:cs="arial"/>
            <w:b/>
            <w:i/>
            <w:strike w:val="0"/>
            <w:color w:val="0077CC"/>
            <w:sz w:val="28"/>
            <w:u w:val="single"/>
            <w:vertAlign w:val="baseline"/>
          </w:rPr>
          <w:t xml:space="preserve"> arrive in the UKDeal to share 120,000 refugees despite opposition from four statesHungary accuses Germany of 'moral imperialism'Track the refuge crisis on the Guardian's visual guideRead the latest summary</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 11:43 PM GMT</w:t>
      </w:r>
    </w:p>
    <w:p>
      <w:pPr>
        <w:pStyle w:val="Normal149"/>
        <w:keepNext w:val="0"/>
        <w:spacing w:after="0" w:line="240" w:lineRule="atLeast"/>
        <w:ind w:right="0"/>
        <w:jc w:val="both"/>
      </w:pPr>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49"/>
        <w:keepNext w:val="0"/>
        <w:spacing w:before="120" w:after="0" w:line="220" w:lineRule="atLeast"/>
        <w:ind w:left="0" w:right="0" w:firstLine="0"/>
        <w:jc w:val="left"/>
      </w:pPr>
      <w:r>
        <w:br/>
      </w:r>
      <w:r>
        <w:pict>
          <v:shape id="_x0000_i1618" type="#_x0000_t75" style="width:167.98pt;height:30.75pt">
            <v:imagedata r:id="rId20"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4231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Weaver</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619" style="position:absolute;z-index:251961344"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Council President Donald Tusk has warned that the quota plan is not enough in the face of millions of refugees potentially trying to reach Europe.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are talking about millions of potential refugees trying to reach Europe, not thousands. #EUCO#refugeecrisis#migrationEU</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Tusk (@eucopresident) September 23, 2015</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Tusk pointed out that there were a eight million displaced people inside Syria, as well as the four million who had fled the country.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pausing the blog for now, but there will be more updates on our refugees page. You can read our latest news wrap, by Ian Traynor, here.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6.42pm BST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Commission President Jean-Claude Juncker Photograph: Olivier Hoslet/EPA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has left no stone unturned in the search for funding for the refugee crisis, its president Jean-Claude Juncker insisted ahead of the EU summit on migration.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have almost doubled the resources to tackle the refugee crisis - from (EURO) 4.6 billion to (EURO) 9.5bn"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Juncker set out the key points of further funding measures: </w:t>
      </w:r>
    </w:p>
    <w:p>
      <w:pPr>
        <w:pStyle w:val="Normal149"/>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(EURO)100m more for emergency assistance for the most affected Members States</w:t>
      </w:r>
    </w:p>
    <w:p>
      <w:pPr>
        <w:pStyle w:val="Normal149"/>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(EURO)600m more for the EU agencies in 2016</w:t>
      </w:r>
    </w:p>
    <w:p>
      <w:pPr>
        <w:pStyle w:val="Normal149"/>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(EURO)200m more for the World Food Program in 2015</w:t>
      </w:r>
    </w:p>
    <w:p>
      <w:pPr>
        <w:pStyle w:val="Normal149"/>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(EURO)300 million more for humanitarian aid in 2016</w:t>
      </w:r>
    </w:p>
    <w:p>
      <w:pPr>
        <w:pStyle w:val="Normal149"/>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Up to (EURO)1bn for Turkey</w:t>
      </w:r>
    </w:p>
    <w:p>
      <w:pPr>
        <w:pStyle w:val="Normal149"/>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 700 million for Serbia and the former Yugoslav Republic of Macedonia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latest developments:</w:t>
      </w:r>
    </w:p>
    <w:p>
      <w:pPr>
        <w:pStyle w:val="Normal149"/>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 leaders are preparing for a tense summit in Brussels dedicated to the continent's migration crisis, a day after European governments forced through a divisive deal to impose refugee quotas. The summit will focus on the faster screening and fingerprinting of people arriving on the EU's southern borders and helping neighbouring countries in the Balkans and the Middle East, notably Turkey, to stop people heading for the EU.</w:t>
      </w:r>
    </w:p>
    <w:p>
      <w:pPr>
        <w:pStyle w:val="Normal149"/>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Slovakia has threatened to take court action against the resettlement quotas. But the other three countries that voted against quotas have reluctantly accepted the plan.</w:t>
      </w:r>
    </w:p>
    <w:p>
      <w:pPr>
        <w:pStyle w:val="Normal149"/>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Hungary's prime minister, Viktor Orban accused Germany of "moral imperialism" over the refugee crisis. Speaking in Bavaria Orban said: "Even if Germany decides to accept mass migration, please do not make it mandatory for others to do the same."</w:t>
      </w:r>
    </w:p>
    <w:p>
      <w:pPr>
        <w:pStyle w:val="Normal149"/>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European Commission has announced a multi-billion euro package to tackle the refugee crisis including (EURO)1bn of aid Turkey and (EURO)17m for Serbia. EU president Jean-Claude Juncker said: "It is time for further, bold, determined and concerted action by the European Union, by its institutions and by all its Member States."</w:t>
      </w:r>
    </w:p>
    <w:p>
      <w:pPr>
        <w:pStyle w:val="Normal149"/>
        <w:keepNext w:val="0"/>
        <w:numPr>
          <w:numId w:val="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Serbia is preparing counter-measures against Croatia if it fails to lift the blockade at its borders. For its part Croatia is reported to be preparing to send refugees back to Serbia if Hungary closes its border with Croatia. Croatia's state broadcaster showed footage of Hungarian soldiers building a new border fence with Croatia.</w:t>
      </w:r>
    </w:p>
    <w:p>
      <w:pPr>
        <w:pStyle w:val="Normal149"/>
        <w:keepNext w:val="0"/>
        <w:numPr>
          <w:numId w:val="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 secretary general's special representative on migration has urged Britain and France to act immediately to tackle the "horrible conditions" facing refugees in Calais. After a visit to the makeshift camp, dubbed the Jungle, Peter Sutherland, said the conditions there were an indictment to society.</w:t>
      </w:r>
    </w:p>
    <w:p>
      <w:pPr>
        <w:pStyle w:val="Normal149"/>
        <w:keepNext w:val="0"/>
        <w:numPr>
          <w:numId w:val="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first of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taken in by the UK have arrived in the country. Britain has refused to take part in the EU refugee-sharing scheme and has an opt out from having to take part.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Balkan border merry go round.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Serbia is preparing counter-measures against Croatia if it fails to lift the blockade at its borders, Balkan Insight reports.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Belgrade is considering blocking any freight coming from Croatia, its source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"Serbia also has a Stabilisation and Association Agreement with the EU, which regulates trade relations between two sides. The blockades on the Serbia-Croatian border have practically abolished the SAA. We will strongly protest to the EU because of that," the source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Croatia is reported to be preparing to send refugees back to Serbia if Hungary closes its border with Croatia.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Tim Farron accuses Cameron of trying to capitalise on picture of drowned boy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Orban accuses Germany of 'moral imperialism'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hardline prime minister Viktor Orban has accused Germany of "moral imperialism" over the refugee crisis.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Bavaria Orban said: "Even if Germany decides to accept mass migration, please do not make it mandatory for others to do the same."</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deltr #Orban wirft Deutschland in Flüchtlingskrise «moralischen Imperialismus» vor </w:t>
      </w:r>
      <w:hyperlink r:id="rId1072" w:history="1">
        <w:r>
          <w:rPr>
            <w:rFonts w:ascii="arial" w:eastAsia="arial" w:hAnsi="arial" w:cs="arial"/>
            <w:b w:val="0"/>
            <w:i/>
            <w:strike w:val="0"/>
            <w:noProof w:val="0"/>
            <w:color w:val="0077CC"/>
            <w:position w:val="0"/>
            <w:sz w:val="20"/>
            <w:u w:val="single"/>
            <w:vertAlign w:val="baseline"/>
          </w:rPr>
          <w:t>http://t.co/v1HhG3Ts2U</w:t>
        </w:r>
      </w:hyperlink>
      <w:r>
        <w:rPr>
          <w:rFonts w:ascii="arial" w:eastAsia="arial" w:hAnsi="arial" w:cs="arial"/>
          <w:b w:val="0"/>
          <w:i w:val="0"/>
          <w:strike w:val="0"/>
          <w:noProof w:val="0"/>
          <w:color w:val="000000"/>
          <w:position w:val="0"/>
          <w:sz w:val="20"/>
          <w:u w:val="none"/>
          <w:vertAlign w:val="baseline"/>
        </w:rPr>
        <w:t xml:space="preserve"> via @faznet /dmo pic.twitter.com/4Sz0xA80XD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dpa (@dpa) September 23, 2015</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adds: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what he expected from Merkel while Europe grapples with an influx of asylum-seekers, Orban grinned: "I have a long list."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Orban accused Merkel of trying to impose her vision of an open EU on the rest of the bloc.</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thing is that there should be no moral imperialism," he said during a visit to the southern German state of Bavaria.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Orban, speaking ahead of an EU summit in Brussels later Wednesday, said his country had a "democratic right" to a different approach.</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Hungarians however, we cannot think with German minds. Hungary should have the right to control the impact of a mass migration," he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people don't want this, we ask that the wishes of Hungarians be respected."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Orban revived recent proposals in what he called a six-point plan to resolve the crisis.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included persuading Greece, one of the EU countries on the front lines of the migrant influx, to hand over control of its borders to EU countries willing to help police them, as well as separating asylum-seekers from "economic migrants" before they reach the passport-free Schengen zone.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Orban said he would also press fellow EU leaders to agree on a common list of safe countries of origin to which migrants can be returned, and to pitch in one percent of their EU income and their EU contributions to an emergency fund.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BST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has launched 40 new infringement cases against 19 member states for failing to implement common asylum rules. The European Commission says that elements of the asylum policy not being implemented include legislation focused on speeding up asylum decisions, ensuring humane treatment of asylum-seekers and clarifying grounds for granting asylum.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Vice President Frans Timmermans says, "Our common European asylum system can only function if everyone plays by the rules."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Infringement notices have been sent to Austria, Belgium, Bulgaria, Cyprus, Czech Republic, Germany, Estonia, Greece, Spain, France, Hungary, Lithuania, Luxembourg, Latvia, Malta, Poland, Romania, Sweden and Slovenia.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Croatia's state broadcaster has shown footage of Hungarian soldiers building a new border fence with Croatia at Gola in the Koprivnice province.  </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hrltr[VIDEO] Od ranog jutra Madari postavljaju bodljikavu zicu i ogradu kod Gole #izbjeglice</w:t>
      </w:r>
      <w:hyperlink r:id="rId1073" w:history="1">
        <w:r>
          <w:rPr>
            <w:rFonts w:ascii="arial" w:eastAsia="arial" w:hAnsi="arial" w:cs="arial"/>
            <w:b w:val="0"/>
            <w:i/>
            <w:strike w:val="0"/>
            <w:noProof w:val="0"/>
            <w:color w:val="0077CC"/>
            <w:position w:val="0"/>
            <w:sz w:val="20"/>
            <w:u w:val="single"/>
            <w:vertAlign w:val="baseline"/>
          </w:rPr>
          <w:t>http://t.co/ykI9b1hGmXpic.twitter.com/xKHOTqFJRo</w:t>
        </w:r>
      </w:hyperlink>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HRT Vijesti (@hrtvijesti) September 23, 2015</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Dutch MEP has condemned the "inhumane" conditions facing refugees in Croatia after being shown undercover footage filmed by a Dutch reporter posing as a refugee.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is due to be broadcast by 3onderzoekt in October. But the filmmaker Danny Ghosen showed the rushes to MEP Judith Sargentini. She commented: "This situation is inhumane. Europe should be ashamed."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is said to show refugees being sent to a fenced off area, under heavy police surveillance. Refuges are reported to be shown in sweltering conditions without cover.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clip filmed at night refugees complained the camp was like a prison.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Sargentini added: "If Croatia cannot cope with the large number of refugees entering the country, it should call for help, instead of hiding the misery. That is also European solidarity."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Croatia's interior minister Ranko Ostojic refused to answer questions about what foreign reporters uncovered at the camp, according to state broadcaster HRT.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announced that a new camp area had been opened where refugees do not have to sit in the sun.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the Opatovac camp, he called for a common European solution to the crisis.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make us suffer, this is torture," Ostojic pleaded.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opened two fields at the centre in which to conduct medical screening and security checks. This takes a long time and we had to move the refugees from the area in front of the reception center in order not to stand in the sun but also so the entire area can be cleaned and disinfected" Ostojic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has announced a multi-billion euro package to tackle the refugee crisis including (EURO)1bn of aid Turkey and (EURO)17m for Serbia.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president Jean-Claude Juncker said the EU needed to go further than the binding quota plan agreed on Tuesday. He said: "The decision to relocate 160,000 people from the most affected Member States is a historic first and a genuine, laudable expression of European solidarity. It cannot be the end of the story, however. It is time for further, bold, determined and concerted action by the European Union, by its institutions and by all its Member States."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commission's plans member states will be able to request "rapid border intervention teams" to protect Europe's borders.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announced that proposals for legal migration, including a relaxation of work permit rules, will be set out in March 2016.</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Commission sets out its plans for tackling the migration crisis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Slovakia threatens court action over quotas     Prime Minister of Slovakia Robert Fico Photograph: Photonews/Photonews via Getty Images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Slovakia will go to court to challenge quotas for distributing asylum-seekers, Slovak Prime Minister Robert Fico has announced.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go in two directions: first one, we will file a charge at the court in Luxembourg... secondly, we will not implement the (decision) of the interior ministers," Fico told reporters.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he said: "As long as I am prime minister, mandatory quotas will not be implemented on Slovak territory."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11.48am BST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urges Britain and France to tackle 'horrible conditions' facing refugees in Calais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general's special representative on migration has urged Britain and France to act immediately to tackle the "horrible conditions" facing refugees in Calais.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visit to the makeshift camp, dubbed the Jungle, Peter Sutherland, said the conditions there were an indictment to society.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cannot easily recover from the shock of Calais.the French and British governments should rapidly respond to the horrible conditions.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Peter Sutherland (@PDSutherlandUN) September 23, 2015</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enltrWith the filth has come disease and the place is testimony to the desperation of the people in it. They deserve immediate action.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Peter Sutherland (@PDSutherlandUN) September 22, 2015</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Camp in Calais is a truly dreadful place. It is an indictment of society that it exists.Why have the media largely moved 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Peter Sutherland (@PDSutherlandUN) September 22, 2015</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11.37am BST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Europe editor Ian Traynor previews the summit: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are preparing for a tense summit in Brussels dedicated to the continent's migration crisis, a day after European governments forced through a divisive deal to impose refugee quotas.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did not want their emergency summit on Wednesday evening to be hijacked by an unseemly squabble over quotas and ordered interior ministers to strike a deal in which member states will share 120,000 people between them.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summit will focus on the faster screening and fingerprinting of people arriving on the EU's southern borders and helping neighbouring countries in the Balkans and the Middle East, notably Turkey, to stop people heading for the EU.</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policies presuppose substantial increases in staffing and resources for EU police and border agencies and the ceding of national authority over borders to the same EU agencies, none of which is proceeding quickly. Any summit decision must be unanimous under EU rules, unlike decisions taken at the level of ministers.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braces for turbulent summit after divisive deal on refugee quotas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Klaus Iohannis Photograph: Andreea Alexandru/AP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Romania, one of the four EU states who voted against mandatory quotas, says it can manage the number of refugees the EU plans to send its way under the scheme.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Klaus Iohannis said he regretted that the decision was forced to a vote rather than the negotiated, and insisted that binding quotas were not the solution.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has said it can take in a maximum 1,785 of migrants in a voluntary scheme to help ease pressures. Under the relocation scheme it would take in 2,475 people.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has been made. I understand other countries plan to challenge it and we will wait to see the outcome," Iohannis told reporters.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"In reality, the number of refugees Romania must receive during a period of 1-2 years... is not large. It is manageable and I think Romania must show solidarity."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four dissenting countries only Slovakia has vowed to fight the imposition of quotas.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Fattemah's choice: stay in a warzone or risk losing her baby on journey to Europe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Serbia-Croatia feud is escalating. Prime Minster Aleksandar Vucic has written to the EU to complain about Croatia's closed border with Serbia, while his foreign minister Ivica Dacic accused Croatia of leading a "trade war".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Hungarian PM Viktor Orbán in Germany for talks with Horst Seehofer premier of the German state Bavaria Photograph: Nicolas Armer/dpa/Corbis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anti immigration prime minister Viktor Orbán is not in Brussels for the summit. He's visiting Bavaria instead.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holding talks with the prime minister of Bavaria Horst Seehofer, who praised Hungary's tough stance on immigration over the weekend. Germany could not have gained control over the refugee situation if Orbán had not decided to close his country's borders, Seehofer told the German all-news channel N24. "We will be thankful for what Orbán does", he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Hungary has indicated it will reluctantly accept Europe's decision on quota, but questioned the feasibility of the plan. Zoltán Kovács, a government spokesman, said: "We believe it will be impossible to keep people assigned to, say, Slovakia if they want to go to Germany. How do you keep people in one country if they want to go join their relatives who live in another EU country or want the more favourable social welfare benefits in that country?"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Orbán was greeted with protesters.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outside the Kloster Banz congress center demonstrate against the arrival of Hungarian Prime Minister Viktor Orban at a meeting of the CSU Bavarian Christian Democrats parliamentary faction in Bad Staffelstein, Germany. Photograph: Sean Gallup/Getty Images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10.46am BST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Czechs likely to accept quotas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government, one of four to vote against quotas, is not likely to challenge the European Union's decision, Reuters reports citing the Czech public news agency CTK.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ministers from Prime Minister Bohuslav Sobotka's Social Democratic party and from the ANO movement told the agency such a step was not probable as they were arriving for a regular government session.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Slovak PM, Robert Fico, has pledged to defy it. "As long as I am prime minister, mandatory quotas will not be implemented on Slovak territory," he told MPs in Bratislava.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10.22am BST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Commission vice-president Frans Timmermans has urged the four dissenting member states to respect the EU's decision on quota. Asked to comment on Slovakia's intention to resist the imposition of quotas, Timmermans said: "In the European Union, a treaty based organisation, a decision is a decision regardless of the way you voted. The decision is legal, it's valid and it binds all members."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Commission vice president Frans Timmermans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10.24am BST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Austrian police say that about 2,500 migrants and refugees have arrived at the main border point between Austria and Hungary, a day after 5,000 crossed into Austria.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spokesman Helmut Marban told AP that the new arrivals were bused to the Hungarian side of the Nickelsdorf crossing point early Wednesday. From there they are walking into Austria.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Visual guide Visual guide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10.16am BST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Croatia has said it will bus another 4,000 refugees to the Hungarian border after announcing the number of new arrivals in Croatia has increased to 39,000 since Hungary sealed its border with Serbia last week.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 minister Ranko Ostojic, made the announcement on a visit to the crowded Opatovac transit camp overnight, according to the Croatian news site HRT.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Update: The figure for new arrivals has climbed to 44,000 according Croatia's interior ministry, including a record 8,750 on Tuesday.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has been accepting bus loads of refugees across its border with Croatia. It then buses the refugees to Austria.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police reported more than 5,000 new arrivals on Tuesday after the number dropped to a few hundred last week.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migrants reported by the Hungarian police Photograph: Hungarian police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9.29am BST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Croatia 's interior minister Ranko Ostojic has promised thousands of refugees queuing at the Opatovac camp that they will be transferred.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enltrCrowded again at the entrance of Opatovac camp. Interior minister Ostojic: Maintain order, you'll all be transferred pic.twitter.com/w3taVbJzTG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Vlada R. Hrvatske (@VladaRH) September 23, 2015</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4,000 people registered at the camp on Tuesday, according to the BBC's Anna Holligan who filmed the scene on Periscope.</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daltrLIVE on #Periscope : Opatovac transit camp - Syrians, Iraqis, Afghans... </w:t>
      </w:r>
      <w:hyperlink r:id="rId1074" w:history="1">
        <w:r>
          <w:rPr>
            <w:rFonts w:ascii="arial" w:eastAsia="arial" w:hAnsi="arial" w:cs="arial"/>
            <w:b w:val="0"/>
            <w:i/>
            <w:strike w:val="0"/>
            <w:noProof w:val="0"/>
            <w:color w:val="0077CC"/>
            <w:position w:val="0"/>
            <w:sz w:val="20"/>
            <w:u w:val="single"/>
            <w:vertAlign w:val="baseline"/>
          </w:rPr>
          <w:t>https://t.co/bS69HNpN63</w:t>
        </w:r>
      </w:hyperlink>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anna holligan (@annaholligan) September 23, 2015</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road traffic between Serbia and Croatia faces continued disruption after truck drives blocked the border crossing at Batrovci, when Croatia decided to allow a limited number of trucks to pass the border, according to Balkan Insight.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35,000 migrants, many of them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have entered Croatia from Serbia since Tuesday last week, when Hungary sealed its border with Serbia.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end of last week, Croatia has been bussing new arrivals to the Hungarian border. Croatia says it cannot cope with the numbers, saying Serbia should send them to Hungary and Romania too. Reuters has more on the continuing border feud: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Serbia gave Croatia until the end of Wednesday to lift the freight blockade or face political, legal and economic retaliation.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Serbian Prime Minister Aleksandar Vucic said he had spoken by phone with his Croatian counterpart, Zoran Milanovic, and that they would continue discussions to find a resolution. Without a deal by midnight on Wednesday, he said, Serbia would implement a package of measures against Zagreb.</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we will be able to agree with our neighbour," Vucic said. But, he warned, "Serbia must reply to the destruction of its economic integrity and national policy."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Minutes before he spoke, the Croatian government said it had decided to ease the blockade to allow through only trucks carrying perishable goods. But frustrated drivers were livid, and as night fell they parked several trucks across the main Bajakovo-Batrovci crossing in no-man's land, halting all road traffic.</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migrant crossing point emerged overnight at the Croatian village of Bapska, with hundreds seen walking through rolling hills to a new camp for 4,000 at Opatovac, which is fast reaching capacity.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thousand more were waiting in no-man's land between Sid in Serbia and Tovarnik in Croatia; some spent the night sleeping in a cemetery.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Trucks queue on the Serbian side of the border between Serbia and Croatia near the border station on the main highway connecting Belgrade and Zagreb at Batrovci, Serbia. Photograph: Zoltan Balogh/EPA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Mona Mahmood has been speaking to Abu Maria, a 40-year-old father of four from Syria, who has just been granted asylum in Sweden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leave the Za'atari camp in Jordan by any means. I needed medical treatment for my daughter, Maria, who suffers a mental disorder and has difficulty speaking. There was no proper medication or clean accommodation so her suffering was accute.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choice but to smuggle myself to Greece on a crowded boat. I had to borrow $1,500 from a friend in Jordan. The Jordanian authorities were only too happy to allow me to leave. They gave me approval within a day.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plan was to take Maria with me to Europe, but after the drowning of the Syrian kid, Alan Kurdi, I decided to leave her with her mother in Jordan. It took me 15 days to get to Sweden after crossing Greece, Macedonia, Hungary and Germany.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 could have gone to England as I speak English, but my friends warned me that I would end up in Calais for months and never be able to get to England. They said that the police were checking lorries and trains heading to England and I might end in jail.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the immigration centre in Gothenburg as soon as I stepped off the the ferry to Sweden. To my surprise, I found more than 300 refugee already in a queue. The Swedish authorities took us to a hotel to stay over night and come to apply again on Tuesday.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glad to be in Sweden. I can breathe freedom now. I was suffocating in Jordan.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has published a useful guide to how the refugee quota system will work. It sets out the individual quotas of refugee that each country will take under the plan. Despite objections from four central European countries they will also be forced to take their share of refugees. Here are the quotas for the dissenting countries:</w:t>
      </w:r>
    </w:p>
    <w:p>
      <w:pPr>
        <w:pStyle w:val="Normal149"/>
        <w:keepNext w:val="0"/>
        <w:numPr>
          <w:numId w:val="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Czech Republic: 1,591</w:t>
      </w:r>
    </w:p>
    <w:p>
      <w:pPr>
        <w:pStyle w:val="Normal149"/>
        <w:keepNext w:val="0"/>
        <w:numPr>
          <w:numId w:val="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Hungary: 1,294</w:t>
      </w:r>
    </w:p>
    <w:p>
      <w:pPr>
        <w:pStyle w:val="Normal149"/>
        <w:keepNext w:val="0"/>
        <w:numPr>
          <w:numId w:val="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Romania: 2,475</w:t>
      </w:r>
    </w:p>
    <w:p>
      <w:pPr>
        <w:pStyle w:val="Normal149"/>
        <w:keepNext w:val="0"/>
        <w:numPr>
          <w:numId w:val="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Slovakia: 802</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BST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continuing live coverage of the refugee crisis as an EU summit is set to agree a deal to resettle 120,000 across Europe in the face of opposition from central European states.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roundup of the latest developments:</w:t>
      </w:r>
    </w:p>
    <w:p>
      <w:pPr>
        <w:pStyle w:val="Normal149"/>
        <w:keepNext w:val="0"/>
        <w:numPr>
          <w:numId w:val="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European governments have forced through a deal to impose refugee quotas, sharing 120,000 people between them in a watershed decision that several states bitterly opposed. The decision to overrule opponents in the newer states of central Europe was perceived as an assault on the sovereignty by the four countries that voted against and sets the scene for a tense summit of EU leaders in Brussels on Wednesday dedicated to the refugee emergency.</w:t>
      </w:r>
    </w:p>
    <w:p>
      <w:pPr>
        <w:pStyle w:val="Normal149"/>
        <w:keepNext w:val="0"/>
        <w:numPr>
          <w:numId w:val="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first of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taken in by the UK have arrived in the country. Britain has refused to take part in the EU refugee-sharing scheme and has an opt out from having to take part.</w:t>
      </w:r>
    </w:p>
    <w:p>
      <w:pPr>
        <w:pStyle w:val="Normal149"/>
        <w:keepNext w:val="0"/>
        <w:numPr>
          <w:numId w:val="7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west's richest countries have been warned that the prospect of a million asylum seekers this year will require an urgent and collective response to the unprecedented refugee crisis that has developed over the past two years. The Paris-based Organisation for Economic Cooperation and Development (OECD) called for a comprehensive plan that would provide both immediate humanitarian assistance to asylum seekers and help to integrate them.</w:t>
      </w:r>
    </w:p>
    <w:p>
      <w:pPr>
        <w:pStyle w:val="Normal149"/>
        <w:keepNext w:val="0"/>
        <w:numPr>
          <w:numId w:val="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President Barack Obama and German Chancellor Angela Merkel discussed Europe's response to the refugee crisis in a phone call on Tuesday. "The two leaders agreed on the need for a Europe-wide solution, in which all European member states accept their fair share of refugees," the White House said.</w:t>
      </w:r>
    </w:p>
    <w:p>
      <w:pPr>
        <w:pStyle w:val="Normal149"/>
        <w:keepNext w:val="0"/>
        <w:numPr>
          <w:numId w:val="7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One of the latest flashpoints in the crisis is the Croatian transit centre in Opatovac where the UNHCR reported that hundreds pushed against fences outside the front gates, awaiting their turn for a "painfully slow registration process". It said: " The ground near the centre gates was boggy with mud as crowds pressed forward in hopes of any news, and the shadiest spots under the pine trees were crammed tight with men, women and children trying to sleep off the stress."</w:t>
      </w:r>
    </w:p>
    <w:p>
      <w:pPr>
        <w:pStyle w:val="Normal149"/>
        <w:keepNext w:val="0"/>
        <w:numPr>
          <w:numId w:val="7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Options and routes are changing rapidly as countries impose border controls in the absence of a political solution to the continent's worst humanitarian crisis since the second world war. You can track the crisis on visual guide.</w:t>
      </w:r>
    </w:p>
    <w:p>
      <w:pPr>
        <w:pStyle w:val="Normal1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a visual guide to the refugee crisis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10.24am BST</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149"/>
      </w:pPr>
    </w:p>
    <w:p>
      <w:pPr>
        <w:pStyle w:val="Normal149"/>
        <w:ind w:left="200"/>
        <w:sectPr>
          <w:type w:val="continuous"/>
          <w:pgMar w:top="840" w:right="1000" w:bottom="840" w:left="1000" w:header="400" w:footer="400"/>
          <w:pgNumType w:fmt="decimal"/>
          <w:cols w:space="720"/>
        </w:sectPr>
      </w:pPr>
      <w:r>
        <w:br/>
      </w:r>
      <w:r>
        <w:pict>
          <v:line id="_x0000_s1620"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075"/>
          <w:headerReference w:type="default" r:id="rId1076"/>
          <w:footerReference w:type="even" r:id="rId1077"/>
          <w:footerReference w:type="default" r:id="rId1078"/>
          <w:headerReference w:type="first" r:id="rId1079"/>
          <w:footerReference w:type="first" r:id="rId1080"/>
          <w:pgSz w:w="12240" w:h="15840"/>
          <w:pgMar w:top="840" w:right="1000" w:bottom="840" w:left="1000" w:header="400" w:footer="400"/>
          <w:pgNumType w:fmt="decimal"/>
          <w:cols w:space="720"/>
          <w:titlePg w:val="0"/>
        </w:sectPr>
      </w:pPr>
    </w:p>
    <w:p>
      <w:pPr>
        <w:pStyle w:val="Normal150"/>
      </w:pPr>
      <w:bookmarkStart w:id="298" w:name="Bookmark_150"/>
      <w:bookmarkEnd w:id="298"/>
    </w:p>
    <w:p>
      <w:pPr>
        <w:pStyle w:val="Normal150"/>
      </w:pPr>
      <w:r>
        <w:pict>
          <v:shape id="_x0000_i1621" type="#_x0000_t75" alt="LexisNexis®" style="width:147.75pt;height:30pt">
            <v:imagedata r:id="rId18" o:title=""/>
          </v:shape>
        </w:pict>
      </w:r>
      <w:r>
        <w:cr/>
      </w:r>
    </w:p>
    <w:p>
      <w:pPr>
        <w:pStyle w:val="Heading1148"/>
        <w:keepNext w:val="0"/>
        <w:spacing w:after="200" w:line="340" w:lineRule="atLeast"/>
        <w:ind w:left="0" w:right="0" w:firstLine="0"/>
        <w:jc w:val="center"/>
      </w:pPr>
      <w:hyperlink r:id="rId1081" w:history="1">
        <w:r>
          <w:rPr>
            <w:rFonts w:ascii="arial" w:eastAsia="arial" w:hAnsi="arial" w:cs="arial"/>
            <w:b/>
            <w:i/>
            <w:strike w:val="0"/>
            <w:color w:val="0077CC"/>
            <w:sz w:val="28"/>
            <w:u w:val="single"/>
            <w:vertAlign w:val="baseline"/>
          </w:rPr>
          <w:t xml:space="preserve">What happened to the 12 </w:t>
        </w:r>
      </w:hyperlink>
      <w:hyperlink r:id="rId1081" w:history="1">
        <w:r>
          <w:rPr>
            <w:rFonts w:ascii="arial" w:eastAsia="arial" w:hAnsi="arial" w:cs="arial"/>
            <w:b/>
            <w:i/>
            <w:strike w:val="0"/>
            <w:color w:val="0077CC"/>
            <w:sz w:val="28"/>
            <w:u w:val="single"/>
            <w:vertAlign w:val="baseline"/>
          </w:rPr>
          <w:t>Syrian</w:t>
        </w:r>
      </w:hyperlink>
      <w:hyperlink r:id="rId1081" w:history="1">
        <w:r>
          <w:rPr>
            <w:rFonts w:ascii="arial" w:eastAsia="arial" w:hAnsi="arial" w:cs="arial"/>
            <w:b/>
            <w:i/>
            <w:strike w:val="0"/>
            <w:color w:val="0077CC"/>
            <w:sz w:val="28"/>
            <w:u w:val="single"/>
            <w:vertAlign w:val="baseline"/>
          </w:rPr>
          <w:t xml:space="preserve"> </w:t>
        </w:r>
      </w:hyperlink>
      <w:hyperlink r:id="rId1081" w:history="1">
        <w:r>
          <w:rPr>
            <w:rFonts w:ascii="arial" w:eastAsia="arial" w:hAnsi="arial" w:cs="arial"/>
            <w:b/>
            <w:i/>
            <w:strike w:val="0"/>
            <w:color w:val="0077CC"/>
            <w:sz w:val="28"/>
            <w:u w:val="single"/>
            <w:vertAlign w:val="baseline"/>
          </w:rPr>
          <w:t>refugees</w:t>
        </w:r>
      </w:hyperlink>
      <w:hyperlink r:id="rId1081" w:history="1">
        <w:r>
          <w:rPr>
            <w:rFonts w:ascii="arial" w:eastAsia="arial" w:hAnsi="arial" w:cs="arial"/>
            <w:b/>
            <w:i/>
            <w:strike w:val="0"/>
            <w:color w:val="0077CC"/>
            <w:sz w:val="28"/>
            <w:u w:val="single"/>
            <w:vertAlign w:val="baseline"/>
          </w:rPr>
          <w:t xml:space="preserve"> rescued by the pope?; When Pope Francis saved a dozen refugees from a Lesbos detention centre and took them to Rome it was 'like a miracle', one of them said. A month on, what is their new life like?</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2016 Wednesday 4:20 PM GMT</w:t>
      </w:r>
    </w:p>
    <w:p>
      <w:pPr>
        <w:pStyle w:val="Normal150"/>
        <w:keepNext w:val="0"/>
        <w:spacing w:after="0" w:line="240" w:lineRule="atLeast"/>
        <w:ind w:right="0"/>
        <w:jc w:val="both"/>
      </w:pPr>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50"/>
        <w:keepNext w:val="0"/>
        <w:spacing w:before="120" w:after="0" w:line="220" w:lineRule="atLeast"/>
        <w:ind w:left="0" w:right="0" w:firstLine="0"/>
        <w:jc w:val="left"/>
      </w:pPr>
      <w:r>
        <w:br/>
      </w:r>
      <w:r>
        <w:pict>
          <v:shape id="_x0000_i1622" type="#_x0000_t75" style="width:167.98pt;height:30.75pt">
            <v:imagedata r:id="rId20" o:title=""/>
          </v:shape>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1978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Paula Cocozza</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623" style="position:absolute;z-index:251963392"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Ramy Alshakarji was still coming to terms with the idea that at last he was safe - he was leaving Lesbos after all, one of 11 refugees rescued by the pope last month - when he found himself at the centre of an improbable security crisis. Ramy must have thought he had a broad and visceral understanding of the meaning of security after five years in Syria during which he and his family had been "ready to die at any moment, constantly moving because there was constant bombardment". But at the airport, as he and his wife and their three children passed through the scanners, a panicked flurry broke around them.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our falafel mould," Ramy smiles. They had brought the metal falafel maker with them from their home in Deir ez-Zor. "But the Greeks wouldn't let us take it on the plane. But we were going on the pope's plane! The Vatican officials told them it had to come ... The Greeks said no. There was a conflict between Al Pacino and Robert De Niro, a diplomatic rift between the Greeks and the Italians. All over our falafel mould."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prevailed and the mould has become for the family a more consequential object than Ramy's wife, Suhila Ayiad, thought when she packed her bag long ago, and her eyes alighted on the small metal instrument tucked inside a package of scissors, needles, thread, "all the things I'd need". For a moment she weighed the space the mould occupied in the bag against its future usefulness. "I thought, 'Well, I'll leave it in there.'"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remember," Ramy says.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a pair of heavy metal gates in Rome's Trastevere quarter, where an old hospital sign has faded into the stone wall, lies a language school run by the church of Sant'Egidio. Since its opening in 1982, 60,000 new arrivals to Rome have passed through. It is here that Ramy, 51, and Suhila and their three children, and the pope's other refugees, come to learn Italian - "the key to integration", according to the Sant'Egidio community - and where Ramy and Suhila are reliving the airport incident, sitting on a bench while their seven-year-old daughter, Al Quds, dances around them.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in Rome for one month. Contrary to some reports, they have never spent a night inside the Vatican and live, instead, in a refuge run by Sant'Egidio, a few streets from the school. How are they settling? "Well, actually, it's been OK," says Suhila. They eat eastern food - aubergine for lunch - they have found the mosque, pray at home, take the kids to school each day, "and the weather is similar to the weather in our country". Al Quds has made friends with the Italian daughter of one of the volunteers. "We have started to feel ourselves adjusting. The world is smiling at us."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really want to be stable, to resettle. It's been five years and we haven't felt ourselves normal," Ramy says. "In Syria, for a long time we couldn't even stand in the window, let alone look out of the window, because you didn't know where a bullet was coming from."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Pope Francis takes refugees to Rome after Lesbos visit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Essa, 30, and her husband Hasan Zaheda, 31, were also rescued from Lesbos by the pope, and have a window in the same building as Ramy and Suhila. It's a palazzo in the square of Santa Maria di Trastevere, to which thousands of tourists daily flock. But when Nour and Hasan stand there "every day, every day", and look out at the fountain, listen to the musicians, what they see is their "whole life in Syria before the war". The smells are the same, Hasan says. Maybe it is the sweetness of jasmine that is in flower all over the apricot walls in this part of Rome. Or maybe it is because Sant'Egidio reminds him of a church in Bab Touma, Damascus. "It's a city full of life. Like Damascus was before," Nour says.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however, when they step back from the window, the civilisation is very different to the one they knew. Their house in Wadi Barada, 30km outside Damascus, was 120 square metres, with three bedrooms and a small garden. In Trastevere, they live with their two-year-old son Riad in a single room with a double bed. "The most difficult thing is to have a child in a common home, as you've lost somehow control of him, as he is raised with other children," Nour says. Kitchen and bathroom are shared with neighbours, not all of them refugees, ushered into Rome through the Sant'Egidio charity's " humanitarian corridor" (donate here ), but also Italians in need.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Ramy and Suhila, Nour and Hasan brought no treasured object from home, no equivalent of the falafel mould. They left in a hurry after Hasan was called up to fight. Their bags were stuffed with nappies and milk for Riad, who is busily crayoning and crawling under the table while they talk. Beyond underwear, they took only the clothes they were wearing when the emergency vehicle pulled up outside their home one night last December, to carry them on the first leg of their $3,000 smuggled journey.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pope's refugees, it would be easy to assume that life for Nour and Hasan - and the others who boarded the papal plane - had been instantly solved. But of course it hasn't. Piece by piece, they are beginning the long job of assembling a new life. Some of the pieces are small and firm and, in time, achievable. Spoons, for instance, Nour says. She has a whole list in her head. "Knives, frying pan, glasses. You have your own kitchen in Damascus. Now you have to buy something to cook in. Clothes. And maybe after that we could buy a laptop." But other pieces are harder to name and harder to find.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Nour was a student of microbiology, Hasan a landscape designer. "We hope to find the same thing here," Nour says. Aided by the Sant'Egidio community, they have filed their papers requesting refugee status and when - perhaps in a few months - they are awarded it (surely a formality, given the papal connection), they will be able to work. But while unemployment has fallen in Italy this year, it remains above 11%. The busiest days at the Sant'Egidio language school are Thursday afternoons and Sundays, when the shops are shut - because that's the sort of work most of the school's attendees do.</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Pope Francis hailed as saviour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in by Vatican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thought about that yet," Nour says. "But we in all cases integrate. Because we have a child, and he has needs. You must adapt to the new life, and you must start from zero."</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we can find the same job as we had in Syria," Hasan interjects. "Because we were interested in those jobs. I worked on a lot of landscape projects and I am interested in those projects, and for her, I think she was also interested in her studies." On a church-organised trip to Reggia di Caserta, with its formal gardens, Hasan's old job loomed before him. Again and again, he and Nour say that the first thing they must do is learn Italian. They have downloaded videos and books, they go to the school, use Duolingo, studying for an hour or two a day - the best they can manage with Riad. And all the while, what they most crave, both agree, is "free time". On paper, this is the one thing they do have - with no jobs and a child between two of them - but that only makes their wish more poignant, because their heads are busy with appalling memories and an uncertain future, and no amount of time right now would feel free.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they don't know when or where they will have an apartment. The Sant'Egidio community was asked by the Vatican to provide "a first welcome" to the Lesbos families, and it hosts and teaches them freely. But even the Sant'Egidio officials are unsure whether the families will be housed inside the Vatican, in a Vatican property outside the state's walls, or somewhere else altogether. The Vatican provides the families with living expenses, in the region of (EURO)30 (£23) "now and then", according to a charity spokesperson, who describes the families as "guests of the pope".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is another journey," Nour says.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not seen the pope since they touched down, but she hopes to meet him again. She wants to thank him, even though she thanked him each time she met him - shaking hands at the airport, on the plane, on the asphalt when they landed. "He was smiling and he blessed my son. He caressed him. He was a very kind man. He was a very ... real human being." When the pope passed to the back of the plane to take questions from journalists, Nour listened. "Someone, I remember, asked him, we were Muslim families, why did he save us? And he answered that he saved us because we were human beings and we were suffering and we must be saved."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and Hasan and Ramy and Suhila knew quite a lot about the pope before they left Syria. Pope John Paul II had visited Damascus in 2001. They followed the election of Francis in 2013. "It was all over the television in Syria," Nour says. "It was so famous."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Damascus, they lived alongside people of different faiths. "We are open-minded to other religions," she says, and maybe something in her experience has blended her sense of them. "I asked the pope to pray for us, because he was the first Muslim " - she uses the Italian word Musulman before correcting herself and continuing. "He was better than the other Arabic leaders, because they didn't make the same gesture, although we shared the same religion." She describes the pope's act of taking the families to Rome as "like a miracle".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particular miracle, in fact: "When our prophet Muhammad is hiding in a cave with his friend Abu Bakr, and the non-believers are following them. The God makes a miracle." A spider spins its web across the cave opening, "and the non-believers can't see Muhammad".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 is the sense of protection the pope gave that made Nour think of the spider. In any case, what has happened to her family, the pope's saving of them, she says, "has strengthened my faith in God and in destiny. The God is always with you in every place. Maybe you don't get the things you want faster ... But you discover that the God is hiding something for you."</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Italy brings challenges. "It's a little bit unstable, but surely, surely, it's better than living in the war." Like so many who have swapped all they know for safety, she and Hasan teeter in double-edged relief: there is joy at being free of danger, but they feel lost themselves in all they have left. Their families remain in Syria. For Ramy and Suhila, only yesterday Facebook brought news of two more friends' sons who had died, one in a bomb blast, another beheaded by Isis. But still there is so much to miss. "It's like a tree," Ramy says. "The body of the tree might go into the neighbours' garden, but the roots are still where it was planted."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they be happy in Italy?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Hasan says.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could be safe here," Nour nods. "We could be stable here. We could live in peace here."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 happy?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she says.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Hasan, like Ramy and Suhila, have stopped at some of Rome's sites: St Peter's, the Colosseum, the Caracalla baths. It must be strange to step out of the refuge each day into the piazza's throng of tourists - travellers themselves, or not travellers now, but new arrivals. Do they feel like locals or visitors?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Hasan laughs. Nour lets out a long sigh. "I don't know," she says. "Visiting. Visiting but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next time," Hasan suggests.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turns to him, as if she has just remembered something. "Well. We are here now."</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are here. Just we are only thinking about the language."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nods. "It is the first obstacle for us. But the most important thing is that he's safe and that my child is safe." She lays a hand on Hasan's arm.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Ramy and Suhila keep their falafel mould safe. One day, they will have a grinder and the other utensils they need for it to be put to use at last, to earn its space in the bag. "When we have a house," Ramy says. "Then we will make falafel."</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2016</w:t>
      </w:r>
    </w:p>
    <w:p>
      <w:pPr>
        <w:pStyle w:val="Normal150"/>
      </w:pPr>
    </w:p>
    <w:p>
      <w:pPr>
        <w:pStyle w:val="Normal150"/>
        <w:ind w:left="200"/>
        <w:sectPr>
          <w:type w:val="continuous"/>
          <w:pgMar w:top="840" w:right="1000" w:bottom="840" w:left="1000" w:header="400" w:footer="400"/>
          <w:pgNumType w:fmt="decimal"/>
          <w:cols w:space="720"/>
        </w:sectPr>
      </w:pPr>
      <w:r>
        <w:br/>
      </w:r>
      <w:r>
        <w:pict>
          <v:line id="_x0000_s1624"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082"/>
          <w:headerReference w:type="default" r:id="rId1083"/>
          <w:footerReference w:type="even" r:id="rId1084"/>
          <w:footerReference w:type="default" r:id="rId1085"/>
          <w:headerReference w:type="first" r:id="rId1086"/>
          <w:footerReference w:type="first" r:id="rId1087"/>
          <w:pgSz w:w="12240" w:h="15840"/>
          <w:pgMar w:top="840" w:right="1000" w:bottom="840" w:left="1000" w:header="400" w:footer="400"/>
          <w:pgNumType w:fmt="decimal"/>
          <w:cols w:space="720"/>
          <w:titlePg w:val="0"/>
        </w:sectPr>
      </w:pPr>
    </w:p>
    <w:p>
      <w:pPr>
        <w:pStyle w:val="Normal151"/>
      </w:pPr>
      <w:bookmarkStart w:id="300" w:name="Bookmark_151"/>
      <w:bookmarkEnd w:id="300"/>
    </w:p>
    <w:p>
      <w:pPr>
        <w:pStyle w:val="Normal151"/>
      </w:pPr>
      <w:r>
        <w:pict>
          <v:shape id="_x0000_i1625" type="#_x0000_t75" alt="LexisNexis®" style="width:147.75pt;height:30pt">
            <v:imagedata r:id="rId18" o:title=""/>
          </v:shape>
        </w:pict>
      </w:r>
      <w:r>
        <w:cr/>
      </w:r>
    </w:p>
    <w:p>
      <w:pPr>
        <w:pStyle w:val="Heading1149"/>
        <w:keepNext w:val="0"/>
        <w:spacing w:after="200" w:line="340" w:lineRule="atLeast"/>
        <w:ind w:left="0" w:right="0" w:firstLine="0"/>
        <w:jc w:val="center"/>
      </w:pPr>
      <w:hyperlink r:id="rId1088" w:history="1">
        <w:r>
          <w:rPr>
            <w:rFonts w:ascii="arial" w:eastAsia="arial" w:hAnsi="arial" w:cs="arial"/>
            <w:b/>
            <w:i/>
            <w:strike w:val="0"/>
            <w:color w:val="0077CC"/>
            <w:sz w:val="28"/>
            <w:u w:val="single"/>
            <w:vertAlign w:val="baseline"/>
          </w:rPr>
          <w:t>Ministers press Tony Abbott for increase in refugee intake over Syria crisis; Josh Frydenberg suggests one-off resettlement in Australia in response to humanitarian crisis, after the prime minister rules out overall rise in numbers</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 3:59 AM GMT</w:t>
      </w:r>
    </w:p>
    <w:p>
      <w:pPr>
        <w:pStyle w:val="Normal151"/>
        <w:keepNext w:val="0"/>
        <w:spacing w:after="0" w:line="240" w:lineRule="atLeast"/>
        <w:ind w:right="0"/>
        <w:jc w:val="both"/>
      </w:pPr>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51"/>
        <w:keepNext w:val="0"/>
        <w:spacing w:before="120" w:after="0" w:line="220" w:lineRule="atLeast"/>
        <w:ind w:left="0" w:right="0" w:firstLine="0"/>
        <w:jc w:val="left"/>
      </w:pPr>
      <w:r>
        <w:br/>
      </w:r>
      <w:r>
        <w:pict>
          <v:shape id="_x0000_i1626" type="#_x0000_t75" style="width:167.98pt;height:30.75pt">
            <v:imagedata r:id="rId20" o:title=""/>
          </v:shape>
        </w:pic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Shalailah Medhora</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627" style="position:absolute;z-index:251965440"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should consider a one-off increase in the number of refugee resettlement places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light of the European migration crisis, ministers have urged Tony Abbott.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prime minister said the government would consider increasing the number of Syrians and Iraqis it would take as part of the humanitarian resettlement quota, but ruled out an overall increase in numbers.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Tony Abbott says Australia will take more refugees from Syria and Iraq</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treasurer, Josh Frydenberg, said on Monday that Australia should consider boosting the intake to deal with the crisis, as the former prime minister, John Howard, did in the late 1990s after the Kosovo war ended.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very good case here for a specific response to what we are seeing from those tragic pictures in Europe," he told Sky News on Monday. "Maybe what John Howard did in 1999 with the Kosovars could be a bit of a guide for us. He took 4,000 at that time. Some of those went home, but he did provide humanitarian response and shelter for those people who are fleeing persecution."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Julie Bishop, made similar observations.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actually spoke about the Kosovo matter yesterday and said that's something we should consider and that's something that I will be raising with other foreign ministers - whether that's an international response that would work in these circumstances - we'll certainly take advice on that," she told reporters on Monday.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Turnbull, the communications minister, said Australia needed to review its response and called for people to have "big hearts".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state level New South Wales premier Mike Baird, who has called for more to be done for the refugees, and South Australia premier Jay Weatherill, were planning an announcement on Monday. Weatherill said South Australia could take 1,000 refugees.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Andrews, the premier of Victoria also said the state was "ready to stump up and to step up ... To provide a second chance in life to those who, through what is an international humanitarian crisis, need our outstretched hand of friendship."</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currently takes 13,750 refugees, and will increase that number to more than 18,000 in the coming years. In July, Labor voted at its national conference to increase its humanitarian intake to 27,000.</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immigration minister, Peter Dutton, is in Geneva to meet with the United Nations High Commissioner for Refugees (UNHCR) on ways in which Australia can do its share, as thousands of migrants pour into Europe to escape Islamic State.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Austria plans to close border as refugee crisis grows</w:t>
      </w:r>
    </w:p>
    <w:p>
      <w:pPr>
        <w:pStyle w:val="Normal1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make up about 30% of Australia's current refugee intake, after the government announced last year that it would increase the intake to 4,500, as part of the overall 13,750 placements.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already taken 4,500 and, yes, we will do more," Abbott told reporters on Monday. "We will do more. Because this is an ongoing crisis but let's not forget what we have already done and let's not forget the comparative generosity that Australia has always shown in situations like this."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always been a country that shoulders its responsibilities, that pulls its weight globally. We take on a per capita basis more refugees than any other country on Earth through the UN High Commissioner for Refugees. And we are going to build on that in the weeks and months ahead. There will be a very strong humanitarian response from Australia," Abbott said.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does take a high percentage of refugees through its resettlement program, but does not rank among the world leaders when the overall figure - which includes those who come through unofficial channels - is taken into account.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increase in intake would come from persecuted minorities, like Syrian Christians, waiting in UN refugee camps.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argued that stopping the flow of asylum seeker boats has given Australia the flexibility to decide who gains refugee status.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dividends of stopping the boats. Because we have stopped the boats, it's the Australian government which is now able to select people who come in under our refugee and humanitarian intake," he said. "Under the former government it was the people smugglers doing the selection."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said the Coalition's response was not good enough.</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all that's being offered is a re-prioritisation of an existing program, well then in effect the government is not offering anything at all," the shadow immigration minister, Richard Marles, said. "Given there is an existing [resettlement] program, that means somebody else misses out."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government needs to go "over and above" the existing 13,750 quota.</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services minister, Scott Morrison, who was the architect of the government's Operation Sovereign Borders policy in his previous portfolio of immigration, said the government is doing just that.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have. Last financial year we freed up 4,500 places within our refugee and humanitarian intake. Those are places that would not have been available, were it no the for this government's success in stopping the boats. In particular, for Iraqis and Syrians, we were able to increase our intake last year by about a third," Morrison told reporters.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first things we did, after stopping the boats, was increase our intake out of Syria and Iraq."</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increased the intake over the forward estimates to 18,750," he said.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said limiting the refugee intake allowed the government to focus on the Asia-Pacific.</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that long ago where we were talking about the issues of the Rohingya refugee crisis in our own region. The government hasn't, I believe, forgotten about that issue as well," he said. "We have challenges in our own region and those challenges are just as important because they deal with the human souls that are affected in our own region as well."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Abbott flatly refused to resettle Rohingya asylum seekers, many of whom were caught in a standoff on the Andaman Sea, saying they must "come through the front door".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in Bangladesh, where tens of thousands of Rohingyas fled after leaving Myanmar, stopped resettling asylum seekers in 2010, after the Bangladeshi government argued that the international resettlement program represented a "pull factor" that attracted Rohingya asylum seekers.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government announced that no person who arrived in Australia via boat would be resettled here, meaning that only refugees processed through the UNHCR could ever have a chance of calling Australia home. Since that option is cut off, Rohingyas have little chance of resettling in Australia.</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indicated Australia had more pressing immediate concerns other than the issue of resettling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with hundreds of thousands of people on the move, there is a need to address the immediate needs that are there," he said on Macquarie Radio on Monday morning.</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151"/>
      </w:pPr>
    </w:p>
    <w:p>
      <w:pPr>
        <w:pStyle w:val="Normal151"/>
        <w:ind w:left="200"/>
        <w:sectPr>
          <w:type w:val="continuous"/>
          <w:pgMar w:top="840" w:right="1000" w:bottom="840" w:left="1000" w:header="400" w:footer="400"/>
          <w:pgNumType w:fmt="decimal"/>
          <w:cols w:space="720"/>
        </w:sectPr>
      </w:pPr>
      <w:r>
        <w:br/>
      </w:r>
      <w:r>
        <w:pict>
          <v:line id="_x0000_s1628"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089"/>
          <w:headerReference w:type="default" r:id="rId1090"/>
          <w:footerReference w:type="even" r:id="rId1091"/>
          <w:footerReference w:type="default" r:id="rId1092"/>
          <w:headerReference w:type="first" r:id="rId1093"/>
          <w:footerReference w:type="first" r:id="rId1094"/>
          <w:pgSz w:w="12240" w:h="15840"/>
          <w:pgMar w:top="840" w:right="1000" w:bottom="840" w:left="1000" w:header="400" w:footer="400"/>
          <w:pgNumType w:fmt="decimal"/>
          <w:cols w:space="720"/>
          <w:titlePg w:val="0"/>
        </w:sectPr>
      </w:pPr>
    </w:p>
    <w:p>
      <w:pPr>
        <w:pStyle w:val="Normal152"/>
      </w:pPr>
      <w:bookmarkStart w:id="302" w:name="Bookmark_152"/>
      <w:bookmarkEnd w:id="302"/>
    </w:p>
    <w:p>
      <w:pPr>
        <w:pStyle w:val="Normal152"/>
      </w:pPr>
      <w:r>
        <w:pict>
          <v:shape id="_x0000_i1629" type="#_x0000_t75" alt="LexisNexis®" style="width:147.75pt;height:30pt">
            <v:imagedata r:id="rId18" o:title=""/>
          </v:shape>
        </w:pict>
      </w:r>
      <w:r>
        <w:cr/>
      </w:r>
    </w:p>
    <w:p>
      <w:pPr>
        <w:pStyle w:val="Heading1150"/>
        <w:keepNext w:val="0"/>
        <w:spacing w:after="200" w:line="340" w:lineRule="atLeast"/>
        <w:ind w:left="0" w:right="0" w:firstLine="0"/>
        <w:jc w:val="center"/>
      </w:pPr>
      <w:hyperlink r:id="rId1095" w:history="1">
        <w:r>
          <w:rPr>
            <w:rFonts w:ascii="arial" w:eastAsia="arial" w:hAnsi="arial" w:cs="arial"/>
            <w:b/>
            <w:i/>
            <w:strike w:val="0"/>
            <w:color w:val="0077CC"/>
            <w:sz w:val="28"/>
            <w:u w:val="single"/>
            <w:vertAlign w:val="baseline"/>
          </w:rPr>
          <w:t>Letter: Let us find room for Syria's refugees</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2014 Tuesday</w:t>
      </w:r>
    </w:p>
    <w:p>
      <w:pPr>
        <w:pStyle w:val="Normal152"/>
        <w:keepNext w:val="0"/>
        <w:spacing w:after="0" w:line="240" w:lineRule="atLeast"/>
        <w:ind w:right="0"/>
        <w:jc w:val="both"/>
      </w:pPr>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152"/>
        <w:keepNext w:val="0"/>
        <w:spacing w:before="120" w:after="0" w:line="220" w:lineRule="atLeast"/>
        <w:ind w:left="0" w:right="0" w:firstLine="0"/>
        <w:jc w:val="left"/>
      </w:pPr>
      <w:r>
        <w:br/>
      </w:r>
      <w:r>
        <w:pict>
          <v:shape id="_x0000_i1630" type="#_x0000_t75" style="width:186.73pt;height:33pt">
            <v:imagedata r:id="rId63" o:title=""/>
          </v:shape>
        </w:pic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LEADER PAGES; Pg. 33</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631" style="position:absolute;z-index:251967488"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deeply upset and angered by the coverage of the Syrian conflict brought into our living rooms by the world's media. The scale and gravity of the humanitarian crisis unfolding in the region is difficult to comprehend.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response so far has given us cause for great pride; the aid the UK has given to the region has been unquestionably generous. But it is not enough.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Refugee Council, we are asking David Cameron for two things: first, to reunite war-torn families by making it possible for Syrians trapped in the region, but with family and friends in the UK, to be assisted to enter the country; second, as a matter of urgency, to answer the call by UNHCR, the refugee agency, to support the countries bordering Syria by establishing a substantial and co-ordinated resettlement programme in the UK to help the most vulnerable.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consensus is growing that we need to do more to help people fleeing the violence inside Syria to reach safety. UNHCR has called for western countries to take 30,000 of the most vulnerable refugees, and so far 18 countries have responded by pledging resettlement places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We're ashamed that Britain isn't one of them.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to play our part in delivering a global solution so that those who are most vulnerable can find safety outside the region.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those Syrians in the UK desperately anxious about the safety of their loved ones, we are asking David Cameron to help, as a father, as a humanitarian and as a world leader.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Thompson Refugee Council patron, Dame Vivienne Westwood, Juliet Stevenson, Grayson Perry, Michael Palin, Colin and Livia Firth</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2014</w:t>
      </w:r>
    </w:p>
    <w:p>
      <w:pPr>
        <w:pStyle w:val="Normal152"/>
      </w:pPr>
    </w:p>
    <w:p>
      <w:pPr>
        <w:pStyle w:val="Normal152"/>
        <w:ind w:left="200"/>
        <w:sectPr>
          <w:type w:val="continuous"/>
          <w:pgMar w:top="840" w:right="1000" w:bottom="840" w:left="1000" w:header="400" w:footer="400"/>
          <w:pgNumType w:fmt="decimal"/>
          <w:cols w:space="720"/>
        </w:sectPr>
      </w:pPr>
      <w:r>
        <w:br/>
      </w:r>
      <w:r>
        <w:pict>
          <v:line id="_x0000_s1632"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096"/>
          <w:headerReference w:type="default" r:id="rId1097"/>
          <w:footerReference w:type="even" r:id="rId1098"/>
          <w:footerReference w:type="default" r:id="rId1099"/>
          <w:headerReference w:type="first" r:id="rId1100"/>
          <w:footerReference w:type="first" r:id="rId1101"/>
          <w:pgSz w:w="12240" w:h="15840"/>
          <w:pgMar w:top="840" w:right="1000" w:bottom="840" w:left="1000" w:header="400" w:footer="400"/>
          <w:pgNumType w:fmt="decimal"/>
          <w:cols w:space="720"/>
          <w:titlePg w:val="0"/>
        </w:sectPr>
      </w:pPr>
    </w:p>
    <w:p>
      <w:pPr>
        <w:pStyle w:val="Normal153"/>
      </w:pPr>
      <w:bookmarkStart w:id="304" w:name="Bookmark_153"/>
      <w:bookmarkEnd w:id="304"/>
    </w:p>
    <w:p>
      <w:pPr>
        <w:pStyle w:val="Normal153"/>
      </w:pPr>
      <w:r>
        <w:pict>
          <v:shape id="_x0000_i1633" type="#_x0000_t75" alt="LexisNexis®" style="width:147.75pt;height:30pt">
            <v:imagedata r:id="rId18" o:title=""/>
          </v:shape>
        </w:pict>
      </w:r>
      <w:r>
        <w:cr/>
      </w:r>
    </w:p>
    <w:p>
      <w:pPr>
        <w:pStyle w:val="Heading1151"/>
        <w:keepNext w:val="0"/>
        <w:spacing w:after="200" w:line="340" w:lineRule="atLeast"/>
        <w:ind w:left="0" w:right="0" w:firstLine="0"/>
        <w:jc w:val="center"/>
      </w:pPr>
      <w:hyperlink r:id="rId1102" w:history="1">
        <w:r>
          <w:rPr>
            <w:rFonts w:ascii="arial" w:eastAsia="arial" w:hAnsi="arial" w:cs="arial"/>
            <w:b/>
            <w:i/>
            <w:strike w:val="0"/>
            <w:color w:val="0077CC"/>
            <w:sz w:val="28"/>
            <w:u w:val="single"/>
            <w:vertAlign w:val="baseline"/>
          </w:rPr>
          <w:t>How could John Berger have missed the working class in Stoke Newington?; John Berger's roots | Cornish kindness | Milo Yiannopoulos | Letters page echo chamber | Pleasing plurals</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2017 Thursday 6:17 PM GMT</w:t>
      </w:r>
    </w:p>
    <w:p>
      <w:pPr>
        <w:pStyle w:val="Normal153"/>
        <w:keepNext w:val="0"/>
        <w:spacing w:after="0" w:line="240" w:lineRule="atLeast"/>
        <w:ind w:right="0"/>
        <w:jc w:val="both"/>
      </w:pPr>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53"/>
        <w:keepNext w:val="0"/>
        <w:spacing w:before="120" w:after="0" w:line="220" w:lineRule="atLeast"/>
        <w:ind w:left="0" w:right="0" w:firstLine="0"/>
        <w:jc w:val="left"/>
      </w:pPr>
      <w:r>
        <w:br/>
      </w:r>
      <w:r>
        <w:pict>
          <v:shape id="_x0000_i1634" type="#_x0000_t75" style="width:167.98pt;height:30.75pt">
            <v:imagedata r:id="rId20" o:title=""/>
          </v:shape>
        </w:pic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35" style="position:absolute;z-index:251969536"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state that John Berger ( Obituary, 4 January) was born in Stoke Newington in 1926 and that it was only in the army that he had his first real encounter with working-class people. My family settled in Stoke Newington in 1936 and I was brought up there. It was an upper-working-class district. If Berger encountered no working-class people he must never have ventured into the street, the swimming baths, to the park or around the shops and pubs. I knew of no private schools or expensive restaurants, but he could have popped into Lyons tea shop in the high street for a cuppa in company with actual working-class people. Marlene McAndrewLondon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days I have read three separate reports in your newspaper relating to Cornwall - outstanding service given by Tesco in Penzance (Consumer champions, 31 December), the welcome given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Bude ( Report, 2 January) and the hospitality given in Camborne to black GIs ( Letters, 5 January). Coincidence? I think not. Simon BennettTruro, Cornwall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Adam Morgan ( There is a price to pay for hate speech, 5 January) has clearly forgotten the old adage that yesterday's terrorist is tomorrow's statesman. Alan WhitehouseThornton le Dale, North Yorkshire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Keith Flett ( Letters, 4 January) suggests more space for debate. But like social media, the Guardian is an echo chamber. Perhaps you could challenge the Mail to a joint letters page once a week as therapy? Phil WellsHadleigh, Suffolk</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a toddler, "a weetabic" was our son's daily breakfast request ( Letters, 30 December). Mair BanksBristol</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Join the debate - email                         </w:t>
      </w:r>
      <w:hyperlink r:id="rId709" w:history="1">
        <w:r>
          <w:rPr>
            <w:rFonts w:ascii="arial" w:eastAsia="arial" w:hAnsi="arial" w:cs="arial"/>
            <w:b w:val="0"/>
            <w:i/>
            <w:strike w:val="0"/>
            <w:noProof w:val="0"/>
            <w:color w:val="0077CC"/>
            <w:position w:val="0"/>
            <w:sz w:val="20"/>
            <w:u w:val="single"/>
            <w:vertAlign w:val="baseline"/>
          </w:rPr>
          <w:t>guardian.letters@theguardian.com</w:t>
        </w:r>
      </w:hyperlink>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Read more Guardian letters -                         click here to visit gu.com/letters                                        </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2017</w:t>
      </w:r>
    </w:p>
    <w:p>
      <w:pPr>
        <w:pStyle w:val="Normal153"/>
      </w:pPr>
    </w:p>
    <w:p>
      <w:pPr>
        <w:pStyle w:val="Normal153"/>
        <w:ind w:left="200"/>
        <w:sectPr>
          <w:type w:val="continuous"/>
          <w:pgMar w:top="840" w:right="1000" w:bottom="840" w:left="1000" w:header="400" w:footer="400"/>
          <w:pgNumType w:fmt="decimal"/>
          <w:cols w:space="720"/>
        </w:sectPr>
      </w:pPr>
      <w:r>
        <w:br/>
      </w:r>
      <w:r>
        <w:pict>
          <v:line id="_x0000_s1636"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03"/>
          <w:headerReference w:type="default" r:id="rId1104"/>
          <w:footerReference w:type="even" r:id="rId1105"/>
          <w:footerReference w:type="default" r:id="rId1106"/>
          <w:headerReference w:type="first" r:id="rId1107"/>
          <w:footerReference w:type="first" r:id="rId1108"/>
          <w:pgSz w:w="12240" w:h="15840"/>
          <w:pgMar w:top="840" w:right="1000" w:bottom="840" w:left="1000" w:header="400" w:footer="400"/>
          <w:pgNumType w:fmt="decimal"/>
          <w:cols w:space="720"/>
          <w:titlePg w:val="0"/>
        </w:sectPr>
      </w:pPr>
    </w:p>
    <w:p>
      <w:pPr>
        <w:pStyle w:val="Normal154"/>
      </w:pPr>
      <w:bookmarkStart w:id="306" w:name="Bookmark_154"/>
      <w:bookmarkEnd w:id="306"/>
    </w:p>
    <w:p>
      <w:pPr>
        <w:pStyle w:val="Normal154"/>
      </w:pPr>
      <w:r>
        <w:pict>
          <v:shape id="_x0000_i1637" type="#_x0000_t75" alt="LexisNexis®" style="width:147.75pt;height:30pt">
            <v:imagedata r:id="rId18" o:title=""/>
          </v:shape>
        </w:pict>
      </w:r>
      <w:r>
        <w:cr/>
      </w:r>
    </w:p>
    <w:p>
      <w:pPr>
        <w:pStyle w:val="Heading1152"/>
        <w:keepNext w:val="0"/>
        <w:spacing w:after="200" w:line="340" w:lineRule="atLeast"/>
        <w:ind w:left="0" w:right="0" w:firstLine="0"/>
        <w:jc w:val="center"/>
      </w:pPr>
      <w:hyperlink r:id="rId1109" w:history="1">
        <w:r>
          <w:rPr>
            <w:rFonts w:ascii="arial" w:eastAsia="arial" w:hAnsi="arial" w:cs="arial"/>
            <w:b/>
            <w:i/>
            <w:strike w:val="0"/>
            <w:color w:val="0077CC"/>
            <w:sz w:val="28"/>
            <w:u w:val="single"/>
            <w:vertAlign w:val="baseline"/>
          </w:rPr>
          <w:t xml:space="preserve">The UK universities offering a lifeline to Syrian academics; Most </w:t>
        </w:r>
      </w:hyperlink>
      <w:hyperlink r:id="rId1109" w:history="1">
        <w:r>
          <w:rPr>
            <w:rFonts w:ascii="arial" w:eastAsia="arial" w:hAnsi="arial" w:cs="arial"/>
            <w:b/>
            <w:i/>
            <w:strike w:val="0"/>
            <w:color w:val="0077CC"/>
            <w:sz w:val="28"/>
            <w:u w:val="single"/>
            <w:vertAlign w:val="baseline"/>
          </w:rPr>
          <w:t>Syrian</w:t>
        </w:r>
      </w:hyperlink>
      <w:hyperlink r:id="rId1109" w:history="1">
        <w:r>
          <w:rPr>
            <w:rFonts w:ascii="arial" w:eastAsia="arial" w:hAnsi="arial" w:cs="arial"/>
            <w:b/>
            <w:i/>
            <w:strike w:val="0"/>
            <w:color w:val="0077CC"/>
            <w:sz w:val="28"/>
            <w:u w:val="single"/>
            <w:vertAlign w:val="baseline"/>
          </w:rPr>
          <w:t xml:space="preserve"> </w:t>
        </w:r>
      </w:hyperlink>
      <w:hyperlink r:id="rId1109" w:history="1">
        <w:r>
          <w:rPr>
            <w:rFonts w:ascii="arial" w:eastAsia="arial" w:hAnsi="arial" w:cs="arial"/>
            <w:b/>
            <w:i/>
            <w:strike w:val="0"/>
            <w:color w:val="0077CC"/>
            <w:sz w:val="28"/>
            <w:u w:val="single"/>
            <w:vertAlign w:val="baseline"/>
          </w:rPr>
          <w:t>refugees</w:t>
        </w:r>
      </w:hyperlink>
      <w:hyperlink r:id="rId1109" w:history="1">
        <w:r>
          <w:rPr>
            <w:rFonts w:ascii="arial" w:eastAsia="arial" w:hAnsi="arial" w:cs="arial"/>
            <w:b/>
            <w:i/>
            <w:strike w:val="0"/>
            <w:color w:val="0077CC"/>
            <w:sz w:val="28"/>
            <w:u w:val="single"/>
            <w:vertAlign w:val="baseline"/>
          </w:rPr>
          <w:t xml:space="preserve"> fight for sanctuary at Europe's borders - but Reem Doukmak found it on Google. So is the story of the PhD student who swapped Homs for Warwick an example of elitism, or a model that could help build a better future?</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2015 Friday 10:01 PM GMT</w:t>
      </w:r>
    </w:p>
    <w:p>
      <w:pPr>
        <w:pStyle w:val="Normal154"/>
        <w:keepNext w:val="0"/>
        <w:spacing w:after="0" w:line="240" w:lineRule="atLeast"/>
        <w:ind w:right="0"/>
        <w:jc w:val="both"/>
      </w:pPr>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54"/>
        <w:keepNext w:val="0"/>
        <w:spacing w:before="120" w:after="0" w:line="220" w:lineRule="atLeast"/>
        <w:ind w:left="0" w:right="0" w:firstLine="0"/>
        <w:jc w:val="left"/>
      </w:pPr>
      <w:r>
        <w:br/>
      </w:r>
      <w:r>
        <w:pict>
          <v:shape id="_x0000_i1638" type="#_x0000_t75" style="width:167.98pt;height:30.75pt">
            <v:imagedata r:id="rId20" o:title=""/>
          </v:shape>
        </w:pic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1918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Shabi</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39" style="position:absolute;z-index:251971584"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though the calm, leafy campus at Warwick university, which is currently showing off its stunning autumn colours, Reem Doukmak says: "I think I've maybe even started to take things for granted, just like the people here. For instance, taking the bus - you never think that it's not going to come - or that there is food, electricity, heating. At some point, you start to think that life is easy."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things are a given for this 33-year-old Syrian academic who, not so long ago, was teaching English as a foreign language at the al-Baath university in Homs. There, one of the most embattled cities in Syria's terrible war, the buses to work often didn't come, because of fighting on the roads, or checkpoints that blocked and lengthened journeys. Classes were routinely curtailed because students could hear shooting and couldn't concentrate - they could only think of getting back home before things got worse.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through the huge al-Baath campus, Doukmak would hear gunfire, but not know where it was coming from, or where to take cover, or she would feel rockets shaking the earth. "People wake up every day and make some sort of risk assessment for the day," she says. "You know something bad might happen, but you do it anyway, because you want to live your life in the space that's left."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having been in the UK for two years, Doukmak - who did her masters at Warwick in 2007 through a highly competitive British-Syrian scholarship - remembers reaching a point when, constantly sick from the stress, she couldn't handle Homs anymore. "Syria was a peaceful place. We used to hear about fighting and bombing in Iraq, in Palestine, but we never experienced it in Syria in my generation. That's why I found it really hard to cope, to accept this as part of life."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Doukmak started to seek alternatives, and looked for grants, overseas programmes or scholarships. "And that's how I found Cara, by accident," she says. "What you find on Google, you don't know that it will change your life."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Cara - the Council for At Risk Academics - is a UK charity set up in 1933 to provide refuge for academics then fleeing Nazi Germany, from neuroscientist Marthe Vogt to molecular biologist Max Perutz. Since then, it has been helping academics from all over the world, propelled by the humanitarian desire to relieve suffering, but also by the need to defend learning, to safeguard a nation's intelligence wealth in the understanding that it will be needed to help rebuild countries once wars have ended. Currently, Cara works with 110 universities around the UK and has assisted 140 people, plus 200 dependents. The academics it helps these days - by matching them to a sponsor university, by contributing to living costs and by facilitating laborious visa applications - are predominantly from Syria.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Academics coming to the UK through Cara might be working on a PhD - as is the case for Doukmak - or engaged in postdoctoral research, but in all cases they are here because a British university has waived its academic fees and often helped with living costs, too. At a time when universities might be more focused on the potential income streams provided by international students, when many higher education institutions are reliant on such fees to function, this kind of work with Cara seems to be bucking the trend - and perhaps finding a way round the questions about refugee numbers that have recently become so vexed.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understand that they are helping people much like themselves," says Stephen Wordsworth, Cara's executive director, who adds that the pairing of academic to university is always premised on a mutually beneficial collaborative fit, in research terms. "Higher education is a global business, so people recognise that they have some responsibility when things go wrong." And, he adds, there is an impetus to preserve global intellectual capital. "If one country's intellectuals and academics are killed or scattered to the four corners of the world and end up working as taxi drivers, then we are all losing something - those people have something in their heads that is useful not just to their own countries, but more widely."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Applicants to this scheme have to satisfy the UK's stringent entry requirements - some are initially rejected but then succeed on appeal - and Cara, which is helping five or six people each week, says it hasn't yet hit a wall. But clearly, in the current climate of hostility and panic about migrants, and with the Conservative government clamping down on entry routes, this can't be an easy thing to navigate. Speaking at the Conservative party conference in Manchester earlier this month, home secretary Theresa May hardened her anti-migrant rhetoric and restated her determination to limit student visas - the current restrictions on which are already, critics say, adversely affecting universities trying to attract international students.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Barer, professor at Leicester university's college of medicine, biological sciences and psychology, is closely involved alongside Cara with the process of sponsoring academics. "It's a lot of work to get these things to come home, so the system as I've experienced it isn't particularly comfortable with this," he says. "Every case is taken as new, so you're always starting from scratch." In his experience, there is a lot of willingness at the university end, but, he adds: "I've no doubt [the government] have made life a lot more difficult. I'd love it to be a lot simpler, so that we can find space for bright and able people who have a real academic contribution to make."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working with two sponsored Syrian researchers, Barer has in the past engaged with an Iraqi colleague who specialised in a groundbreaking diagnostic system for tuberculosis, with whom he is still in regular contact. He describes working alongside such academics as "a breath of fresh air, genuinely building capacity in intellectual life over shared intellectual aspirations".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reality of the entry system to the UK is that not everyone is assisted. "If a Syrian academic gets sponsored through a British university, it is breaking the norm - which is that it is very, very difficult indeed [to get] visas," says Chris Doyle at the Council for Arab-British Understanding (Caabu), a London-based advocacy group. "It's almost a lockdown for Syrians coming here," he adds. "I've spoken to a lot of Syrians who have despaired, even for relatives trying to just come and visit them here."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this raises the issue of cherrypicking: whether it is only a certain kind of Syrian that the UK will help, and whether a charity such as Cara is reinforcing this sort of elitism. But, says Doyle, there is a wider appreciation of this approach, a realisation that "it is an investment ultimately in the future of Syria".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Academics from that country are here on the understanding that, when safe to do so, they want to return; they are committed to rebuilding Syria. "Getting the education system back up and running is going to be vital," says Doyle, of an academic infrastructure that has been pummelled: many universities, outside of Damascus, are not currently functioning, and one in five schools have been rendered unusable by Syria's war. Moreover, Doyle adds, all sorts of academic research is going to be critical to efforts to rebuild Syria: "There's a raft of issues, including the psychological impact, agricultural research, environmental damage, legal and transitional justice issues - these are just examples. At some point, there's going to be a proper of assessment of what the academic and research needs will be."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though, is premised on there being a postwar period that enables such rebuilding efforts - sadly, the experience of working with Iraqi academics, many of whom returned to that country when the fighting formally ended, has shown that is not always the case. When Islamic State took over Mosul last year, they shut down its acclaimed university and lecturers were sacked, arrested and tortured. Just last month, three academics from the university were executed by Isis. And in August, the group beheaded the 82-year-old, world-renowned antiques scholar Khaled al-Assad, hanging his body in the main square of the ancient city of Palmyra, after he refused to reveal where precious artefacts had been stored for safekeeping.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international organisations - for example, the Committee to Protect Journalists and Reporters without Borders - have meanwhile been engaged in helping Syrian media workers who are trying to flee the war. And the Asfari Foundation is a notable example of a charity providing masters-degree grants in the UK for many young Syrians.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in the UK, academics from war-ravaged countries in the Middle East live an in-between existence, dedicated to their work in this country, but longing to go back home, to be with friends and family, to re-engage with their own academic networks, research, colleagues and students.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student herself - her PhD is on drama as an aid to teaching English to refugee children, and she has been on research field trips to Syrian refugee camps in Turkey - Doukmak instantly smiles when she recalls her former students at Homs university. "I miss the teaching, going home tired after classes," she says. "There is a relationship that grows with the students - you had fun, they learned things, you see them develop skills and grow. You miss their laughter and their noise."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'We want to be part of the solution': universities reach out to refugees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her, being on campus, even in another country, is soothing in its familiarity - the classrooms, the lecture halls, the continuity of sorts within an academic environment. Walking around the campus or the nearby fields, she says, always makes her feel better. She spends her spare time volunteering at a Coventry community centre, or involved in awareness- and fund-raising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Stopping for tea at the university's arts centre, Doukmak says she feels supported and encouraged, but also helpless, wanting to do more for other Syrians. You get the sense that, glad of her current opportunities, Doukmak would not allow herself to complain, but also that, constitutionally, she isn't really the carping type. She says that she finds the British obsession with timekeeping is a little curious, especially over mealtimes. "I see people so dedicated to lunchtime, to that hour of lunch, like they have a timer on their stomach," she says. "What if you are not hungry? It's good to be punctual but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subject of eating, well, there's the matter of the food here itself - how, she says, so much of it is ready-made and cold: sandwiches instead of hot, home-cooked meals. What does she most miss? "Molokhia," she replies without pause, referring to a hit Middle Eastern dish made from the gluey, green leafy vegetable that perhaps isn't widely available in Coventry (although if that's wrong, she'd love to know about it). "Mom gave me some when I was in Syria, but I finished it. Now, if I know someone is going to that part of the world, I ask them to bring me some."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Scheduled to finish her PhD by the end of next year, the question of what she will do next is the only one she can't answer. She tries not to think about it until there comes a time when she is forced to decide. Of course, she wants to return to Syria. "England is a really nice place to live," she says. "But nothing is better than home."</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2015</w:t>
      </w:r>
    </w:p>
    <w:p>
      <w:pPr>
        <w:pStyle w:val="Normal154"/>
      </w:pPr>
    </w:p>
    <w:p>
      <w:pPr>
        <w:pStyle w:val="Normal154"/>
        <w:ind w:left="200"/>
        <w:sectPr>
          <w:type w:val="continuous"/>
          <w:pgMar w:top="840" w:right="1000" w:bottom="840" w:left="1000" w:header="400" w:footer="400"/>
          <w:pgNumType w:fmt="decimal"/>
          <w:cols w:space="720"/>
        </w:sectPr>
      </w:pPr>
      <w:r>
        <w:br/>
      </w:r>
      <w:r>
        <w:pict>
          <v:line id="_x0000_s1640"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10"/>
          <w:headerReference w:type="default" r:id="rId1111"/>
          <w:footerReference w:type="even" r:id="rId1112"/>
          <w:footerReference w:type="default" r:id="rId1113"/>
          <w:headerReference w:type="first" r:id="rId1114"/>
          <w:footerReference w:type="first" r:id="rId1115"/>
          <w:pgSz w:w="12240" w:h="15840"/>
          <w:pgMar w:top="840" w:right="1000" w:bottom="840" w:left="1000" w:header="400" w:footer="400"/>
          <w:pgNumType w:fmt="decimal"/>
          <w:cols w:space="720"/>
          <w:titlePg w:val="0"/>
        </w:sectPr>
      </w:pPr>
    </w:p>
    <w:p>
      <w:pPr>
        <w:pStyle w:val="Normal155"/>
      </w:pPr>
      <w:bookmarkStart w:id="308" w:name="Bookmark_155"/>
      <w:bookmarkEnd w:id="308"/>
    </w:p>
    <w:p>
      <w:pPr>
        <w:pStyle w:val="Normal155"/>
      </w:pPr>
      <w:r>
        <w:pict>
          <v:shape id="_x0000_i1641" type="#_x0000_t75" alt="LexisNexis®" style="width:147.75pt;height:30pt">
            <v:imagedata r:id="rId18" o:title=""/>
          </v:shape>
        </w:pict>
      </w:r>
      <w:r>
        <w:cr/>
      </w:r>
    </w:p>
    <w:p>
      <w:pPr>
        <w:pStyle w:val="Heading1153"/>
        <w:keepNext w:val="0"/>
        <w:spacing w:after="200" w:line="340" w:lineRule="atLeast"/>
        <w:ind w:left="0" w:right="0" w:firstLine="0"/>
        <w:jc w:val="center"/>
      </w:pPr>
      <w:hyperlink r:id="rId1116" w:history="1">
        <w:r>
          <w:rPr>
            <w:rFonts w:ascii="arial" w:eastAsia="arial" w:hAnsi="arial" w:cs="arial"/>
            <w:b/>
            <w:i/>
            <w:strike w:val="0"/>
            <w:color w:val="0077CC"/>
            <w:sz w:val="28"/>
            <w:u w:val="single"/>
            <w:vertAlign w:val="baseline"/>
          </w:rPr>
          <w:t xml:space="preserve">The UK universities offering a lifeline to Syrian academics; Most </w:t>
        </w:r>
      </w:hyperlink>
      <w:hyperlink r:id="rId1116" w:history="1">
        <w:r>
          <w:rPr>
            <w:rFonts w:ascii="arial" w:eastAsia="arial" w:hAnsi="arial" w:cs="arial"/>
            <w:b/>
            <w:i/>
            <w:strike w:val="0"/>
            <w:color w:val="0077CC"/>
            <w:sz w:val="28"/>
            <w:u w:val="single"/>
            <w:vertAlign w:val="baseline"/>
          </w:rPr>
          <w:t>Syrian</w:t>
        </w:r>
      </w:hyperlink>
      <w:hyperlink r:id="rId1116" w:history="1">
        <w:r>
          <w:rPr>
            <w:rFonts w:ascii="arial" w:eastAsia="arial" w:hAnsi="arial" w:cs="arial"/>
            <w:b/>
            <w:i/>
            <w:strike w:val="0"/>
            <w:color w:val="0077CC"/>
            <w:sz w:val="28"/>
            <w:u w:val="single"/>
            <w:vertAlign w:val="baseline"/>
          </w:rPr>
          <w:t xml:space="preserve"> </w:t>
        </w:r>
      </w:hyperlink>
      <w:hyperlink r:id="rId1116" w:history="1">
        <w:r>
          <w:rPr>
            <w:rFonts w:ascii="arial" w:eastAsia="arial" w:hAnsi="arial" w:cs="arial"/>
            <w:b/>
            <w:i/>
            <w:strike w:val="0"/>
            <w:color w:val="0077CC"/>
            <w:sz w:val="28"/>
            <w:u w:val="single"/>
            <w:vertAlign w:val="baseline"/>
          </w:rPr>
          <w:t>refugees</w:t>
        </w:r>
      </w:hyperlink>
      <w:hyperlink r:id="rId1116" w:history="1">
        <w:r>
          <w:rPr>
            <w:rFonts w:ascii="arial" w:eastAsia="arial" w:hAnsi="arial" w:cs="arial"/>
            <w:b/>
            <w:i/>
            <w:strike w:val="0"/>
            <w:color w:val="0077CC"/>
            <w:sz w:val="28"/>
            <w:u w:val="single"/>
            <w:vertAlign w:val="baseline"/>
          </w:rPr>
          <w:t xml:space="preserve"> fight for sanctuary at Europe's borders - but Reem Doukmak found it on Google. So is the story of the PhD student who swapped Homs for Warwick an example of elitism, or a model that could help build a better future?</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2015 Friday 5:20 PM GMT</w:t>
      </w:r>
    </w:p>
    <w:p>
      <w:pPr>
        <w:pStyle w:val="Normal155"/>
        <w:keepNext w:val="0"/>
        <w:spacing w:after="0" w:line="240" w:lineRule="atLeast"/>
        <w:ind w:right="0"/>
        <w:jc w:val="both"/>
      </w:pPr>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55"/>
        <w:keepNext w:val="0"/>
        <w:spacing w:before="120" w:after="0" w:line="220" w:lineRule="atLeast"/>
        <w:ind w:left="0" w:right="0" w:firstLine="0"/>
        <w:jc w:val="left"/>
      </w:pPr>
      <w:r>
        <w:br/>
      </w:r>
      <w:r>
        <w:pict>
          <v:shape id="_x0000_i1642" type="#_x0000_t75" style="width:167.98pt;height:30.75pt">
            <v:imagedata r:id="rId20" o:title=""/>
          </v:shape>
        </w:pic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1918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Shabi</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43" style="position:absolute;z-index:251973632"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though the calm, leafy campus at Warwick university, which is currently showing off its stunning autumn colours, Reem Doukmak says: "I think I've maybe even started to take things for granted, just like the people here. For instance, taking the bus - you never think that it's not going to come - or that there is food, electricity, heating. At some point, you start to think that life is easy."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things are a given for this 33-year-old Syrian academic who, not so long ago, was teaching English as a foreign language at the al-Baath university in Homs. There, one of the most embattled cities in Syria's terrible war, the buses to work often didn't come, because of fighting on the roads, or checkpoints that blocked and lengthened journeys. Classes were routinely curtailed because students could hear shooting and couldn't concentrate - they could only think of getting back home before things got worse.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through the huge al-Baath campus, Doukmak would hear gunfire, but not know where it was coming from, or where to take cover, or she would feel rockets shaking the earth. "People wake up every day and make some sort of risk assessment for the day," she says. "You know something bad might happen, but you do it anyway, because you want to live your life in the space that's left."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having been in the UK for two years, Doukmak - who did her masters at Warwick in 2007 through a highly competitive British-Syrian scholarship - remembers reaching a point when, constantly sick from the stress, she couldn't handle Homs anymore. "Syria was a peaceful place. We used to hear about fighting and bombing in Iraq, in Palestine, but we never experienced it in Syria in my generation. That's why I found it really hard to cope, to accept this as part of life."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Doukmak started to seek alternatives, and looked for grants, overseas programmes or scholarships. "And that's how I found Cara, by accident," she says. "What you find on Google, you don't know that it will change your life."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Cara - the Council for At Risk Academics - is a UK charity set up in 1933 to provide refuge for academics then fleeing Nazi Germany, from neuroscientist Marthe Vogt to molecular biologist Max Perutz. Since then, it has been helping academics from all over the world, propelled by the humanitarian desire to relieve suffering, but also by the need to defend learning, to safeguard a nation's intelligence wealth in the understanding that it will be needed to help rebuild countries once wars have ended. Currently, Cara works with 110 universities around the UK and has assisted 140 people, plus 200 dependents. The academics it helps these days - by matching them to a sponsor university, by contributing to living costs and by facilitating laborious visa applications - are predominantly from Syria.</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Academics coming to the UK through Cara might be working on a PhD - as is the case for Doukmak - or engaged in postdoctoral research, but in all cases they are here because a British university has waived its academic fees and often helped with living costs, too. At a time when universities might be more focused on the potential income streams provided by international students, when many higher education institutions are reliant on such fees to function, this kind of work with Cara seems to be bucking the trend - and perhaps finding a way round the questions about refugee numbers that have recently become so vexed.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understand that they are helping people much like themselves," says Stephen Wordsworth, Cara's executive director, who adds that the pairing of academic to university is always premised on a mutually beneficial collaborative fit, in research terms. "Higher education is a global business, so people recognise that they have some responsibility when things go wrong." And, he adds, there is an impetus to preserve global intellectual capital. "If one country's intellectuals and academics are killed or scattered to the four corners of the world and end up working as taxi drivers, then we are all losing something - those people have something in their heads that is useful not just to their own countries, but more widely."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Applicants to this scheme have to satisfy the UK's stringent entry requirements - some are initially rejected but then succeed on appeal - and Cara, which is helping five or six people each week, says it hasn't yet hit a wall. But clearly, in the current climate of hostility and panic about migrants, and with the Conservative government clamping down on entry routes, this can't be an easy thing to navigate. Speaking at the Conservative party conference in Manchester earlier this month, home secretary Theresa May hardened her anti-migrant rhetoric and restated her determination to limit student visas - the current restrictions on which are already, critics say, adversely affecting universities trying to attract international students.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Barer, professor at Leicester university's college of medicine, biological sciences and psychology, is closely involved alongside Cara with the process of sponsoring academics. "It's a lot of work to get these things to come home, so the system as I've experienced it isn't particularly comfortable with this," he says. "Every case is taken as new, so you're always starting from scratch." In his experience, there is a lot of willingness at the university end, but, he adds: "I've no doubt [the government] have made life a lot more difficult. I'd love it to be a lot simpler, so that we can find space for bright and able people who have a real academic contribution to make."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working with two sponsored Syrian researchers, Barer has in the past engaged with an Iraqi colleague who specialised in a groundbreaking diagnostic system for tuberculosis, with whom he is still in regular contact. He describes working alongside such academics as "a breath of fresh air, genuinely building capacity in intellectual life over shared intellectual aspirations".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reality of the entry system to the UK is that not everyone is assisted. "If a Syrian academic gets sponsored through a British university, it is breaking the norm - which is that it is very, very difficult indeed [to get] visas," says Chris Doyle at the Council for Arab-British Understanding (Caabu), a London-based advocacy group. "It's almost a lockdown for Syrians coming here," he adds. "I've spoken to a lot of Syrians who have despaired, even for relatives trying to just come and visit them here."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this raises the issue of cherrypicking: whether it is only a certain kind of Syrian that the UK will help, and whether a charity such as Cara is reinforcing this sort of elitism. But, says Doyle, there is a wider appreciation of this approach, a realisation that "it is an investment ultimately in the future of Syria".</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Academics from that country are here on the understanding that, when safe to do so, they want to return; they are committed to rebuilding Syria. "Getting the education system back up and running is going to be vital," says Doyle, of an academic infrastructure that has been pummelled: many universities, outside of Damascus, are not currently functioning, and one in five schools have been rendered unusable by Syria's war. Moreover, Doyle adds, all sorts of academic research is going to be critical to efforts to rebuild Syria: "There's a raft of issues, including the psychological impact, agricultural research, environmental damage, legal and transitional justice issues - these are just examples. At some point, there's going to be a proper of assessment of what the academic and research needs will be."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though, is premised on there being a postwar period that enables such rebuilding efforts - sadly, the experience of working with Iraqi academics, many of whom returned to that country when the fighting formally ended, has shown that is not always the case. When Islamic State took over Mosul last year, they shut down its acclaimed university and lecturers were sacked, arrested and tortured. Just last month, three academics from the university were executed by Isis. And in August, the group beheaded the 82-year-old, world-renowned antiques scholar Khaled al-Assad, hanging his body in the main square of the ancient city of Palmyra, after he refused to reveal where precious artefacts had been stored for safekeeping.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international organisations - for example, the Committee to Protect Journalists and Reporters without Borders - have meanwhile been engaged in helping Syrian media workers who are trying to flee the war. And the Asfari Foundation is a notable example of a charity providing masters-degree grants in the UK for many young Syrians.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in the UK, academics from war-ravaged countries in the Middle East live an in-between existence, dedicated to their work in this country, but longing to go back home, to be with friends and family, to re-engage with their own academic networks, research, colleagues and students.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student herself - her PhD is on drama as an aid to teaching English to refugee children, and she has been on research field trips to Syrian refugee camps in Turkey - Doukmak instantly smiles when she recalls her former students at Homs university. "I miss the teaching, going home tired after classes," she says. "There is a relationship that grows with the students - you had fun, they learned things, you see them develop skills and grow. You miss their laughter and their noise."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'We want to be part of the solution': universities reach out to refugees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her, being on campus, even in another country, is soothing in its familiarity - the classrooms, the lecture halls, the continuity of sorts within an academic environment. Walking around the campus or the nearby fields, she says, always makes her feel better. She spends her spare time volunteering at a Coventry community centre, or involved in awareness- and fund-raising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Stopping for tea at the university's arts centre, Doukmak says she feels supported and encouraged, but also helpless, wanting to do more for other Syrians. You get the sense that, glad of her current opportunities, Doukmak would not allow herself to complain, but also that, constitutionally, she isn't really the carping type. She says that she finds the British obsession with timekeeping is a little curious, especially over mealtimes. "I see people so dedicated to lunchtime, to that hour of lunch, like they have a timer on their stomach," she says. "What if you are not hungry? It's good to be punctual but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subject of eating, well, there's the matter of the food here itself - how, she says, so much of it is ready-made and cold: sandwiches instead of hot, home-cooked meals. What does she most miss? "Molokhia," she replies without pause, referring to a hit Middle Eastern dish made from the gluey, green leafy vegetable that perhaps isn't widely available in Coventry (although if that's wrong, she'd love to know about it). "Mom gave me some when I was in Syria, but I finished it. Now, if I know someone is going to that part of the world, I ask them to bring me some."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Scheduled to finish her PhD by the end of next year, the question of what she will do next is the only one she can't answer. She tries not to think about it until there comes a time when she is forced to decide. Of course, she wants to return to Syria. "England is a really nice place to live," she says. "But nothing is better than home."</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2015</w:t>
      </w:r>
    </w:p>
    <w:p>
      <w:pPr>
        <w:pStyle w:val="Normal155"/>
      </w:pPr>
    </w:p>
    <w:p>
      <w:pPr>
        <w:pStyle w:val="Normal155"/>
        <w:ind w:left="200"/>
        <w:sectPr>
          <w:type w:val="continuous"/>
          <w:pgMar w:top="840" w:right="1000" w:bottom="840" w:left="1000" w:header="400" w:footer="400"/>
          <w:pgNumType w:fmt="decimal"/>
          <w:cols w:space="720"/>
        </w:sectPr>
      </w:pPr>
      <w:r>
        <w:br/>
      </w:r>
      <w:r>
        <w:pict>
          <v:line id="_x0000_s1644"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17"/>
          <w:headerReference w:type="default" r:id="rId1118"/>
          <w:footerReference w:type="even" r:id="rId1119"/>
          <w:footerReference w:type="default" r:id="rId1120"/>
          <w:headerReference w:type="first" r:id="rId1121"/>
          <w:footerReference w:type="first" r:id="rId1122"/>
          <w:pgSz w:w="12240" w:h="15840"/>
          <w:pgMar w:top="840" w:right="1000" w:bottom="840" w:left="1000" w:header="400" w:footer="400"/>
          <w:pgNumType w:fmt="decimal"/>
          <w:cols w:space="720"/>
          <w:titlePg w:val="0"/>
        </w:sectPr>
      </w:pPr>
    </w:p>
    <w:p>
      <w:pPr>
        <w:pStyle w:val="Normal156"/>
      </w:pPr>
      <w:bookmarkStart w:id="310" w:name="Bookmark_156"/>
      <w:bookmarkEnd w:id="310"/>
    </w:p>
    <w:p>
      <w:pPr>
        <w:pStyle w:val="Normal156"/>
      </w:pPr>
      <w:r>
        <w:pict>
          <v:shape id="_x0000_i1645" type="#_x0000_t75" alt="LexisNexis®" style="width:147.75pt;height:30pt">
            <v:imagedata r:id="rId18" o:title=""/>
          </v:shape>
        </w:pict>
      </w:r>
      <w:r>
        <w:cr/>
      </w:r>
    </w:p>
    <w:p>
      <w:pPr>
        <w:pStyle w:val="Heading1154"/>
        <w:keepNext w:val="0"/>
        <w:spacing w:after="200" w:line="340" w:lineRule="atLeast"/>
        <w:ind w:left="0" w:right="0" w:firstLine="0"/>
        <w:jc w:val="center"/>
      </w:pPr>
      <w:hyperlink r:id="rId1123" w:history="1">
        <w:r>
          <w:rPr>
            <w:rFonts w:ascii="arial" w:eastAsia="arial" w:hAnsi="arial" w:cs="arial"/>
            <w:b/>
            <w:i/>
            <w:strike w:val="0"/>
            <w:color w:val="0077CC"/>
            <w:sz w:val="28"/>
            <w:u w:val="single"/>
            <w:vertAlign w:val="baseline"/>
          </w:rPr>
          <w:t>Water supplies in Syria deteriorating fast due to conflict, experts warn; Lack of access to safe water in the war-torn country is driving migration and disease and pollution, say hydrologists and humanitarian groups</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2016 Wednesday 12:28 PM GMT</w:t>
      </w:r>
    </w:p>
    <w:p>
      <w:pPr>
        <w:pStyle w:val="Normal156"/>
        <w:keepNext w:val="0"/>
        <w:spacing w:after="0" w:line="240" w:lineRule="atLeast"/>
        <w:ind w:right="0"/>
        <w:jc w:val="both"/>
      </w:pPr>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56"/>
        <w:keepNext w:val="0"/>
        <w:spacing w:before="120" w:after="0" w:line="220" w:lineRule="atLeast"/>
        <w:ind w:left="0" w:right="0" w:firstLine="0"/>
        <w:jc w:val="left"/>
      </w:pPr>
      <w:r>
        <w:br/>
      </w:r>
      <w:r>
        <w:pict>
          <v:shape id="_x0000_i1646" type="#_x0000_t75" style="width:167.98pt;height:30.75pt">
            <v:imagedata r:id="rId20" o:title=""/>
          </v:shape>
        </w:pic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Vidal</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47" style="position:absolute;z-index:251975680"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War-torn Syria's water supplies are deteriorating fast, triggering migration and disease and stoking a pollution crisis in neighbouring Lebanon, hydrologists and humanitarian groups have warned.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 security continues to deteriorate for many civilians [in Syria]. Evidence shows that control over power and water infrastructure is [being] used as a weapon of warring parties," said Noosheen Mogadam, a policy adviser with the Norwegian Refugee Council based in Gaziantep on the Turkish-Syrian border.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"Conflict and protection concerns are the primary drivers for the current displacement trends, [but] a lack of access to water is also cited as a major reason amongst both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internally displaced people within Syria for fleeing their communities," she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UN refugee agency, 6.6 million people have been displaced internally in Syria due to the war and around 4.3 million people have fled to Lebanon, Turkey, Jordan and Europe in the last six years.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"Damaged [water] infrastructure, a lack of maintenance, and limited power supply has resulted in a 50% reduction in access to safe water [in Syria]," said Mogadam.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environmental effects of the war are widely seen in neighbouring Lebanon which has received 1.8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six years, said Nadim Farajalla, a professor of hydrology and water resources at the American University of Beirut.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which has many rivers and water sources, is water-rich compared to Jordan, Israel or much of Syria. But the amount of renewable water available in the country has dropped from more than 1,000 cubic metres a year per person - considered the threshold of water poverty - to around 700m3 per person since the refugees arrived, Farajalla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 pressure put on Lebanon's water supplies and sanitation is the equivalent of a sudden 30% increase in population and is now critical, he said. "This influx of people has had a severely negative impact... with increasing demand on water, higher generation of sewage that goes untreated and an increase in solid waste that is often disposed of in dumps. All of this has put water resources in Lebanon under severe pressure - high demand coupled with increasing pollution," he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just don't realise how critical Lebanon's water resources is. Refugees arriving when there was already a drought really killed us. The human tragedy is worsening, threatening the lives and the livelihoods of both refugees and their host communities through a resource that is supposed to be the source of life."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situation is getting worse throughout the Middle East region," said Ashok Swain, director of the International Centre for Water Cooperation, who has co-authored a new book on emerging security threats in the Middle East.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as a whole has the lowest per capita water availability in the world. At the same time it has also one of the highest rates of population growth. Governments have largely focused on water supply management, through desalination. Current co-operation over water resources is minimal. That needs to change," he said at a water conference in Stockholm.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Co-author Dr Anders Jägerskog, water adviser to the Swedish government in Amman, Jordan, said water was an indirect security threat throughout the Middle East. "More attention needs to be paid to water, population, food and energy supplies. These are not direct security threats, like the Islamic State, but rather are growing behind the headlines and may contribute to more immediate threats in the years to come. Food availability, water scarcity and large population migration are all challenges that are set to increase in importance."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academics and environmentalists, including Prince Charles, Al Gore and President Obama, have suggested that the roots of the Syrian war are in the long, ongoing drought, which has been linked to climate change.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Jägerskogand and Swain say water and climate are not the main causes of largescale population migration in Syria or other parts of the world where there are water shortages.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tries to see linkages between water scarcity, migration and refugee flows and conflict. Water should be seen as one of many areas that can contribute to migration," said Jägerskog.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Middle-East water researcher Francesca de Châtel said that the roots of the Syrian conflict were to be found in 50 years of Syria's mismanagement of water, the failure of intensive, irrigated wheat and cotton farming, and growing water scarcity.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of largescale agricultural development projects from the 1950s onwards undermined farmers' livelihoods and dislocated rural communities. As rivers disappeared and wells ran dry after years of overexploitation, farmers abandoned their land and sought work in the big cities."</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2016</w:t>
      </w:r>
    </w:p>
    <w:p>
      <w:pPr>
        <w:pStyle w:val="Normal156"/>
      </w:pPr>
    </w:p>
    <w:p>
      <w:pPr>
        <w:pStyle w:val="Normal156"/>
        <w:ind w:left="200"/>
        <w:sectPr>
          <w:type w:val="continuous"/>
          <w:pgMar w:top="840" w:right="1000" w:bottom="840" w:left="1000" w:header="400" w:footer="400"/>
          <w:pgNumType w:fmt="decimal"/>
          <w:cols w:space="720"/>
        </w:sectPr>
      </w:pPr>
      <w:r>
        <w:br/>
      </w:r>
      <w:r>
        <w:pict>
          <v:line id="_x0000_s1648"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24"/>
          <w:headerReference w:type="default" r:id="rId1125"/>
          <w:footerReference w:type="even" r:id="rId1126"/>
          <w:footerReference w:type="default" r:id="rId1127"/>
          <w:headerReference w:type="first" r:id="rId1128"/>
          <w:footerReference w:type="first" r:id="rId1129"/>
          <w:pgSz w:w="12240" w:h="15840"/>
          <w:pgMar w:top="840" w:right="1000" w:bottom="840" w:left="1000" w:header="400" w:footer="400"/>
          <w:pgNumType w:fmt="decimal"/>
          <w:cols w:space="720"/>
          <w:titlePg w:val="0"/>
        </w:sectPr>
      </w:pPr>
    </w:p>
    <w:p>
      <w:pPr>
        <w:pStyle w:val="Normal157"/>
      </w:pPr>
      <w:bookmarkStart w:id="312" w:name="Bookmark_157"/>
      <w:bookmarkEnd w:id="312"/>
    </w:p>
    <w:p>
      <w:pPr>
        <w:pStyle w:val="Normal157"/>
      </w:pPr>
      <w:r>
        <w:pict>
          <v:shape id="_x0000_i1649" type="#_x0000_t75" alt="LexisNexis®" style="width:147.75pt;height:30pt">
            <v:imagedata r:id="rId18" o:title=""/>
          </v:shape>
        </w:pict>
      </w:r>
      <w:r>
        <w:cr/>
      </w:r>
    </w:p>
    <w:p>
      <w:pPr>
        <w:pStyle w:val="Heading1155"/>
        <w:keepNext w:val="0"/>
        <w:spacing w:after="200" w:line="340" w:lineRule="atLeast"/>
        <w:ind w:left="0" w:right="0" w:firstLine="0"/>
        <w:jc w:val="center"/>
      </w:pPr>
      <w:hyperlink r:id="rId1130" w:history="1">
        <w:r>
          <w:rPr>
            <w:rFonts w:ascii="arial" w:eastAsia="arial" w:hAnsi="arial" w:cs="arial"/>
            <w:b/>
            <w:i/>
            <w:strike w:val="0"/>
            <w:color w:val="0077CC"/>
            <w:sz w:val="28"/>
            <w:u w:val="single"/>
            <w:vertAlign w:val="baseline"/>
          </w:rPr>
          <w:t>Living in Canada: share your photos and experiences; While there seems to be plenty to admire about Canada from afar, we'd like to hear about what life in the country is really like</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2016 Friday 5:01 PM GMT</w:t>
      </w:r>
    </w:p>
    <w:p>
      <w:pPr>
        <w:pStyle w:val="Normal157"/>
        <w:keepNext w:val="0"/>
        <w:spacing w:after="0" w:line="240" w:lineRule="atLeast"/>
        <w:ind w:right="0"/>
        <w:jc w:val="both"/>
      </w:pPr>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57"/>
        <w:keepNext w:val="0"/>
        <w:spacing w:before="120" w:after="0" w:line="220" w:lineRule="atLeast"/>
        <w:ind w:left="0" w:right="0" w:firstLine="0"/>
        <w:jc w:val="left"/>
      </w:pPr>
      <w:r>
        <w:br/>
      </w:r>
      <w:r>
        <w:pict>
          <v:shape id="_x0000_i1650" type="#_x0000_t75" style="width:167.98pt;height:30.75pt">
            <v:imagedata r:id="rId20" o:title=""/>
          </v:shape>
        </w:pic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COMMUNITY</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Stevens</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51" style="position:absolute;z-index:251977728"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World Happiness Report 2016 Update, released last month ahead of UN World Happiness Day on 20 March, Canada is the sixth happiest country in the world. It's way ahead of both the neighbouring United States (13) and the United Kingdom (23).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an outsider's perspective it seems Canada is able to remain  at ease with itself  despite facing the same difficult challenges as the rest of the world. The continuing climate alliance with the US and the taking in of additional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just two of the positive stories that have emerged recently. We'd like to hear from people living in the country about what life as a Canadian is really like.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There is a vision of what a progressive Britain could be. It's called Canada | Gaby Hinsliff</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think is unique about living in Canada? Do you agree with the positive perspectives people on the outside have of Canada? Despite the popularity of current Prime Minister Justin Trudeau, what would make Canada an even more appealing place to live? Whether you're a current resident, an expat or you fell in love with the country while travelling, share your photos and stories about Canada with us. We'll feature a selection of contributions on the site.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share your experiences of Canada via GuardianWitness by clicking the blue 'contribute' button. You can also share your thoughts by filling out the form below. </w:t>
      </w:r>
    </w:p>
    <w:p>
      <w:pPr>
        <w:pStyle w:val="Normal157"/>
        <w:keepNext w:val="0"/>
        <w:numPr>
          <w:numId w:val="7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GuardianWitness is the home of readers' content on the Guardian. Contribute your video, pictures and stories, and browse news, reviews and creations submitted by others. Posts will be reviewed prior to publication on GuardianWitness, and the best pieces will feature on the Guardian site.</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2016</w:t>
      </w:r>
    </w:p>
    <w:p>
      <w:pPr>
        <w:pStyle w:val="Normal157"/>
      </w:pPr>
    </w:p>
    <w:p>
      <w:pPr>
        <w:pStyle w:val="Normal157"/>
        <w:ind w:left="200"/>
        <w:sectPr>
          <w:type w:val="continuous"/>
          <w:pgMar w:top="840" w:right="1000" w:bottom="840" w:left="1000" w:header="400" w:footer="400"/>
          <w:pgNumType w:fmt="decimal"/>
          <w:cols w:space="720"/>
        </w:sectPr>
      </w:pPr>
      <w:r>
        <w:br/>
      </w:r>
      <w:r>
        <w:pict>
          <v:line id="_x0000_s1652"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31"/>
          <w:headerReference w:type="default" r:id="rId1132"/>
          <w:footerReference w:type="even" r:id="rId1133"/>
          <w:footerReference w:type="default" r:id="rId1134"/>
          <w:headerReference w:type="first" r:id="rId1135"/>
          <w:footerReference w:type="first" r:id="rId1136"/>
          <w:pgSz w:w="12240" w:h="15840"/>
          <w:pgMar w:top="840" w:right="1000" w:bottom="840" w:left="1000" w:header="400" w:footer="400"/>
          <w:pgNumType w:fmt="decimal"/>
          <w:cols w:space="720"/>
          <w:titlePg w:val="0"/>
        </w:sectPr>
      </w:pPr>
    </w:p>
    <w:p>
      <w:pPr>
        <w:pStyle w:val="Normal158"/>
      </w:pPr>
      <w:bookmarkStart w:id="314" w:name="Bookmark_158"/>
      <w:bookmarkEnd w:id="314"/>
    </w:p>
    <w:p>
      <w:pPr>
        <w:pStyle w:val="Normal158"/>
      </w:pPr>
      <w:r>
        <w:pict>
          <v:shape id="_x0000_i1653" type="#_x0000_t75" alt="LexisNexis®" style="width:147.75pt;height:30pt">
            <v:imagedata r:id="rId18" o:title=""/>
          </v:shape>
        </w:pict>
      </w:r>
      <w:r>
        <w:cr/>
      </w:r>
    </w:p>
    <w:p>
      <w:pPr>
        <w:pStyle w:val="Heading1156"/>
        <w:keepNext w:val="0"/>
        <w:spacing w:after="200" w:line="340" w:lineRule="atLeast"/>
        <w:ind w:left="0" w:right="0" w:firstLine="0"/>
        <w:jc w:val="center"/>
      </w:pPr>
      <w:hyperlink r:id="rId1137" w:history="1">
        <w:r>
          <w:rPr>
            <w:rFonts w:ascii="arial" w:eastAsia="arial" w:hAnsi="arial" w:cs="arial"/>
            <w:b/>
            <w:i/>
            <w:strike w:val="0"/>
            <w:color w:val="0077CC"/>
            <w:sz w:val="28"/>
            <w:u w:val="single"/>
            <w:vertAlign w:val="baseline"/>
          </w:rPr>
          <w:t>The Syria motion on airstrikes: full text; The motion to be submitted by David Cameron on Wednesday before the House of Commons</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7:36 AM GMT</w:t>
      </w:r>
    </w:p>
    <w:p>
      <w:pPr>
        <w:pStyle w:val="Normal158"/>
        <w:keepNext w:val="0"/>
        <w:spacing w:after="0" w:line="240" w:lineRule="atLeast"/>
        <w:ind w:right="0"/>
        <w:jc w:val="both"/>
      </w:pPr>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58"/>
        <w:keepNext w:val="0"/>
        <w:spacing w:before="120" w:after="0" w:line="220" w:lineRule="atLeast"/>
        <w:ind w:left="0" w:right="0" w:firstLine="0"/>
        <w:jc w:val="left"/>
      </w:pPr>
      <w:r>
        <w:br/>
      </w:r>
      <w:r>
        <w:pict>
          <v:shape id="_x0000_i1654" type="#_x0000_t75" style="width:167.98pt;height:30.75pt">
            <v:imagedata r:id="rId20" o:title=""/>
          </v:shape>
        </w:pic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55" style="position:absolute;z-index:251979776"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text of the Commons motion on Syria tabled by the prime minister, David Cameron, the chancellor, George Osborne, the home secretary, Theresa May, the foreign secretary, Philip Hammond, the defence secretary, Michael Fallon, and the international development secretary, Justine Greening: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this House notes that Isil [Islamic State] poses a direct threat to the United Kingdom; welcomes United Nations security council resolution 2249 which determines that Isil constitutes an 'unprecedented threat to international peace and security' and calls on states to take 'all necessary measures' to prevent terrorist acts by Isil and to 'eradicate the safe haven they have established over significant parts of Iraq and Syria'; further notes the clear legal basis to defend the UK and our allies in accordance with the UN charter; notes that military action against Isil is only one component of a broader strategy to bring peace and stability to Syria; welcomes the renewed impetus behind the Vienna talks on a ceasefire and political settlement; welcomes the government's continuing commitment to providing humanitarian support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underlines the importance of planning for post-conflict stabilisation and reconstruction in Syria; welcomes the government's continued determination to cut Isil's sources of finance, fighters and weapons; notes the requests from France, the US and regional allies for UK military assistance; acknowledges the importance of seeking to avoid civilian casualties, using the UK's particular capabilities; notes the government will not deploy UK troops in ground combat operations; welcomes the government's commitment to provide quarterly progress reports to the House; and accordingly supports Her Majesty's government in taking military action, specifically airstrikes, exclusively against Isil in Syria; and offers its wholehearted support to Her Majesty's armed forces." </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158"/>
      </w:pPr>
    </w:p>
    <w:p>
      <w:pPr>
        <w:pStyle w:val="Normal158"/>
        <w:ind w:left="200"/>
        <w:sectPr>
          <w:type w:val="continuous"/>
          <w:pgMar w:top="840" w:right="1000" w:bottom="840" w:left="1000" w:header="400" w:footer="400"/>
          <w:pgNumType w:fmt="decimal"/>
          <w:cols w:space="720"/>
        </w:sectPr>
      </w:pPr>
      <w:r>
        <w:br/>
      </w:r>
      <w:r>
        <w:pict>
          <v:line id="_x0000_s1656"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38"/>
          <w:headerReference w:type="default" r:id="rId1139"/>
          <w:footerReference w:type="even" r:id="rId1140"/>
          <w:footerReference w:type="default" r:id="rId1141"/>
          <w:headerReference w:type="first" r:id="rId1142"/>
          <w:footerReference w:type="first" r:id="rId1143"/>
          <w:pgSz w:w="12240" w:h="15840"/>
          <w:pgMar w:top="840" w:right="1000" w:bottom="840" w:left="1000" w:header="400" w:footer="400"/>
          <w:pgNumType w:fmt="decimal"/>
          <w:cols w:space="720"/>
          <w:titlePg w:val="0"/>
        </w:sectPr>
      </w:pPr>
    </w:p>
    <w:p>
      <w:pPr>
        <w:pStyle w:val="Normal159"/>
      </w:pPr>
      <w:bookmarkStart w:id="316" w:name="Bookmark_159"/>
      <w:bookmarkEnd w:id="316"/>
    </w:p>
    <w:p>
      <w:pPr>
        <w:pStyle w:val="Normal159"/>
      </w:pPr>
      <w:r>
        <w:pict>
          <v:shape id="_x0000_i1657" type="#_x0000_t75" alt="LexisNexis®" style="width:147.75pt;height:30pt">
            <v:imagedata r:id="rId18" o:title=""/>
          </v:shape>
        </w:pict>
      </w:r>
      <w:r>
        <w:cr/>
      </w:r>
    </w:p>
    <w:p>
      <w:pPr>
        <w:pStyle w:val="Heading1157"/>
        <w:keepNext w:val="0"/>
        <w:spacing w:after="200" w:line="340" w:lineRule="atLeast"/>
        <w:ind w:left="0" w:right="0" w:firstLine="0"/>
        <w:jc w:val="center"/>
      </w:pPr>
      <w:hyperlink r:id="rId1144" w:history="1">
        <w:r>
          <w:rPr>
            <w:rFonts w:ascii="arial" w:eastAsia="arial" w:hAnsi="arial" w:cs="arial"/>
            <w:b/>
            <w:i/>
            <w:strike w:val="0"/>
            <w:color w:val="0077CC"/>
            <w:sz w:val="28"/>
            <w:u w:val="single"/>
            <w:vertAlign w:val="baseline"/>
          </w:rPr>
          <w:t>Indigenous Canadians complain of neglect as government helps refugees; As the country pledges to take in more Syrians, many of its First Nations communities still face hardships that have led to a wave of suicide attempts</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7:26 AM GMT</w:t>
      </w:r>
    </w:p>
    <w:p>
      <w:pPr>
        <w:pStyle w:val="Normal159"/>
        <w:keepNext w:val="0"/>
        <w:spacing w:after="0" w:line="240" w:lineRule="atLeast"/>
        <w:ind w:right="0"/>
        <w:jc w:val="both"/>
      </w:pPr>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59"/>
        <w:keepNext w:val="0"/>
        <w:spacing w:before="120" w:after="0" w:line="220" w:lineRule="atLeast"/>
        <w:ind w:left="0" w:right="0" w:firstLine="0"/>
        <w:jc w:val="left"/>
      </w:pPr>
      <w:r>
        <w:br/>
      </w:r>
      <w:r>
        <w:pict>
          <v:shape id="_x0000_i1658" type="#_x0000_t75" style="width:167.98pt;height:30.75pt">
            <v:imagedata r:id="rId20"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Ashifa Kassam in Toronto</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59" style="position:absolute;z-index:251981824"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Canadian officials firmed up plans late last year to bring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Canada, Robert Sutherland wondered what it would mean - if anything - for the needs of his own community.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27-year-old lives in Attawapiskat First Nation, the northern Ontario community where a relentless wave of suicide attempts earlier this month forced leaders to declare a state of emergency. More than 125 people have attempted suicide in this community of 2,000 people since autumn; the youngest was nine years old, the oldest 71.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First Nations community grappling with suicide crisis: 'We're crying out for help'</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Canada's minister of indigenous affairs visited Attawapiskat earlier this week, Sutherland seized the opportunity to get some answers. "Tell me why we First Nations live in third world conditions," he asked Carolyn Bennett. "Why is it so easy for the government to welcome refugees and offer them first-class citizenship in our country? When will Canada wake up and open its eyes to First Nations communities?"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question was never quite answered, he said: "They just gave me the runaround." Bennett did commit to helping the community build a youth centre and additional housing, as well as working with leaders to design youth-focused programming.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Sutherland said that he has no issue with Canada bringing in refugees, but said he used the strong language in hopes of inciting action from the Canadian government. "What would have given me comfort is if she had said we'll send this to our people and we'll start working at making your community more safe, more livable," he told the Guardian.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Attawapiskat has been plagued by emergencies in recent years, from a housing shortage that left families living in tents and unheated trailers to severe flooding and sewage backups blamed on substandard infrastructure. The community's two- and three-bedroom homes often house as many as 15 people and are contaminated with mould.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situation plays out in more than 100 of Canada's 634 First Nations communities, said Sutherland. It's a stain on a country with a global reputation for welcoming refugees, he said.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we living in third world conditions when the government is inviting these people in ... spending millions on these people?"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Canadian government said it would take in another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adding to the more than 25,000 the country has received in recent months.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Attawapiskat, Sutherland's worries over the future that lies ahead for his two boys, age five and six, pushed him to recently launch a youth committee with 20 other volunteers.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aim is to plan activities and connect youth with their traditions and culture - an idea that stems from the personal experience of Sutherland and others in the community. "My whole life I wondered why am I here, what's my purpose," he said. "I found myself through my culture and through our ceremonies."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another five suicide attempts were reported in Attawapiskat. But since then, he said, things seem to be getting better. More than a dozen crisis counsellors have been brought into the community and both the provincial and federal government have committed to helping the community heal.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Canada's prime minister, addressed the crisis on Tuesday. "We have an awful lot of work to do as a country to renew the relationship, to start offering full respect to indigenous Canadians," Trudeau said in Ottawa as he met members of the Canadian Teachers Federation.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pointed to the suicide rate for First Nations, which for young males is 10 times higher than non-indigenous male youth. For young First Nations women, the suicide rate is 21 times that of their non-indigenous counterparts. While the challenges are massive, there have been some studies that point to solutions, he said.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indigenous communities where there has been the support and an ability to do language and cultural teaching to an extremely high level, suicide rates have plummeted," said Trudeau. "So much of it is about a sense of identity, of who they are, how they fit in."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Parliamentarians in Canada held an emergency debate on the crisis last week. Trudeau, who is also the minister of youth, was not able to attend, and was instead photographed out for dinner with his wife and later stopping by a book launch for a former Liberal minister.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Canada, 24-hour suicide prevention centres can be found across the country through the                                            Canadian Association for Suicide Prevention.                     In the US, the National Suicide Prevention Hotline is 1-800-273-8255.                     In Australia, the crisis support service Lifeline is on 13 11 14.                     In the UK, the Samaritans can be contacted on 116 123.                     Hotlines in other countries                                            can be found here                                          .                   </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159"/>
      </w:pPr>
    </w:p>
    <w:p>
      <w:pPr>
        <w:pStyle w:val="Normal159"/>
        <w:ind w:left="200"/>
        <w:sectPr>
          <w:type w:val="continuous"/>
          <w:pgMar w:top="840" w:right="1000" w:bottom="840" w:left="1000" w:header="400" w:footer="400"/>
          <w:pgNumType w:fmt="decimal"/>
          <w:cols w:space="720"/>
        </w:sectPr>
      </w:pPr>
      <w:r>
        <w:br/>
      </w:r>
      <w:r>
        <w:pict>
          <v:line id="_x0000_s1660"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45"/>
          <w:headerReference w:type="default" r:id="rId1146"/>
          <w:footerReference w:type="even" r:id="rId1147"/>
          <w:footerReference w:type="default" r:id="rId1148"/>
          <w:headerReference w:type="first" r:id="rId1149"/>
          <w:footerReference w:type="first" r:id="rId1150"/>
          <w:pgSz w:w="12240" w:h="15840"/>
          <w:pgMar w:top="840" w:right="1000" w:bottom="840" w:left="1000" w:header="400" w:footer="400"/>
          <w:pgNumType w:fmt="decimal"/>
          <w:cols w:space="720"/>
          <w:titlePg w:val="0"/>
        </w:sectPr>
      </w:pPr>
    </w:p>
    <w:p>
      <w:pPr>
        <w:pStyle w:val="Normal160"/>
      </w:pPr>
      <w:bookmarkStart w:id="318" w:name="Bookmark_160"/>
      <w:bookmarkEnd w:id="318"/>
    </w:p>
    <w:p>
      <w:pPr>
        <w:pStyle w:val="Normal160"/>
      </w:pPr>
      <w:r>
        <w:pict>
          <v:shape id="_x0000_i1661" type="#_x0000_t75" alt="LexisNexis®" style="width:147.75pt;height:30pt">
            <v:imagedata r:id="rId18" o:title=""/>
          </v:shape>
        </w:pict>
      </w:r>
      <w:r>
        <w:cr/>
      </w:r>
    </w:p>
    <w:p>
      <w:pPr>
        <w:pStyle w:val="Heading1158"/>
        <w:keepNext w:val="0"/>
        <w:spacing w:after="200" w:line="340" w:lineRule="atLeast"/>
        <w:ind w:left="0" w:right="0" w:firstLine="0"/>
        <w:jc w:val="center"/>
      </w:pPr>
      <w:hyperlink r:id="rId1151" w:history="1">
        <w:r>
          <w:rPr>
            <w:rFonts w:ascii="arial" w:eastAsia="arial" w:hAnsi="arial" w:cs="arial"/>
            <w:b/>
            <w:i/>
            <w:strike w:val="0"/>
            <w:color w:val="0077CC"/>
            <w:sz w:val="28"/>
            <w:u w:val="single"/>
            <w:vertAlign w:val="baseline"/>
          </w:rPr>
          <w:t>Syria's plight puts the world to shame - leaders must unite to find a solution; After five years of war, Syria's infrastructure is destroyed and its people starving. We must renew efforts to support Syrians and find a path to peace</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7:30 AM GMT</w:t>
      </w:r>
    </w:p>
    <w:p>
      <w:pPr>
        <w:pStyle w:val="Normal160"/>
        <w:keepNext w:val="0"/>
        <w:spacing w:after="0" w:line="240" w:lineRule="atLeast"/>
        <w:ind w:right="0"/>
        <w:jc w:val="both"/>
      </w:pPr>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60"/>
        <w:keepNext w:val="0"/>
        <w:spacing w:before="120" w:after="0" w:line="220" w:lineRule="atLeast"/>
        <w:ind w:left="0" w:right="0" w:firstLine="0"/>
        <w:jc w:val="left"/>
      </w:pPr>
      <w:r>
        <w:br/>
      </w:r>
      <w:r>
        <w:pict>
          <v:shape id="_x0000_i1662" type="#_x0000_t75" style="width:167.98pt;height:30.75pt">
            <v:imagedata r:id="rId20" o:title=""/>
          </v:shape>
        </w:pic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Yacoub El Hillo and Kevin Kennedy</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63" style="position:absolute;z-index:251983872"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into one of the most savage conflicts of our time, the people of Syria are at the crossroads of despair and deprivation. In 2016, 13.5 million people in Syria need humanitarian assistance (pdf) - the highest number to date. Six million Syrian children have been robbed of their right to safety and denied a childhood. Every hour of every day, 50 Syrian families are displaced by violence (pdf).</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outward flow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reached Europe, while 4.6 million Syriansin hard-to-reach areas and besieged locations (pdf) are trapped in rapidly deteriorating conditions in places such as eastern Ghouta, Fua, Kefraya, Moadamiyeh al-Sham, Deraa, Deir ez-Zor and Madaya. This is not just a problem for Syria; it is a problem for the region and a stain on the world's conscience. It calls for all countries and people of goodwill to find a solution urgently.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World Bank and UN urge major change in handling of crisis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conflict continues to undermine the potential of a generation and the future of Syria itself. Accounts of people forced to subsist on grass and weeds and dying from severe malnutrition elicited shock and outrage. The world is now confronted with how to fulfil our collective humanitarian responsibility to meet immediate needs and find a path to peace so Syrians can live in safety and dignity and begin rebuilding.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important initiatives underway now that are critical to the future of Syria. In Geneva, the protracted peace process has resumed. Mediated by the UN's special envoy for Syria, Staffan de Mistura, parties to the conflict have the opportunity to find a way to stop the bleeding and open a path to peace and reconciliation. The international community, especially members of the security council, need to support the talks and take all measures to push the process forward.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4 February, leaders will gather in London to raise the resources needed to meet today's humanitarian needs and tomorrow's development demands while identifying the longer term requirements of those affected by the crisis. To meet needs in Syria, $3.18bn (£2.2bn) is essential. A further $4.55bn is required for refugees and host communities in Jordan, Lebanon, Iraq, Egypt and Turkey, where governments and people are bearing a heavy cost.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humanitarian partners on the ground tirelessly deliver life-saving assistance to millions of people in need, unarmed and undeterred. But their efforts, increasingly thwarted by violence and restrictions on access, are never enough. We look to the Geneva talks to achieve agreement on lifting sieges and opening up all areas to assistance as a critical first step on the road to peace.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vulnerability and humanitarian needs of Syrians are increasing. Before the current crisis started, the immunisation programme in Syria was among the most effective in the region. Today vaccination coverage has dropped from 91% to below 50%. As conflict lines have spilled across communities, civilian populations throughout Syria are struggling to survive. Military attacks from the air and ground have resulted in more than 250,000 casualties (pdf) and devastated civilian infrastructure, including hospitals and schools. Many of these attacks violate the principles of international humanitarian law that forbid parties from targeting civilians or civilian infrastructure.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Lack of food means Syrian children face 'irreversible' health issues, says UN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Warring parties are increasingly using civilian suffering for political and military gains. This is utterly unacceptable. While humanitarians will continue to call for greater access and protection, and are working step by step to deliver aid on the ground, a fundamental challenge is the lack of unified response by security council members. In the face of systematic violations of its resolutions - by all parties to the conflict - only clear and robust action by the security council and other countries involved in the conflict will lead to meaningful improvements in access and protection.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with great hope to the current political process, as only a political solution can end the conflict in Syria. We remain committed to supporting Syrians in need as they continue to bear the brunt of this conflict, and we welcome the invaluable support and partnership of donor governments. Next month it will be five years since this brutal crisis began. We must renew our efforts to aid the people of Syria, to support and stand by them and to realise our collective goal of achieving peace.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Yacoub El Hillo is the UN  resident/humanitarian coordinator in Syria  and Kevin Kennedy is the UN  regional humanitarian coordinator for the Syria crisis                   </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160"/>
      </w:pPr>
    </w:p>
    <w:p>
      <w:pPr>
        <w:pStyle w:val="Normal160"/>
        <w:ind w:left="200"/>
        <w:sectPr>
          <w:type w:val="continuous"/>
          <w:pgMar w:top="840" w:right="1000" w:bottom="840" w:left="1000" w:header="400" w:footer="400"/>
          <w:pgNumType w:fmt="decimal"/>
          <w:cols w:space="720"/>
        </w:sectPr>
      </w:pPr>
      <w:r>
        <w:br/>
      </w:r>
      <w:r>
        <w:pict>
          <v:line id="_x0000_s1664"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152"/>
          <w:headerReference w:type="default" r:id="rId1153"/>
          <w:footerReference w:type="even" r:id="rId1154"/>
          <w:footerReference w:type="default" r:id="rId1155"/>
          <w:headerReference w:type="first" r:id="rId1156"/>
          <w:footerReference w:type="first" r:id="rId1157"/>
          <w:pgSz w:w="12240" w:h="15840"/>
          <w:pgMar w:top="840" w:right="1000" w:bottom="840" w:left="1000" w:header="400" w:footer="400"/>
          <w:pgNumType w:fmt="decimal"/>
          <w:cols w:space="720"/>
          <w:titlePg w:val="0"/>
        </w:sectPr>
      </w:pPr>
    </w:p>
    <w:p>
      <w:pPr>
        <w:pStyle w:val="Normal161"/>
      </w:pPr>
      <w:bookmarkStart w:id="320" w:name="Bookmark_161"/>
      <w:bookmarkEnd w:id="320"/>
    </w:p>
    <w:p>
      <w:pPr>
        <w:pStyle w:val="Normal161"/>
      </w:pPr>
      <w:r>
        <w:pict>
          <v:shape id="_x0000_i1665" type="#_x0000_t75" alt="LexisNexis®" style="width:147.75pt;height:30pt">
            <v:imagedata r:id="rId18" o:title=""/>
          </v:shape>
        </w:pict>
      </w:r>
      <w:r>
        <w:cr/>
      </w:r>
    </w:p>
    <w:p>
      <w:pPr>
        <w:pStyle w:val="Heading1159"/>
        <w:keepNext w:val="0"/>
        <w:spacing w:after="200" w:line="340" w:lineRule="atLeast"/>
        <w:ind w:left="0" w:right="0" w:firstLine="0"/>
        <w:jc w:val="center"/>
      </w:pPr>
      <w:hyperlink r:id="rId1158" w:history="1">
        <w:r>
          <w:rPr>
            <w:rFonts w:ascii="arial" w:eastAsia="arial" w:hAnsi="arial" w:cs="arial"/>
            <w:b/>
            <w:i/>
            <w:strike w:val="0"/>
            <w:color w:val="0077CC"/>
            <w:sz w:val="28"/>
            <w:u w:val="single"/>
            <w:vertAlign w:val="baseline"/>
          </w:rPr>
          <w:t>Save the Children hails UK's 'significant move' on child refugees; Acknowledgement of responsibilities under Dublin Convention could clear way for thousands to enter UK, charity says</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2016 Friday 8:58 AM GMT</w:t>
      </w:r>
    </w:p>
    <w:p>
      <w:pPr>
        <w:pStyle w:val="Normal161"/>
        <w:keepNext w:val="0"/>
        <w:spacing w:after="0" w:line="240" w:lineRule="atLeast"/>
        <w:ind w:right="0"/>
        <w:jc w:val="both"/>
      </w:pPr>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61"/>
        <w:keepNext w:val="0"/>
        <w:spacing w:before="120" w:after="0" w:line="220" w:lineRule="atLeast"/>
        <w:ind w:left="0" w:right="0" w:firstLine="0"/>
        <w:jc w:val="left"/>
      </w:pPr>
      <w:r>
        <w:br/>
      </w:r>
      <w:r>
        <w:pict>
          <v:shape id="_x0000_i1666" type="#_x0000_t75" style="width:167.98pt;height:30.75pt">
            <v:imagedata r:id="rId20"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67" style="position:absolute;z-index:251985920"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made "a very significant move" to acknowledge their responsibility to take unaccompanied Syrian child refugees in Europe, Save the Children said on Thursday.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charity, which has led calls for the government to take 3,000 child refugees, was responding to a Home Office announcement that Britain would take more unaccompanied child refugees from camps near the Syrian border, as well as make it easier for some children in Europe to claim asylum in the UK if they have a family connection.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said the move could mean that thousands of child refugees would come to the UK from Europe, but the government denied this. Ministers also announced that they would provide £10m to improve the conditions of refugees in Europe.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politicians have criticised the Home Office for refusing specifically to promise to take the 3,000 unaccompanied children recommended by the charity, as well as for refusing to say how many would come from Europe.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insisted the government's compassionate focus remained on taking extra child refugees based in camps in the Syria region, and absolutely ruled out taking any refugees from France. He underlined that no children at the Calais refugee settlement would be taken. Cameron has already agreed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five years, and more than 1,000 have arrived.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involved in a delicate political balancing act in trying to satisfy both those who passionately believe Britain should do more to welcome refugees, and those who look at the chaos in Europe and think Britain has already done more than enough.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Rights groups criticise Europe refugee resettlement plan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day of confusion about the details of what ministers had accepted, including allegations that the Home Office had issued tonally different press releases to different newspapers, Save the Children chose to focus on the breakthroughs in the announcement.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said: "The government has accepted the principle that it has responsibility for refugee children already in Europe, as well as those in the Syria region. The support pledged to Greece and Italy to help identify unaccompanied refugee children who have family links in the UK could be a very significant move."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"We need urgent action to speed up the process to reunite these children with their loved ones."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said this was the first time the government had acknowledged its responsibilities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the Dublin Convention, or suggested specific measures to fulfil them.</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Home Office minister, James Brokenshire, said the UK was already following the provisions of the Dublin regulations.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want to see is better systems in place to identify connections across the EU. It is about better information to help see that happen," he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Britain would provide additional support in "hotspots" such as Italy and Greece to help identify and register at-risk children when they first arrive in the EU as well as committing £10m to support vulnerable migrant children in Europe.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Commons written statement, he also confirmed that the government would work with the UNHCR, the United Nations refugee agency, to identify vulnerable children in conflict zones such as Syria and Afghanistan who would benefit from being resettled in the UK.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clear, however, that these were likely to be "exceptional cases" as the UNHCR generally considered it was better for them to remain in the region where they could be reunited with any remaining family members.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said: "The commitment to resettle vulnerable and unaccompanied child refugees who have reached north Africa or Turkey is very important - this has the potential to save lives in the Mediterranean. Even today there are reports of families with children drowning off the coast of Greece."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thought to be more than 20,000 unaccompanied child refugees in Europe, though some cabinet ministers are sceptical about those figures.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 the Children has said that unaccompanied children were at risk of falling prey to child traffickers dealing in prostitution and child labour.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home secretary, Andy Burnham, said the announcement did not go far enough and urged the government to accept the 3,000 unaccompanied child refugees currently in Europe as Save the Children had originally called for.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draw a distinction between children in the camps in the region and children who have made it to Europe. You cannot differentiate between these two groups. They are equally deserving and need our protection," he told Sky News.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Symonds, of Amnesty International UK, said that, while the announcement was a welcome "small step" forward, it would not help children stranded in camps like the Jungle in Calais. "It offers little hope to refugee children already in Europe, including the ones living in squalid camps like those in Calais and Dunkirk, who don't have close family members in the UK," he said. </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2016</w:t>
      </w:r>
    </w:p>
    <w:p>
      <w:pPr>
        <w:pStyle w:val="Normal161"/>
      </w:pPr>
    </w:p>
    <w:p>
      <w:pPr>
        <w:pStyle w:val="Normal161"/>
        <w:ind w:left="200"/>
        <w:sectPr>
          <w:type w:val="continuous"/>
          <w:pgMar w:top="840" w:right="1000" w:bottom="840" w:left="1000" w:header="400" w:footer="400"/>
          <w:pgNumType w:fmt="decimal"/>
          <w:cols w:space="720"/>
        </w:sectPr>
      </w:pPr>
      <w:r>
        <w:br/>
      </w:r>
      <w:r>
        <w:pict>
          <v:line id="_x0000_s1668"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159"/>
          <w:headerReference w:type="default" r:id="rId1160"/>
          <w:footerReference w:type="even" r:id="rId1161"/>
          <w:footerReference w:type="default" r:id="rId1162"/>
          <w:headerReference w:type="first" r:id="rId1163"/>
          <w:footerReference w:type="first" r:id="rId1164"/>
          <w:pgSz w:w="12240" w:h="15840"/>
          <w:pgMar w:top="840" w:right="1000" w:bottom="840" w:left="1000" w:header="400" w:footer="400"/>
          <w:pgNumType w:fmt="decimal"/>
          <w:cols w:space="720"/>
          <w:titlePg w:val="0"/>
        </w:sectPr>
      </w:pPr>
    </w:p>
    <w:p>
      <w:pPr>
        <w:pStyle w:val="Normal162"/>
      </w:pPr>
      <w:bookmarkStart w:id="322" w:name="Bookmark_162"/>
      <w:bookmarkEnd w:id="322"/>
    </w:p>
    <w:p>
      <w:pPr>
        <w:pStyle w:val="Normal162"/>
      </w:pPr>
      <w:r>
        <w:pict>
          <v:shape id="_x0000_i1669" type="#_x0000_t75" alt="LexisNexis®" style="width:147.75pt;height:30pt">
            <v:imagedata r:id="rId18" o:title=""/>
          </v:shape>
        </w:pict>
      </w:r>
      <w:r>
        <w:cr/>
      </w:r>
    </w:p>
    <w:p>
      <w:pPr>
        <w:pStyle w:val="Heading1160"/>
        <w:keepNext w:val="0"/>
        <w:spacing w:after="200" w:line="340" w:lineRule="atLeast"/>
        <w:ind w:left="0" w:right="0" w:firstLine="0"/>
        <w:jc w:val="center"/>
      </w:pPr>
      <w:hyperlink r:id="rId1165" w:history="1">
        <w:r>
          <w:rPr>
            <w:rFonts w:ascii="arial" w:eastAsia="arial" w:hAnsi="arial" w:cs="arial"/>
            <w:b/>
            <w:i/>
            <w:strike w:val="0"/>
            <w:color w:val="0077CC"/>
            <w:sz w:val="28"/>
            <w:u w:val="single"/>
            <w:vertAlign w:val="baseline"/>
          </w:rPr>
          <w:t>Canada's indigenous people seek help in suicide crisis amid tension over refugees; As country pledges to take in more refugees, many of its First Nations communities still face hardships that have led to a wave of suicide attempts</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2016 Thursday 1:24 PM GMT</w:t>
      </w:r>
    </w:p>
    <w:p>
      <w:pPr>
        <w:pStyle w:val="Normal162"/>
        <w:keepNext w:val="0"/>
        <w:spacing w:after="0" w:line="240" w:lineRule="atLeast"/>
        <w:ind w:right="0"/>
        <w:jc w:val="both"/>
      </w:pPr>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62"/>
        <w:keepNext w:val="0"/>
        <w:spacing w:before="120" w:after="0" w:line="220" w:lineRule="atLeast"/>
        <w:ind w:left="0" w:right="0" w:firstLine="0"/>
        <w:jc w:val="left"/>
      </w:pPr>
      <w:r>
        <w:br/>
      </w:r>
      <w:r>
        <w:pict>
          <v:shape id="_x0000_i1670" type="#_x0000_t75" style="width:167.98pt;height:30.75pt">
            <v:imagedata r:id="rId20" o:title=""/>
          </v:shape>
        </w:pic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Ashifa Kassam in Toronto</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71" style="position:absolute;z-index:251987968"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Canadian officials firmed up plans late last year to bring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Canada, Robert Sutherland wondered what it would mean - if anything - for the needs of his own community.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27-year-old lives in Attawapiskat First Nation, the northern Ontario community where a relentless wave of suicide attempts earlier this month forced leaders to declare a state of emergency. More than 125 people have attempted suicide in this community of 2,000 people since autumn; the youngest was nine years old, the oldest 71.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First Nations community grappling with suicide crisis: 'We're crying out for help'</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Canada's minister of indigenous affairs visited Attawapiskat earlier this week, Sutherland seized the opportunity to get some answers. "Tell me why we First Nations live in third world conditions," he asked Carolyn Bennett. "Why is it so easy for the government to welcome refugees and offer them first-class citizenship in our country? When will Canada wake up and open its eyes to First Nations communities?"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question was never quite answered, he said: "They just gave me the runaround." Bennett did commit to helping the community build a youth centre and additional housing, as well as working with leaders to design youth-focused programming.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Sutherland said that he has no issue with Canada bringing in refugees, but said he used the strong language in hopes of inciting action from the Canadian government. "What would have given me comfort is if she had said we'll send this to our people and we'll start working at making your community more safe, more livable," he told the Guardian.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Attawapiskat has been plagued by emergencies in recent years, from a housing shortage that left families living in tents and unheated trailers to severe flooding and sewage backups blamed on substandard infrastructure. The community's two- and three-bedroom homes often house as many as 15 people and are contaminated with mould.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situation plays out in more than 100 of Canada's 634 First Nations communities, said Sutherland. It's a stain on a country with a global reputation for welcoming refugees, he said.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we living in third world conditions when the government is inviting these people in ... spending millions on these people?"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Canadian government said it would take in another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adding to the more than 25,000 the country has received in recent months.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Attawapiskat, Sutherland's worries over the future that lies ahead for his two boys, age five and six, pushed him to recently launch a youth committee with 20 other volunteers.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aim is to plan activities and connect youth with their traditions and culture - an idea that stems from the personal experience of Sutherland and others in the community. "My whole life I wondered why am I here, what's my purpose," he said. "I found myself through my culture and through our ceremonies."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another five suicide attempts were reported in Attawapiskat. But since then, he said, things seem to be getting better. More than a dozen crisis counsellors have been brought into the community and both the provincial and federal government have committed to helping the community heal.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Canada's prime minister, addressed the crisis on Tuesday. "We have an awful lot of work to do as a country to renew the relationship, to start offering full respect to indigenous Canadians," Trudeau said in Ottawa as he met members of the Canadian Teachers Federation.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pointed to the suicide rate for First Nations, which for young males is 10 times higher than non-indigenous male youth. For young First Nations women, the suicide rate is 21 times that of their non-indigenous counterparts. While the challenges are massive, there have been some studies that point to solutions, he said.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indigenous communities where there has been the support and an ability to do language and cultural teaching to an extremely high level, suicide rates have plummeted," said Trudeau. "So much of it is about a sense of identity, of who they are, how they fit in."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Parliamentarians in Canada held an emergency debate on the crisis last week. Trudeau, who is also the minister of youth, was not able to attend, and was instead photographed out for dinner with his wife and later stopping by a book launch for a former Liberal minister.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Canada, 24-hour suicide prevention centres can be found across the country through the                                            Canadian Association for Suicide Prevention.                     In the US, the National Suicide Prevention Hotline is 1-800-273-8255.                     In Australia, the crisis support service Lifeline is on 13 11 14.                     In the UK, the Samaritans can be contacted on 116 123.                     Hotlines in other countries                                            can be found here                                          .                   </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2016</w:t>
      </w:r>
    </w:p>
    <w:p>
      <w:pPr>
        <w:pStyle w:val="Normal162"/>
      </w:pPr>
    </w:p>
    <w:p>
      <w:pPr>
        <w:pStyle w:val="Normal162"/>
        <w:ind w:left="200"/>
        <w:sectPr>
          <w:type w:val="continuous"/>
          <w:pgMar w:top="840" w:right="1000" w:bottom="840" w:left="1000" w:header="400" w:footer="400"/>
          <w:pgNumType w:fmt="decimal"/>
          <w:cols w:space="720"/>
        </w:sectPr>
      </w:pPr>
      <w:r>
        <w:br/>
      </w:r>
      <w:r>
        <w:pict>
          <v:line id="_x0000_s1672"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166"/>
          <w:headerReference w:type="default" r:id="rId1167"/>
          <w:footerReference w:type="even" r:id="rId1168"/>
          <w:footerReference w:type="default" r:id="rId1169"/>
          <w:headerReference w:type="first" r:id="rId1170"/>
          <w:footerReference w:type="first" r:id="rId1171"/>
          <w:pgSz w:w="12240" w:h="15840"/>
          <w:pgMar w:top="840" w:right="1000" w:bottom="840" w:left="1000" w:header="400" w:footer="400"/>
          <w:pgNumType w:fmt="decimal"/>
          <w:cols w:space="720"/>
          <w:titlePg w:val="0"/>
        </w:sectPr>
      </w:pPr>
    </w:p>
    <w:p>
      <w:pPr>
        <w:pStyle w:val="Normal163"/>
      </w:pPr>
      <w:bookmarkStart w:id="324" w:name="Bookmark_163"/>
      <w:bookmarkEnd w:id="324"/>
    </w:p>
    <w:p>
      <w:pPr>
        <w:pStyle w:val="Normal163"/>
      </w:pPr>
      <w:r>
        <w:pict>
          <v:shape id="_x0000_i1673" type="#_x0000_t75" alt="LexisNexis®" style="width:147.75pt;height:30pt">
            <v:imagedata r:id="rId18" o:title=""/>
          </v:shape>
        </w:pict>
      </w:r>
      <w:r>
        <w:cr/>
      </w:r>
    </w:p>
    <w:p>
      <w:pPr>
        <w:pStyle w:val="Heading1161"/>
        <w:keepNext w:val="0"/>
        <w:spacing w:after="200" w:line="340" w:lineRule="atLeast"/>
        <w:ind w:left="0" w:right="0" w:firstLine="0"/>
        <w:jc w:val="center"/>
      </w:pPr>
      <w:hyperlink r:id="rId1172" w:history="1">
        <w:r>
          <w:rPr>
            <w:rFonts w:ascii="arial" w:eastAsia="arial" w:hAnsi="arial" w:cs="arial"/>
            <w:b/>
            <w:i/>
            <w:strike w:val="0"/>
            <w:color w:val="0077CC"/>
            <w:sz w:val="28"/>
            <w:u w:val="single"/>
            <w:vertAlign w:val="baseline"/>
          </w:rPr>
          <w:t>Canada's indigenous people seek help in suicide crisis amid tension over refugees; As country pledges to take in more refugees, many of its First Nations communities still face hardships that have led to a wave of suicide attempts</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2016 Thursday 1:01 PM GMT</w:t>
      </w:r>
    </w:p>
    <w:p>
      <w:pPr>
        <w:pStyle w:val="Normal163"/>
        <w:keepNext w:val="0"/>
        <w:spacing w:after="0" w:line="240" w:lineRule="atLeast"/>
        <w:ind w:right="0"/>
        <w:jc w:val="both"/>
      </w:pPr>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63"/>
        <w:keepNext w:val="0"/>
        <w:spacing w:before="120" w:after="0" w:line="220" w:lineRule="atLeast"/>
        <w:ind w:left="0" w:right="0" w:firstLine="0"/>
        <w:jc w:val="left"/>
      </w:pPr>
      <w:r>
        <w:br/>
      </w:r>
      <w:r>
        <w:pict>
          <v:shape id="_x0000_i1674" type="#_x0000_t75" style="width:167.98pt;height:30.75pt">
            <v:imagedata r:id="rId20" o:title=""/>
          </v:shape>
        </w:pic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Ashifa Kassam in Toronto</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75" style="position:absolute;z-index:251990016"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Canadian officials firmed up plans late last year to bring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Canada, Robert Sutherland wondered what it would mean - if anything - for the needs of his own community.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27-year-old lives in Attawapiskat First Nation, the northern Ontario community where a relentless wave of suicide attempts earlier this month forced leaders to declare a state of emergency. More than 125 people have attempted suicide in this community of 2,000 people since autumn; the youngest was nine years old, the oldest 71.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First Nations community grappling with suicide crisis: 'We're crying out for help'</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Canada's minister of indigenous affairs visited Attawapiskat earlier this week, Sutherland seized the opportunity to get some answers. "Tell me why we First Nations live in third world conditions," he asked Carolyn Bennett. "Why is it so easy for the government to welcome refugees and offer them first-class citizenship in our country? When will Canada wake up and open its eyes to First Nations communities?"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question was never quite answered, he said: "They just gave me the runaround." Bennett did commit to helping the community build a youth centre and additional housing, as well as working with leaders to design youth-focused programming.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Sutherland said that has no issue with Canada bringing in refugees, but said he used the strong language in hopes of inciting action from the Canadian government. "What would have given me comfort is if she had said we'll send this to our people and we'll start working at making your community more safe, more liveable," he told the Guardian.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Attawapiskat has been plagued by emergencies in recent years, from a housing shortage that left families living in tents and unheated trailers to severe flooding and sewage backups blamed on substandard infrastructure. The community's two- and three-bedroom homes often house as many as 15 people and are contaminated with mould.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situation plays out in more than 100 of Canada's 634 First Nations communities, said Sutherland. It's a stain on a country with a global reputation for welcoming refugees, he said.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we living in third world conditions when the government is inviting these people in ... spending millions on these people?"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Canadian government said it would take in another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adding to the more than 25,000 the country has received in recent months.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Attawapiskat, Sutherland's worries over the future that lies ahead for his two boys, age five and six, pushed him to recently launch a youth committee with 20 other volunteers.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aim is to plan activities and connect youth with their traditions and culture - an idea that stems from the personal experience of Sutherland and others in the community. "My whole life I wondered why am I here, what's my purpose," he said. "I found myself through my culture and through our ceremonies."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another five suicide attempts were reported in Attawapiskat. But since then, he said, things seem to be getting better. More than a dozen crisis counsellors have been brought into the community and both the provincial and federal government have committed to helping the community heal.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Canada's prime minister, addressed the crisis on Tuesday. "We have an awful lot of work to do as a country to renew the relationship, to start offering full respect to Indigenous Canadians," Trudeau said in Ottawa as he met members of the Canadian Teachers Federation.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pointed to the suicide rate for First Nations, which for young males is 10 times higher than non-indigenous male youth. For young First Nations women, the suicide rate is 21 times that of their non-indigenous counterparts. While the challenges are massive, there have been some studies that point to solutions, he said.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Indigenous communities where there has been the support and an ability to do language and cultural teaching to an extremely high level, suicide rates have plummeted," said Trudeau. "So much of it is about a sense of identity, of who they are, how they fit in."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Parliamentarians in Canada held an emergency debate on the crisis last week. Trudeau, who is also the minister of youth, was not able to attend, and was instead photographed out for dinner with his wife and later stopping by a book launch for a former Liberal minister.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Canada, 24-hour suicide prevention centres can be found across the country through the                                            Canadian Association for Suicide Prevention.                     In the US, the National Suicide Prevention Hotline is 1-800-273-8255.                     In Australia, the crisis support service Lifeline is on 13 11 14.                     In the UK, the Samaritans can be contacted on 116 123.                     Hotlines in other countries                                            can be found here                                          .                   </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2016</w:t>
      </w:r>
    </w:p>
    <w:p>
      <w:pPr>
        <w:pStyle w:val="Normal163"/>
      </w:pPr>
    </w:p>
    <w:p>
      <w:pPr>
        <w:pStyle w:val="Normal163"/>
        <w:ind w:left="200"/>
        <w:sectPr>
          <w:type w:val="continuous"/>
          <w:pgMar w:top="840" w:right="1000" w:bottom="840" w:left="1000" w:header="400" w:footer="400"/>
          <w:pgNumType w:fmt="decimal"/>
          <w:cols w:space="720"/>
        </w:sectPr>
      </w:pPr>
      <w:r>
        <w:br/>
      </w:r>
      <w:r>
        <w:pict>
          <v:line id="_x0000_s1676"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173"/>
          <w:headerReference w:type="default" r:id="rId1174"/>
          <w:footerReference w:type="even" r:id="rId1175"/>
          <w:footerReference w:type="default" r:id="rId1176"/>
          <w:headerReference w:type="first" r:id="rId1177"/>
          <w:footerReference w:type="first" r:id="rId1178"/>
          <w:pgSz w:w="12240" w:h="15840"/>
          <w:pgMar w:top="840" w:right="1000" w:bottom="840" w:left="1000" w:header="400" w:footer="400"/>
          <w:pgNumType w:fmt="decimal"/>
          <w:cols w:space="720"/>
          <w:titlePg w:val="0"/>
        </w:sectPr>
      </w:pPr>
    </w:p>
    <w:p>
      <w:pPr>
        <w:pStyle w:val="Normal164"/>
      </w:pPr>
      <w:bookmarkStart w:id="326" w:name="Bookmark_164"/>
      <w:bookmarkEnd w:id="326"/>
    </w:p>
    <w:p>
      <w:pPr>
        <w:pStyle w:val="Normal164"/>
      </w:pPr>
      <w:r>
        <w:pict>
          <v:shape id="_x0000_i1677" type="#_x0000_t75" alt="LexisNexis®" style="width:147.75pt;height:30pt">
            <v:imagedata r:id="rId18" o:title=""/>
          </v:shape>
        </w:pict>
      </w:r>
      <w:r>
        <w:cr/>
      </w:r>
    </w:p>
    <w:p>
      <w:pPr>
        <w:pStyle w:val="Heading1162"/>
        <w:keepNext w:val="0"/>
        <w:spacing w:after="200" w:line="340" w:lineRule="atLeast"/>
        <w:ind w:left="0" w:right="0" w:firstLine="0"/>
        <w:jc w:val="center"/>
      </w:pPr>
      <w:hyperlink r:id="rId1179" w:history="1">
        <w:r>
          <w:rPr>
            <w:rFonts w:ascii="arial" w:eastAsia="arial" w:hAnsi="arial" w:cs="arial"/>
            <w:b/>
            <w:i/>
            <w:strike w:val="0"/>
            <w:color w:val="0077CC"/>
            <w:sz w:val="28"/>
            <w:u w:val="single"/>
            <w:vertAlign w:val="baseline"/>
          </w:rPr>
          <w:t>Australian cities express confidence in screening of Syrian and Iraqi refugees; Mayors of NSW regional centres chosen to resettle some of the extra 12,000 refugees welcome the intake and say the Paris attacks are no reason to fear it</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2016 Wednesday 5:15 AM GMT</w:t>
      </w:r>
    </w:p>
    <w:p>
      <w:pPr>
        <w:pStyle w:val="Normal164"/>
        <w:keepNext w:val="0"/>
        <w:spacing w:after="0" w:line="240" w:lineRule="atLeast"/>
        <w:ind w:right="0"/>
        <w:jc w:val="both"/>
      </w:pPr>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64"/>
        <w:keepNext w:val="0"/>
        <w:spacing w:before="120" w:after="0" w:line="220" w:lineRule="atLeast"/>
        <w:ind w:left="0" w:right="0" w:firstLine="0"/>
        <w:jc w:val="left"/>
      </w:pPr>
      <w:r>
        <w:br/>
      </w:r>
      <w:r>
        <w:pict>
          <v:shape id="_x0000_i1678" type="#_x0000_t75" style="width:167.98pt;height:30.75pt">
            <v:imagedata r:id="rId20" o:title=""/>
          </v:shape>
        </w:pic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Safi</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79" style="position:absolute;z-index:251992064"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Mayors of some of the Australian cities earmarked to accept Syrian and Iraqi refugees say they welcome the intake and trust the federal government's screening process.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Australia to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all backgrounds, government affirms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cities including Wagga Wagga, Albury, Newcastle and Wollongong are among the regional centres that will resettle some of the 12,000 extra refugees Australia has pledged to accept from Syria and Iraq.</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commitment has come under scrutiny after the discovery of a fake Syrian passport near one of the suicide bombers involved in the attack at the Stade de France in Paris on 13 November, stoking fears extremists could be among the group that resettles in Australia.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 Kendall, the mayor of Wagga Wagga, which could accept up to 300 refugees, said he had confidence in the government's security measures. "We've been asked questions about the issue but I think the general community response is that all refugees coming to Australia have been screened over a long period of time," he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Wagga Wagga has a history of resettling humanitarian migrants, including from Vietnam in the 1970s and from Afghanistan and Sudan more recently.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humanitarian crisis of biblical proportions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Henk van de Ven, mayor of Albury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become very good citizens and good community participants," Kendall said. "Essentially they've had their lives torn apart, lost family members sometimes, they've certainly lost their previous homes and lifestyle.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come to another city where they're welcome, they become some of the greatest citizens we've had in the city."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Albury, Henk van de Ven, said the city, on the Victoria-NSW border, would take some refugees but the numbers had not been decided. The Paris attacks were no reason to fear welcoming them, he said.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humanitarian crisis of biblical proportions," Van de Ven said. "If you take the view that you can't take refugees because you think a few of them might perhaps be terrorists, you're turning a blind eye to that crisis."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European migrants settled in Albury after the second world war and successive waves have included Kosovans in the 1990s and Bhutanese refugees in 2009.</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Peter Shergold, who is in charge of coordinating the resettlement of the 4,000 refugees NSW has committed to taking, has also met council representatives from Coffs Harbour, Shellharbour and Armidale.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 family arrives in Perth and thanks Australia 'for chance at happiness'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Kendall said resettlement services needed to be well-resourced and local operators put in charge. "They know the community and know what needs to be put in place to make that resettlement work most efficiently," he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whatever you do, just apply an agency or an NGO to handle the program nationally."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of the 12,000 to be resettled, a Syrian family of five, has arrived in Perth.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by the social services minister, Christian Porter, the father, who has not been named, thanked the Australian government for welcoming his family.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the Australian government for opening their doors and providing a better future for me and my children," he said. "We would just like to thank everybody for giving us a chance at happiness."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calls by Christian figures to favour religious minorities, the federal government also confirmed on Saturday that the refugees, who come on top of the existing intake of 13,750, would come from all affected communities.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minister, Peter Dutton, has said the intake should not spark security concerns. "For a number of reasons, we can minimise the risk posed to our country, not least of which is the fact that if we have any hesitation in relation to a particular application we discard it and move on to the next one," he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House passes bill adding barriers for Syrian and Iraqi refugees entering US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wait for people to arrive and work out if there's a problem. The government has been very clear about the fact that we are not going to be rushed and we will take all the time that's required to undertake the security checks, because national security remains our absolute priority."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Nationals MP Andrew Fraser was criticised for a Facebook post telling the prime minister to "close the borders".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 to Malcolm Turnbull: Australia does not need Middle Eastern refugees or Islamic boat people," he wrote.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27 governors in the US have tried to block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settling in their states and the House of Representatives in Washington has passed a bill subjecting those who arrive to intense screening.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is unlikely to vote on the bill and the US president, Barack Obama, has pledged to veto it.</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2016</w:t>
      </w:r>
    </w:p>
    <w:p>
      <w:pPr>
        <w:pStyle w:val="Normal164"/>
      </w:pPr>
    </w:p>
    <w:p>
      <w:pPr>
        <w:pStyle w:val="Normal164"/>
        <w:ind w:left="200"/>
        <w:sectPr>
          <w:type w:val="continuous"/>
          <w:pgMar w:top="840" w:right="1000" w:bottom="840" w:left="1000" w:header="400" w:footer="400"/>
          <w:pgNumType w:fmt="decimal"/>
          <w:cols w:space="720"/>
        </w:sectPr>
      </w:pPr>
      <w:r>
        <w:br/>
      </w:r>
      <w:r>
        <w:pict>
          <v:line id="_x0000_s1680"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180"/>
          <w:headerReference w:type="default" r:id="rId1181"/>
          <w:footerReference w:type="even" r:id="rId1182"/>
          <w:footerReference w:type="default" r:id="rId1183"/>
          <w:headerReference w:type="first" r:id="rId1184"/>
          <w:footerReference w:type="first" r:id="rId1185"/>
          <w:pgSz w:w="12240" w:h="15840"/>
          <w:pgMar w:top="840" w:right="1000" w:bottom="840" w:left="1000" w:header="400" w:footer="400"/>
          <w:pgNumType w:fmt="decimal"/>
          <w:cols w:space="720"/>
          <w:titlePg w:val="0"/>
        </w:sectPr>
      </w:pPr>
    </w:p>
    <w:p>
      <w:pPr>
        <w:pStyle w:val="Normal165"/>
      </w:pPr>
      <w:bookmarkStart w:id="328" w:name="Bookmark_165"/>
      <w:bookmarkEnd w:id="328"/>
    </w:p>
    <w:p>
      <w:pPr>
        <w:pStyle w:val="Normal165"/>
      </w:pPr>
      <w:r>
        <w:pict>
          <v:shape id="_x0000_i1681" type="#_x0000_t75" alt="LexisNexis®" style="width:147.75pt;height:30pt">
            <v:imagedata r:id="rId18" o:title=""/>
          </v:shape>
        </w:pict>
      </w:r>
      <w:r>
        <w:cr/>
      </w:r>
    </w:p>
    <w:p>
      <w:pPr>
        <w:pStyle w:val="Heading1163"/>
        <w:keepNext w:val="0"/>
        <w:spacing w:after="200" w:line="340" w:lineRule="atLeast"/>
        <w:ind w:left="0" w:right="0" w:firstLine="0"/>
        <w:jc w:val="center"/>
      </w:pPr>
      <w:hyperlink r:id="rId1186" w:history="1">
        <w:r>
          <w:rPr>
            <w:rFonts w:ascii="arial" w:eastAsia="arial" w:hAnsi="arial" w:cs="arial"/>
            <w:b/>
            <w:i/>
            <w:strike w:val="0"/>
            <w:color w:val="0077CC"/>
            <w:sz w:val="28"/>
            <w:u w:val="single"/>
            <w:vertAlign w:val="baseline"/>
          </w:rPr>
          <w:t>Jeb Bush says he would support Donald Trump over Hillary Clinton; Former Florida governor believes 'anybody is better than Hillary Clinton'Fellow Republican candidate John Kasich says Trump will not win nomination</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 2:09 PM GMT</w:t>
      </w:r>
    </w:p>
    <w:p>
      <w:pPr>
        <w:pStyle w:val="Normal165"/>
        <w:keepNext w:val="0"/>
        <w:spacing w:after="0" w:line="240" w:lineRule="atLeast"/>
        <w:ind w:right="0"/>
        <w:jc w:val="both"/>
      </w:pPr>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65"/>
        <w:keepNext w:val="0"/>
        <w:spacing w:before="120" w:after="0" w:line="220" w:lineRule="atLeast"/>
        <w:ind w:left="0" w:right="0" w:firstLine="0"/>
        <w:jc w:val="left"/>
      </w:pPr>
      <w:r>
        <w:br/>
      </w:r>
      <w:r>
        <w:pict>
          <v:shape id="_x0000_i1682" type="#_x0000_t75" style="width:167.98pt;height:30.75pt">
            <v:imagedata r:id="rId20" o:title=""/>
          </v:shape>
        </w:pic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New York</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83" style="position:absolute;z-index:251994112"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Jeb Bush would support Donald Trump if the real estate billionaire were to win the Republican presidential nomination, "because anybody is better than Hillary Clinton".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What will it take to stop Donald Trump?</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Florida governor thinks that outcome unlikely, however, because the more voters hear of Trump, particularly on foreign policy, "the less likely he's going to get the Republican nomination".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candidate, John Kasich, was asked on Sunday whether he would commit to supporting Trump should he win the nomination. The Ohio governor, whose campaign this week released an ad that appeared to compare Trump to Hitler, would not say whether he would. Instead, like Bush, he said Trump would not win the nod.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 who trails Trump by some distance in polls regarding the sizable Republican field, was speaking to CBS in an interview broadcast on Sunday morning, excerpts of which were published by Politico. Though Trump's lead fell by 12 points in one recent poll, he has surfed a number of controversies over comments made on the campaign trail to maintain a healthy advantage.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spectre of an independent run by Trump has hung over the Republican presidential field, despite an assurance by the candidate himself that it will not happen. Attacks on Trump by other candidates recently have revived such fears.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his run-in with the New York Times this week, over his appearing to mimic a reporter's disability during a campaign speech, Trump caused an uproar when he appeared to agree with a suggestion that all Muslims in the US should be registered and mosques closed.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repeatedly insisted that Muslims in New Jersey were seen to celebrate the 9/11 attacks - a claim refuted by New Jersey residents, fact-checkers, the New York Times reporter and police.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at a rally in Sarasota, Florida, he widened his approach to the subject, saying: "Worldwide, the Muslims were absolutely going wild."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NBC on Sunday, Trump insisted he was "100% right" when he said he saw Muslims in Jersey City, New Jersey, cheering the 9/11 attacks.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told CBS: "Look, I just think he's uninformed... He knows what he's saying. He's smart. He's playing you guys like a fiddle - the press - by saying outrageous things and garnering attention. That's his strategy, is to dominate the news."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entire Republican field has grappled with the issue of security and the correct attitude to refugees from the Syrian civil war, particularly in the aftermath of the terror attacks in Paris this month that killed 130 and injured hundreds more and were claimed by Islamic State militants.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candidates' responses have prompted extensive criticism for alleged Islamophobia. This weekend, Ben Carson, who compared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"rabid dogs", was in Jordan visiting a refugee camp. In a statement from his campaign, he said the US should not take in any of the people he met.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Ben Carson meets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but says none should come to US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like Texas senator Ted Cruz and Florida senator Marco Rubio, has called for Christian refugees to be given priority concerning entry to the US, a position which President Obama called "shameful".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have religious tests for our compassion," the president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CBS, Bush said of Trump: "The simple fact is that he's been wrong on Syria and on the refugees pretty consistently. And no one's holding him to account."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 would support Trump for the presidency if he won the primary contest which begins in Iowa on 1 February, Bush said: "Look, I've said ... because anybody is better than Hillary Clinton. Let me just be clear about that.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have great doubts about Donald Trump's ability to be commander-in-chief ... I'll let the voters decide about Donald Trump. I'm pretty confident that the more they hear of him, the less likely he's going to get the Republican nomination."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ABC, Kasich said: "He's not going to make it. You know why he's not going to make it? Because somebody who divides this country here in the 21st century, who's calling names of women and Muslims and Hispanics and mocking reporters, then say[ing] I didn't do it but he did do it ... it's just not going to happen."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concluded: "And everybody needs to get over it and take a deep breath."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Fox News Sunday, the former Hewlett-Packard chief executive Carly Fiorina said Trump's game plan is to say something "insulting, offensive, outrageous", so that the "media pays attention" and then he "claims we all misunderstood him."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pattern perhaps of an entertainer," she said. "It's certainly not a pattern of a leader."</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165"/>
      </w:pPr>
    </w:p>
    <w:p>
      <w:pPr>
        <w:pStyle w:val="Normal165"/>
        <w:ind w:left="200"/>
        <w:sectPr>
          <w:type w:val="continuous"/>
          <w:pgMar w:top="840" w:right="1000" w:bottom="840" w:left="1000" w:header="400" w:footer="400"/>
          <w:pgNumType w:fmt="decimal"/>
          <w:cols w:space="720"/>
        </w:sectPr>
      </w:pPr>
      <w:r>
        <w:br/>
      </w:r>
      <w:r>
        <w:pict>
          <v:line id="_x0000_s1684"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187"/>
          <w:headerReference w:type="default" r:id="rId1188"/>
          <w:footerReference w:type="even" r:id="rId1189"/>
          <w:footerReference w:type="default" r:id="rId1190"/>
          <w:headerReference w:type="first" r:id="rId1191"/>
          <w:footerReference w:type="first" r:id="rId1192"/>
          <w:pgSz w:w="12240" w:h="15840"/>
          <w:pgMar w:top="840" w:right="1000" w:bottom="840" w:left="1000" w:header="400" w:footer="400"/>
          <w:pgNumType w:fmt="decimal"/>
          <w:cols w:space="720"/>
          <w:titlePg w:val="0"/>
        </w:sectPr>
      </w:pPr>
    </w:p>
    <w:p>
      <w:pPr>
        <w:pStyle w:val="Normal166"/>
      </w:pPr>
      <w:bookmarkStart w:id="330" w:name="Bookmark_166"/>
      <w:bookmarkEnd w:id="330"/>
    </w:p>
    <w:p>
      <w:pPr>
        <w:pStyle w:val="Normal166"/>
      </w:pPr>
      <w:r>
        <w:pict>
          <v:shape id="_x0000_i1685" type="#_x0000_t75" alt="LexisNexis®" style="width:147.75pt;height:30pt">
            <v:imagedata r:id="rId18" o:title=""/>
          </v:shape>
        </w:pict>
      </w:r>
      <w:r>
        <w:cr/>
      </w:r>
    </w:p>
    <w:p>
      <w:pPr>
        <w:pStyle w:val="Heading1164"/>
        <w:keepNext w:val="0"/>
        <w:spacing w:after="200" w:line="340" w:lineRule="atLeast"/>
        <w:ind w:left="0" w:right="0" w:firstLine="0"/>
        <w:jc w:val="center"/>
      </w:pPr>
      <w:hyperlink r:id="rId1193" w:history="1">
        <w:r>
          <w:rPr>
            <w:rFonts w:ascii="arial" w:eastAsia="arial" w:hAnsi="arial" w:cs="arial"/>
            <w:b/>
            <w:i/>
            <w:strike w:val="0"/>
            <w:color w:val="0077CC"/>
            <w:sz w:val="28"/>
            <w:u w:val="single"/>
            <w:vertAlign w:val="baseline"/>
          </w:rPr>
          <w:t>Student experience category: award winner and runners up; A series of seminars at Essex University provided a space for students to debate a range of issues - from political violence to sex work</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2016 Monday 2:59 PM GMT</w:t>
      </w:r>
    </w:p>
    <w:p>
      <w:pPr>
        <w:pStyle w:val="Normal166"/>
        <w:keepNext w:val="0"/>
        <w:spacing w:after="0" w:line="240" w:lineRule="atLeast"/>
        <w:ind w:right="0"/>
        <w:jc w:val="both"/>
      </w:pPr>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66"/>
        <w:keepNext w:val="0"/>
        <w:spacing w:before="120" w:after="0" w:line="220" w:lineRule="atLeast"/>
        <w:ind w:left="0" w:right="0" w:firstLine="0"/>
        <w:jc w:val="left"/>
      </w:pPr>
      <w:r>
        <w:br/>
      </w:r>
      <w:r>
        <w:pict>
          <v:shape id="_x0000_i1686" type="#_x0000_t75" style="width:167.98pt;height:30.75pt">
            <v:imagedata r:id="rId20" o:title=""/>
          </v:shape>
        </w:pic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HIGHER EDUCATION NETWORK</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87" style="position:absolute;z-index:251996160" from="0,2pt" to="512pt,2pt" strokecolor="#009ddb" strokeweight="2pt">
            <v:stroke linestyle="single"/>
            <w10:wrap type="topAndBottom"/>
          </v:line>
        </w:pict>
      </w:r>
    </w:p>
    <w:p>
      <w:pPr>
        <w:pStyle w:val="Normal166"/>
      </w:pPr>
    </w:p>
    <w:p>
      <w:pPr>
        <w:pStyle w:val="Normal1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Winner: Essex University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Challenging students to debate controversial and thought-provoking subjects and broaden their views is at the heart of the University of Essex's Think series.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creates a space for real debate on a wide range of issues including political violence, decriminalisation of sex work, surveillance and the death penalty, among others. From a sex worker talking about the decriminalisation of sex work to a dialogue between a convicted IRA bomber with the daughter of one of his victims, the seminars give students from all departments an opportunity to test accepted wisdom and be inquisitive.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 deliver brief opening speeches before the debate is opened up to students. Reading lists relating to the subjects are handed out in advance and students often use the events to get in touch with speakers for more information for essays and projects.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90 minutes long, compared to usual 50-minute lectures, the seminars have proved popular among students, with many waiting until the end of the seminars to talk one-to-one with the speakers.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1,200 students attended the series' four seminars in autumn term 2015. Topics for debate for 2016 include surveillance,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the war on drugs. There are also plans for a social media competition for students to suggest ideas for topics to discuss next year.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 is run by a small team of three people, and the only costs involve covering speakers' expenses. Think co-ordinator Dr Carlos Gigoux said: "Think seminars really make a university what it should be - a place where you think creatively and critically and engage with society from a human and professional experience." </w:t>
      </w:r>
    </w:p>
    <w:p>
      <w:pPr>
        <w:pStyle w:val="Normal1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Runner up: Teesside University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Academic Literacy Tool (Salt) is a writing tool that helps students learn about the key stylistic features required for a high standard of academic writing. Since being developed, the tool has been embedded in a study skills module at the Teeside, and has been adopted by several other UK colleges and universities.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resource was designed by Dr Sue Becker at Teeside, who worked in partnership with a team of undergraduate research partners, who then had the opportunity to present their work at academic conferences.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version of Salt was entered into the Jisc Summer of Students Ideas competition, and in September 2015 Teeside won funding and support from Jisc to develop web version of Salt. This is currently being developed and is expected to be ready for user testing April 2016.</w:t>
      </w:r>
    </w:p>
    <w:p>
      <w:pPr>
        <w:pStyle w:val="Normal1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Runner up: Kingston University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Universities have examined and sought to improve student engagement within the academic context. However at Kingston the Engagement Programme focuses upon engaging students holistically across their entire university experience, beginning at the very start of their journey.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Engagement Programme provides students with guidance across a range of areas - from house-hunting to money management and healthcare - in order to help them succeed at university. The project recruits current students to work as "connectors", who help shape and inform how and what student services help other undergraduates.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also given a personal development programme, and the opportunity to take part in student-led research that addressed the issues affecting their experience of university. For example, students took part in a project centred on student commuters which has led to a greater understanding of this group's needs, and created a community of commuters.</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2016</w:t>
      </w:r>
    </w:p>
    <w:p>
      <w:pPr>
        <w:pStyle w:val="Normal166"/>
      </w:pPr>
    </w:p>
    <w:p>
      <w:pPr>
        <w:pStyle w:val="Normal166"/>
        <w:ind w:left="200"/>
        <w:sectPr>
          <w:type w:val="continuous"/>
          <w:pgMar w:top="840" w:right="1000" w:bottom="840" w:left="1000" w:header="400" w:footer="400"/>
          <w:pgNumType w:fmt="decimal"/>
          <w:cols w:space="720"/>
        </w:sectPr>
      </w:pPr>
      <w:r>
        <w:br/>
      </w:r>
      <w:r>
        <w:pict>
          <v:line id="_x0000_s1688"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194"/>
          <w:headerReference w:type="default" r:id="rId1195"/>
          <w:footerReference w:type="even" r:id="rId1196"/>
          <w:footerReference w:type="default" r:id="rId1197"/>
          <w:headerReference w:type="first" r:id="rId1198"/>
          <w:footerReference w:type="first" r:id="rId1199"/>
          <w:pgSz w:w="12240" w:h="15840"/>
          <w:pgMar w:top="840" w:right="1000" w:bottom="840" w:left="1000" w:header="400" w:footer="400"/>
          <w:pgNumType w:fmt="decimal"/>
          <w:cols w:space="720"/>
          <w:titlePg w:val="0"/>
        </w:sectPr>
      </w:pPr>
    </w:p>
    <w:p>
      <w:pPr>
        <w:pStyle w:val="Normal167"/>
      </w:pPr>
      <w:bookmarkStart w:id="332" w:name="Bookmark_167"/>
      <w:bookmarkEnd w:id="332"/>
    </w:p>
    <w:p>
      <w:pPr>
        <w:pStyle w:val="Normal167"/>
      </w:pPr>
      <w:r>
        <w:pict>
          <v:shape id="_x0000_i1689" type="#_x0000_t75" alt="LexisNexis®" style="width:147.75pt;height:30pt">
            <v:imagedata r:id="rId18" o:title=""/>
          </v:shape>
        </w:pict>
      </w:r>
      <w:r>
        <w:cr/>
      </w:r>
    </w:p>
    <w:p>
      <w:pPr>
        <w:pStyle w:val="Heading1165"/>
        <w:keepNext w:val="0"/>
        <w:spacing w:after="200" w:line="340" w:lineRule="atLeast"/>
        <w:ind w:left="0" w:right="0" w:firstLine="0"/>
        <w:jc w:val="center"/>
      </w:pPr>
      <w:hyperlink r:id="rId1200" w:history="1">
        <w:r>
          <w:rPr>
            <w:rFonts w:ascii="arial" w:eastAsia="arial" w:hAnsi="arial" w:cs="arial"/>
            <w:b/>
            <w:i/>
            <w:strike w:val="0"/>
            <w:color w:val="0077CC"/>
            <w:sz w:val="28"/>
            <w:u w:val="single"/>
            <w:vertAlign w:val="baseline"/>
          </w:rPr>
          <w:t>Syrian donor conference: more than $10bn raised, says Cameron - live updates; Cameron: London donor conference raises more than $10bnPM pledges to double aid to refugeesTurkish PM: Assad guilty of ethnic cleansingPlan to get 700,000 Syrian children back to school Peace talks in Geneva suspended amid Russia airstrikesRead the latest summary</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 4:50 PM GMT</w:t>
      </w:r>
    </w:p>
    <w:p>
      <w:pPr>
        <w:pStyle w:val="Normal167"/>
        <w:keepNext w:val="0"/>
        <w:spacing w:after="0" w:line="240" w:lineRule="atLeast"/>
        <w:ind w:right="0"/>
        <w:jc w:val="both"/>
      </w:pPr>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67"/>
        <w:keepNext w:val="0"/>
        <w:spacing w:before="120" w:after="0" w:line="220" w:lineRule="atLeast"/>
        <w:ind w:left="0" w:right="0" w:firstLine="0"/>
        <w:jc w:val="left"/>
      </w:pPr>
      <w:r>
        <w:br/>
      </w:r>
      <w:r>
        <w:pict>
          <v:shape id="_x0000_i1690" type="#_x0000_t75" style="width:167.98pt;height:30.75pt">
            <v:imagedata r:id="rId20" o:title=""/>
          </v:shape>
        </w:pic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9409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Weaver, Mark Tran and Emily Townsend</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91" style="position:absolute;z-index:251998208"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Cameron quotes.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conference has seen the largest amount of money ever raised in one day in response to a humanitarian crisis with well over $10bn pledged. Today has been and is a day of hope, a day about saving lives, a day about building futures, a day about giving people the chance of a future, the chance of a life. We have secured approaching $6bn for 2016 alone, and a further $5bn over the longer term to 2020. It means millions of people will now receive life-saving food medical care and shelter in Syria and beyond."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4.50pm GMT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Donor conference for Syria raises more than $10bn (£6.85bn)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remarks, Cameron said the conference for Syria has raised more than $10bn in pledges.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4.48pm GMT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Angela Merkel, one of the co-hosts, calls upon the Assad regime and others to come to "come to a point that we don't create more misery" and more people to flee. Erna Solberg, the Norwegian prime minister, another co-host, thanks Jordan, Turkey and Lebanon, for hosting so many refugees, and emphasises the importance of Syrian children receiving an education.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is now speaking at the co-hosts press conference. He says the money raised will ensure that 1m children not in school will get an education. On the political situation, he stresses the need for a political transition and calls on Russia to use its influence to end the indiscriminate bombing of civilians. He ends his brief statement with a pledge to the Syrian people: "We will stand with you as as long as it takes to secure peace in Syria."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Kingsley has been talking to the head of the International Organisation for Migration. He has hailed the generosity of the global community, but points out that aid is only part of the answer.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probably ahead of schedule in terms of the amounts, which is quite significant," says William Lacy Swing. "The chances of reaching their goal are very good."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reminds politicians that aid alone is not enough: "It's an important element in a complex formula, but clearly the most important thing is to stop the war. But in the meantime we have to save lives and to improve lives - and that's by educating children and creating jobs."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says that solving the Syrian crisis will not solve Europe's migration crisis by itself - since Syrians only form half of the flow towards the continent.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remember any time in my long career in which we've had so many simultaneous protracted complex crises - from the Horn of Africa to the Himalayas. There's Boko Haram in Nigeria, Somalia, South Sudan, Iraq, Afghanistan, unfinished revolutions in Libya and Yemen, and then the big one - Syria - all this at one time. The big one is getting Syria ended, but you still have to deal with a lot of other places where people whose lives are on hold."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Lastly, Swing says the west cannot forego the policy of legal resettlement as part of its response - since the increased likelihood of formal resettlement tends to encourage people to stay put in transit countries for longer.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resettlement countries you have, and the larger resettlement quotas there are, the likelier it is that people will say 'hey, if I wait a while longer, then maybe i'll get to go [to Europe through legal channels]. But that's not the case at the moment because the refugee numbers are too high and the countries of resettlement are too few."</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Nightingale of Care International UK says more important than today's pledges is bringing an end to the violence and targeting of civilians. The people who can make that happen aren't all here but this remains paramount. Meanwhile, she emphasises the importance of legal work for refugees.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Care is pushing hard for donors, governments and the private sector to create legal jobs with decent work for Syrians. This is a long term crisis - emergency aid alone is not an appropriate way for families to survive for years. They are a skilled and educated workforce wanting to work.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also about social cohesion - making sure we work with vulnerable communities in the neighbouring countries. We don't want Syrians taking their jobs and we don't want Syrians to be exploited. Our concern is that the the final paper may not contain appropriate and vital language around 'decent work'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 need the private sector to support this and so far, progress on this has been encouraging.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has moved to the theme of education. The Nobel peace prize laureate, Malala Yousafazai, challenges donors to come up with $1.4bn to provide education for the 700,000 Syrian children out of school. "It is a number the world can afford," she says. "Losing this generation is a cost the world cannot."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which has received 1.3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is pressing the west to do more to help it cope with the influx of Syrians. The refugee camp at Zaatari is now in effect one of the biggest cities in Jordan.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refugee women attend a breast cancer awareness seminar held by Save the Children at Zaatari refugee camp in the Jordanian city of Mafraq. Photograph: Muhammad Hamed/Reuters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3.40pm GMT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official familiar with these pledging conferences revealed they are not all pro-cooked and genuine pressure is put on delegations on the day to offer more than they originally intended.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technique is to build maximum publicity around the conference, and then make sure the big pledges are announced first in a bid to shame those that have not been providing very much aid. But the host partners rarely identify the countries that are laggards. John Kerry, the US secretary of state, said there were at least 10 countries that had not provided any cash, but did not name them.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had a brief conversation with the Iranian foreign minister, Mohammed Javad Zarif, in the margins of the Supporting Syria conference, Downing Street confirmed.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and foreign minister Zarif agreed that progress had been made on the bilateral relationship," Downing Street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Cameron in public made an indirect appeal for the Iranians to do more to restrain President Assad. In an additional conference intervention, Cameron said: "There are violations of international humanitarian law and the perpetrators are in violation of UN resolution after resolution and there is a duty on all of us, particularly those with any sort of relationship with the Syrian regime, to put pressure on the responsible parties right now".</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still believe there can be a military solution to this war need to wake up," Federica Mogherini, the EU's high representative, told the London conference.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Mogherini, who is charged with coordinating and carrying out the EU's foreign and security policy, pledged to give the project (EURO)2.6bn for 2016 and 2017. She said the EU is working with Jordan to promote new employment and economic investment to help neighbouring nations cope with the crisis.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and Lebanon are still rocks in the Middle Eastern storm and investing in their resilience and in the sustainability of their investments is of benefit to our own security as well," she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 like the US - has blamed military escalation by the Assad regime for the suspension of UN-brokered peace talks in Geneva. AFP reports: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fighting has seen an escalation and regime forces bear the responsibility for that," said Frank-Walter Steinmeier, the German foreign minister, at news conference with his Saudi counterpart Adel al-Jubeir.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difficult situation," Steinmeier said, according to an English translation of his remarks. "But there is still a glimpse of hope. There is still a conviction of all parties to maintain the principles of Vienna... based on that we can come back to the negotiating table."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Jubeir told reporters the Syrian government delegation "was not serious" about peace negotiations and that Russia had intensified its military operations in support of President Bashar al-Assad.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Angela Merkel, introduces the second part of the summit, the "Inside Syria pledging session", with a powerful reminding delegates guests that the point of today's international gathering is to help more 6.5 million Syrians, "who are lost" within their home country.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reminds attendees that refugees require "islands of hope" - vital aid such as infrastructure, water and electricity, services which Germany pledges to provide.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GMT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Prime Minister Ahmet Davutoglu has expanded on his warnings of a mass exodus from Syria after hundreds of Russian airstrikes against opposition strongholds, writes Patrick Wintour.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Guardian, Davutoglu said: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Northern Latakia and in Aleppo in the last week 10,000 escaped from Turkey and we received them. Now the most dangerous and criminal act is being conducted against Aleppo. The city has been under bombardment for 5 years. It is the economic backbone for Syria and became the main safe haven for opponents of the regime. Now the corridor between Aleppo and Turkey - the means by which food needs and assistance not just from Turkey but the rest of the world is carried by trucks to Aleppo - has been attacked by extremists and cut off.</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Davutoglu accused the Assad regime of ethnic cleansing.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very very worrying. Between Aleppo and Turkey there were 10 camps to which Turkey was providing humanitarian assistance so the Syrians would stay in their homeland. They are now escaping from these camps and we already have 10,000 of them on our borders. Now there are 30,000 on their way. This is ethnic cleansing and a war crime. Whoever says it is not ethnic cleansing on the Turkish border should go to the border to see themselves."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scathing about Russia's support of the Assad regime.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member of the Permanent 5 on the UN Security Council does not give anyone permission or legitimacy to attack a country by any means. 90% of Russian operations are against moderates or civilian schools and hospitals. I have been to the hospitals to see the victims.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Davutoglu said Turkey had lost patience with the UN.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lost our hope and faith that we will get anything from the UN. Their only concern is to play a diplomatic game in luxury hotels. The UN was formed to protect humanitarian values. Once a UN Secretary General went to Srebenicia in Bosnia to apologise because the UN failed to stop the massacres in 1995 and I am sure one day another UN Secretary General will go to Aleppo and to Madaya to apologise to the Syrian people because it has not stopped these massacres.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Russian bombs triggering mass Aleppo exodus, Syria conference told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GMT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Ertharin Cousin, the head of the UN's World Food Programme, has personally thanked the German chancellor Angela Merkel for Germany's "unprecedented contribution".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generous support has already enabled us not only to save Syrians' lives but also to support the livelihoods of suffering people. This unprecedented donation will restore hope to so many of those who have been caught up in this terrible conflict," said Cousin, who met Merkel in London. "We are extremely grateful to the German government."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WFP says the contribution, which brings Germany's total contributions to WFP during the Syria crisis to close to (EURO)760m, will be crucial for the winter. It says one euro feeds one refugee a day in Turkey, Lebanon, Jordan, Iraq and Egypt. WFP currently supports an average 4 million Syrians a month inside the country and 1.3 million refugees in neighbouring countries.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WFP's second largest donor in the Syria crisis after the US, having provided (EURO)137m for WFP's emergency response both inside and beyond Syria in 2015.</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2.47pm GMT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civil society organisations have complained that they were treated in a "stereotyped and patronising way" at a conference in London on Wednesday in advance of today's donor pledging event, writes Ian Black.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provided a token presence and applauded and listened to only to justify that the system 'engages' with Syrians," six groups said in a joint statement.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they were only invited at a very late stage, under-represented, given too short a time to discuss their priorities and asked to report back with only two general recommendations for each funding category.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"Syrians are the primary stakeholders in the Syrian conflict and should be treated as such in all processes devoted to addressing the Syrian conflict," they said in a statement.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listened to not only out of respect, but also as an essential ingredient for success. Truly, real change in Syria can only be achieved through listening to those on the ground, those who are at the forefront of both the humanitarian and political responses."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2.39pm GMT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Foreign Minister Javad Zarif Photograph: Matt Dunham/AP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 Ki Moon has held talks with Iran's Foreign Minister, Javad Zarif, whose presence at conference has angered opposition activists in Syria over Iran's support for the Assad regime.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Ban's office said he told Zarif that he "very much regretted that increased aerial bombing, as well petty procedural issues, had forced his Special Envoy to temporarily postpone the Syria talks".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added: "The Secretary-General told the Foreign Minister that Iran could play a positive role in the effort to achieve a cessation of violence in Syria so as to put an end to the suffering of the Syrian people and allow humanitarian aid delivery."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Zarif called for the resumption Syrian peace talks. "We hope that the pause in the Geneva talks is only temporary," Zarif said in an address to a donor conference in London.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have circulated pictures purporting to show Syrian children holding up messages urging Iran to stop supporting the Syrian government.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@matthew_weaver Syrian children in #Aleppo denounce #Iran regime's support for Bashar Assad. #SupportSyrians#Syriapic.twitter.com/hlKRIdo9o</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 Hanif Jazayeri (@HanifJazayeri) February 4, 2016</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Foreign Minister Wang Yi Photograph: Justin Tallis/AFP/Getty Images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foreign minister, Wang Yi, urged both sides to resume peace talks later this month and "seize the current window of opportunity."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"Both sides should avoid setting preconditions, strive to narrow difference through the talks and take necessary steps in areas of ceasefire, humanitarian assistance, and release of prisoners to gradually build up trust."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called on all sides to allow humanitarian access. "All parties and groups must earnestly implement the security council resolution to allow humanitarian supplies."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 promised no new cash but did pledge 10,000 tonnes in food 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someone keeping a running total?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just pledged an extra $25m.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enltrAustralian Foreign Minister Bishop pledges an additional $25m to #SupportSyrians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Supporting Syria (@SupportSyrians) February 4, 2016</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up China...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Laurent Fabius Photograph: Xinhua / Barcroft Media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which has been criticised for its low contribution to date, pledged more than (EURO)1bn in aid between 2016 and 2018.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French foreign minister Laurent Fabius called for action to deal with the root causes of the crisis. He accused the Assad regime of "torpedoing" efforts to find a political solution. A solution can't be found while indiscriminate bombing continues, Fabius said.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bombing to stop and for human rights to be respected," Fabius.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Austrian Chancellor Faymann pledged an extra (EURO)60m euros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GMT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Pledges of cash are racking up.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Denmark's prime minister Lars Løkke Rasmussen just pledged $100m in aid. And his Finnish counterpart Juha Petri Sipilä promised (EURO)25m.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selection of some of the other pledges.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Belgium pledged (EURO)75m: </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nlltrBelgië zegt 75 mio euro toe op internationale donorconferentie Syrië #SupportSyrians</w:t>
      </w:r>
      <w:hyperlink r:id="rId1201" w:history="1">
        <w:r>
          <w:rPr>
            <w:rFonts w:ascii="arial" w:eastAsia="arial" w:hAnsi="arial" w:cs="arial"/>
            <w:b w:val="0"/>
            <w:i/>
            <w:strike w:val="0"/>
            <w:noProof w:val="0"/>
            <w:color w:val="0077CC"/>
            <w:position w:val="0"/>
            <w:sz w:val="20"/>
            <w:u w:val="single"/>
            <w:vertAlign w:val="baseline"/>
          </w:rPr>
          <w:t>https://t.co/HRLhnsB62Jpic.twitter.com/kcv0ytXEIv</w:t>
        </w:r>
      </w:hyperlink>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Alexander De Croo (@alexanderdecroo) February 4, 2016</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pledged $925m: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@JohnKerry announces additional $925m in humanitarian aid &amp; development assistance for #Syria#SupportingSyrianspic.twitter.com/y9NfoUwREw</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Embassy London (@USAinUK) February 4, 2016</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pledged (EURO)4.5m: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plltrPremier @BeataSzydlo na #SupportSyrians : Polska zamierza przeznaczyc 4,5 mln euro na wsparcie poszkodowanych w kryzysie syryjskim.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Kancelaria Premiera (@PremierRP) February 4, 2016</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pledged: $400m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enltrItalian Foreign Minister @PaoloGentiloni pledges US$400million to #SupportSyrians over next 3 years.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Supporting Syria (@SupportSyrians) February 4, 2016</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pledged $350m: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enltrJapanese Minister of Foreign Affairs Mr Yoji Muto commits $350 million to #SupportSyrians in 2016.</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Supporting Syria (@SupportSyrians) February 4, 2016</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UAE stumped up $137m: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enltrUAE Foreign Minister pledges US$137m to #SupportSyrians in 2016</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Supporting Syria (@SupportSyrians) February 4, 2016</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1.41pm GMT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Tusk Photograph: Andy Rain/EPA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Investment Bank [EIB] is to lend (EURO)12.5bn to Turkey, Jordan, Lebanon and Egypt over the next five years to help provide jobs and opportunities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loan European Council president Donald Tusk said: "We have a moral duty to bring their hope back."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total EIB lending could reaching (EURO)23bn in the Middle East and North Africa by 2021.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confirmed that the EU will commit more than (EURO)3 bn to respond to the needs of Syria, Jordan, Lebanon and Turkey for 2016.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1.23pm GMT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decision to suspend Syrian peace talks in Geneva has left a huge question mark hanging over the future of the already deeply fragile process, writes the Guardian Middle East editor Ian Black.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Staffan de Mistura, the UN envoy - in London for the Syria donor conference - made clear that he intends to resume by 25 February, if not earlier. But the opposition negotiators have made it equally plain that they will not come back to the Palais des Nations with some positive change on the ground in Syria.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Russian air strikes in support of Bashar al-Assad escalating, it is not clear what that might be. Air drops of food to besieged areas are one option being considered- but these still face huge political and logistical difficulties. The UN says clearly that its preference is for road deliveries.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Kerry, the US secretary of state, reminded the donor conference that UN resolution 2254, which underpins the diplomacy of the Syrian crisis, demands "safe and unhindered" humanitarian access throughout Syria and an end to all attacks on civilians. "That's mandatory, that's the basis of these talks," Kerry said.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Kerry added that he had would be talking to the Russian foreign minister, Sergei Lavrov, about how to implement a ceasefire and come up with confidence-building measures that would help a return to Geneva. Syrian opposition officials continue to worry that Washington has moved far too close on Moscow.</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representative to the Syrian opposition, Gareth Bayley, expressed "steadfast" support for the talks, but did not sound upbeat. He said: "The political process remains crucial to secure a political transition away from Assad and an end to the suffering of the Syrian people. But we must be realistic, progress takes time, and this sensible pause will allow all sides to reflect on discussions so far and ensure all parties are taking part in good faith."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was an strikingly harsh comment about Moscow's role. Bayley said: "Russia and the (Assad) regime must not sit at the table whilst deliberately bombing the moderate opposition and killing civilians in blatant breach of international humanitarian law."</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opposition representatives have been leaving Geneva without knowing when, or if, they will be back. "Tactically it was the wrong thing for de Mistura to announce a suspension," said one adviser. "He should have issued an ultimatum to create a bit of pressure. I'm not optimistic about the future of these talks."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Special Envoy for Syria Staffan de Mistura announced a pause in the Geneva peace talks. Photograph: Xu Jinquan/Xinhua Press/Corbis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1.11pm GMT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Committee of the Red Cross (ICRC) and the Syrian Arab Red Crescent (SARC) have managed to deliver food and medicine to more than 12,000 besieged civilians in the town of Moadamiyeh near Damascus. </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saw how desperate people are in #Moadamiyeh. They are hungry and they need us." </w:t>
      </w:r>
      <w:hyperlink r:id="rId1202" w:history="1">
        <w:r>
          <w:rPr>
            <w:rFonts w:ascii="arial" w:eastAsia="arial" w:hAnsi="arial" w:cs="arial"/>
            <w:b w:val="0"/>
            <w:i/>
            <w:strike w:val="0"/>
            <w:noProof w:val="0"/>
            <w:color w:val="0077CC"/>
            <w:position w:val="0"/>
            <w:sz w:val="20"/>
            <w:u w:val="single"/>
            <w:vertAlign w:val="baseline"/>
          </w:rPr>
          <w:t>https://t.co/oHhlzfEBTK#Syriapic.twitter.com/qVbfJ9GhW4</w:t>
        </w:r>
      </w:hyperlink>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ICRC (@ICRC) February 4, 2016</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Marianne Gasser, who led the team which entered Moadamiyeh on Wednesday said: "People in besieged areas count every day of their life as a bonus. They have so little to survive on. They want us to bring relief regularly and that's what we are continuously asking for."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have seen on our way into town only shows how desperate the people are in Moadamiyeh. They are hungry and they need us. Unconditional aid must be allowed to reach people in all the besieged and hard-to-reach areas in Syria," she said.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ICRC pointed out the the latest food supplies will only last for around three weeks. The ICRC and SARC also involved in talks with the Syrian government on bringing more relief to other besieged towns including Madaya in Rural Damascus and Foua and Kafraya in Idlib province. The ICRC has repeatedly called for continued and unimpeded access to these and other besieged areas and for all sieges to be lifted.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of the besieged rebel-held Syrian town of Madaya wait for a convoy of aid from the Syrian Arab Red Crescent on 14 January. Photograph: Louai Beshara/AFP/Getty Images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GMT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John Kerry and Britain's Foreign Secretary Philip Hammond Photograph: POOL/Reuters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Secretary of State John Kerry called for a 30% increase in funding from the international community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conference he urged 10 unnamed countries to contribute for the first time and open their doors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pledged to return to the suspended peace talks later this month. "We will get back to these talks in Geneva," he said.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Kerry demanded that Russia stop bombing the Syrian opposition, implicitly blaming Moscow for the collapse in peace talks, AFP reports.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alongside Britain's Foreign Minister Phillip Hammond, Kerry read out sections of UN Security Council resolution 2254, passed in December, calling for an immediate ceasefire.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has a responsibility, as do all parties, to live up to it," he said.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had a conversation this morning with Foreign Minister Lavrov. We discussed, and we agreed, that we need to discuss how to implement the ceasefire."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Kerry also said that both parties to the conflict - the rebels as well as the regime and its allies - must allow access to besieged areas for humanitarian aid.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had a robust discussion this morning about that. We will be continuing the discussion," Kerry said.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Lavrov and I will talk again today or tomorrow as we further this process and find the way forward to be able to implement this resolution fully.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Russian foreign ministry said the ministers had agreed to do everything possible to make the break in Syrian peace talks "as short as possible."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Moscow read-out, Lavrov also voiced concern about "unacceptable" preliminary conditions being put forward by "some representatives" of the Syrian opposition.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Nobel peace prize laureate Malala Yousafazai underlined the initiative to help hundreds of thousands of Syrian children back to school, by introducing Mazoun Almellehan to speak on behalf of displaced Syrian children.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is hyping aid as the only solution to the European refugee crisis, writes Patrick Kingsley.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development minister, Justine Greening, argues that aid will provide jobs in transit countries like Jordan - which in turn will persuade Syrians to stay put in the Middle East.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devil is in the detail. The hope is that western investment will pave the way for new "special economic zones", where in a best-case scenario, around 25,000 Syrians could find work. But these jobs will take time to materialise - if they materialise at all - and will pay Syrians no more than they already earn on the black market, and sometimes even less.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Omar, a 39-year-old Syrian I met in Jordan this week, earns around 450 dinars a month (about £450) working illegally as a ceramicist in Amman. The wage at one of the new economic zones, if they ever see the light of day, would be around 200 dinars - making Abu Omar sceptical of the scheme's impact.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they give us work - if it isn't a good salary, I'll still think of going to Europe because the salary isn't enough for rent," says Abu Omar, a pseudonym that means "Omar's father".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Jordanians are talking a good game about opening up the labour market to Syrians - but Abu Omar thinks this is all bluster to encourage the west to give them more aid. He reckons Jordan doesn't really see any benefit in letting Syrians feel more settled - it'll only make them stay in cash-strapped Jordan for longer.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us to work," says Abu Omar. "They haven't got enough work for themselves - do you think they want to find more work for Syrians?"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what's happened so far:</w:t>
      </w:r>
    </w:p>
    <w:p>
      <w:pPr>
        <w:pStyle w:val="Normal167"/>
        <w:keepNext w:val="0"/>
        <w:numPr>
          <w:numId w:val="7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David Cameron has pledged an additional £1.2bn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Writing in the Guardian ahead of today's conference he said: "We will now more than double our total pledge to over £2.3bn - committing twice as much this year as last."</w:t>
      </w:r>
    </w:p>
    <w:p>
      <w:pPr>
        <w:pStyle w:val="Normal167"/>
        <w:keepNext w:val="0"/>
        <w:numPr>
          <w:numId w:val="8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 Secretary General Ban Ki-Moon accused Syria's Assad regime of undermining the suspended Geneva peace talks by a sudden increase in aerial bombing and military activity in the country. "It is deeply disturbing that the initial steps of the talks have been undermined by the continuous lack of sufficient humanitarian access, and by a sudden increase of aerial bombing and military activities within Syria," he told the donor conference.</w:t>
      </w:r>
    </w:p>
    <w:p>
      <w:pPr>
        <w:pStyle w:val="Normal167"/>
        <w:keepNext w:val="0"/>
        <w:numPr>
          <w:numId w:val="8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 Chancellor Angela Merkel announced that her government will provide (EURO)2.3bn (£1.75bn) in aid for Syrians by 2018, including (EURO)1.2bn this year. "If we all contribute our share, this can be a day of hope," she said.</w:t>
      </w:r>
    </w:p>
    <w:p>
      <w:pPr>
        <w:pStyle w:val="Normal167"/>
        <w:keepNext w:val="0"/>
        <w:numPr>
          <w:numId w:val="8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Activists and humanitarian workers in Syrian towns besieged by government forces and their allies, have urged world leaders to break the sieges or provide air drops. In an open letter to the conference, they said:"We are witnessing first-hand a catastrophe that includes starvation, injury and death due to blockades and bombardment.</w:t>
      </w:r>
    </w:p>
    <w:p>
      <w:pPr>
        <w:pStyle w:val="Normal167"/>
        <w:keepNext w:val="0"/>
        <w:numPr>
          <w:numId w:val="8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Former prime minister Gordon Brown called for a humanitarian operation as ambitious as the postwar Marshall plan to address the chaos of 12 million Syrians displaced from their homes. Writing in the Guardian he warned: "If we fail to rise to the challenge of providing for families close to their homes, countless more will soon take the long-term decision to start a new life in a different continent."</w:t>
      </w:r>
    </w:p>
    <w:p>
      <w:pPr>
        <w:pStyle w:val="Normal167"/>
        <w:keepNext w:val="0"/>
        <w:numPr>
          <w:numId w:val="8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UN-brokered peace talks with the Syrian government and opposition have been suspended until 25 February amid concern about continuing airstrikes. Bashar al-Assad's opponents say that UN resolution 2254, mandating the talks, requires an end to airstrikes and humanitarian relief for suffering civilians.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Ahmet Davutoglu Photograph: Dan Kitwood/Getty Images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prime minister, Ahmet Davutoglu, accused Syria's Assad regime of adopting medieval tactics by starving civilians in besieged cities.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described the siege of Madaya as a "starvation strategy from the middle centuries". And he called on the international community to do more to provide humanitarian access to besieged civilians.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"Whoever is preventing humanitarian access in Syria, whether in Aleppo of Madaya, they are a criminal against humanity," Davutoglu told the conference.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blamed the suspension of peace talks on the Assad regime. "It ended because when the [Assad] regime was going to Geneva, the aerial bombardment was continuing in Aleppo in Latakia against civilians."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"We have to be honest with each other. All these refugees who have migrated to Turkey they were escaping aerial bombardment from the regime or now by foreign forces.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"Daesh - a terrorist organisation - emerged because of this power vacuum. We have to stand shoulder to shoulder against those committing war crime."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Tammam Salam Photograph: Dan Kitwood/Getty Images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Countries giving humanitarian aid to Syria should beware of transforming despondent refugee communities into a "fertile ground for extremism," warned Lebanon's prime minister Tammam Salam, writes Emily Townsend. "Unemployment and poverty in Lebanon has increased considerably, shortages became more critical in everything from water to energy supply. Humanitarian assistance alone is not the key - the only answer to the refugees' ordeal is a return to normal life in their country," he said. He warned that "time is running out" - children in Lebanon are not attending school, and food rations are smaller every day. "This is a time for empathy and intellectual understanding and most of all this is a time for courage," he added.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Abdullah of Jordan Photograph: Stefan Rousseau/PA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Jordan's King Abdullah said that his country would focus on providing a "sustainable" approach to the 1.3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is supporting, writes Emily Townsend.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holistic approach is sustainable and focuses on self sufficiency, not just aid and relief.</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was hit with the first wave of refugees in challenging times. This resilience is what has enabled Jordan to respond when we saw our neighbours were in trouble."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11.10am GMT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Norway's prime minister Erna Solberg pledged 10bn Norwegian Kronas (£804m)over the next four years - primarily for education and child protection, writes Emily Townsend. "Schools and hospitals must not be attacked, starvation must not be used as a weapon," Soldberg told the conference. She added: "We must support the victims, the women and girls who will have to rebuild their country when the conflict is over." "This year we will triple last year's pledge. It is time we step up for Syria and this time is now, today, at this meeting."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11.22am GMT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 Photograph: Dan Kitwood/Getty Images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Merkel confirmed that Germany will provide (EURO)2.3bn in aid for Syrians by 2018, including (EURO)1.2bn this year.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(EURO)570m will go to the World Food Programme, she said.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Merkel also highlighted a (EURO)3bn EU fund to help Turkey.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all contribute our share, this can be a day of hope," she said. But she cautioned "it cannot replace the political process".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footage of the world leaders gathering for the conference.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 Ki-moon says bombing has undermined peace talks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talks with UN Secretary-General Ban Ki-moon Photograph: Dan Kitwood/Getty Images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 general Ban Ki-moon has called for the resumption of meaningful talks in Geneva.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talks been undermined by a sudden increase in aerial bombing and military activity in the country.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deeply disturbing that the initial steps of the talks have been undermined by the continuous lack of sufficient humanitarian access, and by a sudden increase of aerial bombing and military activities within Syria," Ban told the donor conference.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fully with my Special Envoy that we should not have talks for the sake of talks. The coming days should be used to get back to the table, not to secure more gains on the battlefield.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the Security Council and the International Support Group for Syria to press the parties to engage seriously with each other on Syria's future.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latest political developments add even greater urgency to our efforts here today to ease the suffering of millions of Syrian men, women and children.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 condemned all sides in the conflict.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sides in this conflict are committing human rights abuses of a shocking scale and depravity. Palestinian refugees, already vulnerable, are doubly dispossessed and in a desperate position. We must end sieges and bring food to starving people.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us change the narrative. Let us bring true hope to Syria and the region.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10.32am GMT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ever there was a moment to take a new approach to the humanitarian crisis in Syria - surely it is now," David Cameron tells the conference.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long-term solution was a political settlement. Cameron said: "We must continue to work towards that, however difficult it maybe. But while we pursue a solution to this horrific conflict we can also take vital steps now that will make a real difference."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pledges (EURO)2.3bn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pledged (EURO)2.3bn (£1.75bn) to Syria by 2018, including (EURO)1.1bn this year, Reuters reports.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Angela Merkel is due to address the conference in the next few minutes.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Recep Tayyip Erdogan  Photograph: Janine Costa/Reuters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suspension of the Syrian peace talks in Geneva are threatening to overshadow the donor conference.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president Recep Tayyip Erdogan said the talks were pointless while Russian airstrikes continued.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Zaman quoted him casting doubt on whether the talks could resume in three weeks.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continues to kill people in Syria. Could there be such a peace gathering? Could there be such peace talks?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environment where children are still being killed, such attempts do not have any function apart from making things easier for the tyrant,"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always convene, get together, eat, drink and then leave. Now they are giving a date for end-February. Let's watch. You will see that once it is Feb. 28 they will postpone again."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is mounting within the UN that its response to the Syria crisis has exposed similar systemic failings to those it had vowed to eradicate after its widely condemned handling of the final stages of Sri Lanka's civil war, write Martin Chulov and Kareem Shaheen in Beirut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seven years after that conflict ended, and with the scale of human suffering in Syria eclipsing all other recent wars, the UN is struggling to end chronic starvation sieges across the country or deliver meaningful aid to areas most in need.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role in Syria has come into sharp focus since early January after the extent of one such siege in the town of Madaya was revealed. As many as 70 people are thought to have starved to death in the town between Damascus and the Lebanese border, and thousands more were left malnourished.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Food to sustain its remaining residents for one month was finally delivered several weeks later after an international outcry that shifted focus from the 6.5 million refugees who have fled Syria to the plight of the millions more who have stayed behind.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Correspondence has since emerged revealing the UN had known about Madaya's desperation since the siege was imposed by the Syrian regime last July but had been hesitant to highlight the crisis because of a fraught relationship with officials in Damascus.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Senior UN officials fear organisation is failing Syrians most in need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British government presents today's conference as the best and only means of helping Syrians, some humanitarian leaders are warning that aid cannot be donated at the expense of resettling refugees from the Middle East, or of establishing a common European asylum policy, writes Patrick Kingsley.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speaking with Vincent Cochetel, the head of the UN refugee agency's Europe bureau. "Stabilising population movement by assisting countries that host large numbers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 good thing," Cochetel says. "But it cannot be a substitute for a proper management of the flow towards Europe."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Cochetel points out that the number of refugees arriving in Greece in January was actually higher than the number that landed in July 2015. His point is that however many jobs may eventually be created by today's aid donations - they are no short- or medium-term solution to the European refugee crisis, which will continue unabated whether or not the aid conference is a success.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very least, Cochetel hopes the EU will uphold their promise to relocate 160,000 asylum-seekers from Greece and Italy, and share them throughout the rest of the continent. So far, just 272 have been sent elsewhere in Europe.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start implementing the decisions of the European council," says Cochetel, "that would at least be a good start."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migrants from Syria, Iraq and Afghanistan board a train bound for Croatia at a train station in the south of the Serbian city of Presevo, Serbia on Monday. Photograph: Djordje Savic/EPA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talks with UN Secretary-General Ban Ki-moon after he arrived at the donor conference on supporting Syria and the Region Photograph: Justin Tallis/AFP/Getty Images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confirmed the government's plan s to double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David Cameron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hundreds of thousands of people risking their lives crossing the Aegean or the Balkans, now is the time to take a new approach to the humanitarian disaster in Syria.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pledge of more than £2.3bn in UK aid sets the standard for the international community - more money is needed to tackle this crisis and it is needed now.</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conference I am hosting today is about more than just money. Our new approach of using fundraising to build stability, create jobs and provide education can have a transformational effect in the region - and create a future model for humanitarian relief.</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can provide the sense of hope needed to stop people thinking they have no option but to risk their lives on a dangerous journey to Europe.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aid is much needed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there are four other key approaches that the international community should also try, according to the Guardian's migration correspondent Patrick Kingsley: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Increase mass resettlement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million Syrian rhave now arrived in Europe despite the resistance of EU leaders. It therefore makes sense to at least slow and manage their arrival by offering them a realistic chance of resettlement.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encourage refugees tempted to smuggle themselves to Greece to bide their time on the other side of the Mediterranean, since they would now have the prospect of getting to Europe in a safer manner.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Enact a common European asylum policy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take the pressure off countries such as Germany, Europe needs to standardise the asylum process in every EU state so that refugees receive the same treatment, benefits and chance of residency wherever they end up.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countries must also establish a better means of sharing refugees proportionally among them, so that countries on the frontline are not left with hundreds of thousands of refugees stranded on their soil. Most are flatly opposed to doing this - wary of the challenges of integration - but the alternative is to do nothing, which will only lead to more chaos.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Address the needs of Afghan and Iraqi asylum seekers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effective migration strategy cannot just address Syrians living in Lebanon and Jordan. It also needs to offer alternatives and solutions to the thousands fleeing Afghanistan and Iraq - countries that are almost as dysfunctional as Syria.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very least, the aid donations and work programmes that are about to be aimed at Syrians need also to target Afghans and Iraqis.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Encourage Gulf countries and the US to pull their weight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and the UAE are also heavily invested in the Syrian war, but like the west, are doing little to deal with its fallout by welcoming refugees.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 are supporting the aid effort, they also need to take in more Syrians to help ease the burden on their Arab neighbours.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US politicians turning against refugees in the aftermath of the Paris and San Bernardino attacks, it seems unlikely the US will to join the effort. But with a population of 300 million, its contribution would be the decisive factor in any successful resettlement programme.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Increasing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not the only option. Here are four more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Farron Photograph: Ben Birchall/PA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Democrat leader Tim Farron claims it was his party in the coalition government that pushed the Conservatives to committing 0.7% of GDP to international aid. In a statement he said: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conference highlights the vital impact this money can have to save the lives of millions, and provide essential aid to rebuild and make countries safe which have been torn apart by conflict.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international partners in this effort must follow Britain's lead. Other countries, including France and Saudi Arabia, must understand their obligations.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Aid alone is not enough. The world's failure to stabilise the region has seen millions of people flee war. Thousands of orphaned children are already lost and alone in Europe and need our help today. We cannot ignore the plight of those people who are no longer in Syria, living desperately in camps, travelling across the continent, or abandoned in the hands of people smugglers."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Photograph: Richard Gardner/REX/Shutterstock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Yvette Cooper, former shadow home secretary and chair of Labour's refugee taskforce, welcomed the government's pledge to double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 statement she said: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urgently need more help for refugees driven from their homes in Syria both by Daesh and by Assad government forces. It is terrible that food rations in the camps were cut last year - that drove thousands of people to risk their lives on dangerous journeys to Europe. Schooling for children and the chance to work locally are essential too.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right to invest more and other countries need to follow Britain's lead in helping Lebanon, Jordan and Turkey to cope with several million desperate refugees. We also need humanitarian action and aid in Europe too - especially in Greece and the Balkans where families are suffering in the cold, and in Calais and Dunkirk to stop children sleeping in the cold and mud."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9.24am GMT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is underway now. You can follow it on YouTube.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Supporting Syria and the Region. Live stream from the London conference.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girl with her father on a wheel chair, ask for help to pay a medical bill from passers by, in Douma, Syria. Photograph: Bassam Khabieh/Reuters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and humanitarian workers in Syrian towns besieged by Syrian government forces and their allies, have urged world leaders to break the sieges or provide air drops.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open letter to the conference, the signatories from towns including Douma, Homs, and Deir Ezzor, write: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Syrian activists and humanitarians working in the besieged areas of Syria, we are witnessing first-hand a catastrophe that includes starvation, injury and death due to blockades and bombardment. We are doing the best we can to keep people alive with the little resources that we have, but we simply do not have the food, medicine or medical equipment to sustain our communities."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adds: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really help the people in Syria we are calling on you to do the following: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Push the UN to deliver aid to break the sieges. Under three successive UN Security Council Resolutions the humanitarian organisations do not need the Syrian government's consent in order to deliver aid, they merely need to inform the regime that they are making the deliveries. The UN must also speak out and stop under­reporting sieges in Syria. The Humanitarian Response Plan, which forms the basis of your donations today, does not mention besieged communities, including Madaya. We were outraged to learn that the Syrian government, which is responsible for 99% of the aid blockades, was able to exert editorial control over the HRP. This means much of the language was diluted and paragraphs erased.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aid trucks are not able to pass, donor governments and the UN should conduct airdrops to starving towns.These airdrops should be coordinated with humanitarians on the ground who can administer this aid and make sure it reaches the people who need it most. Russia has been conducting airdrops into Deir Ezzor but too often it falls into the hands of the regime fighters and does not reach civilians.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Miliband Photograph: Facundo Arrizabalaga/EPA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former foreign secretary, David Miliband, now head of the US based International Rescue Committee, is backing calls for no-fly zones over Syria.Speaking to Sky News he said: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about no-fly zones, no bombing zones, has to move from slogans to details...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issues of where, how, when, over what time period, become absolutely key to any advice we can give about the humanitarian consequences of different courses of action.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absolutely clear is the complete lack of respect for international law by all the parties inside Syria is causing a humanitarian catastrophe of untold proportions."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former British international development secretaries, Labour's Clare Short, and Justine Greening's Tory predecessor Andrew Mitchell said the introduction of safe havens, notably around Idlib in the north and Derra in the south, must urgently return to the agenda. "We must insist the that Syrians, driven from their homes and terrified, are protected," they said in a joint statement.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being put forward at the conference to provide "special economic zones" with low export tariffs to Europe and where up 70% of jobs would be given to Syrians, are no magic bullet, according to the Guardian's migration correspondent Patrick Kingsley.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from the Jordanian capital Amman, he points out that the zones will take time to implement, and need to be introduced alongside other approaches - including the formal resettlement of refugees within western countries.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Job creation is also no substitute for other responses to the refugee crisis...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 term, the west may struggle even to agree on whether and how to increase aid to countries like Lebanon and Jordan. For all the pre-conference hype, there are concerns in the humanitarian community that Thursday's summit may not live up to its billing.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to do is ensure that all the effort and cost which has gone into London actually comes up with something more substantive than a communique, or some vague indication of intention," says [Andrew] Harper, [head of the UN refugee agency in Jordan]. "If you are a refugee or the Jordanian government, communiques and broad intentions are not going to give you much confidence that something will follow in the foreseeable future.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'If they cut the coupons, we will probably die'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Justine Greening Photograph: Ben Pruchnie/Getty Images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Justine Greening, the international development secretary, urged the international community to do more to help tackle the "intractable crisis" in Syria.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hosting this conference because we want the rest of the world to step up," she told the Today programme.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added: "We're doubling the support over the next few years... and we are expecting and hoping that other countries around the world will join us in upping the amount they're prepared to put against this crisis."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expressed frustration that other countries failed to stump up cash they have pledged at previous Syria donor conferences.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course of last year we only managed to see about half the UN appeal funded," Greening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conference was an acknowledgement that it will take years before refugees can return to Syria, she said: "This has been an intractable crisis."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Greening said the conference was about more than pledging money, and would be focused on helping refugees in countries neighbouring Syria.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conference wants to go historically a lot further, because what we want to do is help get Syrian children back into school and we also want to be enable Syrian refuges to be able to work in countries like Jordan and Lebanon and Turkey, but that means being prepared to put in the investment to create the jobs so that they can better support themselves.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attitudes towards refugees are hardening, according to a ComRes poll for BBC local radio.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that 41% of the 2,204 people poll said Britain should accept fewer refugees from Syria and Libya.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was 31% in September 2015. The poll also indicated the number of people who say the Britain is not doing enough has dropped.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ComRes poll for the BBC on attitudes towards refugees Photograph: BBC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Norway's Prime Minister Erna Solberg Photograph: Ben Pruchnie/Getty Images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of Norway, Erna Solberg, who is also co-chairing the conference argues that it is in Europe's self interest to do more to help Syrians.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Echoing Gordon Brown's argument she said: "If we don't invest more in the neighbourhood and neighbouring countries will have an even bigger problem than we have today."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BBC Radio 4's Today programme she said: "If you can give hope locally then there will be a possibility to sustain living there."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"We have to have a long-term plan for helping those in the area. We can only hope that people see this is both an important humanitarian [task] but also a bit of self interest for a lot of European countries."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Solberg urged rich Gulf countries to do more to help. "I hope they all contribute much better than they did last year," she said. "Kuwait has done a great job. They are the country that has given the most money per capita. But we need more countries in the region to dig in."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8.01am GMT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Gordon Brown Photograph: Tom Nicholson/REX/Shutterstock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an initiative as ambitious as the postwar Marshall plan can address the chaos of 12 million Syrians displaced from their homes, warns the former prime minister Gordon Brown.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Guardian he says: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because this is the biggest humanitarian disaster since 1945 that we need a bold plan: it is because people everywhere have lost confidence in our capacity to deliver any solutions.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Confronted with this, history offers us a compelling analogue. Out of the ashes of postwar Europe, amid mass migration and destruction, came the Marshall plan, a model for enlightened self-interest. Two per cent of the resources of the world's richest country were mobilised for the benefit of Europe's poorest in an unprecedented outpouring of humanitarian generosity funding reconstruction.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encourage peace, to make sure children are safe and not fodder for extremists, to slow the flow of refugees to Europe, and to prevent the emergence of a permanently scarred lost generation of young people, we must offer a grand vision equal to the challenge.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warns that the refugee crisis will get even worse without a Marshall plan-scale operation to help those in the region.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fail to rise to the challenge of providing for families close to their homes, countless more will soon take the long-term decision to start a new life in a different continent. But if we want families to stay in the region, we must give them a reason to hold on, and we must recognise that families need more than food and shelter: the children need education and the adults jobs.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calls for a new Marshall plan | Gordon Brown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GMT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live coverage of the London donor conference aimed at helping millions of Syrians hit by almost five years of civil war.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conference  is the result of a joint initiative by the United Kingdom, Germany, Norway, Kuwait and the United Nations.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who is co-chairing the conference, has pledged an additional £1.2bn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Writing in the Guardian he says: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already the world's second biggest bilateral donor to the region, and we will now more than double our total pledge to over £2.3bn - committing twice as much this year as last.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conference aims to raise billions of pounds in aid to meet the immediate needs of 13.5 million vulnerable and displaced people inside Syria, and the 4.39 million people forced to seek refuge in neighbouring countries.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conference also has a series of ambitious policy goals for the medium and longer term. These include: </w:t>
      </w:r>
    </w:p>
    <w:p>
      <w:pPr>
        <w:pStyle w:val="Normal167"/>
        <w:keepNext w:val="0"/>
        <w:numPr>
          <w:numId w:val="8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Getting all Syrian refugee children back to school by the end of the next academic year. Currently 700,000 Syrian refugee children are not getting any education.</w:t>
      </w:r>
    </w:p>
    <w:p>
      <w:pPr>
        <w:pStyle w:val="Normal167"/>
        <w:keepNext w:val="0"/>
        <w:numPr>
          <w:numId w:val="8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get jobs, training and economic opportunities.</w:t>
      </w:r>
    </w:p>
    <w:p>
      <w:pPr>
        <w:pStyle w:val="Normal167"/>
        <w:keepNext w:val="0"/>
        <w:numPr>
          <w:numId w:val="8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Exploring ways of protecting civilians from violence inside Syria.</w:t>
      </w:r>
    </w:p>
    <w:p>
      <w:pPr>
        <w:pStyle w:val="Normal167"/>
        <w:keepNext w:val="0"/>
        <w:numPr>
          <w:numId w:val="8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Planning ways of stabilising and rebuilding Syria once the conflict is over.</w:t>
      </w:r>
    </w:p>
    <w:p>
      <w:pPr>
        <w:pStyle w:val="Normal167"/>
        <w:keepNext w:val="0"/>
        <w:numPr>
          <w:numId w:val="8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Breaking the logjam that has prevented $3bn in EU aid promised in October to Turkey from being delivered.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20 countries are expected to attend, including the leaders of Russia and Iran, the German chancellor, Angela Merkel, and the UN secretary general, Ban Ki-moon.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new analysis by Oxfam, wealthy countries have given barely half the aid money needed to help people in and around Syria and many countries are failing to do their fair share to resettle refugees.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Norwegian Refugee Council urged Russia, China, South Korea and Japan to substantially increase their contributions to the relief effort, by highlighting how little they have provided to date.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time for #Russia, #China, #SouthKorea &amp; #Japan to substantially increase their contributions to #SupportSyrianspic.twitter.com/xTUw3Z8Tfg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Jan Egeland (@NRC_Egeland) February 3, 2016</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conference comes against a backdrop of dire warnings about the scale of refugee crisis and increasing alarm about the plight of those inside Syria, notably those starving in the besieged town of Madaya.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United Nations human rights official, Zeid Ra'ad al-Hussein, said the starvation of Syrian civilians was a potential war crime.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talks in Geneva aimed at bringing an end to the conflict have been suspended by the UN after being overshadowed by continuing Russian airstrikes which the Syrian opposition claims have targeted hospitals in Aleppo and Homs. </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167"/>
      </w:pPr>
    </w:p>
    <w:p>
      <w:pPr>
        <w:pStyle w:val="Normal167"/>
        <w:ind w:left="200"/>
        <w:sectPr>
          <w:type w:val="continuous"/>
          <w:pgMar w:top="840" w:right="1000" w:bottom="840" w:left="1000" w:header="400" w:footer="400"/>
          <w:pgNumType w:fmt="decimal"/>
          <w:cols w:space="720"/>
        </w:sectPr>
      </w:pPr>
      <w:r>
        <w:br/>
      </w:r>
      <w:r>
        <w:pict>
          <v:line id="_x0000_s1692"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03"/>
          <w:headerReference w:type="default" r:id="rId1204"/>
          <w:footerReference w:type="even" r:id="rId1205"/>
          <w:footerReference w:type="default" r:id="rId1206"/>
          <w:headerReference w:type="first" r:id="rId1207"/>
          <w:footerReference w:type="first" r:id="rId1208"/>
          <w:pgSz w:w="12240" w:h="15840"/>
          <w:pgMar w:top="840" w:right="1000" w:bottom="840" w:left="1000" w:header="400" w:footer="400"/>
          <w:pgNumType w:fmt="decimal"/>
          <w:cols w:space="720"/>
          <w:titlePg w:val="0"/>
        </w:sectPr>
      </w:pPr>
    </w:p>
    <w:p>
      <w:pPr>
        <w:pStyle w:val="Normal168"/>
      </w:pPr>
      <w:bookmarkStart w:id="334" w:name="Bookmark_168"/>
      <w:bookmarkEnd w:id="334"/>
    </w:p>
    <w:p>
      <w:pPr>
        <w:pStyle w:val="Normal168"/>
      </w:pPr>
      <w:r>
        <w:pict>
          <v:shape id="_x0000_i1693" type="#_x0000_t75" alt="LexisNexis®" style="width:147.75pt;height:30pt">
            <v:imagedata r:id="rId18" o:title=""/>
          </v:shape>
        </w:pict>
      </w:r>
      <w:r>
        <w:cr/>
      </w:r>
    </w:p>
    <w:p>
      <w:pPr>
        <w:pStyle w:val="Heading1166"/>
        <w:keepNext w:val="0"/>
        <w:spacing w:after="200" w:line="340" w:lineRule="atLeast"/>
        <w:ind w:left="0" w:right="0" w:firstLine="0"/>
        <w:jc w:val="center"/>
      </w:pPr>
      <w:hyperlink r:id="rId1209" w:history="1">
        <w:r>
          <w:rPr>
            <w:rFonts w:ascii="arial" w:eastAsia="arial" w:hAnsi="arial" w:cs="arial"/>
            <w:b/>
            <w:i/>
            <w:strike w:val="0"/>
            <w:color w:val="0077CC"/>
            <w:sz w:val="28"/>
            <w:u w:val="single"/>
            <w:vertAlign w:val="baseline"/>
          </w:rPr>
          <w:t>Indigenous Canadians complain of neglect as government helps refugees; As the country pledges to take in more Syrians, many of its First Nations communities still face hardships that have led to a wave of suicide attempts</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2016 Thursday 3:02 PM GMT</w:t>
      </w:r>
    </w:p>
    <w:p>
      <w:pPr>
        <w:pStyle w:val="Normal168"/>
        <w:keepNext w:val="0"/>
        <w:spacing w:after="0" w:line="240" w:lineRule="atLeast"/>
        <w:ind w:right="0"/>
        <w:jc w:val="both"/>
      </w:pPr>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68"/>
        <w:keepNext w:val="0"/>
        <w:spacing w:before="120" w:after="0" w:line="220" w:lineRule="atLeast"/>
        <w:ind w:left="0" w:right="0" w:firstLine="0"/>
        <w:jc w:val="left"/>
      </w:pPr>
      <w:r>
        <w:br/>
      </w:r>
      <w:r>
        <w:pict>
          <v:shape id="_x0000_i1694" type="#_x0000_t75" style="width:167.98pt;height:30.75pt">
            <v:imagedata r:id="rId20" o:title=""/>
          </v:shape>
        </w:pic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Ashifa Kassam in Toronto</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95" style="position:absolute;z-index:252000256"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Canadian officials firmed up plans late last year to bring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Canada, Robert Sutherland wondered what it would mean - if anything - for the needs of his own community.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27-year-old lives in Attawapiskat First Nation, the northern Ontario community where a relentless wave of suicide attempts earlier this month forced leaders to declare a state of emergency. More than 125 people have attempted suicide in this community of 2,000 people since autumn; the youngest was nine years old, the oldest 71.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First Nations community grappling with suicide crisis: 'We're crying out for help'</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Canada's minister of indigenous affairs visited Attawapiskat earlier this week, Sutherland seized the opportunity to get some answers. "Tell me why we First Nations live in third world conditions," he asked Carolyn Bennett. "Why is it so easy for the government to welcome refugees and offer them first-class citizenship in our country? When will Canada wake up and open its eyes to First Nations communities?"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question was never quite answered, he said: "They just gave me the runaround." Bennett did commit to helping the community build a youth centre and additional housing, as well as working with leaders to design youth-focused programming.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Sutherland said that he has no issue with Canada bringing in refugees, but said he used the strong language in hopes of inciting action from the Canadian government. "What would have given me comfort is if she had said we'll send this to our people and we'll start working at making your community more safe, more livable," he told the Guardian.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Attawapiskat has been plagued by emergencies in recent years, from a housing shortage that left families living in tents and unheated trailers to severe flooding and sewage backups blamed on substandard infrastructure. The community's two- and three-bedroom homes often house as many as 15 people and are contaminated with mould.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situation plays out in more than 100 of Canada's 634 First Nations communities, said Sutherland. It's a stain on a country with a global reputation for welcoming refugees, he said.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we living in third world conditions when the government is inviting these people in ... spending millions on these people?"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Canadian government said it would take in another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adding to the more than 25,000 the country has received in recent months.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Attawapiskat, Sutherland's worries over the future that lies ahead for his two boys, age five and six, pushed him to recently launch a youth committee with 20 other volunteers.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aim is to plan activities and connect youth with their traditions and culture - an idea that stems from the personal experience of Sutherland and others in the community. "My whole life I wondered why am I here, what's my purpose," he said. "I found myself through my culture and through our ceremonies."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another five suicide attempts were reported in Attawapiskat. But since then, he said, things seem to be getting better. More than a dozen crisis counsellors have been brought into the community and both the provincial and federal government have committed to helping the community heal.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Canada's prime minister, addressed the crisis on Tuesday. "We have an awful lot of work to do as a country to renew the relationship, to start offering full respect to indigenous Canadians," Trudeau said in Ottawa as he met members of the Canadian Teachers Federation.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pointed to the suicide rate for First Nations, which for young males is 10 times higher than non-indigenous male youth. For young First Nations women, the suicide rate is 21 times that of their non-indigenous counterparts. While the challenges are massive, there have been some studies that point to solutions, he said.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indigenous communities where there has been the support and an ability to do language and cultural teaching to an extremely high level, suicide rates have plummeted," said Trudeau. "So much of it is about a sense of identity, of who they are, how they fit in."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Parliamentarians in Canada held an emergency debate on the crisis last week. Trudeau, who is also the minister of youth, was not able to attend, and was instead photographed out for dinner with his wife and later stopping by a book launch for a former Liberal minister.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Canada, 24-hour suicide prevention centres can be found across the country through the                                            Canadian Association for Suicide Prevention.                     In the US, the National Suicide Prevention Hotline is 1-800-273-8255.                     In Australia, the crisis support service Lifeline is on 13 11 14.                     In the UK, the Samaritans can be contacted on 116 123.                     Hotlines in other countries                                            can be found here                                          .                   </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2016</w:t>
      </w:r>
    </w:p>
    <w:p>
      <w:pPr>
        <w:pStyle w:val="Normal168"/>
      </w:pPr>
    </w:p>
    <w:p>
      <w:pPr>
        <w:pStyle w:val="Normal168"/>
        <w:ind w:left="200"/>
        <w:sectPr>
          <w:type w:val="continuous"/>
          <w:pgMar w:top="840" w:right="1000" w:bottom="840" w:left="1000" w:header="400" w:footer="400"/>
          <w:pgNumType w:fmt="decimal"/>
          <w:cols w:space="720"/>
        </w:sectPr>
      </w:pPr>
      <w:r>
        <w:br/>
      </w:r>
      <w:r>
        <w:pict>
          <v:line id="_x0000_s1696"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10"/>
          <w:headerReference w:type="default" r:id="rId1211"/>
          <w:footerReference w:type="even" r:id="rId1212"/>
          <w:footerReference w:type="default" r:id="rId1213"/>
          <w:headerReference w:type="first" r:id="rId1214"/>
          <w:footerReference w:type="first" r:id="rId1215"/>
          <w:pgSz w:w="12240" w:h="15840"/>
          <w:pgMar w:top="840" w:right="1000" w:bottom="840" w:left="1000" w:header="400" w:footer="400"/>
          <w:pgNumType w:fmt="decimal"/>
          <w:cols w:space="720"/>
          <w:titlePg w:val="0"/>
        </w:sectPr>
      </w:pPr>
    </w:p>
    <w:p>
      <w:pPr>
        <w:pStyle w:val="Normal169"/>
      </w:pPr>
      <w:bookmarkStart w:id="336" w:name="Bookmark_169"/>
      <w:bookmarkEnd w:id="336"/>
    </w:p>
    <w:p>
      <w:pPr>
        <w:pStyle w:val="Normal169"/>
      </w:pPr>
      <w:r>
        <w:pict>
          <v:shape id="_x0000_i1697" type="#_x0000_t75" alt="LexisNexis®" style="width:147.75pt;height:30pt">
            <v:imagedata r:id="rId18" o:title=""/>
          </v:shape>
        </w:pict>
      </w:r>
      <w:r>
        <w:cr/>
      </w:r>
    </w:p>
    <w:p>
      <w:pPr>
        <w:pStyle w:val="Heading1167"/>
        <w:keepNext w:val="0"/>
        <w:spacing w:after="200" w:line="340" w:lineRule="atLeast"/>
        <w:ind w:left="0" w:right="0" w:firstLine="0"/>
        <w:jc w:val="center"/>
      </w:pPr>
      <w:hyperlink r:id="rId1216" w:history="1">
        <w:r>
          <w:rPr>
            <w:rFonts w:ascii="arial" w:eastAsia="arial" w:hAnsi="arial" w:cs="arial"/>
            <w:b/>
            <w:i/>
            <w:strike w:val="0"/>
            <w:color w:val="0077CC"/>
            <w:sz w:val="28"/>
            <w:u w:val="single"/>
            <w:vertAlign w:val="baseline"/>
          </w:rPr>
          <w:t>A tale of two press releases: what's behind the Guardian and Mail's contrasting refugee stories?; It's not unusual for the Guardian and Mail to report stories differently, but is there more to Thursday morning's front pages?</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2016 Thursday 5:26 PM GMT</w:t>
      </w:r>
    </w:p>
    <w:p>
      <w:pPr>
        <w:pStyle w:val="Normal169"/>
        <w:keepNext w:val="0"/>
        <w:spacing w:after="0" w:line="240" w:lineRule="atLeast"/>
        <w:ind w:right="0"/>
        <w:jc w:val="both"/>
      </w:pPr>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69"/>
        <w:keepNext w:val="0"/>
        <w:spacing w:before="120" w:after="0" w:line="220" w:lineRule="atLeast"/>
        <w:ind w:left="0" w:right="0" w:firstLine="0"/>
        <w:jc w:val="left"/>
      </w:pPr>
      <w:r>
        <w:br/>
      </w:r>
      <w:r>
        <w:pict>
          <v:shape id="_x0000_i1698" type="#_x0000_t75" style="width:167.98pt;height:30.75pt">
            <v:imagedata r:id="rId20" o:title=""/>
          </v:shape>
        </w:pic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99" style="position:absolute;z-index:252002304"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reading the papers on Thursday morning trying to understand what the government is doing about unaccompanied child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have found the headlines confusing, to say the least.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Mail splashed on a story saying that David Cameron had rejected calls to take 3,000 refugee children from Europe. But the Guardian's front-page story said Cameron had changed his mind and decided that Britain would take in some unaccompanied Syrian children who have made it to Europe.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headlines are very different, the Daily Mail story and the Guardian story did not directly contradict each other. Cameron has been urged by Save the Children and others to take 3,000 unaccompanied child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Europe, and although the Guardian focused on the fact that child refugees would be admitted from within Europe, it did not say the numbers would reach 3,000.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like the Daily Mail, led off on Cameron rejecting calls to take 3,000 migrant children from Europe, but the Mail story did at one point say that in a "small number of cases" child migrants in Greece or Italy could be allowed to come to the UK.</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you might ask. It is not unusual for newspapers with different political leanings to interpret the same events in different ways. It happens all the time.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part of the explanation may be down to the fact that there are at least two versions of the Home Office press notice announcing this. And they are subtly but significantly different.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press notice, sent to the Guardian on Wednesday night, contained this paragraph (emphasis added):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the UK Government will commit to providing further resource to the European Asylum Support Office to help Greece and Italy identify migrants, including children, who could be reunited with direct family members elsewhere in Europe under the Dublin Regulation.Where it is in their best interests, this will include bringing them to the UK.</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another version of the press notice sent out by the Home Office, which I got hold of on Thursday morning, this paragraph was different. It read: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Government will also commit to providing further resources to the European Asylum Support Office to help in "hotspots" such as Greece and Italy to help identify and register children at risk on first arrival in the EU. The UK has already sent experts to both countries to assist with the ongoing situation and the Home Secretary has asked Kevin Hyland, the Anti-Slavery Commissioner, to visit the area and assess what more can be done to ensure unaccompanied refugee children are protected from traffickers.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explicit mention here, or anywhere else in what we'll call press release 2, of child migrants from Greece and Italy coming to the UK.</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other significant difference. Press release 1 (the one that came to the Guardian)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UNHCR, who have experts working in the countries surrounding Syria and other conflict zones around the world, have been asked to identify exceptional cases of unaccompanied children whose needs cannot be met in the region and whose best interests would be met through protection in the UK.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also in press release 2. But press release 2 contains an extra sentence making it clear that the government is only thinking of taking in a few hundred extra children, and nowhere near the 3,000 that campaigners have been demanding. It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UNHCR, who have experts working in the countries surrounding Syria and other conflict zones around the world, have been asked to identify exceptional cases of unaccompanied children whose needs cannot be met in the region and whose best interests would be met through protection in the UK.It is expected this process will identify several hundred children who will be resettled here.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all very curious. Perhaps there's an innocent explanation. I've asked the Home Office, and they are looking into it.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UPDATE AT 5.10PM: I was told the Home Office would send me a formal statement, but it still has not arrived. However I've had a partial explanation from a source within the department. He said the press release sent to the Guardian last night was "a draft". It was sent out quite widely - ie, not just to the Guardian - but it was still being "worked on". Others got the second version. The source would not say how many people got the first, and how many got the second, or why it was necessary to rewrite the first one. Both versions were accurate, he said. "There was no more to it than error," he said.</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2016</w:t>
      </w:r>
    </w:p>
    <w:p>
      <w:pPr>
        <w:pStyle w:val="Normal169"/>
      </w:pPr>
    </w:p>
    <w:p>
      <w:pPr>
        <w:pStyle w:val="Normal169"/>
        <w:ind w:left="200"/>
        <w:sectPr>
          <w:type w:val="continuous"/>
          <w:pgMar w:top="840" w:right="1000" w:bottom="840" w:left="1000" w:header="400" w:footer="400"/>
          <w:pgNumType w:fmt="decimal"/>
          <w:cols w:space="720"/>
        </w:sectPr>
      </w:pPr>
      <w:r>
        <w:br/>
      </w:r>
      <w:r>
        <w:pict>
          <v:line id="_x0000_s1700"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17"/>
          <w:headerReference w:type="default" r:id="rId1218"/>
          <w:footerReference w:type="even" r:id="rId1219"/>
          <w:footerReference w:type="default" r:id="rId1220"/>
          <w:headerReference w:type="first" r:id="rId1221"/>
          <w:footerReference w:type="first" r:id="rId1222"/>
          <w:pgSz w:w="12240" w:h="15840"/>
          <w:pgMar w:top="840" w:right="1000" w:bottom="840" w:left="1000" w:header="400" w:footer="400"/>
          <w:pgNumType w:fmt="decimal"/>
          <w:cols w:space="720"/>
          <w:titlePg w:val="0"/>
        </w:sectPr>
      </w:pPr>
    </w:p>
    <w:p>
      <w:pPr>
        <w:pStyle w:val="Normal170"/>
      </w:pPr>
      <w:bookmarkStart w:id="338" w:name="Bookmark_170"/>
      <w:bookmarkEnd w:id="338"/>
    </w:p>
    <w:p>
      <w:pPr>
        <w:pStyle w:val="Normal170"/>
      </w:pPr>
      <w:r>
        <w:pict>
          <v:shape id="_x0000_i1701" type="#_x0000_t75" alt="LexisNexis®" style="width:147.75pt;height:30pt">
            <v:imagedata r:id="rId18" o:title=""/>
          </v:shape>
        </w:pict>
      </w:r>
      <w:r>
        <w:cr/>
      </w:r>
    </w:p>
    <w:p>
      <w:pPr>
        <w:pStyle w:val="Heading1168"/>
        <w:keepNext w:val="0"/>
        <w:spacing w:after="200" w:line="340" w:lineRule="atLeast"/>
        <w:ind w:left="0" w:right="0" w:firstLine="0"/>
        <w:jc w:val="center"/>
      </w:pPr>
      <w:hyperlink r:id="rId1223" w:history="1">
        <w:r>
          <w:rPr>
            <w:rFonts w:ascii="arial" w:eastAsia="arial" w:hAnsi="arial" w:cs="arial"/>
            <w:b/>
            <w:i/>
            <w:strike w:val="0"/>
            <w:color w:val="0077CC"/>
            <w:sz w:val="28"/>
            <w:u w:val="single"/>
            <w:vertAlign w:val="baseline"/>
          </w:rPr>
          <w:t>Islamic State can't win in Brussels - we are fighting hate with love; People are afraid here, that is normal. But the way to show that the jihadis are wrong is through solidarity and support</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2016 Thursday 9:29 AM GMT</w:t>
      </w:r>
    </w:p>
    <w:p>
      <w:pPr>
        <w:pStyle w:val="Normal170"/>
        <w:keepNext w:val="0"/>
        <w:spacing w:after="0" w:line="240" w:lineRule="atLeast"/>
        <w:ind w:right="0"/>
        <w:jc w:val="both"/>
      </w:pPr>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70"/>
        <w:keepNext w:val="0"/>
        <w:spacing w:before="120" w:after="0" w:line="220" w:lineRule="atLeast"/>
        <w:ind w:left="0" w:right="0" w:firstLine="0"/>
        <w:jc w:val="left"/>
      </w:pPr>
      <w:r>
        <w:br/>
      </w:r>
      <w:r>
        <w:pict>
          <v:shape id="_x0000_i1702" type="#_x0000_t75" style="width:167.98pt;height:30.75pt">
            <v:imagedata r:id="rId20" o:title=""/>
          </v:shape>
        </w:pic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Bleri Lleshi</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703" style="position:absolute;z-index:252004352"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city is in pain and mourning. Dozens of innocent people have lost their lives; more than 200 are wounded. Brussels is locked down, once again.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Paris attacks last November, Brussels was locked down, too. Some of the terrorists who hit Paris came from here. Since then, the police and army have been present in public spaces and on every corner of the city centre.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commune of Molenbeek, where I work, was at the centre of a media storm. "The jihadi capital", the media called it. Because of a few individuals, a community of 100,000 people is now considered a dangerous place filled with terrorists.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if the media's reporting wasn't bad enough, we have politicians who make scathing statements about Brussels and Molenbeek on a daily basis. Jan Jambon, Belgian minister of interior affairs, declared right after the Paris attacks that he would "clean up" Molenbeek.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 in various Brussels schools as a youth coach. Many of my students live in Molenbeek and were shocked by such statements. "Is it because we are Muslim?" they asked me. "Is it because we are of Moroccan origin?" "What did I and my parents do wrong?"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these young people are in a precarious situation. Some 40% of Brussels youth live in poverty. More than a quarter leave school without a diploma of secondary education. Youth unemployment is huge. Many young people have no prospects and low self-esteem, and share the wider fear of terrorism and other violence. Verbal and physical violence towards migrants in Belgium, in particular Muslims, has increased by 50% in the last five years.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I, all of us will have to continue with our lives, just like people did in Ankara, Beirut and Paris. Together we must refuse to resign ourselves to the fear that is sown by terrorists - and by politicians and the media.</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and the media are falling into the terrorists' trap. Movements like Islamic State have a clear goal: to sow panic and distrust. Terrorism specialist Béatrice de Graaf has aptly called this the "theatre of fear". It's not only Belgian politicians and media that are giving the terrorists what they want: look, for example, at the reaction of French president François Hollande. The answer to terror is not vengeance or fear. We cannot fight fear with fear, or violence with violence.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 not mean that we should not tackle terrorism. As well as addressing socio-economic misery, we need a foreign policy that rejects militarisation and wars in favour of political solutions and dialogue.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it is important to offer an alternative. We need to strengthen vulnerable communities and groups. We need to invest in young people so that they develop self-respect and engage in society. We need to offer them clear prospects. This is one of the most effective ways to fight terrorism.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those who sow fear we must respond with love, because love is a powerful weapon against terrorism.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Iyad El-Baghdadi, once a Salafist who believed in jihad, now strongly condemns Isis. According to him, love is the best answer to Isis, for "love destroys their faith". By forging friendships with Muslims, he says, "you defeat Isis". If we respond with fear and hate, this will strengthen it.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To fight terrorism we need social workers as much as soldiers | Matteo Renzi</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Specialists such as de Graaf or journalist Nicolas Hénin, who was held captive by Isis, believe that it is a conscious Isis strategy to provoke attacks from the west. That way it gets more support from the population that is affected by these attacks. As Hénin says: "Bombing they expect; what they fear is unity."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nightmare for Isis was how some European countries, such as Germany, welcomed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open arms. The solidarity shown by thousands of citizens from Greece to Sweden harmed Isis. It cannot repeat enough that Muslims should come to its "caliphate" because Europeans are racists and Islamophobes. By hosting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have shown that Isis is wrong.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Brussels there is fear, which is normal, but also plenty of solidarity. People are helping where they can. They are offering rooms, rides and getting into streets to show that we, the citizens of Brussels, are united. Solidarity and love will give us the courage to overcome this.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article was amended on 23 March 2016. It originally referred to Iyad El-Baghdadi as a former jihadist, rather than someone who believed in jihad, as it now does.</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2016</w:t>
      </w:r>
    </w:p>
    <w:p>
      <w:pPr>
        <w:pStyle w:val="Normal170"/>
      </w:pPr>
    </w:p>
    <w:p>
      <w:pPr>
        <w:pStyle w:val="Normal170"/>
        <w:ind w:left="200"/>
        <w:sectPr>
          <w:type w:val="continuous"/>
          <w:pgMar w:top="840" w:right="1000" w:bottom="840" w:left="1000" w:header="400" w:footer="400"/>
          <w:pgNumType w:fmt="decimal"/>
          <w:cols w:space="720"/>
        </w:sectPr>
      </w:pPr>
      <w:r>
        <w:br/>
      </w:r>
      <w:r>
        <w:pict>
          <v:line id="_x0000_s1704"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24"/>
          <w:headerReference w:type="default" r:id="rId1225"/>
          <w:footerReference w:type="even" r:id="rId1226"/>
          <w:footerReference w:type="default" r:id="rId1227"/>
          <w:headerReference w:type="first" r:id="rId1228"/>
          <w:footerReference w:type="first" r:id="rId1229"/>
          <w:pgSz w:w="12240" w:h="15840"/>
          <w:pgMar w:top="840" w:right="1000" w:bottom="840" w:left="1000" w:header="400" w:footer="400"/>
          <w:pgNumType w:fmt="decimal"/>
          <w:cols w:space="720"/>
          <w:titlePg w:val="0"/>
        </w:sectPr>
      </w:pPr>
    </w:p>
    <w:p>
      <w:pPr>
        <w:pStyle w:val="Normal171"/>
      </w:pPr>
      <w:bookmarkStart w:id="340" w:name="Bookmark_171"/>
      <w:bookmarkEnd w:id="340"/>
    </w:p>
    <w:p>
      <w:pPr>
        <w:pStyle w:val="Normal171"/>
      </w:pPr>
      <w:r>
        <w:pict>
          <v:shape id="_x0000_i1705" type="#_x0000_t75" alt="LexisNexis®" style="width:147.75pt;height:30pt">
            <v:imagedata r:id="rId18" o:title=""/>
          </v:shape>
        </w:pict>
      </w:r>
      <w:r>
        <w:cr/>
      </w:r>
    </w:p>
    <w:p>
      <w:pPr>
        <w:pStyle w:val="Heading1169"/>
        <w:keepNext w:val="0"/>
        <w:spacing w:after="200" w:line="340" w:lineRule="atLeast"/>
        <w:ind w:left="0" w:right="0" w:firstLine="0"/>
        <w:jc w:val="center"/>
      </w:pPr>
      <w:hyperlink r:id="rId1230" w:history="1">
        <w:r>
          <w:rPr>
            <w:rFonts w:ascii="arial" w:eastAsia="arial" w:hAnsi="arial" w:cs="arial"/>
            <w:b/>
            <w:i/>
            <w:strike w:val="0"/>
            <w:color w:val="0077CC"/>
            <w:sz w:val="28"/>
            <w:u w:val="single"/>
            <w:vertAlign w:val="baseline"/>
          </w:rPr>
          <w:t>Canadian pictured as Paris terrorist in suspected Gamergate smear; Veerender Jubbal captioned 'one of the terrorists' in Spanish newspaper after manipulated photo was widely shared</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12:24 AM GMT</w:t>
      </w:r>
    </w:p>
    <w:p>
      <w:pPr>
        <w:pStyle w:val="Normal171"/>
        <w:keepNext w:val="0"/>
        <w:spacing w:after="0" w:line="240" w:lineRule="atLeast"/>
        <w:ind w:right="0"/>
        <w:jc w:val="both"/>
      </w:pPr>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71"/>
        <w:keepNext w:val="0"/>
        <w:spacing w:before="120" w:after="0" w:line="220" w:lineRule="atLeast"/>
        <w:ind w:left="0" w:right="0" w:firstLine="0"/>
        <w:jc w:val="left"/>
      </w:pPr>
      <w:r>
        <w:br/>
      </w:r>
      <w:r>
        <w:pict>
          <v:shape id="_x0000_i1706" type="#_x0000_t75" style="width:167.98pt;height:30.75pt">
            <v:imagedata r:id="rId20" o:title=""/>
          </v:shape>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Rawlinson</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707" style="position:absolute;z-index:252006400"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Spain's biggest newspapers has apologised after it printed a picture of a Sikh man, claiming he was one one of the terrorists responsible for Friday night's murderous attacks in Paris.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Madrid-based La Razón included a picture of Canadian man Veerender Jubbal, with the caption "one of the terrorists". However, the selfie had been doctored to add in what appeared to be a Qur'an and a suicide vest.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terrorists may have entered Greece along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unidentified attackers were between 15 and 18 years and acted in three teams," the text by the image of Jubbal read. The paper apologised on Sunday afternoon.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original, Jubbal appears holding an iPad. But, in the edited picture, the iPad has been turned into what appears to be a Qur'an and a suicide vest has been added.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edited image began to spread, Jubbal posted the original as evidence that he had had nothing to do with the attacks.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tweets, Jubbal wrote: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Anita Sarkeesian interview: 'The word "troll" feels too childish. This is abuse'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who edited the image and why, though some have suggested that Jubbal's criticism of the Gamergate movement was the motivation for the smear.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its adherents say Gamergate, which started in earnest as a reaction to claims made about the private lives of a female games developer and a male journalist, as a fight for more ethical coverage of video gaming. But many of its opponents say it is a misogynistic harassment campaign. The long-running debate has been marked by accusations of abuse from both sides.</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171"/>
      </w:pPr>
    </w:p>
    <w:p>
      <w:pPr>
        <w:pStyle w:val="Normal171"/>
        <w:ind w:left="200"/>
        <w:sectPr>
          <w:type w:val="continuous"/>
          <w:pgMar w:top="840" w:right="1000" w:bottom="840" w:left="1000" w:header="400" w:footer="400"/>
          <w:pgNumType w:fmt="decimal"/>
          <w:cols w:space="720"/>
        </w:sectPr>
      </w:pPr>
      <w:r>
        <w:br/>
      </w:r>
      <w:r>
        <w:pict>
          <v:line id="_x0000_s1708"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31"/>
          <w:headerReference w:type="default" r:id="rId1232"/>
          <w:footerReference w:type="even" r:id="rId1233"/>
          <w:footerReference w:type="default" r:id="rId1234"/>
          <w:headerReference w:type="first" r:id="rId1235"/>
          <w:footerReference w:type="first" r:id="rId1236"/>
          <w:pgSz w:w="12240" w:h="15840"/>
          <w:pgMar w:top="840" w:right="1000" w:bottom="840" w:left="1000" w:header="400" w:footer="400"/>
          <w:pgNumType w:fmt="decimal"/>
          <w:cols w:space="720"/>
          <w:titlePg w:val="0"/>
        </w:sectPr>
      </w:pPr>
    </w:p>
    <w:p>
      <w:pPr>
        <w:pStyle w:val="Normal172"/>
      </w:pPr>
      <w:bookmarkStart w:id="342" w:name="Bookmark_172"/>
      <w:bookmarkEnd w:id="342"/>
    </w:p>
    <w:p>
      <w:pPr>
        <w:pStyle w:val="Normal172"/>
      </w:pPr>
      <w:r>
        <w:pict>
          <v:shape id="_x0000_i1709" type="#_x0000_t75" alt="LexisNexis®" style="width:147.75pt;height:30pt">
            <v:imagedata r:id="rId18" o:title=""/>
          </v:shape>
        </w:pict>
      </w:r>
      <w:r>
        <w:cr/>
      </w:r>
    </w:p>
    <w:p>
      <w:pPr>
        <w:pStyle w:val="Heading1170"/>
        <w:keepNext w:val="0"/>
        <w:spacing w:after="200" w:line="340" w:lineRule="atLeast"/>
        <w:ind w:left="0" w:right="0" w:firstLine="0"/>
        <w:jc w:val="center"/>
      </w:pPr>
      <w:hyperlink r:id="rId1237" w:history="1">
        <w:r>
          <w:rPr>
            <w:rFonts w:ascii="arial" w:eastAsia="arial" w:hAnsi="arial" w:cs="arial"/>
            <w:b/>
            <w:i/>
            <w:strike w:val="0"/>
            <w:color w:val="0077CC"/>
            <w:sz w:val="28"/>
            <w:u w:val="single"/>
            <w:vertAlign w:val="baseline"/>
          </w:rPr>
          <w:t>Student experience category: award winner and runners up; A series of seminars at Essex University provided a space for students to debate a range of issues - from political violence to sex work</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2016 Thursday 12:28 PM GMT</w:t>
      </w:r>
    </w:p>
    <w:p>
      <w:pPr>
        <w:pStyle w:val="Normal172"/>
        <w:keepNext w:val="0"/>
        <w:spacing w:after="0" w:line="240" w:lineRule="atLeast"/>
        <w:ind w:right="0"/>
        <w:jc w:val="both"/>
      </w:pPr>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72"/>
        <w:keepNext w:val="0"/>
        <w:spacing w:before="120" w:after="0" w:line="220" w:lineRule="atLeast"/>
        <w:ind w:left="0" w:right="0" w:firstLine="0"/>
        <w:jc w:val="left"/>
      </w:pPr>
      <w:r>
        <w:br/>
      </w:r>
      <w:r>
        <w:pict>
          <v:shape id="_x0000_i1710" type="#_x0000_t75" style="width:167.98pt;height:30.75pt">
            <v:imagedata r:id="rId20" o:title=""/>
          </v:shape>
        </w:pic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HIGHER EDUCATION NETWORK</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711" style="position:absolute;z-index:252008448" from="0,2pt" to="512pt,2pt" strokecolor="#009ddb" strokeweight="2pt">
            <v:stroke linestyle="single"/>
            <w10:wrap type="topAndBottom"/>
          </v:line>
        </w:pict>
      </w:r>
    </w:p>
    <w:p>
      <w:pPr>
        <w:pStyle w:val="Normal172"/>
      </w:pPr>
    </w:p>
    <w:p>
      <w:pPr>
        <w:pStyle w:val="Normal1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Winner: Essex University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Challenging students to debate controversial and thought-provoking subjects and broaden their views is at the heart of the University of Essex's Think series.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creates a space for real debate on a wide range of issues including political violence, decriminalisation of sex work, surveillance and the death penalty, among others. From a sex worker talking about the decriminalisation of sex work to a dialogue between a convicted IRA bomber with the daughter of one of his victims, the seminars give students from all departments an opportunity to test accepted wisdom and be inquisitive.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 deliver brief opening speeches before the debate is opened up to students. Reading lists relating to the subjects are handed out in advance and students often use the events to get in touch with speakers for more information for essays and projects.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90 minutes long, compared to usual 50-minute lectures, the seminars have proved popular among students, with many waiting until the end of the seminars to talk one-to-one with the speakers.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1,200 students attended the series' four seminars in autumn term 2015. Topics for debate for 2016 include surveillance,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the war on drugs. There are also plans for a social media competition for students to suggest ideas for topics to discuss next year.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 is run by a small team of three people, and the only costs involve covering speakers' expenses. Think co-ordinator Dr Carlos Gigoux said: "Think seminars really make a university what it should be - a place where you think creatively and critically and engage with society from a human and professional experience." </w:t>
      </w:r>
    </w:p>
    <w:p>
      <w:pPr>
        <w:pStyle w:val="Normal1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Runner up: Teesside University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Academic Literacy Tool (Salt) is a writing tool that helps students learn about the key stylistic features required for a high standard of academic writing. Since being developed, the tool has been embedded in a study skills module at the Teeside, and has been adopted by several other UK colleges and universities.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resource was designed by Dr Sue Becker at Teeside, who worked in partnership with a team of undergraduate research partners, who then had the opportunity to present their work at academic conferences.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version of Salt was entered into the Jisc Summer of Students Ideas competition, and in September 2015 Teeside won funding and support from Jisc to develop web version of Salt. This is currently being developed and is expected to be ready for user testing April 2016.</w:t>
      </w:r>
    </w:p>
    <w:p>
      <w:pPr>
        <w:pStyle w:val="Normal1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Runner up: Kingston University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Universities have examined and sought to improve student engagement within the academic context. However at Kingston the Engagement Programme focuses upon engaging students holistically across their entire university experience, beginning at the very start of their journey.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Engagement Programme provides students with guidance across a range of areas - from house-hunting to money management and healthcare - in order to help them succeed at university. The project recruits current students to work as "connectors", who help shape and inform how and what student services help other undergraduates.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also given a personal development programme, and the opportunity to take part in student-led research that addressed the issues affecting their experience of university. For example, students took part in a project centred on student commuters which has led to a greater understanding of this group's needs, and created a community of commuters.</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2016</w:t>
      </w:r>
    </w:p>
    <w:p>
      <w:pPr>
        <w:pStyle w:val="Normal172"/>
      </w:pPr>
    </w:p>
    <w:p>
      <w:pPr>
        <w:pStyle w:val="Normal172"/>
        <w:ind w:left="200"/>
        <w:sectPr>
          <w:type w:val="continuous"/>
          <w:pgMar w:top="840" w:right="1000" w:bottom="840" w:left="1000" w:header="400" w:footer="400"/>
          <w:pgNumType w:fmt="decimal"/>
          <w:cols w:space="720"/>
        </w:sectPr>
      </w:pPr>
      <w:r>
        <w:br/>
      </w:r>
      <w:r>
        <w:pict>
          <v:line id="_x0000_s1712"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38"/>
          <w:headerReference w:type="default" r:id="rId1239"/>
          <w:footerReference w:type="even" r:id="rId1240"/>
          <w:footerReference w:type="default" r:id="rId1241"/>
          <w:headerReference w:type="first" r:id="rId1242"/>
          <w:footerReference w:type="first" r:id="rId1243"/>
          <w:pgSz w:w="12240" w:h="15840"/>
          <w:pgMar w:top="840" w:right="1000" w:bottom="840" w:left="1000" w:header="400" w:footer="400"/>
          <w:pgNumType w:fmt="decimal"/>
          <w:cols w:space="720"/>
          <w:titlePg w:val="0"/>
        </w:sectPr>
      </w:pPr>
    </w:p>
    <w:p>
      <w:pPr>
        <w:pStyle w:val="Normal173"/>
      </w:pPr>
      <w:bookmarkStart w:id="344" w:name="Bookmark_173"/>
      <w:bookmarkEnd w:id="344"/>
    </w:p>
    <w:p>
      <w:pPr>
        <w:pStyle w:val="Normal173"/>
      </w:pPr>
      <w:r>
        <w:pict>
          <v:shape id="_x0000_i1713" type="#_x0000_t75" alt="LexisNexis®" style="width:147.75pt;height:30pt">
            <v:imagedata r:id="rId18" o:title=""/>
          </v:shape>
        </w:pict>
      </w:r>
      <w:r>
        <w:cr/>
      </w:r>
    </w:p>
    <w:p>
      <w:pPr>
        <w:pStyle w:val="Heading1171"/>
        <w:keepNext w:val="0"/>
        <w:spacing w:after="200" w:line="340" w:lineRule="atLeast"/>
        <w:ind w:left="0" w:right="0" w:firstLine="0"/>
        <w:jc w:val="center"/>
      </w:pPr>
      <w:hyperlink r:id="rId1244" w:history="1">
        <w:r>
          <w:rPr>
            <w:rFonts w:ascii="arial" w:eastAsia="arial" w:hAnsi="arial" w:cs="arial"/>
            <w:b/>
            <w:i/>
            <w:strike w:val="0"/>
            <w:color w:val="0077CC"/>
            <w:sz w:val="28"/>
            <w:u w:val="single"/>
            <w:vertAlign w:val="baseline"/>
          </w:rPr>
          <w:t>Mr Gay Syria: 'A beauty contest in this crisis? It's a way of surviving'; Gay Syrians have suffered horrific persecution under Isis. But a new documentary by Turkish director Ayse Toprak about a beauty contest, Mr Gay Syria, hopes to follow Moonlight in changing perceptions</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2017 Thursday 6:04 PM GMT</w:t>
      </w:r>
    </w:p>
    <w:p>
      <w:pPr>
        <w:pStyle w:val="Normal173"/>
        <w:keepNext w:val="0"/>
        <w:spacing w:after="0" w:line="240" w:lineRule="atLeast"/>
        <w:ind w:right="0"/>
        <w:jc w:val="both"/>
      </w:pPr>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73"/>
        <w:keepNext w:val="0"/>
        <w:spacing w:before="120" w:after="0" w:line="220" w:lineRule="atLeast"/>
        <w:ind w:left="0" w:right="0" w:firstLine="0"/>
        <w:jc w:val="left"/>
      </w:pPr>
      <w:r>
        <w:br/>
      </w:r>
      <w:r>
        <w:pict>
          <v:shape id="_x0000_i1714" type="#_x0000_t75" style="width:167.98pt;height:30.75pt">
            <v:imagedata r:id="rId20" o:title=""/>
          </v:shape>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Version:1</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1174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Ryan Gilbey</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715" style="position:absolute;z-index:252010496"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Oscar for best picture can go to a low-budget film with a gay protagonist and an entirely black cast, there is perhaps a temptation to assume that the struggle to tell diverse or unfamiliar stories must be over at last. The new documentary Mr Gay Syria should serve as a corrective to any such complacency.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title has about it the whiff of a tasteless joke. So successfully has Islamic State disseminated its doctrine of hatred that the mere idea of gay Syrians calls to mind gay men and boys being thrown to their death from rooftops. But that was one of the reasons why Mahmoud Hassino, who works with LGBT refugees in Berlin, set up a contest last year to find a Syrian entrant to compete in Mr Gay World 2016. That process is now the subject of Ayse Toprak's insightful and sensitive film. "Mahmoud was so fed up of everyone associating gay Syrians with those killings," she tells me on the phone from her home in Istanbul. "He wanted to say: 'Look, we live. We fight.' He wanted the world to know about the living gay Syrians, not just the dead ones."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Toprak's film presents the lives of a handful of the contestants, all of them refugees living in Istanbul, as they prepare for the big event. The main focus is on Hussein, a hairdresser who is closeted from his family and has the added complication of an infant daughter. There is also Omar, an infectiously jolly cook, and Wissam, who plans to win over the judges with a combination of Minnie Mouse ears, heels and hot pants. Such tomfoolery serves a vital function. Though the picture begins with a Gay Pride parade being violently disrupted by police, the instances of oppression and homophobia are outnumbered by scenes depicting matter-of-factly the lives of these resilient men who have, as Hussein puts it, arrived at courage by way of despair. "The contest itself was really celebratory," says Toprak. "It's part of their struggle that they want to laugh and have fun in order to stay alive. Everyone in that room felt proud of who they were."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 these Syrians who have made it to Turkey, life continues to be arduous: as immigrants they have no rights and cannot legally work, Toprak explains, so they often end up putting themselves at risk in the sex industry. But she made a choice early on to tell a more hopeful story. "The misery of the Syrian crisis somehow ends up overwhelming what is underneath. People get tired of it and stop listening or watching. Mahmoud said to me: 'If I'm always crying, it's like I don't exist.' He needs to have fun with life to feel he's still living it. Look at his Mr Gay Syria idea. Who would hold a beauty contest in the middle of this crisis? It's crazy! But it's actually a way of surviving." She also decided not to feature Hussein's claim, which he has made in a number of newspaper interviews, that one of his former boyfriends was murdered by Isis. Was he lying? "I don't know. He made that claim to us but I didn't want to include it because there is no way of verifying it. Sometimes people will very naively use the media to make their situation more tragic than it is. But even if it's a lie, the fact that someone has to make up stuff like that shows how desperate they are."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shortage of hardship in the film already. One of the contestants receives a death threat from his own father, while the eventual winner of the Syrian heat has to endure a protracted visa application process to discover whether or not he can travel to the final in Malta.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the production itself went relatively smoothly. Shooting a film about gay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Istanbul is surprisingly easy, it turns out, as long as you don't tell anyone you're shooting a film about gay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Istanbul. "This project became so many other different films along the way," Toprak laughs. "Whenever we were stopped by police or officials, we would say we were making a film about the cultural institutions of Istanbul called The Joys of Life. We were very well-rehearsed."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institution that emerges from the film without much distinction is Mr Gay World. Though its website is full of high-minded sentiments (the aim of the annual contest, it states, is to remind us that "in many regions on our planet being gay is a challenge and a fight for basic human rights"), those who run Mr Gay World appear not to have noticed that the Syrian case represented an opportunity to put those words into action. The organisers responded to my email inquiries about their failure to help the Syrian contestants by insisting that "no further comments will be made" but the proof is in the picture. Even when it seems that the man crowned Mr Gay Syria will be prevented from reaching Malta, no offer is made for him to participate via Skype, and no one associated with Mr Gay World realises that bestowing the title on him in absentia would send a positive message of solidarity.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big disappointment for all of us," Toprak agrees. "The organisation says it's not just a beauty contest, that it's all about human rights, but when you get there, you find there's no media presence. I think they were actually scared of having a Mr Gay Syria in there. For the honour and the symbolism, they could have given him the prize. Instead, they said: 'No, he has to be here in person.'"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 itself proved to be an inconsequential affair ("It's boring - that's why you only see 40 seconds or so on screen") and merely the jumping-off point for the rest of the movie. "We always had back-up plans. Our plan B was to rent a boat and take the winner there ourselves. We did look into it. We checked out which yachts tend not to get stopped. Then we came to our senses. 'Oh my God, no, that's smuggling people in. That has consequences!' Even Mr Gay Syria was, like, 'You're being ridiculous.'"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film gets ready to hit the festival circuit, Toprak is aware of the possible consequences of exposure. "We don't want to show it in Turkey because Hussein is still there," she tells me. "He says sometimes that he is scared but he has also told me he stands by the film 100%. It is not necessarily any harder now for LGBT people in Turkey - it is simply harder now for women, Kurds, everyone. It's a claustrophobic society." The irony of releasing the film as the US government fights to keep its travel ban in place, including an indefinite clampdown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is not lost on the film-maker. "When that was announced, it felt like the whole world was collapsing."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sees a glimmer of hope, though, in this week's Oscar results. "Moonlight is an amazing, significant film and I'm sure it will have an impact on other films. You see that all the time in the documentary world - films have managed to change policy, change lives." Does her own film have that potential? "A friend of mine who watched it said: 'It made me wish something good would happen to these guys.' That's an important feeling. If everyone who sees it feels that way, it may not change policy, but perhaps it will make us feel closer to people we fear."</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2017</w:t>
      </w:r>
    </w:p>
    <w:p>
      <w:pPr>
        <w:pStyle w:val="Normal173"/>
      </w:pPr>
    </w:p>
    <w:p>
      <w:pPr>
        <w:pStyle w:val="Normal173"/>
        <w:ind w:left="200"/>
        <w:sectPr>
          <w:type w:val="continuous"/>
          <w:pgMar w:top="840" w:right="1000" w:bottom="840" w:left="1000" w:header="400" w:footer="400"/>
          <w:pgNumType w:fmt="decimal"/>
          <w:cols w:space="720"/>
        </w:sectPr>
      </w:pPr>
      <w:r>
        <w:br/>
      </w:r>
      <w:r>
        <w:pict>
          <v:line id="_x0000_s1716"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245"/>
          <w:headerReference w:type="default" r:id="rId1246"/>
          <w:footerReference w:type="even" r:id="rId1247"/>
          <w:footerReference w:type="default" r:id="rId1248"/>
          <w:headerReference w:type="first" r:id="rId1249"/>
          <w:footerReference w:type="first" r:id="rId1250"/>
          <w:pgSz w:w="12240" w:h="15840"/>
          <w:pgMar w:top="840" w:right="1000" w:bottom="840" w:left="1000" w:header="400" w:footer="400"/>
          <w:pgNumType w:fmt="decimal"/>
          <w:cols w:space="720"/>
          <w:titlePg w:val="0"/>
        </w:sectPr>
      </w:pPr>
    </w:p>
    <w:p>
      <w:pPr>
        <w:pStyle w:val="Normal174"/>
      </w:pPr>
      <w:bookmarkStart w:id="346" w:name="Bookmark_174"/>
      <w:bookmarkEnd w:id="346"/>
    </w:p>
    <w:p>
      <w:pPr>
        <w:pStyle w:val="Normal174"/>
      </w:pPr>
      <w:r>
        <w:pict>
          <v:shape id="_x0000_i1717" type="#_x0000_t75" alt="LexisNexis®" style="width:147.75pt;height:30pt">
            <v:imagedata r:id="rId18" o:title=""/>
          </v:shape>
        </w:pict>
      </w:r>
      <w:r>
        <w:cr/>
      </w:r>
    </w:p>
    <w:p>
      <w:pPr>
        <w:pStyle w:val="Heading1172"/>
        <w:keepNext w:val="0"/>
        <w:spacing w:after="200" w:line="340" w:lineRule="atLeast"/>
        <w:ind w:left="0" w:right="0" w:firstLine="0"/>
        <w:jc w:val="center"/>
      </w:pPr>
      <w:hyperlink r:id="rId1251" w:history="1">
        <w:r>
          <w:rPr>
            <w:rFonts w:ascii="arial" w:eastAsia="arial" w:hAnsi="arial" w:cs="arial"/>
            <w:b/>
            <w:i/>
            <w:strike w:val="0"/>
            <w:color w:val="0077CC"/>
            <w:sz w:val="28"/>
            <w:u w:val="single"/>
            <w:vertAlign w:val="baseline"/>
          </w:rPr>
          <w:t>The Syria motion on airstrikes: full text; The motion to be submitted by David Cameron on Wednesday before the House of Commons</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2015 Wednesday 12:53 PM GMT</w:t>
      </w:r>
    </w:p>
    <w:p>
      <w:pPr>
        <w:pStyle w:val="Normal174"/>
        <w:keepNext w:val="0"/>
        <w:spacing w:after="0" w:line="240" w:lineRule="atLeast"/>
        <w:ind w:right="0"/>
        <w:jc w:val="both"/>
      </w:pPr>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74"/>
        <w:keepNext w:val="0"/>
        <w:spacing w:before="120" w:after="0" w:line="220" w:lineRule="atLeast"/>
        <w:ind w:left="0" w:right="0" w:firstLine="0"/>
        <w:jc w:val="left"/>
      </w:pPr>
      <w:r>
        <w:br/>
      </w:r>
      <w:r>
        <w:pict>
          <v:shape id="_x0000_i1718" type="#_x0000_t75" style="width:167.98pt;height:30.75pt">
            <v:imagedata r:id="rId20" o:title=""/>
          </v:shape>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719" style="position:absolute;z-index:252012544"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text of the Commons motion on Syria tabled by the prime minister, David Cameron, the chancellor, George Osborne, the home secretary, Theresa May, the foreign secretary, Philip Hammond, the defence secretary, Michael Fallon, and the international development secretary, Justine Greening: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this House notes that Isil [Islamic State] poses a direct threat to the United Kingdom; welcomes United Nations security council resolution 2249 which determines that Isil constitutes an 'unprecedented threat to international peace and security' and calls on states to take 'all necessary measures' to prevent terrorist acts by Isil and to 'eradicate the safe haven they have established over significant parts of Iraq and Syria'; further notes the clear legal basis to defend the UK and our allies in accordance with the UN charter; notes that military action against Isil is only one component of a broader strategy to bring peace and stability to Syria; welcomes the renewed impetus behind the Vienna talks on a ceasefire and political settlement; welcomes the government's continuing commitment to providing humanitarian support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underlines the importance of planning for post-conflict stabilisation and reconstruction in Syria; welcomes the government's continued determination to cut Isil's sources of finance, fighters and weapons; notes the requests from France, the US and regional allies for UK military assistance; acknowledges the importance of seeking to avoid civilian casualties, using the UK's particular capabilities; notes the government will not deploy UK troops in ground combat operations; welcomes the government's commitment to provide quarterly progress reports to the House; and accordingly supports Her Majesty's government in taking military action, specifically airstrikes, exclusively against Isil in Syria; and offers its wholehearted support to Her Majesty's armed forces." </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2015</w:t>
      </w:r>
    </w:p>
    <w:p>
      <w:pPr>
        <w:pStyle w:val="Normal174"/>
      </w:pPr>
    </w:p>
    <w:p>
      <w:pPr>
        <w:pStyle w:val="Normal174"/>
        <w:ind w:left="200"/>
        <w:sectPr>
          <w:type w:val="continuous"/>
          <w:pgMar w:top="840" w:right="1000" w:bottom="840" w:left="1000" w:header="400" w:footer="400"/>
          <w:pgNumType w:fmt="decimal"/>
          <w:cols w:space="720"/>
        </w:sectPr>
      </w:pPr>
      <w:r>
        <w:br/>
      </w:r>
      <w:r>
        <w:pict>
          <v:line id="_x0000_s1720"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252"/>
          <w:headerReference w:type="default" r:id="rId1253"/>
          <w:footerReference w:type="even" r:id="rId1254"/>
          <w:footerReference w:type="default" r:id="rId1255"/>
          <w:headerReference w:type="first" r:id="rId1256"/>
          <w:footerReference w:type="first" r:id="rId1257"/>
          <w:pgSz w:w="12240" w:h="15840"/>
          <w:pgMar w:top="840" w:right="1000" w:bottom="840" w:left="1000" w:header="400" w:footer="400"/>
          <w:pgNumType w:fmt="decimal"/>
          <w:cols w:space="720"/>
          <w:titlePg w:val="0"/>
        </w:sectPr>
      </w:pPr>
    </w:p>
    <w:p>
      <w:pPr>
        <w:pStyle w:val="Normal175"/>
      </w:pPr>
      <w:bookmarkStart w:id="348" w:name="Bookmark_175"/>
      <w:bookmarkEnd w:id="348"/>
    </w:p>
    <w:p>
      <w:pPr>
        <w:pStyle w:val="Normal175"/>
      </w:pPr>
      <w:r>
        <w:pict>
          <v:shape id="_x0000_i1721" type="#_x0000_t75" alt="LexisNexis®" style="width:147.75pt;height:30pt">
            <v:imagedata r:id="rId18" o:title=""/>
          </v:shape>
        </w:pict>
      </w:r>
      <w:r>
        <w:cr/>
      </w:r>
    </w:p>
    <w:p>
      <w:pPr>
        <w:pStyle w:val="Heading1173"/>
        <w:keepNext w:val="0"/>
        <w:spacing w:after="200" w:line="340" w:lineRule="atLeast"/>
        <w:ind w:left="0" w:right="0" w:firstLine="0"/>
        <w:jc w:val="center"/>
      </w:pPr>
      <w:hyperlink r:id="rId1258" w:history="1">
        <w:r>
          <w:rPr>
            <w:rFonts w:ascii="arial" w:eastAsia="arial" w:hAnsi="arial" w:cs="arial"/>
            <w:b/>
            <w:i/>
            <w:strike w:val="0"/>
            <w:color w:val="0077CC"/>
            <w:sz w:val="28"/>
            <w:u w:val="single"/>
            <w:vertAlign w:val="baseline"/>
          </w:rPr>
          <w:t>Massive Attack review - hits and misses in high-stakes experiment; O2 Academy Brixton, LondonA visual backdrop that flashes refugee statistics as well as prosaic web searches echoes a musical offering that shifts from spiky rap to blunted sensuality</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 5:15 PM GMT</w:t>
      </w:r>
    </w:p>
    <w:p>
      <w:pPr>
        <w:pStyle w:val="Normal175"/>
        <w:keepNext w:val="0"/>
        <w:spacing w:after="0" w:line="240" w:lineRule="atLeast"/>
        <w:ind w:right="0"/>
        <w:jc w:val="both"/>
      </w:pPr>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75"/>
        <w:keepNext w:val="0"/>
        <w:spacing w:before="120" w:after="0" w:line="220" w:lineRule="atLeast"/>
        <w:ind w:left="0" w:right="0" w:firstLine="0"/>
        <w:jc w:val="left"/>
      </w:pPr>
      <w:r>
        <w:br/>
      </w:r>
      <w:r>
        <w:pict>
          <v:shape id="_x0000_i1722" type="#_x0000_t75" style="width:167.98pt;height:30.75pt">
            <v:imagedata r:id="rId20" o:title=""/>
          </v:shape>
        </w:pic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Beaumont-Thomas</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723" style="position:absolute;z-index:252014592"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 3 stars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synonymous with a genre can be a curse, trapping you in the amber of the public imagination. But Massive Attack, who defined the moody trip-hop sound of the 90s, have spent the last two decades steadfastly refusing to become a museum piece. The band seemed to have turned down a sonic dead end with 2003's weak 100th Window, but have recently reversed back out with the more organic Heligoland and new EP Ritual Spirit, on which this set leans.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plenty of middling material here. Martina Topley-Bird, singing on a number of tracks, is too nuanced and jazzy to spar with the band's cacophony, and giving Teardrop a blowsy sensuality is a mistake. Paradise Circus (aka the theme from Luther) has an insufferable tiptoeing skank to it - like their peers Portishead, Massive Attack always threatened to scratch your coffee table, but here they sit politely amid the interiors magazines. Ritual Spirit 's title track is beautifully sung by Azekel and its beat - where the Be My Baby drum fill meets the Diwali riddim - is typically cosmopolitan, but the song lacks structure; the same problem plagues He Needs Me, a tribal banger with Young Fathers that blusters instead of breathes. Robert Del Naja's singing badly derails Splitting the Atom, as he aims for Tom Waits but ends up an X Factor audition reject.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Massive Attack: 'There was always someone out there ready to bash your head in'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is so much to admire too. Ignore the singing and you can revel in Del Naja, one of the best rappers this country has ever produced. His monotone moves like an arachnid Fagin, stepping with malevolent care around his syllables, and he lends Karmacoma and Safe from Harm their earworms and edge. The dub effect that Horace Andy gives his own voice - as if applying echo to his singing on the fly - remains exquisite; the guitars that suddenly flood him on Angel are euphoric, but elsewhere they take the tinny thrash of cock-rock and make it even more brittle and nasty. It's these authorial flourishes that keep trip-hop nostalgia at bay.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band's other collaboration with Young Fathers, described by Del Naja as "the best band in the world", is much better: Voodoo in My Blood sees Alloysious Massaquoi take the tight-lunged flow of Future or Migos, and place it into a cyberpunk gospel hymn.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mixed bag, then, which also goes for the LED visuals. The flickering brand logos for United Snakes are as sixth-form as the song's title, and on Inertia Creeps they juxtapose news headlines about Isis and Selena Gomez to highlight the banality of the media, but it comes off weirdly triumphant - trashy celebrity culture is what jihadism looks to destroy, and yet here it is, flourishing. But stark data about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including the relatively few asylum claims in the UK, is ruthlessly powerful, and a sequence displaying Google searches ("can I give Benadryl to the dog") throbs with humanity.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Massive Attack remain a band of very fine parts, even if they sometimes make less than their sum. Blending industrial, dub and techno is a high-stakes game, but as the peaks of this set show, it remains one worth playing.</w:t>
      </w:r>
    </w:p>
    <w:p>
      <w:pPr>
        <w:pStyle w:val="Normal175"/>
        <w:keepNext w:val="0"/>
        <w:numPr>
          <w:numId w:val="9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At O2 Brixton Academy, 4 and 5 February, and touring</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175"/>
      </w:pPr>
    </w:p>
    <w:p>
      <w:pPr>
        <w:pStyle w:val="Normal175"/>
        <w:ind w:left="200"/>
        <w:sectPr>
          <w:type w:val="continuous"/>
          <w:pgMar w:top="840" w:right="1000" w:bottom="840" w:left="1000" w:header="400" w:footer="400"/>
          <w:pgNumType w:fmt="decimal"/>
          <w:cols w:space="720"/>
        </w:sectPr>
      </w:pPr>
      <w:r>
        <w:br/>
      </w:r>
      <w:r>
        <w:pict>
          <v:line id="_x0000_s1724"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259"/>
          <w:headerReference w:type="default" r:id="rId1260"/>
          <w:footerReference w:type="even" r:id="rId1261"/>
          <w:footerReference w:type="default" r:id="rId1262"/>
          <w:headerReference w:type="first" r:id="rId1263"/>
          <w:footerReference w:type="first" r:id="rId1264"/>
          <w:pgSz w:w="12240" w:h="15840"/>
          <w:pgMar w:top="840" w:right="1000" w:bottom="840" w:left="1000" w:header="400" w:footer="400"/>
          <w:pgNumType w:fmt="decimal"/>
          <w:cols w:space="720"/>
          <w:titlePg w:val="0"/>
        </w:sectPr>
      </w:pPr>
    </w:p>
    <w:p>
      <w:pPr>
        <w:pStyle w:val="Normal176"/>
      </w:pPr>
      <w:bookmarkStart w:id="350" w:name="Bookmark_176"/>
      <w:bookmarkEnd w:id="350"/>
    </w:p>
    <w:p>
      <w:pPr>
        <w:pStyle w:val="Normal176"/>
      </w:pPr>
      <w:r>
        <w:pict>
          <v:shape id="_x0000_i1725" type="#_x0000_t75" alt="LexisNexis®" style="width:147.75pt;height:30pt">
            <v:imagedata r:id="rId18" o:title=""/>
          </v:shape>
        </w:pict>
      </w:r>
      <w:r>
        <w:cr/>
      </w:r>
    </w:p>
    <w:p>
      <w:pPr>
        <w:pStyle w:val="Heading1174"/>
        <w:keepNext w:val="0"/>
        <w:spacing w:after="200" w:line="340" w:lineRule="atLeast"/>
        <w:ind w:left="0" w:right="0" w:firstLine="0"/>
        <w:jc w:val="center"/>
      </w:pPr>
      <w:hyperlink r:id="rId1265" w:history="1">
        <w:r>
          <w:rPr>
            <w:rFonts w:ascii="arial" w:eastAsia="arial" w:hAnsi="arial" w:cs="arial"/>
            <w:b/>
            <w:i/>
            <w:strike w:val="0"/>
            <w:color w:val="0077CC"/>
            <w:sz w:val="28"/>
            <w:u w:val="single"/>
            <w:vertAlign w:val="baseline"/>
          </w:rPr>
          <w:t>Low wages, unsafe conditions and harassment: fashion must do more to protect female workers; In the spirit of International Women's Day, leading brands should vow to do more to protect the women making our clothes</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2016 Tuesday 10:02 AM GMT</w:t>
      </w:r>
    </w:p>
    <w:p>
      <w:pPr>
        <w:pStyle w:val="Normal176"/>
        <w:keepNext w:val="0"/>
        <w:spacing w:after="0" w:line="240" w:lineRule="atLeast"/>
        <w:ind w:right="0"/>
        <w:jc w:val="both"/>
      </w:pPr>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76"/>
        <w:keepNext w:val="0"/>
        <w:spacing w:before="120" w:after="0" w:line="220" w:lineRule="atLeast"/>
        <w:ind w:left="0" w:right="0" w:firstLine="0"/>
        <w:jc w:val="left"/>
      </w:pPr>
      <w:r>
        <w:br/>
      </w:r>
      <w:r>
        <w:pict>
          <v:shape id="_x0000_i1726" type="#_x0000_t75" style="width:167.98pt;height:30.75pt">
            <v:imagedata r:id="rId20" o:title=""/>
          </v:shape>
        </w:pic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SUSTAINABLE BUSINESS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Harpreet Kaur</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727" style="position:absolute;z-index:252016640"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garment sector is great at employing women. At the bottom. While approximately 80% of the world's garment workers are women, the number of women heading the 15 largest mass-market apparel companies on the Fortune 500 list is zero.</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Garment-related global supply chains provide critical jobs and capital that help women workers to raise their standard of living and provide for their families. However, these women are also vulnerable in global value chains. Low wages, unsafe working conditions and flexible contracts are prevalent. This is exacerbated by entrenched gender discrimination in everyday life. So what should fashion brands be doing to make sure women are protected?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Rana Plaza: are fashion brands responsible for those they don't directly employ?</w:t>
      </w:r>
    </w:p>
    <w:p>
      <w:pPr>
        <w:pStyle w:val="Normal1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Listen to women's perspectives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women's rights to be respected, their voices have to be heard, but this rarely happens in a meaningful way - particularly because owners and managers are overwhelmingly men. A recent International Labor Rights Forum report entitled Our Voices, Our Safety interviewed 70 workers in the Bangladesh garment industry. The report highlights threats against women workers who attempt to speak out about workplace abuses.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urges the Bangladeshi government and apparel brands to foster environments in which workers can voice their safety concerns, and help to develop solutions, including the right to freedom of association.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Brands can play an important role speaking out when governments clamp down on workers who attempt to organise and protest for improved conditions, as Adidas, Columbia, Gap, H&amp;M, Levi Strauss and Puma did in Cambodia in 2014.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supply chain audits, worker interviews conducted by trained personnel must be a core part of the process - including interviews beyond the factory gates. But ensuring workers, especially women, have a voice requires going beyond the audit process.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Coalition of Immokalee Workers has learned in the US food industry, the most effective protections for workers can be obtained through an approach that is "designed, monitored, and enforced by the workers whose rights it is intended to protect". Brands must be open to worker-driven corporate responsibility.</w:t>
      </w:r>
    </w:p>
    <w:p>
      <w:pPr>
        <w:pStyle w:val="Normal1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Ensure a living wage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Living wages are critical for women as they often take a primary role in providing for the family. They also often receive less pay than their male counterparts. Reports indicate that that the wages paid to garment workers (three quarters of whom are women) are not enough to allow workers to provide their family with basic human necessities. Workers' rights group have repeatedly criticised brands for allegedly paying workers less than living wage in their supply chains, even though business case and benefits of paying a living wage have been well established.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Asia Floor Wage, all garment workers in Asia need a wage increase to be able to provide for their families' basic needs - including housing, food, education and healthcare. The majority of garment workers in Bangladesh earn little more than the minimum wage and far below what is considered a living wage minimum required to provide a family with shelter, food and education.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by H&amp;M, Primark and others in the face of government inaction in Cambodia that they are "ready to factor in higher wages and want more cooperation with trade unions" shows corporate leadership for better wages is possible.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Hidden child labour: how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are supplying Europe with fast fashion</w:t>
      </w:r>
    </w:p>
    <w:p>
      <w:pPr>
        <w:pStyle w:val="Normal1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Protect migrants and refugees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face of migration is changing dramatically as women and girls now represent about half of the 244 million international migrants worldwide. Women, along with children, form the majority of refugees fleeing conflicts in places such as Syria.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women are even more vulnerable as they arrive in countries where they have little support network, may not know the language, and are faced with a long wait to get the legal protections afforded by a work permit or similar - that is if they are allowed to work legally at all. The pressure to feed their families often means they enter the informal economy where they lack the protections enjoyed by registered workers, leaving them vulnerable to sexual harassment, low wages and hazardous working conditions, with little or no recourse.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our recent outreach to 28 garment brands sourcing from Turkey revealed that a few leading companies - including Next and White Stuff - are tackling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supply chains head-on, many others need to take further action.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Brands can take significant steps to identify and protect these particularly vulnerable groups by undertaking unannounced audits of their supply chain beyond the first tier of factories in order to detect exploitation and undeclared subcontracting. They also need clear policies that prohibit discrimination and provide support to migrants and refugees. Finally, they must work with local partners and trade unions who can assist them in identifying risks and providing solutions. </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2016</w:t>
      </w:r>
    </w:p>
    <w:p>
      <w:pPr>
        <w:pStyle w:val="Normal176"/>
      </w:pPr>
    </w:p>
    <w:p>
      <w:pPr>
        <w:pStyle w:val="Normal176"/>
        <w:ind w:left="200"/>
        <w:sectPr>
          <w:type w:val="continuous"/>
          <w:pgMar w:top="840" w:right="1000" w:bottom="840" w:left="1000" w:header="400" w:footer="400"/>
          <w:pgNumType w:fmt="decimal"/>
          <w:cols w:space="720"/>
        </w:sectPr>
      </w:pPr>
      <w:r>
        <w:br/>
      </w:r>
      <w:r>
        <w:pict>
          <v:line id="_x0000_s1728"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266"/>
          <w:headerReference w:type="default" r:id="rId1267"/>
          <w:footerReference w:type="even" r:id="rId1268"/>
          <w:footerReference w:type="default" r:id="rId1269"/>
          <w:headerReference w:type="first" r:id="rId1270"/>
          <w:footerReference w:type="first" r:id="rId1271"/>
          <w:pgSz w:w="12240" w:h="15840"/>
          <w:pgMar w:top="840" w:right="1000" w:bottom="840" w:left="1000" w:header="400" w:footer="400"/>
          <w:pgNumType w:fmt="decimal"/>
          <w:cols w:space="720"/>
          <w:titlePg w:val="0"/>
        </w:sectPr>
      </w:pPr>
    </w:p>
    <w:p>
      <w:pPr>
        <w:pStyle w:val="Normal177"/>
      </w:pPr>
      <w:bookmarkStart w:id="352" w:name="Bookmark_177"/>
      <w:bookmarkEnd w:id="352"/>
    </w:p>
    <w:p>
      <w:pPr>
        <w:pStyle w:val="Normal177"/>
      </w:pPr>
      <w:r>
        <w:pict>
          <v:shape id="_x0000_i1729" type="#_x0000_t75" alt="LexisNexis®" style="width:147.75pt;height:30pt">
            <v:imagedata r:id="rId18" o:title=""/>
          </v:shape>
        </w:pict>
      </w:r>
      <w:r>
        <w:cr/>
      </w:r>
    </w:p>
    <w:p>
      <w:pPr>
        <w:pStyle w:val="Heading1175"/>
        <w:keepNext w:val="0"/>
        <w:spacing w:after="200" w:line="340" w:lineRule="atLeast"/>
        <w:ind w:left="0" w:right="0" w:firstLine="0"/>
        <w:jc w:val="center"/>
      </w:pPr>
      <w:hyperlink r:id="rId1272" w:history="1">
        <w:r>
          <w:rPr>
            <w:rFonts w:ascii="arial" w:eastAsia="arial" w:hAnsi="arial" w:cs="arial"/>
            <w:b/>
            <w:i/>
            <w:strike w:val="0"/>
            <w:color w:val="0077CC"/>
            <w:sz w:val="28"/>
            <w:u w:val="single"/>
            <w:vertAlign w:val="baseline"/>
          </w:rPr>
          <w:t>Syria's plight puts the world to shame - leaders must unite to find a solution; After five years of war, Syria's infrastructure is destroyed and its people starving. We must renew efforts to support Syrians and find a path to peace</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2016 Tuesday 11:49 AM GMT</w:t>
      </w:r>
    </w:p>
    <w:p>
      <w:pPr>
        <w:pStyle w:val="Normal177"/>
        <w:keepNext w:val="0"/>
        <w:spacing w:after="0" w:line="240" w:lineRule="atLeast"/>
        <w:ind w:right="0"/>
        <w:jc w:val="both"/>
      </w:pPr>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77"/>
        <w:keepNext w:val="0"/>
        <w:spacing w:before="120" w:after="0" w:line="220" w:lineRule="atLeast"/>
        <w:ind w:left="0" w:right="0" w:firstLine="0"/>
        <w:jc w:val="left"/>
      </w:pPr>
      <w:r>
        <w:br/>
      </w:r>
      <w:r>
        <w:pict>
          <v:shape id="_x0000_i1730" type="#_x0000_t75" style="width:167.98pt;height:30.75pt">
            <v:imagedata r:id="rId20" o:title=""/>
          </v:shape>
        </w:pic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Yacoub El Hillo and Kevin Kennedy</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731" style="position:absolute;z-index:252018688"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into one of the most savage conflicts of our time, the people of Syria are at the crossroads of despair and deprivation. In 2016, 13.5 million people in Syria need humanitarian assistance (pdf) - the highest number to date. Six million Syrian children have been robbed of their right to safety and denied a childhood. Every hour of every day, 50 Syrian families are displaced by violence (pdf).</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outward flow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reached Europe, while 4.6 million Syriansin hard-to-reach areas and besieged locations (pdf) are trapped in rapidly deteriorating conditions in places such as eastern Ghouta, Fua, Kefraya, Moadamiyeh al-Sham, Deraa, Deir ez-Zor and Madaya. This is not just a problem for Syria; it is a problem for the region and a stain on the world's conscience. It calls for all countries and people of goodwill to find a solution urgently.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World Bank and UN urge major change in handling of crisis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conflict continues to undermine the potential of a generation and the future of Syria itself. Accounts of people forced to subsist on grass and weeds and dying from severe malnutrition elicited shock and outrage. The world is now confronted with how to fulfil our collective humanitarian responsibility to meet immediate needs and find a path to peace so Syrians can live in safety and dignity and begin rebuilding.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important initiatives underway now that are critical to the future of Syria. In Geneva, the protracted peace process has resumed. Mediated by the UN's special envoy for Syria, Staffan de Mistura, parties to the conflict have the opportunity to find a way to stop the bleeding and open a path to peace and reconciliation. The international community, especially members of the security council, need to support the talks and take all measures to push the process forward.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4 February, leaders will gather in London to raise the resources needed to meet today's humanitarian needs and tomorrow's development demands while identifying the longer term requirements of those affected by the crisis. To meet needs in Syria, $3.18bn (£2.2bn) is essential. A further $4.55bn is required for refugees and host communities in Jordan, Lebanon, Iraq, Egypt and Turkey, where governments and people are bearing a heavy cost.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humanitarian partners on the ground tirelessly deliver life-saving assistance to millions of people in need, unarmed and undeterred. But their efforts, increasingly thwarted by violence and restrictions on access, are never enough. We look to the Geneva talks to achieve agreement on lifting sieges and opening up all areas to assistance as a critical first step on the road to peace.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vulnerability and humanitarian needs of Syrians are increasing. Before the current crisis started, the immunisation programme in Syria was among the most effective in the region. Today vaccination coverage has dropped from 91% to below 50%. As conflict lines have spilled across communities, civilian populations throughout Syria are struggling to survive. Military attacks from the air and ground have resulted in more than 250,000 casualties (pdf) and devastated civilian infrastructure, including hospitals and schools. Many of these attacks violate the principles of international humanitarian law that forbid parties from targeting civilians or civilian infrastructure.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Lack of food means Syrian children face 'irreversible' health issues, says UN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Warring parties are increasingly using civilian suffering for political and military gains. This is utterly unacceptable. While humanitarians will continue to call for greater access and protection, and are working step by step to deliver aid on the ground, a fundamental challenge is the lack of unified response by security council members. In the face of systematic violations of its resolutions - by all parties to the conflict - only clear and robust action by the security council and other countries involved in the conflict will lead to meaningful improvements in access and protection.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with great hope to the current political process, as only a political solution can end the conflict in Syria. We remain committed to supporting Syrians in need as they continue to bear the brunt of this conflict, and we welcome the invaluable support and partnership of donor governments. Next month it will be five years since this brutal crisis began. We must renew our efforts to aid the people of Syria, to support and stand by them and to realise our collective goal of achieving peace.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Yacoub El Hillo is the UN  resident/humanitarian coordinator in Syria  and Kevin Kennedy is the UN  regional humanitarian coordinator for the Syria crisis                   </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2016</w:t>
      </w:r>
    </w:p>
    <w:p>
      <w:pPr>
        <w:pStyle w:val="Normal177"/>
      </w:pPr>
    </w:p>
    <w:p>
      <w:pPr>
        <w:pStyle w:val="Normal177"/>
        <w:ind w:left="200"/>
        <w:sectPr>
          <w:type w:val="continuous"/>
          <w:pgMar w:top="840" w:right="1000" w:bottom="840" w:left="1000" w:header="400" w:footer="400"/>
          <w:pgNumType w:fmt="decimal"/>
          <w:cols w:space="720"/>
        </w:sectPr>
      </w:pPr>
      <w:r>
        <w:br/>
      </w:r>
      <w:r>
        <w:pict>
          <v:line id="_x0000_s1732"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273"/>
          <w:headerReference w:type="default" r:id="rId1274"/>
          <w:footerReference w:type="even" r:id="rId1275"/>
          <w:footerReference w:type="default" r:id="rId1276"/>
          <w:headerReference w:type="first" r:id="rId1277"/>
          <w:footerReference w:type="first" r:id="rId1278"/>
          <w:pgSz w:w="12240" w:h="15840"/>
          <w:pgMar w:top="840" w:right="1000" w:bottom="840" w:left="1000" w:header="400" w:footer="400"/>
          <w:pgNumType w:fmt="decimal"/>
          <w:cols w:space="720"/>
          <w:titlePg w:val="0"/>
        </w:sectPr>
      </w:pPr>
    </w:p>
    <w:p>
      <w:pPr>
        <w:pStyle w:val="Normal178"/>
      </w:pPr>
      <w:bookmarkStart w:id="354" w:name="Bookmark_178"/>
      <w:bookmarkEnd w:id="354"/>
    </w:p>
    <w:p>
      <w:pPr>
        <w:pStyle w:val="Normal178"/>
      </w:pPr>
      <w:r>
        <w:pict>
          <v:shape id="_x0000_i1733" type="#_x0000_t75" alt="LexisNexis®" style="width:147.75pt;height:30pt">
            <v:imagedata r:id="rId18" o:title=""/>
          </v:shape>
        </w:pict>
      </w:r>
      <w:r>
        <w:cr/>
      </w:r>
    </w:p>
    <w:p>
      <w:pPr>
        <w:pStyle w:val="Heading1176"/>
        <w:keepNext w:val="0"/>
        <w:spacing w:after="200" w:line="340" w:lineRule="atLeast"/>
        <w:ind w:left="0" w:right="0" w:firstLine="0"/>
        <w:jc w:val="center"/>
      </w:pPr>
      <w:hyperlink r:id="rId1279" w:history="1">
        <w:r>
          <w:rPr>
            <w:rFonts w:ascii="arial" w:eastAsia="arial" w:hAnsi="arial" w:cs="arial"/>
            <w:b/>
            <w:i/>
            <w:strike w:val="0"/>
            <w:color w:val="0077CC"/>
            <w:sz w:val="28"/>
            <w:u w:val="single"/>
            <w:vertAlign w:val="baseline"/>
          </w:rPr>
          <w:t>Save the Children hails UK's 'significant move' on child refugees; Acknowledgement of responsibilities under Dublin Convention could clear way for thousands to enter UK, charity says</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2016 Thursday 8:30 PM GMT</w:t>
      </w:r>
    </w:p>
    <w:p>
      <w:pPr>
        <w:pStyle w:val="Normal178"/>
        <w:keepNext w:val="0"/>
        <w:spacing w:after="0" w:line="240" w:lineRule="atLeast"/>
        <w:ind w:right="0"/>
        <w:jc w:val="both"/>
      </w:pPr>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78"/>
        <w:keepNext w:val="0"/>
        <w:spacing w:before="120" w:after="0" w:line="220" w:lineRule="atLeast"/>
        <w:ind w:left="0" w:right="0" w:firstLine="0"/>
        <w:jc w:val="left"/>
      </w:pPr>
      <w:r>
        <w:br/>
      </w:r>
      <w:r>
        <w:pict>
          <v:shape id="_x0000_i1734" type="#_x0000_t75" style="width:167.98pt;height:30.75pt">
            <v:imagedata r:id="rId20" o:title=""/>
          </v:shape>
        </w:pic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735" style="position:absolute;z-index:252020736"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made "a very significant move" to acknowledge their responsibility to take unaccompanied Syrian child refugees in Europe, Save the Children said on Thursday.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charity, which has led calls for the government to take 3,000 child refugees, was responding to a Home Office announcement that Britain would take more unaccompanied child refugees from camps near the Syrian border, as well as make it easier for some children in Europe to claim asylum in the UK if they have a family connection.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said the move could mean that thousands of child refugees would come to the UK from Europe, but the government denied this. Ministers also announced that they would provide £10m to improve the conditions of refugees in Europe.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politicians have criticised the Home Office for refusing specifically to promise to take the 3,000 unaccompanied children recommended by the charity, as well as for refusing to say how many would come from Europe.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insisted the government's compassionate focus remained on taking extra child refugees based in camps in the Syria region, and absolutely ruled out taking any refugees from France. He underlined that no children at the Calais refugee settlement would be taken. Cameron has already agreed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five years, and more than 1,000 have arrived.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involved in a delicate political balancing act in trying to satisfy both those who passionately believe Britain should do more to welcome refugees, and those who look at the chaos in Europe and think Britain has already done more than enough.</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Rights groups criticise Europe refugee resettlement plan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day of confusion about the details of what ministers had accepted, including allegations that the Home Office had issued tonally different press releases to different newspapers, Save the Children chose to focus on the breakthroughs in the announcement.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said: "The government has accepted the principle that it has responsibility for refugee children already in Europe, as well as those in the Syria region. The support pledged to Greece and Italy to help identify unaccompanied refugee children who have family links in the UK could be a very significant move."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"We need urgent action to speed up the process to reunite these children with their loved ones."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said this was the first time the government had acknowledged its responsibilities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the Dublin Convention, or suggested specific measures to fulfil them.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Home Office minister, James Brokenshire, said the UK was already following the provisions of the Dublin regulations.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want to see is better systems in place to identify connections across the EU. It is about better information to help see that happen," he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Britain would provide additional support in "hotspots" such as Italy and Greece to help identify and register at-risk children when they first arrive in the EU as well as committing £10m to support vulnerable migrant children in Europe.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Commons written statement, he also confirmed that the government would work with the UNHCR, the United Nations refugee agency, to identify vulnerable children in conflict zones such as Syria and Afghanistan who would benefit from being resettled in the UK.</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clear, however, that these were likely to be "exceptional cases" as the UNHCR generally considered it was better for them to remain in the region where they could be reunited with any remaining family members.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said: "The commitment to resettle vulnerable and unaccompanied child refugees who have reached north Africa or Turkey is very important - this has the potential to save lives in the Mediterranean. Even today there are reports of families with children drowning off the coast of Greece."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thought to be more than 20,000 unaccompanied child refugees in Europe, though some cabinet ministers are sceptical about those figures.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 the Children has said that unaccompanied children were at risk of falling prey to child traffickers dealing in prostitution and child labour.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home secretary, Andy Burnham, said the announcement did not go far enough and urged the government to accept the 3,000 unaccompanied child refugees currently in Europe as Save the Children had originally called for.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draw a distinction between children in the camps in the region and children who have made it to Europe. You cannot differentiate between these two groups. They are equally deserving and need our protection," he told Sky News.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Symonds, of Amnesty International UK, said that, while the announcement was a welcome "small step" forward, it would not help children stranded in camps like the Jungle in Calais. "It offers little hope to refugee children already in Europe, including the ones living in squalid camps like those in Calais and Dunkirk, who don't have close family members in the UK," he said. </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2016</w:t>
      </w:r>
    </w:p>
    <w:p>
      <w:pPr>
        <w:pStyle w:val="Normal178"/>
      </w:pPr>
    </w:p>
    <w:p>
      <w:pPr>
        <w:pStyle w:val="Normal178"/>
        <w:ind w:left="200"/>
        <w:sectPr>
          <w:type w:val="continuous"/>
          <w:pgMar w:top="840" w:right="1000" w:bottom="840" w:left="1000" w:header="400" w:footer="400"/>
          <w:pgNumType w:fmt="decimal"/>
          <w:cols w:space="720"/>
        </w:sectPr>
      </w:pPr>
      <w:r>
        <w:br/>
      </w:r>
      <w:r>
        <w:pict>
          <v:line id="_x0000_s1736"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280"/>
          <w:headerReference w:type="default" r:id="rId1281"/>
          <w:footerReference w:type="even" r:id="rId1282"/>
          <w:footerReference w:type="default" r:id="rId1283"/>
          <w:headerReference w:type="first" r:id="rId1284"/>
          <w:footerReference w:type="first" r:id="rId1285"/>
          <w:pgSz w:w="12240" w:h="15840"/>
          <w:pgMar w:top="840" w:right="1000" w:bottom="840" w:left="1000" w:header="400" w:footer="400"/>
          <w:pgNumType w:fmt="decimal"/>
          <w:cols w:space="720"/>
          <w:titlePg w:val="0"/>
        </w:sectPr>
      </w:pPr>
    </w:p>
    <w:p>
      <w:pPr>
        <w:pStyle w:val="Normal179"/>
      </w:pPr>
      <w:bookmarkStart w:id="356" w:name="Bookmark_179"/>
      <w:bookmarkEnd w:id="356"/>
    </w:p>
    <w:p>
      <w:pPr>
        <w:pStyle w:val="Normal179"/>
      </w:pPr>
      <w:r>
        <w:pict>
          <v:shape id="_x0000_i1737" type="#_x0000_t75" alt="LexisNexis®" style="width:147.75pt;height:30pt">
            <v:imagedata r:id="rId18" o:title=""/>
          </v:shape>
        </w:pict>
      </w:r>
      <w:r>
        <w:cr/>
      </w:r>
    </w:p>
    <w:p>
      <w:pPr>
        <w:pStyle w:val="Heading1177"/>
        <w:keepNext w:val="0"/>
        <w:spacing w:after="200" w:line="340" w:lineRule="atLeast"/>
        <w:ind w:left="0" w:right="0" w:firstLine="0"/>
        <w:jc w:val="center"/>
      </w:pPr>
      <w:hyperlink r:id="rId1286" w:history="1">
        <w:r>
          <w:rPr>
            <w:rFonts w:ascii="arial" w:eastAsia="arial" w:hAnsi="arial" w:cs="arial"/>
            <w:b/>
            <w:i/>
            <w:strike w:val="0"/>
            <w:color w:val="0077CC"/>
            <w:sz w:val="28"/>
            <w:u w:val="single"/>
            <w:vertAlign w:val="baseline"/>
          </w:rPr>
          <w:t>Syrian donor conference: more than $10bn raised, says Cameron - as it happened; Cameron: London donor conference raises more than $10bnTurkish PM: Assad guilty of ethnic cleansingPlan to get 700,000 Syrian children back to school Peace talks in Geneva suspended amid Russia airstrikesRead the latest summary</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 5:44 PM GMT</w:t>
      </w:r>
    </w:p>
    <w:p>
      <w:pPr>
        <w:pStyle w:val="Normal179"/>
        <w:keepNext w:val="0"/>
        <w:spacing w:after="0" w:line="240" w:lineRule="atLeast"/>
        <w:ind w:right="0"/>
        <w:jc w:val="both"/>
      </w:pPr>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79"/>
        <w:keepNext w:val="0"/>
        <w:spacing w:before="120" w:after="0" w:line="220" w:lineRule="atLeast"/>
        <w:ind w:left="0" w:right="0" w:firstLine="0"/>
        <w:jc w:val="left"/>
      </w:pPr>
      <w:r>
        <w:br/>
      </w:r>
      <w:r>
        <w:pict>
          <v:shape id="_x0000_i1738" type="#_x0000_t75" style="width:167.98pt;height:30.75pt">
            <v:imagedata r:id="rId20" o:title=""/>
          </v:shape>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9742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Weaver, Mark Tran and Emily Townsend</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739" style="position:absolute;z-index:252022784"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Conference closes with more than $10bn in pledges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main points as the London conference closes.</w:t>
      </w:r>
    </w:p>
    <w:p>
      <w:pPr>
        <w:pStyle w:val="Normal179"/>
        <w:keepNext w:val="0"/>
        <w:numPr>
          <w:numId w:val="9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David Cameron said the conference has raised more than $10bn - the largest amount of money ever raised in one day in response to a humanitarian crisis. The prime minister said the conference received pledges approaching $6bn for 2016 alone, and a further $5bn over the longer term to 2020. "It means millions of people will now receive life-saving food medical care and shelter in Syria and beyond," said the prime minister.</w:t>
      </w:r>
    </w:p>
    <w:p>
      <w:pPr>
        <w:pStyle w:val="Normal179"/>
        <w:keepNext w:val="0"/>
        <w:numPr>
          <w:numId w:val="9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One million children currently not in school would be given access to education by the end of the next school year. Countries in the region have agreed to open up their economies to create new jobs. The move will be backed by loans from international financial institutions and access to European markets.</w:t>
      </w:r>
    </w:p>
    <w:p>
      <w:pPr>
        <w:pStyle w:val="Normal179"/>
        <w:keepNext w:val="0"/>
        <w:numPr>
          <w:numId w:val="9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Britain pledged $1.75bn in new aid between now and 2020, and the US committed $900m to bring total US humanitarian spending to $5bn. Germany, which took in more than 1 million refugees last year, said it would give $2.5bn through 2018.</w:t>
      </w:r>
    </w:p>
    <w:p>
      <w:pPr>
        <w:pStyle w:val="Normal179"/>
        <w:keepNext w:val="0"/>
        <w:numPr>
          <w:numId w:val="9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Turkish Prime Minister Ahmet Davutoglu accused the Assad regime of ethnic cleansing. He said 30,000 Syrians are fleeing camps between Aleppo and Turkey because of Russian airstrikes. "This is ethnic cleansing and a war crime," he said.</w:t>
      </w:r>
    </w:p>
    <w:p>
      <w:pPr>
        <w:pStyle w:val="Normal179"/>
        <w:keepNext w:val="0"/>
        <w:numPr>
          <w:numId w:val="9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UN-brokered peace talks with the Syrian government and opposition have been suspended until 25 February amid concern about continuing airstrikes. Bashar al-Assad's opponents say that UN resolution 2254, mandating the talks, requires an end to airstrikes and humanitarian relief for suffering civilians. UN secretary general Ban Ki-Moon accused Syria's Assad regime of undermining the suspended Geneva peace talks by a sudden increase in aerial bombing and military activity in the country.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Cameron quotes.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conference has seen the largest amount of money ever raised in one day in response to a humanitarian crisis with well over $10bn pledged. Today has been and is a day of hope, a day about saving lives, a day about building futures, a day about giving people the chance of a future, the chance of a life. We have secured approaching $6bn for 2016 alone, and a further $5bn over the longer term to 2020. It means millions of people will now receive life-saving food medical care and shelter in Syria and beyond."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4.50pm GMT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Donor conference for Syria raises more than $10bn (£6.85bn)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remarks, Cameron said the conference for Syria has raised more than $10bn in pledges.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4.48pm GMT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Angela Merkel, one of the co-hosts, calls upon the Assad regime and others to come to "come to a point that we don't create more misery" and more people to flee. Erna Solberg, the Norwegian prime minister, another co-host, thanks Jordan, Turkey and Lebanon, for hosting so many refugees, and emphasises the importance of Syrian children receiving an education.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is now speaking at the co-hosts press conference. He says the money raised will ensure that 1m children not in school will get an education. On the political situation, he stresses the need for a political transition and calls on Russia to use its influence to end the indiscriminate bombing of civilians. He ends his brief statement with a pledge to the Syrian people: "We will stand with you as as long as it takes to secure peace in Syria."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Kingsley has been talking to the head of the International Organisation for Migration. He has hailed the generosity of the global community, but points out that aid is only part of the answer.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probably ahead of schedule in terms of the amounts, which is quite significant," says William Lacy Swing. "The chances of reaching their goal are very good."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reminds politicians that aid alone is not enough: "It's an important element in a complex formula, but clearly the most important thing is to stop the war. But in the meantime we have to save lives and to improve lives - and that's by educating children and creating jobs."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says that solving the Syrian crisis will not solve Europe's migration crisis by itself - since Syrians only form half of the flow towards the continent.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remember any time in my long career in which we've had so many simultaneous protracted complex crises - from the Horn of Africa to the Himalayas. There's Boko Haram in Nigeria, Somalia, South Sudan, Iraq, Afghanistan, unfinished revolutions in Libya and Yemen, and then the big one - Syria - all this at one time. The big one is getting Syria ended, but you still have to deal with a lot of other places where people whose lives are on hold."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Lastly, Swing says the west cannot forego the policy of legal resettlement as part of its response - since the increased likelihood of formal resettlement tends to encourage people to stay put in transit countries for longer.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resettlement countries you have, and the larger resettlement quotas there are, the likelier it is that people will say 'hey, if I wait a while longer, then maybe i'll get to go [to Europe through legal channels]. But that's not the case at the moment because the refugee numbers are too high and the countries of resettlement are too few."</w:t>
      </w:r>
    </w:p>
    <w:p>
      <w:pPr>
        <w:pStyle w:val="Normal179"/>
        <w:keepNext w:val="0"/>
        <w:spacing w:before="240" w:after="0" w:line="260" w:lineRule="atLeast"/>
        <w:ind w:left="0" w:right="0" w:firstLine="0"/>
        <w:jc w:val="both"/>
      </w:pPr>
      <w:hyperlink r:id="rId1287" w:history="1">
        <w:r>
          <w:rPr>
            <w:rFonts w:ascii="arial" w:eastAsia="arial" w:hAnsi="arial" w:cs="arial"/>
            <w:b w:val="0"/>
            <w:i/>
            <w:strike w:val="0"/>
            <w:color w:val="0077CC"/>
            <w:sz w:val="20"/>
            <w:u w:val="single"/>
            <w:vertAlign w:val="baseline"/>
          </w:rPr>
          <w:t>http://www.theguardian.com/world/2016/feb/04/refugee-crisis-priority-is-agreed-routes-end-to-war-and-improving-lives</w:t>
        </w:r>
      </w:hyperlink>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5.39pm GMT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Nightingale of Care International UK says more important than today's pledges is bringing an end to the violence and targeting of civilians. The people who can make that happen aren't all here but this remains paramount. Meanwhile, she emphasises the importance of legal work for refugees.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Care is pushing hard for donors, governments and the private sector to create legal jobs with decent work for Syrians. This is a long term crisis - emergency aid alone is not an appropriate way for families to survive for years. They are a skilled and educated workforce wanting to work.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also about social cohesion - making sure we work with vulnerable communities in the neighbouring countries. We don't want Syrians taking their jobs and we don't want Syrians to be exploited. Our concern is that the the final paper may not contain appropriate and vital language around 'decent work'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 need the private sector to support this and so far, progress on this has been encouraging.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has moved to the theme of education. The Nobel peace prize laureate, Malala Yousafazai, challenges donors to come up with $1.4bn to provide education for the 700,000 Syrian children out of school. "It is a number the world can afford," she says. "Losing this generation is a cost the world cannot."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which has received 1.3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is pressing the west to do more to help it cope with the influx of Syrians. The refugee camp at Zaatari is now in effect one of the biggest cities in Jordan.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refugee women attend a breast cancer awareness seminar held by Save the Children at Zaatari refugee camp in the Jordanian city of Mafraq. Photograph: Muhammad Hamed/Reuters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3.40pm GMT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official familiar with these pledging conferences revealed they are not all pro-cooked and genuine pressure is put on delegations on the day to offer more than they originally intended.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technique is to build maximum publicity around the conference, and then make sure the big pledges are announced first in a bid to shame those that have not been providing very much aid. But the host partners rarely identify the countries that are laggards. John Kerry, the US secretary of state, said there were at least 10 countries that had not provided any cash, but did not name them.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had a brief conversation with the Iranian foreign minister, Mohammed Javad Zarif, in the margins of the Supporting Syria conference, Downing Street confirmed.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and foreign minister Zarif agreed that progress had been made on the bilateral relationship," Downing Street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Cameron in public made an indirect appeal for the Iranians to do more to restrain President Assad. In an additional conference intervention, Cameron said: "There are violations of international humanitarian law and the perpetrators are in violation of UN resolution after resolution and there is a duty on all of us, particularly those with any sort of relationship with the Syrian regime, to put pressure on the responsible parties right now".</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still believe there can be a military solution to this war need to wake up," Federica Mogherini, the EU's high representative, told the London conference.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Mogherini, who is charged with coordinating and carrying out the EU's foreign and security policy, pledged to give the project (EURO)2.6bn for 2016 and 2017. She said the EU is working with Jordan to promote new employment and economic investment to help neighbouring nations cope with the crisis.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and Lebanon are still rocks in the Middle Eastern storm and investing in their resilience and in the sustainability of their investments is of benefit to our own security as well," she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 like the US - has blamed military escalation by the Assad regime for the suspension of UN-brokered peace talks in Geneva. AFP reports: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fighting has seen an escalation and regime forces bear the responsibility for that," said Frank-Walter Steinmeier, the German foreign minister, at news conference with his Saudi counterpart Adel al-Jubeir.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difficult situation," Steinmeier said, according to an English translation of his remarks. "But there is still a glimpse of hope. There is still a conviction of all parties to maintain the principles of Vienna... based on that we can come back to the negotiating table."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Jubeir told reporters the Syrian government delegation "was not serious" about peace negotiations and that Russia had intensified its military operations in support of President Bashar al-Assad.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Angela Merkel, introduces the second part of the summit, the "Inside Syria pledging session", with a powerful reminding delegates guests that the point of today's international gathering is to help more 6.5 million Syrians, "who are lost" within their home country.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reminds attendees that refugees require "islands of hope" - vital aid such as infrastructure, water and electricity, services which Germany pledges to provide.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GMT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Prime Minister Ahmet Davutoglu has expanded on his warnings of a mass exodus from Syria after hundreds of Russian airstrikes against opposition strongholds, writes Patrick Wintour.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Guardian, Davutoglu said: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Northern Latakia and in Aleppo in the last week 10,000 escaped from Turkey and we received them. Now the most dangerous and criminal act is being conducted against Aleppo. The city has been under bombardment for 5 years. It is the economic backbone for Syria and became the main safe haven for opponents of the regime. Now the corridor between Aleppo and Turkey - the means by which food needs and assistance not just from Turkey but the rest of the world is carried by trucks to Aleppo - has been attacked by extremists and cut off.</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Davutoglu accused the Assad regime of ethnic cleansing.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very very worrying. Between Aleppo and Turkey there were 10 camps to which Turkey was providing humanitarian assistance so the Syrians would stay in their homeland. They are now escaping from these camps and we already have 10,000 of them on our borders. Now there are 30,000 on their way. This is ethnic cleansing and a war crime. Whoever says it is not ethnic cleansing on the Turkish border should go to the border to see themselves."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scathing about Russia's support of the Assad regime.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member of the Permanent 5 on the UN Security Council does not give anyone permission or legitimacy to attack a country by any means. 90% of Russian operations are against moderates or civilian schools and hospitals. I have been to the hospitals to see the victims.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Davutoglu said Turkey had lost patience with the UN.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lost our hope and faith that we will get anything from the UN. Their only concern is to play a diplomatic game in luxury hotels. The UN was formed to protect humanitarian values. Once a UN Secretary General went to Srebenicia in Bosnia to apologise because the UN failed to stop the massacres in 1995 and I am sure one day another UN Secretary General will go to Aleppo and to Madaya to apologise to the Syrian people because it has not stopped these massacres.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Russian bombs triggering mass Aleppo exodus, Syria conference told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GMT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Ertharin Cousin, the head of the UN's World Food Programme, has personally thanked the German chancellor Angela Merkel for Germany's "unprecedented contribution".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generous support has already enabled us not only to save Syrians' lives but also to support the livelihoods of suffering people. This unprecedented donation will restore hope to so many of those who have been caught up in this terrible conflict," said Cousin, who met Merkel in London. "We are extremely grateful to the German government."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WFP says the contribution, which brings Germany's total contributions to WFP during the Syria crisis to close to (EURO)760m, will be crucial for the winter. It says one euro feeds one refugee a day in Turkey, Lebanon, Jordan, Iraq and Egypt. WFP currently supports an average 4 million Syrians a month inside the country and 1.3 million refugees in neighbouring countries.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WFP's second largest donor in the Syria crisis after the US, having provided (EURO)137m for WFP's emergency response both inside and beyond Syria in 2015.</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2.47pm GMT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civil society organisations have complained that they were treated in a "stereotyped and patronising way" at a conference in London on Wednesday in advance of today's donor pledging event, writes Ian Black.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provided a token presence and applauded and listened to only to justify that the system 'engages' with Syrians," six groups said in a joint statement.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they were only invited at a very late stage, under-represented, given too short a time to discuss their priorities and asked to report back with only two general recommendations for each funding category.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"Syrians are the primary stakeholders in the Syrian conflict and should be treated as such in all processes devoted to addressing the Syrian conflict," they said in a statement.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listened to not only out of respect, but also as an essential ingredient for success. Truly, real change in Syria can only be achieved through listening to those on the ground, those who are at the forefront of both the humanitarian and political responses."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2.39pm GMT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Foreign Minister Javad Zarif Photograph: Matt Dunham/AP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 Ki Moon has held talks with Iran's Foreign Minister, Javad Zarif, whose presence at conference has angered opposition activists in Syria over Iran's support for the Assad regime.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Ban's office said he told Zarif that he "very much regretted that increased aerial bombing, as well petty procedural issues, had forced his Special Envoy to temporarily postpone the Syria talks".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added: "The Secretary-General told the Foreign Minister that Iran could play a positive role in the effort to achieve a cessation of violence in Syria so as to put an end to the suffering of the Syrian people and allow humanitarian aid delivery."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Zarif called for the resumption Syrian peace talks. "We hope that the pause in the Geneva talks is only temporary," Zarif said in an address to a donor conference in London.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have circulated pictures purporting to show Syrian children holding up messages urging Iran to stop supporting the Syrian government.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@matthew_weaver Syrian children in #Aleppo denounce #Iran regime's support for Bashar Assad. #SupportSyrians#Syriapic.twitter.com/hlKRIdo9o</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 Hanif Jazayeri (@HanifJazayeri) February 4, 2016</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Foreign Minister Wang Yi Photograph: Justin Tallis/AFP/Getty Images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foreign minister, Wang Yi, urged both sides to resume peace talks later this month and "seize the current window of opportunity."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"Both sides should avoid setting preconditions, strive to narrow difference through the talks and take necessary steps in areas of ceasefire, humanitarian assistance, and release of prisoners to gradually build up trust."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called on all sides to allow humanitarian access. "All parties and groups must earnestly implement the security council resolution to allow humanitarian supplies."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 promised no new cash but did pledge 10,000 tonnes in food 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someone keeping a running total?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just pledged an extra $25m.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enltrAustralian Foreign Minister Bishop pledges an additional $25m to #SupportSyrians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Supporting Syria (@SupportSyrians) February 4, 2016</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up China...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Laurent Fabius Photograph: Xinhua / Barcroft Media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which has been criticised for its low contribution to date, pledged more than (EURO)1bn in aid between 2016 and 2018.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French foreign minister Laurent Fabius called for action to deal with the root causes of the crisis. He accused the Assad regime of "torpedoing" efforts to find a political solution. A solution can't be found while indiscriminate bombing continues, Fabius said.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bombing to stop and for human rights to be respected," Fabius.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Austrian Chancellor Faymann pledged an extra (EURO)60m euros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GMT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Pledges of cash are racking up.</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Denmark's prime minister Lars Løkke Rasmussen just pledged $100m in aid. And his Finnish counterpart Juha Petri Sipilä promised (EURO)25m.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selection of some of the other pledges.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Belgium pledged (EURO)75m: </w:t>
      </w:r>
    </w:p>
    <w:p>
      <w:pPr>
        <w:pStyle w:val="Normal1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nlltrBelgië zegt 75 mio euro toe op internationale donorconferentie Syrië #SupportSyrians</w:t>
      </w:r>
      <w:hyperlink r:id="rId1201" w:history="1">
        <w:r>
          <w:rPr>
            <w:rFonts w:ascii="arial" w:eastAsia="arial" w:hAnsi="arial" w:cs="arial"/>
            <w:b w:val="0"/>
            <w:i/>
            <w:strike w:val="0"/>
            <w:noProof w:val="0"/>
            <w:color w:val="0077CC"/>
            <w:position w:val="0"/>
            <w:sz w:val="20"/>
            <w:u w:val="single"/>
            <w:vertAlign w:val="baseline"/>
          </w:rPr>
          <w:t>https://t.co/HRLhnsB62Jpic.twitter.com/kcv0ytXEIv</w:t>
        </w:r>
      </w:hyperlink>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Alexander De Croo (@alexanderdecroo) February 4, 2016</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pledged $925m: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@JohnKerry announces additional $925m in humanitarian aid &amp; development assistance for #Syria#SupportingSyrianspic.twitter.com/y9NfoUwREw</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Embassy London (@USAinUK) February 4, 2016</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pledged (EURO)4.5m: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plltrPremier @BeataSzydlo na #SupportSyrians : Polska zamierza przeznaczyc 4,5 mln euro na wsparcie poszkodowanych w kryzysie syryjskim.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Kancelaria Premiera (@PremierRP) February 4, 2016</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pledged: $400m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enltrItalian Foreign Minister @PaoloGentiloni pledges US$400million to #SupportSyrians over next 3 years.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Supporting Syria (@SupportSyrians) February 4, 2016</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pledged $350m: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enltrJapanese Minister of Foreign Affairs Mr Yoji Muto commits $350 million to #SupportSyrians in 2016.</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Supporting Syria (@SupportSyrians) February 4, 2016</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UAE stumped up $137m: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enltrUAE Foreign Minister pledges US$137m to #SupportSyrians in 2016</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Supporting Syria (@SupportSyrians) February 4, 2016</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1.41pm GMT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Tusk Photograph: Andy Rain/EPA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Investment Bank [EIB] is to lend (EURO)12.5bn to Turkey, Jordan, Lebanon and Egypt over the next five years to help provide jobs and opportunities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loan European Council president Donald Tusk said: "We have a moral duty to bring their hope back."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total EIB lending could reaching (EURO)23bn in the Middle East and North Africa by 2021.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confirmed that the EU will commit more than (EURO)3 bn to respond to the needs of Syria, Jordan, Lebanon and Turkey for 2016.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1.23pm GMT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decision to suspend Syrian peace talks in Geneva has left a huge question mark hanging over the future of the already deeply fragile process, writes the Guardian Middle East editor Ian Black.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Staffan de Mistura, the UN envoy - in London for the Syria donor conference - made clear that he intends to resume by 25 February, if not earlier. But the opposition negotiators have made it equally plain that they will not come back to the Palais des Nations with some positive change on the ground in Syria.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Russian air strikes in support of Bashar al-Assad escalating, it is not clear what that might be. Air drops of food to besieged areas are one option being considered- but these still face huge political and logistical difficulties. The UN says clearly that its preference is for road deliveries.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Kerry, the US secretary of state, reminded the donor conference that UN resolution 2254, which underpins the diplomacy of the Syrian crisis, demands "safe and unhindered" humanitarian access throughout Syria and an end to all attacks on civilians. "That's mandatory, that's the basis of these talks," Kerry said.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Kerry added that he had would be talking to the Russian foreign minister, Sergei Lavrov, about how to implement a ceasefire and come up with confidence-building measures that would help a return to Geneva. Syrian opposition officials continue to worry that Washington has moved far too close on Moscow.</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representative to the Syrian opposition, Gareth Bayley, expressed "steadfast" support for the talks, but did not sound upbeat. He said: "The political process remains crucial to secure a political transition away from Assad and an end to the suffering of the Syrian people. But we must be realistic, progress takes time, and this sensible pause will allow all sides to reflect on discussions so far and ensure all parties are taking part in good faith."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was an strikingly harsh comment about Moscow's role. Bayley said: "Russia and the (Assad) regime must not sit at the table whilst deliberately bombing the moderate opposition and killing civilians in blatant breach of international humanitarian law."</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opposition representatives have been leaving Geneva without knowing when, or if, they will be back. "Tactically it was the wrong thing for de Mistura to announce a suspension," said one adviser. "He should have issued an ultimatum to create a bit of pressure. I'm not optimistic about the future of these talks."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Special Envoy for Syria Staffan de Mistura announced a pause in the Geneva peace talks. Photograph: Xu Jinquan/Xinhua Press/Corbis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1.11pm GMT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Committee of the Red Cross (ICRC) and the Syrian Arab Red Crescent (SARC) have managed to deliver food and medicine to more than 12,000 besieged civilians in the town of Moadamiyeh near Damascus. </w:t>
      </w:r>
    </w:p>
    <w:p>
      <w:pPr>
        <w:pStyle w:val="Normal1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saw how desperate people are in #Moadamiyeh. They are hungry and they need us." </w:t>
      </w:r>
      <w:hyperlink r:id="rId1202" w:history="1">
        <w:r>
          <w:rPr>
            <w:rFonts w:ascii="arial" w:eastAsia="arial" w:hAnsi="arial" w:cs="arial"/>
            <w:b w:val="0"/>
            <w:i/>
            <w:strike w:val="0"/>
            <w:noProof w:val="0"/>
            <w:color w:val="0077CC"/>
            <w:position w:val="0"/>
            <w:sz w:val="20"/>
            <w:u w:val="single"/>
            <w:vertAlign w:val="baseline"/>
          </w:rPr>
          <w:t>https://t.co/oHhlzfEBTK#Syriapic.twitter.com/qVbfJ9GhW4</w:t>
        </w:r>
      </w:hyperlink>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ICRC (@ICRC) February 4, 2016</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Marianne Gasser, who led the team which entered Moadamiyeh on Wednesday said: "People in besieged areas count every day of their life as a bonus. They have so little to survive on. They want us to bring relief regularly and that's what we are continuously asking for."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have seen on our way into town only shows how desperate the people are in Moadamiyeh. They are hungry and they need us. Unconditional aid must be allowed to reach people in all the besieged and hard-to-reach areas in Syria," she said.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ICRC pointed out the the latest food supplies will only last for around three weeks. The ICRC and SARC also involved in talks with the Syrian government on bringing more relief to other besieged towns including Madaya in Rural Damascus and Foua and Kafraya in Idlib province. The ICRC has repeatedly called for continued and unimpeded access to these and other besieged areas and for all sieges to be lifted.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of the besieged rebel-held Syrian town of Madaya wait for a convoy of aid from the Syrian Arab Red Crescent on 14 January. Photograph: Louai Beshara/AFP/Getty Images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GMT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John Kerry and Britain's Foreign Secretary Philip Hammond Photograph: POOL/Reuters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Secretary of State John Kerry called for a 30% increase in funding from the international community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conference he urged 10 unnamed countries to contribute for the first time and open their doors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pledged to return to the suspended peace talks later this month. "We will get back to these talks in Geneva," he said.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Kerry demanded that Russia stop bombing the Syrian opposition, implicitly blaming Moscow for the collapse in peace talks, AFP reports.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alongside Britain's Foreign Minister Phillip Hammond, Kerry read out sections of UN Security Council resolution 2254, passed in December, calling for an immediate ceasefire.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has a responsibility, as do all parties, to live up to it," he said.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had a conversation this morning with Foreign Minister Lavrov. We discussed, and we agreed, that we need to discuss how to implement the ceasefire."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Kerry also said that both parties to the conflict - the rebels as well as the regime and its allies - must allow access to besieged areas for humanitarian aid.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had a robust discussion this morning about that. We will be continuing the discussion," Kerry said.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Lavrov and I will talk again today or tomorrow as we further this process and find the way forward to be able to implement this resolution fully.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Russian foreign ministry said the ministers had agreed to do everything possible to make the break in Syrian peace talks "as short as possible."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Moscow read-out, Lavrov also voiced concern about "unacceptable" preliminary conditions being put forward by "some representatives" of the Syrian opposition.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Nobel peace prize laureate Malala Yousafazai underlined the initiative to help hundreds of thousands of Syrian children back to school, by introducing Mazoun Almellehan to speak on behalf of displaced Syrian children.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is hyping aid as the only solution to the European refugee crisis, writes Patrick Kingsley.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development minister, Justine Greening, argues that aid will provide jobs in transit countries like Jordan - which in turn will persuade Syrians to stay put in the Middle East.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devil is in the detail. The hope is that western investment will pave the way for new "special economic zones", where in a best-case scenario, around 25,000 Syrians could find work. But these jobs will take time to materialise - if they materialise at all - and will pay Syrians no more than they already earn on the black market, and sometimes even less.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Omar, a 39-year-old Syrian I met in Jordan this week, earns around 450 dinars a month (about £450) working illegally as a ceramicist in Amman. The wage at one of the new economic zones, if they ever see the light of day, would be around 200 dinars - making Abu Omar sceptical of the scheme's impact.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they give us work - if it isn't a good salary, I'll still think of going to Europe because the salary isn't enough for rent," says Abu Omar, a pseudonym that means "Omar's father".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Jordanians are talking a good game about opening up the labour market to Syrians - but Abu Omar thinks this is all bluster to encourage the west to give them more aid. He reckons Jordan doesn't really see any benefit in letting Syrians feel more settled - it'll only make them stay in cash-strapped Jordan for longer.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us to work," says Abu Omar. "They haven't got enough work for themselves - do you think they want to find more work for Syrians?"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what's happened so far:</w:t>
      </w:r>
    </w:p>
    <w:p>
      <w:pPr>
        <w:pStyle w:val="Normal179"/>
        <w:keepNext w:val="0"/>
        <w:numPr>
          <w:numId w:val="9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David Cameron has pledged an additional £1.2bn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Writing in the Guardian ahead of today's conference he said: "We will now more than double our total pledge to over £2.3bn - committing twice as much this year as last."</w:t>
      </w:r>
    </w:p>
    <w:p>
      <w:pPr>
        <w:pStyle w:val="Normal179"/>
        <w:keepNext w:val="0"/>
        <w:numPr>
          <w:numId w:val="9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 Secretary General Ban Ki-Moon accused Syria's Assad regime of undermining the suspended Geneva peace talks by a sudden increase in aerial bombing and military activity in the country. "It is deeply disturbing that the initial steps of the talks have been undermined by the continuous lack of sufficient humanitarian access, and by a sudden increase of aerial bombing and military activities within Syria," he told the donor conference.</w:t>
      </w:r>
    </w:p>
    <w:p>
      <w:pPr>
        <w:pStyle w:val="Normal179"/>
        <w:keepNext w:val="0"/>
        <w:numPr>
          <w:numId w:val="9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 Chancellor Angela Merkel announced that her government will provide (EURO)2.3bn (£1.75bn) in aid for Syrians by 2018, including (EURO)1.2bn this year. "If we all contribute our share, this can be a day of hope," she said.</w:t>
      </w:r>
    </w:p>
    <w:p>
      <w:pPr>
        <w:pStyle w:val="Normal179"/>
        <w:keepNext w:val="0"/>
        <w:numPr>
          <w:numId w:val="9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Activists and humanitarian workers in Syrian towns besieged by government forces and their allies, have urged world leaders to break the sieges or provide air drops. In an open letter to the conference, they said:"We are witnessing first-hand a catastrophe that includes starvation, injury and death due to blockades and bombardment.</w:t>
      </w:r>
    </w:p>
    <w:p>
      <w:pPr>
        <w:pStyle w:val="Normal179"/>
        <w:keepNext w:val="0"/>
        <w:numPr>
          <w:numId w:val="10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Former prime minister Gordon Brown called for a humanitarian operation as ambitious as the postwar Marshall plan to address the chaos of 12 million Syrians displaced from their homes. Writing in the Guardian he warned: "If we fail to rise to the challenge of providing for families close to their homes, countless more will soon take the long-term decision to start a new life in a different continent."</w:t>
      </w:r>
    </w:p>
    <w:p>
      <w:pPr>
        <w:pStyle w:val="Normal179"/>
        <w:keepNext w:val="0"/>
        <w:numPr>
          <w:numId w:val="10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UN-brokered peace talks with the Syrian government and opposition have been suspended until 25 February amid concern about continuing airstrikes. Bashar al-Assad's opponents say that UN resolution 2254, mandating the talks, requires an end to airstrikes and humanitarian relief for suffering civilians.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Ahmet Davutoglu Photograph: Dan Kitwood/Getty Images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prime minister, Ahmet Davutoglu, accused Syria's Assad regime of adopting medieval tactics by starving civilians in besieged cities.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described the siege of Madaya as a "starvation strategy from the middle centuries". And he called on the international community to do more to provide humanitarian access to besieged civilians.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"Whoever is preventing humanitarian access in Syria, whether in Aleppo of Madaya, they are a criminal against humanity," Davutoglu told the conference.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blamed the suspension of peace talks on the Assad regime. "It ended because when the [Assad] regime was going to Geneva, the aerial bombardment was continuing in Aleppo in Latakia against civilians."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"We have to be honest with each other. All these refugees who have migrated to Turkey they were escaping aerial bombardment from the regime or now by foreign forces.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"Daesh - a terrorist organisation - emerged because of this power vacuum. We have to stand shoulder to shoulder against those committing war crime."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Tammam Salam Photograph: Dan Kitwood/Getty Images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Countries giving humanitarian aid to Syria should beware of transforming despondent refugee communities into a "fertile ground for extremism," warned Lebanon's prime minister Tammam Salam, writes Emily Townsend. "Unemployment and poverty in Lebanon has increased considerably, shortages became more critical in everything from water to energy supply. Humanitarian assistance alone is not the key - the only answer to the refugees' ordeal is a return to normal life in their country," he said. He warned that "time is running out" - children in Lebanon are not attending school, and food rations are smaller every day. "This is a time for empathy and intellectual understanding and most of all this is a time for courage," he added.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Abdullah of Jordan Photograph: Stefan Rousseau/PA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Jordan's King Abdullah said that his country would focus on providing a "sustainable" approach to the 1.3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is supporting, writes Emily Townsend.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holistic approach is sustainable and focuses on self sufficiency, not just aid and relief.</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was hit with the first wave of refugees in challenging times. This resilience is what has enabled Jordan to respond when we saw our neighbours were in trouble."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11.10am GMT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Norway's prime minister Erna Solberg pledged 10bn Norwegian Kronas (£804m)over the next four years - primarily for education and child protection, writes Emily Townsend. "Schools and hospitals must not be attacked, starvation must not be used as a weapon," Soldberg told the conference. She added: "We must support the victims, the women and girls who will have to rebuild their country when the conflict is over." "This year we will triple last year's pledge. It is time we step up for Syria and this time is now, today, at this meeting."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11.22am GMT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 Photograph: Dan Kitwood/Getty Images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Merkel confirmed that Germany will provide (EURO)2.3bn in aid for Syrians by 2018, including (EURO)1.2bn this year.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(EURO)570m will go to the World Food Programme, she said.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Merkel also highlighted a (EURO)3bn EU fund to help Turkey.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all contribute our share, this can be a day of hope," she said. But she cautioned "it cannot replace the political process".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footage of the world leaders gathering for the conference.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 Ki-moon says bombing has undermined peace talks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talks with UN Secretary-General Ban Ki-moon Photograph: Dan Kitwood/Getty Images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 general Ban Ki-moon has called for the resumption of meaningful talks in Geneva.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talks been undermined by a sudden increase in aerial bombing and military activity in the country.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deeply disturbing that the initial steps of the talks have been undermined by the continuous lack of sufficient humanitarian access, and by a sudden increase of aerial bombing and military activities within Syria," Ban told the donor conference.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fully with my Special Envoy that we should not have talks for the sake of talks. The coming days should be used to get back to the table, not to secure more gains on the battlefield.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the Security Council and the International Support Group for Syria to press the parties to engage seriously with each other on Syria's future.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latest political developments add even greater urgency to our efforts here today to ease the suffering of millions of Syrian men, women and children.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 condemned all sides in the conflict.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sides in this conflict are committing human rights abuses of a shocking scale and depravity. Palestinian refugees, already vulnerable, are doubly dispossessed and in a desperate position. We must end sieges and bring food to starving people.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us change the narrative. Let us bring true hope to Syria and the region.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10.32am GMT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ever there was a moment to take a new approach to the humanitarian crisis in Syria - surely it is now," David Cameron tells the conference.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long-term solution was a political settlement. Cameron said: "We must continue to work towards that, however difficult it maybe. But while we pursue a solution to this horrific conflict we can also take vital steps now that will make a real difference."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pledges (EURO)2.3bn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pledged (EURO)2.3bn (£1.75bn) to Syria by 2018, including (EURO)1.1bn this year, Reuters reports.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Angela Merkel is due to address the conference in the next few minutes.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Recep Tayyip Erdogan  Photograph: Janine Costa/Reuters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suspension of the Syrian peace talks in Geneva are threatening to overshadow the donor conference.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president Recep Tayyip Erdogan said the talks were pointless while Russian airstrikes continued.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Zaman quoted him casting doubt on whether the talks could resume in three weeks.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continues to kill people in Syria. Could there be such a peace gathering? Could there be such peace talks?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environment where children are still being killed, such attempts do not have any function apart from making things easier for the tyrant,"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always convene, get together, eat, drink and then leave. Now they are giving a date for end-February. Let's watch. You will see that once it is Feb. 28 they will postpone again."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is mounting within the UN that its response to the Syria crisis has exposed similar systemic failings to those it had vowed to eradicate after its widely condemned handling of the final stages of Sri Lanka's civil war, write Martin Chulov and Kareem Shaheen in Beirut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seven years after that conflict ended, and with the scale of human suffering in Syria eclipsing all other recent wars, the UN is struggling to end chronic starvation sieges across the country or deliver meaningful aid to areas most in need.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role in Syria has come into sharp focus since early January after the extent of one such siege in the town of Madaya was revealed. As many as 70 people are thought to have starved to death in the town between Damascus and the Lebanese border, and thousands more were left malnourished.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Food to sustain its remaining residents for one month was finally delivered several weeks later after an international outcry that shifted focus from the 6.5 million refugees who have fled Syria to the plight of the millions more who have stayed behind.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Correspondence has since emerged revealing the UN had known about Madaya's desperation since the siege was imposed by the Syrian regime last July but had been hesitant to highlight the crisis because of a fraught relationship with officials in Damascus.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Senior UN officials fear organisation is failing Syrians most in need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British government presents today's conference as the best and only means of helping Syrians, some humanitarian leaders are warning that aid cannot be donated at the expense of resettling refugees from the Middle East, or of establishing a common European asylum policy, writes Patrick Kingsley.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speaking with Vincent Cochetel, the head of the UN refugee agency's Europe bureau. "Stabilising population movement by assisting countries that host large numbers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 good thing," Cochetel says. "But it cannot be a substitute for a proper management of the flow towards Europe."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Cochetel points out that the number of refugees arriving in Greece in January was actually higher than the number that landed in July 2015. His point is that however many jobs may eventually be created by today's aid donations - they are no short- or medium-term solution to the European refugee crisis, which will continue unabated whether or not the aid conference is a success.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very least, Cochetel hopes the EU will uphold their promise to relocate 160,000 asylum-seekers from Greece and Italy, and share them throughout the rest of the continent. So far, just 272 have been sent elsewhere in Europe.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start implementing the decisions of the European council," says Cochetel, "that would at least be a good start."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migrants from Syria, Iraq and Afghanistan board a train bound for Croatia at a train station in the south of the Serbian city of Presevo, Serbia on Monday. Photograph: Djordje Savic/EPA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talks with UN Secretary-General Ban Ki-moon after he arrived at the donor conference on supporting Syria and the Region Photograph: Justin Tallis/AFP/Getty Images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confirmed the government's plan s to double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David Cameron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hundreds of thousands of people risking their lives crossing the Aegean or the Balkans, now is the time to take a new approach to the humanitarian disaster in Syria.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pledge of more than £2.3bn in UK aid sets the standard for the international community - more money is needed to tackle this crisis and it is needed now.</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conference I am hosting today is about more than just money. Our new approach of using fundraising to build stability, create jobs and provide education can have a transformational effect in the region - and create a future model for humanitarian relief.</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can provide the sense of hope needed to stop people thinking they have no option but to risk their lives on a dangerous journey to Europe.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aid is much needed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there are four other key approaches that the international community should also try, according to the Guardian's migration correspondent Patrick Kingsley: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Increase mass resettlement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million Syrian rhave now arrived in Europe despite the resistance of EU leaders. It therefore makes sense to at least slow and manage their arrival by offering them a realistic chance of resettlement.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encourage refugees tempted to smuggle themselves to Greece to bide their time on the other side of the Mediterranean, since they would now have the prospect of getting to Europe in a safer manner.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Enact a common European asylum policy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take the pressure off countries such as Germany, Europe needs to standardise the asylum process in every EU state so that refugees receive the same treatment, benefits and chance of residency wherever they end up.</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countries must also establish a better means of sharing refugees proportionally among them, so that countries on the frontline are not left with hundreds of thousands of refugees stranded on their soil. Most are flatly opposed to doing this - wary of the challenges of integration - but the alternative is to do nothing, which will only lead to more chaos.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Address the needs of Afghan and Iraqi asylum seekers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effective migration strategy cannot just address Syrians living in Lebanon and Jordan. It also needs to offer alternatives and solutions to the thousands fleeing Afghanistan and Iraq - countries that are almost as dysfunctional as Syria.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very least, the aid donations and work programmes that are about to be aimed at Syrians need also to target Afghans and Iraqis.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Encourage Gulf countries and the US to pull their weight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and the UAE are also heavily invested in the Syrian war, but like the west, are doing little to deal with its fallout by welcoming refugees.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 are supporting the aid effort, they also need to take in more Syrians to help ease the burden on their Arab neighbours.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US politicians turning against refugees in the aftermath of the Paris and San Bernardino attacks, it seems unlikely the US will to join the effort. But with a population of 300 million, its contribution would be the decisive factor in any successful resettlement programme.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Increasing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not the only option. Here are four more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Farron Photograph: Ben Birchall/PA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Democrat leader Tim Farron claims it was his party in the coalition government that pushed the Conservatives to committing 0.7% of GDP to international aid. In a statement he said: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conference highlights the vital impact this money can have to save the lives of millions, and provide essential aid to rebuild and make countries safe which have been torn apart by conflict.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international partners in this effort must follow Britain's lead. Other countries, including France and Saudi Arabia, must understand their obligations.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Aid alone is not enough. The world's failure to stabilise the region has seen millions of people flee war. Thousands of orphaned children are already lost and alone in Europe and need our help today. We cannot ignore the plight of those people who are no longer in Syria, living desperately in camps, travelling across the continent, or abandoned in the hands of people smugglers."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Photograph: Richard Gardner/REX/Shutterstock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Yvette Cooper, former shadow home secretary and chair of Labour's refugee taskforce, welcomed the government's pledge to double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 statement she said: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urgently need more help for refugees driven from their homes in Syria both by Daesh and by Assad government forces. It is terrible that food rations in the camps were cut last year - that drove thousands of people to risk their lives on dangerous journeys to Europe. Schooling for children and the chance to work locally are essential too.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right to invest more and other countries need to follow Britain's lead in helping Lebanon, Jordan and Turkey to cope with several million desperate refugees. We also need humanitarian action and aid in Europe too - especially in Greece and the Balkans where families are suffering in the cold, and in Calais and Dunkirk to stop children sleeping in the cold and mud."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9.24am GMT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is underway now. You can follow it on YouTube.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Supporting Syria and the Region. Live stream from the London conference.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girl with her father on a wheel chair, ask for help to pay a medical bill from passers by, in Douma, Syria. Photograph: Bassam Khabieh/Reuters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and humanitarian workers in Syrian towns besieged by Syrian government forces and their allies, have urged world leaders to break the sieges or provide air drops.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open letter to the conference, the signatories from towns including Douma, Homs, and Deir Ezzor, write: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Syrian activists and humanitarians working in the besieged areas of Syria, we are witnessing first-hand a catastrophe that includes starvation, injury and death due to blockades and bombardment. We are doing the best we can to keep people alive with the little resources that we have, but we simply do not have the food, medicine or medical equipment to sustain our communities."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adds: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really help the people in Syria we are calling on you to do the following: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Push the UN to deliver aid to break the sieges. Under three successive UN Security Council Resolutions the humanitarian organisations do not need the Syrian government's consent in order to deliver aid, they merely need to inform the regime that they are making the deliveries. The UN must also speak out and stop under­reporting sieges in Syria. The Humanitarian Response Plan, which forms the basis of your donations today, does not mention besieged communities, including Madaya. We were outraged to learn that the Syrian government, which is responsible for 99% of the aid blockades, was able to exert editorial control over the HRP. This means much of the language was diluted and paragraphs erased.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aid trucks are not able to pass, donor governments and the UN should conduct airdrops to starving towns.These airdrops should be coordinated with humanitarians on the ground who can administer this aid and make sure it reaches the people who need it most. Russia has been conducting airdrops into Deir Ezzor but too often it falls into the hands of the regime fighters and does not reach civilians.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Miliband Photograph: Facundo Arrizabalaga/EPA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former foreign secretary, David Miliband, now head of the US based International Rescue Committee, is backing calls for no-fly zones over Syria.Speaking to Sky News he said: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about no-fly zones, no bombing zones, has to move from slogans to details...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issues of where, how, when, over what time period, become absolutely key to any advice we can give about the humanitarian consequences of different courses of action.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absolutely clear is the complete lack of respect for international law by all the parties inside Syria is causing a humanitarian catastrophe of untold proportions."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former British international development secretaries, Labour's Clare Short, and Justine Greening's Tory predecessor Andrew Mitchell said the introduction of safe havens, notably around Idlib in the north and Derra in the south, must urgently return to the agenda. "We must insist the that Syrians, driven from their homes and terrified, are protected," they said in a joint statement.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being put forward at the conference to provide "special economic zones" with low export tariffs to Europe and where up 70% of jobs would be given to Syrians, are no magic bullet, according to the Guardian's migration correspondent Patrick Kingsley.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from the Jordanian capital Amman, he points out that the zones will take time to implement, and need to be introduced alongside other approaches - including the formal resettlement of refugees within western countries.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Job creation is also no substitute for other responses to the refugee crisis...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 term, the west may struggle even to agree on whether and how to increase aid to countries like Lebanon and Jordan. For all the pre-conference hype, there are concerns in the humanitarian community that Thursday's summit may not live up to its billing.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to do is ensure that all the effort and cost which has gone into London actually comes up with something more substantive than a communique, or some vague indication of intention," says [Andrew] Harper, [head of the UN refugee agency in Jordan]. "If you are a refugee or the Jordanian government, communiques and broad intentions are not going to give you much confidence that something will follow in the foreseeable future.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'If they cut the coupons, we will probably die'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Justine Greening Photograph: Ben Pruchnie/Getty Images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Justine Greening, the international development secretary, urged the international community to do more to help tackle the "intractable crisis" in Syria.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hosting this conference because we want the rest of the world to step up," she told the Today programme.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added: "We're doubling the support over the next few years... and we are expecting and hoping that other countries around the world will join us in upping the amount they're prepared to put against this crisis."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expressed frustration that other countries failed to stump up cash they have pledged at previous Syria donor conferences.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course of last year we only managed to see about half the UN appeal funded," Greening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conference was an acknowledgement that it will take years before refugees can return to Syria, she said: "This has been an intractable crisis."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Greening said the conference was about more than pledging money, and would be focused on helping refugees in countries neighbouring Syria.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conference wants to go historically a lot further, because what we want to do is help get Syrian children back into school and we also want to be enable Syrian refuges to be able to work in countries like Jordan and Lebanon and Turkey, but that means being prepared to put in the investment to create the jobs so that they can better support themselves.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attitudes towards refugees are hardening, according to a ComRes poll for BBC local radio.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that 41% of the 2,204 people poll said Britain should accept fewer refugees from Syria and Libya.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was 31% in September 2015. The poll also indicated the number of people who say the Britain is not doing enough has dropped.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ComRes poll for the BBC on attitudes towards refugees Photograph: BBC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Norway's Prime Minister Erna Solberg Photograph: Ben Pruchnie/Getty Images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of Norway, Erna Solberg, who is also co-chairing the conference argues that it is in Europe's self interest to do more to help Syrians.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Echoing Gordon Brown's argument she said: "If we don't invest more in the neighbourhood and neighbouring countries will have an even bigger problem than we have today."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BBC Radio 4's Today programme she said: "If you can give hope locally then there will be a possibility to sustain living there."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"We have to have a long-term plan for helping those in the area. We can only hope that people see this is both an important humanitarian [task] but also a bit of self interest for a lot of European countries."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Solberg urged rich Gulf countries to do more to help. "I hope they all contribute much better than they did last year," she said. "Kuwait has done a great job. They are the country that has given the most money per capita. But we need more countries in the region to dig in."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8.01am GMT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Gordon Brown Photograph: Tom Nicholson/REX/Shutterstock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an initiative as ambitious as the postwar Marshall plan can address the chaos of 12 million Syrians displaced from their homes, warns the former prime minister Gordon Brown.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Guardian he says: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because this is the biggest humanitarian disaster since 1945 that we need a bold plan: it is because people everywhere have lost confidence in our capacity to deliver any solutions.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Confronted with this, history offers us a compelling analogue. Out of the ashes of postwar Europe, amid mass migration and destruction, came the Marshall plan, a model for enlightened self-interest. Two per cent of the resources of the world's richest country were mobilised for the benefit of Europe's poorest in an unprecedented outpouring of humanitarian generosity funding reconstruction.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encourage peace, to make sure children are safe and not fodder for extremists, to slow the flow of refugees to Europe, and to prevent the emergence of a permanently scarred lost generation of young people, we must offer a grand vision equal to the challenge.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warns that the refugee crisis will get even worse without a Marshall plan-scale operation to help those in the region.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fail to rise to the challenge of providing for families close to their homes, countless more will soon take the long-term decision to start a new life in a different continent. But if we want families to stay in the region, we must give them a reason to hold on, and we must recognise that families need more than food and shelter: the children need education and the adults jobs.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calls for a new Marshall plan | Gordon Brown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GMT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live coverage of the London donor conference aimed at helping millions of Syrians hit by almost five years of civil war.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conference  is the result of a joint initiative by the United Kingdom, Germany, Norway, Kuwait and the United Nations.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who is co-chairing the conference, has pledged an additional £1.2bn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Writing in the Guardian he says: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already the world's second biggest bilateral donor to the region, and we will now more than double our total pledge to over £2.3bn - committing twice as much this year as last.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conference aims to raise billions of pounds in aid to meet the immediate needs of 13.5 million vulnerable and displaced people inside Syria, and the 4.39 million people forced to seek refuge in neighbouring countries.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conference also has a series of ambitious policy goals for the medium and longer term. These include: </w:t>
      </w:r>
    </w:p>
    <w:p>
      <w:pPr>
        <w:pStyle w:val="Normal179"/>
        <w:keepNext w:val="0"/>
        <w:numPr>
          <w:numId w:val="10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Getting all Syrian refugee children back to school by the end of the next academic year. Currently 700,000 Syrian refugee children are not getting any education.</w:t>
      </w:r>
    </w:p>
    <w:p>
      <w:pPr>
        <w:pStyle w:val="Normal179"/>
        <w:keepNext w:val="0"/>
        <w:numPr>
          <w:numId w:val="10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get jobs, training and economic opportunities.</w:t>
      </w:r>
    </w:p>
    <w:p>
      <w:pPr>
        <w:pStyle w:val="Normal179"/>
        <w:keepNext w:val="0"/>
        <w:numPr>
          <w:numId w:val="10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Exploring ways of protecting civilians from violence inside Syria.</w:t>
      </w:r>
    </w:p>
    <w:p>
      <w:pPr>
        <w:pStyle w:val="Normal179"/>
        <w:keepNext w:val="0"/>
        <w:numPr>
          <w:numId w:val="10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Planning ways of stabilising and rebuilding Syria once the conflict is over.</w:t>
      </w:r>
    </w:p>
    <w:p>
      <w:pPr>
        <w:pStyle w:val="Normal179"/>
        <w:keepNext w:val="0"/>
        <w:numPr>
          <w:numId w:val="10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Breaking the logjam that has prevented $3bn in EU aid promised in October to Turkey from being delivered.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20 countries are expected to attend, including the leaders of Russia and Iran, the German chancellor, Angela Merkel, and the UN secretary general, Ban Ki-moon.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new analysis by Oxfam, wealthy countries have given barely half the aid money needed to help people in and around Syria and many countries are failing to do their fair share to resettle refugees.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Norwegian Refugee Council urged Russia, China, South Korea and Japan to substantially increase their contributions to the relief effort, by highlighting how little they have provided to date.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time for #Russia, #China, #SouthKorea &amp; #Japan to substantially increase their contributions to #SupportSyrianspic.twitter.com/xTUw3Z8Tfg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Jan Egeland (@NRC_Egeland) February 3, 2016</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conference comes against a backdrop of dire warnings about the scale of refugee crisis and increasing alarm about the plight of those inside Syria, notably those starving in the besieged town of Madaya.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United Nations human rights official, Zeid Ra'ad al-Hussein, said the starvation of Syrian civilians was a potential war crime.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talks in Geneva aimed at bringing an end to the conflict have been suspended by the UN after being overshadowed by continuing Russian airstrikes which the Syrian opposition claims have targeted hospitals in Aleppo and Homs. </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179"/>
      </w:pPr>
    </w:p>
    <w:p>
      <w:pPr>
        <w:pStyle w:val="Normal179"/>
        <w:ind w:left="200"/>
        <w:sectPr>
          <w:type w:val="continuous"/>
          <w:pgMar w:top="840" w:right="1000" w:bottom="840" w:left="1000" w:header="400" w:footer="400"/>
          <w:pgNumType w:fmt="decimal"/>
          <w:cols w:space="720"/>
        </w:sectPr>
      </w:pPr>
      <w:r>
        <w:br/>
      </w:r>
      <w:r>
        <w:pict>
          <v:line id="_x0000_s1740"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288"/>
          <w:headerReference w:type="default" r:id="rId1289"/>
          <w:footerReference w:type="even" r:id="rId1290"/>
          <w:footerReference w:type="default" r:id="rId1291"/>
          <w:headerReference w:type="first" r:id="rId1292"/>
          <w:footerReference w:type="first" r:id="rId1293"/>
          <w:pgSz w:w="12240" w:h="15840"/>
          <w:pgMar w:top="840" w:right="1000" w:bottom="840" w:left="1000" w:header="400" w:footer="400"/>
          <w:pgNumType w:fmt="decimal"/>
          <w:cols w:space="720"/>
          <w:titlePg w:val="0"/>
        </w:sectPr>
      </w:pPr>
    </w:p>
    <w:p>
      <w:pPr>
        <w:pStyle w:val="Normal180"/>
      </w:pPr>
      <w:bookmarkStart w:id="358" w:name="Bookmark_180"/>
      <w:bookmarkEnd w:id="358"/>
    </w:p>
    <w:p>
      <w:pPr>
        <w:pStyle w:val="Normal180"/>
      </w:pPr>
      <w:r>
        <w:pict>
          <v:shape id="_x0000_i1741" type="#_x0000_t75" alt="LexisNexis®" style="width:147.75pt;height:30pt">
            <v:imagedata r:id="rId18" o:title=""/>
          </v:shape>
        </w:pict>
      </w:r>
      <w:r>
        <w:cr/>
      </w:r>
    </w:p>
    <w:p>
      <w:pPr>
        <w:pStyle w:val="Heading1178"/>
        <w:keepNext w:val="0"/>
        <w:spacing w:after="200" w:line="340" w:lineRule="atLeast"/>
        <w:ind w:left="0" w:right="0" w:firstLine="0"/>
        <w:jc w:val="center"/>
      </w:pPr>
      <w:hyperlink r:id="rId1294" w:history="1">
        <w:r>
          <w:rPr>
            <w:rFonts w:ascii="arial" w:eastAsia="arial" w:hAnsi="arial" w:cs="arial"/>
            <w:b/>
            <w:i/>
            <w:strike w:val="0"/>
            <w:color w:val="0077CC"/>
            <w:sz w:val="28"/>
            <w:u w:val="single"/>
            <w:vertAlign w:val="baseline"/>
          </w:rPr>
          <w:t>The Syria motion on airstrikes: full text; The motion to be submitted by David Cameron on Wednesday before the House of Commons</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2015 Wednesday 10:40 AM GMT</w:t>
      </w:r>
    </w:p>
    <w:p>
      <w:pPr>
        <w:pStyle w:val="Normal180"/>
        <w:keepNext w:val="0"/>
        <w:spacing w:after="0" w:line="240" w:lineRule="atLeast"/>
        <w:ind w:right="0"/>
        <w:jc w:val="both"/>
      </w:pPr>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80"/>
        <w:keepNext w:val="0"/>
        <w:spacing w:before="120" w:after="0" w:line="220" w:lineRule="atLeast"/>
        <w:ind w:left="0" w:right="0" w:firstLine="0"/>
        <w:jc w:val="left"/>
      </w:pPr>
      <w:r>
        <w:br/>
      </w:r>
      <w:r>
        <w:pict>
          <v:shape id="_x0000_i1742" type="#_x0000_t75" style="width:167.98pt;height:30.75pt">
            <v:imagedata r:id="rId20" o:title=""/>
          </v:shape>
        </w:pic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43" style="position:absolute;z-index:252024832"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text of the Commons motion on Syria tabled by the prime minister, David Cameron, the chancellor, George Osborne, the home secretary, Theresa May, the foreign secretary, Philip Hammond, the defence secretary, Michael Fallon, and the international development secretary, Justine Greening: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this House notes that Isil poses a direct threat to the United Kingdom; welcomes United Nations Security Council Resolution 2249 which determines that Isil constitutes an 'unprecedented threat to international peace and security' and calls on states to take 'all necessary measures' to prevent terrorist acts by Isil and to 'eradicate the safe haven they have established over significant parts of Iraq and Syria'; further notes the clear legal basis to defend the UK and our allies in accordance with the UN Charter; notes that military action against Isil is only one component of a broader strategy to bring peace and stability to Syria; welcomes the renewed impetus behind the Vienna talks on a ceasefire and political settlement; welcomes the Government's continuing commitment to providing humanitarian support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underlines the importance of planning for post-conflict stabilisation and reconstruction in Syria; welcomes the Government's continued determination to cut Isil's sources of finance, fighters and weapons; notes the requests from France, the US and regional allies for UK military assistance; acknowledges the importance of seeking to avoid civilian casualties, using the UK's particular capabilities; notes the Government will not deploy UK troops in ground combat operations; welcomes the Government's commitment to provide quarterly progress reports to the House; and accordingly supports Her Majesty's Government in taking military action, specifically airstrikes, exclusively against Isil in Syria; and offers its wholehearted support to Her Majesty's Armed Forces." </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2015</w:t>
      </w:r>
    </w:p>
    <w:p>
      <w:pPr>
        <w:pStyle w:val="Normal180"/>
      </w:pPr>
    </w:p>
    <w:p>
      <w:pPr>
        <w:pStyle w:val="Normal180"/>
        <w:ind w:left="200"/>
        <w:sectPr>
          <w:type w:val="continuous"/>
          <w:pgMar w:top="840" w:right="1000" w:bottom="840" w:left="1000" w:header="400" w:footer="400"/>
          <w:pgNumType w:fmt="decimal"/>
          <w:cols w:space="720"/>
        </w:sectPr>
      </w:pPr>
      <w:r>
        <w:br/>
      </w:r>
      <w:r>
        <w:pict>
          <v:line id="_x0000_s1744"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295"/>
          <w:headerReference w:type="default" r:id="rId1296"/>
          <w:footerReference w:type="even" r:id="rId1297"/>
          <w:footerReference w:type="default" r:id="rId1298"/>
          <w:headerReference w:type="first" r:id="rId1299"/>
          <w:footerReference w:type="first" r:id="rId1300"/>
          <w:pgSz w:w="12240" w:h="15840"/>
          <w:pgMar w:top="840" w:right="1000" w:bottom="840" w:left="1000" w:header="400" w:footer="400"/>
          <w:pgNumType w:fmt="decimal"/>
          <w:cols w:space="720"/>
          <w:titlePg w:val="0"/>
        </w:sectPr>
      </w:pPr>
    </w:p>
    <w:p>
      <w:pPr>
        <w:pStyle w:val="Normal181"/>
      </w:pPr>
      <w:bookmarkStart w:id="360" w:name="Bookmark_181"/>
      <w:bookmarkEnd w:id="360"/>
    </w:p>
    <w:p>
      <w:pPr>
        <w:pStyle w:val="Normal181"/>
      </w:pPr>
      <w:r>
        <w:pict>
          <v:shape id="_x0000_i1745" type="#_x0000_t75" alt="LexisNexis®" style="width:147.75pt;height:30pt">
            <v:imagedata r:id="rId18" o:title=""/>
          </v:shape>
        </w:pict>
      </w:r>
      <w:r>
        <w:cr/>
      </w:r>
    </w:p>
    <w:p>
      <w:pPr>
        <w:pStyle w:val="Heading1179"/>
        <w:keepNext w:val="0"/>
        <w:spacing w:after="200" w:line="340" w:lineRule="atLeast"/>
        <w:ind w:left="0" w:right="0" w:firstLine="0"/>
        <w:jc w:val="center"/>
      </w:pPr>
      <w:hyperlink r:id="rId1301" w:history="1">
        <w:r>
          <w:rPr>
            <w:rFonts w:ascii="arial" w:eastAsia="arial" w:hAnsi="arial" w:cs="arial"/>
            <w:b/>
            <w:i/>
            <w:strike w:val="0"/>
            <w:color w:val="0077CC"/>
            <w:sz w:val="28"/>
            <w:u w:val="single"/>
            <w:vertAlign w:val="baseline"/>
          </w:rPr>
          <w:t>How are you supporting people caught up in the migration crisis?; Ordinary people, without humanitarian aid training, are helping those caught up in the migration crisis. Are you? Share your story with usYour GuardianWitness contributions so far</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 2:14 PM GMT</w:t>
      </w:r>
    </w:p>
    <w:p>
      <w:pPr>
        <w:pStyle w:val="Normal181"/>
        <w:keepNext w:val="0"/>
        <w:spacing w:after="0" w:line="240" w:lineRule="atLeast"/>
        <w:ind w:right="0"/>
        <w:jc w:val="both"/>
      </w:pPr>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81"/>
        <w:keepNext w:val="0"/>
        <w:spacing w:before="120" w:after="0" w:line="220" w:lineRule="atLeast"/>
        <w:ind w:left="0" w:right="0" w:firstLine="0"/>
        <w:jc w:val="left"/>
      </w:pPr>
      <w:r>
        <w:br/>
      </w:r>
      <w:r>
        <w:pict>
          <v:shape id="_x0000_i1746" type="#_x0000_t75" style="width:167.98pt;height:30.75pt">
            <v:imagedata r:id="rId20" o:title=""/>
          </v:shape>
        </w:pic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Carmen Fishwick</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47" style="position:absolute;z-index:252026880"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number of people across Europe, dissatisfied with their governments' response to the migration crisis, are finding their own ways to support the people crossing into Europe.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to hear from ordinary people in Europe who've helped those seeking asylum or those who have recently arrived.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Mareike Geiling set up Refugees Welcome - a self-described "Airbnb for refugees" - in order to offer refugees space in a shared home rather than mass accommodation. Despite Germany offering more asylum places than any other European country, Geiling believes that Germans would like more opportunities to help.</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what can you do to help?</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discrepancy between the government and the will of the citizens," Geiling told the Guardian. "Our whole German, and European, way of seeing ourselves will change within the next decade. The people coming here shouldn't be seen as a threat but as a chance," she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not just German people helping out. Thousands of Icelanders offered their homes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last week, after an open letter to the government about the migration crisis was posted on Facebook. And people in the UK without any humanitarian training have been travelling to Calais's so-called jungle camp to deliver donations.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just a few of the many initiatives happening across Europe. We want to hear about yours. </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 your experiences with GuardianWitness by clicking the blue 'contribute button in this article - or filling in the form below, or you can email: </w:t>
      </w:r>
      <w:hyperlink r:id="rId1302" w:history="1">
        <w:r>
          <w:rPr>
            <w:rFonts w:ascii="arial" w:eastAsia="arial" w:hAnsi="arial" w:cs="arial"/>
            <w:b w:val="0"/>
            <w:i/>
            <w:strike w:val="0"/>
            <w:noProof w:val="0"/>
            <w:color w:val="0077CC"/>
            <w:position w:val="0"/>
            <w:sz w:val="20"/>
            <w:u w:val="single"/>
            <w:vertAlign w:val="baseline"/>
          </w:rPr>
          <w:t>carmen.fishwick@theguardian.com</w:t>
        </w:r>
      </w:hyperlink>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also share with the Guardian via WhatsApp by adding the contact +44 (0) 7867 825056                   </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181"/>
      </w:pPr>
    </w:p>
    <w:p>
      <w:pPr>
        <w:pStyle w:val="Normal181"/>
        <w:ind w:left="200"/>
        <w:sectPr>
          <w:type w:val="continuous"/>
          <w:pgMar w:top="840" w:right="1000" w:bottom="840" w:left="1000" w:header="400" w:footer="400"/>
          <w:pgNumType w:fmt="decimal"/>
          <w:cols w:space="720"/>
        </w:sectPr>
      </w:pPr>
      <w:r>
        <w:br/>
      </w:r>
      <w:r>
        <w:pict>
          <v:line id="_x0000_s1748"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03"/>
          <w:headerReference w:type="default" r:id="rId1304"/>
          <w:footerReference w:type="even" r:id="rId1305"/>
          <w:footerReference w:type="default" r:id="rId1306"/>
          <w:headerReference w:type="first" r:id="rId1307"/>
          <w:footerReference w:type="first" r:id="rId1308"/>
          <w:pgSz w:w="12240" w:h="15840"/>
          <w:pgMar w:top="840" w:right="1000" w:bottom="840" w:left="1000" w:header="400" w:footer="400"/>
          <w:pgNumType w:fmt="decimal"/>
          <w:cols w:space="720"/>
          <w:titlePg w:val="0"/>
        </w:sectPr>
      </w:pPr>
    </w:p>
    <w:p>
      <w:pPr>
        <w:pStyle w:val="Normal182"/>
      </w:pPr>
      <w:bookmarkStart w:id="362" w:name="Bookmark_182"/>
      <w:bookmarkEnd w:id="362"/>
    </w:p>
    <w:p>
      <w:pPr>
        <w:pStyle w:val="Normal182"/>
      </w:pPr>
      <w:r>
        <w:pict>
          <v:shape id="_x0000_i1749" type="#_x0000_t75" alt="LexisNexis®" style="width:147.75pt;height:30pt">
            <v:imagedata r:id="rId18" o:title=""/>
          </v:shape>
        </w:pict>
      </w:r>
      <w:r>
        <w:cr/>
      </w:r>
    </w:p>
    <w:p>
      <w:pPr>
        <w:pStyle w:val="Heading1180"/>
        <w:keepNext w:val="0"/>
        <w:spacing w:after="200" w:line="340" w:lineRule="atLeast"/>
        <w:ind w:left="0" w:right="0" w:firstLine="0"/>
        <w:jc w:val="center"/>
      </w:pPr>
      <w:hyperlink r:id="rId1309" w:history="1">
        <w:r>
          <w:rPr>
            <w:rFonts w:ascii="arial" w:eastAsia="arial" w:hAnsi="arial" w:cs="arial"/>
            <w:b/>
            <w:i/>
            <w:strike w:val="0"/>
            <w:color w:val="0077CC"/>
            <w:sz w:val="28"/>
            <w:u w:val="single"/>
            <w:vertAlign w:val="baseline"/>
          </w:rPr>
          <w:t>GoPro video footage can now be broadcast using Twitter's Periscope app; The live-streaming app announced it is now integrated with the wearable cameras, meaning that sometimes insane footage can now find a larger audience</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2016 Tuesday 10:10 PM GMT</w:t>
      </w:r>
    </w:p>
    <w:p>
      <w:pPr>
        <w:pStyle w:val="Normal182"/>
        <w:keepNext w:val="0"/>
        <w:spacing w:after="0" w:line="240" w:lineRule="atLeast"/>
        <w:ind w:right="0"/>
        <w:jc w:val="both"/>
      </w:pPr>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182"/>
        <w:keepNext w:val="0"/>
        <w:spacing w:before="120" w:after="0" w:line="220" w:lineRule="atLeast"/>
        <w:ind w:left="0" w:right="0" w:firstLine="0"/>
        <w:jc w:val="left"/>
      </w:pPr>
      <w:r>
        <w:br/>
      </w:r>
      <w:r>
        <w:pict>
          <v:shape id="_x0000_i1750" type="#_x0000_t75" style="width:167.98pt;height:30.75pt">
            <v:imagedata r:id="rId20"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Levin in San Francisco</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751" style="position:absolute;z-index:252028928"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GoPro action camera users can now broadcast their daring adventures live through Twitter's Periscope app, opening the door to a whole new dimension of real-time video sharing.</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live-streaming app announced on Tuesday that it was now integrated with GoPro, meaning that the sometimes insane footage captured on wearable cameras can now find a much larger audience - one that is drawn to the attraction of watching events on their phones as the action unfolds.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new feature, people with GoPro cameras can connect their devices to WiFi, open Periscope on an iPhone, tap the "broadcast" button and immediately go live. With a double tap, users can switch between broadcasting from the GoPro and the smartphone camera, and the GoPro will continue to record the footage while it streams.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Periscope - the app that attracted 10 million users in its first four months last year - has enabled journalists, entertainers, politicians and others to broadcast live to the public directly from their phones.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Reporters armed with Periscope have live-streamed coverage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Presidential candidates have submitted to Periscope interviews and live-stream campaign blitzes, allowing smartphone users across the globe to watch raw, up-close footage of celebrities in action.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GoPro technology has produced a diverse mix of incredible and comical viral videos that would have seemed unimaginable years ago.</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Animals have had GoPros attached to their bodies, in some cases providing a spontaneous bird's-eye view of flight. Base jumpers with GoPros have enabled viewers to experience frightening feats from the viewpoint of the jumpers. And GoPro has given astronauts an opportunity to share their spacewalk missions with the world.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marriage of Periscope and GoPro will likely give users of both technologies creative new ways to share their videos and experiences.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basic level, the integration means that some of the very precarious uses of the video streaming site will become a lot easier for GoPro owners. As Periscope noted in its announcement, users who were previously attaching their iPhones to drones and balloons - or submerging them under water - can now switch to GoPro as a much more reliable option.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opportunities for live-streaming extreme sports are also extensive. The GoPro team said it plans to broadcast live with Periscope at the upcoming X Games in Aspen, Colorado.</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feature comes on the heels of Twitter's announcement that it has integrated Periscope directly into Twitter feeds, meaning 'scopers can easily get their streams in front of their followers and Twitter users can watch live footage without leaving the app.</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Khoshnevissan, head of business operations at Periscope, said on Tuesday that the partnership could create new streaming tools in a number of industries. "We know that adventure broadcasts will be more immersive; we're also looking forward to what the multi-camera setup will enable in journalism, comedy and in new areas we have yet to consider," he said in an email.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easy to imagine how journalists with drones, GoPros and Periscope accounts could someday be able to provide real-time footage from major events in a way that uniquely enhances live storytelling.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Cute pets could dramatically grow their audiences with live streams that let viewers experience the world through the eyes of dogs and cats for hours on end. Drunk scoping could become much bolder.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most terrifying, heart-stopping GoPro videos - ones that offer a window into the lives of extreme athletes and tend to blow up on social media - could also draw significantly bigger crowds via Periscope. After all, the stakes are much higher when a daredevil stunt is streaming live in your Twitter feed.</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2016</w:t>
      </w:r>
    </w:p>
    <w:p>
      <w:pPr>
        <w:pStyle w:val="Normal182"/>
      </w:pPr>
    </w:p>
    <w:p>
      <w:pPr>
        <w:pStyle w:val="Normal182"/>
        <w:ind w:left="200"/>
        <w:sectPr>
          <w:type w:val="continuous"/>
          <w:pgMar w:top="840" w:right="1000" w:bottom="840" w:left="1000" w:header="400" w:footer="400"/>
          <w:pgNumType w:fmt="decimal"/>
          <w:cols w:space="720"/>
        </w:sectPr>
      </w:pPr>
      <w:r>
        <w:br/>
      </w:r>
      <w:r>
        <w:pict>
          <v:line id="_x0000_s1752"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10"/>
          <w:headerReference w:type="default" r:id="rId1311"/>
          <w:footerReference w:type="even" r:id="rId1312"/>
          <w:footerReference w:type="default" r:id="rId1313"/>
          <w:headerReference w:type="first" r:id="rId1314"/>
          <w:footerReference w:type="first" r:id="rId1315"/>
          <w:pgSz w:w="12240" w:h="15840"/>
          <w:pgMar w:top="840" w:right="1000" w:bottom="840" w:left="1000" w:header="400" w:footer="400"/>
          <w:pgNumType w:fmt="decimal"/>
          <w:cols w:space="720"/>
          <w:titlePg w:val="0"/>
        </w:sectPr>
      </w:pPr>
    </w:p>
    <w:p>
      <w:pPr>
        <w:pStyle w:val="Normal183"/>
      </w:pPr>
      <w:bookmarkStart w:id="364" w:name="Bookmark_183"/>
      <w:bookmarkEnd w:id="364"/>
    </w:p>
    <w:p>
      <w:pPr>
        <w:pStyle w:val="Normal183"/>
      </w:pPr>
      <w:r>
        <w:pict>
          <v:shape id="_x0000_i1753" type="#_x0000_t75" alt="LexisNexis®" style="width:147.75pt;height:30pt">
            <v:imagedata r:id="rId18" o:title=""/>
          </v:shape>
        </w:pict>
      </w:r>
      <w:r>
        <w:cr/>
      </w:r>
    </w:p>
    <w:p>
      <w:pPr>
        <w:pStyle w:val="Heading1181"/>
        <w:keepNext w:val="0"/>
        <w:spacing w:after="200" w:line="340" w:lineRule="atLeast"/>
        <w:ind w:left="0" w:right="0" w:firstLine="0"/>
        <w:jc w:val="center"/>
      </w:pPr>
      <w:hyperlink r:id="rId1316" w:history="1">
        <w:r>
          <w:rPr>
            <w:rFonts w:ascii="arial" w:eastAsia="arial" w:hAnsi="arial" w:cs="arial"/>
            <w:b/>
            <w:i/>
            <w:strike w:val="0"/>
            <w:color w:val="0077CC"/>
            <w:sz w:val="28"/>
            <w:u w:val="single"/>
            <w:vertAlign w:val="baseline"/>
          </w:rPr>
          <w:t>Net migration to Britain hits new high of 336,000; The 82,000 rise in overall net migration was fuelled by increase of 62,000 in immigration to 636,000 and a fall of 30,000 in emigration</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2015 Thursday 11:58 AM GMT</w:t>
      </w:r>
    </w:p>
    <w:p>
      <w:pPr>
        <w:pStyle w:val="Normal183"/>
        <w:keepNext w:val="0"/>
        <w:spacing w:after="0" w:line="240" w:lineRule="atLeast"/>
        <w:ind w:right="0"/>
        <w:jc w:val="both"/>
      </w:pPr>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83"/>
        <w:keepNext w:val="0"/>
        <w:spacing w:before="120" w:after="0" w:line="220" w:lineRule="atLeast"/>
        <w:ind w:left="0" w:right="0" w:firstLine="0"/>
        <w:jc w:val="left"/>
      </w:pPr>
      <w:r>
        <w:br/>
      </w:r>
      <w:r>
        <w:pict>
          <v:shape id="_x0000_i1754" type="#_x0000_t75" style="width:167.98pt;height:30.75pt">
            <v:imagedata r:id="rId20" o:title=""/>
          </v:shape>
        </w:pic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Home affairs editor</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55" style="position:absolute;z-index:252030976"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Annual net migration to Britain in June hit a new record level of 336,000, according to the Office for National Statistics (ONS).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82,000 rise in overall net migration was fuelled by a rise of 62,000 in immigration to 636,000 and a fall of 30,000 in emigration, according to the latest quarterly figures for the 12 months to June.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 migration figure is the highest on record for the second quarter running, and is 10,000 higher than the previous recorded peak in 2005 shortly after the former communist states of Poland, Czech Republic and others joined the EU.</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confirm that Britain is firmly in an era of mass migration and the government's hopes of reducing net migration to the "tens of thousands" is as far away as ever. The pledge to reduce net migration below 100,000 was renewed by David Cameron shortly after the election in May. Net migration last dipped below the 100,000 mark in 1997 - 18 years ago.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David Cameron reiterates commitment to cutting net migration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ministers blamed "too many British employers still overly reliant on foreign workers" for the figures but British business leaders rejected the charge and highlighted their commitment to training British workers as well.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figures also show that only 162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under the government's vulnerable persons relocation scheme in the 12 months to September, bringing the total under the scheme to 252.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36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under the scheme between July and September during the height of the Mediterranean refugee crisis. On 7 September David Cameron announced the intention to bring 20,000 to Britain under the scheme over the next four years.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29,024 asylum applications in the 12 months to September, a rise of 18%, with the largest numbers applying from Eritrea, Sudan and Iran. Some 2,402 were from Syria.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in net migration was split between an increase of 42,000 from within the EU and a rise of 36,000 in non-EU net migration.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rise has been driven by a 53,000 rise in the numbers coming to work in Britain, with two-thirds having a definite job to go to. The latest employment figures show that in September there were 2 million EU nationals (excluding UK citizens) living in Britain, 324,000 higher than the previous year.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coming to study have remained relatively stable at 192,000.</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 migration figure of 336,000 for the 12 months to June 2015 is 3,000 higher than the 330,000 estimate for the 12 months to March 2015. The ONS said the figure for the quarter to March has been revised upwards to 336,000, giving a record level of net migration for the past two quarters.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chancellor's autumn statement on Britain's finances are based on an annual net migration figure of 183,000 a year. The latest figures suggest this may be a significant underestimate, as will be their contribution of migration to economic growth.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Chai Patel, of the Joint Council for the Welfare of Immigrants, responding to the record figures, said: "Yet again David Cameron has failed to deliver on his 'no ifs, no buts' pledge to drive net migration down to the tens of thousands.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can't help but think that some in his government are quietly cheering this failure as there can be no doubt that success in driving down migration would shatter George Osborne's fragile economic recovery. The vast majority of people who are coming to the UK are here to work and are vital to our economic growth, and make a net contribution to our public services."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immigration minister, James Brokenshire, blamed the record figures on too few overseas students leaving at the end of their courses and "too many British employers still overly reliant on foreign workers".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Brokenshire said in the past it had been too easy for British companies to bring in overseas workers. The government was now determined to invest in training many more young Britons and had commissioned the Migration Advisory Committee to advise on making significant cuts in economic migration from outside the EU.</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Simon Walker, the director-general of the Institute of Directors, said companies hired staff from overseas "because they are the right people for the job, because they fill gaping skills shortages, and because they build international links. Yet, firms that hire from abroad are accused of undercutting wages and not doing enough to train young Britons. But this couldn't be further from the truth."</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2015</w:t>
      </w:r>
    </w:p>
    <w:p>
      <w:pPr>
        <w:pStyle w:val="Normal183"/>
      </w:pPr>
    </w:p>
    <w:p>
      <w:pPr>
        <w:pStyle w:val="Normal183"/>
        <w:ind w:left="200"/>
        <w:sectPr>
          <w:type w:val="continuous"/>
          <w:pgMar w:top="840" w:right="1000" w:bottom="840" w:left="1000" w:header="400" w:footer="400"/>
          <w:pgNumType w:fmt="decimal"/>
          <w:cols w:space="720"/>
        </w:sectPr>
      </w:pPr>
      <w:r>
        <w:br/>
      </w:r>
      <w:r>
        <w:pict>
          <v:line id="_x0000_s1756"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17"/>
          <w:headerReference w:type="default" r:id="rId1318"/>
          <w:footerReference w:type="even" r:id="rId1319"/>
          <w:footerReference w:type="default" r:id="rId1320"/>
          <w:headerReference w:type="first" r:id="rId1321"/>
          <w:footerReference w:type="first" r:id="rId1322"/>
          <w:pgSz w:w="12240" w:h="15840"/>
          <w:pgMar w:top="840" w:right="1000" w:bottom="840" w:left="1000" w:header="400" w:footer="400"/>
          <w:pgNumType w:fmt="decimal"/>
          <w:cols w:space="720"/>
          <w:titlePg w:val="0"/>
        </w:sectPr>
      </w:pPr>
    </w:p>
    <w:p>
      <w:pPr>
        <w:pStyle w:val="Normal184"/>
      </w:pPr>
      <w:bookmarkStart w:id="366" w:name="Bookmark_184"/>
      <w:bookmarkEnd w:id="366"/>
    </w:p>
    <w:p>
      <w:pPr>
        <w:pStyle w:val="Normal184"/>
      </w:pPr>
      <w:r>
        <w:pict>
          <v:shape id="_x0000_i1757" type="#_x0000_t75" alt="LexisNexis®" style="width:147.75pt;height:30pt">
            <v:imagedata r:id="rId18" o:title=""/>
          </v:shape>
        </w:pict>
      </w:r>
      <w:r>
        <w:cr/>
      </w:r>
    </w:p>
    <w:p>
      <w:pPr>
        <w:pStyle w:val="Heading1182"/>
        <w:keepNext w:val="0"/>
        <w:spacing w:after="200" w:line="340" w:lineRule="atLeast"/>
        <w:ind w:left="0" w:right="0" w:firstLine="0"/>
        <w:jc w:val="center"/>
      </w:pPr>
      <w:hyperlink r:id="rId1323" w:history="1">
        <w:r>
          <w:rPr>
            <w:rFonts w:ascii="arial" w:eastAsia="arial" w:hAnsi="arial" w:cs="arial"/>
            <w:b/>
            <w:i/>
            <w:strike w:val="0"/>
            <w:color w:val="0077CC"/>
            <w:sz w:val="28"/>
            <w:u w:val="single"/>
            <w:vertAlign w:val="baseline"/>
          </w:rPr>
          <w:t>Yvette Cooper's refugees quota would require 10-fold rise in UK intake; Labour leadership candidate's call to accept 10,000 refugees each year could only happen if local authorities considerably increased their commitment</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2015 Tuesday 6:39 PM GMT</w:t>
      </w:r>
    </w:p>
    <w:p>
      <w:pPr>
        <w:pStyle w:val="Normal184"/>
        <w:keepNext w:val="0"/>
        <w:spacing w:after="0" w:line="240" w:lineRule="atLeast"/>
        <w:ind w:right="0"/>
        <w:jc w:val="both"/>
      </w:pPr>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84"/>
        <w:keepNext w:val="0"/>
        <w:spacing w:before="120" w:after="0" w:line="220" w:lineRule="atLeast"/>
        <w:ind w:left="0" w:right="0" w:firstLine="0"/>
        <w:jc w:val="left"/>
      </w:pPr>
      <w:r>
        <w:br/>
      </w:r>
      <w:r>
        <w:pict>
          <v:shape id="_x0000_i1758" type="#_x0000_t75" style="width:167.98pt;height:30.75pt">
            <v:imagedata r:id="rId20" o:title=""/>
          </v:shape>
        </w:pic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Butler Social policy editor</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59" style="position:absolute;z-index:252033024"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leadership candidate Yvette Cooper's call for Britain's towns and cities to take in 10,000 refugees a year would represent a major ramping up of the UK's current commitment to the resettlement of people fleeing persecution from overseas.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told a conference in London that Britain had a duty to accept many more people fleeing totalitarianism - and to fail to do so would be "cowardly, immoral and not the British way".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for the home secretary, Theresa May, to convene a conference of UK local authorities to discuss the willingness and capacity of councils to accept what would be at least a 10-fold annual increase in the numbers of refugees resettled in Britain.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Journey: A refugee's odyssey from Syria to Sweden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"If every city took 10 refugee families, if every London borough took 10 families, if every county council took 10 families, if Scotland, Wales and every English region played their part, then in a month we'd have nearly 10,000 more places for vulnerable refugees fleeing danger, seeking safety."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contrasted Britain's offer to take a few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Kindertransport programme of the 1930s, when it accepted 10,000 Jewish children fleeing the Nazis in a matter of months.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currently takes in 750 resettled refugees each year through its Gateway Protection programme. These are formally selected by the UN on the basis that they have pressing humanitarian or security needs and are settled in local authority areas that have volunteered to take refugees.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2004, the UK has taken in refugees from Liberia, Myanmar, Congo, Iraq, Somalia, Ethiopia, Sudan and Bhutan. Sheffield was the first city to welcome refugees through the Gateway programme in 2004 and has resettled hundreds over the past 11 years. Other towns and cities such as Hull have followed suit.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separate Syrian vulnerable persons relocation (VPR) scheme, set up in 2014, accepts UN refugees, though only 187 had arrived by March 2015. There is no set quota, although the government says several hundred are expected over the next three years. Glasgow said it had taken 11 families under the scheme.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Gateway programme, which provides an intensive orientation and support package linking new arrivals with healthcare, housing, employment services, welfare benefits and education, is funded centrally by the Home Office and the European Refugee Fund for the first 12 months.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enthusiasm for taking more refugees among cash-strapped local authorities is variable because councils will pick up the bill for the ongoing cost of the families' public services after the first year. Although Cooper distinguished refugees from asylum seekers, some local politicians fear signing up to a resettlement scheme would trigger a political backlash from voters.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Europe's refugee crisis: a little leadership, at last | Editorial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attempts by Malvern district council to host 12 Syrian refugee families were scuppered when Conservative-controlled Worcestershire county council, which holds the budgets for social care and education, refused to support the bid. The county council's leader, Adrian Hardman, reportedly said: "The majority of our funding comes from Worcestershire council tax payers who, I believe, expect their money to be spent on Worcestershire residents."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accepted that councils would need extra funding to support more refugees, but she appealed to the British tradition of taking in refugees and a sense of shame that the UK has not done enough to help compared with other countries. The US takes 70,000 UN refugees each year. Cooper said Germany had "given more sanctuary to Syrians in a month than we have in a year."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How many asylum seekers would other EU countries need to match Germany?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figure of 10,000 is not dissimilar to Oxfam's calculation that Britain's annual "fair share"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based on the size of its economy, would be 9,610. The UK government has said it has focused Syrian aid spending in the region, where it believes it can make the largest impact, rather than resettlement.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Cameron's official spokeswoman said: "The UK has a proud history of providing refuge to those in need and we should continue to do so, while also tackling illegal economic migration."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Doyle, head of advocacy at the Refugee Council charity, said: "The British government must do some serious soul searching as it seeks to respond: will Britain demonstrate true leadership by enabling more refugees to reach our shores, or will it continue to close its eyes to their suffering by ignoring pleas for help?"</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2015</w:t>
      </w:r>
    </w:p>
    <w:p>
      <w:pPr>
        <w:pStyle w:val="Normal184"/>
      </w:pPr>
    </w:p>
    <w:p>
      <w:pPr>
        <w:pStyle w:val="Normal184"/>
        <w:ind w:left="200"/>
        <w:sectPr>
          <w:type w:val="continuous"/>
          <w:pgMar w:top="840" w:right="1000" w:bottom="840" w:left="1000" w:header="400" w:footer="400"/>
          <w:pgNumType w:fmt="decimal"/>
          <w:cols w:space="720"/>
        </w:sectPr>
      </w:pPr>
      <w:r>
        <w:br/>
      </w:r>
      <w:r>
        <w:pict>
          <v:line id="_x0000_s1760"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24"/>
          <w:headerReference w:type="default" r:id="rId1325"/>
          <w:footerReference w:type="even" r:id="rId1326"/>
          <w:footerReference w:type="default" r:id="rId1327"/>
          <w:headerReference w:type="first" r:id="rId1328"/>
          <w:footerReference w:type="first" r:id="rId1329"/>
          <w:pgSz w:w="12240" w:h="15840"/>
          <w:pgMar w:top="840" w:right="1000" w:bottom="840" w:left="1000" w:header="400" w:footer="400"/>
          <w:pgNumType w:fmt="decimal"/>
          <w:cols w:space="720"/>
          <w:titlePg w:val="0"/>
        </w:sectPr>
      </w:pPr>
    </w:p>
    <w:p>
      <w:pPr>
        <w:pStyle w:val="Normal185"/>
      </w:pPr>
      <w:bookmarkStart w:id="368" w:name="Bookmark_185"/>
      <w:bookmarkEnd w:id="368"/>
    </w:p>
    <w:p>
      <w:pPr>
        <w:pStyle w:val="Normal185"/>
      </w:pPr>
      <w:r>
        <w:pict>
          <v:shape id="_x0000_i1761" type="#_x0000_t75" alt="LexisNexis®" style="width:147.75pt;height:30pt">
            <v:imagedata r:id="rId18" o:title=""/>
          </v:shape>
        </w:pict>
      </w:r>
      <w:r>
        <w:cr/>
      </w:r>
    </w:p>
    <w:p>
      <w:pPr>
        <w:pStyle w:val="Heading1183"/>
        <w:keepNext w:val="0"/>
        <w:spacing w:after="200" w:line="340" w:lineRule="atLeast"/>
        <w:ind w:left="0" w:right="0" w:firstLine="0"/>
        <w:jc w:val="center"/>
      </w:pPr>
      <w:hyperlink r:id="rId1330" w:history="1">
        <w:r>
          <w:rPr>
            <w:rFonts w:ascii="arial" w:eastAsia="arial" w:hAnsi="arial" w:cs="arial"/>
            <w:b/>
            <w:i/>
            <w:strike w:val="0"/>
            <w:color w:val="0077CC"/>
            <w:sz w:val="28"/>
            <w:u w:val="single"/>
            <w:vertAlign w:val="baseline"/>
          </w:rPr>
          <w:t>Trump's first day ends with inaugural balls and executive orders; President directs government agencies to 'ease burden' of Obamacare, but many of Trump's first steps postponed</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2017 Saturday 1:18 AM GMT</w:t>
      </w:r>
    </w:p>
    <w:p>
      <w:pPr>
        <w:pStyle w:val="Normal185"/>
        <w:keepNext w:val="0"/>
        <w:spacing w:after="0" w:line="240" w:lineRule="atLeast"/>
        <w:ind w:right="0"/>
        <w:jc w:val="both"/>
      </w:pPr>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185"/>
        <w:keepNext w:val="0"/>
        <w:spacing w:before="120" w:after="0" w:line="220" w:lineRule="atLeast"/>
        <w:ind w:left="0" w:right="0" w:firstLine="0"/>
        <w:jc w:val="left"/>
      </w:pPr>
      <w:r>
        <w:br/>
      </w:r>
      <w:r>
        <w:pict>
          <v:shape id="_x0000_i1762" type="#_x0000_t75" style="width:167.98pt;height:30.75pt">
            <v:imagedata r:id="rId20" o:title=""/>
          </v:shape>
        </w:pic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1371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Jacobs in Washington and Oliver Laughland in New York</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63" style="position:absolute;z-index:252035072"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attended three inaugural balls in Washington, marking an end to his first day in office.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many supporters gathered at the balls that his first day as commander-in-chief was great: "People that weren't so nice to me were saying that we did a really good job today.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like God was looking down on us," he said.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his wife, Melania, the first couple danced to Frank Sinatra's "My Way" before being joined on stage by deputy president, Mike Pence, and his wife and Trump family members.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installed president asked the crowd whether he should keep his Twitter account going, to roars of apparent approval. He said his all-hours tweeting to his more than 20 million followers was "a way of bypassing dishonest media."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balls followed Trump issuing his first executive orders from the Oval Office where he directed government agencies to "ease the burden" of the Affordable Care Act on Friday night. The new president campaigned on repealing Obamacare and replacing it with "something terrific".</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Donald Trump's first 100 days as president - daily updates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new White House chief of staff, Reince Priebus, issued a memo on Friday night directing an immediate "regulatory freeze" to prevent federal agencies from issuing any new regulations. This echoed Trump's pledge to repeal two existing regulations for new government regulation imposed by his administration.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these actions fell far short of the big promises Trump made for his first day in office on the campaign trail.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took pleasure in boasting about the feats he would accomplish in his first 24 hours in the Oval Office, ranging from building a wall on the US-Mexico border to promises to announce a renegotiation of Nafta and withdrawal from the Trans-Pacific Partnership.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 broad statement that he would "cancel every unconstitutional executive action, memorandum and order issued by President Obama".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however, the reality seemed far more restrained. Many of the first steps for the new administration had been postponed until Monday morning, three days after he assumed office. With a slow transition process that did not lead to the announcement of a full cabinet until the day before the inauguration, members of the new administration tamped down on expectations.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Vice-President Mike Pence said as much on Wednesday, telling CNN the administration's first day really wouldn't be Friday or even Saturday. "I think you can expect that President Donald Trump will hit the ground running on day one come Monday morning," he said.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familiar with the transition indicated to the Guardian that many administration staffers would not even begin their orientation until Monday, although it was noted that appointees in many key positions were poised to be sworn in at 12.01pm Friday.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administration priorities are likely to wait for months. Although Trump has long insisted he will move the US embassy in Israel from Tel Aviv to Jerusalem, a source familiar with administration foreign policy indicated that no such step was likely for months and would in any case wait for Trump's pick for US ambassador, David Friedman, to be confirmed.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Friedman is not scheduled to receive a hearing until February and is unlikely to be confirmed until March at the earliest.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Surprisingly, for all of Trump's promises for executive action on his first day, he signed his first bill hours before his first executive order. Shortly after taking the oath of office Trump, signed a law that would give Gen James Mattis, his nominee for defense secretary, the needed waiver to serve in a ceremony in the Capitol. US law requires any potential defense secretary to have been retired from the military for seven years. Mattis retired from the marines in 2014.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inauguration celebrations, supporters did not to focus on specifics. Many touted their belief in the new president's ability to bring back jobs and, of course, "make America great again".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Dina Cook, a 76-year-old Spanish-American woman from Tennessee bedecked in Trump gear, enthused about the new president's ability to rebuild American infrastructure, provided that "they would let him".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showed more specific focus on what the new president could accomplish unilaterally. Danny, a gruff and moustached man from Yorktown, Virginia, with a Trump pin in his hat, was optimistic that the president would immediately repeal "a lot of Obama's executive orders".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 'One of the first orders I'm gonna sign'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long pledged to "suspend immigration from terror-prone regions where vetting cannot safely occur", adding: "All vetting of people coming into our country will be considered extreme vetting."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shown no indication that he might relent, or indeed delay any such action. In an interview with the Sunday Times of London, he indicated one of his first orders as president would involve enhanced border security, one of the mainstays of his staunchly conservative policy agenda on immigration.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first orders I'm gonna sign - day one ... is gonna be strong borders," Trump said. "We don't want people coming in from Syria who we don't know who they are. You know there's no way of vetting these people. I don't want to do what Germany did."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October 2015, Trump said such refugees "could be Isis". Among refugee advocates, concern is widespread.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our biggest concerns is not only the damage Trump can do at home, but what he means for other countries," said Grace Meng, a senior immigration researcher at Human Rights Watch's US program.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there are politicians in western European countries as well as other countries around the world who see him as a model for really anti-rights, anti-refugee policy."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'American carnage': Trump's vision casts shadow over day of pageantry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admitted only a small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fled the country since 2011. In the 2016 fiscal year, Obama admitted 12,587 refugees from Syria, slightly above the 10,000 admittances targeted. In the 2017 fiscal year, starting in October 2016, 3,566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resettled in the US.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United Nations refugee agency (UNHCR) in Washington said there were more than 60,000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awaiting resettlement in the US whose fate remains entirely unclear under the incoming administration.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UNHCR is responsible for selecting individuals for resettlement following application interviews. Such individuals are then screened by agencies including the FBI and the Department of Homeland Security (DHS), subjected to biometric security checks and interviewed by DHS agents. The process can take up to two years.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hawks hope Trump will move towards a lengthy or even permanent moratorium on such arrivals.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most Americans, if we did not admit refugees for five years while we explored the problem of vetting in this unique circumstance, most people would not shed a tear," said Dan Stein, president of the Federation for American Immigration Reform, a conservative immigration thinktank to which Trump transition adviser Kris Kobach serves as a legal counsel.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Krikorian, executive director of the Center for Immigration Studies, a conservative migrant research organization, said he hoped a moratorium would also be placed on refugees from Somalia and Iraq.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it were me, I would reassess the whole idea of refugee resettlement, which I think is mistaken because the vast majority of people we resettle are not in some kind of emergency need of a new place to stay," Krikorian said.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provided scant details regarding the "extreme vetting" he would seek to implement. In a campaign speech in Arizona, he advocated new screening tests that might provide an "ideological certification to make sure that those we are admitting to our country share our values and love our people".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Krikorian acknowledged that the national security benefits of such a scheme were likely to "be on the margins" but said he supported the proposal nonetheless.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a return to a cold war approach to excluding ideological enemies of the United States," he said. </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2017</w:t>
      </w:r>
    </w:p>
    <w:p>
      <w:pPr>
        <w:pStyle w:val="Normal185"/>
      </w:pPr>
    </w:p>
    <w:p>
      <w:pPr>
        <w:pStyle w:val="Normal185"/>
        <w:ind w:left="200"/>
        <w:sectPr>
          <w:type w:val="continuous"/>
          <w:pgMar w:top="840" w:right="1000" w:bottom="840" w:left="1000" w:header="400" w:footer="400"/>
          <w:pgNumType w:fmt="decimal"/>
          <w:cols w:space="720"/>
        </w:sectPr>
      </w:pPr>
      <w:r>
        <w:br/>
      </w:r>
      <w:r>
        <w:pict>
          <v:line id="_x0000_s1764"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31"/>
          <w:headerReference w:type="default" r:id="rId1332"/>
          <w:footerReference w:type="even" r:id="rId1333"/>
          <w:footerReference w:type="default" r:id="rId1334"/>
          <w:headerReference w:type="first" r:id="rId1335"/>
          <w:footerReference w:type="first" r:id="rId1336"/>
          <w:pgSz w:w="12240" w:h="15840"/>
          <w:pgMar w:top="840" w:right="1000" w:bottom="840" w:left="1000" w:header="400" w:footer="400"/>
          <w:pgNumType w:fmt="decimal"/>
          <w:cols w:space="720"/>
          <w:titlePg w:val="0"/>
        </w:sectPr>
      </w:pPr>
    </w:p>
    <w:p>
      <w:pPr>
        <w:pStyle w:val="Normal186"/>
      </w:pPr>
      <w:bookmarkStart w:id="370" w:name="Bookmark_186"/>
      <w:bookmarkEnd w:id="370"/>
    </w:p>
    <w:p>
      <w:pPr>
        <w:pStyle w:val="Normal186"/>
      </w:pPr>
      <w:r>
        <w:pict>
          <v:shape id="_x0000_i1765" type="#_x0000_t75" alt="LexisNexis®" style="width:147.75pt;height:30pt">
            <v:imagedata r:id="rId18" o:title=""/>
          </v:shape>
        </w:pict>
      </w:r>
      <w:r>
        <w:cr/>
      </w:r>
    </w:p>
    <w:p>
      <w:pPr>
        <w:pStyle w:val="Heading1184"/>
        <w:keepNext w:val="0"/>
        <w:spacing w:after="200" w:line="340" w:lineRule="atLeast"/>
        <w:ind w:left="0" w:right="0" w:firstLine="0"/>
        <w:jc w:val="center"/>
      </w:pPr>
      <w:hyperlink r:id="rId1337" w:history="1">
        <w:r>
          <w:rPr>
            <w:rFonts w:ascii="arial" w:eastAsia="arial" w:hAnsi="arial" w:cs="arial"/>
            <w:b/>
            <w:i/>
            <w:strike w:val="0"/>
            <w:color w:val="0077CC"/>
            <w:sz w:val="28"/>
            <w:u w:val="single"/>
            <w:vertAlign w:val="baseline"/>
          </w:rPr>
          <w:t>Jeb Bush says he would support Donald Trump over Hillary Clinton; Former Florida governor believes 'anybody is better than Hillary Clinton'Fellow Republican candidate John Kasich says Trump will not win nomination</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2015 Sunday 6:41 PM GMT</w:t>
      </w:r>
    </w:p>
    <w:p>
      <w:pPr>
        <w:pStyle w:val="Normal186"/>
        <w:keepNext w:val="0"/>
        <w:spacing w:after="0" w:line="240" w:lineRule="atLeast"/>
        <w:ind w:right="0"/>
        <w:jc w:val="both"/>
      </w:pPr>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86"/>
        <w:keepNext w:val="0"/>
        <w:spacing w:before="120" w:after="0" w:line="220" w:lineRule="atLeast"/>
        <w:ind w:left="0" w:right="0" w:firstLine="0"/>
        <w:jc w:val="left"/>
      </w:pPr>
      <w:r>
        <w:br/>
      </w:r>
      <w:r>
        <w:pict>
          <v:shape id="_x0000_i1766" type="#_x0000_t75" style="width:167.98pt;height:30.75pt">
            <v:imagedata r:id="rId20" o:title=""/>
          </v:shape>
        </w:pic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New York</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67" style="position:absolute;z-index:252037120"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Jeb Bush would support Donald Trump if the real estate billionaire were to win the Republican presidential nomination, "because anybody is better than Hillary Clinton".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What will it take to stop Donald Trump?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Florida governor thinks that outcome unlikely, however, because the more voters hear of Trump, particularly on foreign policy, "the less likely he's going to get the Republican nomination".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candidate, John Kasich, was asked on Sunday whether he would commit to supporting Trump should he win the nomination. The Ohio governor, whose campaign this week released an ad that appeared to compare Trump to Hitler, would not say whether he would or not. Instead, like Bush, he said Trump would not win the nod.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 who trails Trump by some distance in polls regarding the sizable Republican field, was speaking to CBS in an interview broadcast on Sunday morning, excerpts of which were published by Politico. Though Trump's lead fell by 12 points in one recent poll, he has surfed a number of controversies over comments made on the campaign trail to maintain a healthy advantage.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spectre of an independent run by Trump has hung over the Republican presidential field, despite an assurance by the candidate himself that it will not happen. Attacks on Trump by other candidates recently have revived such fears.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his run-in with the New York Times this week, over his appearing to mimic a reporter's disability during a campaign speech, Trump caused an uproar when he appeared to agree with a suggestion that all Muslims in the US should be registered and mosques closed.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repeatedly insisted that Muslims in New Jersey were seen to celebrate the 9/11 attacks - a claim refuted by New Jersey residents, fact checkers, the New York Times reporter and police.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at a rally in Sarasota, Florida, he widened his approach to the subject, saying: "Worldwide, the Muslims were absolutely going wild."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NBC on Sunday, Trump insisted he was "100% right" when he said he saw Muslims in Jersey City, New Jersey, cheering the 9/11 attacks.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told CBS: "Look, I just think he's uninformed... He knows what he's saying. He's smart. He's playing you guys like a fiddle - the press - by saying outrageous things and garnering attention. That's his strategy, is to dominate the news."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entire Republican field has grappled with the issue of security and the correct attitude to refugees from the Syrian civil war, particularly in the aftermath of the terror attacks in Paris this month that killed 130 and injured hundreds more and were claimed by Islamic State militants.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responses have prompted extensive criticism for alleged Islamophobia. This weekend, Ben Carson, who compared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"rabid dogs", was in Jordan visiting a refugee camp. In a statement from his campaign, he said the US should not take in any of the people he met.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Ben Carson meets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but says none should come to US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like Texas senator Ted Cruz and Florida senator Marco Rubio, has called for Christian refugees to be given priority concerning entry to the US, a position which President Obama called "shameful".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have religious tests for our compassion," the president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CBS, Bush said of Trump: "The simple fact is that he's been wrong on Syria and on the refugees pretty consistently. And no one's holding him to account."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 would support Trump for the presidency if he won the primary contest which begins in Iowa on 1 February, Bush said: "Look, I've said ... because anybody is better than Hillary Clinton. Let me just be clear about that.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have great doubts about Donald Trump's ability to be commander-in-chief ... I'll let the voters decide about Donald Trump. I'm pretty confident that the more they hear of him, the less likely he's going to get the Republican nomination."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ABC, Kasich said: "He's not going to make it. You know why he's not going to make it? Because somebody who divides this country here in the 21st century, who's calling names of women and Muslims and Hispanics and mocking reporters, then say[ing] I didn't do it but he did do it ... it's just not going to happen."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concluded: "And everybody needs to get over it and take a deep breath."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Fox News Sunday, the former Hewlett-Packard chief executive Carly Fiorina said Trump's game plan is to say something "insulting, offensive, outrageous", so that the "media pays attention" and then he "claims we all misunderstood him."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pattern perhaps of an entertainer," she said. "It's certainly not a pattern of a leader."</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2015</w:t>
      </w:r>
    </w:p>
    <w:p>
      <w:pPr>
        <w:pStyle w:val="Normal186"/>
      </w:pPr>
    </w:p>
    <w:p>
      <w:pPr>
        <w:pStyle w:val="Normal186"/>
        <w:ind w:left="200"/>
        <w:sectPr>
          <w:type w:val="continuous"/>
          <w:pgMar w:top="840" w:right="1000" w:bottom="840" w:left="1000" w:header="400" w:footer="400"/>
          <w:pgNumType w:fmt="decimal"/>
          <w:cols w:space="720"/>
        </w:sectPr>
      </w:pPr>
      <w:r>
        <w:br/>
      </w:r>
      <w:r>
        <w:pict>
          <v:line id="_x0000_s1768"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338"/>
          <w:headerReference w:type="default" r:id="rId1339"/>
          <w:footerReference w:type="even" r:id="rId1340"/>
          <w:footerReference w:type="default" r:id="rId1341"/>
          <w:headerReference w:type="first" r:id="rId1342"/>
          <w:footerReference w:type="first" r:id="rId1343"/>
          <w:pgSz w:w="12240" w:h="15840"/>
          <w:pgMar w:top="840" w:right="1000" w:bottom="840" w:left="1000" w:header="400" w:footer="400"/>
          <w:pgNumType w:fmt="decimal"/>
          <w:cols w:space="720"/>
          <w:titlePg w:val="0"/>
        </w:sectPr>
      </w:pPr>
    </w:p>
    <w:p>
      <w:pPr>
        <w:pStyle w:val="Normal187"/>
      </w:pPr>
      <w:bookmarkStart w:id="372" w:name="Bookmark_187"/>
      <w:bookmarkEnd w:id="372"/>
    </w:p>
    <w:p>
      <w:pPr>
        <w:pStyle w:val="Normal187"/>
      </w:pPr>
      <w:r>
        <w:pict>
          <v:shape id="_x0000_i1769" type="#_x0000_t75" alt="LexisNexis®" style="width:147.75pt;height:30pt">
            <v:imagedata r:id="rId18" o:title=""/>
          </v:shape>
        </w:pict>
      </w:r>
      <w:r>
        <w:cr/>
      </w:r>
    </w:p>
    <w:p>
      <w:pPr>
        <w:pStyle w:val="Heading1185"/>
        <w:keepNext w:val="0"/>
        <w:spacing w:after="200" w:line="340" w:lineRule="atLeast"/>
        <w:ind w:left="0" w:right="0" w:firstLine="0"/>
        <w:jc w:val="center"/>
      </w:pPr>
      <w:hyperlink r:id="rId1344" w:history="1">
        <w:r>
          <w:rPr>
            <w:rFonts w:ascii="arial" w:eastAsia="arial" w:hAnsi="arial" w:cs="arial"/>
            <w:b/>
            <w:i/>
            <w:strike w:val="0"/>
            <w:color w:val="0077CC"/>
            <w:sz w:val="28"/>
            <w:u w:val="single"/>
            <w:vertAlign w:val="baseline"/>
          </w:rPr>
          <w:t>When asylum seekers sew up their mouths, Europe must start talking; Closing borders, like Macedonia has, is an arbitrary way of dealing with the refugee crisis. People need individual assessment and countries need a constructive dialogue</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2015 Tuesday 4:24 PM GMT</w:t>
      </w:r>
    </w:p>
    <w:p>
      <w:pPr>
        <w:pStyle w:val="Normal187"/>
        <w:keepNext w:val="0"/>
        <w:spacing w:after="0" w:line="240" w:lineRule="atLeast"/>
        <w:ind w:right="0"/>
        <w:jc w:val="both"/>
      </w:pPr>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87"/>
        <w:keepNext w:val="0"/>
        <w:spacing w:before="120" w:after="0" w:line="220" w:lineRule="atLeast"/>
        <w:ind w:left="0" w:right="0" w:firstLine="0"/>
        <w:jc w:val="left"/>
      </w:pPr>
      <w:r>
        <w:br/>
      </w:r>
      <w:r>
        <w:pict>
          <v:shape id="_x0000_i1770" type="#_x0000_t75" style="width:167.98pt;height:30.75pt">
            <v:imagedata r:id="rId20" o:title=""/>
          </v:shape>
        </w:pic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71" style="position:absolute;z-index:252039168"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Understandably, aid workers said it was hard to communicate with them. But when seven asylum seekers, most of them Iranian, sewed shut their lips on Monday in northern Greece, it was nevertheless easy to grasp the broad thrust of their message.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people of all nationalities have traipsed northwards from Greece so far this year, in search of safety and a better life. Now Macedonia, the first country on the route, has started to block the path of anyone not from Syria, Iraq or Afghanistan. These seven men have reacted to this sealing of the border by sealing their mouths.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Stranded migrants sew mouths shut in protest against Balkan border controls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symbolism doesn't end there: the seven protesters aren't the only ones who are having trouble communicating. Their predicament is a symptom of a lack of dialogue between the countries of Europe - one that is exacerbating the chaos of the refugee crisis.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Macedonia's move was prompted by Slovenia's unexpected decision last week to return dozens of Moroccans to Croatia - prompting panic in countries further to the south, which feared this move heralded a permanent change in Slovenian policy. It didn't: Croatia refused to take back the Moroccans, the Slovenians shrugged, and things proceeded again as usual. But Macedonia wasn't convinced, and decided to pre-empt any decision that would see so-called economic migrants trapped on its soil - by blocking their passage themselves.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the current logjam on the Greek-Macedonian border. Syrians, Afghans and Iraqis are being allowed through. But Eritreans, Yemenis, Somalians, Moroccans and Iranians - among others - are not. It's a sad example of Europe's lack of joined-up thinking. Eritreans are being turned away from Macedonia, on the assumption that EU countries might later do the same, and therefore leave them trapped on Macedonian soil.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EU as a whole recently gave Eritreans privileged status and agreed that several thousand of them should be formally resettled in Europe. By contrast, Macedonia is still accepting Afghans - even though Germany, whose policies have the largest bearing on the refugee crisis, says it doesn't particularly want to welcome them. Similarly, the Greek asylum system gives Afghans much less priority than Somalians and Yemenis - but the latter can't now get into Macedonia, while the former still can.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Croatia's interior minister, Ranko Ostojic, summed up the arbitrariness of the decision making when I asked him yesterday how his Balkan neighbours could prioritise asylum seekers based on their nationality. "It's very difficult to say," he admitted, citing a country like Yemen as an example. "What is Yemen ? Is it in a war or not?"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There's no perfect answer to the migrant crisis - and we must face that | Jeffrey Sachs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 is embroiled in a very vicious war - and the fact that European officials aren't aware of such basic details should highlight how ill-advised it is to make up asylum policy on the hoof. But Ostojic's wider point still stands: cases need to be assessed on an individual basis, and people shouldn't be refused asylum just because their countries are largely peaceful. The Iranians who tied shut their mouths, for example, may hail from a stable country - but we don't know whether they themselves have justified reasons to flee persecution from their authoritarian government. Maybe they don't - but until we find out, no one benefits from keeping them trapped in limbo on a Balkans border.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does anyone benefit from Europe's continued refusal to provide safe and legal routes to asylum to significant numbers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still stuck in the Middle East. It has become abundantly clear this year that Syrians will keep coming from Turkey to Europe while the war in Syria still rages, and while the Turkish government (which houses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any other country) has no incentive to properly police its western borders. The result of this unstoppable wave of migration has been the realisation among potential migrants of any nationality that the route is now a free-for-all. Be they a Syrian refugee or a jobless Moroccan, anyone with the money to get to the Turkish coast can now in turn get to Greece (a loophole that it seems at least one of the Paris attackers likely exploited).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refugees keep coming, the greater the likelihood that chancers and interlopers will try their luck too. Blocking the Macedonian border is an inefficient and arbitrary way of combating this. Creating a system of mass resettlement for refugees in Turkey and the rest of the Middle East would be a much better long-term bet.</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2015</w:t>
      </w:r>
    </w:p>
    <w:p>
      <w:pPr>
        <w:pStyle w:val="Normal187"/>
      </w:pPr>
    </w:p>
    <w:p>
      <w:pPr>
        <w:pStyle w:val="Normal187"/>
        <w:ind w:left="200"/>
        <w:sectPr>
          <w:type w:val="continuous"/>
          <w:pgMar w:top="840" w:right="1000" w:bottom="840" w:left="1000" w:header="400" w:footer="400"/>
          <w:pgNumType w:fmt="decimal"/>
          <w:cols w:space="720"/>
        </w:sectPr>
      </w:pPr>
      <w:r>
        <w:br/>
      </w:r>
      <w:r>
        <w:pict>
          <v:line id="_x0000_s1772"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345"/>
          <w:headerReference w:type="default" r:id="rId1346"/>
          <w:footerReference w:type="even" r:id="rId1347"/>
          <w:footerReference w:type="default" r:id="rId1348"/>
          <w:headerReference w:type="first" r:id="rId1349"/>
          <w:footerReference w:type="first" r:id="rId1350"/>
          <w:pgSz w:w="12240" w:h="15840"/>
          <w:pgMar w:top="840" w:right="1000" w:bottom="840" w:left="1000" w:header="400" w:footer="400"/>
          <w:pgNumType w:fmt="decimal"/>
          <w:cols w:space="720"/>
          <w:titlePg w:val="0"/>
        </w:sectPr>
      </w:pPr>
    </w:p>
    <w:p>
      <w:pPr>
        <w:pStyle w:val="Normal188"/>
      </w:pPr>
      <w:bookmarkStart w:id="374" w:name="Bookmark_188"/>
      <w:bookmarkEnd w:id="374"/>
    </w:p>
    <w:p>
      <w:pPr>
        <w:pStyle w:val="Normal188"/>
      </w:pPr>
      <w:r>
        <w:pict>
          <v:shape id="_x0000_i1773" type="#_x0000_t75" alt="LexisNexis®" style="width:147.75pt;height:30pt">
            <v:imagedata r:id="rId18" o:title=""/>
          </v:shape>
        </w:pict>
      </w:r>
      <w:r>
        <w:cr/>
      </w:r>
    </w:p>
    <w:p>
      <w:pPr>
        <w:pStyle w:val="Heading1186"/>
        <w:keepNext w:val="0"/>
        <w:spacing w:after="200" w:line="340" w:lineRule="atLeast"/>
        <w:ind w:left="0" w:right="0" w:firstLine="0"/>
        <w:jc w:val="center"/>
      </w:pPr>
      <w:hyperlink r:id="rId1351" w:history="1">
        <w:r>
          <w:rPr>
            <w:rFonts w:ascii="arial" w:eastAsia="arial" w:hAnsi="arial" w:cs="arial"/>
            <w:b/>
            <w:i/>
            <w:strike w:val="0"/>
            <w:color w:val="0077CC"/>
            <w:sz w:val="28"/>
            <w:u w:val="single"/>
            <w:vertAlign w:val="baseline"/>
          </w:rPr>
          <w:t>British military intervention in Syria will solve nothing; Something must be done about the suffering in Syria, but before contemplating military action we need renewed diplomatic activity and UN authorisation</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2015 Thursday 6:39 PM GMT</w:t>
      </w:r>
    </w:p>
    <w:p>
      <w:pPr>
        <w:pStyle w:val="Normal188"/>
        <w:keepNext w:val="0"/>
        <w:spacing w:after="0" w:line="240" w:lineRule="atLeast"/>
        <w:ind w:right="0"/>
        <w:jc w:val="both"/>
      </w:pPr>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88"/>
        <w:keepNext w:val="0"/>
        <w:spacing w:before="120" w:after="0" w:line="220" w:lineRule="atLeast"/>
        <w:ind w:left="0" w:right="0" w:firstLine="0"/>
        <w:jc w:val="left"/>
      </w:pPr>
      <w:r>
        <w:br/>
      </w:r>
      <w:r>
        <w:pict>
          <v:shape id="_x0000_i1774" type="#_x0000_t75" style="width:167.98pt;height:30.75pt">
            <v:imagedata r:id="rId20" o:title=""/>
          </v:shape>
        </w:pic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Diane Abbott</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75" style="position:absolute;z-index:252041216"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summer there has been a steady drumbeat in Westminster as David Cameron prepares for military intervention in Syria. First we heard about British pilots embedded with allied forces, then there was the use of drones. Now we hear that 50 Labour MPs are willing to vote for military action.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 course wrapped up as part of a humanitarian effort. The trouble is that parliament has been here before. All recent British military interventions in the region have had a humanitarian aspect. But nobody now argues that they were successful overall. And it is entirely disingenuous to argue for military action alongside a diplomatic and humanitarian action, as if they are inextricably linked. The British public and many Tory MPs remain deeply sceptical about military action.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Should the UK bomb Syria? If we want to make things far worse for everyone | Nick Witney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military intervention in Syria will solve nothing. Nobody knows whether the proposed " safe havens " would actually work. Notably they did not prevent thousands of Bosnian Muslims being slaughtered in Srebrenica. And Putin coming in on the side of Assad makes the situation even more fraught and the proposed military action even more dubious. As Nick Witney has pointed out : "The year-long US air campaign against Islamic State (Isis) in Syria is now widely acknowledged to have had remarkably little impact - beyond strengthening that organisation's narrative of oppression by 'crusaders', and therefore its recruiting appeal. The idea that a few additional British bombs will make any difference is absurd."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question is why so many MPs are apparently prepared to vote for military action. Obviously the horrific scenes of brutality and suffering we have seen on our screens, together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have given rise to that siren call "something must be done". But that "something" is not necessarily British military action. On the question of refugees, it is far more important to get other EU powers to match our spending on the Syrian refugee camps and play our full part (including taking our quota) in resettling refugees who have made it to western Europe. The two things are not mutually exclusive.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also need redoubled activity on the diplomatic front. The regional powers, including Iran, must be made to step up to their responsibilities in both genuinely opposing Isis and playing their part in negotiating a sustainable peace. Some have paid lip service, but that is no longer enough. And we must cut the flows of arms and money going to Isis.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On Syria, Britain must abide by UN resolutions | Letters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 MPs are intent on military action, surely their first step should be to pressure Cameron to obtain some kind of UN resolution? If he tries and fails that is one thing. But it is surprising that so many MPs, of whatever party, are happy to contemplate a further British military adventure without even an attempt to obtain such a mandate. Last month Labour party conference debated and agreed to the terms on which it would support UK military action in Syria. Those terms included authorisation from the United Nations. Cameron has yet to make a military case for bombing. MPs of all parties will be well advised to hear what he actually has to say before committing themselves to yet another ill-fated military intervention in the Middle East.</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2015</w:t>
      </w:r>
    </w:p>
    <w:p>
      <w:pPr>
        <w:pStyle w:val="Normal188"/>
      </w:pPr>
    </w:p>
    <w:p>
      <w:pPr>
        <w:pStyle w:val="Normal188"/>
        <w:ind w:left="200"/>
        <w:sectPr>
          <w:type w:val="continuous"/>
          <w:pgMar w:top="840" w:right="1000" w:bottom="840" w:left="1000" w:header="400" w:footer="400"/>
          <w:pgNumType w:fmt="decimal"/>
          <w:cols w:space="720"/>
        </w:sectPr>
      </w:pPr>
      <w:r>
        <w:br/>
      </w:r>
      <w:r>
        <w:pict>
          <v:line id="_x0000_s1776"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352"/>
          <w:headerReference w:type="default" r:id="rId1353"/>
          <w:footerReference w:type="even" r:id="rId1354"/>
          <w:footerReference w:type="default" r:id="rId1355"/>
          <w:headerReference w:type="first" r:id="rId1356"/>
          <w:footerReference w:type="first" r:id="rId1357"/>
          <w:pgSz w:w="12240" w:h="15840"/>
          <w:pgMar w:top="840" w:right="1000" w:bottom="840" w:left="1000" w:header="400" w:footer="400"/>
          <w:pgNumType w:fmt="decimal"/>
          <w:cols w:space="720"/>
          <w:titlePg w:val="0"/>
        </w:sectPr>
      </w:pPr>
    </w:p>
    <w:p>
      <w:pPr>
        <w:pStyle w:val="Normal189"/>
      </w:pPr>
      <w:bookmarkStart w:id="376" w:name="Bookmark_189"/>
      <w:bookmarkEnd w:id="376"/>
    </w:p>
    <w:p>
      <w:pPr>
        <w:pStyle w:val="Normal189"/>
      </w:pPr>
      <w:r>
        <w:pict>
          <v:shape id="_x0000_i1777" type="#_x0000_t75" alt="LexisNexis®" style="width:147.75pt;height:30pt">
            <v:imagedata r:id="rId18" o:title=""/>
          </v:shape>
        </w:pict>
      </w:r>
      <w:r>
        <w:cr/>
      </w:r>
    </w:p>
    <w:p>
      <w:pPr>
        <w:pStyle w:val="Heading1187"/>
        <w:keepNext w:val="0"/>
        <w:spacing w:after="200" w:line="340" w:lineRule="atLeast"/>
        <w:ind w:left="0" w:right="0" w:firstLine="0"/>
        <w:jc w:val="center"/>
      </w:pPr>
      <w:hyperlink r:id="rId1358" w:history="1">
        <w:r>
          <w:rPr>
            <w:rFonts w:ascii="arial" w:eastAsia="arial" w:hAnsi="arial" w:cs="arial"/>
            <w:b/>
            <w:i/>
            <w:strike w:val="0"/>
            <w:color w:val="0077CC"/>
            <w:sz w:val="28"/>
            <w:u w:val="single"/>
            <w:vertAlign w:val="baseline"/>
          </w:rPr>
          <w:t>What lies ahead for the more than 100 refugees at RAF Akrotiri?; Refugees, believed to be from Syria, arrived at British base in Cyprus on four overloaded boats. They have reached safety, but their legal status is uncertain</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2015 Wednesday 3:32 PM GMT</w:t>
      </w:r>
    </w:p>
    <w:p>
      <w:pPr>
        <w:pStyle w:val="Normal189"/>
        <w:keepNext w:val="0"/>
        <w:spacing w:after="0" w:line="240" w:lineRule="atLeast"/>
        <w:ind w:right="0"/>
        <w:jc w:val="both"/>
      </w:pPr>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89"/>
        <w:keepNext w:val="0"/>
        <w:spacing w:before="120" w:after="0" w:line="220" w:lineRule="atLeast"/>
        <w:ind w:left="0" w:right="0" w:firstLine="0"/>
        <w:jc w:val="left"/>
      </w:pPr>
      <w:r>
        <w:br/>
      </w:r>
      <w:r>
        <w:pict>
          <v:shape id="_x0000_i1778" type="#_x0000_t75" style="width:167.98pt;height:30.75pt">
            <v:imagedata r:id="rId20" o:title=""/>
          </v:shape>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Tran</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79" style="position:absolute;z-index:252043264" from="0,2pt" to="512pt,2pt" strokecolor="#009ddb" strokeweight="2pt">
            <v:stroke linestyle="single"/>
            <w10:wrap type="topAndBottom"/>
          </v:line>
        </w:pict>
      </w:r>
    </w:p>
    <w:p>
      <w:pPr>
        <w:pStyle w:val="Normal189"/>
      </w:pPr>
    </w:p>
    <w:p>
      <w:pPr>
        <w:pStyle w:val="Normal1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Will the new arrivals be able to claim asylum in the UK?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refugees landed at Akrotiri RAF base. The base is one of two sovereign base areas (SBAs) retained by Britain on Cyprus, a colony until 1960. Britain started using Akrotiri to bomb Islamic State targets in northern Iraq in September 2014. This would be the first time any refugees have arrived at the base, which is about 150 miles from the Syrian port of Tartus. Asked whether the refugees would be able to claim asylum in Britain, a Ministry of Defence official said: "That's not our understanding."</w:t>
      </w:r>
    </w:p>
    <w:p>
      <w:pPr>
        <w:pStyle w:val="Normal1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not?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Syrians rescued at British base on Cyprus - live updates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 insists the refugees are the responsibility of the Cypriot authorities.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an agreement in place with the Republic of Cyprus since 2003 to ensure that the Cypriot authorities take responsibility in circumstances like this," said the MoD. "Events like this underline why it is important for us to develop a comprehensive approach to the migration crisis working with our international partners to provide humanitarian assistance in Syria and neighbouring countries; to disrupt the trafficking gangs and to address the root causes of instability that cause people to seek a new life elsewhere."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UNHCR, the UN refugee agency, has a different interpretation of the 2003 MoU. It says: "Under the terms of the 2003 MoU signed between the Republic of Cyprus and the UK, asylum seekers arriving directly onto the SBA are the responsibility of the UK but they would be granted access to services in the Republic at the cost of the SBA."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have arrived at Akrotiri base before and their experience does not bode well for the latest arrivals if they want to get to the UK.</w:t>
      </w:r>
    </w:p>
    <w:p>
      <w:pPr>
        <w:pStyle w:val="Normal1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has been the experience of the previous refugees?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'We're in limbo': the families marooned at a British military base for 16 years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previous group, 21 live in an isolated and scrubby corner of the British military base at Dhekelia called Richmond village, where they are housed in former quarters for British service families that were due to be demolished. With children born there and family members who later joined them, they make up a group of 67. The Richmond villagers are embroiled in one of Britain's longest refugee dramas as they have had their asylum application rejected.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ministers have consistently made it clear that there is no question of the families on the SBA being admitted to the UK," a spokesman for the British high commission in Cyprus told the Guardian last year. "It would be contrary to UK policy to accept the admission of refugees or asylum applicants who have no close connection to the UK and it would also be inconsistent with our policy on applicants who arrive on British overseas territory or crown dependencies."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approach seems to be based on a fear of setting a precedent that could encourage other asylum seekers to regard the SBAs as a fast track to the UK from the Middle East and north Africa.</w:t>
      </w:r>
    </w:p>
    <w:p>
      <w:pPr>
        <w:pStyle w:val="Normal1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i w:val="0"/>
          <w:strike w:val="0"/>
          <w:noProof w:val="0"/>
          <w:color w:val="000000"/>
          <w:position w:val="0"/>
          <w:sz w:val="20"/>
          <w:u w:val="none"/>
          <w:vertAlign w:val="baseline"/>
        </w:rPr>
        <w:t xml:space="preserve"> are in Cyprus?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 in the eastern Mediterranean, which lies about 60 miles off the Syrian coast, has not seen a major influx of refugees from the conflict, unlike Greece or Italy. The UN high commissioner for refugees says more than 2,000 Syrians have arrived since 2011. Of these, just 10 had been granted official refugee status as of last December. Several hundred have been granted temporary protection giving them limited rights, while the rest are awaiting decisions on their status.</w:t>
      </w:r>
    </w:p>
    <w:p>
      <w:pPr>
        <w:pStyle w:val="Normal1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What is British policy towards </w:t>
      </w:r>
      <w:r>
        <w:rPr>
          <w:rFonts w:ascii="arial" w:eastAsia="arial" w:hAnsi="arial" w:cs="arial"/>
          <w:b/>
          <w:i/>
          <w:strike w:val="0"/>
          <w:noProof w:val="0"/>
          <w:color w:val="000000"/>
          <w:position w:val="0"/>
          <w:sz w:val="20"/>
          <w:u w:val="single"/>
          <w:vertAlign w:val="baseline"/>
        </w:rPr>
        <w:t>Syrian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i w:val="0"/>
          <w:strike w:val="0"/>
          <w:noProof w:val="0"/>
          <w:color w:val="000000"/>
          <w:position w:val="0"/>
          <w:sz w:val="20"/>
          <w:u w:val="none"/>
          <w:vertAlign w:val="baseline"/>
        </w:rPr>
        <w: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has agreed to take 20,000 refugees over the next five years as part of the vulnerable persons resettlement scheme. They will not immediately be granted full asylum status, giving them a right to settle, but instead a humanitarian status that will allow them to apply for asylum at the end of five years. David Cameron has made it clear that those to be brought to Britain will be the most deserving of the 4 million displaced Syrians living in UN-registered refugee camps in Lebanon and Jordan. The UN puts forward "candidates" on the basis of need but only British officials are empowered to make the final selection. The Syrians at Akrotiri would therefore not fall into the British resettlement scheme. The Church of England has criticised the government for not doing more.</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2015</w:t>
      </w:r>
    </w:p>
    <w:p>
      <w:pPr>
        <w:pStyle w:val="Normal189"/>
      </w:pPr>
    </w:p>
    <w:p>
      <w:pPr>
        <w:pStyle w:val="Normal189"/>
        <w:ind w:left="200"/>
        <w:sectPr>
          <w:type w:val="continuous"/>
          <w:pgMar w:top="840" w:right="1000" w:bottom="840" w:left="1000" w:header="400" w:footer="400"/>
          <w:pgNumType w:fmt="decimal"/>
          <w:cols w:space="720"/>
        </w:sectPr>
      </w:pPr>
      <w:r>
        <w:br/>
      </w:r>
      <w:r>
        <w:pict>
          <v:line id="_x0000_s1780"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359"/>
          <w:headerReference w:type="default" r:id="rId1360"/>
          <w:footerReference w:type="even" r:id="rId1361"/>
          <w:footerReference w:type="default" r:id="rId1362"/>
          <w:headerReference w:type="first" r:id="rId1363"/>
          <w:footerReference w:type="first" r:id="rId1364"/>
          <w:pgSz w:w="12240" w:h="15840"/>
          <w:pgMar w:top="840" w:right="1000" w:bottom="840" w:left="1000" w:header="400" w:footer="400"/>
          <w:pgNumType w:fmt="decimal"/>
          <w:cols w:space="720"/>
          <w:titlePg w:val="0"/>
        </w:sectPr>
      </w:pPr>
    </w:p>
    <w:p>
      <w:pPr>
        <w:pStyle w:val="Normal190"/>
      </w:pPr>
      <w:bookmarkStart w:id="378" w:name="Bookmark_190"/>
      <w:bookmarkEnd w:id="378"/>
    </w:p>
    <w:p>
      <w:pPr>
        <w:pStyle w:val="Normal190"/>
      </w:pPr>
      <w:r>
        <w:pict>
          <v:shape id="_x0000_i1781" type="#_x0000_t75" alt="LexisNexis®" style="width:147.75pt;height:30pt">
            <v:imagedata r:id="rId18" o:title=""/>
          </v:shape>
        </w:pict>
      </w:r>
      <w:r>
        <w:cr/>
      </w:r>
    </w:p>
    <w:p>
      <w:pPr>
        <w:pStyle w:val="Heading1188"/>
        <w:keepNext w:val="0"/>
        <w:spacing w:after="200" w:line="340" w:lineRule="atLeast"/>
        <w:ind w:left="0" w:right="0" w:firstLine="0"/>
        <w:jc w:val="center"/>
      </w:pPr>
      <w:hyperlink r:id="rId1365" w:history="1">
        <w:r>
          <w:rPr>
            <w:rFonts w:ascii="arial" w:eastAsia="arial" w:hAnsi="arial" w:cs="arial"/>
            <w:b/>
            <w:i/>
            <w:strike w:val="0"/>
            <w:color w:val="0077CC"/>
            <w:sz w:val="28"/>
            <w:u w:val="single"/>
            <w:vertAlign w:val="baseline"/>
          </w:rPr>
          <w:t>What lies ahead for the more than 100 refugees at RAF Akrotiri?; Refugees, believed to be from Syria, arrived at British base in Cyprus on four overloaded boats. They have reached safety, but their legal status is uncertain</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2015 Wednesday 3:50 PM GMT</w:t>
      </w:r>
    </w:p>
    <w:p>
      <w:pPr>
        <w:pStyle w:val="Normal190"/>
        <w:keepNext w:val="0"/>
        <w:spacing w:after="0" w:line="240" w:lineRule="atLeast"/>
        <w:ind w:right="0"/>
        <w:jc w:val="both"/>
      </w:pPr>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90"/>
        <w:keepNext w:val="0"/>
        <w:spacing w:before="120" w:after="0" w:line="220" w:lineRule="atLeast"/>
        <w:ind w:left="0" w:right="0" w:firstLine="0"/>
        <w:jc w:val="left"/>
      </w:pPr>
      <w:r>
        <w:br/>
      </w:r>
      <w:r>
        <w:pict>
          <v:shape id="_x0000_i1782" type="#_x0000_t75" style="width:167.98pt;height:30.75pt">
            <v:imagedata r:id="rId20"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Tran</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83" style="position:absolute;z-index:252045312" from="0,2pt" to="512pt,2pt" strokecolor="#009ddb" strokeweight="2pt">
            <v:stroke linestyle="single"/>
            <w10:wrap type="topAndBottom"/>
          </v:line>
        </w:pict>
      </w:r>
    </w:p>
    <w:p>
      <w:pPr>
        <w:pStyle w:val="Normal190"/>
      </w:pPr>
    </w:p>
    <w:p>
      <w:pPr>
        <w:pStyle w:val="Normal1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Will the new arrivals be able to claim asylum in the UK?</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refugees landed at Akrotiri RAF base. The base is one of two sovereign base areas (SBAs) retained by Britain on Cyprus, a colony until 1960. Britain started using Akrotiri to bomb Islamic State targets in northern Iraq in September 2014. This would be the first time any refugees have arrived at the base, which is about 150 miles from the Syrian port of Tartus. Asked whether the refugees would be able to claim asylum in Britain, a Ministry of Defence official said: "That's not our understanding."</w:t>
      </w:r>
    </w:p>
    <w:p>
      <w:pPr>
        <w:pStyle w:val="Normal1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not?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Syrians rescued at British base on Cyprus - live updates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 insists the refugees are the responsibility of the Cypriot authorities.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an agreement in place with the Republic of Cyprus since 2003 to ensure that the Cypriot authorities take responsibility in circumstances like this," said the MoD. "Events like this underline why it is important for us to develop a comprehensive approach to the migration crisis working with our international partners to provide humanitarian assistance in Syria and neighbouring countries; to disrupt the trafficking gangs and to address the root causes of instability that cause people to seek a new life elsewhere."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UNHCR, the UN refugee agency, appears to have a different interpretation of the 2003 MoU. It says: "Under the terms of the 2003 MoU signed between the Republic of Cyprus and the UK, asylum seekers arriving directly onto the SBA are the responsibility of the UK but they would be granted access to services in the Republic at the cost of the SBA."</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have arrived at Akrotiri base before and their experience does not bode well for the latest arrivals if they want to get to the UK.</w:t>
      </w:r>
    </w:p>
    <w:p>
      <w:pPr>
        <w:pStyle w:val="Normal1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has been the experience of the previous refugees?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'We're in limbo': the families marooned at a British military base for 16 years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previous group, 21 live in an isolated and scrubby corner of the British military base at Dhekelia called Richmond village, where they are housed in former quarters for British service families that were due to be demolished. With children born there and family members who later joined them, they make up a group of 67. The Richmond villagers are embroiled in one of Britain's longest refugee dramas as they have had their asylum application rejected.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ministers have consistently made it clear that there is no question of the families on the SBA being admitted to the UK," a spokesman for the British high commission in Cyprus told the Guardian last year. "It would be contrary to UK policy to accept the admission of refugees or asylum applicants who have no close connection to the UK and it would also be inconsistent with our policy on applicants who arrive on British overseas territory or crown dependencies."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approach seems to be based on a fear of setting a precedent that could encourage other asylum seekers to regard the SBAs as a fast track to the UK from the Middle East and north Africa.</w:t>
      </w:r>
    </w:p>
    <w:p>
      <w:pPr>
        <w:pStyle w:val="Normal1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i w:val="0"/>
          <w:strike w:val="0"/>
          <w:noProof w:val="0"/>
          <w:color w:val="000000"/>
          <w:position w:val="0"/>
          <w:sz w:val="20"/>
          <w:u w:val="none"/>
          <w:vertAlign w:val="baseline"/>
        </w:rPr>
        <w:t xml:space="preserve"> are in Cyprus?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 in the eastern Mediterranean, which lies about 60 miles off the Syrian coast, has not seen a major influx of refugees from the conflict, unlike Greece or Italy. The UN high commissioner for refugees says more than 2,000 Syrians have arrived since 2011. Of these, just 10 had been granted official refugee status as of last December. Several hundred have been granted temporary protection giving them limited rights, while the rest are awaiting decisions on their status.</w:t>
      </w:r>
    </w:p>
    <w:p>
      <w:pPr>
        <w:pStyle w:val="Normal1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What is British policy towards </w:t>
      </w:r>
      <w:r>
        <w:rPr>
          <w:rFonts w:ascii="arial" w:eastAsia="arial" w:hAnsi="arial" w:cs="arial"/>
          <w:b/>
          <w:i/>
          <w:strike w:val="0"/>
          <w:noProof w:val="0"/>
          <w:color w:val="000000"/>
          <w:position w:val="0"/>
          <w:sz w:val="20"/>
          <w:u w:val="single"/>
          <w:vertAlign w:val="baseline"/>
        </w:rPr>
        <w:t>Syrian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i w:val="0"/>
          <w:strike w:val="0"/>
          <w:noProof w:val="0"/>
          <w:color w:val="000000"/>
          <w:position w:val="0"/>
          <w:sz w:val="20"/>
          <w:u w:val="none"/>
          <w:vertAlign w:val="baseline"/>
        </w:rPr>
        <w: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has agreed to take 20,000 refugees over the next five years as part of the vulnerable persons resettlement scheme. They will not immediately be granted full asylum status, giving them a right to settle, but instead a humanitarian status that will allow them to apply for asylum at the end of five years. David Cameron has made it clear that those to be brought to Britain will be the most deserving of the 4 million displaced Syrians living in UN-registered refugee camps in Lebanon and Jordan. The UN puts forward "candidates" on the basis of need but only British officials are empowered to make the final selection. The Syrians at Akrotiri would therefore not fall into the British resettlement scheme. The Church of England has criticised the government for not doing more.</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2015</w:t>
      </w:r>
    </w:p>
    <w:p>
      <w:pPr>
        <w:pStyle w:val="Normal190"/>
      </w:pPr>
    </w:p>
    <w:p>
      <w:pPr>
        <w:pStyle w:val="Normal190"/>
        <w:ind w:left="200"/>
        <w:sectPr>
          <w:type w:val="continuous"/>
          <w:pgMar w:top="840" w:right="1000" w:bottom="840" w:left="1000" w:header="400" w:footer="400"/>
          <w:pgNumType w:fmt="decimal"/>
          <w:cols w:space="720"/>
        </w:sectPr>
      </w:pPr>
      <w:r>
        <w:br/>
      </w:r>
      <w:r>
        <w:pict>
          <v:line id="_x0000_s1784"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366"/>
          <w:headerReference w:type="default" r:id="rId1367"/>
          <w:footerReference w:type="even" r:id="rId1368"/>
          <w:footerReference w:type="default" r:id="rId1369"/>
          <w:headerReference w:type="first" r:id="rId1370"/>
          <w:footerReference w:type="first" r:id="rId1371"/>
          <w:pgSz w:w="12240" w:h="15840"/>
          <w:pgMar w:top="840" w:right="1000" w:bottom="840" w:left="1000" w:header="400" w:footer="400"/>
          <w:pgNumType w:fmt="decimal"/>
          <w:cols w:space="720"/>
          <w:titlePg w:val="0"/>
        </w:sectPr>
      </w:pPr>
    </w:p>
    <w:p>
      <w:pPr>
        <w:pStyle w:val="Normal191"/>
      </w:pPr>
      <w:bookmarkStart w:id="380" w:name="Bookmark_191"/>
      <w:bookmarkEnd w:id="380"/>
    </w:p>
    <w:p>
      <w:pPr>
        <w:pStyle w:val="Normal191"/>
      </w:pPr>
      <w:r>
        <w:pict>
          <v:shape id="_x0000_i1785" type="#_x0000_t75" alt="LexisNexis®" style="width:147.75pt;height:30pt">
            <v:imagedata r:id="rId18" o:title=""/>
          </v:shape>
        </w:pict>
      </w:r>
      <w:r>
        <w:cr/>
      </w:r>
    </w:p>
    <w:p>
      <w:pPr>
        <w:pStyle w:val="Heading1189"/>
        <w:keepNext w:val="0"/>
        <w:spacing w:after="200" w:line="340" w:lineRule="atLeast"/>
        <w:ind w:left="0" w:right="0" w:firstLine="0"/>
        <w:jc w:val="center"/>
      </w:pPr>
      <w:hyperlink r:id="rId1372" w:history="1">
        <w:r>
          <w:rPr>
            <w:rFonts w:ascii="arial" w:eastAsia="arial" w:hAnsi="arial" w:cs="arial"/>
            <w:b/>
            <w:i/>
            <w:strike w:val="0"/>
            <w:color w:val="0077CC"/>
            <w:sz w:val="28"/>
            <w:u w:val="single"/>
            <w:vertAlign w:val="baseline"/>
          </w:rPr>
          <w:t>Tory conference diary: Thatcher, Corbyn and the centre ground; David Cameron uses 'common ground', George Osborne uses 'centre ground' - what's the difference?</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2015 Tuesday 12:59 PM GMT</w:t>
      </w:r>
    </w:p>
    <w:p>
      <w:pPr>
        <w:pStyle w:val="Normal191"/>
        <w:keepNext w:val="0"/>
        <w:spacing w:after="0" w:line="240" w:lineRule="atLeast"/>
        <w:ind w:right="0"/>
        <w:jc w:val="both"/>
      </w:pPr>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91"/>
        <w:keepNext w:val="0"/>
        <w:spacing w:before="120" w:after="0" w:line="220" w:lineRule="atLeast"/>
        <w:ind w:left="0" w:right="0" w:firstLine="0"/>
        <w:jc w:val="left"/>
      </w:pPr>
      <w:r>
        <w:br/>
      </w:r>
      <w:r>
        <w:pict>
          <v:shape id="_x0000_i1786" type="#_x0000_t75" style="width:167.98pt;height:30.75pt">
            <v:imagedata r:id="rId20" o:title=""/>
          </v:shape>
        </w:pic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White</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87" style="position:absolute;z-index:252047360"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Volume II of Charles Moore's outstanding biography of Margaret Thatcher has made less impact on the conference than Vol I (2013) did with its cache of revelatory family letters about early boyfriends and her war-dodging teens. Nor is it easy for a reputable author in 2015 to compete with Lord Ashcroft's pig-poking claims. But the extracts in the Thatcher-worshipping Daily Telegraph played down Moore's eyewitness description of the Iron Lady "screaming, foaming at the mouth" on Wobbly Wednesday, the crisis that nearly derailed her 1987 re-election campaign. The author is less mealy mouthed. In an interview with the ConHome website (prop. Lord Ashcroft), Moore says she went "bonkers". Never quite recovered either.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thoughtful Tories on the conference fringe realise that Jeremy Corbyn's election as Labour leader presents them with dangers as well as good jokes, chiefly the threat of a split over Europe. At one meeting on how to tackle Corbyn, a delegate from Devon suggested moving the conference venue away from demo-prone cities like Manchester to places "with no bloody public transport, so the rabble can't get to it." Bideford here we come.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the difference between common ground and centre ground, between David Cameron, who uses the former, and his buddy George Osborne? The chancellor used the latter again in his conference speech on Monday, which was weightier and more soporific than his pyrotechnic leadership rival Mayor Boris will improvise on Tuesday. Experts suggest common ground is wider, more inclusive, even harking back to our shared medieval experience. Centre ground is more technocratic, explicitly political. Osborne reads books (Boris only writes them) and knows that the centre ground shifts rightwards under a Labour government and vice versa. Hence his One Nation workers' party claims on Monday. Old Tory leftie Michael Heseltine spotted the shift ("his best speech yet"). But did the delegates?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Andrea Jenkyns, the "passionate northerner" who beat Ed Balls in Morley and Outwood on 7 May, was rewarded by being allowed to introduce fellow northern MP (duh?), Tatton's George Osborne on Monday. A former Lincolnshire councillor, Jenkyns' career was almost derailed weeks after winning Boston NW in 2009. When it was discovered she was employed as a part-time county music teacher she had to resign from both jobs and fight her seat again. She beat the BNP (by 16 votes), but lost in 2013 (to Ukip).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keen are the Tories to burnish their credentials as the workers' party that they welcomed Alexander Temerko, Ukrainian-born refugee from the Russian workers oligarchy, to their conference. The former Yukos energy executive turned British citizen and OGN energy executive is doing the conference rounds as a Tory donor and member of Dave's leader's group. It all goes down on his Kremlin file.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Startled by a loud noise during his lunchtime chat with the Tory peer and pundit Danny Finkelstein, Jeremy Hunt quipped that it "might be Lynton Crosby" monitoring his on-message answers in his job as Tory campaign bully. If so, Crosby moved on too quickly. A few minutes later Hunt, whose wife is Chinese, innocently told Brits they must learn to work as hard as Americans or Asians. A winning slogan.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Chanteuse Charlotte Church blames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on climate change. Not to be outdone, the sacked environment secretary Owen "No Wellies" Paterson blames it on faltering global free trade. "That is why we have had these appalling scenes in the Mediterranean where people are trying to get out of areas where they cannot generate wealth," he told the Thatcher Foundation fringe. Nothing to do with bombs or beheadings then? </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2015</w:t>
      </w:r>
    </w:p>
    <w:p>
      <w:pPr>
        <w:pStyle w:val="Normal191"/>
      </w:pPr>
    </w:p>
    <w:p>
      <w:pPr>
        <w:pStyle w:val="Normal191"/>
        <w:ind w:left="200"/>
        <w:sectPr>
          <w:type w:val="continuous"/>
          <w:pgMar w:top="840" w:right="1000" w:bottom="840" w:left="1000" w:header="400" w:footer="400"/>
          <w:pgNumType w:fmt="decimal"/>
          <w:cols w:space="720"/>
        </w:sectPr>
      </w:pPr>
      <w:r>
        <w:br/>
      </w:r>
      <w:r>
        <w:pict>
          <v:line id="_x0000_s1788"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373"/>
          <w:headerReference w:type="default" r:id="rId1374"/>
          <w:footerReference w:type="even" r:id="rId1375"/>
          <w:footerReference w:type="default" r:id="rId1376"/>
          <w:headerReference w:type="first" r:id="rId1377"/>
          <w:footerReference w:type="first" r:id="rId1378"/>
          <w:pgSz w:w="12240" w:h="15840"/>
          <w:pgMar w:top="840" w:right="1000" w:bottom="840" w:left="1000" w:header="400" w:footer="400"/>
          <w:pgNumType w:fmt="decimal"/>
          <w:cols w:space="720"/>
          <w:titlePg w:val="0"/>
        </w:sectPr>
      </w:pPr>
    </w:p>
    <w:p>
      <w:pPr>
        <w:pStyle w:val="Normal192"/>
      </w:pPr>
      <w:bookmarkStart w:id="382" w:name="Bookmark_192"/>
      <w:bookmarkEnd w:id="382"/>
    </w:p>
    <w:p>
      <w:pPr>
        <w:pStyle w:val="Normal192"/>
      </w:pPr>
      <w:r>
        <w:pict>
          <v:shape id="_x0000_i1789" type="#_x0000_t75" alt="LexisNexis®" style="width:147.75pt;height:30pt">
            <v:imagedata r:id="rId18" o:title=""/>
          </v:shape>
        </w:pict>
      </w:r>
      <w:r>
        <w:cr/>
      </w:r>
    </w:p>
    <w:p>
      <w:pPr>
        <w:pStyle w:val="Heading1190"/>
        <w:keepNext w:val="0"/>
        <w:spacing w:after="200" w:line="340" w:lineRule="atLeast"/>
        <w:ind w:left="0" w:right="0" w:firstLine="0"/>
        <w:jc w:val="center"/>
      </w:pPr>
      <w:hyperlink r:id="rId1379" w:history="1">
        <w:r>
          <w:rPr>
            <w:rFonts w:ascii="arial" w:eastAsia="arial" w:hAnsi="arial" w:cs="arial"/>
            <w:b/>
            <w:i/>
            <w:strike w:val="0"/>
            <w:color w:val="0077CC"/>
            <w:sz w:val="28"/>
            <w:u w:val="single"/>
            <w:vertAlign w:val="baseline"/>
          </w:rPr>
          <w:t>Jeb Bush says he would support Donald Trump over Hillary Clinton; Former Florida governor believes 'anybody is better than Hillary Clinton'Fellow Republican candidate John Kasich says Trump will not win nomination</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2015 Sunday 6:05 PM GMT</w:t>
      </w:r>
    </w:p>
    <w:p>
      <w:pPr>
        <w:pStyle w:val="Normal192"/>
        <w:keepNext w:val="0"/>
        <w:spacing w:after="0" w:line="240" w:lineRule="atLeast"/>
        <w:ind w:right="0"/>
        <w:jc w:val="both"/>
      </w:pPr>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92"/>
        <w:keepNext w:val="0"/>
        <w:spacing w:before="120" w:after="0" w:line="220" w:lineRule="atLeast"/>
        <w:ind w:left="0" w:right="0" w:firstLine="0"/>
        <w:jc w:val="left"/>
      </w:pPr>
      <w:r>
        <w:br/>
      </w:r>
      <w:r>
        <w:pict>
          <v:shape id="_x0000_i1790" type="#_x0000_t75" style="width:167.98pt;height:30.75pt">
            <v:imagedata r:id="rId20" o:title=""/>
          </v:shape>
        </w:pic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New York</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91" style="position:absolute;z-index:252049408"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Jeb Bush would support Donald Trump if the real estate billionaire were to win the Republican presidential nomination, "because anybody is better than Hillary Clinton".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What will it take to stop Donald Trump?</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Florida governor thinks that outcome unlikely, however, because the more voters hear of Trump, particularly on foreign policy, "the less likely he's going to get the Republican nomination".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candidate, John Kasich, was asked on Sunday whether he would commit to supporting Trump should he win the nomination. The Ohio governor, whose campaign this week released an ad that appeared to compare Trump to Hitler, would not say whether he would or not. Instead, like Bush, he said Trump would not win the nod.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 who trails Trump by some distance in polls regarding the sizable Republican field, was speaking to CBS in an interview broadcast on Sunday morning, excerpts of which were published by Politico. Though Trump's lead fell by 12 points in one recent poll, he has surfed a number of controversies over comments made on the campaign trail to maintain a healthy advantage.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spectre of an independent run by Trump has hung over the Republican presidential field, despite an assurance by the candidate himself that it will not happen. Attacks on Trump by other candidates recently have revived such fears.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his run-in with the New York Times this week, over his appearing to mimic a reporter's disability during a campaign speech, Trump caused an uproar when he appeared to agree with a suggestion that all Muslims in the US should be registered and mosques closed.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repeatedly insisted that Muslims in New Jersey were seen to celebrate the 9/11 attacks - a claim refuted by New Jersey residents, fact checkers, the New York Times reporter and police.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at a rally in Sarasota, Florida, he widened his approach to the subject, saying: "Worldwide, the Muslims were absolutely going wild."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NBC on Sunday, Trump insisted he was "100% right" when he said he saw Muslims in Jersey City, New Jersey, cheering the 9/11 attacks.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told CBS: "Look, I just think he's uninformed... He knows what he's saying. He's smart. He's playing you guys like a fiddle - the press - by saying outrageous things and garnering attention. That's his strategy, is to dominate the news."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entire Republican field has grappled with the issue of security and the correct attitude to refugees from the Syrian civil war, particularly in the aftermath of the terror attacks in Paris this month that killed 130 and injured hundreds more and were claimed by Islamic State militants.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responses have prompted extensive criticism for alleged Islamophobia. This weekend, Ben Carson, who compared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"rabid dogs", was in Jordan visiting a refugee camp. In a statement from his campaign, he said the US should not take in any of the people he met.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Ben Carson meets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but says none should come to US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like Texas senator Ted Cruz and Florida senator Marco Rubio, has called for Christian refugees to be given priority concerning entry to the US, a position which President Obama called "shameful".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have religious tests for our compassion," the president said.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CBS, Bush said of Trump: "The simple fact is that he's been wrong on Syria and on the refugees pretty consistently. And no one's holding him to account."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 would support Trump for the presidency if he won the primary contest which begins in Iowa on 1 February, Bush said: "Look, I've said ... because anybody is better than Hillary Clinton. Let me just be clear about that.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have great doubts about Donald Trump's ability to be commander-in-chief ... I'll let the voters decide about Donald Trump. I'm pretty confident that the more they hear of him, the less likely he's going to get the Republican nomination."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ABC, Kasich said: "He's not going to make it. You know why he's not going to make it? Because somebody who divides this country here in the 21st century, who's calling names of women and Muslims and Hispanics and mocking reporters, then say[ing] I didn't do it but he did do it ... it's just not going to happen."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concluded: "And everybody needs to get over it and take a deep breath."</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2015</w:t>
      </w:r>
    </w:p>
    <w:p>
      <w:pPr>
        <w:pStyle w:val="Normal192"/>
      </w:pPr>
    </w:p>
    <w:p>
      <w:pPr>
        <w:pStyle w:val="Normal192"/>
        <w:ind w:left="200"/>
        <w:sectPr>
          <w:type w:val="continuous"/>
          <w:pgMar w:top="840" w:right="1000" w:bottom="840" w:left="1000" w:header="400" w:footer="400"/>
          <w:pgNumType w:fmt="decimal"/>
          <w:cols w:space="720"/>
        </w:sectPr>
      </w:pPr>
      <w:r>
        <w:br/>
      </w:r>
      <w:r>
        <w:pict>
          <v:line id="_x0000_s1792"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380"/>
          <w:headerReference w:type="default" r:id="rId1381"/>
          <w:footerReference w:type="even" r:id="rId1382"/>
          <w:footerReference w:type="default" r:id="rId1383"/>
          <w:headerReference w:type="first" r:id="rId1384"/>
          <w:footerReference w:type="first" r:id="rId1385"/>
          <w:pgSz w:w="12240" w:h="15840"/>
          <w:pgMar w:top="840" w:right="1000" w:bottom="840" w:left="1000" w:header="400" w:footer="400"/>
          <w:pgNumType w:fmt="decimal"/>
          <w:cols w:space="720"/>
          <w:titlePg w:val="0"/>
        </w:sectPr>
      </w:pPr>
    </w:p>
    <w:p>
      <w:pPr>
        <w:pStyle w:val="Normal193"/>
      </w:pPr>
      <w:bookmarkStart w:id="384" w:name="Bookmark_193"/>
      <w:bookmarkEnd w:id="384"/>
    </w:p>
    <w:p>
      <w:pPr>
        <w:pStyle w:val="Normal193"/>
      </w:pPr>
      <w:r>
        <w:pict>
          <v:shape id="_x0000_i1793" type="#_x0000_t75" alt="LexisNexis®" style="width:147.75pt;height:30pt">
            <v:imagedata r:id="rId18" o:title=""/>
          </v:shape>
        </w:pict>
      </w:r>
      <w:r>
        <w:cr/>
      </w:r>
    </w:p>
    <w:p>
      <w:pPr>
        <w:pStyle w:val="Heading1191"/>
        <w:keepNext w:val="0"/>
        <w:spacing w:after="200" w:line="340" w:lineRule="atLeast"/>
        <w:ind w:left="0" w:right="0" w:firstLine="0"/>
        <w:jc w:val="center"/>
      </w:pPr>
      <w:hyperlink r:id="rId1386" w:history="1">
        <w:r>
          <w:rPr>
            <w:rFonts w:ascii="arial" w:eastAsia="arial" w:hAnsi="arial" w:cs="arial"/>
            <w:b/>
            <w:i/>
            <w:strike w:val="0"/>
            <w:color w:val="0077CC"/>
            <w:sz w:val="28"/>
            <w:u w:val="single"/>
            <w:vertAlign w:val="baseline"/>
          </w:rPr>
          <w:t>Education without borders: teaching Syria's lost generation; Companies like Pearson are stepping in to fund solutions for the Syrian refugee education crisis. Should we be suspicious of their motives?</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2015 Friday 5:27 PM GMT</w:t>
      </w:r>
    </w:p>
    <w:p>
      <w:pPr>
        <w:pStyle w:val="Normal193"/>
        <w:keepNext w:val="0"/>
        <w:spacing w:after="0" w:line="240" w:lineRule="atLeast"/>
        <w:ind w:right="0"/>
        <w:jc w:val="both"/>
      </w:pPr>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93"/>
        <w:keepNext w:val="0"/>
        <w:spacing w:before="120" w:after="0" w:line="220" w:lineRule="atLeast"/>
        <w:ind w:left="0" w:right="0" w:firstLine="0"/>
        <w:jc w:val="left"/>
      </w:pPr>
      <w:r>
        <w:br/>
      </w:r>
      <w:r>
        <w:pict>
          <v:shape id="_x0000_i1794" type="#_x0000_t75" style="width:167.98pt;height:30.75pt">
            <v:imagedata r:id="rId20" o:title=""/>
          </v:shape>
        </w:pic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SUSTAINABLE BUSINESS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Matilda Lee</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95" style="position:absolute;z-index:252051456"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into the Syrian conflict and almost three million Syrian children are out of school. Economic pressures on families who have fled to neighbouring countries mean children face years without formal education, many forced into child labour or early marriage.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only 2% of international humanitarian aid allocated to education, some companies are going beyond traditional philanthropy to help Syria's child refugees get back to school.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educational publisher Pearson is planning to spend £1m to help find solutions for Syria's refugee education crisis and another £500,000 to support two education centres in Amman, Jordan, designed and run by Save the Children.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Adults before their time, Syria's refugee children toil in the fields of Lebanon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may be scepticism about the motives of private companies providing schooling for children in conflict zones. But for Pearson, which has made no commitment to expand beyond this pilot project in Syria, this is an extension of its existing business providing education goods and services in the region.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new model for us," says Amanda Gardiner, vice president of sustainability and social innovation at Pearson, the world's largest learning company. "The need is enormous. Access to schooling is not the only issue - the quality of education has declined as a result of overcrowded classrooms, curriculum complexities, cultural barriers and other challenges. Absorbing the influx of refugees has been an immense struggle for Syria's neighbours," she says.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Williams, chief executive of War Child UK sees a financial as well as altruistic aspect to Pearson's pilot programme. "If I were a global education provider like Pearson, I might be looking at the commercial potential of education programmes that could actually be sold in emergency situations. This would not be a bad thing," he says.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Jordan, there are not enough places for refugee children to enrol in schools. Children in Jordan's Zaa'tari refugee camp have told us about classes with 120 students and one teacher. Some families might be motivated enough to find $1 to send their children to school if there was a private one. The model of host countries depending on UN financing can only go so far."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adds: "There is evidence that private solutions can be quicker and the cost per pupil lower than with government solutions." </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Education without borders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long-term impact of Syrian children never returning to school has been estimated at 5.4% of Syria's GDP, or £1.5bn, according to Save the Children, which is calling on donors to fund the $224m the UN says is required for education for Syria.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conflict zone, however, even getting the money can be problematic. According to Patrick Gaston, president of the Western Union Foundation: "30% of people who have used Western Union say they have done so to transfer money to support education. We know that education is a very critical need."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Union's NGO global pay programme enables money to be transferred to Oxfam and Save the Children field staff in Syria and surrounding areas in a "safe, reliable, transparent, auditable way," according to Talya Bosch, vice president of Western Union's social ventures.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DfID accused of heightening inequality through support for private sector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we hear stories of NGO workers trying to get money across borders in suitcases of cash," she adds. "Our emphasis is not so much in conflict areas as it is in education, specifically on the type of education that can lead to productive employment".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raised $60,000 for Unicef's education efforts in Syria by matching consumer contributions donated through its money transfer locations.</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Challenges of working in refugee camps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barriers to creating a blueprint for educating children in emergencies, according to Gardiner: "For example, do we pilot in refugee camps or host communities? Develop interventions for preschool, primary or secondary-aged children? Target kids, parents, teachers? Design for formal or non-formal education? Learning does not happen in a vacuum, but is affected by social, political, cultural and other dynamics."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companies cannot ignore the government. Joel Bubbers, the British Council's country director for Syria, says: "In Lebanon, for example, groups that have been successful have recognised the importance of working with and not sidestepping the Lebanese Ministry of Education."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examples of organisations parachuting in and putting superficial responses that are deemed to support only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[which has taken in the most refugees]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often in the most impoverished and underserved parts of the country, with already stretched public services."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 is to partner with experienced NGOs and not bypass local authorities, he adds. "When you work exclusively with refugee populations without being aware of local sensitivities, that's when things get unstuck." </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2015</w:t>
      </w:r>
    </w:p>
    <w:p>
      <w:pPr>
        <w:pStyle w:val="Normal193"/>
      </w:pPr>
    </w:p>
    <w:p>
      <w:pPr>
        <w:pStyle w:val="Normal193"/>
        <w:ind w:left="200"/>
        <w:sectPr>
          <w:type w:val="continuous"/>
          <w:pgMar w:top="840" w:right="1000" w:bottom="840" w:left="1000" w:header="400" w:footer="400"/>
          <w:pgNumType w:fmt="decimal"/>
          <w:cols w:space="720"/>
        </w:sectPr>
      </w:pPr>
      <w:r>
        <w:br/>
      </w:r>
      <w:r>
        <w:pict>
          <v:line id="_x0000_s1796"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387"/>
          <w:headerReference w:type="default" r:id="rId1388"/>
          <w:footerReference w:type="even" r:id="rId1389"/>
          <w:footerReference w:type="default" r:id="rId1390"/>
          <w:headerReference w:type="first" r:id="rId1391"/>
          <w:footerReference w:type="first" r:id="rId1392"/>
          <w:pgSz w:w="12240" w:h="15840"/>
          <w:pgMar w:top="840" w:right="1000" w:bottom="840" w:left="1000" w:header="400" w:footer="400"/>
          <w:pgNumType w:fmt="decimal"/>
          <w:cols w:space="720"/>
          <w:titlePg w:val="0"/>
        </w:sectPr>
      </w:pPr>
    </w:p>
    <w:p>
      <w:pPr>
        <w:pStyle w:val="Normal194"/>
      </w:pPr>
      <w:bookmarkStart w:id="386" w:name="Bookmark_194"/>
      <w:bookmarkEnd w:id="386"/>
    </w:p>
    <w:p>
      <w:pPr>
        <w:pStyle w:val="Normal194"/>
      </w:pPr>
      <w:r>
        <w:pict>
          <v:shape id="_x0000_i1797" type="#_x0000_t75" alt="LexisNexis®" style="width:147.75pt;height:30pt">
            <v:imagedata r:id="rId18" o:title=""/>
          </v:shape>
        </w:pict>
      </w:r>
      <w:r>
        <w:cr/>
      </w:r>
    </w:p>
    <w:p>
      <w:pPr>
        <w:pStyle w:val="Heading1192"/>
        <w:keepNext w:val="0"/>
        <w:spacing w:after="200" w:line="340" w:lineRule="atLeast"/>
        <w:ind w:left="0" w:right="0" w:firstLine="0"/>
        <w:jc w:val="center"/>
      </w:pPr>
      <w:hyperlink r:id="rId1393" w:history="1">
        <w:r>
          <w:rPr>
            <w:rFonts w:ascii="arial" w:eastAsia="arial" w:hAnsi="arial" w:cs="arial"/>
            <w:b/>
            <w:i/>
            <w:strike w:val="0"/>
            <w:color w:val="0077CC"/>
            <w:sz w:val="28"/>
            <w:u w:val="single"/>
            <w:vertAlign w:val="baseline"/>
          </w:rPr>
          <w:t>UK's best-loved authors launch book sale fundraiser for Syria; Hilary Mantel, Salman Rushdie and David Nicholls among writers donating sales from £1m worth of bestsellers to Waterstones migration crisis appeal</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2015 Monday 7:00 AM GMT</w:t>
      </w:r>
    </w:p>
    <w:p>
      <w:pPr>
        <w:pStyle w:val="Normal194"/>
        <w:keepNext w:val="0"/>
        <w:spacing w:after="0" w:line="240" w:lineRule="atLeast"/>
        <w:ind w:right="0"/>
        <w:jc w:val="both"/>
      </w:pPr>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94"/>
        <w:keepNext w:val="0"/>
        <w:spacing w:before="120" w:after="0" w:line="220" w:lineRule="atLeast"/>
        <w:ind w:left="0" w:right="0" w:firstLine="0"/>
        <w:jc w:val="left"/>
      </w:pPr>
      <w:r>
        <w:br/>
      </w:r>
      <w:r>
        <w:pict>
          <v:shape id="_x0000_i1798" type="#_x0000_t75" style="width:167.98pt;height:30.75pt">
            <v:imagedata r:id="rId20" o:title=""/>
          </v:shape>
        </w:pic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Flood</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99" style="position:absolute;z-index:252053504"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host of the UK's bestselling authors are coming together to raise money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as writers including Hilary Mantel, Salman Rushdie and David Nicholls sign up to forgo earnings from their best-selling books to raise £1m.</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Thursday, whenever one of the donated paperbacks is sold, Waterstones will give the full retail price to Oxfam's Syria crisis appeal. Titles including the Booker winners Wolf Hall and Midnight's Children, David Nicholls's huge bestseller One Day, Lionel Shriver's We Need to Talk About Kevin and Neil Gaiman's The Graveyard Book will not earn a penny for authors, publishers or the bookselling chain.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writers, who also include Philip Pullman, David Walliams, Marian Keyes, Victoria Hislop, Ali Smith, Robert Harris, Lee Child, Caitlin Moran, Julia Donaldson and Jacqueline Wilson, have, via their publishers, given between one and two thousand copies of one of their top-selling titles to Waterstones, with the donated stock worth a total of £1m. The book chain will sticker the titles with "Buy Books for Syria" labels, and market them prominently in its stores, from Thursday.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is forgoing profits - nobody is deducting a penny anywhere, including the distributors and the warehouses, who are doing it for free," said James Daunt, Waterstones managing director, who came up with the fundraising idea with Mark Ellingham from Profile Books.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Waterstones said that publishers and authors had responded "generously" to its request for book donations. "Those authors we contacted directly gave us an answer in about three minutes - Victoria Hislop said yes in 30 seconds," said Daunt. "This is simple and effective, and it should result in a lot more help."</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authors donating titles include Mark Haddon, William Boyd, Bill Bryson, Tracy Chevalier, Khaled Hosseini, Alexandra McCall Smith, Michael Morpurgo, JoJo Moyes, Ian Rankin and Mary Beard.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not to feel powerless when confronted by those nightly scenes on TV," said Nicholls. "In the current absence of a long-term political solution, supporting agencies like Oxfam and Save the Children seems like a practical response to the heartbreaking situation and it's wonderful that booksellers, publishers, authors and readers have come together like this."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Moran, who has donated copies of her bestselling How to be a Woman, said that "whilst the governments of this world still fail to come up with a solution to this problem, I am proud to do as millions of others have, and say 'We see you, we hear you, we will not let you suffer this alone. We promise - help is coming'."</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biggest refugee crisis in history - 60m people, world-wide, are displaced, half of them children - threatening both the stability of the Middle East and Europe, and our own sense of compassion, and the value we put on human life," said the writer.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Rushdie described himself as "delighted to be a part of the British book world's effort", Pullman said that "the cause is so obviously good that anything we can do is worth doing", and Child, creator of Jack Reacher, urged readers to "do your Christmas shopping at the Buy Books For Syria table".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really happy to be part of this Buy Books for Syria initiative. It would be fantastic if this idea spread to other types of retail too. Why not?" asked Hislop.</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 industry has already raised over half a million pounds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the award-winning author Patrick Ness wrote on Twitter earlier this month that, "tired of just tweeting my despair about the current refugee crisis that the UK government is responding to with inhumane feebleness", he would match funds raised by the public up to £10,000. The target was swiftly hit, and a host of other authors joined in with subsequent fund-matching pledges, including John Green, Pullman, Nicholls, Keyes and Anthony Horowitz, and publishers also joining in. The total raised by Ness for Save the Children now stands at over £600,000.</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desperate times like these, everyone feels the need to do something, to help in some way. We are doing what we do best: bookselling, and it only feels right that every single penny of each book sold will go straight to Oxfam," said Daunt.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Oxfam chief executive Mark Goldring said the £1m "could deliver clean water to another 150,000 people in Syria, or support to tens of thousands of people in Jordan over the next year", and that "this help is urgently needed as the conflict in Syria shows no sign of ending." </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2015</w:t>
      </w:r>
    </w:p>
    <w:p>
      <w:pPr>
        <w:pStyle w:val="Normal194"/>
      </w:pPr>
    </w:p>
    <w:p>
      <w:pPr>
        <w:pStyle w:val="Normal194"/>
        <w:ind w:left="200"/>
        <w:sectPr>
          <w:type w:val="continuous"/>
          <w:pgMar w:top="840" w:right="1000" w:bottom="840" w:left="1000" w:header="400" w:footer="400"/>
          <w:pgNumType w:fmt="decimal"/>
          <w:cols w:space="720"/>
        </w:sectPr>
      </w:pPr>
      <w:r>
        <w:br/>
      </w:r>
      <w:r>
        <w:pict>
          <v:line id="_x0000_s1800"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394"/>
          <w:headerReference w:type="default" r:id="rId1395"/>
          <w:footerReference w:type="even" r:id="rId1396"/>
          <w:footerReference w:type="default" r:id="rId1397"/>
          <w:headerReference w:type="first" r:id="rId1398"/>
          <w:footerReference w:type="first" r:id="rId1399"/>
          <w:pgSz w:w="12240" w:h="15840"/>
          <w:pgMar w:top="840" w:right="1000" w:bottom="840" w:left="1000" w:header="400" w:footer="400"/>
          <w:pgNumType w:fmt="decimal"/>
          <w:cols w:space="720"/>
          <w:titlePg w:val="0"/>
        </w:sectPr>
      </w:pPr>
    </w:p>
    <w:p>
      <w:pPr>
        <w:pStyle w:val="Normal195"/>
      </w:pPr>
      <w:bookmarkStart w:id="388" w:name="Bookmark_195"/>
      <w:bookmarkEnd w:id="388"/>
    </w:p>
    <w:p>
      <w:pPr>
        <w:pStyle w:val="Normal195"/>
      </w:pPr>
      <w:r>
        <w:pict>
          <v:shape id="_x0000_i1801" type="#_x0000_t75" alt="LexisNexis®" style="width:147.75pt;height:30pt">
            <v:imagedata r:id="rId18" o:title=""/>
          </v:shape>
        </w:pict>
      </w:r>
      <w:r>
        <w:cr/>
      </w:r>
    </w:p>
    <w:p>
      <w:pPr>
        <w:pStyle w:val="Heading1193"/>
        <w:keepNext w:val="0"/>
        <w:spacing w:after="200" w:line="340" w:lineRule="atLeast"/>
        <w:ind w:left="0" w:right="0" w:firstLine="0"/>
        <w:jc w:val="center"/>
      </w:pPr>
      <w:hyperlink r:id="rId1400" w:history="1">
        <w:r>
          <w:rPr>
            <w:rFonts w:ascii="arial" w:eastAsia="arial" w:hAnsi="arial" w:cs="arial"/>
            <w:b/>
            <w:i/>
            <w:strike w:val="0"/>
            <w:color w:val="0077CC"/>
            <w:sz w:val="28"/>
            <w:u w:val="single"/>
            <w:vertAlign w:val="baseline"/>
          </w:rPr>
          <w:t>Jeb Bush says he would support Donald Trump over Hillary Clinton; Former Florida governor believes 'anybody is better than Hillary Clinton'Fellow Republican candidate John Kasich says Trump will not win nomination</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2015 Sunday 7:50 PM GMT</w:t>
      </w:r>
    </w:p>
    <w:p>
      <w:pPr>
        <w:pStyle w:val="Normal195"/>
        <w:keepNext w:val="0"/>
        <w:spacing w:after="0" w:line="240" w:lineRule="atLeast"/>
        <w:ind w:right="0"/>
        <w:jc w:val="both"/>
      </w:pPr>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95"/>
        <w:keepNext w:val="0"/>
        <w:spacing w:before="120" w:after="0" w:line="220" w:lineRule="atLeast"/>
        <w:ind w:left="0" w:right="0" w:firstLine="0"/>
        <w:jc w:val="left"/>
      </w:pPr>
      <w:r>
        <w:br/>
      </w:r>
      <w:r>
        <w:pict>
          <v:shape id="_x0000_i1802" type="#_x0000_t75" style="width:167.98pt;height:30.75pt">
            <v:imagedata r:id="rId20" o:title=""/>
          </v:shape>
        </w:pic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New York</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803" style="position:absolute;z-index:252055552"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Jeb Bush would support Donald Trump if the real estate billionaire were to win the Republican presidential nomination, "because anybody is better than Hillary Clinton".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What will it take to stop Donald Trump?</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Florida governor thinks that outcome unlikely, however, because the more voters hear of Trump, particularly on foreign policy, "the less likely he's going to get the Republican nomination".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candidate, John Kasich, was asked on Sunday whether he would commit to supporting Trump should he win the nomination. The Ohio governor, whose campaign this week released an ad that appeared to compare Trump to Hitler, would not say whether he would. Instead, like Bush, he said Trump would not win the nod.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 who trails Trump by some distance in polls regarding the sizable Republican field, was speaking to CBS in an interview broadcast on Sunday morning, excerpts of which were published by Politico. Though Trump's lead fell by 12 points in one recent poll, he has surfed a number of controversies over comments made on the campaign trail to maintain a healthy advantage.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spectre of an independent run by Trump has hung over the Republican presidential field, despite an assurance by the candidate himself that it will not happen. Attacks on Trump by other candidates recently have revived such fears.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his run-in with the New York Times this week, over his appearing to mimic a reporter's disability during a campaign speech, Trump caused an uproar when he appeared to agree with a suggestion that all Muslims in the US should be registered and mosques closed.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repeatedly insisted that Muslims in New Jersey were seen to celebrate the 9/11 attacks - a claim refuted by New Jersey residents, fact-checkers, the New York Times reporter and police.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at a rally in Sarasota, Florida, he widened his approach to the subject, saying: "Worldwide, the Muslims were absolutely going wild."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NBC on Sunday, Trump insisted he was "100% right" when he said he saw Muslims in Jersey City, New Jersey, cheering the 9/11 attacks.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told CBS: "Look, I just think he's uninformed... He knows what he's saying. He's smart. He's playing you guys like a fiddle - the press - by saying outrageous things and garnering attention. That's his strategy, is to dominate the news."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entire Republican field has grappled with the issue of security and the correct attitude to refugees from the Syrian civil war, particularly in the aftermath of the terror attacks in Paris this month that killed 130 and injured hundreds more and were claimed by Islamic State militants.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candidates' responses have prompted extensive criticism for alleged Islamophobia. This weekend, Ben Carson, who compared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"rabid dogs", was in Jordan visiting a refugee camp. In a statement from his campaign, he said the US should not take in any of the people he met.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Ben Carson meets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but says none should come to US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like Texas senator Ted Cruz and Florida senator Marco Rubio, has called for Christian refugees to be given priority concerning entry to the US, a position which President Obama called "shameful".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have religious tests for our compassion," the president said.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CBS, Bush said of Trump: "The simple fact is that he's been wrong on Syria and on the refugees pretty consistently. And no one's holding him to account."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 would support Trump for the presidency if he won the primary contest which begins in Iowa on 1 February, Bush said: "Look, I've said ... because anybody is better than Hillary Clinton. Let me just be clear about that.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have great doubts about Donald Trump's ability to be commander-in-chief ... I'll let the voters decide about Donald Trump. I'm pretty confident that the more they hear of him, the less likely he's going to get the Republican nomination."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ABC, Kasich said: "He's not going to make it. You know why he's not going to make it? Because somebody who divides this country here in the 21st century, who's calling names of women and Muslims and Hispanics and mocking reporters, then say[ing] I didn't do it but he did do it ... it's just not going to happen."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concluded: "And everybody needs to get over it and take a deep breath."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Fox News Sunday, the former Hewlett-Packard chief executive Carly Fiorina said Trump's game plan is to say something "insulting, offensive, outrageous", so that the "media pays attention" and then he "claims we all misunderstood him."</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pattern perhaps of an entertainer," she said. "It's certainly not a pattern of a leader."</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2015</w:t>
      </w:r>
    </w:p>
    <w:p>
      <w:pPr>
        <w:pStyle w:val="Normal195"/>
      </w:pPr>
    </w:p>
    <w:p>
      <w:pPr>
        <w:pStyle w:val="Normal195"/>
        <w:ind w:left="200"/>
        <w:sectPr>
          <w:type w:val="continuous"/>
          <w:pgMar w:top="840" w:right="1000" w:bottom="840" w:left="1000" w:header="400" w:footer="400"/>
          <w:pgNumType w:fmt="decimal"/>
          <w:cols w:space="720"/>
        </w:sectPr>
      </w:pPr>
      <w:r>
        <w:br/>
      </w:r>
      <w:r>
        <w:pict>
          <v:line id="_x0000_s1804"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01"/>
          <w:headerReference w:type="default" r:id="rId1402"/>
          <w:footerReference w:type="even" r:id="rId1403"/>
          <w:footerReference w:type="default" r:id="rId1404"/>
          <w:headerReference w:type="first" r:id="rId1405"/>
          <w:footerReference w:type="first" r:id="rId1406"/>
          <w:pgSz w:w="12240" w:h="15840"/>
          <w:pgMar w:top="840" w:right="1000" w:bottom="840" w:left="1000" w:header="400" w:footer="400"/>
          <w:pgNumType w:fmt="decimal"/>
          <w:cols w:space="720"/>
          <w:titlePg w:val="0"/>
        </w:sectPr>
      </w:pPr>
    </w:p>
    <w:p>
      <w:pPr>
        <w:pStyle w:val="Normal196"/>
      </w:pPr>
      <w:bookmarkStart w:id="390" w:name="Bookmark_196"/>
      <w:bookmarkEnd w:id="390"/>
    </w:p>
    <w:p>
      <w:pPr>
        <w:pStyle w:val="Normal196"/>
      </w:pPr>
      <w:r>
        <w:pict>
          <v:shape id="_x0000_i1805" type="#_x0000_t75" alt="LexisNexis®" style="width:147.75pt;height:30pt">
            <v:imagedata r:id="rId18" o:title=""/>
          </v:shape>
        </w:pict>
      </w:r>
      <w:r>
        <w:cr/>
      </w:r>
    </w:p>
    <w:p>
      <w:pPr>
        <w:pStyle w:val="Heading1194"/>
        <w:keepNext w:val="0"/>
        <w:spacing w:after="200" w:line="340" w:lineRule="atLeast"/>
        <w:ind w:left="0" w:right="0" w:firstLine="0"/>
        <w:jc w:val="center"/>
      </w:pPr>
      <w:hyperlink r:id="rId1407" w:history="1">
        <w:r>
          <w:rPr>
            <w:rFonts w:ascii="arial" w:eastAsia="arial" w:hAnsi="arial" w:cs="arial"/>
            <w:b/>
            <w:i/>
            <w:strike w:val="0"/>
            <w:color w:val="0077CC"/>
            <w:sz w:val="28"/>
            <w:u w:val="single"/>
            <w:vertAlign w:val="baseline"/>
          </w:rPr>
          <w:t>Australian cities express confidence in screening of Syrian and Iraqi refugees; Mayors of NSW regional centres chosen to resettle some of the extra 12,000 refugees welcome the intake and say the Paris attacks are no reason to fear it</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2015 Sunday 3:39 AM GMT</w:t>
      </w:r>
    </w:p>
    <w:p>
      <w:pPr>
        <w:pStyle w:val="Normal196"/>
        <w:keepNext w:val="0"/>
        <w:spacing w:after="0" w:line="240" w:lineRule="atLeast"/>
        <w:ind w:right="0"/>
        <w:jc w:val="both"/>
      </w:pPr>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96"/>
        <w:keepNext w:val="0"/>
        <w:spacing w:before="120" w:after="0" w:line="220" w:lineRule="atLeast"/>
        <w:ind w:left="0" w:right="0" w:firstLine="0"/>
        <w:jc w:val="left"/>
      </w:pPr>
      <w:r>
        <w:br/>
      </w:r>
      <w:r>
        <w:pict>
          <v:shape id="_x0000_i1806" type="#_x0000_t75" style="width:167.98pt;height:30.75pt">
            <v:imagedata r:id="rId20"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Safi</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807" style="position:absolute;z-index:252057600"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Mayors of some of the Australian cities earmarked to accept Syrian and Iraqi refugees say they welcome the intake and trust the federal government's screening process.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Australia to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all backgrounds, government affirms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cities including Wagga Wagga, Albury, Newcastle and Wollongong are among the regional centres that will resettle some of the 12,000 extra refugees Australia has pledged to accept from Syria and Iraq.</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commitment has come under scrutiny after the discovery of a fake Syrian passport near one of the suicide bombers involved in the attack at the Stade de France in Paris on 13 November, stoking fears extremists could be among the group that resettles in Australia.</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 Kendall, the mayor of Wagga Wagga, which could accept up to 300 refugees, said he had confidence in the government's security measures. "We've been asked questions about the issue but I think the general community response is that all refugees coming to Australia have been screened over a long period of time," he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Wagga Wagga has a history of resettling humanitarian migrants, including from Vietnam in the 1970s and from Afghanistan and Sudan more recently.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humanitarian crisis of biblical proportions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Henk van de Ven, mayor of Albury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become very good citizens and good community participants," Kendall said. "Essentially they've had their lives torn apart, lost family members sometimes, they've certainly lost their previous homes and lifestyle.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come to another city where they're welcome, they become some of the greatest citizens we've had in the city."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Albury, Henk van de Ven, said the city, on the Victoria-NSW border, would take some refugees but the numbers had not been decided. The Paris attacks were no reason to fear welcoming them, he said.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humanitarian crisis of biblical proportions," Van de Ven said. "If you take the view that you can't take refugees because you think a few of them might perhaps be terrorists, you're turning a blind eye to that crisis."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European migrants settled in Albury after the second world war and successive waves have included Kosovans in the 1990s and Bhutanese refugees in 2009.</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Peter Shergold, who is in charge of coordinating the resettlement of the 4,000 refugees NSW has committed to taking, has also met council representatives from Coffs Harbour, Shellharbour and Armidale.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 family arrives in Perth and thanks Australia 'for chance at happiness'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Kendall said resettlement services needed to be well-resourced and local operators put in charge. "They know the community and know what needs to be put in place to make that resettlement work most efficiently," he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whatever you do, just apply an agency or an NGO to handle the program nationally."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of the 12,000 to be resettled, a Syrian family of five, has arrived in Perth.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by the social services minister, Christian Porter, the father, who has not been named, thanked the Australian government for welcoming his family.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the Australian government for opening their doors and providing a better future for me and my children," he said. "We would just like to thank everybody for giving us a chance at happiness."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calls by Christian figures to favour religious minorities, the federal government also confirmed on Saturday that the refugees, who come on top of the existing intake of 13,750, would come from all affected communities.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minister, Peter Dutton, has said the intake should not spark security concerns. "For a number of reasons, we can minimise the risk posed to our country, not least of which is the fact that if we have any hesitation in relation to a particular application we discard it and move on to the next one," he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House passes bill adding barriers for Syrian and Iraqi refugees entering US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wait for people to arrive and work out if there's a problem. The government has been very clear about the fact that we are not going to be rushed and we will take all the time that's required to undertake the security checks, because national security remains our absolute priority."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Nationals MP Andrew Fraser was criticised for a Facebook post telling the prime minister to "close the borders".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 to Malcolm Turnbull: Australia does not need Middle Eastern refugees or Islamic boat people," he wrote.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27 governors in the US have tried to block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settling in their states and the House of Representatives in Washington has passed a bill subjecting those who arrive to intense screening.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is unlikely to vote on the bill and the US president, Barack Obama, has pledged to veto it.</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2015</w:t>
      </w:r>
    </w:p>
    <w:p>
      <w:pPr>
        <w:pStyle w:val="Normal196"/>
      </w:pPr>
    </w:p>
    <w:p>
      <w:pPr>
        <w:pStyle w:val="Normal196"/>
        <w:ind w:left="200"/>
        <w:sectPr>
          <w:type w:val="continuous"/>
          <w:pgMar w:top="840" w:right="1000" w:bottom="840" w:left="1000" w:header="400" w:footer="400"/>
          <w:pgNumType w:fmt="decimal"/>
          <w:cols w:space="720"/>
        </w:sectPr>
      </w:pPr>
      <w:r>
        <w:br/>
      </w:r>
      <w:r>
        <w:pict>
          <v:line id="_x0000_s1808"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08"/>
          <w:headerReference w:type="default" r:id="rId1409"/>
          <w:footerReference w:type="even" r:id="rId1410"/>
          <w:footerReference w:type="default" r:id="rId1411"/>
          <w:headerReference w:type="first" r:id="rId1412"/>
          <w:footerReference w:type="first" r:id="rId1413"/>
          <w:pgSz w:w="12240" w:h="15840"/>
          <w:pgMar w:top="840" w:right="1000" w:bottom="840" w:left="1000" w:header="400" w:footer="400"/>
          <w:pgNumType w:fmt="decimal"/>
          <w:cols w:space="720"/>
          <w:titlePg w:val="0"/>
        </w:sectPr>
      </w:pPr>
    </w:p>
    <w:p>
      <w:pPr>
        <w:pStyle w:val="Normal197"/>
      </w:pPr>
      <w:bookmarkStart w:id="392" w:name="Bookmark_197"/>
      <w:bookmarkEnd w:id="392"/>
    </w:p>
    <w:p>
      <w:pPr>
        <w:pStyle w:val="Normal197"/>
      </w:pPr>
      <w:r>
        <w:pict>
          <v:shape id="_x0000_i1809" type="#_x0000_t75" alt="LexisNexis®" style="width:147.75pt;height:30pt">
            <v:imagedata r:id="rId18" o:title=""/>
          </v:shape>
        </w:pict>
      </w:r>
      <w:r>
        <w:cr/>
      </w:r>
    </w:p>
    <w:p>
      <w:pPr>
        <w:pStyle w:val="Heading1195"/>
        <w:keepNext w:val="0"/>
        <w:spacing w:after="200" w:line="340" w:lineRule="atLeast"/>
        <w:ind w:left="0" w:right="0" w:firstLine="0"/>
        <w:jc w:val="center"/>
      </w:pPr>
      <w:hyperlink r:id="rId1414" w:history="1">
        <w:r>
          <w:rPr>
            <w:rFonts w:ascii="arial" w:eastAsia="arial" w:hAnsi="arial" w:cs="arial"/>
            <w:b/>
            <w:i/>
            <w:strike w:val="0"/>
            <w:color w:val="0077CC"/>
            <w:sz w:val="28"/>
            <w:u w:val="single"/>
            <w:vertAlign w:val="baseline"/>
          </w:rPr>
          <w:t>David Cameron: EU countries must do more to fund refugee camps; British PM, on visit to camps in Lebanon and Jordan, says other countries should 'step up to the plate' and increase aid</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 8:16 PM GMT</w:t>
      </w:r>
    </w:p>
    <w:p>
      <w:pPr>
        <w:pStyle w:val="Normal197"/>
        <w:keepNext w:val="0"/>
        <w:spacing w:after="0" w:line="240" w:lineRule="atLeast"/>
        <w:ind w:right="0"/>
        <w:jc w:val="both"/>
      </w:pPr>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97"/>
        <w:keepNext w:val="0"/>
        <w:spacing w:before="120" w:after="0" w:line="220" w:lineRule="atLeast"/>
        <w:ind w:left="0" w:right="0" w:firstLine="0"/>
        <w:jc w:val="left"/>
      </w:pPr>
      <w:r>
        <w:br/>
      </w:r>
      <w:r>
        <w:pict>
          <v:shape id="_x0000_i1810" type="#_x0000_t75" style="width:167.98pt;height:30.75pt">
            <v:imagedata r:id="rId20"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Watt at the Zaatari refugee camp in Jordan</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811" style="position:absolute;z-index:252059648"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EU partners face a "moral imperative" to match the £1bn in aid the UK has provided to Syria's neighbouring countries in a move that would reduce the flow of refugees to Europe by improving conditions in camps, David Cameron has said.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Theresa May, the home secretary, led UK criticisms against EU plans to introduce quotas of refugees, the prime minister said that other European countries should "step up to the plate" and increase funding for the camps.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Our life in the Zaatari refugee camp: no electricity, no space to sleep, no escape | Abu Amar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spoke out during a one-day trip to refugee camps housing thousands of refugees close to the Syrian border in Lebanon and Jordan.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tight security, which has been stepped up after he ordered the drone strike that killed two Islamic State militants in Syria last month, the prime minister first travelled by RAF Chinook helicopter to a camp in the Bekaa Valley in Lebanon after landing in Beirut following an overnight flight from London.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the EU response to the refugee crisis: a challenge it has failed to meet | Editorial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flew by chartered plane to the Jordanian capital, Amman, before being flown to the Zaatari camp by a Jordanian air force helicopter. The camp houses 80,000 refugees.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trip, which coincided with a strong intervention by the home secretary in Brussels against an EU refugee quota proposal, was designed to highlight Britain's strategy of directing resources at the camps. Downing Street said this approach discouraged refugees from making what Cameron describes as the "perilous journey" to Europe.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said: "Without British aid hundreds of thousands more could be risking their lives seeking to get to Europe. So these funds are part of our comprehensive approach to tackle migration from the region."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provided £1bn in aid to the region since 2012, making the UK the second largest bilateral donor after the US. Cameron says this aid has helped to ensure that just 3% of Syria's 11 million refugees have sought asylum in Europe.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as he landed in Amman, the prime minister admitted conditions are "not great" in Lebanon after meeting a mother at a camp in the Bekaa Valley who has to feed her 10 children on $13.50 a month. The camps in Lebanon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given the lesser designation of informal tented settlements because the country already houses 450,000 Palestinian refugees.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said: "Obviously in Lebanon they are not great conditions. That country is under enormous pressure. Something like another quarter to a third of its population has arrived and is living there. All the credit to the Lebanese people and the Lebanese government for what they are doing.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fact that the world food programme and UNHCR are underfunded. If other countries could give as much as Britain has done we could solve that problem. We have given something in the region of £1bn. That is more than 10 times some other countries in our region. I would encourage others to step up to the plate and spend and invest in the way that Britain has done. There is a moral imperative to do that but also there is a very real connection with the migration crisis in Europe."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was more impressed by the giant Zaatari refugee camp near Jordan's border with Syria, which is run by the UNHCR. It has the formal status of a refugee camp and has more developed facilities than the more makeshift camps in Lebanon.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attended a class of young Syrian children supported by Save the Children, where most of the pupils said their ambitions were to return home where they would like to grow up to be teachers or lawyers. One boy said he hoped to have a swimming pool.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told the class: "We will go on supporting you for as long as you need to be here. But we hope you will be able to go home."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underlined Britain's belief that aid should be focused on the region by announcing that he has appointed the Conservative MP Richard Harrington as a Home Office minister with sole responsibility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visit took place a week after Cameron announced that Britain is to accept an extra 20,000 refugees from camps in Syria's neighbouring countries.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made the announcement after widespread public grief following the publication of Alan Kurdi, a three-year-old Syrian refugee, whose body was photographed washed up on a Turkish beach after his family failed to reach Greece.</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197"/>
      </w:pPr>
    </w:p>
    <w:p>
      <w:pPr>
        <w:pStyle w:val="Normal197"/>
        <w:ind w:left="200"/>
        <w:sectPr>
          <w:type w:val="continuous"/>
          <w:pgMar w:top="840" w:right="1000" w:bottom="840" w:left="1000" w:header="400" w:footer="400"/>
          <w:pgNumType w:fmt="decimal"/>
          <w:cols w:space="720"/>
        </w:sectPr>
      </w:pPr>
      <w:r>
        <w:br/>
      </w:r>
      <w:r>
        <w:pict>
          <v:line id="_x0000_s1812"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15"/>
          <w:headerReference w:type="default" r:id="rId1416"/>
          <w:footerReference w:type="even" r:id="rId1417"/>
          <w:footerReference w:type="default" r:id="rId1418"/>
          <w:headerReference w:type="first" r:id="rId1419"/>
          <w:footerReference w:type="first" r:id="rId1420"/>
          <w:pgSz w:w="12240" w:h="15840"/>
          <w:pgMar w:top="840" w:right="1000" w:bottom="840" w:left="1000" w:header="400" w:footer="400"/>
          <w:pgNumType w:fmt="decimal"/>
          <w:cols w:space="720"/>
          <w:titlePg w:val="0"/>
        </w:sectPr>
      </w:pPr>
    </w:p>
    <w:p>
      <w:pPr>
        <w:pStyle w:val="Normal198"/>
      </w:pPr>
      <w:bookmarkStart w:id="394" w:name="Bookmark_198"/>
      <w:bookmarkEnd w:id="394"/>
    </w:p>
    <w:p>
      <w:pPr>
        <w:pStyle w:val="Normal198"/>
      </w:pPr>
      <w:r>
        <w:pict>
          <v:shape id="_x0000_i1813" type="#_x0000_t75" alt="LexisNexis®" style="width:147.75pt;height:30pt">
            <v:imagedata r:id="rId18" o:title=""/>
          </v:shape>
        </w:pict>
      </w:r>
      <w:r>
        <w:cr/>
      </w:r>
    </w:p>
    <w:p>
      <w:pPr>
        <w:pStyle w:val="Heading1196"/>
        <w:keepNext w:val="0"/>
        <w:spacing w:after="200" w:line="340" w:lineRule="atLeast"/>
        <w:ind w:left="0" w:right="0" w:firstLine="0"/>
        <w:jc w:val="center"/>
      </w:pPr>
      <w:hyperlink r:id="rId1421" w:history="1">
        <w:r>
          <w:rPr>
            <w:rFonts w:ascii="arial" w:eastAsia="arial" w:hAnsi="arial" w:cs="arial"/>
            <w:b/>
            <w:i/>
            <w:strike w:val="0"/>
            <w:color w:val="0077CC"/>
            <w:sz w:val="28"/>
            <w:u w:val="single"/>
            <w:vertAlign w:val="baseline"/>
          </w:rPr>
          <w:t>British military intervention in Syria will solve nothing; Something must be done about the suffering in Syria, but before contemplating military action we need renewed diplomatic activity and UN authorisation</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2015 Monday 12:30 PM GMT</w:t>
      </w:r>
    </w:p>
    <w:p>
      <w:pPr>
        <w:pStyle w:val="Normal198"/>
        <w:keepNext w:val="0"/>
        <w:spacing w:after="0" w:line="240" w:lineRule="atLeast"/>
        <w:ind w:right="0"/>
        <w:jc w:val="both"/>
      </w:pPr>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98"/>
        <w:keepNext w:val="0"/>
        <w:spacing w:before="120" w:after="0" w:line="220" w:lineRule="atLeast"/>
        <w:ind w:left="0" w:right="0" w:firstLine="0"/>
        <w:jc w:val="left"/>
      </w:pPr>
      <w:r>
        <w:br/>
      </w:r>
      <w:r>
        <w:pict>
          <v:shape id="_x0000_i1814" type="#_x0000_t75" style="width:167.98pt;height:30.75pt">
            <v:imagedata r:id="rId20" o:title=""/>
          </v:shape>
        </w:pic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Diane Abbott</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815" style="position:absolute;z-index:252061696"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summer there has been a steady drumbeat in Westminster as David Cameron prepares for military intervention in Syria. First we heard about British pilots embedded with allied forces, then there was the use of drones. Now we hear that 50 Labour MPs are willing to vote for military action.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 course wrapped up as part of a humanitarian effort. The trouble is that parliament has been here before. All recent British military interventions in the region have had a humanitarian aspect. But nobody now argues that they were successful overall. And it is entirely disingenuous to argue for military action alongside a diplomatic and humanitarian action, as if they are inextricably linked. The British public and many Tory MPs remain deeply sceptical about military action.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Should the UK bomb Syria? If we want to make things far worse for everyone | Nick Witney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military intervention in Syria will solve nothing. Nobody knows whether the proposed " safe havens " would actually work. Notably they did not prevent thousands of Bosnian Muslims being slaughtered in Srebrenica. And Putin coming in on the side of Assad makes the situation even more fraught and the proposed military action even more dubious. As Nick Witney has pointed out : "The year-long US air campaign against Islamic State (Isis) in Syria is now widely acknowledged to have had remarkably little impact - beyond strengthening that organisation's narrative of oppression by 'crusaders', and therefore its recruiting appeal. The idea that a few additional British bombs will make any difference is absurd."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question is why so many MPs are apparently prepared to vote for military action. Obviously the horrific scenes of brutality and suffering we have seen on our screens, together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have given rise to that siren call "something must be done". But that "something" is not necessarily British military action. On the question of refugees, it is far more important to get other EU powers to match our spending on the Syrian refugee camps and play our full part (including taking our quota) in resettling refugees who have made it to western Europe. The two things are not mutually exclusive.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also need redoubled activity on the diplomatic front. The regional powers, including Iran, must be made to step up to their responsibilities in both genuinely opposing Isis and playing their part in negotiating a sustainable peace. Some have paid lip service, but that is no longer enough. And we must cut the flows of arms and money going to Isis.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British forces could help achieve an ethical solution in Syria | Andrew Mitchell and Jo Cox</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 MPs are intent on military action, surely their first step should be to pressure Cameron to obtain some kind of UN resolution? If he tries and fails that is one thing. But it is surprising that so many MPs, of whatever party, are happy to contemplate a further British military adventure without even an attempt to obtain such a mandate. Last month Labour party conference debated and agreed to the terms on which it would support UK military action in Syria. Those terms included authorisation from the United Nations. Cameron has yet to make a military case for bombing. MPs of all parties will be well advised to hear what he actually has to say before committing themselves to yet another ill-fated military intervention in the Middle East.</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2015</w:t>
      </w:r>
    </w:p>
    <w:p>
      <w:pPr>
        <w:pStyle w:val="Normal198"/>
      </w:pPr>
    </w:p>
    <w:p>
      <w:pPr>
        <w:pStyle w:val="Normal198"/>
        <w:ind w:left="200"/>
        <w:sectPr>
          <w:type w:val="continuous"/>
          <w:pgMar w:top="840" w:right="1000" w:bottom="840" w:left="1000" w:header="400" w:footer="400"/>
          <w:pgNumType w:fmt="decimal"/>
          <w:cols w:space="720"/>
        </w:sectPr>
      </w:pPr>
      <w:r>
        <w:br/>
      </w:r>
      <w:r>
        <w:pict>
          <v:line id="_x0000_s1816"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22"/>
          <w:headerReference w:type="default" r:id="rId1423"/>
          <w:footerReference w:type="even" r:id="rId1424"/>
          <w:footerReference w:type="default" r:id="rId1425"/>
          <w:headerReference w:type="first" r:id="rId1426"/>
          <w:footerReference w:type="first" r:id="rId1427"/>
          <w:pgSz w:w="12240" w:h="15840"/>
          <w:pgMar w:top="840" w:right="1000" w:bottom="840" w:left="1000" w:header="400" w:footer="400"/>
          <w:pgNumType w:fmt="decimal"/>
          <w:cols w:space="720"/>
          <w:titlePg w:val="0"/>
        </w:sectPr>
      </w:pPr>
    </w:p>
    <w:p>
      <w:pPr>
        <w:pStyle w:val="Normal199"/>
      </w:pPr>
      <w:bookmarkStart w:id="396" w:name="Bookmark_199"/>
      <w:bookmarkEnd w:id="396"/>
    </w:p>
    <w:p>
      <w:pPr>
        <w:pStyle w:val="Normal199"/>
      </w:pPr>
      <w:r>
        <w:pict>
          <v:shape id="_x0000_i1817" type="#_x0000_t75" alt="LexisNexis®" style="width:147.75pt;height:30pt">
            <v:imagedata r:id="rId18" o:title=""/>
          </v:shape>
        </w:pict>
      </w:r>
      <w:r>
        <w:cr/>
      </w:r>
    </w:p>
    <w:p>
      <w:pPr>
        <w:pStyle w:val="Heading1197"/>
        <w:keepNext w:val="0"/>
        <w:spacing w:after="200" w:line="340" w:lineRule="atLeast"/>
        <w:ind w:left="0" w:right="0" w:firstLine="0"/>
        <w:jc w:val="center"/>
      </w:pPr>
      <w:hyperlink r:id="rId1428" w:history="1">
        <w:r>
          <w:rPr>
            <w:rFonts w:ascii="arial" w:eastAsia="arial" w:hAnsi="arial" w:cs="arial"/>
            <w:b/>
            <w:i/>
            <w:strike w:val="0"/>
            <w:color w:val="0077CC"/>
            <w:sz w:val="28"/>
            <w:u w:val="single"/>
            <w:vertAlign w:val="baseline"/>
          </w:rPr>
          <w:t>EU sidestep on migrants will do nothing to curb Mediterranean death toll; Four countries at Europe's frontier will continue to bear brunt of crisis; refugees yet to make journey will still view sea as logical option</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2015 Friday 9:01 PM GMT</w:t>
      </w:r>
    </w:p>
    <w:p>
      <w:pPr>
        <w:pStyle w:val="Normal199"/>
        <w:keepNext w:val="0"/>
        <w:spacing w:after="0" w:line="240" w:lineRule="atLeast"/>
        <w:ind w:right="0"/>
        <w:jc w:val="both"/>
      </w:pPr>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199"/>
        <w:keepNext w:val="0"/>
        <w:spacing w:before="120" w:after="0" w:line="220" w:lineRule="atLeast"/>
        <w:ind w:left="0" w:right="0" w:firstLine="0"/>
        <w:jc w:val="left"/>
      </w:pPr>
      <w:r>
        <w:br/>
      </w:r>
      <w:r>
        <w:pict>
          <v:shape id="_x0000_i1818" type="#_x0000_t75" style="width:167.98pt;height:30.75pt">
            <v:imagedata r:id="rId20" o:title=""/>
          </v:shape>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 and Sam Jones</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819" style="position:absolute;z-index:252063744"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misquote the first man on the moon: the EU's new migration agreement is one small step forwards for European bureaucrats, and one giant leap sideways for mankind.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plus side, the decision by the majority of EU members to accept 40,000 asylum seekers currently in Italy and Greece is at least a start. With nationalism and xenophobia on the rise throughout Europe, the argument goes, the continent's leaders were still brave enough to share at least a fraction of the Italian and Greek burden.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Mediterranean migrants: EU leaders agree voluntary intake after heated talks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to welcome 20,000 Syrians and Eritreans who still lie beyond Europe's borders is also seen as an important gesture. Resettlement has not hitherto been seen as a major role of the EU. But this move, amid the biggest global refugee crisis since the second world war, is a tiny admission that it might have to become one.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beyond the world of EU tokenism, the two decisions are next to meaningless. The redistribution scheme is voluntary - the UK has already said it will not take part - and therefore it is unclear how it would function in practice. "It could work if there is goodwill behind it, but you have to wonder whether it will work," said Cathryn Costello, an expert on refugee law at Oxford University's Refugee Studies Centre. There are already comparable systems that don't work even though they are legally binding, she said.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worryingly still, the 40,000 asylum seekers due to be shared throughout Europe form only a small proportion of the 250,000 migrants likely to land in Greece and Italy this year. Thousands more will continue to arrive in Bulgaria and Hungary, two other EU states that are on the frontline of the migration crisis but which will not be covered by the scheme. So even if all 40,000 asylum seekers are successfully redistributed, the four countries at the EU's border will continue to bear the brunt of what is essentially a European crisis.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significantly, the tiny number of refugees due to be resettled from outside the EU - 20,000 - will do nothing to curb the death toll in the Mediterranean. Time and again, refugees planning to make the voyage across the sea argue that despite the risks the Mediterranean is a more likely route to safety than the legal routes available to them. So few places are on offer to the four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eligible for asylum from outside Europe (the UK has taken 187 so far) that the sea seems a more logical option.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I'm scared, but I don't have any choice but this one," said Houthayfa, a 21-year-old Syrian cook who plans to go by sea from Egypt in the coming months. "It's like everything is closed in your face, so there's nothing else but the sea. There's nothing but the sea as a way to get out."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gave a cautious welcome to the EU initiative but also stressed that the numbers were a drop in the ocean compared with what was required. "These are baby steps," said François Crépeau, the UN special rapporteur on the human rights of migrants. "One has to understand that 20,000 refugees taken by 28 countries is only one-tenth of the number of asylum seekers who arrived in Italy last year. This is a very, very small step forward.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very small number. As the special representative of the secretary general of the UN Peter Sutherland said, I trust that the numbers will go up."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Crepeau has argued that in order to quell demand for migrant smuggling by sea, western countries need to make a credible commitment to welcoming as many as one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rather than a paltry 20,000.</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the size of this figure sounds fanciful. But spread among Europe's total population of 740 million, it does not seem so large. And it seems tiny when compared with the burden the refugee crisis has already placed on Middle Eastern countries such as Lebanon and Jordan. According to UN figures, the former houses a record 232 refugees per 1,000 residents, while the latter, in second place, has 87 per 1,000. Sweden, the most refugee-heavy country in Europe, has 15 per 1,000.</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grand resettlement programme has been achieved before. After the Vietnam war, more than 1.3 million refugees from Indochina were resettled in Europe, north America and other parts of the northern hemisphere. To begin to match those numbers would be a giant step forward, but it would not be an unprecedented one.</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2015</w:t>
      </w:r>
    </w:p>
    <w:p>
      <w:pPr>
        <w:pStyle w:val="Normal199"/>
      </w:pPr>
    </w:p>
    <w:p>
      <w:pPr>
        <w:pStyle w:val="Normal199"/>
        <w:ind w:left="200"/>
        <w:sectPr>
          <w:type w:val="continuous"/>
          <w:pgMar w:top="840" w:right="1000" w:bottom="840" w:left="1000" w:header="400" w:footer="400"/>
          <w:pgNumType w:fmt="decimal"/>
          <w:cols w:space="720"/>
        </w:sectPr>
      </w:pPr>
      <w:r>
        <w:br/>
      </w:r>
      <w:r>
        <w:pict>
          <v:line id="_x0000_s1820"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29"/>
          <w:headerReference w:type="default" r:id="rId1430"/>
          <w:footerReference w:type="even" r:id="rId1431"/>
          <w:footerReference w:type="default" r:id="rId1432"/>
          <w:headerReference w:type="first" r:id="rId1433"/>
          <w:footerReference w:type="first" r:id="rId1434"/>
          <w:pgSz w:w="12240" w:h="15840"/>
          <w:pgMar w:top="840" w:right="1000" w:bottom="840" w:left="1000" w:header="400" w:footer="400"/>
          <w:pgNumType w:fmt="decimal"/>
          <w:cols w:space="720"/>
          <w:titlePg w:val="0"/>
        </w:sectPr>
      </w:pPr>
    </w:p>
    <w:p>
      <w:pPr>
        <w:pStyle w:val="Normal200"/>
      </w:pPr>
      <w:bookmarkStart w:id="398" w:name="Bookmark_200"/>
      <w:bookmarkEnd w:id="398"/>
    </w:p>
    <w:p>
      <w:pPr>
        <w:pStyle w:val="Normal200"/>
      </w:pPr>
      <w:r>
        <w:pict>
          <v:shape id="_x0000_i1821" type="#_x0000_t75" alt="LexisNexis®" style="width:147.75pt;height:30pt">
            <v:imagedata r:id="rId18" o:title=""/>
          </v:shape>
        </w:pict>
      </w:r>
      <w:r>
        <w:cr/>
      </w:r>
    </w:p>
    <w:p>
      <w:pPr>
        <w:pStyle w:val="Heading1198"/>
        <w:keepNext w:val="0"/>
        <w:spacing w:after="200" w:line="340" w:lineRule="atLeast"/>
        <w:ind w:left="0" w:right="0" w:firstLine="0"/>
        <w:jc w:val="center"/>
      </w:pPr>
      <w:hyperlink r:id="rId1435" w:history="1">
        <w:r>
          <w:rPr>
            <w:rFonts w:ascii="arial" w:eastAsia="arial" w:hAnsi="arial" w:cs="arial"/>
            <w:b/>
            <w:i/>
            <w:strike w:val="0"/>
            <w:color w:val="0077CC"/>
            <w:sz w:val="28"/>
            <w:u w:val="single"/>
            <w:vertAlign w:val="baseline"/>
          </w:rPr>
          <w:t>Students Speak - why do humanitarian crises receive varying levels of support?; Why do some emergencies get stronger support than others - and can funds be allocated more fairly? We want your thoughts</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2014 Thursday 1:30 PM GMT</w:t>
      </w:r>
    </w:p>
    <w:p>
      <w:pPr>
        <w:pStyle w:val="Normal200"/>
        <w:keepNext w:val="0"/>
        <w:spacing w:after="0" w:line="240" w:lineRule="atLeast"/>
        <w:ind w:right="0"/>
        <w:jc w:val="both"/>
      </w:pPr>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Guardian, a division of Transcontinental Media Group Inc. All Rights Reserved</w:t>
      </w:r>
    </w:p>
    <w:p>
      <w:pPr>
        <w:pStyle w:val="Normal200"/>
        <w:keepNext w:val="0"/>
        <w:spacing w:before="120" w:after="0" w:line="220" w:lineRule="atLeast"/>
        <w:ind w:left="0" w:right="0" w:firstLine="0"/>
        <w:jc w:val="left"/>
      </w:pPr>
      <w:r>
        <w:br/>
      </w:r>
      <w:r>
        <w:pict>
          <v:shape id="_x0000_i1822" type="#_x0000_t75" style="width:167.98pt;height:30.75pt">
            <v:imagedata r:id="rId20" o:title=""/>
          </v:shape>
        </w:pic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Carla Kweifio-Okai</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823" style="position:absolute;z-index:252065792"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 testing year for humanitarian emergencies, with conflicts in Syria, Iraq, Palestine, South Sudan and Central African Republic stretching aid budgets to the limit. On top of these manmade emergencies, the Ebola epidemic has demanded a global response, with the UN calling for $988m to tackle the outbreak.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Clark, the head of the UN Development Programme, summed up the prevailing climate when she said earlier this year that it was "hard to remember a time when more crises were jostling for space in the headline news".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for humanitarian disasters is limited, and inevitably some situations will remain underfunded or even be ignored. The UN has already cautioned that it will be forced to cut food rations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if it does not receive more funding, and a similar warning has been sounded about food aid to Afghanistan. Meanwhile, a food crisis in Somalia has left more than 1 million people in need of assistance, and there are fears that a plea from the UN Food and Agriculture Organisation for more funding is falling on deaf ears.</w:t>
      </w:r>
    </w:p>
    <w:p>
      <w:pPr>
        <w:pStyle w:val="Normal2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know your thoughts. Why do some humanitarian emergencies receive more support than others? Is a fairer system for funding allocation possible? Submit a response of 250 words or fewer and we'll publish a selection of the best ones. Keep your response clear and concise, avoiding development or academic jargon. Email your response to </w:t>
      </w:r>
      <w:hyperlink r:id="rId1436" w:history="1">
        <w:r>
          <w:rPr>
            <w:rFonts w:ascii="arial" w:eastAsia="arial" w:hAnsi="arial" w:cs="arial"/>
            <w:b w:val="0"/>
            <w:i/>
            <w:strike w:val="0"/>
            <w:noProof w:val="0"/>
            <w:color w:val="0077CC"/>
            <w:position w:val="0"/>
            <w:sz w:val="20"/>
            <w:u w:val="single"/>
            <w:vertAlign w:val="baseline"/>
          </w:rPr>
          <w:t>development@theguardian.com</w:t>
        </w:r>
      </w:hyperlink>
      <w:r>
        <w:rPr>
          <w:rFonts w:ascii="arial" w:eastAsia="arial" w:hAnsi="arial" w:cs="arial"/>
          <w:b w:val="0"/>
          <w:i w:val="0"/>
          <w:strike w:val="0"/>
          <w:noProof w:val="0"/>
          <w:color w:val="000000"/>
          <w:position w:val="0"/>
          <w:sz w:val="20"/>
          <w:u w:val="none"/>
          <w:vertAlign w:val="baseline"/>
        </w:rPr>
        <w:t xml:space="preserve"> with "Students Speak" in the subject line. Please include your name, the country where you live, and the university or college you attend. Submissions close at 6pm BST on 27 November.</w:t>
      </w:r>
    </w:p>
    <w:p>
      <w:pPr>
        <w:pStyle w:val="Normal200"/>
        <w:keepNext w:val="0"/>
        <w:numPr>
          <w:numId w:val="10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Read the responses to our previous Students Speak question on empowering girls.</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2014</w:t>
      </w:r>
    </w:p>
    <w:p>
      <w:pPr>
        <w:pStyle w:val="Normal200"/>
      </w:pPr>
    </w:p>
    <w:p>
      <w:pPr>
        <w:pStyle w:val="Normal200"/>
        <w:ind w:left="200"/>
        <w:sectPr>
          <w:type w:val="continuous"/>
          <w:pgMar w:top="840" w:right="1000" w:bottom="840" w:left="1000" w:header="400" w:footer="400"/>
          <w:pgNumType w:fmt="decimal"/>
          <w:cols w:space="720"/>
        </w:sectPr>
      </w:pPr>
      <w:r>
        <w:br/>
      </w:r>
      <w:r>
        <w:pict>
          <v:line id="_x0000_s1824"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37"/>
          <w:headerReference w:type="default" r:id="rId1438"/>
          <w:footerReference w:type="even" r:id="rId1439"/>
          <w:footerReference w:type="default" r:id="rId1440"/>
          <w:headerReference w:type="first" r:id="rId1441"/>
          <w:footerReference w:type="first" r:id="rId1442"/>
          <w:pgSz w:w="12240" w:h="15840"/>
          <w:pgMar w:top="840" w:right="1000" w:bottom="840" w:left="1000" w:header="400" w:footer="400"/>
          <w:pgNumType w:fmt="decimal"/>
          <w:cols w:space="720"/>
          <w:titlePg w:val="0"/>
        </w:sectPr>
      </w:pPr>
    </w:p>
    <w:p>
      <w:pPr>
        <w:pStyle w:val="Normal201"/>
      </w:pPr>
      <w:bookmarkStart w:id="400" w:name="Bookmark_201"/>
      <w:bookmarkEnd w:id="400"/>
    </w:p>
    <w:p>
      <w:pPr>
        <w:pStyle w:val="Normal201"/>
      </w:pPr>
      <w:r>
        <w:pict>
          <v:shape id="_x0000_i1825" type="#_x0000_t75" alt="LexisNexis®" style="width:147.75pt;height:30pt">
            <v:imagedata r:id="rId18" o:title=""/>
          </v:shape>
        </w:pict>
      </w:r>
      <w:r>
        <w:cr/>
      </w:r>
    </w:p>
    <w:p>
      <w:pPr>
        <w:pStyle w:val="Heading1199"/>
        <w:keepNext w:val="0"/>
        <w:spacing w:after="200" w:line="340" w:lineRule="atLeast"/>
        <w:ind w:left="0" w:right="0" w:firstLine="0"/>
        <w:jc w:val="center"/>
      </w:pPr>
      <w:hyperlink r:id="rId1443" w:history="1">
        <w:r>
          <w:rPr>
            <w:rFonts w:ascii="arial" w:eastAsia="arial" w:hAnsi="arial" w:cs="arial"/>
            <w:b/>
            <w:i/>
            <w:strike w:val="0"/>
            <w:color w:val="0077CC"/>
            <w:sz w:val="28"/>
            <w:u w:val="single"/>
            <w:vertAlign w:val="baseline"/>
          </w:rPr>
          <w:t xml:space="preserve">Australia to accept an extra 12,000 </w:t>
        </w:r>
      </w:hyperlink>
      <w:hyperlink r:id="rId1443" w:history="1">
        <w:r>
          <w:rPr>
            <w:rFonts w:ascii="arial" w:eastAsia="arial" w:hAnsi="arial" w:cs="arial"/>
            <w:b/>
            <w:i/>
            <w:strike w:val="0"/>
            <w:color w:val="0077CC"/>
            <w:sz w:val="28"/>
            <w:u w:val="single"/>
            <w:vertAlign w:val="baseline"/>
          </w:rPr>
          <w:t>Syrian</w:t>
        </w:r>
      </w:hyperlink>
      <w:hyperlink r:id="rId1443" w:history="1">
        <w:r>
          <w:rPr>
            <w:rFonts w:ascii="arial" w:eastAsia="arial" w:hAnsi="arial" w:cs="arial"/>
            <w:b/>
            <w:i/>
            <w:strike w:val="0"/>
            <w:color w:val="0077CC"/>
            <w:sz w:val="28"/>
            <w:u w:val="single"/>
            <w:vertAlign w:val="baseline"/>
          </w:rPr>
          <w:t xml:space="preserve"> </w:t>
        </w:r>
      </w:hyperlink>
      <w:hyperlink r:id="rId1443" w:history="1">
        <w:r>
          <w:rPr>
            <w:rFonts w:ascii="arial" w:eastAsia="arial" w:hAnsi="arial" w:cs="arial"/>
            <w:b/>
            <w:i/>
            <w:strike w:val="0"/>
            <w:color w:val="0077CC"/>
            <w:sz w:val="28"/>
            <w:u w:val="single"/>
            <w:vertAlign w:val="baseline"/>
          </w:rPr>
          <w:t>refugees</w:t>
        </w:r>
      </w:hyperlink>
      <w:hyperlink r:id="rId1443" w:history="1">
        <w:r>
          <w:rPr>
            <w:rFonts w:ascii="arial" w:eastAsia="arial" w:hAnsi="arial" w:cs="arial"/>
            <w:b/>
            <w:i/>
            <w:strike w:val="0"/>
            <w:color w:val="0077CC"/>
            <w:sz w:val="28"/>
            <w:u w:val="single"/>
            <w:vertAlign w:val="baseline"/>
          </w:rPr>
          <w:t xml:space="preserve"> and will join US-led airstrikes; Number in addition to Australia's existing 13,750 humanitarian intakeAir campaign against Islamic State targets in Syria to begin within a week</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 6:39 AM GMT</w:t>
      </w:r>
    </w:p>
    <w:p>
      <w:pPr>
        <w:pStyle w:val="Normal201"/>
        <w:keepNext w:val="0"/>
        <w:spacing w:after="0" w:line="240" w:lineRule="atLeast"/>
        <w:ind w:right="0"/>
        <w:jc w:val="both"/>
      </w:pPr>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01"/>
        <w:keepNext w:val="0"/>
        <w:spacing w:before="120" w:after="0" w:line="220" w:lineRule="atLeast"/>
        <w:ind w:left="0" w:right="0" w:firstLine="0"/>
        <w:jc w:val="left"/>
      </w:pPr>
      <w:r>
        <w:br/>
      </w:r>
      <w:r>
        <w:pict>
          <v:shape id="_x0000_i1826" type="#_x0000_t75" style="width:167.98pt;height:30.75pt">
            <v:imagedata r:id="rId20" o:title=""/>
          </v:shape>
        </w:pic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1375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Hurst and Shalailah Medhora</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827" style="position:absolute;z-index:252067840"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 it legal for Australia to bomb Syria? Five facts you need to know</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accept an extra 12,000 Syrian and Iraqi refugees and will join US-led airstrikes against Islamic State targets in Syria within a week.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Abbott - who had come under pressure to boost Australia's generosity and initially resisted an increase in the overall humanitarian intake - convened a meeting of Liberal and National MPs and senators to inform them of the developments on Wednesday, and confirmed them in a press conference in Canberra shortly afterwards.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leader, Bill Shorten, welcomed the refugee announcement and pledged to support the airstrikes, but said he was still seeking assurances from the government and wanted a parliamentary debate on the long-term strategy.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12,000 Syrian and Iraqi refugees will be in addition to Australia's existing humanitarian intake of 13,750.</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one-off increase rather than a permanent increase and the refugees are to be granted permanent residency. The focus will be on women, children and families from persecuted minorities.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confirmed the intake would include Christians, but not exclusively. Some of the prime minister's colleagues had called for the priority to be Christians, prompting Labor and others to declare that the places should be allocated "on a needs basis, without qualification or discrimination".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said: "There are persecuted minorities that are Muslim, there are persecuted minorities that are non-Muslim, and our focus is on the persecuted minorities who have been displaced and are very unlikely ever to be able to go back to their original homes."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Poll shows Australians back rise in refugee intake, but criticise Abbott's handling of crisis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also set to provide $44m extra for the UN refugee agency and other agencies, with a focus on assisting the situation in Turkey, Lebanon and Jordan.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Julie Bishop, said the UNHCR had estimated the funding would support about 240,000 people with their urgent needs including shelter kits, clean drinking water, food, support for women and girls. Bishop said the extra assistance was "very timely" ahead of the northern hemisphere winter.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also decided that Australian combat aircraft would join bombing raids in Syria, extending the existing mission beyond the borders of Iraq where the operations are at the invitation of the Iraqi government.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eight strike fighters were authorised to participate in the Iraq airstrikes but only six are being used at present, the Coalition meeting was told. After the extension the chief of the defence force, Mark Binskin, could utilise all eight but did not envisage doing that, the meeting was told.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Binskin said operations could commence "within the week".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signalled that Australia will seek to justify the legality of the extension by invoking the "collective self-defence of Iraq" against attacks from Isis fighters, who do not respect the border. Abbott emphasised later to reporters the airstrikes would target Isis and not the Assad regime in Syria.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said the military action was "very much in Australia's national interest" because Daesh - another term for Isis - posed a threat to the wider world.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defeat Daesh in Iraq without defeating Daesh in Syria, too. I emphasise that our aircraft will be targeting Daesh, not the Assad regime, evil though it is."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Kevin Andrews, said the extension of RAAF flights over eastern Syria was "very much a practical and logical extension of the current operations".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who he ultimately wanted in power in Syria, Abbott said: "What we want throughout the Middle East is governments that do not commit genocide against their own people, nor permit terrorism against ours."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Assad regime was "not the kind of government that we could ever support" but Australia's military operations would not contribute to removing Assad at this time.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refused to rule out the option of boots on the ground in the future, saying it was "not appropriate to speculate" about "what might happen in the long-term future".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Coalition party room 'agrees to accept 12,000 refugees' - politics live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told parliament of the decisions at the beginning of question time. The prime minister said the government was targeting Isis targets in Syria "under section 51 of the UN charter which gives countries the right of collective self-defence".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Shorten said he wished to advise "that Labor will support this proportional action within international law on the basis of assisting with Iraq's self-defence".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leader said the decision was "not taken lightly" but he added that the methods "must be strategically, legally and morally sound".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Labor was seeking assurances that the operations would be constrained to the collective self-defence of Iraq and limited to halting cross-border attacks and defending Australian personnel. Labor had also sought and received assurances about effective search and rescue plans for Australian personnel.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the government should formally notify the UN security council of our decision and the government I believe should agree to a parliamentary debate to explain the long-term strategy for Australia's role in Iraq," Shorten said.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say these things because the swamp of terrorism can never be drained by military means alone."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Abbott's pledge to increase assistance in the humanitarian space following calls from state premiers, federal ministers, government backbenchers and other political parties amid community rallies for Australia to do more to help the plight of refugees fleeing the war-torn region. It represents a backflip for Abbott, who as recently as Sunday said the government would stick to its original figure of 13,750.</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proposing to take more people from this region as part of our very substantial contribution to the UNHCR," Abbott during a press conference on Sunday.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government announced that refugees from Syria and Iraq would make up a larger chunk of the overall humanitarian intake, rising to 4,500 refugees, or one-third of the overall figure.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indication from Abbott that the overall refugee intake would not rise caused unrest within the party, with several MPs publicly calling for the prime minister to do more.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early suggestion was to allow a greater number of Syrian and Iraqi refugees to enter Australia temporarily, under a safe haven system similar to what the former Howard government implemented for Kosovars in 1999.</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12,000 figure put forward by the government eclipses Labor's earlier figure of 10,000 permanent resettlement places.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also wanted a funding boost of $100m to international agencies like the UN high commissioner for refugees (UNHCR).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Coalition party room meeting on Wednesday, several MPs, including Sarah Henderson and Brett Whiteley, thanked the prime minister for listening to the calls for extra assistance.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Liberal MP, Craig Laundy, said: "On Friday I asked the prime minister, the foreign minister and the immigration minister simply: could we please do more. Today I simply say, from the bottom of my heart: thank you."</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stripped $1m out of the UNHCR at the May federal budget, amounting to 5% of the money Australia gives to the agency. Since then, it has pledged extra funding to the agency to cope with emerging natural and humanitarian disasters.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who flies out to Papua New Guinea on Wednesday afternoon to attend the Pacific Islands Forum, will meet with community and religious leaders, including orthodox Christian leaders, on Friday, to discuss Australia's humanitarian response to the Syrian conflict.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currently has 330 troops in Iraq on a two-year training mission, to help local forces deal with Isis.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Awacs aircraft are being used to assist coalition forces for airdrops and refuelling missions in Iraq, without straying into Syrian airspace.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Abbott indicated in April he would consider extending airstrikes into Syria, saying "no decision" had been made on that.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received a formal request from the US to join the air operation against Isis in Syria late last month.</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201"/>
      </w:pPr>
    </w:p>
    <w:p>
      <w:pPr>
        <w:pStyle w:val="Normal201"/>
        <w:ind w:left="200"/>
        <w:sectPr>
          <w:type w:val="continuous"/>
          <w:pgMar w:top="840" w:right="1000" w:bottom="840" w:left="1000" w:header="400" w:footer="400"/>
          <w:pgNumType w:fmt="decimal"/>
          <w:cols w:space="720"/>
        </w:sectPr>
      </w:pPr>
      <w:r>
        <w:br/>
      </w:r>
      <w:r>
        <w:pict>
          <v:line id="_x0000_s1828"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444"/>
          <w:headerReference w:type="default" r:id="rId1445"/>
          <w:footerReference w:type="even" r:id="rId1446"/>
          <w:footerReference w:type="default" r:id="rId1447"/>
          <w:headerReference w:type="first" r:id="rId1448"/>
          <w:footerReference w:type="first" r:id="rId1449"/>
          <w:pgSz w:w="12240" w:h="15840"/>
          <w:pgMar w:top="840" w:right="1000" w:bottom="840" w:left="1000" w:header="400" w:footer="400"/>
          <w:pgNumType w:fmt="decimal"/>
          <w:cols w:space="720"/>
          <w:titlePg w:val="0"/>
        </w:sectPr>
      </w:pPr>
    </w:p>
    <w:p>
      <w:pPr>
        <w:pStyle w:val="Normal202"/>
      </w:pPr>
      <w:bookmarkStart w:id="402" w:name="Bookmark_202"/>
      <w:bookmarkEnd w:id="402"/>
    </w:p>
    <w:p>
      <w:pPr>
        <w:pStyle w:val="Normal202"/>
      </w:pPr>
      <w:r>
        <w:pict>
          <v:shape id="_x0000_i1829" type="#_x0000_t75" alt="LexisNexis®" style="width:147.75pt;height:30pt">
            <v:imagedata r:id="rId18" o:title=""/>
          </v:shape>
        </w:pict>
      </w:r>
      <w:r>
        <w:cr/>
      </w:r>
    </w:p>
    <w:p>
      <w:pPr>
        <w:pStyle w:val="Heading1200"/>
        <w:keepNext w:val="0"/>
        <w:spacing w:after="200" w:line="340" w:lineRule="atLeast"/>
        <w:ind w:left="0" w:right="0" w:firstLine="0"/>
        <w:jc w:val="center"/>
      </w:pPr>
      <w:hyperlink r:id="rId1450" w:history="1">
        <w:r>
          <w:rPr>
            <w:rFonts w:ascii="arial" w:eastAsia="arial" w:hAnsi="arial" w:cs="arial"/>
            <w:b/>
            <w:i/>
            <w:strike w:val="0"/>
            <w:color w:val="0077CC"/>
            <w:sz w:val="28"/>
            <w:u w:val="single"/>
            <w:vertAlign w:val="baseline"/>
          </w:rPr>
          <w:t>Sweet sorrow as star-crossed lovers in Syria and Jordan connect via Skype; A Romeo and Juliet performed simultaneously in Amman and Homs uses technology to reunite young people separated by war</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2015 Tuesday 12:06 PM GMT</w:t>
      </w:r>
    </w:p>
    <w:p>
      <w:pPr>
        <w:pStyle w:val="Normal202"/>
        <w:keepNext w:val="0"/>
        <w:spacing w:after="0" w:line="240" w:lineRule="atLeast"/>
        <w:ind w:right="0"/>
        <w:jc w:val="both"/>
      </w:pPr>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02"/>
        <w:keepNext w:val="0"/>
        <w:spacing w:before="120" w:after="0" w:line="220" w:lineRule="atLeast"/>
        <w:ind w:left="0" w:right="0" w:firstLine="0"/>
        <w:jc w:val="left"/>
      </w:pPr>
      <w:r>
        <w:br/>
      </w:r>
      <w:r>
        <w:pict>
          <v:shape id="_x0000_i1830" type="#_x0000_t75" style="width:167.98pt;height:30.75pt">
            <v:imagedata r:id="rId20" o:title=""/>
          </v:shape>
        </w:pic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STAGE</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Preti Taneja</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831" style="position:absolute;z-index:252069888"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eaves of a hospice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Amman, Jordan, a wounded young Romeo reaches out to the blurred image of a girl on a screen. From the besieged and bombed-out city of Homs, Syria, Juliet gazes back. Her head is covered because of her religion; her face is masked to protect her identity from the watchful regime of Bashar al-Assad. This is Shakespeare's Romeo and Juliet, performed by young people separated by war and reunited, in real time, via Skype.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Neil Gaiman shares his perspectives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 in pictures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Amman, the attic of the hospice has been transformed into Verona with painted cardboard pergolas, pieces of scrap from the streets and a children's globe to light the stage. The audience includes young men who have lost limbs in the conflict and have been carried up by their carers to see the play. They peer beyond the actors to the shadowy audience looking back at them from Homs. Every moment of connection between the two places is precious. Every time the connection is lost, those of us watching in Amman stay silent, tense with the fear it will not be restored.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children in Homs, taking part in rehearsals meant braving snipers and bombs, and enduring severe shortages of food and electricity. In Amman, 12-year-old Romeo fitted his practice around physiotherapy sessions and learning to walk with crutches. Before he arrived in Jordan, his home had been destroyed by Assad's bombs. His mother and sisters were killed; his leg was crushed. When I met him in early February, he could barely stand without crutches. Now, following weeks of intense rehearsals, he uses them in a sword fight, then casts them aside to perform a forward roll that leaves the audience on both sides of the screen cheering.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connection is cut again. The children remain frozen in their makeshift theatre spaces. Minutes pass, and when it is restored, they carry on as if there had been no interruption. This happens again and again, each time a reminder of the terrible reality in Homs and the damage the conflict is doing to psyches and lives.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connection returns, the young narrator in Homs - a part written into the text to meet the challenge posed by geographical distance - gets his own laugh and a round of applause. "I swear, if we are not caught by bombs or explosives, and if Juliet is not fired at by a sniper, we will still be here in the next scene," he says.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hush as a wedding takes place across the divide. Romeo stands in Amman, putting a ring on his own finger. In Homs, Juliet kneels in front of the young Muslim actor playing Friar Lawrence. With a large cardboard crucifix around his neck, he has become Father Frans, named in memory of Father Frans van der Lugt, the Jesuit priest murdered, aged 75, by the Assad regime in Homs in April 2014. Father Frans remained in Homs as shelling devastated the city; eventually he was the only European left in his enclave. He had worked for the most disadvantaged people, Christian and Muslim, since his arrival in Syria in 1966.</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Shakespeare's tragic conclusion has been changed, to reflect Father Frans's message and the desire of all present for the conflict to end. Juliet, then Romeo, dash their poison to the ground. Roxanne, playing Juliet's companion, cries: "Enough killing! Enough blood! Why are you killing us? We want to live like the rest of the world!" Many of the audience are in tears.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Shakespeare's Romeo and Juliet was re-imagined by Nawar Bulbul, a Syrian playwright, actor and director most famous for his role in a popular Middle Eastern daytime soap, Bab Al-Hara. His adaptation of King Lear (with added scenes from Hamlet), was performed by a cast of more than 100 children in the vast Za'atari refugee camp near the Syrian border last year.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three months, Bulbul worked each day with children at the Souriyat Without Borders centre in Amman, a hospice for those wounded in Syria. He also worked each day, via Skype, with the group in Homs and their drama teacher, who carried on rehearsals when the connection could not be made. The two groups "met" just two weeks before the performance, going "palm to palm" as Juliet's line has it, via the screen and getting to know each other as if the technology was not there.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play was over, the two groups of actors took their bows turning first to the audience in Syria and then to the audience in Jordan.</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2015</w:t>
      </w:r>
    </w:p>
    <w:p>
      <w:pPr>
        <w:pStyle w:val="Normal202"/>
      </w:pPr>
    </w:p>
    <w:p>
      <w:pPr>
        <w:pStyle w:val="Normal202"/>
        <w:ind w:left="200"/>
        <w:sectPr>
          <w:type w:val="continuous"/>
          <w:pgMar w:top="840" w:right="1000" w:bottom="840" w:left="1000" w:header="400" w:footer="400"/>
          <w:pgNumType w:fmt="decimal"/>
          <w:cols w:space="720"/>
        </w:sectPr>
      </w:pPr>
      <w:r>
        <w:br/>
      </w:r>
      <w:r>
        <w:pict>
          <v:line id="_x0000_s1832"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451"/>
          <w:headerReference w:type="default" r:id="rId1452"/>
          <w:footerReference w:type="even" r:id="rId1453"/>
          <w:footerReference w:type="default" r:id="rId1454"/>
          <w:headerReference w:type="first" r:id="rId1455"/>
          <w:footerReference w:type="first" r:id="rId1456"/>
          <w:pgSz w:w="12240" w:h="15840"/>
          <w:pgMar w:top="840" w:right="1000" w:bottom="840" w:left="1000" w:header="400" w:footer="400"/>
          <w:pgNumType w:fmt="decimal"/>
          <w:cols w:space="720"/>
          <w:titlePg w:val="0"/>
        </w:sectPr>
      </w:pPr>
    </w:p>
    <w:p>
      <w:pPr>
        <w:pStyle w:val="Normal203"/>
      </w:pPr>
      <w:bookmarkStart w:id="404" w:name="Bookmark_203"/>
      <w:bookmarkEnd w:id="404"/>
    </w:p>
    <w:p>
      <w:pPr>
        <w:pStyle w:val="Normal203"/>
      </w:pPr>
      <w:r>
        <w:pict>
          <v:shape id="_x0000_i1833" type="#_x0000_t75" alt="LexisNexis®" style="width:147.75pt;height:30pt">
            <v:imagedata r:id="rId18" o:title=""/>
          </v:shape>
        </w:pict>
      </w:r>
      <w:r>
        <w:cr/>
      </w:r>
    </w:p>
    <w:p>
      <w:pPr>
        <w:pStyle w:val="Heading1201"/>
        <w:keepNext w:val="0"/>
        <w:spacing w:after="200" w:line="340" w:lineRule="atLeast"/>
        <w:ind w:left="0" w:right="0" w:firstLine="0"/>
        <w:jc w:val="center"/>
      </w:pPr>
      <w:hyperlink r:id="rId1457" w:history="1">
        <w:r>
          <w:rPr>
            <w:rFonts w:ascii="arial" w:eastAsia="arial" w:hAnsi="arial" w:cs="arial"/>
            <w:b/>
            <w:i/>
            <w:strike w:val="0"/>
            <w:color w:val="0077CC"/>
            <w:sz w:val="28"/>
            <w:u w:val="single"/>
            <w:vertAlign w:val="baseline"/>
          </w:rPr>
          <w:t xml:space="preserve">Australia to accept an extra 12,000 </w:t>
        </w:r>
      </w:hyperlink>
      <w:hyperlink r:id="rId1457" w:history="1">
        <w:r>
          <w:rPr>
            <w:rFonts w:ascii="arial" w:eastAsia="arial" w:hAnsi="arial" w:cs="arial"/>
            <w:b/>
            <w:i/>
            <w:strike w:val="0"/>
            <w:color w:val="0077CC"/>
            <w:sz w:val="28"/>
            <w:u w:val="single"/>
            <w:vertAlign w:val="baseline"/>
          </w:rPr>
          <w:t>Syrian</w:t>
        </w:r>
      </w:hyperlink>
      <w:hyperlink r:id="rId1457" w:history="1">
        <w:r>
          <w:rPr>
            <w:rFonts w:ascii="arial" w:eastAsia="arial" w:hAnsi="arial" w:cs="arial"/>
            <w:b/>
            <w:i/>
            <w:strike w:val="0"/>
            <w:color w:val="0077CC"/>
            <w:sz w:val="28"/>
            <w:u w:val="single"/>
            <w:vertAlign w:val="baseline"/>
          </w:rPr>
          <w:t xml:space="preserve"> </w:t>
        </w:r>
      </w:hyperlink>
      <w:hyperlink r:id="rId1457" w:history="1">
        <w:r>
          <w:rPr>
            <w:rFonts w:ascii="arial" w:eastAsia="arial" w:hAnsi="arial" w:cs="arial"/>
            <w:b/>
            <w:i/>
            <w:strike w:val="0"/>
            <w:color w:val="0077CC"/>
            <w:sz w:val="28"/>
            <w:u w:val="single"/>
            <w:vertAlign w:val="baseline"/>
          </w:rPr>
          <w:t>refugees</w:t>
        </w:r>
      </w:hyperlink>
      <w:hyperlink r:id="rId1457" w:history="1">
        <w:r>
          <w:rPr>
            <w:rFonts w:ascii="arial" w:eastAsia="arial" w:hAnsi="arial" w:cs="arial"/>
            <w:b/>
            <w:i/>
            <w:strike w:val="0"/>
            <w:color w:val="0077CC"/>
            <w:sz w:val="28"/>
            <w:u w:val="single"/>
            <w:vertAlign w:val="baseline"/>
          </w:rPr>
          <w:t xml:space="preserve"> and will join US-led airstrikes; Number in addition to Australia's existing 13,750 humanitarian intakeAir campaign against Islamic State targets in Syria to begin within a week</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 5:41 AM GMT</w:t>
      </w:r>
    </w:p>
    <w:p>
      <w:pPr>
        <w:pStyle w:val="Normal203"/>
        <w:keepNext w:val="0"/>
        <w:spacing w:after="0" w:line="240" w:lineRule="atLeast"/>
        <w:ind w:right="0"/>
        <w:jc w:val="both"/>
      </w:pPr>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03"/>
        <w:keepNext w:val="0"/>
        <w:spacing w:before="120" w:after="0" w:line="220" w:lineRule="atLeast"/>
        <w:ind w:left="0" w:right="0" w:firstLine="0"/>
        <w:jc w:val="left"/>
      </w:pPr>
      <w:r>
        <w:br/>
      </w:r>
      <w:r>
        <w:pict>
          <v:shape id="_x0000_i1834" type="#_x0000_t75" style="width:167.98pt;height:30.75pt">
            <v:imagedata r:id="rId20" o:title=""/>
          </v:shape>
        </w:pic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1375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Hurst and Shalailah Medhora</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835" style="position:absolute;z-index:252071936"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 it legal for Australia to bomb Syria? Five facts you need to know</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accept an extra 12,000 Syrian and Iraqi refugees and will join US-led airstrikes against Islamic State targets in Syria within a week.</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Abbott - who had come under pressure to boost Australia's generosity and initially resisted an increase in the overall humanitarian intake - convened a meeting of Liberal and National MPs and senators to inform them of the developments on Wednesday, and confirmed them in a press conference in Canberra shortly afterwards.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leader, Bill Shorten, welcomed the refugee announcement and pledged to support the airstrikes, but said he was still seeking assurances from the government and wanted a parliamentary debate on the long-term strategy.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12,000 Syrian and Iraqi refugees will be in addition to Australia's existing humanitarian intake of 13,750.</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one-off increase rather than a permanent increase and the refugees are to be granted permanent residency. The focus will be on women, children and families from persecuted minorities.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confirmed the intake would include Christians, but not exclusively. Some of the prime minister's colleagues had called for the priority to be Christians, prompting Labor and others to declare that the places should be allocated "on a needs basis, without qualification or discrimination".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said: "There are persecuted minorities that are Muslim, there are persecuted minorities that are non-Muslim, and our focus is on the persecuted minorities who have been displaced and are very unlikely ever to be able to go back to their original homes."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Poll shows Australians back rise in refugee intake, but criticise Abbott's handling of crisis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also set to provide $44m extra for the UN refugee agency and other agencies, with a focus on assisting the situation in Turkey, Lebanon and Jordan.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Julie Bishop, said the UNHCR had estimated the funding would support about 240,000 people with their urgent needs including shelter kits, clean drinking water, food, support for women and girls. Bishop said the extra assistance was "very timely" ahead of the northern hemisphere winter.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also decided that Australian combat aircraft would join bombing raids in Syria, extending the existing mission beyond the borders of Iraq where the operations are at the invitation of the Iraqi government.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eight strike fighters were authorised to participate in the Iraq airstrikes but only six are being used at present, the Coalition meeting was told. After the extension the chief of the defence force, Mark Binskin, could utilise all eight but did not envisage doing that, the meeting was told.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Binskin said operations could commence "within the week".</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signalled that Australia will seek to justify the legality of the extension by invoking the "collective self-defence of Iraq" against attacks from Isis fighters, who do not respect the border. Abbott emphasised later to reporters the airstrikes would target Isis and not the Assad regime in Syria.</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said the military action was "very much in Australia's national interest" because Daesh - another term for Isis - posed a threat to the wider world.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defeat Daesh in Iraq without defeating Daesh in Syria, too. I emphasise that our aircraft will be targeting Daesh, not the Assad regime, evil though it is."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Kevin Andrews, said the extension of RAAF flights over eastern Syria was "very much a practical and logical extension of the current operations".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who he ultimately wanted in power in Syria, Abbott said: "What we want throughout the Middle East is governments that do not commit genocide against their own people, nor permit terrorism against ours."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Assad regime was "not the kind of government that we could ever support" but Australia's military operations would not contribute to removing Assad at this time.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refused to rule out the option of boots on the ground in the future, saying it was "not appropriate to speculate" about "what might happen in the long-term future".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Coalition party room 'agrees to accept 12,000 refugees' - politics live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told parliament of the decisions at the beginning of question time. The prime minister said the government was targeting Isis targets in Syria "under section 51 of the UN charter which gives countries the right of collective self-defence".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Shorten said he wished to advise "that Labor will support this proportional action within international law on the basis of assisting with Iraq's self-defence".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leader said the decision was "not taken lightly" but he added that the methods "must be strategically, legally and morally sound".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Labor was seeking assurances that the operations would be constrained to the collective self-defence of Iraq and limited to halting cross-border attacks and defending Australian personnel. Labor had also sought and received assurances about effective search and rescue plans for Australian personnel.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the government should formally notify the UN security council of our decision and the government I believe should agree to a parliamentary debate to explain the long-term strategy for Australia's role in Iraq," Shorten said.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say these things because the swamp of terrorism can never be drained by military means alone."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Abbott's pledge to increase assistance in the humanitarian space following calls from state premiers, federal ministers, government backbenchers and other political parties amid community rallies for Australia to do more to help the plight of refugees fleeing the war-torn region. It represents a backflip for Abbott, who as recently as Sunday said the government would stick to its original figure of 13,750.</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proposing to take more people from this region as part of our very substantial contribution to the UNHCR," Abbott during a press conference on Sunday.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government announced that refugees from Syria and Iraq would make up a larger chunk of the overall humanitarian intake, rising to 4,500 refugees, or one-third of the overall figure.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indication from Abbott that the overall refugee intake would not rise caused unrest within the party, with several MPs publicly calling for the prime minister to do more.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early suggestion was to allow a greater number of Syrian and Iraqi refugees to enter Australia temporarily, under a safe haven system similar to what the former Howard government implemented for Kosovars in 1999.</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12,000 figure put forward by the government eclipses Labor's earlier figure of 10,000 permanent resettlement places.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also wanted a funding boost of $100m to international agencies like the UN high commissioner for refugees (UNHCR).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Coalition party room meeting on Wednesday, several MPs, including Sarah Henderson and Brett Whiteley, thanked the prime minister for listening to the calls for extra assistance.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Liberal MP, Craig Laundy, said: "On Friday I asked the prime minister, the foreign minister and the immigration minister simply: could we please do more. Today I simply say, from the bottom of my heart: thank you."</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stripped $1m out of the UNHCR at the May federal budget, amounting to 5% of the money Australia gives to the agency. Since then, it has pledged extra funding to the agency to cope with emerging natural and humanitarian disasters.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who flies out to Papua New Guinea on Wednesday afternoon to attend the Pacific Islands Forum, will meet with community and religious leaders, including orthodox Christian leaders, on Friday, to discuss Australia's humanitarian response to the Syrian conflict.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currently has 330 troops in Iraq on a two-year training mission, to help local forces deal with Isis.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Awacs aircraft are being used to assist coalition forces for airdrops and refuelling missions in Iraq, without straying into Syrian airspace.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Abbott indicated in April he would consider extending airstrikes into Syria, saying "no decision" had been made on that.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received a formal request from the US to join the air operation against Isis in Syria late last month.</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203"/>
      </w:pPr>
    </w:p>
    <w:p>
      <w:pPr>
        <w:pStyle w:val="Normal203"/>
        <w:ind w:left="200"/>
        <w:sectPr>
          <w:type w:val="continuous"/>
          <w:pgMar w:top="840" w:right="1000" w:bottom="840" w:left="1000" w:header="400" w:footer="400"/>
          <w:pgNumType w:fmt="decimal"/>
          <w:cols w:space="720"/>
        </w:sectPr>
      </w:pPr>
      <w:r>
        <w:br/>
      </w:r>
      <w:r>
        <w:pict>
          <v:line id="_x0000_s1836"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458"/>
          <w:headerReference w:type="default" r:id="rId1459"/>
          <w:footerReference w:type="even" r:id="rId1460"/>
          <w:footerReference w:type="default" r:id="rId1461"/>
          <w:headerReference w:type="first" r:id="rId1462"/>
          <w:footerReference w:type="first" r:id="rId1463"/>
          <w:pgSz w:w="12240" w:h="15840"/>
          <w:pgMar w:top="840" w:right="1000" w:bottom="840" w:left="1000" w:header="400" w:footer="400"/>
          <w:pgNumType w:fmt="decimal"/>
          <w:cols w:space="720"/>
          <w:titlePg w:val="0"/>
        </w:sectPr>
      </w:pPr>
    </w:p>
    <w:p>
      <w:pPr>
        <w:pStyle w:val="Normal204"/>
      </w:pPr>
      <w:bookmarkStart w:id="406" w:name="Bookmark_204"/>
      <w:bookmarkEnd w:id="406"/>
    </w:p>
    <w:p>
      <w:pPr>
        <w:pStyle w:val="Normal204"/>
      </w:pPr>
      <w:r>
        <w:pict>
          <v:shape id="_x0000_i1837" type="#_x0000_t75" alt="LexisNexis®" style="width:147.75pt;height:30pt">
            <v:imagedata r:id="rId18" o:title=""/>
          </v:shape>
        </w:pict>
      </w:r>
      <w:r>
        <w:cr/>
      </w:r>
    </w:p>
    <w:p>
      <w:pPr>
        <w:pStyle w:val="Heading1202"/>
        <w:keepNext w:val="0"/>
        <w:spacing w:after="200" w:line="340" w:lineRule="atLeast"/>
        <w:ind w:left="0" w:right="0" w:firstLine="0"/>
        <w:jc w:val="center"/>
      </w:pPr>
      <w:hyperlink r:id="rId1464" w:history="1">
        <w:r>
          <w:rPr>
            <w:rFonts w:ascii="arial" w:eastAsia="arial" w:hAnsi="arial" w:cs="arial"/>
            <w:b/>
            <w:i/>
            <w:strike w:val="0"/>
            <w:color w:val="0077CC"/>
            <w:sz w:val="28"/>
            <w:u w:val="single"/>
            <w:vertAlign w:val="baseline"/>
          </w:rPr>
          <w:t>Why I love... comedian and actor Hasan Minhaj; Talking about love, racism, Islamophobia and everything in between, he bounces from cynical to idealistic. It's a winning formula</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2017 Saturday 6:00 AM GMT</w:t>
      </w:r>
    </w:p>
    <w:p>
      <w:pPr>
        <w:pStyle w:val="Normal204"/>
        <w:keepNext w:val="0"/>
        <w:spacing w:after="0" w:line="240" w:lineRule="atLeast"/>
        <w:ind w:right="0"/>
        <w:jc w:val="both"/>
      </w:pPr>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204"/>
        <w:keepNext w:val="0"/>
        <w:spacing w:before="120" w:after="0" w:line="220" w:lineRule="atLeast"/>
        <w:ind w:left="0" w:right="0" w:firstLine="0"/>
        <w:jc w:val="left"/>
      </w:pPr>
      <w:r>
        <w:br/>
      </w:r>
      <w:r>
        <w:pict>
          <v:shape id="_x0000_i1838" type="#_x0000_t75" style="width:167.98pt;height:30.75pt">
            <v:imagedata r:id="rId20" o:title=""/>
          </v:shape>
        </w:pic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 Version:1</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Bim Adewunmi</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839" style="position:absolute;z-index:252073984"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twin elements of my personality - Pollyanna optimism and bone-deep cynicism - are constantly at odds. Most days, I ask myself: are human beings generous and wonderful, or are they actually the worst thing on this godforsaken planet? It's no wonder I'm an insomniac: there's a war of attrition in my heart. But I've found a new person with whom I can identify: American comedian and actor Hasan Minhaj.</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31, Minhaj is a relatively fresh face - he looks it, too, with emotive brown eyes and a disarming smile - but he's making an impression. You may have seen him in his regular gig with The Daily Show (he was former host Jon Stewart 's last hire, in 2014), where he covers everything from gun laws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Minhaj is a charming, likable sort (the kind you don't mind watching make a sandwich, for example, as American GQ recently asked him to do ), and he works through the discomfort of his sillier assignments with brio.</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Why I love... Angela Bassett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this that made him a great choice for the 2017 White House correspondents' dinner. "No one wanted to do this," he joked to the guests. " So, of course, it lands in the hands of an immigrant. " It was a tough gig - the president didn't attend - but Minhaj pulled it off.</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sharp, 25-minute set prepared me for his new standup special on Netflix, Homecoming King. Talking about his life as the kid of immigrants, love, racism, Islamophobia, his career and everything in between, Minhaj bounces from cynical to idealistic. It's a winning formula that feels right for our times, because it is so clearly genuine. I'd missed that in standup. Minhaj might even make me feel less cynical, and right now that's priceless.</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2017</w:t>
      </w:r>
    </w:p>
    <w:p>
      <w:pPr>
        <w:pStyle w:val="Normal204"/>
      </w:pPr>
    </w:p>
    <w:p>
      <w:pPr>
        <w:pStyle w:val="Normal204"/>
        <w:ind w:left="200"/>
        <w:sectPr>
          <w:type w:val="continuous"/>
          <w:pgMar w:top="840" w:right="1000" w:bottom="840" w:left="1000" w:header="400" w:footer="400"/>
          <w:pgNumType w:fmt="decimal"/>
          <w:cols w:space="720"/>
        </w:sectPr>
      </w:pPr>
      <w:r>
        <w:br/>
      </w:r>
      <w:r>
        <w:pict>
          <v:line id="_x0000_s1840"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465"/>
          <w:headerReference w:type="default" r:id="rId1466"/>
          <w:footerReference w:type="even" r:id="rId1467"/>
          <w:footerReference w:type="default" r:id="rId1468"/>
          <w:headerReference w:type="first" r:id="rId1469"/>
          <w:footerReference w:type="first" r:id="rId1470"/>
          <w:pgSz w:w="12240" w:h="15840"/>
          <w:pgMar w:top="840" w:right="1000" w:bottom="840" w:left="1000" w:header="400" w:footer="400"/>
          <w:pgNumType w:fmt="decimal"/>
          <w:cols w:space="720"/>
          <w:titlePg w:val="0"/>
        </w:sectPr>
      </w:pPr>
    </w:p>
    <w:p>
      <w:pPr>
        <w:pStyle w:val="Normal205"/>
      </w:pPr>
      <w:bookmarkStart w:id="408" w:name="Bookmark_205"/>
      <w:bookmarkEnd w:id="408"/>
    </w:p>
    <w:p>
      <w:pPr>
        <w:pStyle w:val="Normal205"/>
      </w:pPr>
      <w:r>
        <w:pict>
          <v:shape id="_x0000_i1841" type="#_x0000_t75" alt="LexisNexis®" style="width:147.75pt;height:30pt">
            <v:imagedata r:id="rId18" o:title=""/>
          </v:shape>
        </w:pict>
      </w:r>
      <w:r>
        <w:cr/>
      </w:r>
    </w:p>
    <w:p>
      <w:pPr>
        <w:pStyle w:val="Heading1203"/>
        <w:keepNext w:val="0"/>
        <w:spacing w:after="200" w:line="340" w:lineRule="atLeast"/>
        <w:ind w:left="0" w:right="0" w:firstLine="0"/>
        <w:jc w:val="center"/>
      </w:pPr>
      <w:hyperlink r:id="rId1471" w:history="1">
        <w:r>
          <w:rPr>
            <w:rFonts w:ascii="arial" w:eastAsia="arial" w:hAnsi="arial" w:cs="arial"/>
            <w:b/>
            <w:i/>
            <w:strike w:val="0"/>
            <w:color w:val="0077CC"/>
            <w:sz w:val="28"/>
            <w:u w:val="single"/>
            <w:vertAlign w:val="baseline"/>
          </w:rPr>
          <w:t>Resettling Syrians, aid and visa changes on table at EU-Turkey migration summit; Draft of summit conclusions says EU ready to double aid to (EURO)6bn, as leaders discuss plan to resettle one Syrian refugee in Europe for every Syrian returned to Turkey from Greek islands</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2016 Monday 7:24 PM GMT</w:t>
      </w:r>
    </w:p>
    <w:p>
      <w:pPr>
        <w:pStyle w:val="Normal205"/>
        <w:keepNext w:val="0"/>
        <w:spacing w:after="0" w:line="240" w:lineRule="atLeast"/>
        <w:ind w:right="0"/>
        <w:jc w:val="both"/>
      </w:pPr>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05"/>
        <w:keepNext w:val="0"/>
        <w:spacing w:before="120" w:after="0" w:line="220" w:lineRule="atLeast"/>
        <w:ind w:left="0" w:right="0" w:firstLine="0"/>
        <w:jc w:val="left"/>
      </w:pPr>
      <w:r>
        <w:br/>
      </w:r>
      <w:r>
        <w:pict>
          <v:shape id="_x0000_i1842" type="#_x0000_t75" style="width:167.98pt;height:30.75pt">
            <v:imagedata r:id="rId20" o:title=""/>
          </v:shape>
        </w:pic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1275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843" style="position:absolute;z-index:252076032"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proposal to exchange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been debated at an emergency EU-Turkey summit in Brussels, as Ankara demanded an extra (EURO)3bn to help manage Europe's migration crisis.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prime minister, Ahmet Davutoglu, outlined proposals to resettle one Syrian refugee in Europe for every Syrian returned to Turkey from the Greek islands.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was ready to double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as it bargained with Ankara to do more to stop migrants and refugees arriving on Greece's shores. EU leaders promised Turkey (EURO)6bn (£4.6bn) over three years, twice the (EURO)3bn offered last November, according to a draft version of the summit conclusions.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given shelter to almost 3 million refugees, while almost 363,000 Syrians claimed asylum in Europe last year. Up to 2,000 refugees are arriving on Greek shores every day, many from Syria, as well as Iraq and Afghanistan.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Davutoglu also promised to tackle people smuggling: "With these new proposals we aim to rescue refugees, discourage those who misuse and exploit their situation and find a new era in Turkey-EU relations."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European leaders Turkey wanted more for its citizens in exchange for helping the EU. He called for visa-liberalisation for 75 million Turks by 1 June, an advance on the October deadline proposed last year, as well as re-starting Turkey's long-stalled EU accession talks.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What's Europe's next move? The world is watching what some hope is our collapse | Rachida Dati</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officials are investigating whether a one-for-one resettlement programme is "legally and logistically possible", said a source.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Questions will also be asked about whether all EU member states would take part in a resettlement scheme, with some countries, notably Hungary, refusing to take part in an EU relocation scheme.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summit, the Turkish president, Recep Tayyip Erdogan, said his country had already spent $10bn (£7bn) helping those living in Turkey who have fled the war in Syria.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EU promised (EURO)3bn to feed and house refugees in Turkey, in exchange for more action from Ankara to tackle people-smuggling and reduce the flow of people arriving on European shores.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Erdogan, who is not at the summit, voiced his frustration at the EU's failure to deliver the money promised last November.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promised to give us (EURO)3bn, four months have passed since then," Erdogan said. "The prime minister is in Brussels right now. I hope he returns with that money."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summit comes at an awkward moment for EU-Turkey relations, after the Turkish government seized control of Zaman, the country's biggest daily newspaper, which had been critical of Erdogan and his Justice and Development party.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foreign policy chief, Federica Mogherini, urged Turkey "to respect the highest standards" on democracy, the rule of law and freedom of expression. She also called on Turkish authorities to engage with peaceful Kurdish groups to restart stalled peace talks.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Matteo Renzi said Italy would block any agreement that did not include a reference to press freedom, sources close to the Italian prime minister told the Guardian.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bigger priority for Turkey at the summit is breathing new life into talks on joining the EU. Arriving at the meeting, Davutoglu said the EU and Turkey were at a turning point in their relations: "Turkey is ready to be a member of the EU."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summit agenda was torn up after Davutoglu arrived with a list of "new elements" for tackling the migration crisis. Over a lunch of celery soup, carrot flan and sole fillet, Davutoglu called for more funding for refugee aid projects, as well as progress on Turkey's EU membership talks.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Erdogan is a problematic partner but EU needs Turkey's help</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with Turkey will resume over dinner on Monday, after the EU 28 hold a separate discussion on tackling the refugee crisis inside Europe. "It will not be a short summit," said one diplomat.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expected to announce it will take back people who do not qualify for asylum in Europe, following an agreement struck last week. But human rights groups have said these arrangements could be in conflict with the Geneva convention.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Miltiadis Kyrkos, a Greek MEP who is vice chair of the European parliament's joint committee with Turkey, compared Ankara's diplomacy to "an eastern bazaar", as it seeks to extract the maximum from the talks.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crucial point is on Monday to know if Turkey is a player on our side, because up to now they declare they are on our side but they don't do anything to prove that."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criticised Europe for failing to deliver last year's (EURO)3bn. EU leaders signed off the money last month, but aid projects have not arrived on the ground. The EU executive announced last Friday it will spend (EURO)95m on providing food and schooling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from a different pot of money.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background to the Turkey talks, EU leaders were at loggerheads over managing refugees in Europe. Germany objected to an early draft of the summit communique that declared the closure of the western Balkan route, used by refugees and migrants travelling from Greece to northern Europe.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bottleneck in Greece leads to warning of humanitarian crisis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German media, the chancellor, Angela Merkel, thought it wrong to announce the closure of the route when Syrians and Iraqis are entitled to asylum under EU law. In reality, the vast majority of refugees and migrants in Greece are already barred from using the route, with at least 35,000 stuck in Greece. Conditions at the Idomeni camp near the Greek-Macedonian border, where 13,000 are stranded, are increasingly desperate, with limited supplies of food and water.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are expected to declare they will "stand by Greece in this difficult moment", according to the summit communique, which states the crisis is "a collective EU responsibility".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European unity has been stretched to breaking point, with countries taking unilateral action to reintroduce border controls across the passport-free Schengen zone. EU leaders will call for all controls to be lifted by the end of the year.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Arriving at the EU-Turkey summit in Brussels, David Cameron said there was no prospect of the UK joining a common European asylum policy.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is not in the passport-free Schengen zone, although it is signed up to the EU's Dublin regulation, which obliges member states to take responsibility for refugees who arrive in their country first.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Dublin system is on the brink of collapse, after more than a million refugees and migrants arrived in Europe in 2015, while up to 2,000 continue to land in Greece every day. In the coming days the European commission will outline plans to overhaul EU asylum policy, with the aim of stopping people being waved through border checkpoints and travelling to a country of their choice. The UK can choose whether it joins the new system.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said the British opt-out underlined the UK's "special status" in the EU, a phrase he has used heavily since securing a reform deal with other EU leaders earlier this month.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an absolutely rock-solid opt-out from these things, so there is no prospect of Britain joining a common asylum process in Europe. We will have our own approach, our own way of doing things, keeping our own borders. It underlines the best of both worlds, the special status we have."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added that it was "important that we help the continent of Europe to secure its external border" and "that is why we are sending British ships to do just that ", referring to a Royal Navy deployment in the Aegean announced on Monday.</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205"/>
      </w:pPr>
    </w:p>
    <w:p>
      <w:pPr>
        <w:pStyle w:val="Normal205"/>
        <w:ind w:left="200"/>
        <w:sectPr>
          <w:type w:val="continuous"/>
          <w:pgMar w:top="840" w:right="1000" w:bottom="840" w:left="1000" w:header="400" w:footer="400"/>
          <w:pgNumType w:fmt="decimal"/>
          <w:cols w:space="720"/>
        </w:sectPr>
      </w:pPr>
      <w:r>
        <w:br/>
      </w:r>
      <w:r>
        <w:pict>
          <v:line id="_x0000_s1844"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472"/>
          <w:headerReference w:type="default" r:id="rId1473"/>
          <w:footerReference w:type="even" r:id="rId1474"/>
          <w:footerReference w:type="default" r:id="rId1475"/>
          <w:headerReference w:type="first" r:id="rId1476"/>
          <w:footerReference w:type="first" r:id="rId1477"/>
          <w:pgSz w:w="12240" w:h="15840"/>
          <w:pgMar w:top="840" w:right="1000" w:bottom="840" w:left="1000" w:header="400" w:footer="400"/>
          <w:pgNumType w:fmt="decimal"/>
          <w:cols w:space="720"/>
          <w:titlePg w:val="0"/>
        </w:sectPr>
      </w:pPr>
    </w:p>
    <w:p>
      <w:pPr>
        <w:pStyle w:val="Normal206"/>
      </w:pPr>
      <w:bookmarkStart w:id="410" w:name="Bookmark_206"/>
      <w:bookmarkEnd w:id="410"/>
    </w:p>
    <w:p>
      <w:pPr>
        <w:pStyle w:val="Normal206"/>
      </w:pPr>
      <w:r>
        <w:pict>
          <v:shape id="_x0000_i1845" type="#_x0000_t75" alt="LexisNexis®" style="width:147.75pt;height:30pt">
            <v:imagedata r:id="rId18" o:title=""/>
          </v:shape>
        </w:pict>
      </w:r>
      <w:r>
        <w:cr/>
      </w:r>
    </w:p>
    <w:p>
      <w:pPr>
        <w:pStyle w:val="Heading1204"/>
        <w:keepNext w:val="0"/>
        <w:spacing w:after="200" w:line="340" w:lineRule="atLeast"/>
        <w:ind w:left="0" w:right="0" w:firstLine="0"/>
        <w:jc w:val="center"/>
      </w:pPr>
      <w:hyperlink r:id="rId1478" w:history="1">
        <w:r>
          <w:rPr>
            <w:rFonts w:ascii="arial" w:eastAsia="arial" w:hAnsi="arial" w:cs="arial"/>
            <w:b/>
            <w:i/>
            <w:strike w:val="0"/>
            <w:color w:val="0077CC"/>
            <w:sz w:val="28"/>
            <w:u w:val="single"/>
            <w:vertAlign w:val="baseline"/>
          </w:rPr>
          <w:t xml:space="preserve">The UK universities offering a lifeline to Syrian academics; Most </w:t>
        </w:r>
      </w:hyperlink>
      <w:hyperlink r:id="rId1478" w:history="1">
        <w:r>
          <w:rPr>
            <w:rFonts w:ascii="arial" w:eastAsia="arial" w:hAnsi="arial" w:cs="arial"/>
            <w:b/>
            <w:i/>
            <w:strike w:val="0"/>
            <w:color w:val="0077CC"/>
            <w:sz w:val="28"/>
            <w:u w:val="single"/>
            <w:vertAlign w:val="baseline"/>
          </w:rPr>
          <w:t>Syrian</w:t>
        </w:r>
      </w:hyperlink>
      <w:hyperlink r:id="rId1478" w:history="1">
        <w:r>
          <w:rPr>
            <w:rFonts w:ascii="arial" w:eastAsia="arial" w:hAnsi="arial" w:cs="arial"/>
            <w:b/>
            <w:i/>
            <w:strike w:val="0"/>
            <w:color w:val="0077CC"/>
            <w:sz w:val="28"/>
            <w:u w:val="single"/>
            <w:vertAlign w:val="baseline"/>
          </w:rPr>
          <w:t xml:space="preserve"> </w:t>
        </w:r>
      </w:hyperlink>
      <w:hyperlink r:id="rId1478" w:history="1">
        <w:r>
          <w:rPr>
            <w:rFonts w:ascii="arial" w:eastAsia="arial" w:hAnsi="arial" w:cs="arial"/>
            <w:b/>
            <w:i/>
            <w:strike w:val="0"/>
            <w:color w:val="0077CC"/>
            <w:sz w:val="28"/>
            <w:u w:val="single"/>
            <w:vertAlign w:val="baseline"/>
          </w:rPr>
          <w:t>refugees</w:t>
        </w:r>
      </w:hyperlink>
      <w:hyperlink r:id="rId1478" w:history="1">
        <w:r>
          <w:rPr>
            <w:rFonts w:ascii="arial" w:eastAsia="arial" w:hAnsi="arial" w:cs="arial"/>
            <w:b/>
            <w:i/>
            <w:strike w:val="0"/>
            <w:color w:val="0077CC"/>
            <w:sz w:val="28"/>
            <w:u w:val="single"/>
            <w:vertAlign w:val="baseline"/>
          </w:rPr>
          <w:t xml:space="preserve"> fight for sanctuary at Europe's borders - but Reem Doukmak found it on Google. So is the story of the PhD student who swapped Homs for Warwick an example of elitism, or a model that could help build a better future?</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2016 Monday 5:41 PM GMT</w:t>
      </w:r>
    </w:p>
    <w:p>
      <w:pPr>
        <w:pStyle w:val="Normal206"/>
        <w:keepNext w:val="0"/>
        <w:spacing w:after="0" w:line="240" w:lineRule="atLeast"/>
        <w:ind w:right="0"/>
        <w:jc w:val="both"/>
      </w:pPr>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06"/>
        <w:keepNext w:val="0"/>
        <w:spacing w:before="120" w:after="0" w:line="220" w:lineRule="atLeast"/>
        <w:ind w:left="0" w:right="0" w:firstLine="0"/>
        <w:jc w:val="left"/>
      </w:pPr>
      <w:r>
        <w:br/>
      </w:r>
      <w:r>
        <w:pict>
          <v:shape id="_x0000_i1846" type="#_x0000_t75" style="width:167.98pt;height:30.75pt">
            <v:imagedata r:id="rId20" o:title=""/>
          </v:shape>
        </w:pic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1980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Shabi</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847" style="position:absolute;z-index:252078080"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though the calm, leafy campus at Warwick university, which is currently showing off its stunning autumn colours, Reem Doukmak says: "I think I've maybe even started to take things for granted, just like the people here. For instance, taking the bus - you never think that it's not going to come - or that there is food, electricity, heating. At some point, you start to think that life is easy."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things are a given for this 33-year-old Syrian academic who, not so long ago, was teaching English as a foreign language at the al-Baath university in Homs. There, one of the most embattled cities in Syria's terrible war, the buses to work often didn't come, because of fighting on the roads, or checkpoints that blocked and lengthened journeys. Classes were routinely curtailed because students could hear shooting and couldn't concentrate - they could only think of getting back home before things got worse.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through the huge al-Baath campus, Doukmak would hear gunfire, but not know where it was coming from, or where to take cover, or she would feel rockets shaking the earth. "People wake up every day and make some sort of risk assessment for the day," she says. "You know something bad might happen, but you do it anyway, because you want to live your life in the space that's left."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having been in the UK for two years, Doukmak - who did her masters at Warwick in 2007 through a highly competitive British-Syrian scholarship - remembers reaching a point when, constantly sick from the stress, she couldn't handle Homs anymore. "Syria was a peaceful place. We used to hear about fighting and bombing in Iraq, in Palestine, but we never experienced it in Syria in my generation. That's why I found it really hard to cope, to accept this as part of life."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Doukmak started to seek alternatives, and looked for grants, overseas programmes or scholarships. "And that's how I found Cara, by accident," she says. "What you find on Google, you don't know that it will change your life."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Cara - the Council for At Risk Academics - is a UK charity set up in 1933 which helped academics expelled from Germany's universities, and those facing internment by the UK, including neuroscientist Marthe Vogt and molecular biologist Max Perutz. Since then, it has been helping academics from all over the world, propelled by the humanitarian desire to relieve suffering, but also by the need to defend learning, to safeguard a nation's intelligence wealth in the understanding that it will be needed to help rebuild countries once wars have ended. Currently, Cara works with 110 universities around the UK and has assisted 140 people, plus 200 dependents. The academics it helps these days - by matching them to a sponsor university, by contributing to living costs and by facilitating laborious visa applications - are predominantly from Syria.</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Academics coming to the UK through Cara might be working on a PhD - as is the case for Doukmak - or engaged in postdoctoral research, but in all cases they are here because a British university has waived its academic fees and often helped with living costs, too. At a time when universities might be more focused on the potential income streams provided by international students, when many higher education institutions are reliant on such fees to function, this kind of work with Cara seems to be bucking the trend - and perhaps finding a way round the questions about refugee numbers that have recently become so vexed.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understand that they are helping people much like themselves," says Stephen Wordsworth, Cara's executive director, who adds that the pairing of academic to university is always premised on a mutually beneficial collaborative fit, in research terms. "Higher education is a global business, so people recognise that they have some responsibility when things go wrong." And, he adds, there is an impetus to preserve global intellectual capital. "If one country's intellectuals and academics are killed or scattered to the four corners of the world and end up working as taxi drivers, then we are all losing something - those people have something in their heads that is useful not just to their own countries, but more widely."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Applicants to this scheme have to satisfy the UK's stringent entry requirements - some are initially rejected but then succeed on appeal - and Cara, which is helping five or six people each week, says it hasn't yet hit a wall. But clearly, in the current climate of hostility and panic about migrants, and with the Conservative government clamping down on entry routes, this can't be an easy thing to navigate. Speaking at the Conservative party conference in Manchester earlier this month,  home secretary Theresa May hardened her anti-migrant rhetoric and restated her determination to limit student visas - the current restrictions on which are already, critics say, adversely affecting universities trying to attract international students.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Barer, professor at Leicester university's college of medicine, biological sciences and psychology, is closely involved alongside Cara with the process of sponsoring academics. "It's a lot of work to get these things to come home, so the system as I've experienced it isn't particularly comfortable with this," he says. "Every case is taken as new, so you're always starting from scratch." In his experience, there is a lot of willingness at the university end, but, he adds: "I've no doubt [the government] have made life a lot more difficult. I'd love it to be a lot simpler, so that we can find space for bright and able people who have a real academic contribution to make."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working with two sponsored Syrian researchers, Barer has in the past engaged with an Iraqi colleague who specialised in a groundbreaking diagnostic system for tuberculosis, with whom he is still in regular contact. He describes working alongside such academics as "a breath of fresh air, genuinely building capacity in intellectual life over shared intellectual aspirations".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reality of the entry system to the UK is that not everyone is assisted. "If a Syrian academic gets sponsored through a British university, it is breaking the norm - which is that it is very, very difficult indeed [to get] visas," says Chris Doyle at the Council for Arab-British Understanding (Caabu), a London-based advocacy group. "It's almost a lockdown for Syrians coming here," he adds. "I've spoken to a lot of Syrians who have despaired, even for relatives trying to just come and visit them here."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this raises the issue of cherrypicking: whether it is only a certain kind of Syrian that the UK will help, and whether a charity such as Cara is reinforcing this sort of elitism. But, says Doyle, there is a wider appreciation of this approach, a realisation that "it is an investment ultimately in the future of Syria".</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Academics from that country are here on the understanding that, when safe to do so, they want to return; they are committed to rebuilding Syria. "Getting the education system back up and running is going to be vital," says Doyle, of an academic infrastructure that has been pummelled: many universities, outside of Damascus, are not currently functioning, and one in five schools have been rendered unusable by Syria's war. Moreover, Doyle adds, all sorts of academic research is going to be critical to efforts to rebuild Syria: "There's a raft of issues, including the psychological impact, agricultural research, environmental damage, legal and transitional justice issues - these are just examples. At some point, there's going to be a proper of assessment of what the academic and research needs will be."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though, is premised on there being a postwar period that enables such rebuilding efforts - sadly, the experience of working with Iraqi academics, many of whom returned to that country when the fighting formally ended, has shown that is not always the case. When Islamic State took over Mosul last year, they shut down its acclaimed university and lecturers were sacked, arrested and tortured. Just last month, three academics from the university were executed by Isis. And in August, the group beheaded the 82-year-old, world-renowned antiques scholar Khaled al-Assad, hanging his body in the main square of the ancient city of Palmyra, after he refused to reveal where precious artefacts had been stored for safekeeping.</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international organisations - for example, the Committee to Protect Journalists and Reporters without Borders - have meanwhile been engaged in helping Syrian media workers who are trying to flee the war. And the Asfari Foundation is a notable example of a charity providing masters-degree grants in the UK for many young Syrians.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in the UK, academics from war-ravaged countries in the Middle East live an in-between existence, dedicated to their work in this country, but longing to go back home, to be with friends and family, to re-engage with their own academic networks, research, colleagues and students.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student herself - her PhD is on drama as an aid to teaching English to refugee children, and she has been on research field trips to Syrian refugee camps in Turkey - Doukmak instantly smiles when she recalls her former students at Homs university. "I miss the teaching, going home tired after classes," she says. "There is a relationship that grows with the students - you had fun, they learned things, you see them develop skills and grow. You miss their laughter and their noise."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'We want to be part of the solution': universities reach out to refugees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her, being on campus, even in another country, is soothing in its familiarity - the classrooms, the lecture halls, the continuity of sorts within an academic environment. Walking around the campus or the nearby fields, she says, always makes her feel better. She spends her spare time volunteering at a Coventry community centre, or involved in awareness- and fund-raising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Stopping for tea at the university's arts centre, Doukmak says she feels supported and encouraged, but also helpless, wanting to do more for other Syrians. You get the sense that, glad of her current opportunities, Doukmak would not allow herself to complain, but also that, constitutionally, she isn't really the carping type. She says that she finds the British obsession with timekeeping is a little curious, especially over mealtimes. "I see people so dedicated to lunchtime, to that hour of lunch, like they have a timer on their stomach," she says. "What if you are not hungry? It's good to be punctual but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subject of eating, well, there's the matter of the food here itself - how, she says, so much of it is ready-made and cold: sandwiches instead of hot, home-cooked meals. What does she most miss? "Molokhia," she replies without pause, referring to a hit Middle Eastern dish made from the gluey, green leafy vegetable that perhaps isn't widely available in Coventry (although if that's wrong, she'd love to know about it). "Mom gave me some when I was in Syria, but I finished it. Now, if I know someone is going to that part of the world, I ask them to bring me some."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Scheduled to finish her PhD by the end of next year, the question of what she will do next is the only one she can't answer. She tries not to think about it until there comes a time when she is forced to decide. Of course, she wants to return to Syria. "England is a really nice place to live," she says. "But nothing is better than home."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This article was amended on 28 October 2015. An earlier version said Cara was set up to provide refuge for academics then fleeing Nazi Germany from Marthe Vogt to Max Perutz. Neither Vogt nor Pertuz, who was Austrian, were helped out Nazi Germany, but Cara provided help when they were faced with internment by the UK.</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2016</w:t>
      </w:r>
    </w:p>
    <w:p>
      <w:pPr>
        <w:pStyle w:val="Normal206"/>
      </w:pPr>
    </w:p>
    <w:p>
      <w:pPr>
        <w:pStyle w:val="Normal206"/>
        <w:ind w:left="200"/>
        <w:sectPr>
          <w:type w:val="continuous"/>
          <w:pgMar w:top="840" w:right="1000" w:bottom="840" w:left="1000" w:header="400" w:footer="400"/>
          <w:pgNumType w:fmt="decimal"/>
          <w:cols w:space="720"/>
        </w:sectPr>
      </w:pPr>
      <w:r>
        <w:br/>
      </w:r>
      <w:r>
        <w:pict>
          <v:line id="_x0000_s1848"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479"/>
          <w:headerReference w:type="default" r:id="rId1480"/>
          <w:footerReference w:type="even" r:id="rId1481"/>
          <w:footerReference w:type="default" r:id="rId1482"/>
          <w:headerReference w:type="first" r:id="rId1483"/>
          <w:footerReference w:type="first" r:id="rId1484"/>
          <w:pgSz w:w="12240" w:h="15840"/>
          <w:pgMar w:top="840" w:right="1000" w:bottom="840" w:left="1000" w:header="400" w:footer="400"/>
          <w:pgNumType w:fmt="decimal"/>
          <w:cols w:space="720"/>
          <w:titlePg w:val="0"/>
        </w:sectPr>
      </w:pPr>
    </w:p>
    <w:p>
      <w:pPr>
        <w:pStyle w:val="Normal207"/>
      </w:pPr>
      <w:bookmarkStart w:id="412" w:name="Bookmark_207"/>
      <w:bookmarkEnd w:id="412"/>
    </w:p>
    <w:p>
      <w:pPr>
        <w:pStyle w:val="Normal207"/>
      </w:pPr>
      <w:r>
        <w:pict>
          <v:shape id="_x0000_i1849" type="#_x0000_t75" alt="LexisNexis®" style="width:147.75pt;height:30pt">
            <v:imagedata r:id="rId18" o:title=""/>
          </v:shape>
        </w:pict>
      </w:r>
      <w:r>
        <w:cr/>
      </w:r>
    </w:p>
    <w:p>
      <w:pPr>
        <w:pStyle w:val="Heading1205"/>
        <w:keepNext w:val="0"/>
        <w:spacing w:after="200" w:line="340" w:lineRule="atLeast"/>
        <w:ind w:left="0" w:right="0" w:firstLine="0"/>
        <w:jc w:val="center"/>
      </w:pPr>
      <w:hyperlink r:id="rId1485" w:history="1">
        <w:r>
          <w:rPr>
            <w:rFonts w:ascii="arial" w:eastAsia="arial" w:hAnsi="arial" w:cs="arial"/>
            <w:b/>
            <w:i/>
            <w:strike w:val="0"/>
            <w:color w:val="0077CC"/>
            <w:sz w:val="28"/>
            <w:u w:val="single"/>
            <w:vertAlign w:val="baseline"/>
          </w:rPr>
          <w:t>Resettling Syrians, aid and visa changes on table at EU-Turkey migration summit; Draft of summit conclusions says EU ready to double aid to (EURO)6bn, as leaders discuss plan to resettle one Syrian refugee in Europe for every Syrian returned to Turkey from Greek islands</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2016 Monday 6:41 PM GMT</w:t>
      </w:r>
    </w:p>
    <w:p>
      <w:pPr>
        <w:pStyle w:val="Normal207"/>
        <w:keepNext w:val="0"/>
        <w:spacing w:after="0" w:line="240" w:lineRule="atLeast"/>
        <w:ind w:right="0"/>
        <w:jc w:val="both"/>
      </w:pPr>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07"/>
        <w:keepNext w:val="0"/>
        <w:spacing w:before="120" w:after="0" w:line="220" w:lineRule="atLeast"/>
        <w:ind w:left="0" w:right="0" w:firstLine="0"/>
        <w:jc w:val="left"/>
      </w:pPr>
      <w:r>
        <w:br/>
      </w:r>
      <w:r>
        <w:pict>
          <v:shape id="_x0000_i1850" type="#_x0000_t75" style="width:167.98pt;height:30.75pt">
            <v:imagedata r:id="rId20"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1248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851" style="position:absolute;z-index:252080128"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proposal to exchange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been debated at an emergency EU-Turkey summit in Brussels, as Ankara demanded an extra (EURO)3bn to help manage Europe's migration crisis.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prime minister, Ahmet Davutoglu, outlined proposals to resettle one Syrian refugee in Europe for every Syrian returned to Turkey from the Greek islands.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was ready to double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as it bargained with Ankara to do more to stop migrants and refugees arriving on Greece's shores. EU leaders promised Turkey (EURO)6bn (£4.6bn) over three years, twice the (EURO)3bn offered last November, according to a draft version of the summit conclusions.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given shelter to almost 3 million refugees, while almost 363,000 Syrians claimed asylum in Europe last year. Up to 2,000 refugees are arriving on Greek shores every day, many from Syria, as well as Iraq and Afghanistan.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Davutoglu also promised to tackle people smuggling: "With these new proposals we aim to rescue refugees, discourage those who misuse and exploit their situation and find a new era in Turkey-EU relations."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European leaders Turkey wanted more for its citizens in exchange for helping the EU. He called for visa-liberalisation for 75 million Turks by 1 June, an advance on the October deadline proposed last year, as well as re-starting Turkey's long-stalled EU accession talks.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What's Europe's next move? The world is watching what some hope is our collapse | Rachida Dati</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officials are investigating whether a one-for-one resettlement programme is "legally and logistically possible", said a source.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Questions will also be asked about whether all EU member states would take part in a resettlement scheme, with some countries, notably Hungary, refusing to take part in an EU relocation scheme.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summit, the Turkish president, Recep Tayyip Erdogan, said his country had already spent $10bn (£7bn) helping those living in Turkey who have fled the war in Syria.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EU promised (EURO)3bn to feed and house refugees in Turkey, in exchange for more action from Ankara to tackle people-smuggling and reduce the flow of people arriving on European shores.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Erdogan, who is not at the summit, voiced his frustration at the EU's failure to deliver the money promised last November.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promised to give us (EURO)3bn, four months have passed since then," Erdogan said. "The prime minister is in Brussels right now. I hope he returns with that money."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summit comes at an awkward moment for EU-Turkey relations, after the Turkish government seized control of Zaman, the country's biggest daily newspaper, which had been critical of Erdogan and his Justice and Development party.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foreign policy chief, Federica Mogherini, urged Turkey "to respect the highest standards" on democracy, the rule of law and freedom of expression. She also called on Turkish authorities to engage with peaceful Kurdish groups to restart stalled peace talks.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bigger priority for Turkey at the summit is breathing new life into talks on joining the EU. Arriving at the meeting, Davutoglu said the EU and Turkey were at a turning point in their relations: "Turkey is ready to be a member of the EU."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summit agenda was torn up after Davutoglu arrived with a list of "new elements" for tackling the migration crisis. Over a lunch of celery soup, carrot flan and sole fillet, Davutoglu called for more funding for refugee aid projects, as well as progress on Turkey's EU membership talks.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Erdogan is a problematic partner but EU needs Turkey's help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with Turkey will resume over dinner on Monday, after the EU 28 hold a separate discussion on tackling the refugee crisis inside Europe. "It will not be a short summit," said one diplomat.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expected to announce it will take back people who do not qualify for asylum in Europe, following an agreement struck last week. But human rights groups have said these arrangements could be in conflict with the Geneva convention.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Miltiadis Kyrkos, a Greek MEP who is vice chair of the European parliament's joint committee with Turkey, compared Ankara's diplomacy to "an eastern bazaar", as it seeks to extract the maximum from the talks.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crucial point is on Monday to know if Turkey is a player on our side, because up to now they declare they are on our side but they don't do anything to prove that."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criticised Europe for failing to deliver last year's (EURO)3bn. EU leaders signed off the money last month, but aid projects have not arrived on the ground. The EU executive announced last Friday it will spend (EURO)95m on providing food and schooling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from a different pot of money.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background to the Turkey talks, EU leaders were at loggerheads over managing refugees in Europe. Germany objected to an early draft of the summit communique that declared the closure of the western Balkan route, used by refugees and migrants travelling from Greece to northern Europe.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bottleneck in Greece leads to warning of humanitarian crisis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German media, the chancellor, Angela Merkel, thought it wrong to announce the closure of the route when Syrians and Iraqis are entitled to asylum under EU law. In reality, the vast majority of refugees and migrants in Greece are already barred from using the route, with at least 35,000 stuck in Greece. Conditions at the Idomeni camp near the Greek-Macedonian border, where 13,000 are stranded, are increasingly desperate, with limited supplies of food and water.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are expected to declare they will "stand by Greece in this difficult moment", according to the summit communique, which states the crisis is "a collective EU responsibility".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European unity has been stretched to breaking point, with countries taking unilateral action to reintroduce border controls across the passport-free Schengen zone. EU leaders will call for all controls to be lifted by the end of the year.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Arriving at the EU-Turkey summit in Brussels, David Cameron said there was no prospect of the UK joining a common European asylum policy.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is not in the passport-free Schengen zone, although it is signed up to the EU's Dublin regulation, which obliges member states to take responsibility for refugees who arrive in their country first.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Dublin system is on the brink of collapse, after more than a million refugees and migrants arrived in Europe in 2015, while up to 2,000 continue to land in Greece every day. In the coming days the European commission will outline plans to overhaul EU asylum policy, with the aim of stopping people being waved through border checkpoints and travelling to a country of their choice. The UK can choose whether it joins the new system.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said the British opt-out underlined the UK's "special status" in the EU, a phrase he has used heavily since securing a reform deal with other EU leaders earlier this month.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an absolutely rock-solid opt-out from these things, so there is no prospect of Britain joining a common asylum process in Europe. We will have our own approach, our own way of doing things, keeping our own borders. It underlines the best of both worlds, the special status we have."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added that it was "important that we help the continent of Europe to secure its external border" and "that is why we are sending British ships to do just that ", referring to a Royal Navy deployment in the Aegean announced on Monday.</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207"/>
      </w:pPr>
    </w:p>
    <w:p>
      <w:pPr>
        <w:pStyle w:val="Normal207"/>
        <w:ind w:left="200"/>
        <w:sectPr>
          <w:type w:val="continuous"/>
          <w:pgMar w:top="840" w:right="1000" w:bottom="840" w:left="1000" w:header="400" w:footer="400"/>
          <w:pgNumType w:fmt="decimal"/>
          <w:cols w:space="720"/>
        </w:sectPr>
      </w:pPr>
      <w:r>
        <w:br/>
      </w:r>
      <w:r>
        <w:pict>
          <v:line id="_x0000_s1852"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486"/>
          <w:headerReference w:type="default" r:id="rId1487"/>
          <w:footerReference w:type="even" r:id="rId1488"/>
          <w:footerReference w:type="default" r:id="rId1489"/>
          <w:headerReference w:type="first" r:id="rId1490"/>
          <w:footerReference w:type="first" r:id="rId1491"/>
          <w:pgSz w:w="12240" w:h="15840"/>
          <w:pgMar w:top="840" w:right="1000" w:bottom="840" w:left="1000" w:header="400" w:footer="400"/>
          <w:pgNumType w:fmt="decimal"/>
          <w:cols w:space="720"/>
          <w:titlePg w:val="0"/>
        </w:sectPr>
      </w:pPr>
    </w:p>
    <w:p>
      <w:pPr>
        <w:pStyle w:val="Normal208"/>
      </w:pPr>
      <w:bookmarkStart w:id="414" w:name="Bookmark_208"/>
      <w:bookmarkEnd w:id="414"/>
    </w:p>
    <w:p>
      <w:pPr>
        <w:pStyle w:val="Normal208"/>
      </w:pPr>
      <w:r>
        <w:pict>
          <v:shape id="_x0000_i1853" type="#_x0000_t75" alt="LexisNexis®" style="width:147.75pt;height:30pt">
            <v:imagedata r:id="rId18" o:title=""/>
          </v:shape>
        </w:pict>
      </w:r>
      <w:r>
        <w:cr/>
      </w:r>
    </w:p>
    <w:p>
      <w:pPr>
        <w:pStyle w:val="Heading1206"/>
        <w:keepNext w:val="0"/>
        <w:spacing w:after="200" w:line="340" w:lineRule="atLeast"/>
        <w:ind w:left="0" w:right="0" w:firstLine="0"/>
        <w:jc w:val="center"/>
      </w:pPr>
      <w:hyperlink r:id="rId1492" w:history="1">
        <w:r>
          <w:rPr>
            <w:rFonts w:ascii="arial" w:eastAsia="arial" w:hAnsi="arial" w:cs="arial"/>
            <w:b/>
            <w:i/>
            <w:strike w:val="0"/>
            <w:color w:val="0077CC"/>
            <w:sz w:val="28"/>
            <w:u w:val="single"/>
            <w:vertAlign w:val="baseline"/>
          </w:rPr>
          <w:t xml:space="preserve">Corrections and clarifications; </w:t>
        </w:r>
      </w:hyperlink>
      <w:hyperlink r:id="rId1492" w:history="1">
        <w:r>
          <w:rPr>
            <w:rFonts w:ascii="arial" w:eastAsia="arial" w:hAnsi="arial" w:cs="arial"/>
            <w:b/>
            <w:i/>
            <w:strike w:val="0"/>
            <w:color w:val="0077CC"/>
            <w:sz w:val="28"/>
            <w:u w:val="single"/>
            <w:vertAlign w:val="baseline"/>
          </w:rPr>
          <w:t>Syrian</w:t>
        </w:r>
      </w:hyperlink>
      <w:hyperlink r:id="rId1492" w:history="1">
        <w:r>
          <w:rPr>
            <w:rFonts w:ascii="arial" w:eastAsia="arial" w:hAnsi="arial" w:cs="arial"/>
            <w:b/>
            <w:i/>
            <w:strike w:val="0"/>
            <w:color w:val="0077CC"/>
            <w:sz w:val="28"/>
            <w:u w:val="single"/>
            <w:vertAlign w:val="baseline"/>
          </w:rPr>
          <w:t xml:space="preserve"> </w:t>
        </w:r>
      </w:hyperlink>
      <w:hyperlink r:id="rId1492" w:history="1">
        <w:r>
          <w:rPr>
            <w:rFonts w:ascii="arial" w:eastAsia="arial" w:hAnsi="arial" w:cs="arial"/>
            <w:b/>
            <w:i/>
            <w:strike w:val="0"/>
            <w:color w:val="0077CC"/>
            <w:sz w:val="28"/>
            <w:u w:val="single"/>
            <w:vertAlign w:val="baseline"/>
          </w:rPr>
          <w:t>refugees</w:t>
        </w:r>
      </w:hyperlink>
      <w:hyperlink r:id="rId1492" w:history="1">
        <w:r>
          <w:rPr>
            <w:rFonts w:ascii="arial" w:eastAsia="arial" w:hAnsi="arial" w:cs="arial"/>
            <w:b/>
            <w:i/>
            <w:strike w:val="0"/>
            <w:color w:val="0077CC"/>
            <w:sz w:val="28"/>
            <w:u w:val="single"/>
            <w:vertAlign w:val="baseline"/>
          </w:rPr>
          <w:t xml:space="preserve"> | Sad cypress | Antonym corner</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2016 Monday 9:00 PM GMT</w:t>
      </w:r>
    </w:p>
    <w:p>
      <w:pPr>
        <w:pStyle w:val="Normal208"/>
        <w:keepNext w:val="0"/>
        <w:spacing w:after="0" w:line="240" w:lineRule="atLeast"/>
        <w:ind w:right="0"/>
        <w:jc w:val="both"/>
      </w:pPr>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08"/>
        <w:keepNext w:val="0"/>
        <w:spacing w:before="120" w:after="0" w:line="220" w:lineRule="atLeast"/>
        <w:ind w:left="0" w:right="0" w:firstLine="0"/>
        <w:jc w:val="left"/>
      </w:pPr>
      <w:r>
        <w:br/>
      </w:r>
      <w:r>
        <w:pict>
          <v:shape id="_x0000_i1854" type="#_x0000_t75" style="width:167.98pt;height:30.75pt">
            <v:imagedata r:id="rId20" o:title=""/>
          </v:shape>
        </w:pic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Corrections and clarifications column editor</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55" style="position:absolute;z-index:252082176"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picture across the opening spread of a feature in last Saturday's Weekend magazine ( 'Old Testament in its stories, epic in its scale: this is the great exodus of our age ', page 36) was wrongly captioned as showing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near the Kawergosk refugee camp in Erbil in Iraqi Kurdistan". In fact it showed refugees crossing from Syria into northern Iraq near the Peshkhabour border point.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item in a column in the My week series ( Thank you, queen of crime, 5 March, page 30) referred to Agatha Christie's Sad Cypress and mentioned that the title led the author to Shakespeare's Cymbeline. In fact the song "Come away, come away, death/And in sad cypress let me be laid" comes from Twelfth Night.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Antonym corner: when we said, in a feature offering 10 tips for how to feel less busy, that feeling overstretched was inevitable for "finite people, attempting to do a finite amount", we did of course mean "finite people, attempting to do an infinite amount" ( Fight the feeling, 27 February, page 18, Weekend).</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208"/>
      </w:pPr>
    </w:p>
    <w:p>
      <w:pPr>
        <w:pStyle w:val="Normal208"/>
        <w:ind w:left="200"/>
        <w:sectPr>
          <w:type w:val="continuous"/>
          <w:pgMar w:top="840" w:right="1000" w:bottom="840" w:left="1000" w:header="400" w:footer="400"/>
          <w:pgNumType w:fmt="decimal"/>
          <w:cols w:space="720"/>
        </w:sectPr>
      </w:pPr>
      <w:r>
        <w:br/>
      </w:r>
      <w:r>
        <w:pict>
          <v:line id="_x0000_s1856"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493"/>
          <w:headerReference w:type="default" r:id="rId1494"/>
          <w:footerReference w:type="even" r:id="rId1495"/>
          <w:footerReference w:type="default" r:id="rId1496"/>
          <w:headerReference w:type="first" r:id="rId1497"/>
          <w:footerReference w:type="first" r:id="rId1498"/>
          <w:pgSz w:w="12240" w:h="15840"/>
          <w:pgMar w:top="840" w:right="1000" w:bottom="840" w:left="1000" w:header="400" w:footer="400"/>
          <w:pgNumType w:fmt="decimal"/>
          <w:cols w:space="720"/>
          <w:titlePg w:val="0"/>
        </w:sectPr>
      </w:pPr>
    </w:p>
    <w:p>
      <w:pPr>
        <w:pStyle w:val="Normal209"/>
      </w:pPr>
      <w:bookmarkStart w:id="416" w:name="Bookmark_209"/>
      <w:bookmarkEnd w:id="416"/>
    </w:p>
    <w:p>
      <w:pPr>
        <w:pStyle w:val="Normal209"/>
      </w:pPr>
      <w:r>
        <w:pict>
          <v:shape id="_x0000_i1857" type="#_x0000_t75" alt="LexisNexis®" style="width:147.75pt;height:30pt">
            <v:imagedata r:id="rId18" o:title=""/>
          </v:shape>
        </w:pict>
      </w:r>
      <w:r>
        <w:cr/>
      </w:r>
    </w:p>
    <w:p>
      <w:pPr>
        <w:pStyle w:val="Heading1207"/>
        <w:keepNext w:val="0"/>
        <w:spacing w:after="200" w:line="340" w:lineRule="atLeast"/>
        <w:ind w:left="0" w:right="0" w:firstLine="0"/>
        <w:jc w:val="center"/>
      </w:pPr>
      <w:hyperlink r:id="rId1499" w:history="1">
        <w:r>
          <w:rPr>
            <w:rFonts w:ascii="arial" w:eastAsia="arial" w:hAnsi="arial" w:cs="arial"/>
            <w:b/>
            <w:i/>
            <w:strike w:val="0"/>
            <w:color w:val="0077CC"/>
            <w:sz w:val="28"/>
            <w:u w:val="single"/>
            <w:vertAlign w:val="baseline"/>
          </w:rPr>
          <w:t>Reply: Letter: Let us find room for Syria's refugees</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2014 Tuesday</w:t>
      </w:r>
    </w:p>
    <w:p>
      <w:pPr>
        <w:pStyle w:val="Normal209"/>
        <w:keepNext w:val="0"/>
        <w:spacing w:after="0" w:line="240" w:lineRule="atLeast"/>
        <w:ind w:right="0"/>
        <w:jc w:val="both"/>
      </w:pPr>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209"/>
        <w:keepNext w:val="0"/>
        <w:spacing w:before="120" w:after="0" w:line="220" w:lineRule="atLeast"/>
        <w:ind w:left="0" w:right="0" w:firstLine="0"/>
        <w:jc w:val="left"/>
      </w:pPr>
      <w:r>
        <w:br/>
      </w:r>
      <w:r>
        <w:pict>
          <v:shape id="_x0000_i1858" type="#_x0000_t75" style="width:186.73pt;height:33pt">
            <v:imagedata r:id="rId63" o:title=""/>
          </v:shape>
        </w:pic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LEADER PAGES; Pg. 33</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Various</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59" style="position:absolute;z-index:252084224"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deeply upset and angered by the coverage of the Syrian conflict brought into our living rooms by the world's media. The scale and gravity of the humanitarian crisis unfolding in the region is difficult to comprehend.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response so far has given us cause for great pride; the aid the UK has given to the region has been unquestionably generous. But it is not enough.</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Refugee Council, we are asking David Cameron for two things: first, to reunite war-torn families by making it possible for Syrians trapped in the region, but with family and friends in the UK, to be assisted to enter the country; second, as a matter of urgency, to answer the call by UNHCR, the refugee agency, to support the countries bordering Syria by establishing a substantial and co-ordinated resettlement programme in the UK to help the most vulnerable.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consensus is growing that we need to do more to help people fleeing the violence inside Syria to reach safety. UNHCR has called for western countries to take 30,000 of the most vulnerable refugees, and so far 18 countries have responded by pledging resettlement places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We're ashamed that Britain isn't one of them.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to play our part in delivering a global solution so that those who are most vulnerable can find safety outside the region.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those Syrians in the UK desperately anxious about the safety of their loved ones, we are asking David Cameron to help, as a father, as a humanitarian and as a world leader.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Thompson Refugee Council patron, Dame Vivienne Westwood, Juliet Stevenson, Grayson Perry, Michael Palin, Colin and Livia Firth</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2014</w:t>
      </w:r>
    </w:p>
    <w:p>
      <w:pPr>
        <w:pStyle w:val="Normal209"/>
      </w:pPr>
    </w:p>
    <w:p>
      <w:pPr>
        <w:pStyle w:val="Normal209"/>
        <w:ind w:left="200"/>
        <w:sectPr>
          <w:type w:val="continuous"/>
          <w:pgMar w:top="840" w:right="1000" w:bottom="840" w:left="1000" w:header="400" w:footer="400"/>
          <w:pgNumType w:fmt="decimal"/>
          <w:cols w:space="720"/>
        </w:sectPr>
      </w:pPr>
      <w:r>
        <w:br/>
      </w:r>
      <w:r>
        <w:pict>
          <v:line id="_x0000_s1860"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00"/>
          <w:headerReference w:type="default" r:id="rId1501"/>
          <w:footerReference w:type="even" r:id="rId1502"/>
          <w:footerReference w:type="default" r:id="rId1503"/>
          <w:headerReference w:type="first" r:id="rId1504"/>
          <w:footerReference w:type="first" r:id="rId1505"/>
          <w:pgSz w:w="12240" w:h="15840"/>
          <w:pgMar w:top="840" w:right="1000" w:bottom="840" w:left="1000" w:header="400" w:footer="400"/>
          <w:pgNumType w:fmt="decimal"/>
          <w:cols w:space="720"/>
          <w:titlePg w:val="0"/>
        </w:sectPr>
      </w:pPr>
    </w:p>
    <w:p>
      <w:pPr>
        <w:pStyle w:val="Normal210"/>
      </w:pPr>
      <w:bookmarkStart w:id="418" w:name="Bookmark_210"/>
      <w:bookmarkEnd w:id="418"/>
    </w:p>
    <w:p>
      <w:pPr>
        <w:pStyle w:val="Normal210"/>
      </w:pPr>
      <w:r>
        <w:pict>
          <v:shape id="_x0000_i1861" type="#_x0000_t75" alt="LexisNexis®" style="width:147.75pt;height:30pt">
            <v:imagedata r:id="rId18" o:title=""/>
          </v:shape>
        </w:pict>
      </w:r>
      <w:r>
        <w:cr/>
      </w:r>
    </w:p>
    <w:p>
      <w:pPr>
        <w:pStyle w:val="Heading1208"/>
        <w:keepNext w:val="0"/>
        <w:spacing w:after="200" w:line="340" w:lineRule="atLeast"/>
        <w:ind w:left="0" w:right="0" w:firstLine="0"/>
        <w:jc w:val="center"/>
      </w:pPr>
      <w:hyperlink r:id="rId1506" w:history="1">
        <w:r>
          <w:rPr>
            <w:rFonts w:ascii="arial" w:eastAsia="arial" w:hAnsi="arial" w:cs="arial"/>
            <w:b/>
            <w:i/>
            <w:strike w:val="0"/>
            <w:color w:val="0077CC"/>
            <w:sz w:val="28"/>
            <w:u w:val="single"/>
            <w:vertAlign w:val="baseline"/>
          </w:rPr>
          <w:t xml:space="preserve">The UK universities offering a lifeline to Syrian academics; Most </w:t>
        </w:r>
      </w:hyperlink>
      <w:hyperlink r:id="rId1506" w:history="1">
        <w:r>
          <w:rPr>
            <w:rFonts w:ascii="arial" w:eastAsia="arial" w:hAnsi="arial" w:cs="arial"/>
            <w:b/>
            <w:i/>
            <w:strike w:val="0"/>
            <w:color w:val="0077CC"/>
            <w:sz w:val="28"/>
            <w:u w:val="single"/>
            <w:vertAlign w:val="baseline"/>
          </w:rPr>
          <w:t>Syrian</w:t>
        </w:r>
      </w:hyperlink>
      <w:hyperlink r:id="rId1506" w:history="1">
        <w:r>
          <w:rPr>
            <w:rFonts w:ascii="arial" w:eastAsia="arial" w:hAnsi="arial" w:cs="arial"/>
            <w:b/>
            <w:i/>
            <w:strike w:val="0"/>
            <w:color w:val="0077CC"/>
            <w:sz w:val="28"/>
            <w:u w:val="single"/>
            <w:vertAlign w:val="baseline"/>
          </w:rPr>
          <w:t xml:space="preserve"> </w:t>
        </w:r>
      </w:hyperlink>
      <w:hyperlink r:id="rId1506" w:history="1">
        <w:r>
          <w:rPr>
            <w:rFonts w:ascii="arial" w:eastAsia="arial" w:hAnsi="arial" w:cs="arial"/>
            <w:b/>
            <w:i/>
            <w:strike w:val="0"/>
            <w:color w:val="0077CC"/>
            <w:sz w:val="28"/>
            <w:u w:val="single"/>
            <w:vertAlign w:val="baseline"/>
          </w:rPr>
          <w:t>refugees</w:t>
        </w:r>
      </w:hyperlink>
      <w:hyperlink r:id="rId1506" w:history="1">
        <w:r>
          <w:rPr>
            <w:rFonts w:ascii="arial" w:eastAsia="arial" w:hAnsi="arial" w:cs="arial"/>
            <w:b/>
            <w:i/>
            <w:strike w:val="0"/>
            <w:color w:val="0077CC"/>
            <w:sz w:val="28"/>
            <w:u w:val="single"/>
            <w:vertAlign w:val="baseline"/>
          </w:rPr>
          <w:t xml:space="preserve"> fight for sanctuary at Europe's borders - but Reem Doukmak found it on Google. So is the story of the PhD student who swapped Homs for Warwick an example of elitism, or a model that could help build a better future?</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2015 Wednesday 5:04 PM GMT</w:t>
      </w:r>
    </w:p>
    <w:p>
      <w:pPr>
        <w:pStyle w:val="Normal210"/>
        <w:keepNext w:val="0"/>
        <w:spacing w:after="0" w:line="240" w:lineRule="atLeast"/>
        <w:ind w:right="0"/>
        <w:jc w:val="both"/>
      </w:pPr>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10"/>
        <w:keepNext w:val="0"/>
        <w:spacing w:before="120" w:after="0" w:line="220" w:lineRule="atLeast"/>
        <w:ind w:left="0" w:right="0" w:firstLine="0"/>
        <w:jc w:val="left"/>
      </w:pPr>
      <w:r>
        <w:br/>
      </w:r>
      <w:r>
        <w:pict>
          <v:shape id="_x0000_i1862" type="#_x0000_t75" style="width:167.98pt;height:30.75pt">
            <v:imagedata r:id="rId20" o:title=""/>
          </v:shape>
        </w:pic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1979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Shabi</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63" style="position:absolute;z-index:252086272"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though the calm, leafy campus at Warwick university, which is currently showing off its stunning autumn colours, Reem Doukmak says: "I think I've maybe even started to take things for granted, just like the people here. For instance, taking the bus - you never think that it's not going to come - or that there is food, electricity, heating. At some point, you start to think that life is easy."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things are a given for this 33-year-old Syrian academic who, not so long ago, was teaching English as a foreign language at the al-Baath university in Homs. There, one of the most embattled cities in Syria's terrible war, the buses to work often didn't come, because of fighting on the roads, or checkpoints that blocked and lengthened journeys. Classes were routinely curtailed because students could hear shooting and couldn't concentrate - they could only think of getting back home before things got worse.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through the huge al-Baath campus, Doukmak would hear gunfire, but not know where it was coming from, or where to take cover, or she would feel rockets shaking the earth. "People wake up every day and make some sort of risk assessment for the day," she says. "You know something bad might happen, but you do it anyway, because you want to live your life in the space that's left."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having been in the UK for two years, Doukmak - who did her masters at Warwick in 2007 through a highly competitive British-Syrian scholarship - remembers reaching a point when, constantly sick from the stress, she couldn't handle Homs anymore. "Syria was a peaceful place. We used to hear about fighting and bombing in Iraq, in Palestine, but we never experienced it in Syria in my generation. That's why I found it really hard to cope, to accept this as part of life."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Doukmak started to seek alternatives, and looked for grants, overseas programmes or scholarships. "And that's how I found Cara, by accident," she says. "What you find on Google, you don't know that it will change your life."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Cara - the Council for At Risk Academics - is a UK charity set up in 1933 which helped academics expelled from Germany's universities, and those facing internment by the UK, including neuroscientist Marthe Vogt and molecular biologist Max Perutz. Since then, it has been helping academics from all over the world, propelled by the humanitarian desire to relieve suffering, but also by the need to defend learning, to safeguard a nation's intelligence wealth in the understanding that it will be needed to help rebuild countries once wars have ended. Currently, Cara works with 110 universities around the UK and has assisted 140 people, plus 200 dependents. The academics it helps these days - by matching them to a sponsor university, by contributing to living costs and by facilitating laborious visa applications - are predominantly from Syria.</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Academics coming to the UK through Cara might be working on a PhD - as is the case for Doukmak - or engaged in postdoctoral research, but in all cases they are here because a British university has waived its academic fees and often helped with living costs, too. At a time when universities might be more focused on the potential income streams provided by international students, when many higher education institutions are reliant on such fees to function, this kind of work with Cara seems to be bucking the trend - and perhaps finding a way round the questions about refugee numbers that have recently become so vexed.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understand that they are helping people much like themselves," says Stephen Wordsworth, Cara's executive director, who adds that the pairing of academic to university is always premised on a mutually beneficial collaborative fit, in research terms. "Higher education is a global business, so people recognise that they have some responsibility when things go wrong." And, he adds, there is an impetus to preserve global intellectual capital. "If one country's intellectuals and academics are killed or scattered to the four corners of the world and end up working as taxi drivers, then we are all losing something - those people have something in their heads that is useful not just to their own countries, but more widely."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Applicants to this scheme have to satisfy the UK's stringent entry requirements - some are initially rejected but then succeed on appeal - and Cara, which is helping five or six people each week, says it hasn't yet hit a wall. But clearly, in the current climate of hostility and panic about migrants, and with the Conservative government clamping down on entry routes, this can't be an easy thing to navigate. Speaking at the Conservative party conference in Manchester earlier this month, home secretary Theresa May hardened her anti-migrant rhetoric and restated her determination to limit student visas - the current restrictions on which are already, critics say, adversely affecting universities trying to attract international students.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Barer, professor at Leicester university's college of medicine, biological sciences and psychology, is closely involved alongside Cara with the process of sponsoring academics. "It's a lot of work to get these things to come home, so the system as I've experienced it isn't particularly comfortable with this," he says. "Every case is taken as new, so you're always starting from scratch." In his experience, there is a lot of willingness at the university end, but, he adds: "I've no doubt [the government] have made life a lot more difficult. I'd love it to be a lot simpler, so that we can find space for bright and able people who have a real academic contribution to make."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working with two sponsored Syrian researchers, Barer has in the past engaged with an Iraqi colleague who specialised in a groundbreaking diagnostic system for tuberculosis, with whom he is still in regular contact. He describes working alongside such academics as "a breath of fresh air, genuinely building capacity in intellectual life over shared intellectual aspirations".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reality of the entry system to the UK is that not everyone is assisted. "If a Syrian academic gets sponsored through a British university, it is breaking the norm - which is that it is very, very difficult indeed [to get] visas," says Chris Doyle at the Council for Arab-British Understanding (Caabu), a London-based advocacy group. "It's almost a lockdown for Syrians coming here," he adds. "I've spoken to a lot of Syrians who have despaired, even for relatives trying to just come and visit them here."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this raises the issue of cherrypicking: whether it is only a certain kind of Syrian that the UK will help, and whether a charity such as Cara is reinforcing this sort of elitism. But, says Doyle, there is a wider appreciation of this approach, a realisation that "it is an investment ultimately in the future of Syria".</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Academics from that country are here on the understanding that, when safe to do so, they want to return; they are committed to rebuilding Syria. "Getting the education system back up and running is going to be vital," says Doyle, of an academic infrastructure that has been pummelled: many universities, outside of Damascus, are not currently functioning, and one in five schools have been rendered unusable by Syria's war. Moreover, Doyle adds, all sorts of academic research is going to be critical to efforts to rebuild Syria: "There's a raft of issues, including the psychological impact, agricultural research, environmental damage, legal and transitional justice issues - these are just examples. At some point, there's going to be a proper of assessment of what the academic and research needs will be."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though, is premised on there being a postwar period that enables such rebuilding efforts - sadly, the experience of working with Iraqi academics, many of whom returned to that country when the fighting formally ended, has shown that is not always the case. When Islamic State took over Mosul last year, they shut down its acclaimed university and lecturers were sacked, arrested and tortured. Just last month, three academics from the university were executed by Isis. And in August, the group beheaded the 82-year-old, world-renowned antiques scholar Khaled al-Assad, hanging his body in the main square of the ancient city of Palmyra, after he refused to reveal where precious artefacts had been stored for safekeeping.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international organisations - for example, the Committee to Protect Journalists and Reporters without Borders - have meanwhile been engaged in helping Syrian media workers who are trying to flee the war. And the Asfari Foundation is a notable example of a charity providing masters-degree grants in the UK for many young Syrians.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in the UK, academics from war-ravaged countries in the Middle East live an in-between existence, dedicated to their work in this country, but longing to go back home, to be with friends and family, to re-engage with their own academic networks, research, colleagues and students.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student herself - her PhD is on drama as an aid to teaching English to refugee children, and she has been on research field trips to Syrian refugee camps in Turkey - Doukmak instantly smiles when she recalls her former students at Homs university. "I miss the teaching, going home tired after classes," she says. "There is a relationship that grows with the students - you had fun, they learned things, you see them develop skills and grow. You miss their laughter and their noise."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'We want to be part of the solution': universities reach out to refugees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her, being on campus, even in another country, is soothing in its familiarity - the classrooms, the lecture halls, the continuity of sorts within an academic environment. Walking around the campus or the nearby fields, she says, always makes her feel better. She spends her spare time volunteering at a Coventry community centre, or involved in awareness- and fund-raising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Stopping for tea at the university's arts centre, Doukmak says she feels supported and encouraged, but also helpless, wanting to do more for other Syrians. You get the sense that, glad of her current opportunities, Doukmak would not allow herself to complain, but also that, constitutionally, she isn't really the carping type. She says that she finds the British obsession with timekeeping is a little curious, especially over mealtimes. "I see people so dedicated to lunchtime, to that hour of lunch, like they have a timer on their stomach," she says. "What if you are not hungry? It's good to be punctual but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subject of eating, well, there's the matter of the food here itself - how, she says, so much of it is ready-made and cold: sandwiches instead of hot, home-cooked meals. What does she most miss? "Molokhia," she replies without pause, referring to a hit Middle Eastern dish made from the gluey, green leafy vegetable that perhaps isn't widely available in Coventry (although if that's wrong, she'd love to know about it). "Mom gave me some when I was in Syria, but I finished it. Now, if I know someone is going to that part of the world, I ask them to bring me some."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Scheduled to finish her PhD by the end of next year, the question of what she will do next is the only one she can't answer. She tries not to think about it until there comes a time when she is forced to decide. Of course, she wants to return to Syria. "England is a really nice place to live," she says. "But nothing is better than home."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article was amended on 28 October 2015. An earlier version said Cara was set up to provide refuge for academics then fleeing Nazi Germany from Marthe Vogt to Max Perutz. Neither Vogt nor Pertuz, who was Austrian, were helped out Nazi Germany, but Cara provided help when they were faced with internment by the UK.</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2015</w:t>
      </w:r>
    </w:p>
    <w:p>
      <w:pPr>
        <w:pStyle w:val="Normal210"/>
      </w:pPr>
    </w:p>
    <w:p>
      <w:pPr>
        <w:pStyle w:val="Normal210"/>
        <w:ind w:left="200"/>
        <w:sectPr>
          <w:type w:val="continuous"/>
          <w:pgMar w:top="840" w:right="1000" w:bottom="840" w:left="1000" w:header="400" w:footer="400"/>
          <w:pgNumType w:fmt="decimal"/>
          <w:cols w:space="720"/>
        </w:sectPr>
      </w:pPr>
      <w:r>
        <w:br/>
      </w:r>
      <w:r>
        <w:pict>
          <v:line id="_x0000_s1864"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507"/>
          <w:headerReference w:type="default" r:id="rId1508"/>
          <w:footerReference w:type="even" r:id="rId1509"/>
          <w:footerReference w:type="default" r:id="rId1510"/>
          <w:headerReference w:type="first" r:id="rId1511"/>
          <w:footerReference w:type="first" r:id="rId1512"/>
          <w:pgSz w:w="12240" w:h="15840"/>
          <w:pgMar w:top="840" w:right="1000" w:bottom="840" w:left="1000" w:header="400" w:footer="400"/>
          <w:pgNumType w:fmt="decimal"/>
          <w:cols w:space="720"/>
          <w:titlePg w:val="0"/>
        </w:sectPr>
      </w:pPr>
    </w:p>
    <w:p>
      <w:pPr>
        <w:pStyle w:val="Normal211"/>
      </w:pPr>
      <w:bookmarkStart w:id="420" w:name="Bookmark_211"/>
      <w:bookmarkEnd w:id="420"/>
    </w:p>
    <w:p>
      <w:pPr>
        <w:pStyle w:val="Normal211"/>
      </w:pPr>
      <w:r>
        <w:pict>
          <v:shape id="_x0000_i1865" type="#_x0000_t75" alt="LexisNexis®" style="width:147.75pt;height:30pt">
            <v:imagedata r:id="rId18" o:title=""/>
          </v:shape>
        </w:pict>
      </w:r>
      <w:r>
        <w:cr/>
      </w:r>
    </w:p>
    <w:p>
      <w:pPr>
        <w:pStyle w:val="Heading1209"/>
        <w:keepNext w:val="0"/>
        <w:spacing w:after="200" w:line="340" w:lineRule="atLeast"/>
        <w:ind w:left="0" w:right="0" w:firstLine="0"/>
        <w:jc w:val="center"/>
      </w:pPr>
      <w:hyperlink r:id="rId1513" w:history="1">
        <w:r>
          <w:rPr>
            <w:rFonts w:ascii="arial" w:eastAsia="arial" w:hAnsi="arial" w:cs="arial"/>
            <w:b/>
            <w:i/>
            <w:strike w:val="0"/>
            <w:color w:val="0077CC"/>
            <w:sz w:val="28"/>
            <w:u w:val="single"/>
            <w:vertAlign w:val="baseline"/>
          </w:rPr>
          <w:t>Republican sling insults after Kasich-Cruz alliance to stop Trump - campaign live; Ted Cruz and John Kasich band together with a new plan to fight Donald Trump, while Hillary Clinton and Bernie Sanders battle it out in Pennsylvania</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 7:23 PM GMT</w:t>
      </w:r>
    </w:p>
    <w:p>
      <w:pPr>
        <w:pStyle w:val="Normal211"/>
        <w:keepNext w:val="0"/>
        <w:spacing w:after="0" w:line="240" w:lineRule="atLeast"/>
        <w:ind w:right="0"/>
        <w:jc w:val="both"/>
      </w:pPr>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11"/>
        <w:keepNext w:val="0"/>
        <w:spacing w:before="120" w:after="0" w:line="220" w:lineRule="atLeast"/>
        <w:ind w:left="0" w:right="0" w:firstLine="0"/>
        <w:jc w:val="left"/>
      </w:pPr>
      <w:r>
        <w:br/>
      </w:r>
      <w:r>
        <w:pict>
          <v:shape id="_x0000_i1866" type="#_x0000_t75" style="width:167.98pt;height:30.75pt">
            <v:imagedata r:id="rId20" o:title=""/>
          </v:shape>
        </w:pic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2317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Amber Jamieson in New York</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67" style="position:absolute;z-index:252088320"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BST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warns RI to 'lock doors' because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warned attendees of his Warwick, Rhode Island rally today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break into their homes - a racist-fueled line since there's no evidence of crimes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area.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enltrDonald Trump says there are a lot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resettling in Rhode Island, "lock your doors, folks"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April 25, 2016</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Rhode Island Governor Gina Raimondo refused to bow to pressure to ban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her state last year, after President Obama announced an increase in refugees and other governors quickly tried to declare their state shut to Syrians escaping its brutal civil war.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Syrian refugee family arrived in Rhode Island in February, with a small welcome party cheering them as they arrived at the airport, reported the Providence Journal.</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happy, very gratified and very optimistic to be here," said Hussein Ghazala, who arrived with his wife and their three children aged 8, 7, and 6.</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7.23pm BST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BST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candidates sling insults after Kasich/Cruz alliance     Cruz: Trump will 'cry and whine' over Kasich alliance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tit-for-tat between Trump and the Kasich/Cruz alliance is continuing, with Ted Cruz declaring Trump's campaign part of the "Washington cartel" (Trump always tries to align himself as anti-establishment) on Monday morning in Indiana.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entire Trump campaign is run by Washington lobbyists, it's the Washington cartel. Donald Trump is the system," said Cruz.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Interesting how everyone is campaigning so hard to be a part of the system that they claim to not want to be a part of.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then lashed out on Twitter against John Kasich saying that people should still back him in Indiana - even if he's not campaigning there, as part of his alliance with Cruz.</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enltrKasich just announced that he wants the people of Indiana to vote for him. Typical politician - can't make a deal work.</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Kasich's adviser John Weaver noted that the plan wasn't to endorse the other in those states, but instead focus their spending.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enltrWe're not telling voters who to vote for in IN, only where we are going to spend resources to ultimately defeat Hillary. They get it.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Weaver (@JWGOP) April 25, 2016</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BST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Steyer, the environmental activist and deep-pocketed Democratic donor, has said he will spend $25m to mobilise young voters in battleground states on election day next November.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grassroots organising drive, on more than 200 college campuses in seven swing states, represents a departure for Steyer, who has focused on raising the profile of climate change in previous election cycles.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will deploy at 203 campuses in the swing states of Pennsylvania, Iowa, Ohio, New Hampshire, Nevada, Illinois and Colorado - which are expected to be pivotal in the contests for the White House and Congress.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that climate change can be separate from the other critical issues that are on the table in 2016," he told a conference call with reporters, going on to define global warming as a justice issue. "In terms of talking to voters, to try to separate climate change from economics, to try and separate it from clean air and clean water is impossible and a mistake. We are going to be talking about this in broad terms. We are going to be connecting it to other issues."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billionaire spent nearly triple the budget for his millenial voters' project - $70m - supporting congressional candidates with strong climate records in the 2014 midterms - but to little effect.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Steyer's high-profile picks lost their races to Republicans Cory Gardner of Colorado and Joni Ernst of Iowa.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Steyer said his NextGen Climate group would focus on registering millennial voters and getting them to the polls next November - using traditional grassroots organising, social media tools such as Snapchat, and on-campus events.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hedge fund manager gave $17m to NextGen Climate so far, making him the top super Pac donor of 2016, and he has said he plans to spend more in this election cycle than the $70m he spent on the 2014 midterms.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BST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BST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Gosh, sometimes politicians are just unbelievably embarrassing. Here Senator Tom Carper attempts to lead Hillary Clinton supporters in a little singalong - without singing? - of Donna Summer's classic She Works Hard for the Money.</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Senator leads @HillaryClinton supporters in rendition of "She Works Hard for the Money." </w:t>
      </w:r>
      <w:hyperlink r:id="rId1514" w:history="1">
        <w:r>
          <w:rPr>
            <w:rFonts w:ascii="arial" w:eastAsia="arial" w:hAnsi="arial" w:cs="arial"/>
            <w:b w:val="0"/>
            <w:i/>
            <w:strike w:val="0"/>
            <w:noProof w:val="0"/>
            <w:color w:val="0077CC"/>
            <w:position w:val="0"/>
            <w:sz w:val="20"/>
            <w:u w:val="single"/>
            <w:vertAlign w:val="baseline"/>
          </w:rPr>
          <w:t>https://t.co/FMrIAAfgLu</w:t>
        </w:r>
      </w:hyperlink>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Politics (@ABCPolitics) April 25, 2016</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BST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will host his next primaries results party at Trump Tower in New York - rather than in any of the states voting on April 26. The event kicks off at 9pm, as polls close.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will be making post-election remarks the night of the Connecticut, Delaware, Maryland, Pennsylvania, and Rhode Island primaries," reads the event description.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won't have far to go to get home: Trump lives with his wife Melania and 10-year-old son Barron on the top three floors of the building, his penthouse decorated in a not-so-subtle 24K gold and marble Louis XIV style.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responded to Donald Trump's "collusion" claims against him and Kasich's new plan to stop the billionaire from winning enough delegates to cinch the Republican convention.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doubt that Donald Trump will scream and yell and curse and insult and probably cry and whine some as well," Cruz said in Borden, Indiana, where he's hosting a rally today. Cruz will focus on Indiana, while Kasich won't compete there.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Senator continued, Talking Points Memo reports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is a sore loser. When he lost five states in a row in landslide elections, Donald threw a tantrum... His response is to attack the voters. His response is to attack the people. Yes, I get that the Trump campaign is scared. They're scared of Indiana. If Donald wasn't scared, he'd show up in Indiana and have a debate. But he would much rather hide in Trump Tower. He'd much rather stay in Northeastern states that tend to be more liberal than actually come to the Midwest, come to the heartland and defend his policies.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released a statement decrying the new Kasich/Cruz alliance, and his argument of collusion is an interesting one: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Collusion is often illegal in many other industries and yet these two Washington insiders have had to revert to collusion in order to stay alive. They are mathematically dead and this act only shows, as puppets of donors and special interests, how truly weak they and their campaigns are. I have brought millions of voters into the Republican primary system and have received many millions of votes more than Cruz or Kasich. Additionally, I am far ahead of both candidates with delegates and would be receiving in excess of 60% of the vote except for the fact that there were so many candidates running against me.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me, everyone now sees that the Republican primary system is totally rigged. When two candidates who have no path to victory get together to stop a candidate who is expanding the party by millions of voters, (all of whom will drop out if I am not in the race) it is yet another example of everything that is wrong in Washington and our political system. This horrible act of desperation, from two campaigns who have totally failed, makes me even more determined, for the good of the Republican Party and our country, to prevail!</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Usually the Virgin Islands don't rate a mention in the election, but with nine Republican delegates up for grabs in a year when every delegate is crucial, it's suddenly become a key battleground.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Chris Whitworth and Valerie Lapinski take a look at the vicious political battle underway by two politicians there, complete with attack ads and legal proceedings.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Virgin Islands could decide the US election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Koch brothers frustrated at Republicans, won't attend RNC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Koch brothers and their powerful Freedom Partners network, an organization that has given millions to Republican candidates, won't be attending this year's Republican National Convention.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go?" asked Charles Koch, in an interview with ABC News yesterday. Koch noted his frustration at the remaining candidates and the vicious attacking nature of this election.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we've tried to change that for the better, but we haven't been successful," the billionaire businessman told ABC News.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Koch even said it was "possible" they would support Hillary Clinton, with Clinton quick to reject any theoretical endorsement from the powerful climate-change denying billionaires. </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interested in endorsements from people who deny climate science and try to make it harder for people to vote. </w:t>
      </w:r>
      <w:hyperlink r:id="rId1515" w:history="1">
        <w:r>
          <w:rPr>
            <w:rFonts w:ascii="arial" w:eastAsia="arial" w:hAnsi="arial" w:cs="arial"/>
            <w:b w:val="0"/>
            <w:i/>
            <w:strike w:val="0"/>
            <w:noProof w:val="0"/>
            <w:color w:val="0077CC"/>
            <w:position w:val="0"/>
            <w:sz w:val="20"/>
            <w:u w:val="single"/>
            <w:vertAlign w:val="baseline"/>
          </w:rPr>
          <w:t>https://t.co/TWN4zYhMBh</w:t>
        </w:r>
      </w:hyperlink>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Hillary Clinton (@HillaryClinton) April 24, 2016</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Andy Borowtiz offered a brilliant comedic take on the Koch brothers suddenly looking at the Democrats.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and his brother had considered acquiring a Democrat only after determining that none of the Republicans on offer this year was worth adding to their collection.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a scary proposition for us, because we've never owned a Democrat before," he said. "We don't really know what we should be looking for."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Koch said that he and his brother learned, after making some phone calls, that other oligarchs have bought Democrats in the past, and "had good experiences with them."</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the Kasich-Cruz power alliance (where Kasich won't campaign in Indiana in order for Cruz to get a win, and Cruz will do the same for Kasich in Oregon and New Mexico) has hit its first speed bump.</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enltrKasich on whether Indiana voters should vote for him or Cruz: "They ought to vote for me"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Murray (@mmurraypolitics) April 25, 2016</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BST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continuing his run of giving his former opponents' staffers jobs, by hiring Chris Christie's former campaign manager.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McKay, whose former boss Christie endorsed Trump after he dropped out of the race, will join as a senior adviser, reports Bloomberg.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Trump also hired Ben Carson's campaign manager Barry Bennett, chief strategist Ed Brookover, and Scott Walker's campaign manager Rick Wiley.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4.28pm BST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just released a new emotional ad this morning, with Clinton speaking to victims of violence while a very sparse gospel song plays the words "Spread a little love and hope now."</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Arizona Congresswoman Gabby Giffords makes a brief appearance, with some slick editing of her walking with her limp due to injuries from when she was shot, while the words "we'll walk it out together now" plays.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another day of madness on our rolling campaign coverage - two Republicans have made an extraordinary anti-Trump pact to carve up the primary race but it may be too late, and Bernie Sanders is laying claim to the future itself.</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Kasich and Ted Cruz have banded together in an attempt  to beat Donald Trump, announcing on Sunday night that Cruz's campaign will focus its money and efforts to win Indiana, a state with 30 winner-takes-all delegates, and Kasich will avoid it completely to focus on the more moderate states of Oregon and New Mexico.</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that by agreeing to focus their respective strengths on certain states and ignore other ones, they can ensure that Trump doesn't reach the 1,237 delegates needed for the nomination - and force a contested convention. My colleague Ben Jacobs explains it further here.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Trump used Twitter to voice his fury over the plan: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enltrLyin' Ted Cruz and 1 for 38 Kasich are unable to beat me on their own so they have to team up (collusion) in a two on one. Shows weakness!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enltrShows how weak and desperate Lyin' Ted is when he has to team up with a guy who openly can't stand him and is only 1 win and 38 losses.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is already focusing on Indiana, hosting two rallies today, one in Borden in the morning and in Franklin in the afternoon. Trump is hosting a rally in Warwick, Rhode Island at 1pm today, and in West Chester, Pennsylvania this evening, while Kasich is in Philadelphia.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are also preparing for Tuesday's Pennsylvania primary, with Bernie Sanders hosting rallies in Pittsburgh and Philly, with actress and surrogate Susan Sarandon appearing. Hillary Clinton has two Get Out the Vote events in the state today, in Youngwood in the early afternoon and then this evening in Philly.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Sanders both explained away his losses by saying " poor people don't vote " and started looking beyond the Democratic primary race, in which the odds are stacked against him. He claimed that he and his supporters "are the future of the Democratic party", a sign that he's looking past the nomination and toward shaping the character of the nominee and party for years, if not decades, to come.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Hillary Clinton is going to Youngwood, near Pittsburgh, and then Philadelphia ahead of Tuesday's primary voting in states along the north-east and mid-Atlantic. She's started attacking Donald Trump with stronger and stronger language, including in Delaware, where she and Trump happen to share a tax "loophole" address with 285,000 other businesses.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and Clinton share Delaware tax 'loophole' address with 285,000 firms</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211"/>
      </w:pPr>
    </w:p>
    <w:p>
      <w:pPr>
        <w:pStyle w:val="Normal211"/>
        <w:ind w:left="200"/>
        <w:sectPr>
          <w:type w:val="continuous"/>
          <w:pgMar w:top="840" w:right="1000" w:bottom="840" w:left="1000" w:header="400" w:footer="400"/>
          <w:pgNumType w:fmt="decimal"/>
          <w:cols w:space="720"/>
        </w:sectPr>
      </w:pPr>
      <w:r>
        <w:br/>
      </w:r>
      <w:r>
        <w:pict>
          <v:line id="_x0000_s1868"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516"/>
          <w:headerReference w:type="default" r:id="rId1517"/>
          <w:footerReference w:type="even" r:id="rId1518"/>
          <w:footerReference w:type="default" r:id="rId1519"/>
          <w:headerReference w:type="first" r:id="rId1520"/>
          <w:footerReference w:type="first" r:id="rId1521"/>
          <w:pgSz w:w="12240" w:h="15840"/>
          <w:pgMar w:top="840" w:right="1000" w:bottom="840" w:left="1000" w:header="400" w:footer="400"/>
          <w:pgNumType w:fmt="decimal"/>
          <w:cols w:space="720"/>
          <w:titlePg w:val="0"/>
        </w:sectPr>
      </w:pPr>
    </w:p>
    <w:p>
      <w:pPr>
        <w:pStyle w:val="Normal212"/>
      </w:pPr>
      <w:bookmarkStart w:id="422" w:name="Bookmark_212"/>
      <w:bookmarkEnd w:id="422"/>
    </w:p>
    <w:p>
      <w:pPr>
        <w:pStyle w:val="Normal212"/>
      </w:pPr>
      <w:r>
        <w:pict>
          <v:shape id="_x0000_i1869" type="#_x0000_t75" alt="LexisNexis®" style="width:147.75pt;height:30pt">
            <v:imagedata r:id="rId18" o:title=""/>
          </v:shape>
        </w:pict>
      </w:r>
      <w:r>
        <w:cr/>
      </w:r>
    </w:p>
    <w:p>
      <w:pPr>
        <w:pStyle w:val="Heading1210"/>
        <w:keepNext w:val="0"/>
        <w:spacing w:after="200" w:line="340" w:lineRule="atLeast"/>
        <w:ind w:left="0" w:right="0" w:firstLine="0"/>
        <w:jc w:val="center"/>
      </w:pPr>
      <w:hyperlink r:id="rId1522" w:history="1">
        <w:r>
          <w:rPr>
            <w:rFonts w:ascii="arial" w:eastAsia="arial" w:hAnsi="arial" w:cs="arial"/>
            <w:b/>
            <w:i/>
            <w:strike w:val="0"/>
            <w:color w:val="0077CC"/>
            <w:sz w:val="28"/>
            <w:u w:val="single"/>
            <w:vertAlign w:val="baseline"/>
          </w:rPr>
          <w:t>Istanbul blast: time for Erdogan to face up to Islamic State menace; Awkward questions will now be asked about whether focus on Kurdish threat is misdirected and politically motivated</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7:32 AM GMT</w:t>
      </w:r>
    </w:p>
    <w:p>
      <w:pPr>
        <w:pStyle w:val="Normal212"/>
        <w:keepNext w:val="0"/>
        <w:spacing w:after="0" w:line="240" w:lineRule="atLeast"/>
        <w:ind w:right="0"/>
        <w:jc w:val="both"/>
      </w:pPr>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12"/>
        <w:keepNext w:val="0"/>
        <w:spacing w:before="120" w:after="0" w:line="220" w:lineRule="atLeast"/>
        <w:ind w:left="0" w:right="0" w:firstLine="0"/>
        <w:jc w:val="left"/>
      </w:pPr>
      <w:r>
        <w:br/>
      </w:r>
      <w:r>
        <w:pict>
          <v:shape id="_x0000_i1870" type="#_x0000_t75" style="width:167.98pt;height:30.75pt">
            <v:imagedata r:id="rId20" o:title=""/>
          </v:shape>
        </w:pic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71" style="position:absolute;z-index:252090368"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terrorist attack in central Istanbul has confirmed Turkey's precarious position on the frontline of the escalating confrontation between Islamic State and western and Arab governments. Isis suicide bombers were behind at least two similar atrocities in Turkey last year - in the capital, Ankara, and at the Syria-Turkey border town of Suruç.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as Turkey is increasingly drawn into the firing line of Syria's civil war and the region-wide struggle against Sunni Muslim extremism, Recep Tayyip Erdogan, Turkey's combative and choleric president, remains stubbornly fixated on a wholly different foe - the Kurds. It is this battle, deliberately ramped up last summer in the heat of a rerun general election, that is Erdogan's obsession, blind spot, and top priority.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the terrorists were preparing their attack on Istanbul's famous Sultanahmet tourist district, Ahmet Davutoglu, Turkey's prime minister and loyal Erdogan acolyte, was looking the wrong way. He told a weekend meeting of the ruling Justice and Development party (AKP) that the security forces' lethal crackdown in indigenous Kurdish minority areas would continue indefinitely.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Deadly Istanbul blast 'caused by Isis suicide bomber'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pursue our anti-terror fight with great determination until... our mountains, plains and towns are cleansed of these killers," Davutoglu said. But the "killers" he was talking about were fighters from the pro-autonomy Kurdistan Workers' party (PKK), not Isis jihadis.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scale of current violence in Kurdish areas dwarfs Isis's Turkish depredations. Security forces killed 32 alleged PKK members at the weekend alone. The army says 448 militants have died since new operations and curfews were launched last month.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brags that Turkish forces killed 3,100 alleged PKK members in 2015. The main pro-Kurdish political party, the People's Democratic party (HDP), says 161 civilians have also been killed in recent weeks, while thousands have been displaced.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enmity runs deep. After last October's double suicide bombing in Ankara that killed 103 people, most of whom were Kurds and opposition activists, Erdogan suggested Kurdish militants were jointly responsible with Isis. His claim was widely derided and quickly dismissed.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after Tuesday's attack, Erdogan avoided making the same mistake, pointing the finger firmly at Isis. "I strongly condemn the terror incident that occurred in Istanbul ... which has been assessed as being an attack by a Syria-rooted suicide bomber," he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Erdogan's statement appeared to lay to rest any possibility that Kurds might be blamed, in particular an extremist faction known as the Freedom Falcons. As for the PKK itself, analysts noted it has no history of attacks on civilian targets in major Turkish cities and would view such action as counterproductive.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Istanbul blast: nine of the 10 killed were German, reports claim - rolling updates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conclusion thus appears inescapable: the Istanbul atrocity represents another damaging and costly security failure to be laid squarely at Erdogan's door. Awkward questions will now be asked about whether his focus on a Kurdish threat is misdirected and politically motivated - and whether more urgent attention must now be paid to the terrorist menace emanating from Syria and Iraq.</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a shift would be welcomed by Turkey's allies. Erdogan's neo-Islamist government has long been suspected of offering covert support to militant Sunni Muslim groups that share its aim of ousting Syria's president, Bashar al-Assad. There have been persistent reports, always denied, of Turkish security establishment links to Isis and of complicity in Isis's covert export of Syrian oil via Turkey.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Erdogan's reluctance to assist Iraqi and Syrian Kurds fighting Isis, notably during the siege of Kobani in northern Syria in 2014, angered the western allies. After lengthy resistance, he finally bowed last year to American pressure to allow coalition aircraft to use Turkish bases in operations against Isis.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has also been criticised by EU countries for pursuing his vendetta with the Kurds while failing to stem the northwards flow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southwards flow of Isis recruits from Europe and North America. In the event, Erdogan was bought off with (EURO)3bn in EU financial assistance in return for Turkey doing more to prevent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migrating to Greece and the Balkans.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interior minister, Efkan Ala, said at the weekend that new anti-Isis border measures were in place. Ala said Turkey had captured and deported 2,896 people with suspected Isis links.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measures cannot completely stop Isis terrorists slipping into Turkey, recruiting sympathisers there, or travelling north into Europe, with the sort of dire consequences witnessed in Istanbul and elsewhere.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will they mitigate the negative psychological and economic impact of such instability on Turkey's lucrative tourist industry. Like Tunisia and Egypt after last year's Isis attacks, Turkey's appeal as a holiday destination has just been badly dented.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targeting Istanbul, and in particular Sultanahmet, home of the Blue Mosque and Hagia Sophia, the terrorists have struck a deadly and costly but above all symbolic blow at the conflicted heart of Erdogan's Turkish state.</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212"/>
      </w:pPr>
    </w:p>
    <w:p>
      <w:pPr>
        <w:pStyle w:val="Normal212"/>
        <w:ind w:left="200"/>
        <w:sectPr>
          <w:type w:val="continuous"/>
          <w:pgMar w:top="840" w:right="1000" w:bottom="840" w:left="1000" w:header="400" w:footer="400"/>
          <w:pgNumType w:fmt="decimal"/>
          <w:cols w:space="720"/>
        </w:sectPr>
      </w:pPr>
      <w:r>
        <w:br/>
      </w:r>
      <w:r>
        <w:pict>
          <v:line id="_x0000_s1872"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23"/>
          <w:headerReference w:type="default" r:id="rId1524"/>
          <w:footerReference w:type="even" r:id="rId1525"/>
          <w:footerReference w:type="default" r:id="rId1526"/>
          <w:headerReference w:type="first" r:id="rId1527"/>
          <w:footerReference w:type="first" r:id="rId1528"/>
          <w:pgSz w:w="12240" w:h="15840"/>
          <w:pgMar w:top="840" w:right="1000" w:bottom="840" w:left="1000" w:header="400" w:footer="400"/>
          <w:pgNumType w:fmt="decimal"/>
          <w:cols w:space="720"/>
          <w:titlePg w:val="0"/>
        </w:sectPr>
      </w:pPr>
    </w:p>
    <w:p>
      <w:pPr>
        <w:pStyle w:val="Normal213"/>
      </w:pPr>
      <w:bookmarkStart w:id="424" w:name="Bookmark_213"/>
      <w:bookmarkEnd w:id="424"/>
    </w:p>
    <w:p>
      <w:pPr>
        <w:pStyle w:val="Normal213"/>
      </w:pPr>
      <w:r>
        <w:pict>
          <v:shape id="_x0000_i1873" type="#_x0000_t75" alt="LexisNexis®" style="width:147.75pt;height:30pt">
            <v:imagedata r:id="rId18" o:title=""/>
          </v:shape>
        </w:pict>
      </w:r>
      <w:r>
        <w:cr/>
      </w:r>
    </w:p>
    <w:p>
      <w:pPr>
        <w:pStyle w:val="Heading1211"/>
        <w:keepNext w:val="0"/>
        <w:spacing w:after="200" w:line="340" w:lineRule="atLeast"/>
        <w:ind w:left="0" w:right="0" w:firstLine="0"/>
        <w:jc w:val="center"/>
      </w:pPr>
      <w:hyperlink r:id="rId1529" w:history="1">
        <w:r>
          <w:rPr>
            <w:rFonts w:ascii="arial" w:eastAsia="arial" w:hAnsi="arial" w:cs="arial"/>
            <w:b/>
            <w:i/>
            <w:strike w:val="0"/>
            <w:color w:val="0077CC"/>
            <w:sz w:val="28"/>
            <w:u w:val="single"/>
            <w:vertAlign w:val="baseline"/>
          </w:rPr>
          <w:t>Donald Trump vows to veto any new gun regulations; Trump asserted that government has failed to enforce 'tremendous' amount of gun laws and stood by claim that US gun violence is a 'mental health problem'</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2016 Tuesday 2:25 PM GMT</w:t>
      </w:r>
    </w:p>
    <w:p>
      <w:pPr>
        <w:pStyle w:val="Normal213"/>
        <w:keepNext w:val="0"/>
        <w:spacing w:after="0" w:line="240" w:lineRule="atLeast"/>
        <w:ind w:right="0"/>
        <w:jc w:val="both"/>
      </w:pPr>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13"/>
        <w:keepNext w:val="0"/>
        <w:spacing w:before="120" w:after="0" w:line="220" w:lineRule="atLeast"/>
        <w:ind w:left="0" w:right="0" w:firstLine="0"/>
        <w:jc w:val="left"/>
      </w:pPr>
      <w:r>
        <w:br/>
      </w:r>
      <w:r>
        <w:pict>
          <v:shape id="_x0000_i1874" type="#_x0000_t75" style="width:167.98pt;height:30.75pt">
            <v:imagedata r:id="rId20" o:title=""/>
          </v:shape>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Yuhas</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75" style="position:absolute;z-index:252092416"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pledged to veto any additional gun regulations should he be elected president, telling voters on Monday that the perpetrators of mass shootings "always find a way to get something, whether it's a gun or otherwise".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tremendous regulations already, a lot of people don't even realize," the Republican presidential candidate told a New Hampshire town hall hosted by NBC's Today show. "People aren't abiding by them, government does a terrible job of enforcing them, but we already have tremendous regulations."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added that easy access to guns was a problem that could be solved by law enforcement, saying: "You've got to enforce what we've got right now, and there're plenty right now."</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contended that mental health issues were the core issue of the United States' continuing run of mass shootings, of which there have been at least 1,000 since a gunman killed 26 people, mostly children, in Sandy Hook, Connecticut, in December 2012. After several recent shootings, including the killing of nine people in Roseburg, Oregon, at the beginning of this month, gun control has re-emerged as a major issue in presidential campaign politics for the first time in 15 years, when the Columbine high school massacre  haunted the 2000 election.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hewed close to common Republican talking points of the last few election cycles, refusing to ascribe fault to gunmakers, dealers or the weapons themselves.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we have a huge mental health problem, and if you look at some states, including New York and others, they've left, in order to save money for finance reasons, left people out of mental institutions," Trump said.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real-estate billionaire added, without citing specific examples or statistics: "So many of these institutions - did you see that - they're closing and putting people out on the street."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Guns were not a problem, he insisted: "It is people that are unstable. We have to straighten out our mental health. And we do have in this country big mental health problems. And that's the problem.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mental health problem. We have to straighten out our institutions."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Trump accused Barack Obama of plotting to take guns from their owners, telling a crowd in South Carolina: "You know, the president is thinking about signing an executive order where he wants to take your guns away."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stood by the claim, telling CNN : "I've heard that he wants to. And I heard it, I think, on your network. Somebody said that that's what he's thinking about."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said he'd heard it from "numerous networks" and read the claim "in the papers". "My source is the papers," he said, "So you know, they're pretty good sources."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did not miss the opportunity to take potshots at his Republican opponents, including former Florida governor Jeb Bush and retired neurosurgeon Ben Carson.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 - whose soft-spoken manner belies a habit of making controversial comments - has overtaken Trump in some polls, pitting two never-elected candidates against each other as the Republican party's frontrunners ahead of the party's next debate on Wednesday. Bush, the son and brother of former presidents, has watched his status in the polls fall from presumed leader to single-digits, and has struggled to assert himself against the "outsider" candidates rousing populist support.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rivals, Trump said, are "weak on the second amendment". He added that he thought Bush's remark after the Oregon shooting that "stuff happens" was "a terrible expression".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tried on a new "nice guy" persona for the New Hampshire voters, many of whom clapped emphatically whenever the billionaire vowed to expel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or Central American immigrants. He suggested that some people in those groups could be jihadi militants, in the case of Syrians, and criminals who "raped and sodomized", in the case of the Central Americans.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Immigrants could come to the US legally, and through a wall on the Mexican border, Trump said. Syrian migrants would be better served by "a big swatch of land" in the Middle East maintained by the Gulf states, he said.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 heart; it's horrible to watch," Trump said of the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civil war. But "this could be the greatest Trojan horse of all time", he added.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reiterated his claim that an intern was responsible for retweeting a comment  that Iowan voters are brain-damaged, and tried to sell himself as a regular American who worked for all his riches.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whole life really has been a 'no' and I've fought through it," Trump, the son of a New York real estate millionaire, told a voter who asked whether he had ever experienced rejection. "It has not been easy for me," he said. "I started off in Brooklyn. My father gave me a small loan of $1m. I came into Manhattan, and I had to pay him back. I had to pay him back with interest."</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2016</w:t>
      </w:r>
    </w:p>
    <w:p>
      <w:pPr>
        <w:pStyle w:val="Normal213"/>
      </w:pPr>
    </w:p>
    <w:p>
      <w:pPr>
        <w:pStyle w:val="Normal213"/>
        <w:ind w:left="200"/>
        <w:sectPr>
          <w:type w:val="continuous"/>
          <w:pgMar w:top="840" w:right="1000" w:bottom="840" w:left="1000" w:header="400" w:footer="400"/>
          <w:pgNumType w:fmt="decimal"/>
          <w:cols w:space="720"/>
        </w:sectPr>
      </w:pPr>
      <w:r>
        <w:br/>
      </w:r>
      <w:r>
        <w:pict>
          <v:line id="_x0000_s1876"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30"/>
          <w:headerReference w:type="default" r:id="rId1531"/>
          <w:footerReference w:type="even" r:id="rId1532"/>
          <w:footerReference w:type="default" r:id="rId1533"/>
          <w:headerReference w:type="first" r:id="rId1534"/>
          <w:footerReference w:type="first" r:id="rId1535"/>
          <w:pgSz w:w="12240" w:h="15840"/>
          <w:pgMar w:top="840" w:right="1000" w:bottom="840" w:left="1000" w:header="400" w:footer="400"/>
          <w:pgNumType w:fmt="decimal"/>
          <w:cols w:space="720"/>
          <w:titlePg w:val="0"/>
        </w:sectPr>
      </w:pPr>
    </w:p>
    <w:p>
      <w:pPr>
        <w:pStyle w:val="Normal214"/>
      </w:pPr>
      <w:bookmarkStart w:id="426" w:name="Bookmark_214"/>
      <w:bookmarkEnd w:id="426"/>
    </w:p>
    <w:p>
      <w:pPr>
        <w:pStyle w:val="Normal214"/>
      </w:pPr>
      <w:r>
        <w:pict>
          <v:shape id="_x0000_i1877" type="#_x0000_t75" alt="LexisNexis®" style="width:147.75pt;height:30pt">
            <v:imagedata r:id="rId18" o:title=""/>
          </v:shape>
        </w:pict>
      </w:r>
      <w:r>
        <w:cr/>
      </w:r>
    </w:p>
    <w:p>
      <w:pPr>
        <w:pStyle w:val="Heading1212"/>
        <w:keepNext w:val="0"/>
        <w:spacing w:after="200" w:line="340" w:lineRule="atLeast"/>
        <w:ind w:left="0" w:right="0" w:firstLine="0"/>
        <w:jc w:val="center"/>
      </w:pPr>
      <w:hyperlink r:id="rId1536" w:history="1">
        <w:r>
          <w:rPr>
            <w:rFonts w:ascii="arial" w:eastAsia="arial" w:hAnsi="arial" w:cs="arial"/>
            <w:b/>
            <w:i/>
            <w:strike w:val="0"/>
            <w:color w:val="0077CC"/>
            <w:sz w:val="28"/>
            <w:u w:val="single"/>
            <w:vertAlign w:val="baseline"/>
          </w:rPr>
          <w:t>This Turkish deal is illegal and betrays Europe's values; The refugee crisis won't be solved by the EU signing a pact with an increasingly authoritarian regime</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7:27 AM GMT</w:t>
      </w:r>
    </w:p>
    <w:p>
      <w:pPr>
        <w:pStyle w:val="Normal214"/>
        <w:keepNext w:val="0"/>
        <w:spacing w:after="0" w:line="240" w:lineRule="atLeast"/>
        <w:ind w:right="0"/>
        <w:jc w:val="both"/>
      </w:pPr>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14"/>
        <w:keepNext w:val="0"/>
        <w:spacing w:before="120" w:after="0" w:line="220" w:lineRule="atLeast"/>
        <w:ind w:left="0" w:right="0" w:firstLine="0"/>
        <w:jc w:val="left"/>
      </w:pPr>
      <w:r>
        <w:br/>
      </w:r>
      <w:r>
        <w:pict>
          <v:shape id="_x0000_i1878" type="#_x0000_t75" style="width:167.98pt;height:30.75pt">
            <v:imagedata r:id="rId20" o:title=""/>
          </v:shape>
        </w:pic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Guy Verhofstadt</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79" style="position:absolute;z-index:252094464"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increasingly divided and desperate European leaders are failing to deliver an effective collective response to the escalating refugee crisis. Instead of devising a strategy to protect those fleeing the barbarity of Assad, Islamic State (Isis) and the Russian air force, EU leaders are obsessed with devising a system to "stem the flow" - in other words to push desperate refugees back into the Aegean sea.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EU-Turkey summit on Monday, the Turkish prime minister, Ahmed Davutoglu, offered European leaders the illusory "quick fix'' they sought, in return for a number of concessions. The basic principle of the " one in, one out " deal on offer is that any economic migrant or Syrian refugee trafficked to a Greek island will be forcibly returned to Turkey. For every Syrian sent back to Turkey from Greece, another Syrian would be accepted by EU countries and distributed under a quota scheme. It seems that both the EU and Ankara are willing to take the bait and a deal may be concluded next week, but Europe's leaders should be careful what they wish for.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EU-Turkey deal could see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back in war zones, says UN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number of reasons why this approach is not just immoral, but fundamentally flawed. First, compulsory mass expulsions are, quite rightly, outlawed by the 1951 UN convention on refugees. This treaty has been signed and promoted by the EU. Article 19 of the EU's own charter of fundamental rights specifically states that "collective expulsions are forbidden". The UN has already made it clear that mass returns would not be consistent with international law. We know Turkey has an appalling human rights record and a non-functioning asylum system. There is even evidence that Turkey has been forcibly expelling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back into Syria. Does Europe really want to be responsible for an expansion of this?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we are simultaneously paying Turkey money to stop the flow from Turkey to Greece, one can only conclude that EU leaders are now deliberately attempting to construct a system to ensure that Europe doesn't have to take any more refugees despite our international obligations, including under the Geneva conventions, to do so. This is deeply wrong.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parts of the draft agreement with Turkey offer a number of concessions, including more money, accelerated accession talks and a visa waiver from June. These are also hugely problematic, given the deteriorating human rights situation in Turkey and its government's brutal clampdown on the free press.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last week, we saw the appalling occupation of Turkey's largest independent newspaper, Zaman. The EU's priority should be to bring Turkey back from the verge of becoming an authoritarian regime and using the EU accession process, to which it is party, to cement human rights values and good governance.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by offering visa-free travel across Europe's crumbling Schengen zone, we will be complicit in handing Turkish president Recep Tayyip Erdogan a domestic political victory. Any agreement must include enforceable commitments from it to reverse its crackdown on media freedom and civil liberties.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trying to outsource our problems by signing up to a dodgy deal with Turkey, we should be working together to take matters into our own hands, by delivering three immediate actions. The first action we should take is to fast-track the establishment of a well-funded and well-resourced European border and coastguard service, capable of managing the European Union's external border and processing asylum claims, instead of relying on Turkey to do this for us.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trying to outsource our problems, we should be working together to take matters into our own hands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instead of giving Turkey billions of euros, this money should be given directly to the UNHCR, to provide education facilities and a humane existence to people stuck in the refugee camps. And we should be working much harder as a bloc to provide a political solution to the Syrian conflict and doing more to contain Russian military aggression, by agreeing enhanced EU sanctions against Moscow.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is a community of nations which, despite being ravaged by two world wars and divided by the cold war, managed to come together to deliver peace, security and prosperity for a generation. Despite its failings, the EU has broadly succeeded in these aims.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for this is that the EU has never just been one giant internal market, as British prime minister David Cameron and many others would like it to become. It has been, and must continue to be, a community of nations where fundamental human rights are safeguarded and furthered. As much as it is a free trade area, it is a community of values.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mistaken if we think that Turkey can take away our problems or the refugee crisis; it cannot. Only a genuine European approach, based on solidarity and humanity can do this. Signing up to this cynical deal with Turkey will mean tearing up the very legal order Europe built from the rubble of the second world war. Drinking from Erdogan's poisoned chalice is not the solution.</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214"/>
      </w:pPr>
    </w:p>
    <w:p>
      <w:pPr>
        <w:pStyle w:val="Normal214"/>
        <w:ind w:left="200"/>
        <w:sectPr>
          <w:type w:val="continuous"/>
          <w:pgMar w:top="840" w:right="1000" w:bottom="840" w:left="1000" w:header="400" w:footer="400"/>
          <w:pgNumType w:fmt="decimal"/>
          <w:cols w:space="720"/>
        </w:sectPr>
      </w:pPr>
      <w:r>
        <w:br/>
      </w:r>
      <w:r>
        <w:pict>
          <v:line id="_x0000_s1880"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537"/>
          <w:headerReference w:type="default" r:id="rId1538"/>
          <w:footerReference w:type="even" r:id="rId1539"/>
          <w:footerReference w:type="default" r:id="rId1540"/>
          <w:headerReference w:type="first" r:id="rId1541"/>
          <w:footerReference w:type="first" r:id="rId1542"/>
          <w:pgSz w:w="12240" w:h="15840"/>
          <w:pgMar w:top="840" w:right="1000" w:bottom="840" w:left="1000" w:header="400" w:footer="400"/>
          <w:pgNumType w:fmt="decimal"/>
          <w:cols w:space="720"/>
          <w:titlePg w:val="0"/>
        </w:sectPr>
      </w:pPr>
    </w:p>
    <w:p>
      <w:pPr>
        <w:pStyle w:val="Normal215"/>
      </w:pPr>
      <w:bookmarkStart w:id="428" w:name="Bookmark_215"/>
      <w:bookmarkEnd w:id="428"/>
    </w:p>
    <w:p>
      <w:pPr>
        <w:pStyle w:val="Normal215"/>
      </w:pPr>
      <w:r>
        <w:pict>
          <v:shape id="_x0000_i1881" type="#_x0000_t75" alt="LexisNexis®" style="width:147.75pt;height:30pt">
            <v:imagedata r:id="rId18" o:title=""/>
          </v:shape>
        </w:pict>
      </w:r>
      <w:r>
        <w:cr/>
      </w:r>
    </w:p>
    <w:p>
      <w:pPr>
        <w:pStyle w:val="Heading1213"/>
        <w:keepNext w:val="0"/>
        <w:spacing w:after="200" w:line="340" w:lineRule="atLeast"/>
        <w:ind w:left="0" w:right="0" w:firstLine="0"/>
        <w:jc w:val="center"/>
      </w:pPr>
      <w:hyperlink r:id="rId1543" w:history="1">
        <w:r>
          <w:rPr>
            <w:rFonts w:ascii="arial" w:eastAsia="arial" w:hAnsi="arial" w:cs="arial"/>
            <w:b/>
            <w:i/>
            <w:strike w:val="0"/>
            <w:color w:val="0077CC"/>
            <w:sz w:val="28"/>
            <w:u w:val="single"/>
            <w:vertAlign w:val="baseline"/>
          </w:rPr>
          <w:t>Sherlock's Martin Freeman: I won't push my politics on Facebook or Twitter; Leftwing star, who appeared in a Labour ad this year, says he is too 'gobby' for social media and would never be a pundit on Newsnight or Question Time</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2015 Wednesday 12:03 AM GMT</w:t>
      </w:r>
    </w:p>
    <w:p>
      <w:pPr>
        <w:pStyle w:val="Normal215"/>
        <w:keepNext w:val="0"/>
        <w:spacing w:after="0" w:line="240" w:lineRule="atLeast"/>
        <w:ind w:right="0"/>
        <w:jc w:val="both"/>
      </w:pPr>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15"/>
        <w:keepNext w:val="0"/>
        <w:spacing w:before="120" w:after="0" w:line="220" w:lineRule="atLeast"/>
        <w:ind w:left="0" w:right="0" w:firstLine="0"/>
        <w:jc w:val="left"/>
      </w:pPr>
      <w:r>
        <w:br/>
      </w:r>
      <w:r>
        <w:pict>
          <v:shape id="_x0000_i1882" type="#_x0000_t75" style="width:167.98pt;height:30.75pt">
            <v:imagedata r:id="rId20" o:title=""/>
          </v:shape>
        </w:pic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Sweney</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83" style="position:absolute;z-index:252096512"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Sherlock actor Martin Freeman has said he will not take a high-profile political stance in the media - unlike his co-star Benedict Cumberbatch, who used his role as Hamlet to make anti-government speeches to theatre-goers.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Freeman shares his co-star's views, but told the Radio Times he draws the line at pushing them on Facebook or Twitter, or acting as a pundit on Newsnight or Question Time.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Cumberbatch gave nightly speeches after his curtain call at the Barbican in London to ask for donations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one of the speeches he vented his frustration over the migration crisis, reportedly saying "fuck the politicians".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"Actors can be pompous and we can overestimate our importance, but it's not a mistake to have a social conscience," said Freeman, who fronted a Labour party video ad in March.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Freeman is political - he used to sell Militant, a magazine connected to the Socialist party, on the streets - but said he doesn't believe in pushing his views too hard.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overdo it, go on Newsnight or Question Time and become a 'pundit for hire'," he said. "It's a deeply annoying to hear someone like me, who doesn't know everything, bang on. [It's] the quickest and most justifiable way for for people to hate 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would not use Twitter or Facebook to promote his opinions as views punted on social media can too easily be misconstrued or lack context.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is I'm gobby and my life would be over in five minutes if I went on Twitter or Facebook because there is no nuance," he said. "[People] will say 'if you believe this, you must hate that.' No. There are grey areas."</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2015</w:t>
      </w:r>
    </w:p>
    <w:p>
      <w:pPr>
        <w:pStyle w:val="Normal215"/>
      </w:pPr>
    </w:p>
    <w:p>
      <w:pPr>
        <w:pStyle w:val="Normal215"/>
        <w:ind w:left="200"/>
        <w:sectPr>
          <w:type w:val="continuous"/>
          <w:pgMar w:top="840" w:right="1000" w:bottom="840" w:left="1000" w:header="400" w:footer="400"/>
          <w:pgNumType w:fmt="decimal"/>
          <w:cols w:space="720"/>
        </w:sectPr>
      </w:pPr>
      <w:r>
        <w:br/>
      </w:r>
      <w:r>
        <w:pict>
          <v:line id="_x0000_s1884"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544"/>
          <w:headerReference w:type="default" r:id="rId1545"/>
          <w:footerReference w:type="even" r:id="rId1546"/>
          <w:footerReference w:type="default" r:id="rId1547"/>
          <w:headerReference w:type="first" r:id="rId1548"/>
          <w:footerReference w:type="first" r:id="rId1549"/>
          <w:pgSz w:w="12240" w:h="15840"/>
          <w:pgMar w:top="840" w:right="1000" w:bottom="840" w:left="1000" w:header="400" w:footer="400"/>
          <w:pgNumType w:fmt="decimal"/>
          <w:cols w:space="720"/>
          <w:titlePg w:val="0"/>
        </w:sectPr>
      </w:pPr>
    </w:p>
    <w:p>
      <w:pPr>
        <w:pStyle w:val="Normal216"/>
      </w:pPr>
      <w:bookmarkStart w:id="430" w:name="Bookmark_216"/>
      <w:bookmarkEnd w:id="430"/>
    </w:p>
    <w:p>
      <w:pPr>
        <w:pStyle w:val="Normal216"/>
      </w:pPr>
      <w:r>
        <w:pict>
          <v:shape id="_x0000_i1885" type="#_x0000_t75" alt="LexisNexis®" style="width:147.75pt;height:30pt">
            <v:imagedata r:id="rId18" o:title=""/>
          </v:shape>
        </w:pict>
      </w:r>
      <w:r>
        <w:cr/>
      </w:r>
    </w:p>
    <w:p>
      <w:pPr>
        <w:pStyle w:val="Heading1214"/>
        <w:keepNext w:val="0"/>
        <w:spacing w:after="200" w:line="340" w:lineRule="atLeast"/>
        <w:ind w:left="0" w:right="0" w:firstLine="0"/>
        <w:jc w:val="center"/>
      </w:pPr>
      <w:hyperlink r:id="rId1550" w:history="1">
        <w:r>
          <w:rPr>
            <w:rFonts w:ascii="arial" w:eastAsia="arial" w:hAnsi="arial" w:cs="arial"/>
            <w:b/>
            <w:i/>
            <w:strike w:val="0"/>
            <w:color w:val="0077CC"/>
            <w:sz w:val="28"/>
            <w:u w:val="single"/>
            <w:vertAlign w:val="baseline"/>
          </w:rPr>
          <w:t>Riot police called over anti-refugee protest in Belfast; Hardline loyalists picket city hall over agreement to take in 51 Syrians, as anti-racist groups mass with larger numbers in counter-demonstration</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2015 Saturday 12:56 PM GMT</w:t>
      </w:r>
    </w:p>
    <w:p>
      <w:pPr>
        <w:pStyle w:val="Normal216"/>
        <w:keepNext w:val="0"/>
        <w:spacing w:after="0" w:line="240" w:lineRule="atLeast"/>
        <w:ind w:right="0"/>
        <w:jc w:val="both"/>
      </w:pPr>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16"/>
        <w:keepNext w:val="0"/>
        <w:spacing w:before="120" w:after="0" w:line="220" w:lineRule="atLeast"/>
        <w:ind w:left="0" w:right="0" w:firstLine="0"/>
        <w:jc w:val="left"/>
      </w:pPr>
      <w:r>
        <w:br/>
      </w:r>
      <w:r>
        <w:pict>
          <v:shape id="_x0000_i1886" type="#_x0000_t75" style="width:167.98pt;height:30.75pt">
            <v:imagedata r:id="rId20" o:title=""/>
          </v:shape>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McDonald in Belfast</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87" style="position:absolute;z-index:252098560"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police officers, some in riot body armour, have been called in after a group of loyalists demonstrating against the arrival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Northern Ireland threatened to clash with anti-racist activists.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 against the Stormont government's decision to take in 51 Syrians fleeing the civil war was held at Belfast city hall at 10.30am on Saturday, organised by the hardline Protestant Coalition.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 loyalists, some of whom have had previous involvement with the British National party and other far-right organisations, were heavily outnumbered by a larger gathering of anarchists, socialists and members of churches opposed to the protest.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Barriers were erected outside city hall to keep the sides apart and several armoured police vehicles were deployed along Royal Avenue to quell any disorder in the central shopping district. However, the protest and the counter-demonstration both passed off peacefully.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stopping to support the anti-racist demonstration was the grandson of refugees who fled from the Nazis in the 1930s. Eric Langhammer, whose grandfather settled in Northern Ireland after Hitler invaded what was then Czechoslovakia, pointed over at the anti-Syrian refugee demonstrators and said: "They are hardly modern people, they've learned nothing from history."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organisers of the Protestant Coalition, the Ulster loyalist victims' campaigner Willie Frazer, said allowing the refugees in was "madness".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argument with a young man from a Protestant area of east Belfast, who said he welcomed the refugees, Frazer said: "All you need is one extremist to come - and they said they are coming - and we will be burying our dead."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main churches in Northern Ireland, the trade unions and all the political parties represented at the Stormont assembly, unionist as well as nationalist, condemned the decision to hold the anti-refugee march.</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2015</w:t>
      </w:r>
    </w:p>
    <w:p>
      <w:pPr>
        <w:pStyle w:val="Normal216"/>
      </w:pPr>
    </w:p>
    <w:p>
      <w:pPr>
        <w:pStyle w:val="Normal216"/>
        <w:ind w:left="200"/>
        <w:sectPr>
          <w:type w:val="continuous"/>
          <w:pgMar w:top="840" w:right="1000" w:bottom="840" w:left="1000" w:header="400" w:footer="400"/>
          <w:pgNumType w:fmt="decimal"/>
          <w:cols w:space="720"/>
        </w:sectPr>
      </w:pPr>
      <w:r>
        <w:br/>
      </w:r>
      <w:r>
        <w:pict>
          <v:line id="_x0000_s1888"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551"/>
          <w:headerReference w:type="default" r:id="rId1552"/>
          <w:footerReference w:type="even" r:id="rId1553"/>
          <w:footerReference w:type="default" r:id="rId1554"/>
          <w:headerReference w:type="first" r:id="rId1555"/>
          <w:footerReference w:type="first" r:id="rId1556"/>
          <w:pgSz w:w="12240" w:h="15840"/>
          <w:pgMar w:top="840" w:right="1000" w:bottom="840" w:left="1000" w:header="400" w:footer="400"/>
          <w:pgNumType w:fmt="decimal"/>
          <w:cols w:space="720"/>
          <w:titlePg w:val="0"/>
        </w:sectPr>
      </w:pPr>
    </w:p>
    <w:p>
      <w:pPr>
        <w:pStyle w:val="Normal217"/>
      </w:pPr>
      <w:bookmarkStart w:id="432" w:name="Bookmark_217"/>
      <w:bookmarkEnd w:id="432"/>
    </w:p>
    <w:p>
      <w:pPr>
        <w:pStyle w:val="Normal217"/>
      </w:pPr>
      <w:r>
        <w:pict>
          <v:shape id="_x0000_i1889" type="#_x0000_t75" alt="LexisNexis®" style="width:147.75pt;height:30pt">
            <v:imagedata r:id="rId18" o:title=""/>
          </v:shape>
        </w:pict>
      </w:r>
      <w:r>
        <w:cr/>
      </w:r>
    </w:p>
    <w:p>
      <w:pPr>
        <w:pStyle w:val="Heading1215"/>
        <w:keepNext w:val="0"/>
        <w:spacing w:after="200" w:line="340" w:lineRule="atLeast"/>
        <w:ind w:left="0" w:right="0" w:firstLine="0"/>
        <w:jc w:val="center"/>
      </w:pPr>
      <w:hyperlink r:id="rId1557" w:history="1">
        <w:r>
          <w:rPr>
            <w:rFonts w:ascii="arial" w:eastAsia="arial" w:hAnsi="arial" w:cs="arial"/>
            <w:b/>
            <w:i/>
            <w:strike w:val="0"/>
            <w:color w:val="0077CC"/>
            <w:sz w:val="28"/>
            <w:u w:val="single"/>
            <w:vertAlign w:val="baseline"/>
          </w:rPr>
          <w:t>This Turkish deal is illegal and betrays Europe's values; The refugee crisis won't be solved by the EU signing a pact with an increasingly authoritarian regime</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2016 Thursday 7:00 AM GMT</w:t>
      </w:r>
    </w:p>
    <w:p>
      <w:pPr>
        <w:pStyle w:val="Normal217"/>
        <w:keepNext w:val="0"/>
        <w:spacing w:after="0" w:line="240" w:lineRule="atLeast"/>
        <w:ind w:right="0"/>
        <w:jc w:val="both"/>
      </w:pPr>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17"/>
        <w:keepNext w:val="0"/>
        <w:spacing w:before="120" w:after="0" w:line="220" w:lineRule="atLeast"/>
        <w:ind w:left="0" w:right="0" w:firstLine="0"/>
        <w:jc w:val="left"/>
      </w:pPr>
      <w:r>
        <w:br/>
      </w:r>
      <w:r>
        <w:pict>
          <v:shape id="_x0000_i1890" type="#_x0000_t75" style="width:167.98pt;height:30.75pt">
            <v:imagedata r:id="rId20" o:title=""/>
          </v:shape>
        </w:pic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Guy Verhofstadt</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91" style="position:absolute;z-index:252100608"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increasingly divided and desperate European leaders are failing to deliver an effective collective response to the escalating refugee crisis. Instead of devising a strategy to protect those fleeing the barbarity of Assad, Islamic State (Isis) and the Russian air force, EU leaders are obsessed with devising a system to "stem the flow" - in other words to push desperate refugees back into the Aegean sea.</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EU-Turkey summit on Monday, the Turkish prime minister, Ahmed Davutoglu, offered European leaders the illusory "quick fix'' they sought, in return for a number of concessions. The basic principle of the " one in, one out " deal on offer is that any economic migrant or Syrian refugee trafficked to a Greek island will be forcibly returned to Turkey. For every Syrian sent back to Turkey from Greece, another Syrian would be accepted by EU countries and distributed under a quota scheme. It seems that both the EU and Ankara are willing to take the bait and a deal may be concluded next week, but Europe's leaders should be careful what they wish for.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EU-Turkey deal could see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back in war zones, says UN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number of reasons why this approach is not just immoral, but fundamentally flawed. First, compulsory mass expulsions are, quite rightly, outlawed by the 1951 UN convention on refugees. This treaty has been signed and promoted by the EU. Article 19 of the EU's own charter of fundamental rights specifically states that "collective expulsions are forbidden". The UN has already made it clear that mass returns would not be consistent with international law. We know Turkey has an appalling human rights record and a non-functioning asylum system. There is even evidence that Turkey has been forcibly expelling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back into Syria. Does Europe really want to be responsible for an expansion of this?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we are simultaneously paying Turkey money to stop the flow from Turkey to Greece, one can only conclude that EU leaders are now deliberately attempting to construct a system to ensure that Europe doesn't have to take any more refugees despite our international obligations, including under the Geneva conventions, to do so. This is deeply wrong.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parts of the draft agreement with Turkey offer a number of concessions, including more money, accelerated accession talks and a visa waiver from June. These are also hugely problematic, given the deteriorating human rights situation in Turkey and its government's brutal clampdown on the free press.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last week, we saw the appalling occupation of Turkey's largest independent newspaper, Zaman. The EU's priority should be to bring Turkey back from the verge of becoming an authoritarian regime and using the EU accession process, to which it is party, to cement human rights values and good governance.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by offering visa-free travel across Europe's crumbling Schengen zone, we will be complicit in handing Turkish president Recep Tayyip Erdogan a domestic political victory. Any agreement must include enforceable commitments from it to reverse its crackdown on media freedom and civil liberties.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trying to outsource our problems by signing up to a dodgy deal with Turkey, we should be working together to take matters into our own hands, by delivering three immediate actions. The first action we should take is to fast-track the establishment of a well-funded and well-resourced European border and coastguard service, capable of managing the European Union's external border and processing asylum claims, instead of relying on Turkey to do this for us.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trying to outsource our problems, we should be working together to take matters into our own hands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instead of giving Turkey billions of euros, this money should be given directly to the UNHCR, to provide education facilities and a humane existence to people stuck in the refugee camps. And we should be working much harder as a bloc to provide a political solution to the Syrian conflict and doing more to contain Russian military aggression, by agreeing enhanced EU sanctions against Moscow.</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is a community of nations which, despite being ravaged by two world wars and divided by the cold war, managed to come together to deliver peace, security and prosperity for a generation. Despite its failings, the EU has broadly succeeded in these aims.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for this is that the EU has never just been one giant internal market, as British prime minister David Cameron and many others would like it to become. It has been, and must continue to be, a community of nations where fundamental human rights are safeguarded and furthered. As much as it is a free trade area, it is a community of values.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mistaken if we think that Turkey can take away our problems or the refugee crisis; it cannot. Only a genuine European approach, based on solidarity and humanity can do this. Signing up to this cynical deal with Turkey will mean tearing up the very legal order Europe built from the rubble of the second world war. Drinking from Erdogan's poisoned chalice is not the solution.</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2016</w:t>
      </w:r>
    </w:p>
    <w:p>
      <w:pPr>
        <w:pStyle w:val="Normal217"/>
      </w:pPr>
    </w:p>
    <w:p>
      <w:pPr>
        <w:pStyle w:val="Normal217"/>
        <w:ind w:left="200"/>
        <w:sectPr>
          <w:type w:val="continuous"/>
          <w:pgMar w:top="840" w:right="1000" w:bottom="840" w:left="1000" w:header="400" w:footer="400"/>
          <w:pgNumType w:fmt="decimal"/>
          <w:cols w:space="720"/>
        </w:sectPr>
      </w:pPr>
      <w:r>
        <w:br/>
      </w:r>
      <w:r>
        <w:pict>
          <v:line id="_x0000_s1892"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558"/>
          <w:headerReference w:type="default" r:id="rId1559"/>
          <w:footerReference w:type="even" r:id="rId1560"/>
          <w:footerReference w:type="default" r:id="rId1561"/>
          <w:headerReference w:type="first" r:id="rId1562"/>
          <w:footerReference w:type="first" r:id="rId1563"/>
          <w:pgSz w:w="12240" w:h="15840"/>
          <w:pgMar w:top="840" w:right="1000" w:bottom="840" w:left="1000" w:header="400" w:footer="400"/>
          <w:pgNumType w:fmt="decimal"/>
          <w:cols w:space="720"/>
          <w:titlePg w:val="0"/>
        </w:sectPr>
      </w:pPr>
    </w:p>
    <w:p>
      <w:pPr>
        <w:pStyle w:val="Normal218"/>
      </w:pPr>
      <w:bookmarkStart w:id="434" w:name="Bookmark_218"/>
      <w:bookmarkEnd w:id="434"/>
    </w:p>
    <w:p>
      <w:pPr>
        <w:pStyle w:val="Normal218"/>
      </w:pPr>
      <w:r>
        <w:pict>
          <v:shape id="_x0000_i1893" type="#_x0000_t75" alt="LexisNexis®" style="width:147.75pt;height:30pt">
            <v:imagedata r:id="rId18" o:title=""/>
          </v:shape>
        </w:pict>
      </w:r>
      <w:r>
        <w:cr/>
      </w:r>
    </w:p>
    <w:p>
      <w:pPr>
        <w:pStyle w:val="Heading1216"/>
        <w:keepNext w:val="0"/>
        <w:spacing w:after="200" w:line="340" w:lineRule="atLeast"/>
        <w:ind w:left="0" w:right="0" w:firstLine="0"/>
        <w:jc w:val="center"/>
      </w:pPr>
      <w:hyperlink r:id="rId1564" w:history="1">
        <w:r>
          <w:rPr>
            <w:rFonts w:ascii="arial" w:eastAsia="arial" w:hAnsi="arial" w:cs="arial"/>
            <w:b/>
            <w:i/>
            <w:strike w:val="0"/>
            <w:color w:val="0077CC"/>
            <w:sz w:val="28"/>
            <w:u w:val="single"/>
            <w:vertAlign w:val="baseline"/>
          </w:rPr>
          <w:t>Ever-heightening tension with Putin puts Turkey in a corner; Syrian Kurdish party opening a Moscow office marks new nadir in relations, and could lead to Turkish forces crossing border</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2016 Tuesday 3:18 PM GMT</w:t>
      </w:r>
    </w:p>
    <w:p>
      <w:pPr>
        <w:pStyle w:val="Normal218"/>
        <w:keepNext w:val="0"/>
        <w:spacing w:after="0" w:line="240" w:lineRule="atLeast"/>
        <w:ind w:right="0"/>
        <w:jc w:val="both"/>
      </w:pPr>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18"/>
        <w:keepNext w:val="0"/>
        <w:spacing w:before="120" w:after="0" w:line="220" w:lineRule="atLeast"/>
        <w:ind w:left="0" w:right="0" w:firstLine="0"/>
        <w:jc w:val="left"/>
      </w:pPr>
      <w:r>
        <w:br/>
      </w:r>
      <w:r>
        <w:pict>
          <v:shape id="_x0000_i1894" type="#_x0000_t75" style="width:167.98pt;height:30.75pt">
            <v:imagedata r:id="rId20" o:title=""/>
          </v:shape>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95" style="position:absolute;z-index:252102656"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Escalating tension between Russia and Turkey will reach a new high on Wednesday when the Democratic Union party (PYD), the leading Kurdish political organisation in north-eastern Syria, which Ankara regards as a terrorist group, opens a representative office in Moscow at Vladimir Putin's personal invitation.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development comes amid a dangerous tug-of-war between Russia and the US for power and influence in strategic areas along the Turkey-Syria border. Washington backs the Syrian Kurds in fighting Islamic State (Isis) jihadis. Moscow's priority is to thwart western-backed efforts to topple Bashar al-Assad's Syrian regime.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remain stranded at Turkish border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caught in the middle. Its biggest fear is that the PYD could establish autonomous control over large areas of northern Syria, linking up with independent Iraqi Kurdistan and encouraging Turkey's alienated ethnic Kurd population to follow suit.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ambition is to rally support behind our Kurdish enclave in Syria through this office," said Abdulsalam Ali, the Syrian Kurdish envoy to Moscow who is a member of the PYD.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Ankara says the PYD is in league with the Kurdistan Workers' party (PKK), a long-time foe that its security forces are currently battling in urban areas of south-east Turkey. Like Turkey, the US deems the PKK a terrorist organisation, but it does not extend the definition to the PYD. Moscow recognises both the PKK and PYD as legitimate actors.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Wednesday's opening ceremony in Moscow, expected to be attended by Russian foreign ministry officials, is seen by Turkish politicians and analysts as a deliberate provocation and part of a wider bid to expand Russian regional influence.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Turkish eyes, the move stems from a Putin vendetta begun last November after a Russian warplane entered Turkish airspace from Syria and was shot down. Recep Tayyip Erdogan, Turkey's president, rejected Putin's demand for an apology and compensation and has called on Nato for support. On Monday, Putin said he would not back down.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come under additional pressure in recent days as Russian military backing for Assad's forces has tipped the balance against rebel forces around Aleppo and sent tens of thousands of additional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its border. This in turn has led to more European and NGO pressure on Ankara.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What happens next in Aleppo will shape Europe's future | Natalie Nougayrède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forces have also stepped up attacks on Syria's Turkmen minority, whose fighters killed one of the pilots of the downed Russian bomber and have allegedly given military assistance to the PYD's military wing, the People's Protection Units (YPG)  - a claim largely denied by Moscow.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officials, meanwhile, publicly blame Turkey for contributing to last week's failure to advance Syrian peace talks in Geneva, after Erdogan vetoed PYD participation. Russia's foreign minister, Sergei Lavrov, warned last month the talks would collapse if the Kurds were excluded.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exasperated Erdogan replied that peace talks were pointless while Russia continued to kill people in Syria. "In an environment where children are still being killed, such attempts do not have any function apart from making things easier for the tyrant [Assad]," Erdogan said. Independent estimates suggest 1,400 civilians have been killed by Russian military action since October.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Erdogan, penned in on all sides, has also directed his wrath at the US  after a senior US official met YPG leaders in Kobani, Syria last week, apparently to to offer reassurance after their exclusion from Geneva. The delegation included Brett McGurk, US special envoy on Isis.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[McGurk] visits Kobani at the time of the Geneva talks and is awarded a plaque by a so-called YPG general? How can we trust you [the US]? Is it me who is your partner or the terrorists in Kobani?" Erdogan demanded. Last June, Erdogan vowed he would never allow a Kurdish state in northern Syria. To him, McGurk's visit must have suggested tentative US recognition of just such an entity.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Arab states' military support needed to avoid defeat, says Syrian opposition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Visiting Turkey last month, Joe Biden, the US vice-president, was shown a border map that identified several places where Turkish officials claimed Syrian Kurdish fighters have been diverting US-made weapons and ammunition intended for use against Isis to the PKK. Biden was reportedly told the arms smuggling was unacceptable and that Turkey was prepared to bomb America's allies in Syria if it continued.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 speculative reports about intensified Turkish military action, including intervention on the ground, in Kurdish areas of northern Syria have surfaced in Turkish media. For its part, Russia insisted last week that renewed Turkish accusations of airspace violations were cover for Ankara's threatening military plans.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defence ministry has registered a growing number of signs of hidden preparation by the Turkish armed forces for action in Syrian territory," ministry spokesman Igor Konashenkov said. Turkish forces have frequently intervened in the past in Kurdish areas of northern Iraq and have taken very limited action in Syria.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big, new military operation against Kurdish areas, in defiance of both Russia and the US, would be a sign of Erdogan's desperation, marking a potentially catastrophic spreading of the Syrian conflict. </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2016</w:t>
      </w:r>
    </w:p>
    <w:p>
      <w:pPr>
        <w:pStyle w:val="Normal218"/>
      </w:pPr>
    </w:p>
    <w:p>
      <w:pPr>
        <w:pStyle w:val="Normal218"/>
        <w:ind w:left="200"/>
        <w:sectPr>
          <w:type w:val="continuous"/>
          <w:pgMar w:top="840" w:right="1000" w:bottom="840" w:left="1000" w:header="400" w:footer="400"/>
          <w:pgNumType w:fmt="decimal"/>
          <w:cols w:space="720"/>
        </w:sectPr>
      </w:pPr>
      <w:r>
        <w:br/>
      </w:r>
      <w:r>
        <w:pict>
          <v:line id="_x0000_s1896"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565"/>
          <w:headerReference w:type="default" r:id="rId1566"/>
          <w:footerReference w:type="even" r:id="rId1567"/>
          <w:footerReference w:type="default" r:id="rId1568"/>
          <w:headerReference w:type="first" r:id="rId1569"/>
          <w:footerReference w:type="first" r:id="rId1570"/>
          <w:pgSz w:w="12240" w:h="15840"/>
          <w:pgMar w:top="840" w:right="1000" w:bottom="840" w:left="1000" w:header="400" w:footer="400"/>
          <w:pgNumType w:fmt="decimal"/>
          <w:cols w:space="720"/>
          <w:titlePg w:val="0"/>
        </w:sectPr>
      </w:pPr>
    </w:p>
    <w:p>
      <w:pPr>
        <w:pStyle w:val="Normal219"/>
      </w:pPr>
      <w:bookmarkStart w:id="436" w:name="Bookmark_219"/>
      <w:bookmarkEnd w:id="436"/>
    </w:p>
    <w:p>
      <w:pPr>
        <w:pStyle w:val="Normal219"/>
      </w:pPr>
      <w:r>
        <w:pict>
          <v:shape id="_x0000_i1897" type="#_x0000_t75" alt="LexisNexis®" style="width:147.75pt;height:30pt">
            <v:imagedata r:id="rId18" o:title=""/>
          </v:shape>
        </w:pict>
      </w:r>
      <w:r>
        <w:cr/>
      </w:r>
    </w:p>
    <w:p>
      <w:pPr>
        <w:pStyle w:val="Heading1217"/>
        <w:keepNext w:val="0"/>
        <w:spacing w:after="200" w:line="340" w:lineRule="atLeast"/>
        <w:ind w:left="0" w:right="0" w:firstLine="0"/>
        <w:jc w:val="center"/>
      </w:pPr>
      <w:hyperlink r:id="rId1571" w:history="1">
        <w:r>
          <w:rPr>
            <w:rFonts w:ascii="arial" w:eastAsia="arial" w:hAnsi="arial" w:cs="arial"/>
            <w:b/>
            <w:i/>
            <w:strike w:val="0"/>
            <w:color w:val="0077CC"/>
            <w:sz w:val="28"/>
            <w:u w:val="single"/>
            <w:vertAlign w:val="baseline"/>
          </w:rPr>
          <w:t>Two men who walked through Channel tunnel to UK charged; Iranian men who completed 31-mile walk from Calais were picked up in Folkestone in Kent on Saturday afternoon</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2015 Wednesday 10:21 AM GMT</w:t>
      </w:r>
    </w:p>
    <w:p>
      <w:pPr>
        <w:pStyle w:val="Normal219"/>
        <w:keepNext w:val="0"/>
        <w:spacing w:after="0" w:line="240" w:lineRule="atLeast"/>
        <w:ind w:right="0"/>
        <w:jc w:val="both"/>
      </w:pPr>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19"/>
        <w:keepNext w:val="0"/>
        <w:spacing w:before="120" w:after="0" w:line="220" w:lineRule="atLeast"/>
        <w:ind w:left="0" w:right="0" w:firstLine="0"/>
        <w:jc w:val="left"/>
      </w:pPr>
      <w:r>
        <w:br/>
      </w:r>
      <w:r>
        <w:pict>
          <v:shape id="_x0000_i1898" type="#_x0000_t75" style="width:167.98pt;height:30.75pt">
            <v:imagedata r:id="rId20"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99" style="position:absolute;z-index:252104704"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Iranian men who walked through the Channel tunnel from Calais to reach Britain have been remanded in custody after appearing in court charged with obstructing trains.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more than 100 people attempted to enter the tunnel on the French side, forcing operator Eurotunnel to temporarily close it.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who completed the 31-mile walk were arrested in Folkestone in Kent on Saturday afternoon. They are believed to have used a gangplank intended for engineers to avoid potentially deadly live wires.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Payam Moradi Mirahessari, 25, and Farein Vahdani, 20, have been charged with obstructing an engine or carriage using the railway, under the Malicious Damage Act 1861, and were remanded in custody after appearing at Medway magistrates court.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Sudanese man Abdul Haroun, 40, was arrested after making the same dangerous journey through the tunnel, where trains travel up to 100mph. He was the first to reach Britain on foot via the tunnel.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people have died attempting to cross the Channel since June, with an estimated 5,000 people, mostly from Syria, Iraq and Eritrea, living in several makeshift camps around the crossing.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person killed on the tracks was an Eritrean man in his 20s, hit by a freight train last week.</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peak, more than 2,000 attempts to board trains or lorries, or to enter the tunnel, were being made every night, but numbers have fallen. France and Britain were forced to fund a raft of new security measures, including extra fencing and the deployment of more border force searches.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seven people were rescued by port officials after trying to climb on board a moving ferry headed for the UK.</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rescued after swimming almost half a mile as they attempted to cling on to the vessel. All seven were hospitalised for mild hypothermia in Calais but later discharged, according to the local newspaper Voix du Nord.</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2015</w:t>
      </w:r>
    </w:p>
    <w:p>
      <w:pPr>
        <w:pStyle w:val="Normal219"/>
      </w:pPr>
    </w:p>
    <w:p>
      <w:pPr>
        <w:pStyle w:val="Normal219"/>
        <w:ind w:left="200"/>
        <w:sectPr>
          <w:type w:val="continuous"/>
          <w:pgMar w:top="840" w:right="1000" w:bottom="840" w:left="1000" w:header="400" w:footer="400"/>
          <w:pgNumType w:fmt="decimal"/>
          <w:cols w:space="720"/>
        </w:sectPr>
      </w:pPr>
      <w:r>
        <w:br/>
      </w:r>
      <w:r>
        <w:pict>
          <v:line id="_x0000_s1900"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572"/>
          <w:headerReference w:type="default" r:id="rId1573"/>
          <w:footerReference w:type="even" r:id="rId1574"/>
          <w:footerReference w:type="default" r:id="rId1575"/>
          <w:headerReference w:type="first" r:id="rId1576"/>
          <w:footerReference w:type="first" r:id="rId1577"/>
          <w:pgSz w:w="12240" w:h="15840"/>
          <w:pgMar w:top="840" w:right="1000" w:bottom="840" w:left="1000" w:header="400" w:footer="400"/>
          <w:pgNumType w:fmt="decimal"/>
          <w:cols w:space="720"/>
          <w:titlePg w:val="0"/>
        </w:sectPr>
      </w:pPr>
    </w:p>
    <w:p>
      <w:pPr>
        <w:pStyle w:val="Normal220"/>
      </w:pPr>
      <w:bookmarkStart w:id="438" w:name="Bookmark_220"/>
      <w:bookmarkEnd w:id="438"/>
    </w:p>
    <w:p>
      <w:pPr>
        <w:pStyle w:val="Normal220"/>
      </w:pPr>
      <w:r>
        <w:pict>
          <v:shape id="_x0000_i1901" type="#_x0000_t75" alt="LexisNexis®" style="width:147.75pt;height:30pt">
            <v:imagedata r:id="rId18" o:title=""/>
          </v:shape>
        </w:pict>
      </w:r>
      <w:r>
        <w:cr/>
      </w:r>
    </w:p>
    <w:p>
      <w:pPr>
        <w:pStyle w:val="Heading1218"/>
        <w:keepNext w:val="0"/>
        <w:spacing w:after="200" w:line="340" w:lineRule="atLeast"/>
        <w:ind w:left="0" w:right="0" w:firstLine="0"/>
        <w:jc w:val="center"/>
      </w:pPr>
      <w:hyperlink r:id="rId1578" w:history="1">
        <w:r>
          <w:rPr>
            <w:rFonts w:ascii="arial" w:eastAsia="arial" w:hAnsi="arial" w:cs="arial"/>
            <w:b/>
            <w:i/>
            <w:strike w:val="0"/>
            <w:color w:val="0077CC"/>
            <w:sz w:val="28"/>
            <w:u w:val="single"/>
            <w:vertAlign w:val="baseline"/>
          </w:rPr>
          <w:t>TV satirist John Oliver responds to Paris attacks with 'a moment of premium cable profanity'; The host of HBO's Last Week Tonight has delivered an expletive-filled defence of French values in the face of the 'bankrupt ideology' of the terrorists</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1:05 PM GMT</w:t>
      </w:r>
    </w:p>
    <w:p>
      <w:pPr>
        <w:pStyle w:val="Normal220"/>
        <w:keepNext w:val="0"/>
        <w:spacing w:after="0" w:line="240" w:lineRule="atLeast"/>
        <w:ind w:right="0"/>
        <w:jc w:val="both"/>
      </w:pPr>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20"/>
        <w:keepNext w:val="0"/>
        <w:spacing w:before="120" w:after="0" w:line="220" w:lineRule="atLeast"/>
        <w:ind w:left="0" w:right="0" w:firstLine="0"/>
        <w:jc w:val="left"/>
      </w:pPr>
      <w:r>
        <w:br/>
      </w:r>
      <w:r>
        <w:pict>
          <v:shape id="_x0000_i1902" type="#_x0000_t75" style="width:167.98pt;height:30.75pt">
            <v:imagedata r:id="rId20"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Vine</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903" style="position:absolute;z-index:252106752"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used soap actors to pay tribute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mocked Fifa vice-president Jack Warner and made headlines with his treatment of dry topics such as net neutrality. At the weekend, John Oliver continued to push the boundaries of current affairs reporting on his HBO show Last Week Tonight with a typically frank response to the Paris attacks.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Sunday night's monologue he took advantage of the US cable channel's relaxed policy on swearing. "After the many necessary and appropriate moments of silence, I'd like to offer you a moment of premium cable profanity ... it's hardly been 48 hours but there are a few things we can say for certain.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as of now, we know this attack was carried out by gigantic fucking arseholes ... possibly working with other fucking arseholes, definitely working in service of an ideology of pure arseholery.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and this goes almost without saying, fuck these arseholes ...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third, it is important to remember, nothing about what these arseholes are trying to do is going to work. France is going to endure and I'll tell you why. If you are in a war of culture and lifestyle with France, good fucking luck. Go ahead, bring your bankrupt ideology. They'll bring Jean-Paul Sartre, Edith Piaf, fine wine, Gauloise cigarettes, Camus, camembert, madeleines, macarons, and the fucking croquembouche. You just brought a philosophy of rigorous self-abnegation to a pastry fight, my friend.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about what these arseholes are trying to do is going to work. France is going to endure," he said before concluding, "So to the people of France, our thoughts are truly with you and I do not doubt there will be more to say on all of this as events unspool." </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220"/>
      </w:pPr>
    </w:p>
    <w:p>
      <w:pPr>
        <w:pStyle w:val="Normal220"/>
        <w:ind w:left="200"/>
        <w:sectPr>
          <w:type w:val="continuous"/>
          <w:pgMar w:top="840" w:right="1000" w:bottom="840" w:left="1000" w:header="400" w:footer="400"/>
          <w:pgNumType w:fmt="decimal"/>
          <w:cols w:space="720"/>
        </w:sectPr>
      </w:pPr>
      <w:r>
        <w:br/>
      </w:r>
      <w:r>
        <w:pict>
          <v:line id="_x0000_s1904"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579"/>
          <w:headerReference w:type="default" r:id="rId1580"/>
          <w:footerReference w:type="even" r:id="rId1581"/>
          <w:footerReference w:type="default" r:id="rId1582"/>
          <w:headerReference w:type="first" r:id="rId1583"/>
          <w:footerReference w:type="first" r:id="rId1584"/>
          <w:pgSz w:w="12240" w:h="15840"/>
          <w:pgMar w:top="840" w:right="1000" w:bottom="840" w:left="1000" w:header="400" w:footer="400"/>
          <w:pgNumType w:fmt="decimal"/>
          <w:cols w:space="720"/>
          <w:titlePg w:val="0"/>
        </w:sectPr>
      </w:pPr>
    </w:p>
    <w:p>
      <w:pPr>
        <w:pStyle w:val="Normal221"/>
      </w:pPr>
      <w:bookmarkStart w:id="440" w:name="Bookmark_221"/>
      <w:bookmarkEnd w:id="440"/>
    </w:p>
    <w:p>
      <w:pPr>
        <w:pStyle w:val="Normal221"/>
      </w:pPr>
      <w:r>
        <w:pict>
          <v:shape id="_x0000_i1905" type="#_x0000_t75" alt="LexisNexis®" style="width:147.75pt;height:30pt">
            <v:imagedata r:id="rId18" o:title=""/>
          </v:shape>
        </w:pict>
      </w:r>
      <w:r>
        <w:cr/>
      </w:r>
    </w:p>
    <w:p>
      <w:pPr>
        <w:pStyle w:val="Heading1219"/>
        <w:keepNext w:val="0"/>
        <w:spacing w:after="200" w:line="340" w:lineRule="atLeast"/>
        <w:ind w:left="0" w:right="0" w:firstLine="0"/>
        <w:jc w:val="center"/>
      </w:pPr>
      <w:hyperlink r:id="rId1585" w:history="1">
        <w:r>
          <w:rPr>
            <w:rFonts w:ascii="arial" w:eastAsia="arial" w:hAnsi="arial" w:cs="arial"/>
            <w:b/>
            <w:i/>
            <w:strike w:val="0"/>
            <w:color w:val="0077CC"/>
            <w:sz w:val="28"/>
            <w:u w:val="single"/>
            <w:vertAlign w:val="baseline"/>
          </w:rPr>
          <w:t>Two men who walked through Channel tunnel to UK charged; Iranian men who completed 31-mile walk from Calais were picked up in Folkestone in Kent on Saturday afternoon</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2015 Wednesday 5:13 PM GMT</w:t>
      </w:r>
    </w:p>
    <w:p>
      <w:pPr>
        <w:pStyle w:val="Normal221"/>
        <w:keepNext w:val="0"/>
        <w:spacing w:after="0" w:line="240" w:lineRule="atLeast"/>
        <w:ind w:right="0"/>
        <w:jc w:val="both"/>
      </w:pPr>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21"/>
        <w:keepNext w:val="0"/>
        <w:spacing w:before="120" w:after="0" w:line="220" w:lineRule="atLeast"/>
        <w:ind w:left="0" w:right="0" w:firstLine="0"/>
        <w:jc w:val="left"/>
      </w:pPr>
      <w:r>
        <w:br/>
      </w:r>
      <w:r>
        <w:pict>
          <v:shape id="_x0000_i1906" type="#_x0000_t75" style="width:167.98pt;height:30.75pt">
            <v:imagedata r:id="rId20" o:title=""/>
          </v:shape>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907" style="position:absolute;z-index:252108800"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Iranian men who walked through the Channel tunnel from Calais to reach Britain have been remanded in custody after appearing in court charged with obstructing trains.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more than 100 people attempted to enter the tunnel on the French side, forcing operator Eurotunnel to temporarily close it.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who completed the 31-mile walk were arrested in Folkestone in Kent on Saturday afternoon. They are believed to have used a gangplank intended for engineers to avoid potentially deadly live wires.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Payam Moradi Mirahessari, 25, and Farein Vahdani, 20, have been charged with obstructing an engine or carriage using the railway, under the Malicious Damage Act 1861, and were remanded in custody after appearing at Medway magistrates court.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Sudanese man Abdul Haroun, 40, was arrested after making the same dangerous journey through the tunnel, where trains travel up to 100mph. He was the first to reach Britain on foot via the tunnel.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people have died attempting to cross the Channel since June, with an estimated 5,000 people, mostly from Syria, Iraq and Eritrea, living in several makeshift camps around the crossing.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person killed on the tracks was an Eritrean man in his 20s, hit by a freight train last week.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peak, more than 2,000 attempts to board trains or lorries, or to enter the tunnel, were being made every night, but numbers have fallen. France and Britain were forced to fund a raft of new security measures, including extra fencing and the deployment of more border force searches.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seven people were rescued by port officials after trying to climb on board a moving ferry headed for the UK.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rescued after swimming almost half a mile as they attempted to cling on to the vessel. All seven were hospitalised for mild hypothermia in Calais but later discharged, according to the local newspaper Voix du Nord.</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2015</w:t>
      </w:r>
    </w:p>
    <w:p>
      <w:pPr>
        <w:pStyle w:val="Normal221"/>
      </w:pPr>
    </w:p>
    <w:p>
      <w:pPr>
        <w:pStyle w:val="Normal221"/>
        <w:ind w:left="200"/>
        <w:sectPr>
          <w:type w:val="continuous"/>
          <w:pgMar w:top="840" w:right="1000" w:bottom="840" w:left="1000" w:header="400" w:footer="400"/>
          <w:pgNumType w:fmt="decimal"/>
          <w:cols w:space="720"/>
        </w:sectPr>
      </w:pPr>
      <w:r>
        <w:br/>
      </w:r>
      <w:r>
        <w:pict>
          <v:line id="_x0000_s1908"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586"/>
          <w:headerReference w:type="default" r:id="rId1587"/>
          <w:footerReference w:type="even" r:id="rId1588"/>
          <w:footerReference w:type="default" r:id="rId1589"/>
          <w:headerReference w:type="first" r:id="rId1590"/>
          <w:footerReference w:type="first" r:id="rId1591"/>
          <w:pgSz w:w="12240" w:h="15840"/>
          <w:pgMar w:top="840" w:right="1000" w:bottom="840" w:left="1000" w:header="400" w:footer="400"/>
          <w:pgNumType w:fmt="decimal"/>
          <w:cols w:space="720"/>
          <w:titlePg w:val="0"/>
        </w:sectPr>
      </w:pPr>
    </w:p>
    <w:p>
      <w:pPr>
        <w:pStyle w:val="Normal222"/>
      </w:pPr>
      <w:bookmarkStart w:id="442" w:name="Bookmark_222"/>
      <w:bookmarkEnd w:id="442"/>
    </w:p>
    <w:p>
      <w:pPr>
        <w:pStyle w:val="Normal222"/>
      </w:pPr>
      <w:r>
        <w:pict>
          <v:shape id="_x0000_i1909" type="#_x0000_t75" alt="LexisNexis®" style="width:147.75pt;height:30pt">
            <v:imagedata r:id="rId18" o:title=""/>
          </v:shape>
        </w:pict>
      </w:r>
      <w:r>
        <w:cr/>
      </w:r>
    </w:p>
    <w:p>
      <w:pPr>
        <w:pStyle w:val="Heading1220"/>
        <w:keepNext w:val="0"/>
        <w:spacing w:after="200" w:line="340" w:lineRule="atLeast"/>
        <w:ind w:left="0" w:right="0" w:firstLine="0"/>
        <w:jc w:val="center"/>
      </w:pPr>
      <w:hyperlink r:id="rId1592" w:history="1">
        <w:r>
          <w:rPr>
            <w:rFonts w:ascii="arial" w:eastAsia="arial" w:hAnsi="arial" w:cs="arial"/>
            <w:b/>
            <w:i/>
            <w:strike w:val="0"/>
            <w:color w:val="0077CC"/>
            <w:sz w:val="28"/>
            <w:u w:val="single"/>
            <w:vertAlign w:val="baseline"/>
          </w:rPr>
          <w:t>TV satirist John Oliver responds to Paris attacks with 'a moment of premium cable profanity'; The host of HBO's Last Week Tonight has delivered an expletive-filled defence of French values in the face of the 'bankrupt ideology' of the terrorists</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4:32 PM GMT</w:t>
      </w:r>
    </w:p>
    <w:p>
      <w:pPr>
        <w:pStyle w:val="Normal222"/>
        <w:keepNext w:val="0"/>
        <w:spacing w:after="0" w:line="240" w:lineRule="atLeast"/>
        <w:ind w:right="0"/>
        <w:jc w:val="both"/>
      </w:pPr>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22"/>
        <w:keepNext w:val="0"/>
        <w:spacing w:before="120" w:after="0" w:line="220" w:lineRule="atLeast"/>
        <w:ind w:left="0" w:right="0" w:firstLine="0"/>
        <w:jc w:val="left"/>
      </w:pPr>
      <w:r>
        <w:br/>
      </w:r>
      <w:r>
        <w:pict>
          <v:shape id="_x0000_i1910" type="#_x0000_t75" style="width:167.98pt;height:30.75pt">
            <v:imagedata r:id="rId20" o:title=""/>
          </v:shape>
        </w:pic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Vine</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911" style="position:absolute;z-index:252110848"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used soap actors to pay tribute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mocked Fifa vice-president Jack Warner and made headlines with his treatment of dry topics such as net neutrality. At the weekend, John Oliver continued to push the boundaries of current affairs reporting on his HBO show Last Week Tonight with a typically frank response to the Paris attacks.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Sunday night's monologue he took advantage of the US cable channel's relaxed policy on swearing. "After the many necessary and appropriate moments of silence, I'd like to offer you a moment of premium cable profanity ... it's hardly been 48 hours but there are a few things we can say for certain.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as of now, we know this attack was carried out by gigantic fucking arseholes ... possibly working with other fucking arseholes, definitely working in service of an ideology of pure arseholery.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and this goes almost without saying, fuck these arseholes ...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third, it is important to remember, nothing about what these arseholes are trying to do is going to work. France is going to endure and I'll tell you why. If you are in a war of culture and lifestyle with France, good fucking luck. Go ahead, bring your bankrupt ideology. They'll bring Jean-Paul Sartre, Edith Piaf, fine wine, Gauloise cigarettes, Camus, camembert, madeleines, macarons, and the fucking croquembouche. You just brought a philosophy of rigorous self-abnegation to a pastry fight, my friend.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about what these arseholes are trying to do is going to work. France is going to endure," he said before concluding, "So to the people of France, our thoughts are truly with you and I do not doubt there will be more to say on all of this as events unspool." </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222"/>
      </w:pPr>
    </w:p>
    <w:p>
      <w:pPr>
        <w:pStyle w:val="Normal222"/>
        <w:ind w:left="200"/>
        <w:sectPr>
          <w:type w:val="continuous"/>
          <w:pgMar w:top="840" w:right="1000" w:bottom="840" w:left="1000" w:header="400" w:footer="400"/>
          <w:pgNumType w:fmt="decimal"/>
          <w:cols w:space="720"/>
        </w:sectPr>
      </w:pPr>
      <w:r>
        <w:br/>
      </w:r>
      <w:r>
        <w:pict>
          <v:line id="_x0000_s1912"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593"/>
          <w:headerReference w:type="default" r:id="rId1594"/>
          <w:footerReference w:type="even" r:id="rId1595"/>
          <w:footerReference w:type="default" r:id="rId1596"/>
          <w:headerReference w:type="first" r:id="rId1597"/>
          <w:footerReference w:type="first" r:id="rId1598"/>
          <w:pgSz w:w="12240" w:h="15840"/>
          <w:pgMar w:top="840" w:right="1000" w:bottom="840" w:left="1000" w:header="400" w:footer="400"/>
          <w:pgNumType w:fmt="decimal"/>
          <w:cols w:space="720"/>
          <w:titlePg w:val="0"/>
        </w:sectPr>
      </w:pPr>
    </w:p>
    <w:p>
      <w:pPr>
        <w:pStyle w:val="Normal223"/>
      </w:pPr>
      <w:bookmarkStart w:id="444" w:name="Bookmark_223"/>
      <w:bookmarkEnd w:id="444"/>
    </w:p>
    <w:p>
      <w:pPr>
        <w:pStyle w:val="Normal223"/>
      </w:pPr>
      <w:r>
        <w:pict>
          <v:shape id="_x0000_i1913" type="#_x0000_t75" alt="LexisNexis®" style="width:147.75pt;height:30pt">
            <v:imagedata r:id="rId18" o:title=""/>
          </v:shape>
        </w:pict>
      </w:r>
      <w:r>
        <w:cr/>
      </w:r>
    </w:p>
    <w:p>
      <w:pPr>
        <w:pStyle w:val="Heading1221"/>
        <w:keepNext w:val="0"/>
        <w:spacing w:after="200" w:line="340" w:lineRule="atLeast"/>
        <w:ind w:left="0" w:right="0" w:firstLine="0"/>
        <w:jc w:val="center"/>
      </w:pPr>
      <w:hyperlink r:id="rId1599" w:history="1">
        <w:r>
          <w:rPr>
            <w:rFonts w:ascii="arial" w:eastAsia="arial" w:hAnsi="arial" w:cs="arial"/>
            <w:b/>
            <w:i/>
            <w:strike w:val="0"/>
            <w:color w:val="0077CC"/>
            <w:sz w:val="28"/>
            <w:u w:val="single"/>
            <w:vertAlign w:val="baseline"/>
          </w:rPr>
          <w:t>Istanbul blast: time for Erdogan to face up to Islamic State menace; Awkward questions will now be asked about whether focus on Kurdish threat is misdirected and politically motivated</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2016 Tuesday 4:27 PM GMT</w:t>
      </w:r>
    </w:p>
    <w:p>
      <w:pPr>
        <w:pStyle w:val="Normal223"/>
        <w:keepNext w:val="0"/>
        <w:spacing w:after="0" w:line="240" w:lineRule="atLeast"/>
        <w:ind w:right="0"/>
        <w:jc w:val="both"/>
      </w:pPr>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23"/>
        <w:keepNext w:val="0"/>
        <w:spacing w:before="120" w:after="0" w:line="220" w:lineRule="atLeast"/>
        <w:ind w:left="0" w:right="0" w:firstLine="0"/>
        <w:jc w:val="left"/>
      </w:pPr>
      <w:r>
        <w:br/>
      </w:r>
      <w:r>
        <w:pict>
          <v:shape id="_x0000_i1914" type="#_x0000_t75" style="width:167.98pt;height:30.75pt">
            <v:imagedata r:id="rId20" o:title=""/>
          </v:shape>
        </w:pic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915" style="position:absolute;z-index:252112896"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terrorist attack in central Istanbul has confirmed Turkey's precarious position on the frontline of the escalating confrontation between Islamic State and western and Arab governments. Isis suicide bombers were behind at least two similar atrocities in Turkey last year - in the capital, Ankara, and at the Syria-Turkey border town of Suruç.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as Turkey is increasingly drawn into the firing line of Syria's civil war and the region-wide struggle against Sunni Muslim extremism, Recep Tayyip Erdogan, Turkey's combative and choleric president, remains stubbornly fixated on a wholly different foe - the Kurds. It is this battle, deliberately ramped up last summer in the heat of a rerun general election, that is Erdogan's obsession, blind spot, and top priority.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the terrorists were preparing their attack on Istanbul's famous Sultanahmet tourist district, Ahmet Davutoglu, Turkey's prime minister and loyal Erdogan acolyte, was looking the wrong way. He told a weekend meeting of the ruling Justice and Development party (AKP) that the security forces' lethal crackdown in indigenous Kurdish minority areas would continue indefinitely.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Deadly Istanbul blast 'caused by Isis suicide bomber'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pursue our anti-terror fight with great determination until... our mountains, plains and towns are cleansed of these killers," Davutoglu said. But the "killers" he was talking about were fighters from the pro-autonomy Kurdistan Workers' party (PKK), not Isis jihadis.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scale of current violence in Kurdish areas dwarfs Isis's Turkish depredations. Security forces killed 32 alleged PKK members at the weekend alone. The army says 448 militants have died since new operations and curfews were launched last month.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brags that Turkish forces killed 3,100 alleged PKK members in 2015. The main pro-Kurdish political party, the People's Democratic party (HDP), says 161 civilians have also been killed in recent weeks, while thousands have been displaced.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enmity runs deep. After last October's double suicide bombing in Ankara that killed 103 people, most of whom were Kurds and opposition activists, Erdogan suggested Kurdish militants were jointly responsible with Isis. His claim was widely derided and quickly dismissed.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after Tuesday's attack, Erdogan avoided making the same mistake, pointing the finger firmly at Isis. "I strongly condemn the terror incident that occurred in Istanbul ... which has been assessed as being an attack by a Syria-rooted suicide bomber," he said.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Erdogan's statement appeared to lay to rest any possibility that Kurds might be blamed, in particular an extremist faction known as the Freedom Falcons. As for the PKK itself, analysts noted it has no history of attacks on civilian targets in major Turkish cities and would view such action as counterproductive.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Istanbul blast: nine of the 10 killed were German, reports claim - rolling updates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conclusion thus appears inescapable: the Istanbul atrocity represents another damaging and costly security failure to be laid squarely at Erdogan's door. Awkward questions will now be asked about whether his focus on a Kurdish threat is misdirected and politically motivated - and whether more urgent attention must now be paid to the terrorist menace emanating from Syria and Iraq.</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a shift would be welcomed by Turkey's allies. Erdogan's neo-Islamist government has long been suspected of offering covert support to militant Sunni Muslim groups that share its aim of ousting Syria's president, Bashar al-Assad. There have been persistent reports, always denied, of Turkish security establishment links to Isis and of complicity in Isis's covert export of Syrian oil via Turkey.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Erdogan's reluctance to assist Iraqi and Syrian Kurds fighting Isis, notably during the siege of Kobani in northern Syria in 2014, angered the western allies. After lengthy resistance, he finally bowed last year to American pressure to allow coalition aircraft to use Turkish bases in operations against Isis.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has also been criticised by EU countries for pursuing his vendetta with the Kurds while failing to stem the northwards flow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southwards flow of Isis recruits from Europe and North America. In the event, Erdogan was bought off with (EURO)3bn in EU financial assistance in return for Turkey doing more to prevent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migrating to Greece and the Balkans.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interior minister, Efkan Ala, said at the weekend that new anti-Isis border measures were in place. Ala said Turkey had captured and deported 2,896 people with suspected Isis links.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measures cannot completely stop Isis terrorists slipping into Turkey, recruiting sympathisers there, or travelling north into Europe, with the sort of dire consequences witnessed in Istanbul and elsewhere.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will they mitigate the negative psychological and economic impact of such instability on Turkey's lucrative tourist industry. Like Tunisia and Egypt after last year's Isis attacks, Turkey's appeal as a holiday destination has just been badly dented.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targeting Istanbul, and in particular Sultanahmet, home of the Blue Mosque and Hagia Sophia, the terrorists have struck a deadly and costly but above all symbolic blow at the conflicted heart of Erdogan's Turkish state.</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2016</w:t>
      </w:r>
    </w:p>
    <w:p>
      <w:pPr>
        <w:pStyle w:val="Normal223"/>
      </w:pPr>
    </w:p>
    <w:p>
      <w:pPr>
        <w:pStyle w:val="Normal223"/>
        <w:ind w:left="200"/>
        <w:sectPr>
          <w:type w:val="continuous"/>
          <w:pgMar w:top="840" w:right="1000" w:bottom="840" w:left="1000" w:header="400" w:footer="400"/>
          <w:pgNumType w:fmt="decimal"/>
          <w:cols w:space="720"/>
        </w:sectPr>
      </w:pPr>
      <w:r>
        <w:br/>
      </w:r>
      <w:r>
        <w:pict>
          <v:line id="_x0000_s1916"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600"/>
          <w:headerReference w:type="default" r:id="rId1601"/>
          <w:footerReference w:type="even" r:id="rId1602"/>
          <w:footerReference w:type="default" r:id="rId1603"/>
          <w:headerReference w:type="first" r:id="rId1604"/>
          <w:footerReference w:type="first" r:id="rId1605"/>
          <w:pgSz w:w="12240" w:h="15840"/>
          <w:pgMar w:top="840" w:right="1000" w:bottom="840" w:left="1000" w:header="400" w:footer="400"/>
          <w:pgNumType w:fmt="decimal"/>
          <w:cols w:space="720"/>
          <w:titlePg w:val="0"/>
        </w:sectPr>
      </w:pPr>
    </w:p>
    <w:p>
      <w:pPr>
        <w:pStyle w:val="Normal224"/>
      </w:pPr>
      <w:bookmarkStart w:id="446" w:name="Bookmark_224"/>
      <w:bookmarkEnd w:id="446"/>
    </w:p>
    <w:p>
      <w:pPr>
        <w:pStyle w:val="Normal224"/>
      </w:pPr>
      <w:r>
        <w:pict>
          <v:shape id="_x0000_i1917" type="#_x0000_t75" alt="LexisNexis®" style="width:147.75pt;height:30pt">
            <v:imagedata r:id="rId18" o:title=""/>
          </v:shape>
        </w:pict>
      </w:r>
      <w:r>
        <w:cr/>
      </w:r>
    </w:p>
    <w:p>
      <w:pPr>
        <w:pStyle w:val="Heading1222"/>
        <w:keepNext w:val="0"/>
        <w:spacing w:after="200" w:line="340" w:lineRule="atLeast"/>
        <w:ind w:left="0" w:right="0" w:firstLine="0"/>
        <w:jc w:val="center"/>
      </w:pPr>
      <w:hyperlink r:id="rId1606" w:history="1">
        <w:r>
          <w:rPr>
            <w:rFonts w:ascii="arial" w:eastAsia="arial" w:hAnsi="arial" w:cs="arial"/>
            <w:b/>
            <w:i/>
            <w:strike w:val="0"/>
            <w:color w:val="0077CC"/>
            <w:sz w:val="28"/>
            <w:u w:val="single"/>
            <w:vertAlign w:val="baseline"/>
          </w:rPr>
          <w:t>Patrick Ness's refugee appeal tops £500,000; Philip Pullman, Marian Keyes and Anthony Horowitz are the latest authors to join the fundraising drive as 5,000 donors pledge cash</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 12:47 PM GMT</w:t>
      </w:r>
    </w:p>
    <w:p>
      <w:pPr>
        <w:pStyle w:val="Normal224"/>
        <w:keepNext w:val="0"/>
        <w:spacing w:after="0" w:line="240" w:lineRule="atLeast"/>
        <w:ind w:right="0"/>
        <w:jc w:val="both"/>
      </w:pPr>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24"/>
        <w:keepNext w:val="0"/>
        <w:spacing w:before="120" w:after="0" w:line="220" w:lineRule="atLeast"/>
        <w:ind w:left="0" w:right="0" w:firstLine="0"/>
        <w:jc w:val="left"/>
      </w:pPr>
      <w:r>
        <w:br/>
      </w:r>
      <w:r>
        <w:pict>
          <v:shape id="_x0000_i1918" type="#_x0000_t75" style="width:167.98pt;height:30.75pt">
            <v:imagedata r:id="rId20" o:title=""/>
          </v:shape>
        </w:pic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Flood</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919" style="position:absolute;z-index:252114944"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award-winning young adult author Patrick Ness's fundraiser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topped half a million pounds this morning, after writers including Philip Pullman, Marian Keyes and Anthony Horowitz joined the cause over the weekend.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Ness, who won the Carnegie medal twice in 2011 and 2012, began fundraising for Save the Children on the morning of 3 September, saying he was "tired of just tweeting my despair about the current refugee crisis that the UK government is responding to with inhumane feebleness". He promised to match funds raised by the public up to £10,000 - a target that was reached in under two hours, with fellow authors John Green, Derek Landy and Jojo Moyes each then pledging to donate £10,000 of their own, matching public donations.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raised stood at £452,700 this morning, or £517,600 with gift aid added, with dozens of writers and publishers having contributed donations, including Jessie Burton, Jill Mansell, and most recently Pullman, who promised to donate £10,000 when the total reached £435,000. "C'mon, give him a reason to get book four out," tweeted Ness, referring to Pullman's long-awaited follow-up to the acclaimed His Dark Materials trilogy, The Book of Dust.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can't believe what we - not me, we - have achieved in just four days," Ness told the Guardian this morning. "Over £500,000, way more than I ever could have dreamed in an angry moment on a Thursday morning. The support from authors has been incredible and keeps coming! Just amazing, what a wonderful community."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 he thanked publishers Andersen Press, Walker Books and Candlewick, "who donated very large amounts for not being the biggest publishers *cough*", as well as publisher Scott Pack, who auctioned a full editorial review of a manuscript, raising £1,300, authors from the Children's Writers and Illustrators Group conference, who pledged £3,000. Ness has also donated an additional £5,000 himself, after the fundraiser drew 5,000 donors.</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224"/>
      </w:pPr>
    </w:p>
    <w:p>
      <w:pPr>
        <w:pStyle w:val="Normal224"/>
        <w:ind w:left="200"/>
        <w:sectPr>
          <w:type w:val="continuous"/>
          <w:pgMar w:top="840" w:right="1000" w:bottom="840" w:left="1000" w:header="400" w:footer="400"/>
          <w:pgNumType w:fmt="decimal"/>
          <w:cols w:space="720"/>
        </w:sectPr>
      </w:pPr>
      <w:r>
        <w:br/>
      </w:r>
      <w:r>
        <w:pict>
          <v:line id="_x0000_s1920"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607"/>
          <w:headerReference w:type="default" r:id="rId1608"/>
          <w:footerReference w:type="even" r:id="rId1609"/>
          <w:footerReference w:type="default" r:id="rId1610"/>
          <w:headerReference w:type="first" r:id="rId1611"/>
          <w:footerReference w:type="first" r:id="rId1612"/>
          <w:pgSz w:w="12240" w:h="15840"/>
          <w:pgMar w:top="840" w:right="1000" w:bottom="840" w:left="1000" w:header="400" w:footer="400"/>
          <w:pgNumType w:fmt="decimal"/>
          <w:cols w:space="720"/>
          <w:titlePg w:val="0"/>
        </w:sectPr>
      </w:pPr>
    </w:p>
    <w:p>
      <w:pPr>
        <w:pStyle w:val="Normal225"/>
      </w:pPr>
      <w:bookmarkStart w:id="448" w:name="Bookmark_225"/>
      <w:bookmarkEnd w:id="448"/>
    </w:p>
    <w:p>
      <w:pPr>
        <w:pStyle w:val="Normal225"/>
      </w:pPr>
      <w:r>
        <w:pict>
          <v:shape id="_x0000_i1921" type="#_x0000_t75" alt="LexisNexis®" style="width:147.75pt;height:30pt">
            <v:imagedata r:id="rId18" o:title=""/>
          </v:shape>
        </w:pict>
      </w:r>
      <w:r>
        <w:cr/>
      </w:r>
    </w:p>
    <w:p>
      <w:pPr>
        <w:pStyle w:val="Heading1223"/>
        <w:keepNext w:val="0"/>
        <w:spacing w:after="200" w:line="340" w:lineRule="atLeast"/>
        <w:ind w:left="0" w:right="0" w:firstLine="0"/>
        <w:jc w:val="center"/>
      </w:pPr>
      <w:hyperlink r:id="rId1613" w:history="1">
        <w:r>
          <w:rPr>
            <w:rFonts w:ascii="arial" w:eastAsia="arial" w:hAnsi="arial" w:cs="arial"/>
            <w:b/>
            <w:i/>
            <w:strike w:val="0"/>
            <w:color w:val="0077CC"/>
            <w:sz w:val="28"/>
            <w:u w:val="single"/>
            <w:vertAlign w:val="baseline"/>
          </w:rPr>
          <w:t>Two men who walked through Channel tunnel to UK charged; Iranian men who completed 31-mile walk from Calais were picked up in Folkestone in Kent on Saturday afternoon</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2015 Wednesday 9:52 PM GMT</w:t>
      </w:r>
    </w:p>
    <w:p>
      <w:pPr>
        <w:pStyle w:val="Normal225"/>
        <w:keepNext w:val="0"/>
        <w:spacing w:after="0" w:line="240" w:lineRule="atLeast"/>
        <w:ind w:right="0"/>
        <w:jc w:val="both"/>
      </w:pPr>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25"/>
        <w:keepNext w:val="0"/>
        <w:spacing w:before="120" w:after="0" w:line="220" w:lineRule="atLeast"/>
        <w:ind w:left="0" w:right="0" w:firstLine="0"/>
        <w:jc w:val="left"/>
      </w:pPr>
      <w:r>
        <w:br/>
      </w:r>
      <w:r>
        <w:pict>
          <v:shape id="_x0000_i1922" type="#_x0000_t75" style="width:167.98pt;height:30.75pt">
            <v:imagedata r:id="rId20" o:title=""/>
          </v:shape>
        </w:pic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923" style="position:absolute;z-index:252116992"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Iranian men who walked through the Channel tunnel from Calais to reach Britain have been remanded in custody after appearing in court charged with obstructing trains.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more than 100 people attempted to enter the tunnel on the French side, forcing operator Eurotunnel to temporarily close it.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who completed the 31-mile walk were arrested in Folkestone in Kent on Saturday afternoon. They are believed to have used a gangplank intended for engineers to avoid potentially deadly live wires.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Payam Moradi Mirahessari, 25, and Farein Vahdani, 20, have been charged with obstructing an engine or carriage using the railway, under the Malicious Damage Act 1861, and were remanded in custody after appearing at Medway magistrates court.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Sudanese man Abdul Haroun, 40, was arrested after making the same dangerous journey through the tunnel, where trains travel up to 100mph. He was the first to reach Britain on foot via the tunnel.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people have died attempting to cross the Channel since June, with an estimated 5,000 people, mostly from Syria, Iraq and Eritrea, living in several makeshift camps around the crossing.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person killed on the tracks was an Eritrean man in his 20s, hit by a freight train last week.</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peak, more than 2,000 attempts to board trains or lorries, or to enter the tunnel, were being made every night, but numbers have fallen. France and Britain were forced to fund a raft of new security measures, including extra fencing and the deployment of more border force searches.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seven people were rescued by port officials after trying to climb on board a moving ferry headed for the UK.</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rescued after swimming almost half a mile as they attempted to cling on to the vessel. All seven were hospitalised for mild hypothermia in Calais but later discharged, according to the local newspaper Voix du Nord.</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2015</w:t>
      </w:r>
    </w:p>
    <w:p>
      <w:pPr>
        <w:pStyle w:val="Normal225"/>
      </w:pPr>
    </w:p>
    <w:p>
      <w:pPr>
        <w:pStyle w:val="Normal225"/>
        <w:ind w:left="200"/>
        <w:sectPr>
          <w:type w:val="continuous"/>
          <w:pgMar w:top="840" w:right="1000" w:bottom="840" w:left="1000" w:header="400" w:footer="400"/>
          <w:pgNumType w:fmt="decimal"/>
          <w:cols w:space="720"/>
        </w:sectPr>
      </w:pPr>
      <w:r>
        <w:br/>
      </w:r>
      <w:r>
        <w:pict>
          <v:line id="_x0000_s1924"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614"/>
          <w:headerReference w:type="default" r:id="rId1615"/>
          <w:footerReference w:type="even" r:id="rId1616"/>
          <w:footerReference w:type="default" r:id="rId1617"/>
          <w:headerReference w:type="first" r:id="rId1618"/>
          <w:footerReference w:type="first" r:id="rId1619"/>
          <w:pgSz w:w="12240" w:h="15840"/>
          <w:pgMar w:top="840" w:right="1000" w:bottom="840" w:left="1000" w:header="400" w:footer="400"/>
          <w:pgNumType w:fmt="decimal"/>
          <w:cols w:space="720"/>
          <w:titlePg w:val="0"/>
        </w:sectPr>
      </w:pPr>
    </w:p>
    <w:p>
      <w:pPr>
        <w:pStyle w:val="Normal226"/>
      </w:pPr>
      <w:bookmarkStart w:id="450" w:name="Bookmark_226"/>
      <w:bookmarkEnd w:id="450"/>
    </w:p>
    <w:p>
      <w:pPr>
        <w:pStyle w:val="Normal226"/>
      </w:pPr>
      <w:r>
        <w:pict>
          <v:shape id="_x0000_i1925" type="#_x0000_t75" alt="LexisNexis®" style="width:147.75pt;height:30pt">
            <v:imagedata r:id="rId18" o:title=""/>
          </v:shape>
        </w:pict>
      </w:r>
      <w:r>
        <w:cr/>
      </w:r>
    </w:p>
    <w:p>
      <w:pPr>
        <w:pStyle w:val="Heading1224"/>
        <w:keepNext w:val="0"/>
        <w:spacing w:after="200" w:line="340" w:lineRule="atLeast"/>
        <w:ind w:left="0" w:right="0" w:firstLine="0"/>
        <w:jc w:val="center"/>
      </w:pPr>
      <w:hyperlink r:id="rId1620" w:history="1">
        <w:r>
          <w:rPr>
            <w:rFonts w:ascii="arial" w:eastAsia="arial" w:hAnsi="arial" w:cs="arial"/>
            <w:b/>
            <w:i/>
            <w:strike w:val="0"/>
            <w:color w:val="0077CC"/>
            <w:sz w:val="28"/>
            <w:u w:val="single"/>
            <w:vertAlign w:val="baseline"/>
          </w:rPr>
          <w:t>Two men who walked through Channel tunnel to UK charged; Iranian men who completed 31-mile walk from Calais were picked up in Folkestone in Kent on Saturday afternoon</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2015 Wednesday 10:08 PM GMT</w:t>
      </w:r>
    </w:p>
    <w:p>
      <w:pPr>
        <w:pStyle w:val="Normal226"/>
        <w:keepNext w:val="0"/>
        <w:spacing w:after="0" w:line="240" w:lineRule="atLeast"/>
        <w:ind w:right="0"/>
        <w:jc w:val="both"/>
      </w:pPr>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26"/>
        <w:keepNext w:val="0"/>
        <w:spacing w:before="120" w:after="0" w:line="220" w:lineRule="atLeast"/>
        <w:ind w:left="0" w:right="0" w:firstLine="0"/>
        <w:jc w:val="left"/>
      </w:pPr>
      <w:r>
        <w:br/>
      </w:r>
      <w:r>
        <w:pict>
          <v:shape id="_x0000_i1926" type="#_x0000_t75" style="width:167.98pt;height:30.75pt">
            <v:imagedata r:id="rId20" o:title=""/>
          </v:shape>
        </w:pic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927" style="position:absolute;z-index:252119040"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Iranian men who walked through the Channel tunnel from Calais to reach Britain have been remanded in custody after appearing in court charged with obstructing trains.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more than 100 people attempted to enter the tunnel on the French side, forcing operator Eurotunnel to temporarily close it.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who completed the 31-mile walk were arrested in Folkestone in Kent on Saturday afternoon. They are believed to have used a gangplank intended for engineers to avoid potentially deadly live wires.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Payam Moradi Mirahessari, 25, and Farein Vahdani, 20, have been charged with obstructing an engine or carriage using the railway, under the Malicious Damage Act 1861, and were remanded in custody after appearing at Medway magistrates court.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Sudanese man Abdul Haroun, 40, was arrested after making the same dangerous journey through the tunnel, where trains travel up to 100mph. He was the first to reach Britain on foot via the tunnel.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people have died attempting to cross the Channel since June, with an estimated 5,000 people, mostly from Syria, Iraq and Eritrea, living in several makeshift camps around the crossing.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person killed on the tracks was an Eritrean man in his 20s, hit by a freight train last week.</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peak, more than 2,000 attempts to board trains or lorries, or to enter the tunnel, were being made every night, but numbers have fallen. France and Britain were forced to fund a raft of new security measures, including extra fencing and the deployment of more border force searches.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seven people were rescued by port officials after trying to climb on board a moving ferry headed for the UK.</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rescued after swimming almost half a mile as they attempted to cling on to the vessel. All seven were hospitalised for mild hypothermia in Calais but later discharged, according to the local newspaper Voix du Nord.</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2015</w:t>
      </w:r>
    </w:p>
    <w:p>
      <w:pPr>
        <w:pStyle w:val="Normal226"/>
      </w:pPr>
    </w:p>
    <w:p>
      <w:pPr>
        <w:pStyle w:val="Normal226"/>
        <w:ind w:left="200"/>
        <w:sectPr>
          <w:type w:val="continuous"/>
          <w:pgMar w:top="840" w:right="1000" w:bottom="840" w:left="1000" w:header="400" w:footer="400"/>
          <w:pgNumType w:fmt="decimal"/>
          <w:cols w:space="720"/>
        </w:sectPr>
      </w:pPr>
      <w:r>
        <w:br/>
      </w:r>
      <w:r>
        <w:pict>
          <v:line id="_x0000_s1928"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21"/>
          <w:headerReference w:type="default" r:id="rId1622"/>
          <w:footerReference w:type="even" r:id="rId1623"/>
          <w:footerReference w:type="default" r:id="rId1624"/>
          <w:headerReference w:type="first" r:id="rId1625"/>
          <w:footerReference w:type="first" r:id="rId1626"/>
          <w:pgSz w:w="12240" w:h="15840"/>
          <w:pgMar w:top="840" w:right="1000" w:bottom="840" w:left="1000" w:header="400" w:footer="400"/>
          <w:pgNumType w:fmt="decimal"/>
          <w:cols w:space="720"/>
          <w:titlePg w:val="0"/>
        </w:sectPr>
      </w:pPr>
    </w:p>
    <w:p>
      <w:pPr>
        <w:pStyle w:val="Normal227"/>
      </w:pPr>
      <w:bookmarkStart w:id="452" w:name="Bookmark_227"/>
      <w:bookmarkEnd w:id="452"/>
    </w:p>
    <w:p>
      <w:pPr>
        <w:pStyle w:val="Normal227"/>
      </w:pPr>
      <w:r>
        <w:pict>
          <v:shape id="_x0000_i1929" type="#_x0000_t75" alt="LexisNexis®" style="width:147.75pt;height:30pt">
            <v:imagedata r:id="rId18" o:title=""/>
          </v:shape>
        </w:pict>
      </w:r>
      <w:r>
        <w:cr/>
      </w:r>
    </w:p>
    <w:p>
      <w:pPr>
        <w:pStyle w:val="Heading1225"/>
        <w:keepNext w:val="0"/>
        <w:spacing w:after="200" w:line="340" w:lineRule="atLeast"/>
        <w:ind w:left="0" w:right="0" w:firstLine="0"/>
        <w:jc w:val="center"/>
      </w:pPr>
      <w:hyperlink r:id="rId1627" w:history="1">
        <w:r>
          <w:rPr>
            <w:rFonts w:ascii="arial" w:eastAsia="arial" w:hAnsi="arial" w:cs="arial"/>
            <w:b/>
            <w:i/>
            <w:strike w:val="0"/>
            <w:color w:val="0077CC"/>
            <w:sz w:val="28"/>
            <w:u w:val="single"/>
            <w:vertAlign w:val="baseline"/>
          </w:rPr>
          <w:t>Donald Trump vows to veto any new gun regulations; Trump asserted that government has failed to enforce 'tremendous' amount of gun laws and stood by claim that US gun violence is a 'mental health problem'</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2015 Monday 3:49 PM GMT</w:t>
      </w:r>
    </w:p>
    <w:p>
      <w:pPr>
        <w:pStyle w:val="Normal227"/>
        <w:keepNext w:val="0"/>
        <w:spacing w:after="0" w:line="240" w:lineRule="atLeast"/>
        <w:ind w:right="0"/>
        <w:jc w:val="both"/>
      </w:pPr>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27"/>
        <w:keepNext w:val="0"/>
        <w:spacing w:before="120" w:after="0" w:line="220" w:lineRule="atLeast"/>
        <w:ind w:left="0" w:right="0" w:firstLine="0"/>
        <w:jc w:val="left"/>
      </w:pPr>
      <w:r>
        <w:br/>
      </w:r>
      <w:r>
        <w:pict>
          <v:shape id="_x0000_i1930" type="#_x0000_t75" style="width:167.98pt;height:30.75pt">
            <v:imagedata r:id="rId20" o:title=""/>
          </v:shape>
        </w:pic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Yuhas</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931" style="position:absolute;z-index:252121088"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pledged to veto any additional gun regulations should he be elected president, telling voters on Monday that the perpetrators of mass shootings "always find a way to get something, whether it's a gun or otherwise".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tremendous regulations already, a lot of people don't even realize," the Republican presidential candidate told a New Hampshire town hall hosted by NBC's Today show. "People aren't abiding by them, government does a terrible job of enforcing them, but we already have tremendous regulations."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added that easy access to guns was a problem that could be solved by law enforcement, saying: "You've got to enforce what we've got right now, and there're plenty right now."</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contended that mental health issues were the core issue of the United States' continuing run of mass shootings, of which there have been at least 1,000 since a gunman killed 26 people, mostly children, in Sandy Hook, Connecticut, in December 2012. After several recent shootings, including the killing of nine people in Roseburg, Oregon, at the beginning of this month, gun control has re-emerged as a major issue in presidential campaign politics for the first time in 15 years, when the Columbine high school massacre haunted the 2000 election.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hewed close to common Republican talking points of the last few election cycles, refusing to ascribe fault to gunmakers, dealers or the weapons themselves.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we have a huge mental health problem, and if you look at some states, including New York and others, they've left, in order to save money for finance reasons, left people out of mental institutions," Trump said.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real-estate billionaire added, without citing specific examples or statistics: "So many of these institutions - did you see that - they're closing and putting people out on the street."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Guns were not a problem, he insisted: "It is people that are unstable. We have to straighten out our mental health. And we do have in this country big mental health problems. And that's the problem.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mental health problem. We have to straighten out our institutions."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Trump accused Barack Obama of plotting to take guns from their owners, telling a crowd in South Carolina: "You know, the president is thinking about signing an executive order where he wants to take your guns away."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stood by the claim, telling CNN : "I've heard that he wants to. And I heard it, I think, on your network. Somebody said that that's what he's thinking about."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said he'd heard it from "numerous networks" and read the claim "in the papers". "My source is the papers," he said, "So you know, they're pretty good sources."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did not miss the opportunity to take potshots at his Republican opponents, including former Florida governor Jeb Bush and retired neurosurgeon Ben Carson.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 - whose soft-spoken manner belies a habit of making controversial comments - has overtaken Trump in some polls, pitting two never-elected candidates against each other as the Republican party's frontrunners ahead of the party's next debate on Wednesday. Bush, the son and brother of former presidents, has watched his status in the polls fall from presumed leader to single-digits, and has struggled to assert himself against the "outsider" candidates rousing populist support.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rivals, Trump said, are "weak on the second amendment". He added that he thought Bush's remark after the Oregon shooting that "stuff happens" was "a terrible expression".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tried on a new "nice guy" persona for the New Hampshire voters, many of whom clapped emphatically whenever the billionaire vowed to expel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or Central American immigrants. He suggested that some people in those groups could be jihadi militants, in the case of Syrians, and criminals who "raped and sodomized", in the case of the Central Americans.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could come to the US legally, and through a wall on the Mexican border, Trump said. Syrian migrants would be better served by "a big swatch of land" in the Middle East maintained by the Gulf states, he said.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 heart; it's horrible to watch," Trump said of the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civil war. But "this could be the greatest Trojan horse of all time", he added.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reiterated his claim that an intern was responsible for retweeting a comment that Iowan voters are brain-damaged, and tried to sell himself as a regular American who worked for all his riches.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whole life really has been a 'no' and I've fought through it," Trump, the son of a New York real estate millionaire, told a voter who asked whether he had ever experienced rejection. "It has not been easy for me," he said. "I started off in Brooklyn. My father gave me a small loan of $1m. I came into Manhattan, and I had to pay him back. I had to pay him back with interest."</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2015</w:t>
      </w:r>
    </w:p>
    <w:p>
      <w:pPr>
        <w:pStyle w:val="Normal227"/>
      </w:pPr>
    </w:p>
    <w:p>
      <w:pPr>
        <w:pStyle w:val="Normal227"/>
        <w:ind w:left="200"/>
        <w:sectPr>
          <w:type w:val="continuous"/>
          <w:pgMar w:top="840" w:right="1000" w:bottom="840" w:left="1000" w:header="400" w:footer="400"/>
          <w:pgNumType w:fmt="decimal"/>
          <w:cols w:space="720"/>
        </w:sectPr>
      </w:pPr>
      <w:r>
        <w:br/>
      </w:r>
      <w:r>
        <w:pict>
          <v:line id="_x0000_s1932"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628"/>
          <w:headerReference w:type="default" r:id="rId1629"/>
          <w:footerReference w:type="even" r:id="rId1630"/>
          <w:footerReference w:type="default" r:id="rId1631"/>
          <w:headerReference w:type="first" r:id="rId1632"/>
          <w:footerReference w:type="first" r:id="rId1633"/>
          <w:pgSz w:w="12240" w:h="15840"/>
          <w:pgMar w:top="840" w:right="1000" w:bottom="840" w:left="1000" w:header="400" w:footer="400"/>
          <w:pgNumType w:fmt="decimal"/>
          <w:cols w:space="720"/>
          <w:titlePg w:val="0"/>
        </w:sectPr>
      </w:pPr>
    </w:p>
    <w:p>
      <w:pPr>
        <w:pStyle w:val="Normal228"/>
      </w:pPr>
      <w:bookmarkStart w:id="454" w:name="Bookmark_228"/>
      <w:bookmarkEnd w:id="454"/>
    </w:p>
    <w:p>
      <w:pPr>
        <w:pStyle w:val="Normal228"/>
      </w:pPr>
      <w:r>
        <w:pict>
          <v:shape id="_x0000_i1933" type="#_x0000_t75" alt="LexisNexis®" style="width:147.75pt;height:30pt">
            <v:imagedata r:id="rId18" o:title=""/>
          </v:shape>
        </w:pict>
      </w:r>
      <w:r>
        <w:cr/>
      </w:r>
    </w:p>
    <w:p>
      <w:pPr>
        <w:pStyle w:val="Heading1226"/>
        <w:keepNext w:val="0"/>
        <w:spacing w:after="200" w:line="340" w:lineRule="atLeast"/>
        <w:ind w:left="0" w:right="0" w:firstLine="0"/>
        <w:jc w:val="center"/>
      </w:pPr>
      <w:hyperlink r:id="rId1634" w:history="1">
        <w:r>
          <w:rPr>
            <w:rFonts w:ascii="arial" w:eastAsia="arial" w:hAnsi="arial" w:cs="arial"/>
            <w:b/>
            <w:i/>
            <w:strike w:val="0"/>
            <w:color w:val="0077CC"/>
            <w:sz w:val="28"/>
            <w:u w:val="single"/>
            <w:vertAlign w:val="baseline"/>
          </w:rPr>
          <w:t>Cameron limits UK's Syrian refugee intake 'to discourage risky journeys'; Prime minister also rejects obligatory EU quota as aid groups criticise his response to refugee crisis as inadequate</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 12:40 AM GMT</w:t>
      </w:r>
    </w:p>
    <w:p>
      <w:pPr>
        <w:pStyle w:val="Normal228"/>
        <w:keepNext w:val="0"/>
        <w:spacing w:after="0" w:line="240" w:lineRule="atLeast"/>
        <w:ind w:right="0"/>
        <w:jc w:val="both"/>
      </w:pPr>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28"/>
        <w:keepNext w:val="0"/>
        <w:spacing w:before="120" w:after="0" w:line="220" w:lineRule="atLeast"/>
        <w:ind w:left="0" w:right="0" w:firstLine="0"/>
        <w:jc w:val="left"/>
      </w:pPr>
      <w:r>
        <w:br/>
      </w:r>
      <w:r>
        <w:pict>
          <v:shape id="_x0000_i1934" type="#_x0000_t75" style="width:167.98pt;height:30.75pt">
            <v:imagedata r:id="rId20" o:title=""/>
          </v:shape>
        </w:pic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Watt in Madrid</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935" style="position:absolute;z-index:252123136"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set limits on his plan to accept thousands of extra refugees from Syria after he rejected any involvement in an EU scheme for compulsory quotas, saying they would encourage "dangerous" journeys across the Mediterranean.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aid groups said the prime minister's change of heart fell a long way short of refugees' needs, Cameron insisted Britain's main focus would continue to be on providing aid for camps in Syria's neighbouring countries.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after talks in Madrid with his Spanish counterpart, Mariano Rajoy, the prime minister announced that Britain will allocate an additional £100m to help refugees in the camps. This would make the UK the biggest donor in terms of financial aid in the EU, with £1bn committed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2012.</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announced the extra funding after responding to widespread grief at the picture of Aylan Kurdi, the three-year-old Syrian boy found dead on a Turkish beach. He vowed that Britain will take thousands of extra refugees and Downing Street will give a clearer indication on the numbers next week. The UN refugee agency, meanwhile, has distanced itself from a suggestion that Britain was going to accept 4,000 refugees, a claim apparently based on a report by Sky News.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made clear that the number of refugees the UK will accept would fall well below the 18,000 suggested by the European commission as part of a compulsory quota. Britain is under no obligation to take part in the commission scheme and the prime minister refused on the grounds that it would encourage people to make perilous journeys across Europe.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are saying we are not part of Schengen [the border-free zone in parts of Europe], we are not part of the decision-making about this quota. We happen to believe this is not the right approach because it had encouraged people to make the journey.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nonetheless we, as a moral nation, will fulfil our moral obligations, our humanitarian obligations, by taking people directly from Syrian refugee camps. We will work with others in Europe to try and strengthen the external borders of the EU even though we are not a Schengen nation.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would say we are entering absolutely into the spirit of what others are doing. But we have a very clear view. The best [way] to help them is not to encourage them to make this dangerous journey but to resettle them in the refugee camps."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officials indicated the extra refugees would be admitted from Syrian border camps under the vulnerable persons relocation scheme. The criteria of the scheme, which is only open to victims of torture or sexual violence or elderly and disabled people, are expected to be relaxed. So far, 216 refugees have been settled under this scheme while a further 4,980 have applied for asylum in the UK.</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said in Madrid: "Britain has a moral responsibility to help these refugees as we have done throughout our history. We have already provided sanctuary to more than 5,000 Syrians in Britain, and earlier today, in Lisbon, I announced that we would expand our approach and offer resettlement for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currently in UN camps across the region. We will work with NGOs and partners on the detail of these schemes and we will set out further details next week."</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also rejected a proposal by the shadow home secretary, Yvette Cooper, for the government to exempt asylum seekers from its net migration target. Cooper said that including refugees in the target, which is designed to bring net migration down to the tens of thousands, is one of the reasons why the government has accepted so few refugees.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"It is right to distinguish between economic migration and refugees and asylum seekers. Is it right to take them out of some sort of target? I don't believe it is because I believe the British public's view is very straightforward and very sensible, which is they want to know that, taken as a whole, our immigration and asylum system and our arrangements for allowing people to come to our country are under good control."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Forsyth, chief executive of Save the Children, said Cameron's plans did not go far enough. He said: "We need a level of ambition that matches the scale of the challenge. With more than 4 million refugees living in appalling conditions in the region, the government should name a figure - at least 10,000 - of the number of Syrians we will take in. The UK should also be offering to rehome 3,000 of the unaccompanied children who have already come to Europe on their own from across the Middle East and Africa."</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also indicated that the election of Jeremy Corbyn as Labour leader would make it less likely that he would seek to win parliamentary approval to extend air strikes against Islamic State targets from Iraq to Syria. "I would only proceed going further on this issue if there is genuine consensus about it before going back to parliament." </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228"/>
      </w:pPr>
    </w:p>
    <w:p>
      <w:pPr>
        <w:pStyle w:val="Normal228"/>
        <w:ind w:left="200"/>
        <w:sectPr>
          <w:type w:val="continuous"/>
          <w:pgMar w:top="840" w:right="1000" w:bottom="840" w:left="1000" w:header="400" w:footer="400"/>
          <w:pgNumType w:fmt="decimal"/>
          <w:cols w:space="720"/>
        </w:sectPr>
      </w:pPr>
      <w:r>
        <w:br/>
      </w:r>
      <w:r>
        <w:pict>
          <v:line id="_x0000_s1936"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635"/>
          <w:headerReference w:type="default" r:id="rId1636"/>
          <w:footerReference w:type="even" r:id="rId1637"/>
          <w:footerReference w:type="default" r:id="rId1638"/>
          <w:headerReference w:type="first" r:id="rId1639"/>
          <w:footerReference w:type="first" r:id="rId1640"/>
          <w:pgSz w:w="12240" w:h="15840"/>
          <w:pgMar w:top="840" w:right="1000" w:bottom="840" w:left="1000" w:header="400" w:footer="400"/>
          <w:pgNumType w:fmt="decimal"/>
          <w:cols w:space="720"/>
          <w:titlePg w:val="0"/>
        </w:sectPr>
      </w:pPr>
    </w:p>
    <w:p>
      <w:pPr>
        <w:pStyle w:val="Normal229"/>
      </w:pPr>
      <w:bookmarkStart w:id="456" w:name="Bookmark_229"/>
      <w:bookmarkEnd w:id="456"/>
    </w:p>
    <w:p>
      <w:pPr>
        <w:pStyle w:val="Normal229"/>
      </w:pPr>
      <w:r>
        <w:pict>
          <v:shape id="_x0000_i1937" type="#_x0000_t75" alt="LexisNexis®" style="width:147.75pt;height:30pt">
            <v:imagedata r:id="rId18" o:title=""/>
          </v:shape>
        </w:pict>
      </w:r>
      <w:r>
        <w:cr/>
      </w:r>
    </w:p>
    <w:p>
      <w:pPr>
        <w:pStyle w:val="Heading1227"/>
        <w:keepNext w:val="0"/>
        <w:spacing w:after="200" w:line="340" w:lineRule="atLeast"/>
        <w:ind w:left="0" w:right="0" w:firstLine="0"/>
        <w:jc w:val="center"/>
      </w:pPr>
      <w:hyperlink r:id="rId1641" w:history="1">
        <w:r>
          <w:rPr>
            <w:rFonts w:ascii="arial" w:eastAsia="arial" w:hAnsi="arial" w:cs="arial"/>
            <w:b/>
            <w:i/>
            <w:strike w:val="0"/>
            <w:color w:val="0077CC"/>
            <w:sz w:val="28"/>
            <w:u w:val="single"/>
            <w:vertAlign w:val="baseline"/>
          </w:rPr>
          <w:t>London's conflict cafe serves up Syria on a plate; Pop-up restaurant is part of Talking Peace festival, which attempts to engage people in issues of peace and conflict around world</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 12:15 AM GMT</w:t>
      </w:r>
    </w:p>
    <w:p>
      <w:pPr>
        <w:pStyle w:val="Normal229"/>
        <w:keepNext w:val="0"/>
        <w:spacing w:after="0" w:line="240" w:lineRule="atLeast"/>
        <w:ind w:right="0"/>
        <w:jc w:val="both"/>
      </w:pPr>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29"/>
        <w:keepNext w:val="0"/>
        <w:spacing w:before="120" w:after="0" w:line="220" w:lineRule="atLeast"/>
        <w:ind w:left="0" w:right="0" w:firstLine="0"/>
        <w:jc w:val="left"/>
      </w:pPr>
      <w:r>
        <w:br/>
      </w:r>
      <w:r>
        <w:pict>
          <v:shape id="_x0000_i1938" type="#_x0000_t75" style="width:167.98pt;height:30.75pt">
            <v:imagedata r:id="rId20" o:title=""/>
          </v:shape>
        </w:pic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Tran</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939" style="position:absolute;z-index:252125184"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Chef Haitham Yassin usually cooks Syrian food at the Ayam Zaman restaurant in Shepherd's Bush, west London. But on Wednesday night he was serving Damascene dishes at a popup restaurant in a railway arch under Waterloo station, with trains rumbling in the background.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Yassin was taking part in an event that was not just about food. For the 50 diners seated at long tables, it was also a chance to hear and learn about the Syrian conflict, which has left more than 230,000 dead and is largely behind the biggest refugee crisis facing Europe since the second world war.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Western bombs won't defeat Isis. Only a wider peace deal can draw its poison | Seumas Milne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posters gave a potted history of Syria from its independence from France in 1946 until the present day. Another displayed an Arab saying: "Once you eat with someone you can't betray them.". Organised by International Alert, an NGO that focuses on peacebuilding, the evening was part of a series introducing diners to food from conflict zones - Syria, Nepal, Armenia, Turkey and Colombia.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Syrians who belong to a group called the Syrian Platform for Peace, which seeks to bring together Syrians in the UK, took turns to discuss the conflict. As diners tucked into baba ghanouj (grilled aubergine salad) and harah isba (pasta with tamarind and lentils), Talal al-Mayhani, a medical researcher at Cambridge university, sought to find a ray of hope in the devastation.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was a battlefield now, but its culture, going back thousands of years, will go on, he insisted. "Culturally, Syria will survive as long as there are Syrians," he said, against the background noise of skateboarders. Asked about David Cameron's recent announcement that Britain will take 20,000 refugees over five years, Mayhani, who came to Britain from Aleppo in 2006, was diplomatic.</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is very welcome. I hope it will be implemented," he said. "Britain last year said it would take 900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only 200 have made it to the UK. The bigger responsibility is to tackle the original problem in Syria, the root of this crisis."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Reem al-Assil, who fled Damascus in 2012, after being arrested and banned from travelling outside Syria, the only way out was for the president, Bashar al-Assad, to leave, although she was less clear as to how this could be done. Assil said Syrians were shocked when the US and Britain failed to take action against Assad, when he crossed President Barack Obama's red line by using chemical weapons in 2013.</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it would be the end of Assad," she said. "But the international community didn't do anything. What we had was just words. We need UN troops to establish a minimal level of security so humanitarian supplies can be provided."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diners, attending the event was a way to help alleviate the refugee crisis. Kat Adam, who came to Britain from Germany seven years ago, said she did not feel that Britain was pulling its weight, unlike her native Germany, which expects to receive 800,000 refugees this year.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to resettle 5,000 additional refugees but advocacy groups call for more action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needs pushing," said Adam, a trainee project engineer, adding that it was unacceptable for Britain to pick and choose which refugees could come.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and her friend, Alex Lockwood, from Australia, a construction project manager, said they were willing to receive a refugee into their home.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definitely take in a refugee," he said. "We have a sofa bed in the front room. We would be willing to take someone and work out the details about long they would stay later."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McKeown, director of Action on Disability and Development, an NGO, was also critical of the UK response.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mother's family took in German Jews during the war and when she was 13, was evacuated to Boston," she said. "I just feel sad that that spirit doesn't seem to be here any more."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evening culminated with fattet makdous, a sumptuous main course from Damascus of baby aubergine stuffed with minced lamb, served in warm yoghurt sauce, followed by mouhalabiah, a traditional milk pudding. The evening was intended to give a glimpse into Syria's rich culture, with food as a conduit, but the subject of war was unavoidable.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Islamic State uses image of Alan Kurdi to threaten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fleeing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Yassin, still in his chef's apron, said the west should arm Syrians to get rid of Assad and Islamic State. "They need equipment. The west and the gulf states give them only enough weapons to survive," he said. "We need anti-aircraft weapons to bring down the planes and helicopters which are dropping explosives, destroying the people. Isis, we'll take care of them."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resident in the UK for 37 years, he said his family was scattered in Jordan, South Africa and Dubai, but his mother was still in Damascus and did not want to leave. "She says: 'I was born here and I will die here.'"</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229"/>
      </w:pPr>
    </w:p>
    <w:p>
      <w:pPr>
        <w:pStyle w:val="Normal229"/>
        <w:ind w:left="200"/>
        <w:sectPr>
          <w:type w:val="continuous"/>
          <w:pgMar w:top="840" w:right="1000" w:bottom="840" w:left="1000" w:header="400" w:footer="400"/>
          <w:pgNumType w:fmt="decimal"/>
          <w:cols w:space="720"/>
        </w:sectPr>
      </w:pPr>
      <w:r>
        <w:br/>
      </w:r>
      <w:r>
        <w:pict>
          <v:line id="_x0000_s1940"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642"/>
          <w:headerReference w:type="default" r:id="rId1643"/>
          <w:footerReference w:type="even" r:id="rId1644"/>
          <w:footerReference w:type="default" r:id="rId1645"/>
          <w:headerReference w:type="first" r:id="rId1646"/>
          <w:footerReference w:type="first" r:id="rId1647"/>
          <w:pgSz w:w="12240" w:h="15840"/>
          <w:pgMar w:top="840" w:right="1000" w:bottom="840" w:left="1000" w:header="400" w:footer="400"/>
          <w:pgNumType w:fmt="decimal"/>
          <w:cols w:space="720"/>
          <w:titlePg w:val="0"/>
        </w:sectPr>
      </w:pPr>
    </w:p>
    <w:p>
      <w:pPr>
        <w:pStyle w:val="Normal230"/>
      </w:pPr>
      <w:bookmarkStart w:id="458" w:name="Bookmark_230"/>
      <w:bookmarkEnd w:id="458"/>
    </w:p>
    <w:p>
      <w:pPr>
        <w:pStyle w:val="Normal230"/>
      </w:pPr>
      <w:r>
        <w:pict>
          <v:shape id="_x0000_i1941" type="#_x0000_t75" alt="LexisNexis®" style="width:147.75pt;height:30pt">
            <v:imagedata r:id="rId18" o:title=""/>
          </v:shape>
        </w:pict>
      </w:r>
      <w:r>
        <w:cr/>
      </w:r>
    </w:p>
    <w:p>
      <w:pPr>
        <w:pStyle w:val="Heading1228"/>
        <w:keepNext w:val="0"/>
        <w:spacing w:after="200" w:line="340" w:lineRule="atLeast"/>
        <w:ind w:left="0" w:right="0" w:firstLine="0"/>
        <w:jc w:val="center"/>
      </w:pPr>
      <w:hyperlink r:id="rId1648" w:history="1">
        <w:r>
          <w:rPr>
            <w:rFonts w:ascii="arial" w:eastAsia="arial" w:hAnsi="arial" w:cs="arial"/>
            <w:b/>
            <w:i/>
            <w:strike w:val="0"/>
            <w:color w:val="0077CC"/>
            <w:sz w:val="28"/>
            <w:u w:val="single"/>
            <w:vertAlign w:val="baseline"/>
          </w:rPr>
          <w:t>Calais migrants' stories speak to a wider truth; Behind all the talk of 'hoards' and 'floods' we are in danger of shutting our hearts to the desperation of refugees, not economic migrants</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2015 Monday 5:10 PM GMT</w:t>
      </w:r>
    </w:p>
    <w:p>
      <w:pPr>
        <w:pStyle w:val="Normal230"/>
        <w:keepNext w:val="0"/>
        <w:spacing w:after="0" w:line="240" w:lineRule="atLeast"/>
        <w:ind w:right="0"/>
        <w:jc w:val="both"/>
      </w:pPr>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30"/>
        <w:keepNext w:val="0"/>
        <w:spacing w:before="120" w:after="0" w:line="220" w:lineRule="atLeast"/>
        <w:ind w:left="0" w:right="0" w:firstLine="0"/>
        <w:jc w:val="left"/>
      </w:pPr>
      <w:r>
        <w:br/>
      </w:r>
      <w:r>
        <w:pict>
          <v:shape id="_x0000_i1942" type="#_x0000_t75" style="width:167.98pt;height:30.75pt">
            <v:imagedata r:id="rId20" o:title=""/>
          </v:shape>
        </w:pic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Forsyth Chief executive of Save the Children</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943" style="position:absolute;z-index:252127232"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know your parents love you? For most of us the answer to that is pretty simple. A parent's love is measured in the lengths they'll go to keep their children safe and give the best possible chance in life. That's what motivates the mums and dads who encourage their children to flee violence and suffering knowing they face horrific journeys across deserts, seas, borders and barbed wire fences - to reach safety. Not greed, not opportunism, but love.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political conversation about the situation in Calais takes a sour turn I can't help thinking of a teenager I met in Sicily a few weeks ago. He had fled persecution and suffering in Eritrea only to be kidnapped and trafficked. He was held in the Sinai desert in Egypt for 11 months and tortured to extract more money from his family - the traffickers would phone so his mum could hear him screaming. Those traffickers knew the power of a mother's love.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week alone, we've heard of a 16-year-old boy electrocuted trying to get on the Eurostar, another teenage boy found dead in a lorry and a young Eritrean woman who died on the road trying to reach Britain. We don't know her story yet, but we can take an educated guess. Many of the women coming through Save the Children's centres in Europe have been subjected to horrific sexual abuse and violence somewhere on their journey. Her parents may still be somewhere in Eritrea, waiting for her phone call to confirm she made it. The call won't come.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just four cases, but they speak to a wider truth. Behind all the talk of 'hoards' and 'floods' are stories of individual men and women, boys and girls, every single last one of them somebody's daughter or son. Of course there needs to be a system for managing migration. One that is tough but fair with economic migrants. But we are in danger of shutting our hearts to the desperation of the people pleading at the door, refugees not economic migrants.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remember that refugees escaping wars and persecution do have the legal right to international protection. Too often they are mixed up in the debate about economic migration. Many of these so-called migrants are refugees fleeing conflicts such as in Syria. They are not fleeing economics.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of the situation is that those who adopt the harshest tone and say they are sticking up for Britain have forgotten the best of what Britain is. We have a proud history of offering sanctuary to refugees, whether they were running from Nazi persecution, the Vietnamese war or the conflict in the Balkans.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 proud history of offering sanctuary to refugees from Nazi persecution, Vietnam and the Balkans conflict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modern mirror to that proud tradition, Save the Children believes the UK government could take in at least 1,500 of the most vulnerable unaccompanied children currently adrift in Italy and Greece, a calculation that considers the UK's GDP, population, existing numbers of refugees and asylum seekers and unemployment rates. This would not be the first time a country has made special arrangements, outside normal immigration channels, for unaccompanied children. The "lost boys" of Sudan were children who were separated from their families or orphaned during the Sudanese civil war. Approximately 3,800 of the 20,000 lost boys were resettled in the US, with 500 of the younger children being placed in foster care. They have grown up to be doctors, lawyers and sports stars and their success should offer perspective and hope.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danger of the other proposed approach - fixing Calais alone - is that it deals with a tiny part of the problem. We need a much more comprehensive response, particularly in relation to the 4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Britain has a scheme to resettle the most vulnerable families but has so far only accepted fewer than 200 people. Save the Children believes we should be accepting thousands. To put that in perspective, Lebanon has taken in 1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who now make up a third of its population. Germany has offered sanctuary to 30,000 Syrians. Most Syrians that Save the Children speak to are heading to Sweden or Denmark, where they know they will be granted asylum much more easily without risking death at their borders.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is very generous in aid and should be proud of rescuing thousands of people from drowning in the Mediterranean this summer. David Cameron deserves real praise. But we can do more to help and should focus in particular on children, who are amongst the most vulnerable. Until legal avenues are in place for those with the right to protection, desperate people will face untold dangers attempting to reach the UK. That they want to come here should be a source of national pride. That many will die in the attempt should be a source of burning shame.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Forsyth is chief executive of Save the Children. </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2015</w:t>
      </w:r>
    </w:p>
    <w:p>
      <w:pPr>
        <w:pStyle w:val="Normal230"/>
      </w:pPr>
    </w:p>
    <w:p>
      <w:pPr>
        <w:pStyle w:val="Normal230"/>
        <w:ind w:left="200"/>
        <w:sectPr>
          <w:type w:val="continuous"/>
          <w:pgMar w:top="840" w:right="1000" w:bottom="840" w:left="1000" w:header="400" w:footer="400"/>
          <w:pgNumType w:fmt="decimal"/>
          <w:cols w:space="720"/>
        </w:sectPr>
      </w:pPr>
      <w:r>
        <w:br/>
      </w:r>
      <w:r>
        <w:pict>
          <v:line id="_x0000_s1944"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649"/>
          <w:headerReference w:type="default" r:id="rId1650"/>
          <w:footerReference w:type="even" r:id="rId1651"/>
          <w:footerReference w:type="default" r:id="rId1652"/>
          <w:headerReference w:type="first" r:id="rId1653"/>
          <w:footerReference w:type="first" r:id="rId1654"/>
          <w:pgSz w:w="12240" w:h="15840"/>
          <w:pgMar w:top="840" w:right="1000" w:bottom="840" w:left="1000" w:header="400" w:footer="400"/>
          <w:pgNumType w:fmt="decimal"/>
          <w:cols w:space="720"/>
          <w:titlePg w:val="0"/>
        </w:sectPr>
      </w:pPr>
    </w:p>
    <w:p>
      <w:pPr>
        <w:pStyle w:val="Normal231"/>
      </w:pPr>
      <w:bookmarkStart w:id="460" w:name="Bookmark_231"/>
      <w:bookmarkEnd w:id="460"/>
    </w:p>
    <w:p>
      <w:pPr>
        <w:pStyle w:val="Normal231"/>
      </w:pPr>
      <w:r>
        <w:pict>
          <v:shape id="_x0000_i1945" type="#_x0000_t75" alt="LexisNexis®" style="width:147.75pt;height:30pt">
            <v:imagedata r:id="rId18" o:title=""/>
          </v:shape>
        </w:pict>
      </w:r>
      <w:r>
        <w:cr/>
      </w:r>
    </w:p>
    <w:p>
      <w:pPr>
        <w:pStyle w:val="Heading1229"/>
        <w:keepNext w:val="0"/>
        <w:spacing w:after="200" w:line="340" w:lineRule="atLeast"/>
        <w:ind w:left="0" w:right="0" w:firstLine="0"/>
        <w:jc w:val="center"/>
      </w:pPr>
      <w:hyperlink r:id="rId1655" w:history="1">
        <w:r>
          <w:rPr>
            <w:rFonts w:ascii="arial" w:eastAsia="arial" w:hAnsi="arial" w:cs="arial"/>
            <w:b/>
            <w:i/>
            <w:strike w:val="0"/>
            <w:color w:val="0077CC"/>
            <w:sz w:val="28"/>
            <w:u w:val="single"/>
            <w:vertAlign w:val="baseline"/>
          </w:rPr>
          <w:t>Food aid cuts 'making refugees targets for Isis recruitment'; World Food Programme director says some Middle East refugees get just $13 a month for food</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2015 Thursday 6:11 PM GMT</w:t>
      </w:r>
    </w:p>
    <w:p>
      <w:pPr>
        <w:pStyle w:val="Normal231"/>
        <w:keepNext w:val="0"/>
        <w:spacing w:after="0" w:line="240" w:lineRule="atLeast"/>
        <w:ind w:right="0"/>
        <w:jc w:val="both"/>
      </w:pPr>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31"/>
        <w:keepNext w:val="0"/>
        <w:spacing w:before="120" w:after="0" w:line="220" w:lineRule="atLeast"/>
        <w:ind w:left="0" w:right="0" w:firstLine="0"/>
        <w:jc w:val="left"/>
      </w:pPr>
      <w:r>
        <w:br/>
      </w:r>
      <w:r>
        <w:pict>
          <v:shape id="_x0000_i1946" type="#_x0000_t75" style="width:167.98pt;height:30.75pt">
            <v:imagedata r:id="rId20" o:title=""/>
          </v:shape>
        </w:pic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in Beirut</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947" style="position:absolute;z-index:252129280"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Cuts in food aid to vulnerable refugees in the Middle East are making young men "prime targets" for recruitment by extremist groups, a top official at the UN's World Food Programme said on Thursday. Lack of funds may also force the organisation to order further cuts in provisions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Middle East, many of whom already have to survive on a little over $13 a month in food allowances. "The one thing that they [refugee families] were not concerned about was their children having enough to eat," said Ertharin Cousin, the WFP's executive director, at a briefing for reporters in Beirut during a regional tour. "They have now added the ability to feed their children to the list."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1.1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meaning that one out of every five people living in the country have been displaced by the war. Earlier this summer, the WFP announced that it was cutting food allowances to the most vulnerable refugees here to $13.5 a month per person, an amount that barely provides them with enough food for a week to 10 days. The organisation has also cut its recipients from about 900,000 at the start of the year to 770,000 today. The WFP now needs to raise $163m by the start of October in order to continue with its current levels of assistance to Syrians until the end of the month, before appealing for more aid. The organisation spends about $25m a week in food aid. Cousin said that the burden of providing food to vulnerable families is increasingly falling on children and young men, who are abandoning schools or entering the labour force, and who are becoming more vulnerable to recruitment by extremist organisations. "What concerns me is the young men who I was meeting with, who are feeling that responsibility that we talked about, who see no other method of feeding their family other than to return to Syria," she said. "They become prime targets for the Islamist extremist groups who are paying money for service. So if that then is how they can feed their family, that is attractive and that is something that should worry us all." Thousands of young children have entered the labour force in Lebanon. In the capital Beirut, many work as shoe shiners or sell street wares, often leaving them vulnerable to abuse and exploitation, and sleeping rough. Some turn to prostitution, the highest paying job they can find on the city's streets. In the agricultural hinterland of the Bekaa Valley, many work long hours in the fields and warehouses for a measly wage, skipping school to provide for large families. Refugees in Lebanon are particularly vulnerable, because the overwhelming majority are women and children, and roughly half of the refugees were displaced more than once inside Syria before seeking refuge in Lebanon, and have been left with few resources. The country also lacks formal camps to house the large refugee population, leaving people to reside amid local communities, increasing tensions and competition over jobs. In Jordan, the WFP employs a two-tier system, providing just $7 of food aid to vulnerable refugees and $14 to the extremely vulnerable. The first group will be cut off from the aid programme at the start of September, due to funding shortfalls. "Our plan B is to continue to alter the programme, to expend as much money as we have to serve as many people as possible for as long as possible," said Cousin. "How much assistance we provide will depend on how much money we receive. How many people will we serve will depend on how much money we receive. How long we serve them will depend on how much money we receive." Cousin said she raised the possibility of allowing Syrians to enter the labour force with the Lebanese government, doing jobs where they will not compete with the local population, such as in agriculture, construction and restaurants. The proposal faces significant hurdles in Lebanon's delicately balanced sectarian system, and in the growing resentment towards the large refugee population that has stretched the country's infrastructure past breaking point. But the immediate problem of food cuts will further strain refugee households, most of whom are forced to eat fewer meals and to completely cut meat products out of their diet, resorting to little more than staples such as bulgur wheat and rice to satisfy hunger. Cousin said the funding shortfalls were due to WFP relying entirely on voluntary contributions, and the enormity of the global refugee crisis, which has displaced 60 million people worldwide. "We have more conflict-related crises simultaneously occurring than at any other time in recent memory," she said. "In the Syrian crisis there is no political solution on the horizon, which means that this population continues to be affected, [and] the stories of ordinary people is diminished by the story of the conflict." She couched her appeal for aid in the terms of recognising the "common humanity" shared with the refugees. "Every culture and every religion in the world says we must feed the poor," she said. "They are the victims of an evolving situation that is as much a crisis today as when they left their homes three or four years ago."</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2015</w:t>
      </w:r>
    </w:p>
    <w:p>
      <w:pPr>
        <w:pStyle w:val="Normal231"/>
      </w:pPr>
    </w:p>
    <w:p>
      <w:pPr>
        <w:pStyle w:val="Normal231"/>
        <w:ind w:left="200"/>
        <w:sectPr>
          <w:type w:val="continuous"/>
          <w:pgMar w:top="840" w:right="1000" w:bottom="840" w:left="1000" w:header="400" w:footer="400"/>
          <w:pgNumType w:fmt="decimal"/>
          <w:cols w:space="720"/>
        </w:sectPr>
      </w:pPr>
      <w:r>
        <w:br/>
      </w:r>
      <w:r>
        <w:pict>
          <v:line id="_x0000_s1948"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656"/>
          <w:headerReference w:type="default" r:id="rId1657"/>
          <w:footerReference w:type="even" r:id="rId1658"/>
          <w:footerReference w:type="default" r:id="rId1659"/>
          <w:headerReference w:type="first" r:id="rId1660"/>
          <w:footerReference w:type="first" r:id="rId1661"/>
          <w:pgSz w:w="12240" w:h="15840"/>
          <w:pgMar w:top="840" w:right="1000" w:bottom="840" w:left="1000" w:header="400" w:footer="400"/>
          <w:pgNumType w:fmt="decimal"/>
          <w:cols w:space="720"/>
          <w:titlePg w:val="0"/>
        </w:sectPr>
      </w:pPr>
    </w:p>
    <w:p>
      <w:pPr>
        <w:pStyle w:val="Normal232"/>
      </w:pPr>
      <w:bookmarkStart w:id="462" w:name="Bookmark_232"/>
      <w:bookmarkEnd w:id="462"/>
    </w:p>
    <w:p>
      <w:pPr>
        <w:pStyle w:val="Normal232"/>
      </w:pPr>
      <w:r>
        <w:pict>
          <v:shape id="_x0000_i1949" type="#_x0000_t75" alt="LexisNexis®" style="width:147.75pt;height:30pt">
            <v:imagedata r:id="rId18" o:title=""/>
          </v:shape>
        </w:pict>
      </w:r>
      <w:r>
        <w:cr/>
      </w:r>
    </w:p>
    <w:p>
      <w:pPr>
        <w:pStyle w:val="Heading1230"/>
        <w:keepNext w:val="0"/>
        <w:spacing w:after="200" w:line="340" w:lineRule="atLeast"/>
        <w:ind w:left="0" w:right="0" w:firstLine="0"/>
        <w:jc w:val="center"/>
      </w:pPr>
      <w:hyperlink r:id="rId1662" w:history="1">
        <w:r>
          <w:rPr>
            <w:rFonts w:ascii="arial" w:eastAsia="arial" w:hAnsi="arial" w:cs="arial"/>
            <w:b/>
            <w:i/>
            <w:strike w:val="0"/>
            <w:color w:val="0077CC"/>
            <w:sz w:val="28"/>
            <w:u w:val="single"/>
            <w:vertAlign w:val="baseline"/>
          </w:rPr>
          <w:t>Calais migrants' stories speak to a wider truth; Behind all the talk of 'hoards' and 'floods' we are in danger of shutting our hearts to the desperation of refugees, not economic migrants</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2015 Sunday 11:36 AM GMT</w:t>
      </w:r>
    </w:p>
    <w:p>
      <w:pPr>
        <w:pStyle w:val="Normal232"/>
        <w:keepNext w:val="0"/>
        <w:spacing w:after="0" w:line="240" w:lineRule="atLeast"/>
        <w:ind w:right="0"/>
        <w:jc w:val="both"/>
      </w:pPr>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32"/>
        <w:keepNext w:val="0"/>
        <w:spacing w:before="120" w:after="0" w:line="220" w:lineRule="atLeast"/>
        <w:ind w:left="0" w:right="0" w:firstLine="0"/>
        <w:jc w:val="left"/>
      </w:pPr>
      <w:r>
        <w:br/>
      </w:r>
      <w:r>
        <w:pict>
          <v:shape id="_x0000_i1950" type="#_x0000_t75" style="width:167.98pt;height:30.75pt">
            <v:imagedata r:id="rId20" o:title=""/>
          </v:shape>
        </w:pic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Forsyth Chief executive of Save the Children</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951" style="position:absolute;z-index:252131328"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know your parents love you? For most of us the answer to that is pretty simple. A parent's love is measured in the lengths they'll go to keep their children safe and give the best possible chance in life. That's what motivates the mums and dads who encourage their children to flee violence and suffering knowing they face horrific journeys across deserts, seas, borders and barbed wire fences - to reach safety. Not greed, not opportunism, but love.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political conversation about the situation in Calais takes a sour turn I can't help thinking of a teenager I met in Sicily a few weeks ago. He had fled persecution and suffering in Eritrea only to be kidnapped and trafficked. He was held in the Sinai desert in Egypt for 11 months and tortured to extract more money from his family - the traffickers would phone so his mum could hear him screaming. Those traffickers knew the power of a mother's love.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week alone, we've heard of a 16-year-old boy electrocuted trying to get on the Eurostar, another teenage boy found dead in a lorry and a young Eritrean woman who died on the road trying to reach Britain. We don't know her story yet, but we can take an educated guess. Many of the women coming through Save the Children's centres in Europe have been subjected to horrific sexual abuse and violence somewhere on their journey. Her parents may still be somewhere in Eritrea, waiting for her phone call to confirm she made it. The call won't come.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just four cases, but they speak to a wider truth. Behind all the talk of 'hoards' and 'floods' are stories of individual men and women, boys and girls, every single last one of them somebody's daughter or son. Of course there needs to be a system for managing migration. One that is tough but fair with economic migrants. But we are in danger of shutting our hearts to the desperation of the people pleading at the door, refugees not economic migrants.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remember that refugees escaping wars and persecution do have the legal right to international protection. Too often they are mixed up in the debate about economic migration. Many of these so-called migrants are refugees fleeing conflicts such as in Syria. They are not fleeing economics.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of the situation is that those who adopt the harshest tone and say they are sticking up for Britain have forgotten the best of what Britain is. We have a proud history of offering sanctuary to refugees, whether they were running from Nazi persecution, the Vietnamese war or the conflict in the Balkans.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 proud history of offering sanctuary to refugees from Nazi persecution, Vietnam and the Balkans conflict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modern mirror to that proud tradition, Save the Children believes the UK government could take in at least 1,500 of the most vulnerable unaccompanied children currently adrift in Italy and Greece, a calculation that considers the UK's GDP, population, existing numbers of refugees and asylum seekers and unemployment rates. This would not be the first time a country has made special arrangements, outside normal immigration channels, for unaccompanied children. The "lost boys" of Sudan were children who were separated from their families or orphaned during the Sudanese civil war. Approximately 3,800 of the 20,000 lost boys were resettled in the US, with 500 of the younger children being placed in foster care. They have grown up to be doctors, lawyers and sports stars and their success should offer perspective and hope.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danger of the other proposed approach - fixing Calais alone - is that it deals with a tiny part of the problem. We need a much more comprehensive response, particularly in relation to the 4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Britain has a scheme to resettle the most vulnerable families but has so far only accepted fewer than 200 people. Save the Children believes we should be accepting thousands. To put that in perspective, Lebanon has taken in 1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who now make up a third of its population. Germany has offered sanctuary to 30,000 Syrians. Most Syrians that Save the Children speak to are heading to Sweden or Denmark, where they know they will be granted asylum much more easily without risking death at their borders.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is very generous in aid and should be proud of rescuing thousands of people from drowning in the Mediterranean this summer. David Cameron deserves real praise. But we can do more to help and should focus in particular on children, who are amongst the most vulnerable. Until legal avenues are in place for those with the right to protection, desperate people will face untold dangers attempting to reach the UK. That they want to come here should be a source of national pride. That many will die in the attempt should be a source of burning shame.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Forsyth is chief executive of Save the Children. </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2015</w:t>
      </w:r>
    </w:p>
    <w:p>
      <w:pPr>
        <w:pStyle w:val="Normal232"/>
      </w:pPr>
    </w:p>
    <w:p>
      <w:pPr>
        <w:pStyle w:val="Normal232"/>
        <w:ind w:left="200"/>
        <w:sectPr>
          <w:type w:val="continuous"/>
          <w:pgMar w:top="840" w:right="1000" w:bottom="840" w:left="1000" w:header="400" w:footer="400"/>
          <w:pgNumType w:fmt="decimal"/>
          <w:cols w:space="720"/>
        </w:sectPr>
      </w:pPr>
      <w:r>
        <w:br/>
      </w:r>
      <w:r>
        <w:pict>
          <v:line id="_x0000_s1952"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663"/>
          <w:headerReference w:type="default" r:id="rId1664"/>
          <w:footerReference w:type="even" r:id="rId1665"/>
          <w:footerReference w:type="default" r:id="rId1666"/>
          <w:headerReference w:type="first" r:id="rId1667"/>
          <w:footerReference w:type="first" r:id="rId1668"/>
          <w:pgSz w:w="12240" w:h="15840"/>
          <w:pgMar w:top="840" w:right="1000" w:bottom="840" w:left="1000" w:header="400" w:footer="400"/>
          <w:pgNumType w:fmt="decimal"/>
          <w:cols w:space="720"/>
          <w:titlePg w:val="0"/>
        </w:sectPr>
      </w:pPr>
    </w:p>
    <w:p>
      <w:pPr>
        <w:pStyle w:val="Normal233"/>
      </w:pPr>
      <w:bookmarkStart w:id="464" w:name="Bookmark_233"/>
      <w:bookmarkEnd w:id="464"/>
    </w:p>
    <w:p>
      <w:pPr>
        <w:pStyle w:val="Normal233"/>
      </w:pPr>
      <w:r>
        <w:pict>
          <v:shape id="_x0000_i1953" type="#_x0000_t75" alt="LexisNexis®" style="width:147.75pt;height:30pt">
            <v:imagedata r:id="rId18" o:title=""/>
          </v:shape>
        </w:pict>
      </w:r>
      <w:r>
        <w:cr/>
      </w:r>
    </w:p>
    <w:p>
      <w:pPr>
        <w:pStyle w:val="Heading1231"/>
        <w:keepNext w:val="0"/>
        <w:spacing w:after="200" w:line="340" w:lineRule="atLeast"/>
        <w:ind w:left="0" w:right="0" w:firstLine="0"/>
        <w:jc w:val="center"/>
      </w:pPr>
      <w:hyperlink r:id="rId1669" w:history="1">
        <w:r>
          <w:rPr>
            <w:rFonts w:ascii="arial" w:eastAsia="arial" w:hAnsi="arial" w:cs="arial"/>
            <w:b/>
            <w:i/>
            <w:strike w:val="0"/>
            <w:color w:val="0077CC"/>
            <w:sz w:val="28"/>
            <w:u w:val="single"/>
            <w:vertAlign w:val="baseline"/>
          </w:rPr>
          <w:t>Yvette Cooper: UK should take in 10,000 Middle East refugees; Labour leadership contender says it is immoral and cowardly for Britain to turn its back on those fleeing war and turmoil</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2015 Tuesday 8:48 PM GMT</w:t>
      </w:r>
    </w:p>
    <w:p>
      <w:pPr>
        <w:pStyle w:val="Normal233"/>
        <w:keepNext w:val="0"/>
        <w:spacing w:after="0" w:line="240" w:lineRule="atLeast"/>
        <w:ind w:right="0"/>
        <w:jc w:val="both"/>
      </w:pPr>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33"/>
        <w:keepNext w:val="0"/>
        <w:spacing w:before="120" w:after="0" w:line="220" w:lineRule="atLeast"/>
        <w:ind w:left="0" w:right="0" w:firstLine="0"/>
        <w:jc w:val="left"/>
      </w:pPr>
      <w:r>
        <w:br/>
      </w:r>
      <w:r>
        <w:pict>
          <v:shape id="_x0000_i1954" type="#_x0000_t75" style="width:167.98pt;height:30.75pt">
            <v:imagedata r:id="rId20" o:title=""/>
          </v:shape>
        </w:pic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Political editor</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955" style="position:absolute;z-index:252133376"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has urged the UK political class to take greater responsibility for thousands of refugees crossing into Eastern Europe, Greece and Italy, saying Britain had to be true to its values and history by taking up to 10,000 people fleeing the political turmoil in the Middle East.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to respond to a humanitarian crisis on a scale we have not seen on our continent since the second world war," the shadow home secretary said, breaking the apparent political taboo on the UK's response to the European-wide migration crisis.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said Theresa May, the home secretary, should end the paralysis and convene an urgent special conference with local councils to discuss how many refugees each town and city could take.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plan would require extra central government funding. The cash-strapped Local Government Association refused to comment on her plan, saying it was part of the Labour leadership contest, but Cooper said she will open talks with Labour councils herself if necessary to show May there is a willingness among local authorities to help - if funding is provided.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Yvette Cooper's refugees quota would require 10-fold rise in UK intake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suggested that if each town housed 10 refugee families, Britain could take in as many as 10,000 people in one month, not just from Syria, but also from Iraq and Libya. The UK government has so far taken only 200 refugees from Syria, although it has promised to a take a few hundred more as well as fund refugee settlements on the Syrian border.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Cooper's call, which is likely to be politically unpopular, was echoed by the other Labour leadership candidates in a Channel 4 hustings, but none put a specific number on those Britain should welcome. Cooper said British people would respond if the government disentangled the issue of immigration from asylum, and pointed out that Germany was taking more refugees in a month than Britain accepts in a year.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Centre for European Reform on Tuesday, Cooper said Britain was "stuck in political cowardice that assumes British voters' unease about immigration means they will not forgive anyone who calls for sanctuary - even though our nation has given shelter to the persecuted for centuries, and sometimes moral leadership is needed".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the Ukip leader, Nigel Farage, who said many fleeing the Middle East were not refugees, she said: "Hundreds of thousands of refugees are fleeing from a new totalitarianism and Europe has to help - just as we did in generations past. We cannot carry on like this. It's immoral, it's cowardly and it's not the British way."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acknowledged that Britain faced a generation-long battle to stem totalitarianism in the Middle East, and that some of the migrants were not asylum seekers, but that did not mean the country could not act. "We should be strong enough and resilient enough to rise to the challenge, not turn our backs. We cannot allow the politics of fear and blame to paralyse us, and let this humanitarian crisis go on. It's time to act. How can we be proud of our history of helping those who fled conflict if our generation turns its back?</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every city took 10 refugee families, if every London borough took 10 families, if every county council took 10 families, if Scotland, Wales and every English region played their part, then in a month we'd have nearly 10,000 more places for vulnerable refugees fleeing danger, seeking safety."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called on May to convene the national conference to identify numbers that cities could take before the 14 September emergency European council meeting on migration. But she opposed the EU imposing quotas on each country, saying that a bottom-up approach to numbers would be a better way of creating political consensus. She said either the EU or the UN could identify the applicants for asylum.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said the German chancellor, Angela Merkel, was right to suggest that the crisis raised serious questions about the Schengen agreement, designed for a different age. She also said Merkel was right to waive the so-called Dublin procedures under which displaced people must claim asylum in the first EU state that they arrive in.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called on the EU to do more bring profiteers and cowards to justice. "It means securing international agreement to impound and destroy the boats and vehicles of those plying this vile trade, just as our forebears did with rogue slave traders following the abolition of the slave trade. And if needs be, it means offering our courts and our jails to house those convicted."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pointed out that the UK "has refused to take any refugees from the Mediterranean, refused to take more than a couple of hundred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directly from the camps, and even returned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other European countries who are already taking far more refugees, simply because they passed through those countries first".</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2015</w:t>
      </w:r>
    </w:p>
    <w:p>
      <w:pPr>
        <w:pStyle w:val="Normal233"/>
      </w:pPr>
    </w:p>
    <w:p>
      <w:pPr>
        <w:pStyle w:val="Normal233"/>
        <w:ind w:left="200"/>
        <w:sectPr>
          <w:type w:val="continuous"/>
          <w:pgMar w:top="840" w:right="1000" w:bottom="840" w:left="1000" w:header="400" w:footer="400"/>
          <w:pgNumType w:fmt="decimal"/>
          <w:cols w:space="720"/>
        </w:sectPr>
      </w:pPr>
      <w:r>
        <w:br/>
      </w:r>
      <w:r>
        <w:pict>
          <v:line id="_x0000_s1956"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670"/>
          <w:headerReference w:type="default" r:id="rId1671"/>
          <w:footerReference w:type="even" r:id="rId1672"/>
          <w:footerReference w:type="default" r:id="rId1673"/>
          <w:headerReference w:type="first" r:id="rId1674"/>
          <w:footerReference w:type="first" r:id="rId1675"/>
          <w:pgSz w:w="12240" w:h="15840"/>
          <w:pgMar w:top="840" w:right="1000" w:bottom="840" w:left="1000" w:header="400" w:footer="400"/>
          <w:pgNumType w:fmt="decimal"/>
          <w:cols w:space="720"/>
          <w:titlePg w:val="0"/>
        </w:sectPr>
      </w:pPr>
    </w:p>
    <w:p>
      <w:pPr>
        <w:pStyle w:val="Normal234"/>
      </w:pPr>
      <w:bookmarkStart w:id="466" w:name="Bookmark_234"/>
      <w:bookmarkEnd w:id="466"/>
    </w:p>
    <w:p>
      <w:pPr>
        <w:pStyle w:val="Normal234"/>
      </w:pPr>
      <w:r>
        <w:pict>
          <v:shape id="_x0000_i1957" type="#_x0000_t75" alt="LexisNexis®" style="width:147.75pt;height:30pt">
            <v:imagedata r:id="rId18" o:title=""/>
          </v:shape>
        </w:pict>
      </w:r>
      <w:r>
        <w:cr/>
      </w:r>
    </w:p>
    <w:p>
      <w:pPr>
        <w:pStyle w:val="Heading1232"/>
        <w:keepNext w:val="0"/>
        <w:spacing w:after="200" w:line="340" w:lineRule="atLeast"/>
        <w:ind w:left="0" w:right="0" w:firstLine="0"/>
        <w:jc w:val="center"/>
      </w:pPr>
      <w:hyperlink r:id="rId1676" w:history="1">
        <w:r>
          <w:rPr>
            <w:rFonts w:ascii="arial" w:eastAsia="arial" w:hAnsi="arial" w:cs="arial"/>
            <w:b/>
            <w:i/>
            <w:strike w:val="0"/>
            <w:color w:val="0077CC"/>
            <w:sz w:val="28"/>
            <w:u w:val="single"/>
            <w:vertAlign w:val="baseline"/>
          </w:rPr>
          <w:t>David Tayler obituary</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2017 Sunday 5:59 PM GMT</w:t>
      </w:r>
    </w:p>
    <w:p>
      <w:pPr>
        <w:pStyle w:val="Normal234"/>
        <w:keepNext w:val="0"/>
        <w:spacing w:after="0" w:line="240" w:lineRule="atLeast"/>
        <w:ind w:right="0"/>
        <w:jc w:val="both"/>
      </w:pPr>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234"/>
        <w:keepNext w:val="0"/>
        <w:spacing w:before="120" w:after="0" w:line="220" w:lineRule="atLeast"/>
        <w:ind w:left="0" w:right="0" w:firstLine="0"/>
        <w:jc w:val="left"/>
      </w:pPr>
      <w:r>
        <w:br/>
      </w:r>
      <w:r>
        <w:pict>
          <v:shape id="_x0000_i1958" type="#_x0000_t75" style="width:167.98pt;height:30.75pt">
            <v:imagedata r:id="rId20" o:title=""/>
          </v:shape>
        </w:pic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Sharrod</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959" style="position:absolute;z-index:252135424"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 and colleague David Tayler, who has died aged 53, was a geographer, geologist and passionate conservationist who devoted his life to connecting people with landscapes. Through this he changed countless lives. Most of his career was spent in the Yorkshire Dales, running conservation, education and outreach projects.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to John, a local government worker, and his wife, Margaret (nee Tyler), a teacher, in Maidenhead, Berkshire, he attended the local comprehensive, Desborough school (now Desborough college). There, particularly on geography and geology field trips, he developed a lifelong affinity with landscapes, wildlife and botany. He never lost that early sense of joy and wonder at the natural world and a desire to inspire it in others.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studied geography at Sheffield University and, to his own surprise, returned to Desborough to teach geography and geology. Now leading field trips himself, he embarked on his vocation of instilling into new generations an understanding and appreciation of how landscapes are shaped.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natural step to become an instructor at the Field Studies Council centre Slapton Ley in Devon. He then moved north to become deputy director of Malham Tarn FSC centre, where he fell in love with the Dales. At any opportunity he would drag anyone to hand on long hikes across this countryside, enthusiastically pointing out everything from orchids to limestone pavement.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latter part of his career he was deputy director for the charity Yorkshire Dales Millennium Trust. This put him at the heart of conservation activity in the Dales, from woodland creation and restoring wildflower meadows to introducing new generations to the environment he cherished.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2009 he set up People and the Dales as part of the trust to give opportunities to those who would not otherwise experience what he loved: countryside walks, farm visits, dry stone walling, path laying and woodland management. Planting trees or exploring with groups new to the Dales, be they a Sikh community group,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people with disabilities or urban school children, gave him such pleasure.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spring 2016 Dave was diagnosed with a terminal brain tumour. He bore his illness with courage and characteristic optimism, and was always more concerned about others.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survived by his wife, Liz, and her daughters, Bella and Jade, and by his father, John, and sister, Helen.</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2017</w:t>
      </w:r>
    </w:p>
    <w:p>
      <w:pPr>
        <w:pStyle w:val="Normal234"/>
      </w:pPr>
    </w:p>
    <w:p>
      <w:pPr>
        <w:pStyle w:val="Normal234"/>
        <w:ind w:left="200"/>
        <w:sectPr>
          <w:type w:val="continuous"/>
          <w:pgMar w:top="840" w:right="1000" w:bottom="840" w:left="1000" w:header="400" w:footer="400"/>
          <w:pgNumType w:fmt="decimal"/>
          <w:cols w:space="720"/>
        </w:sectPr>
      </w:pPr>
      <w:r>
        <w:br/>
      </w:r>
      <w:r>
        <w:pict>
          <v:line id="_x0000_s1960"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677"/>
          <w:headerReference w:type="default" r:id="rId1678"/>
          <w:footerReference w:type="even" r:id="rId1679"/>
          <w:footerReference w:type="default" r:id="rId1680"/>
          <w:headerReference w:type="first" r:id="rId1681"/>
          <w:footerReference w:type="first" r:id="rId1682"/>
          <w:pgSz w:w="12240" w:h="15840"/>
          <w:pgMar w:top="840" w:right="1000" w:bottom="840" w:left="1000" w:header="400" w:footer="400"/>
          <w:pgNumType w:fmt="decimal"/>
          <w:cols w:space="720"/>
          <w:titlePg w:val="0"/>
        </w:sectPr>
      </w:pPr>
    </w:p>
    <w:p>
      <w:pPr>
        <w:pStyle w:val="Normal235"/>
      </w:pPr>
      <w:bookmarkStart w:id="468" w:name="Bookmark_235"/>
      <w:bookmarkEnd w:id="468"/>
    </w:p>
    <w:p>
      <w:pPr>
        <w:pStyle w:val="Normal235"/>
      </w:pPr>
      <w:r>
        <w:pict>
          <v:shape id="_x0000_i1961" type="#_x0000_t75" alt="LexisNexis®" style="width:147.75pt;height:30pt">
            <v:imagedata r:id="rId18" o:title=""/>
          </v:shape>
        </w:pict>
      </w:r>
      <w:r>
        <w:cr/>
      </w:r>
    </w:p>
    <w:p>
      <w:pPr>
        <w:pStyle w:val="Heading1233"/>
        <w:keepNext w:val="0"/>
        <w:spacing w:after="200" w:line="340" w:lineRule="atLeast"/>
        <w:ind w:left="0" w:right="0" w:firstLine="0"/>
        <w:jc w:val="center"/>
      </w:pPr>
      <w:hyperlink r:id="rId1683" w:history="1">
        <w:r>
          <w:rPr>
            <w:rFonts w:ascii="arial" w:eastAsia="arial" w:hAnsi="arial" w:cs="arial"/>
            <w:b/>
            <w:i/>
            <w:strike w:val="0"/>
            <w:color w:val="0077CC"/>
            <w:sz w:val="28"/>
            <w:u w:val="single"/>
            <w:vertAlign w:val="baseline"/>
          </w:rPr>
          <w:t>Pensioner presents every MP with collection of refugee stories; Campaigner Michaela Fryson has given 650 copies of the anthology A Country of Refuge to UK politicians in a bid to soften the hostile tone of public debate</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2016 Tuesday 5:31 PM GMT</w:t>
      </w:r>
    </w:p>
    <w:p>
      <w:pPr>
        <w:pStyle w:val="Normal235"/>
        <w:keepNext w:val="0"/>
        <w:spacing w:after="0" w:line="240" w:lineRule="atLeast"/>
        <w:ind w:right="0"/>
        <w:jc w:val="both"/>
      </w:pPr>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35"/>
        <w:keepNext w:val="0"/>
        <w:spacing w:before="120" w:after="0" w:line="220" w:lineRule="atLeast"/>
        <w:ind w:left="0" w:right="0" w:firstLine="0"/>
        <w:jc w:val="left"/>
      </w:pPr>
      <w:r>
        <w:br/>
      </w:r>
      <w:r>
        <w:pict>
          <v:shape id="_x0000_i1962" type="#_x0000_t75" style="width:167.98pt;height:30.75pt">
            <v:imagedata r:id="rId20" o:title=""/>
          </v:shape>
        </w:pic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Danuta Kean</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963" style="position:absolute;z-index:252137472"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October excursion to a local bookshop by a pensioner and human rights activist has this week ended in MPs receiving a Christmas gift she hopes will challenge the rhetoric surrounding refugees and asylum seekers in the UK.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Houses of Parliament on Tuesday, Michaela Fyson from Staffordshire handed over copies - one for each MP - of A Country of Refuge, with help from the book's editor, Lucy Popescu. The event was attended by MPs, members of the Lords, writers and refugees.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mixture of specially commissioned fiction, memoir, poetry and essays, A Country of Refuge was created "to make a positive and vital contribution to the national debate and to foster a kinder attitude towards our fellow humans who are fleeing violence, persecution, poverty or intolerance," Popescu said.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Fyson said she was inspired to give the gifts to MPs after buying a copy of the book in her local bookshop. She said: "The idea of influencing the tone of the debate around refugees and asylum seekers came to me when I read the introduction. I thought, I need to act on this.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too many politicians referring to these groups of people as if they are animals - talking about them 'swarming', or needing their teeth checked like horses to see how old they are. That is what we need to change."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Sebastian Barry, one of the contributors to the anthology, whose Fragment of a Journal, Author Unknown investigates an earlier migration by people fleeing the Irish Famine, who crossed the Atlantic in "coffin ships", said:"If we don't honour the redemptive fact that all modern humans belong to the same family, and that therefore the children who have been abandoned in France are  ou r children and our  urgent responsibility, then there is no justice, and no human history to be proud of."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@FreefromTorture Full complement of MPs and literary stars at Parliament for the launch of @lucyjpop 's 'A Country of Refuge' in Parliament. pic.twitter.com/VObLDQf1Ju - Sheila Hayman (@sheilahayman) December 13, 2016</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Mirroring the book's route to market, Fyson crowdfunded buying the 650 copies needed. "I had to get the money together in a great rush," the 71-year-old said. "I did it through a network of people: friends and friends of friends. Some gave a few pennies others several hundreds of pounds. Everyone was incredibly generous."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Fyson has spent her life campaigning for refugee causes after a Hungarian refugee came to live with her family in 1956. She said that MPs would be contacted after Christmas to make sure they have read the book.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with her task has come from unexpected sources. "When the books were delivered they arrived in a great pantechnicon in the middle of my village," she explained. "The driver said he had to leave the pallet with all the books on it on the pavement, but when I told him what they were for, he helped get them inside. People have been so generous and supportive."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Popescu was inspired to curate the collection two years ago after hearing the rhetoric being used to demonise refugees and asylum seekers in the media and by politicians. Her aim was to encourage compassion and empathy, she said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writers asked to contribute to the collection had been supportive, publishers were less enthusiastic, Popescu said. "This was before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and none of the big publishers would touch it," she added. "My agent went to every major publisher in town and everyone said that a short-story collection about refugees wouldn't sell."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Crowdfunding publishing house Unbound picked up the title. A second volume, focused on the experiences of refugee children, is planned for next year, Popescu added. "We want to get it onto the school curriculum and into school libraries. I am doing a call out now to children's authors to get them involved."</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2016</w:t>
      </w:r>
    </w:p>
    <w:p>
      <w:pPr>
        <w:pStyle w:val="Normal235"/>
      </w:pPr>
    </w:p>
    <w:p>
      <w:pPr>
        <w:pStyle w:val="Normal235"/>
        <w:ind w:left="200"/>
        <w:sectPr>
          <w:type w:val="continuous"/>
          <w:pgMar w:top="840" w:right="1000" w:bottom="840" w:left="1000" w:header="400" w:footer="400"/>
          <w:pgNumType w:fmt="decimal"/>
          <w:cols w:space="720"/>
        </w:sectPr>
      </w:pPr>
      <w:r>
        <w:br/>
      </w:r>
      <w:r>
        <w:pict>
          <v:line id="_x0000_s1964"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684"/>
          <w:headerReference w:type="default" r:id="rId1685"/>
          <w:footerReference w:type="even" r:id="rId1686"/>
          <w:footerReference w:type="default" r:id="rId1687"/>
          <w:headerReference w:type="first" r:id="rId1688"/>
          <w:footerReference w:type="first" r:id="rId1689"/>
          <w:pgSz w:w="12240" w:h="15840"/>
          <w:pgMar w:top="840" w:right="1000" w:bottom="840" w:left="1000" w:header="400" w:footer="400"/>
          <w:pgNumType w:fmt="decimal"/>
          <w:cols w:space="720"/>
          <w:titlePg w:val="0"/>
        </w:sectPr>
      </w:pPr>
    </w:p>
    <w:p>
      <w:pPr>
        <w:pStyle w:val="Normal236"/>
      </w:pPr>
      <w:bookmarkStart w:id="470" w:name="Bookmark_236"/>
      <w:bookmarkEnd w:id="470"/>
    </w:p>
    <w:p>
      <w:pPr>
        <w:pStyle w:val="Normal236"/>
      </w:pPr>
      <w:r>
        <w:pict>
          <v:shape id="_x0000_i1965" type="#_x0000_t75" alt="LexisNexis®" style="width:147.75pt;height:30pt">
            <v:imagedata r:id="rId18" o:title=""/>
          </v:shape>
        </w:pict>
      </w:r>
      <w:r>
        <w:cr/>
      </w:r>
    </w:p>
    <w:p>
      <w:pPr>
        <w:pStyle w:val="Heading1234"/>
        <w:keepNext w:val="0"/>
        <w:spacing w:after="200" w:line="340" w:lineRule="atLeast"/>
        <w:ind w:left="0" w:right="0" w:firstLine="0"/>
        <w:jc w:val="center"/>
      </w:pPr>
      <w:hyperlink r:id="rId1690" w:history="1">
        <w:r>
          <w:rPr>
            <w:rFonts w:ascii="arial" w:eastAsia="arial" w:hAnsi="arial" w:cs="arial"/>
            <w:b/>
            <w:i/>
            <w:strike w:val="0"/>
            <w:color w:val="0077CC"/>
            <w:sz w:val="28"/>
            <w:u w:val="single"/>
            <w:vertAlign w:val="baseline"/>
          </w:rPr>
          <w:t>Wanted: children's books to counteract post-Brexit racism; With racist incidents up 500% since the country voted to leave the EU we need children's books that encourage tolerance and open-mindedness more than ever. Julia Eccleshare recommends</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2016 Tuesday 12:00 PM GMT</w:t>
      </w:r>
    </w:p>
    <w:p>
      <w:pPr>
        <w:pStyle w:val="Normal236"/>
        <w:keepNext w:val="0"/>
        <w:spacing w:after="0" w:line="240" w:lineRule="atLeast"/>
        <w:ind w:right="0"/>
        <w:jc w:val="both"/>
      </w:pPr>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36"/>
        <w:keepNext w:val="0"/>
        <w:spacing w:before="120" w:after="0" w:line="220" w:lineRule="atLeast"/>
        <w:ind w:left="0" w:right="0" w:firstLine="0"/>
        <w:jc w:val="left"/>
      </w:pPr>
      <w:r>
        <w:br/>
      </w:r>
      <w:r>
        <w:pict>
          <v:shape id="_x0000_i1966" type="#_x0000_t75" style="width:167.98pt;height:30.75pt">
            <v:imagedata r:id="rId20" o:title=""/>
          </v:shape>
        </w:pic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CHILDREN'S BOOKS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Eccleshare</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967" style="position:absolute;z-index:252139520"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trying to teach the children something about tolerance and unity at a time when they are inevitably picking up on the differences that are said to exist and the racist incidents that are taking place. Can you recommend books that might help?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Children's books have a long and proud tradition of encouraging children to be open-minded and tolerant.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Books to breed tolerance: what children can read after the terrorist attacks in Paris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and again, sometimes openly and sometimes covertly, authors and illustrators have influenced children's thinking about both conflict and difference; through their stories and illustrations they have offered children to chance to question the conversations of adults and challenge the attitudes which are so prevalent in the media.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conflict, Munro Leaf's The Story of Ferdinand, published almost 100 years ago, the story of a bull who preferred to stay in the field and smell the flowers than engage in a bull fight, showed very young children that not  fighting was a clever and brave decision to take. More recently David Mckee's The Conquerors showed how pointless war is while Raymond Brigg's The Tin-Pot Foreign General and the Old Iron Woma n was a vehement visually critique of the Falklands War. All three titles, in their different way, extol the value of working together rather than against those around you.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We are all born free - our human rights in pictures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encouraging tolerance and understanding in children who read pictures better than words, Amnesty's We Are All Born Free: The Universal Declaration of Human Rights in Pictures , a stunning picture book illustrated by many artists including Axel Scheffler, Debi Gliori and Chris Riddell, is an invaluable starting point for all as it brings into focus and celebrates each of the rights which should underpin every society.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fiction, David Almond's Klaus Vogel and the Bad Lads, a post-World War two story about the way a gang of boys treat a German refugee, shows that an individual can challenge the popular view and make a difference. More depressingly, it shows that provides a timely reminder that enmity towards outsiders is not anything new.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Why fiction can help us understand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story that will make all readers think about attitudes to outsiders, Gillian Cross's  After Tomorrow takes an English family across the channel to escape conflict at home. Suddenly the family finds that they are refugees; along with many others they live in camps and suffer the deprivations that go with the circumstances. By turning the situation on its head, Gillian Cross causes readers to question their prejudices against those whose lives are different.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Robin Talley: 'it's important for fiction to show the breadth of the world we live in'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Talley's  Lies We Tell Ourselves was shortlisted for the prestigious CILIP Carnegie medal 2016 and won the Amnesty CILIP 2016 honour. Set in Jefferson High School in 1959, Sarah arrives at the school as the first black student in a school which has previously been all-white. The hostility Sarah must face from all sides of the school community will shock readers - and rightly so. Linda, whose father is a segregationist, is among the most overtly hostile. But, as an intense friendship develops between the two girls, Linda and Sarah develop a bond that empowers them to stand up for what they think really matters. Confident in each other and in their beliefs the two girls fight together and, in doing so, influence those around them. In Lies We Tell Ourselves Robin Talley shows the unthinking nature of prejudice against 'others' and that when people can and do overcome differences much better things happen.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Stories have the power to create a more hopeful world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our recommendations for books to breed tolerance curated by Sita Brahmachari and stories have the power to create a more hopeful world. If you have more recommendations share on Twitter @GdnChildrensBks.                    </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2016</w:t>
      </w:r>
    </w:p>
    <w:p>
      <w:pPr>
        <w:pStyle w:val="Normal236"/>
      </w:pPr>
    </w:p>
    <w:p>
      <w:pPr>
        <w:pStyle w:val="Normal236"/>
        <w:ind w:left="200"/>
        <w:sectPr>
          <w:type w:val="continuous"/>
          <w:pgMar w:top="840" w:right="1000" w:bottom="840" w:left="1000" w:header="400" w:footer="400"/>
          <w:pgNumType w:fmt="decimal"/>
          <w:cols w:space="720"/>
        </w:sectPr>
      </w:pPr>
      <w:r>
        <w:br/>
      </w:r>
      <w:r>
        <w:pict>
          <v:line id="_x0000_s1968"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691"/>
          <w:headerReference w:type="default" r:id="rId1692"/>
          <w:footerReference w:type="even" r:id="rId1693"/>
          <w:footerReference w:type="default" r:id="rId1694"/>
          <w:headerReference w:type="first" r:id="rId1695"/>
          <w:footerReference w:type="first" r:id="rId1696"/>
          <w:pgSz w:w="12240" w:h="15840"/>
          <w:pgMar w:top="840" w:right="1000" w:bottom="840" w:left="1000" w:header="400" w:footer="400"/>
          <w:pgNumType w:fmt="decimal"/>
          <w:cols w:space="720"/>
          <w:titlePg w:val="0"/>
        </w:sectPr>
      </w:pPr>
    </w:p>
    <w:p>
      <w:pPr>
        <w:pStyle w:val="Normal237"/>
      </w:pPr>
      <w:bookmarkStart w:id="472" w:name="Bookmark_237"/>
      <w:bookmarkEnd w:id="472"/>
    </w:p>
    <w:p>
      <w:pPr>
        <w:pStyle w:val="Normal237"/>
      </w:pPr>
      <w:r>
        <w:pict>
          <v:shape id="_x0000_i1969" type="#_x0000_t75" alt="LexisNexis®" style="width:147.75pt;height:30pt">
            <v:imagedata r:id="rId18" o:title=""/>
          </v:shape>
        </w:pict>
      </w:r>
      <w:r>
        <w:cr/>
      </w:r>
    </w:p>
    <w:p>
      <w:pPr>
        <w:pStyle w:val="Heading1235"/>
        <w:keepNext w:val="0"/>
        <w:spacing w:after="200" w:line="340" w:lineRule="atLeast"/>
        <w:ind w:left="0" w:right="0" w:firstLine="0"/>
        <w:jc w:val="center"/>
      </w:pPr>
      <w:hyperlink r:id="rId1697" w:history="1">
        <w:r>
          <w:rPr>
            <w:rFonts w:ascii="arial" w:eastAsia="arial" w:hAnsi="arial" w:cs="arial"/>
            <w:b/>
            <w:i/>
            <w:strike w:val="0"/>
            <w:color w:val="0077CC"/>
            <w:sz w:val="28"/>
            <w:u w:val="single"/>
            <w:vertAlign w:val="baseline"/>
          </w:rPr>
          <w:t>Reply: Letter: Wrongful prosecutions add to refugee woe</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2014 Tuesday</w:t>
      </w:r>
    </w:p>
    <w:p>
      <w:pPr>
        <w:pStyle w:val="Normal237"/>
        <w:keepNext w:val="0"/>
        <w:spacing w:after="0" w:line="240" w:lineRule="atLeast"/>
        <w:ind w:right="0"/>
        <w:jc w:val="both"/>
      </w:pPr>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237"/>
        <w:keepNext w:val="0"/>
        <w:spacing w:before="120" w:after="0" w:line="220" w:lineRule="atLeast"/>
        <w:ind w:left="0" w:right="0" w:firstLine="0"/>
        <w:jc w:val="left"/>
      </w:pPr>
      <w:r>
        <w:br/>
      </w:r>
      <w:r>
        <w:pict>
          <v:shape id="_x0000_i1970" type="#_x0000_t75" style="width:186.73pt;height:33pt">
            <v:imagedata r:id="rId63" o:title=""/>
          </v:shape>
        </w:pic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LEADER PAGES; Pg. 33</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Foster</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71" style="position:absolute;z-index:252141568"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report on a Syrian asylum-seeker (18 February) made for pretty grim reading. I cannot comment on Mr Chikho's case. But I can tell you that the wrongful criminal prosecution of genuine refugees has been all too common in recent years. Attempting to enter this country using false identity documents or genuine documents belonging to someone else is - rightly - a criminal offence. But parliament created a statutory defence for refugees genuinely fleeing persecution under the 1999 and 2004 immigration acts. Someone fleeing for their life from a brutal dictatorship, a war-torn country or from a failed state will not be able to call into their local post office to obtain an up-to-date passport.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Criminal Cases Review Commission has to date referred 21 cases of refugees fleeing persecution for appeal. Convictions have been quashed in all of these heard by the courts so far. We are reviewing 60 or so other cases. There may be many hundreds more who have yet to come forward. It is absolutely right that we should safeguard our borders against anyone who seeks, improperly, to enter the country. But equally we should not add unnecessarily to the misery of the genuinely persecuted by wrongfully prosecuting them for an offence of which they are not guilty and for which charges should never have been brought.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also the cost. We expect publicly funded defence lawyers and prosecutors to understand the law and not advise clients to plead guilty inappropriately or to bring prosecutions unnecessarily or wrongly. There may also be subsequent claims for compensation and redress. And all this on top of the unnecessary suffering and distress being imposed. Like Mr Chikho, I hope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 here have a better start than he did. I hope that anyone who arrives here genuinely escaping persecution will be treated properly, humanely and respectfully. British justice is still, rightly, regarded as gold standard. We must keep it that way.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Foster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 Criminal Cases Review Commission</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2014</w:t>
      </w:r>
    </w:p>
    <w:p>
      <w:pPr>
        <w:pStyle w:val="Normal237"/>
      </w:pPr>
    </w:p>
    <w:p>
      <w:pPr>
        <w:pStyle w:val="Normal237"/>
        <w:ind w:left="200"/>
        <w:sectPr>
          <w:type w:val="continuous"/>
          <w:pgMar w:top="840" w:right="1000" w:bottom="840" w:left="1000" w:header="400" w:footer="400"/>
          <w:pgNumType w:fmt="decimal"/>
          <w:cols w:space="720"/>
        </w:sectPr>
      </w:pPr>
      <w:r>
        <w:br/>
      </w:r>
      <w:r>
        <w:pict>
          <v:line id="_x0000_s1972"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698"/>
          <w:headerReference w:type="default" r:id="rId1699"/>
          <w:footerReference w:type="even" r:id="rId1700"/>
          <w:footerReference w:type="default" r:id="rId1701"/>
          <w:headerReference w:type="first" r:id="rId1702"/>
          <w:footerReference w:type="first" r:id="rId1703"/>
          <w:pgSz w:w="12240" w:h="15840"/>
          <w:pgMar w:top="840" w:right="1000" w:bottom="840" w:left="1000" w:header="400" w:footer="400"/>
          <w:pgNumType w:fmt="decimal"/>
          <w:cols w:space="720"/>
          <w:titlePg w:val="0"/>
        </w:sectPr>
      </w:pPr>
    </w:p>
    <w:p>
      <w:pPr>
        <w:pStyle w:val="Normal238"/>
      </w:pPr>
      <w:bookmarkStart w:id="474" w:name="Bookmark_238"/>
      <w:bookmarkEnd w:id="474"/>
    </w:p>
    <w:p>
      <w:pPr>
        <w:pStyle w:val="Normal238"/>
      </w:pPr>
      <w:r>
        <w:pict>
          <v:shape id="_x0000_i1973" type="#_x0000_t75" alt="LexisNexis®" style="width:147.75pt;height:30pt">
            <v:imagedata r:id="rId18" o:title=""/>
          </v:shape>
        </w:pict>
      </w:r>
      <w:r>
        <w:cr/>
      </w:r>
    </w:p>
    <w:p>
      <w:pPr>
        <w:pStyle w:val="Heading1236"/>
        <w:keepNext w:val="0"/>
        <w:spacing w:after="200" w:line="340" w:lineRule="atLeast"/>
        <w:ind w:left="0" w:right="0" w:firstLine="0"/>
        <w:jc w:val="center"/>
      </w:pPr>
      <w:hyperlink r:id="rId1704" w:history="1">
        <w:r>
          <w:rPr>
            <w:rFonts w:ascii="arial" w:eastAsia="arial" w:hAnsi="arial" w:cs="arial"/>
            <w:b/>
            <w:i/>
            <w:strike w:val="0"/>
            <w:color w:val="0077CC"/>
            <w:sz w:val="28"/>
            <w:u w:val="single"/>
            <w:vertAlign w:val="baseline"/>
          </w:rPr>
          <w:t>Letter: Wrongful prosecutions add to refugee woe</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2014 Tuesday</w:t>
      </w:r>
    </w:p>
    <w:p>
      <w:pPr>
        <w:pStyle w:val="Normal238"/>
        <w:keepNext w:val="0"/>
        <w:spacing w:after="0" w:line="240" w:lineRule="atLeast"/>
        <w:ind w:right="0"/>
        <w:jc w:val="both"/>
      </w:pPr>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238"/>
        <w:keepNext w:val="0"/>
        <w:spacing w:before="120" w:after="0" w:line="220" w:lineRule="atLeast"/>
        <w:ind w:left="0" w:right="0" w:firstLine="0"/>
        <w:jc w:val="left"/>
      </w:pPr>
      <w:r>
        <w:br/>
      </w:r>
      <w:r>
        <w:pict>
          <v:shape id="_x0000_i1974" type="#_x0000_t75" style="width:186.73pt;height:33pt">
            <v:imagedata r:id="rId63" o:title=""/>
          </v:shape>
        </w:pic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LEADER PAGES; Pg. 33</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Foster</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75" style="position:absolute;z-index:252143616"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report on a Syrian asylum-seeker (18 February) made for pretty grim reading. I cannot comment on Mr Chikho's case. But I can tell you that the wrongful criminal prosecution of genuine refugees has been all too common in recent years. Attempting to enter this country using false identity documents or genuine documents belonging to someone else is - rightly - a criminal offence. But parliament created a statutory defence for refugees genuinely fleeing persecution under the 1999 and 2004 immigration acts. Someone fleeing for their life from a brutal dictatorship, a war-torn country or from a failed state will not be able to call into their local post office to obtain an up-to-date passport.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Criminal Cases Review Commission has to date referred 21 cases of refugees fleeing persecution for appeal. Convictions have been quashed in all of these heard by the courts so far. We are reviewing 60 or so other cases. There may be many hundreds more who have yet to come forward. It is absolutely right that we should safeguard our borders against anyone who seeks, improperly, to enter the country. But equally we should not add unnecessarily to the misery of the genuinely persecuted by wrongfully prosecuting them for an offence of which they are not guilty and for which charges should never have been brought.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also the cost. We expect publicly funded defence lawyers and prosecutors to understand the law and not advise clients to plead guilty inappropriately or to bring prosecutions unnecessarily or wrongly. There may also be subsequent claims for compensation and redress. And all this on top of the unnecessary suffering and distress being imposed. Like Mr Chikho, I hope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 here have a better start than he did. I hope that anyone who arrives here genuinely escaping persecution will be treated properly, humanely and respectfully. British justice is still, rightly, regarded as gold standard. We must keep it that way.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Foster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 Criminal Cases Review Commission</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2014</w:t>
      </w:r>
    </w:p>
    <w:p>
      <w:pPr>
        <w:pStyle w:val="Normal238"/>
      </w:pPr>
    </w:p>
    <w:p>
      <w:pPr>
        <w:pStyle w:val="Normal238"/>
        <w:ind w:left="200"/>
        <w:sectPr>
          <w:type w:val="continuous"/>
          <w:pgMar w:top="840" w:right="1000" w:bottom="840" w:left="1000" w:header="400" w:footer="400"/>
          <w:pgNumType w:fmt="decimal"/>
          <w:cols w:space="720"/>
        </w:sectPr>
      </w:pPr>
      <w:r>
        <w:br/>
      </w:r>
      <w:r>
        <w:pict>
          <v:line id="_x0000_s1976"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705"/>
          <w:headerReference w:type="default" r:id="rId1706"/>
          <w:footerReference w:type="even" r:id="rId1707"/>
          <w:footerReference w:type="default" r:id="rId1708"/>
          <w:headerReference w:type="first" r:id="rId1709"/>
          <w:footerReference w:type="first" r:id="rId1710"/>
          <w:pgSz w:w="12240" w:h="15840"/>
          <w:pgMar w:top="840" w:right="1000" w:bottom="840" w:left="1000" w:header="400" w:footer="400"/>
          <w:pgNumType w:fmt="decimal"/>
          <w:cols w:space="720"/>
          <w:titlePg w:val="0"/>
        </w:sectPr>
      </w:pPr>
    </w:p>
    <w:p>
      <w:pPr>
        <w:pStyle w:val="Normal239"/>
      </w:pPr>
      <w:bookmarkStart w:id="476" w:name="Bookmark_239"/>
      <w:bookmarkEnd w:id="476"/>
    </w:p>
    <w:p>
      <w:pPr>
        <w:pStyle w:val="Normal239"/>
      </w:pPr>
      <w:r>
        <w:pict>
          <v:shape id="_x0000_i1977" type="#_x0000_t75" alt="LexisNexis®" style="width:147.75pt;height:30pt">
            <v:imagedata r:id="rId18" o:title=""/>
          </v:shape>
        </w:pict>
      </w:r>
      <w:r>
        <w:cr/>
      </w:r>
    </w:p>
    <w:p>
      <w:pPr>
        <w:pStyle w:val="Heading1237"/>
        <w:keepNext w:val="0"/>
        <w:spacing w:after="200" w:line="340" w:lineRule="atLeast"/>
        <w:ind w:left="0" w:right="0" w:firstLine="0"/>
        <w:jc w:val="center"/>
      </w:pPr>
      <w:hyperlink r:id="rId1711" w:history="1">
        <w:r>
          <w:rPr>
            <w:rFonts w:ascii="arial" w:eastAsia="arial" w:hAnsi="arial" w:cs="arial"/>
            <w:b/>
            <w:i/>
            <w:strike w:val="0"/>
            <w:color w:val="0077CC"/>
            <w:sz w:val="28"/>
            <w:u w:val="single"/>
            <w:vertAlign w:val="baseline"/>
          </w:rPr>
          <w:t>Martin O'Malley campaign event in snowy Iowa draws just one person; All other presidential candidates cancelled events on Monday but the former Maryland governor 'plowed through' and met Kenneth, an undecided local</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 2:06 PM GMT</w:t>
      </w:r>
    </w:p>
    <w:p>
      <w:pPr>
        <w:pStyle w:val="Normal239"/>
        <w:keepNext w:val="0"/>
        <w:spacing w:after="0" w:line="240" w:lineRule="atLeast"/>
        <w:ind w:right="0"/>
        <w:jc w:val="both"/>
      </w:pPr>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39"/>
        <w:keepNext w:val="0"/>
        <w:spacing w:before="120" w:after="0" w:line="220" w:lineRule="atLeast"/>
        <w:ind w:left="0" w:right="0" w:firstLine="0"/>
        <w:jc w:val="left"/>
      </w:pPr>
      <w:r>
        <w:br/>
      </w:r>
      <w:r>
        <w:pict>
          <v:shape id="_x0000_i1978" type="#_x0000_t75" style="width:167.98pt;height:30.75pt">
            <v:imagedata r:id="rId20" o:title=""/>
          </v:shape>
        </w:pic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New York</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79" style="position:absolute;z-index:252145664"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O'Malley on Tuesday put a brave face on a chastening campaign experience, after precisely one person showed up to his final event in Iowa the day before.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Bernie Sanders: I can win the backing of Donald Trump supporters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God he was glad to see me," O'Malley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other 2016 presidential candidates who were scheduled to be in Iowa on Monday cancelled their events, as the state was hit by heavy snowfall.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decided to plow through," the former Baltimore mayor and Maryland governor told MSNBC's Morning Joe. "Quite literally, sometimes. The very last event of the night we actually had a whopping total of one person show up, but by God he was glad to see me. So we spent the time with him."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Iowa TV reporter Sarah Beckman, who "after counting 13 cars in the ditch along I-80" was present at the event in Tama, O'Malley and the voter, named Kenneth, discussed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prisons policy.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give you a lot of credit for coming out here," said Kenneth. "I'm glad you took the time."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O'Malley trails Democratic frontrunner Hillary Clinton and Senator Bernie Sanders by some distance in state and national polls concerning the three-strong Democratic field. He is polling slightly higher in Iowa (at 5.7% according to the realclearpolitics.com average) than nationally (4.6%).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MSNBC, he was asked if he had convinced his intrepid Iowan to vote for him in the state caucus, which kicks off the 2016 presidential contest on 1 February. Despite having had such valuable face time with such a key voter, he said he had not.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working on him," O'Malley said. "He claims he's still uncommitted. You know, it's Iowa - people wait here until the last two weeks, they want to see the whole campaign play out. So I wasn't surprised he was uncommitted, but I was glad he took the time to come out in the snow and see me."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Beckman, however, reported that though Kenneth the voter did not commit to supporting O'Malley, he did say: "I think you have a great platform to be running, and I think you have a great future here in Iowa. I wish you well.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paper, if I were to look at just the résumés, you would have the strongest résumé in my mind. But then all this other stuff ... I think those two other candidates, there are problems with both of them. I don't think Sanders would be easily electable. So don't underestimate the fact that Iowa will turn out differently.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will turn out differently than what the polls are showing. Jimmy Carter would not have been president if it weren't for Iowa."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MSNBC, O'Malley repeated his criticism of the Democratic National Committee for its scheduling of relatively few debates in broadcast slots out of TV prime time. The Democrats are scheduled to stage six debates, the Republicans 12.</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Clinton sets sights on Republicans with eye to general election campaign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trying to circle the wagons around this year's inevitable frontrunner, Hillary Clinton," he said, "and I think ... the party leader, Debbie Wasserman-Schultz, is doing a terrible disservice to the public. Look how many debates the Republicans have had, and they schedule them on weeknights.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Democratic party, not the Undemocratic party; we should be having at least as many debates as the Republicans have had."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O'Malley also said he had tried, to no avail, to get the Sanders campaign to agree to schedule debates independently of the DNC.</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one more debate coming up in South Carolina," he added, with a promise to deliver his message that the Democratic party as well as the country needs new leadership.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Democrats have three scheduled debates remaining : in South Carolina on 17 January, in Wisconsin on 11 February and in Miami on 9 March.</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239"/>
      </w:pPr>
    </w:p>
    <w:p>
      <w:pPr>
        <w:pStyle w:val="Normal239"/>
        <w:ind w:left="200"/>
        <w:sectPr>
          <w:type w:val="continuous"/>
          <w:pgMar w:top="840" w:right="1000" w:bottom="840" w:left="1000" w:header="400" w:footer="400"/>
          <w:pgNumType w:fmt="decimal"/>
          <w:cols w:space="720"/>
        </w:sectPr>
      </w:pPr>
      <w:r>
        <w:br/>
      </w:r>
      <w:r>
        <w:pict>
          <v:line id="_x0000_s1980"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712"/>
          <w:headerReference w:type="default" r:id="rId1713"/>
          <w:footerReference w:type="even" r:id="rId1714"/>
          <w:footerReference w:type="default" r:id="rId1715"/>
          <w:headerReference w:type="first" r:id="rId1716"/>
          <w:footerReference w:type="first" r:id="rId1717"/>
          <w:pgSz w:w="12240" w:h="15840"/>
          <w:pgMar w:top="840" w:right="1000" w:bottom="840" w:left="1000" w:header="400" w:footer="400"/>
          <w:pgNumType w:fmt="decimal"/>
          <w:cols w:space="720"/>
          <w:titlePg w:val="0"/>
        </w:sectPr>
      </w:pPr>
    </w:p>
    <w:p>
      <w:pPr>
        <w:pStyle w:val="Normal240"/>
      </w:pPr>
      <w:bookmarkStart w:id="478" w:name="Bookmark_240"/>
      <w:bookmarkEnd w:id="478"/>
    </w:p>
    <w:p>
      <w:pPr>
        <w:pStyle w:val="Normal240"/>
      </w:pPr>
      <w:r>
        <w:pict>
          <v:shape id="_x0000_i1981" type="#_x0000_t75" alt="LexisNexis®" style="width:147.75pt;height:30pt">
            <v:imagedata r:id="rId18" o:title=""/>
          </v:shape>
        </w:pict>
      </w:r>
      <w:r>
        <w:cr/>
      </w:r>
    </w:p>
    <w:p>
      <w:pPr>
        <w:pStyle w:val="Heading1238"/>
        <w:keepNext w:val="0"/>
        <w:spacing w:after="200" w:line="340" w:lineRule="atLeast"/>
        <w:ind w:left="0" w:right="0" w:firstLine="0"/>
        <w:jc w:val="center"/>
      </w:pPr>
      <w:hyperlink r:id="rId1718" w:history="1">
        <w:r>
          <w:rPr>
            <w:rFonts w:ascii="arial" w:eastAsia="arial" w:hAnsi="arial" w:cs="arial"/>
            <w:b/>
            <w:i/>
            <w:strike w:val="0"/>
            <w:color w:val="0077CC"/>
            <w:sz w:val="28"/>
            <w:u w:val="single"/>
            <w:vertAlign w:val="baseline"/>
          </w:rPr>
          <w:t>Brandon Saad: my family's struggle in Syria has been an eye-opener; The Columbus Blue Jackets forward has been helping his Syrian relatives adjust to life in the US after fleeing the civil war in their homeland</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7:27 AM GMT</w:t>
      </w:r>
    </w:p>
    <w:p>
      <w:pPr>
        <w:pStyle w:val="Normal240"/>
        <w:keepNext w:val="0"/>
        <w:spacing w:after="0" w:line="240" w:lineRule="atLeast"/>
        <w:ind w:right="0"/>
        <w:jc w:val="both"/>
      </w:pPr>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40"/>
        <w:keepNext w:val="0"/>
        <w:spacing w:before="120" w:after="0" w:line="220" w:lineRule="atLeast"/>
        <w:ind w:left="0" w:right="0" w:firstLine="0"/>
        <w:jc w:val="left"/>
      </w:pPr>
      <w:r>
        <w:br/>
      </w:r>
      <w:r>
        <w:pict>
          <v:shape id="_x0000_i1982" type="#_x0000_t75" style="width:167.98pt;height:30.75pt">
            <v:imagedata r:id="rId20" o:title=""/>
          </v:shape>
        </w:pic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Mathias Ask</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83" style="position:absolute;z-index:252147712"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needs to tell Brandon Saad that there are more important things in life than hockey. For the past few years, the Columbus Blue Jackets forward has watched as his relatives left war-torn Syria to make a safer life for themselves in the United States.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definitely an eye-opener with them coming over and getting adjusted to the lifestyle and the new language and things like that," he tells the Guardian. "It definitely puts things in perspective for you."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Saad traces his Syrian roots through his father, George, who was born in Syria and came to the United States at 18. He speaks glowingly of the way his father's hard work has served as an inspiration. George received two degrees from Columbia and the University of Pittsburgh, became a US citizen, and settled in Pittsburgh, where Saad was born. But many of George's brothers and sisters were left behind in Syria, which descended into a civil war in 2011.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Syria's civil war: five years of Guardian reporting</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branch of the Saads feared for the safety of their relatives back in Syria as the country descended into one of the largest humanitarian crisis in recent memory, and they started the process of moving as many family members as possible to the United States.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them are over here now and the ones that aren't here yet they're safe back home," says Saad. "So really no issues there, everything's been good with that so that's always good to hear."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Saad's uncles and aunts now live in Pittsburgh near his family, which has made the transition easier. Saad says his father has been help them settle in, relying on his experiences from the time he was a newly arrived immigrant.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Saad - with the money that comes with an NHL career - has been able to help out on the financial side by sponsoring some of his relatives. Saad, whose maternal grandfather was an NFL official, grew up playing hockey and football before he made a career on the ice. After two Stanley Cups in four years with the Chicago Blackhawks, he was traded to the Blue Jackets, who rewarded him with a six-year contract worth $36m.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try to help out as much as you can. My dad has worked hard to be successful so he can help them as well. But any way I can help I'm always here for them," Saad says. "They know that. I've gotten pretty close with them over the short period of time."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Syrian family's arrival has also been an opportunity for Saad to expose them to hockey, a sport they didn't know much about. It's been a bonding experience, as Saad had not met any of his relatives in person, and only got to know them over Skype.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"They've become huge fans of the sport and love watching me play," he says. "It's pretty funny to interact and kind of see them see things for the first time. They've definitely all taken an interest in it because of me."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the Paris terrorist attacks last November,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became a political football as figures such as Donald Trump urged a halt to the immigration process. However, it's not a debate Saad is willing to wade into. "You hear about it," he says. "For the most part, it is what it is and I just focus on playing hockey and hopefully the family's safely here through my dad. That's pretty much all you care about and all you can control.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Saad has only taken one trip to Syria, when he was a young child but he hopes that some day, when there is peace, he can make the journey as an adult. "It's a beautiful country and I'd love to go back and see where my dad is from," Saad says. "So I think that would be a great trip." </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240"/>
      </w:pPr>
    </w:p>
    <w:p>
      <w:pPr>
        <w:pStyle w:val="Normal240"/>
        <w:ind w:left="200"/>
        <w:sectPr>
          <w:type w:val="continuous"/>
          <w:pgMar w:top="840" w:right="1000" w:bottom="840" w:left="1000" w:header="400" w:footer="400"/>
          <w:pgNumType w:fmt="decimal"/>
          <w:cols w:space="720"/>
        </w:sectPr>
      </w:pPr>
      <w:r>
        <w:br/>
      </w:r>
      <w:r>
        <w:pict>
          <v:line id="_x0000_s1984"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719"/>
          <w:headerReference w:type="default" r:id="rId1720"/>
          <w:footerReference w:type="even" r:id="rId1721"/>
          <w:footerReference w:type="default" r:id="rId1722"/>
          <w:headerReference w:type="first" r:id="rId1723"/>
          <w:footerReference w:type="first" r:id="rId1724"/>
          <w:pgSz w:w="12240" w:h="15840"/>
          <w:pgMar w:top="840" w:right="1000" w:bottom="840" w:left="1000" w:header="400" w:footer="400"/>
          <w:pgNumType w:fmt="decimal"/>
          <w:cols w:space="720"/>
          <w:titlePg w:val="0"/>
        </w:sectPr>
      </w:pPr>
    </w:p>
    <w:p>
      <w:pPr>
        <w:pStyle w:val="Normal241"/>
      </w:pPr>
      <w:bookmarkStart w:id="480" w:name="Bookmark_241"/>
      <w:bookmarkEnd w:id="480"/>
    </w:p>
    <w:p>
      <w:pPr>
        <w:pStyle w:val="Normal241"/>
      </w:pPr>
      <w:r>
        <w:pict>
          <v:shape id="_x0000_i1985" type="#_x0000_t75" alt="LexisNexis®" style="width:147.75pt;height:30pt">
            <v:imagedata r:id="rId18" o:title=""/>
          </v:shape>
        </w:pict>
      </w:r>
      <w:r>
        <w:cr/>
      </w:r>
    </w:p>
    <w:p>
      <w:pPr>
        <w:pStyle w:val="Heading1239"/>
        <w:keepNext w:val="0"/>
        <w:spacing w:after="200" w:line="340" w:lineRule="atLeast"/>
        <w:ind w:left="0" w:right="0" w:firstLine="0"/>
        <w:jc w:val="center"/>
      </w:pPr>
      <w:hyperlink r:id="rId1725" w:history="1">
        <w:r>
          <w:rPr>
            <w:rFonts w:ascii="arial" w:eastAsia="arial" w:hAnsi="arial" w:cs="arial"/>
            <w:b/>
            <w:i/>
            <w:strike w:val="0"/>
            <w:color w:val="0077CC"/>
            <w:sz w:val="28"/>
            <w:u w:val="single"/>
            <w:vertAlign w:val="baseline"/>
          </w:rPr>
          <w:t>Treasury set for tense talks with ministers over proposed £20bn savings; George Osborne faces a tough task persuading cabinet leaders to devise detailed plans for departmental cutbacks</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2016 Monday 5:43 PM GMT</w:t>
      </w:r>
    </w:p>
    <w:p>
      <w:pPr>
        <w:pStyle w:val="Normal241"/>
        <w:keepNext w:val="0"/>
        <w:spacing w:after="0" w:line="240" w:lineRule="atLeast"/>
        <w:ind w:right="0"/>
        <w:jc w:val="both"/>
      </w:pPr>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41"/>
        <w:keepNext w:val="0"/>
        <w:spacing w:before="120" w:after="0" w:line="220" w:lineRule="atLeast"/>
        <w:ind w:left="0" w:right="0" w:firstLine="0"/>
        <w:jc w:val="left"/>
      </w:pPr>
      <w:r>
        <w:br/>
      </w:r>
      <w:r>
        <w:pict>
          <v:shape id="_x0000_i1986" type="#_x0000_t75" style="width:167.98pt;height:30.75pt">
            <v:imagedata r:id="rId20" o:title=""/>
          </v:shape>
        </w:pic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Watt Chief political correspondent</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87" style="position:absolute;z-index:252149760"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tense round of negotiations is to be held at senior levels in Whitehall over the next month as a series of cabinet ministers fight Treasury plans to produce departmental savings of £20bn in next month's spending review.</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signalled that ministers are hesitating when it admitted after the first meeting of the cabinet's public expenditure committee (PEX) that some departments had yet to produce final bids.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Hammond, the foreign secretary who attended the meeting, is digging in along with the home secretary Theresa May - who sent her junior minister Richard Harrington to the meeing.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Osborne chaired the meeting after he called on cabinet ministers in July to provide detailed costings for departmental savings at two levels - 25% and 40% - in areas that are unprotected.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key protected areas are health, where spending increases at least in line with inflation, and overseas aid, whose budget must account for 0.7% of gross national income (GNI). The departmental cuts are on top of the £12bn of welfare cuts announced by the chancellor in the budget.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Treasury source struck an upbeat note after the meeting, saying that all government departments are now engaged though they have yet to present their final bids.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said that the chancellor and his deputy, chief secretary Greg Hands, are keen to avoid what areknown in Whitehall as "salami slicing" cuts, in which public services are arbitrarily cut back. Osborne and Hands instead want to focus on how services can be delivered more efficiently in what the Treasury is dubbing as a "more for less" approach.</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is focusing on two key areas:</w:t>
      </w:r>
    </w:p>
    <w:p>
      <w:pPr>
        <w:pStyle w:val="Normal241"/>
        <w:keepNext w:val="0"/>
        <w:numPr>
          <w:numId w:val="10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Redirecting Britain's aid budget, which is increasing by hundreds of millions of pounds a year in line with the UK's commitments to the UN as the UK economy grows, towards humanitarian emergencies. Osborne wants to increase the size of the reserve that is set aside for emergencies. The chancellor has already announced that the uplift in spending on overseas aid, the extra money triggered under the UK's commitment to spend 0.7% of its GNI on international development, should be spent on emergencies such as the refugee crisis in Syria.</w:t>
      </w:r>
    </w:p>
    <w:p>
      <w:pPr>
        <w:pStyle w:val="Normal241"/>
        <w:keepNext w:val="0"/>
        <w:numPr>
          <w:numId w:val="10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Speeding up the devolution of powers, as part of Osborne's northern powerhouse plan, following the chancellor's announcement in his conference speech that he would devolve business rates. A series of devolution deals will be negotiated with regions.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Treasury source said: "The government has already directed the aid budget towards supporting those caught up in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and plans to use it to support the 20,000 of them we have agreed should settle in Britain over the next five years.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discussing holding more money in reserve so we can respond even better to humanitarian crises, and how we can target money at the global challenges that threaten Britain.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plans set out at the Conservative conference for a devolution revolution involving councils retaining all £26bn in business rate revenue, including new freedoms to alter rates, ministers also discussed devolving powers, responsibilities and funding to local areas. We are determined to refashion the relationship between local and central government and give cities and regions the right to stand on their own and make their own decisions."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and Hands were joined at the meeting by eight spending cabinet ministers - Iain Duncan Smith, Jeremy Hunt, Sajid Javid, John Whittingdale, Greg Clark, Justine Greening, Patrick McLoughlin and Philip Hammond.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source added: "The spending review next month isn't just about saving money so that Britain lives within its means and starts running the strongest budget in half a century, but how we can get more for the taxpayers' money we do spend.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chancellor has today chaired the first cabinet-level committee to discuss how Whitehall departments will deliver on the government's commitment to fix the public finances while delivering a smarter state." </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2016</w:t>
      </w:r>
    </w:p>
    <w:p>
      <w:pPr>
        <w:pStyle w:val="Normal241"/>
      </w:pPr>
    </w:p>
    <w:p>
      <w:pPr>
        <w:pStyle w:val="Normal241"/>
        <w:ind w:left="200"/>
        <w:sectPr>
          <w:type w:val="continuous"/>
          <w:pgMar w:top="840" w:right="1000" w:bottom="840" w:left="1000" w:header="400" w:footer="400"/>
          <w:pgNumType w:fmt="decimal"/>
          <w:cols w:space="720"/>
        </w:sectPr>
      </w:pPr>
      <w:r>
        <w:br/>
      </w:r>
      <w:r>
        <w:pict>
          <v:line id="_x0000_s1988"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726"/>
          <w:headerReference w:type="default" r:id="rId1727"/>
          <w:footerReference w:type="even" r:id="rId1728"/>
          <w:footerReference w:type="default" r:id="rId1729"/>
          <w:headerReference w:type="first" r:id="rId1730"/>
          <w:footerReference w:type="first" r:id="rId1731"/>
          <w:pgSz w:w="12240" w:h="15840"/>
          <w:pgMar w:top="840" w:right="1000" w:bottom="840" w:left="1000" w:header="400" w:footer="400"/>
          <w:pgNumType w:fmt="decimal"/>
          <w:cols w:space="720"/>
          <w:titlePg w:val="0"/>
        </w:sectPr>
      </w:pPr>
    </w:p>
    <w:p>
      <w:pPr>
        <w:pStyle w:val="Normal242"/>
      </w:pPr>
      <w:bookmarkStart w:id="482" w:name="Bookmark_242"/>
      <w:bookmarkEnd w:id="482"/>
    </w:p>
    <w:p>
      <w:pPr>
        <w:pStyle w:val="Normal242"/>
      </w:pPr>
      <w:r>
        <w:pict>
          <v:shape id="_x0000_i1989" type="#_x0000_t75" alt="LexisNexis®" style="width:147.75pt;height:30pt">
            <v:imagedata r:id="rId18" o:title=""/>
          </v:shape>
        </w:pict>
      </w:r>
      <w:r>
        <w:cr/>
      </w:r>
    </w:p>
    <w:p>
      <w:pPr>
        <w:pStyle w:val="Heading1240"/>
        <w:keepNext w:val="0"/>
        <w:spacing w:after="200" w:line="340" w:lineRule="atLeast"/>
        <w:ind w:left="0" w:right="0" w:firstLine="0"/>
        <w:jc w:val="center"/>
      </w:pPr>
      <w:hyperlink r:id="rId1732" w:history="1">
        <w:r>
          <w:rPr>
            <w:rFonts w:ascii="arial" w:eastAsia="arial" w:hAnsi="arial" w:cs="arial"/>
            <w:b/>
            <w:i/>
            <w:strike w:val="0"/>
            <w:color w:val="0077CC"/>
            <w:sz w:val="28"/>
            <w:u w:val="single"/>
            <w:vertAlign w:val="baseline"/>
          </w:rPr>
          <w:t>Brandon Saad: my family's struggle in Syria has been an eye-opener; The Columbus Blue Jackets forward has been helping his Syrian relatives adjust to life in the US after fleeing the civil war in their homeland</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2016 Thursday 12:27 PM GMT</w:t>
      </w:r>
    </w:p>
    <w:p>
      <w:pPr>
        <w:pStyle w:val="Normal242"/>
        <w:keepNext w:val="0"/>
        <w:spacing w:after="0" w:line="240" w:lineRule="atLeast"/>
        <w:ind w:right="0"/>
        <w:jc w:val="both"/>
      </w:pPr>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42"/>
        <w:keepNext w:val="0"/>
        <w:spacing w:before="120" w:after="0" w:line="220" w:lineRule="atLeast"/>
        <w:ind w:left="0" w:right="0" w:firstLine="0"/>
        <w:jc w:val="left"/>
      </w:pPr>
      <w:r>
        <w:br/>
      </w:r>
      <w:r>
        <w:pict>
          <v:shape id="_x0000_i1990" type="#_x0000_t75" style="width:167.98pt;height:30.75pt">
            <v:imagedata r:id="rId20" o:title=""/>
          </v:shape>
        </w:pic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Mathias Ask</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91" style="position:absolute;z-index:252151808"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needs to tell Brandon Saad that there are more important things in life than hockey. For the past few years, the Columbus Blue Jackets forward has watched as his relatives left war-torn Syria to make a safer life for themselves in the United States.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definitely an eye-opener with them coming over and getting adjusted to the lifestyle and the new language and things like that," he tells the Guardian. "It definitely puts things in perspective for you."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Saad traces his Syrian roots through his father, George, who was born in Syria and came to the United States at 18. He speaks glowingly of the way his father's hard work has served as an inspiration. George received two degrees from Columbia and the University of Pittsburgh, became a US citizen, and settled in Pittsburgh, where Saad was born. But many of George's brothers and sisters were left behind in Syria, which descended into a civil war in 2011.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Syria's civil war: five years of Guardian reporting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branch of the Saads feared for the safety of their relatives back in Syria as the country descended into one of the largest humanitarian crisis in recent memory, and they started the process of moving as many family members as possible to the United States.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them are over here now and the ones that aren't here yet they're safe back home," says Saad. "So really no issues there, everything's been good with that so that's always good to hear."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Saad's uncles and aunts now live in Pittsburgh near his family, which has made the transition easier. Saad says his father has been help them settle in, relying on his experiences from the time he was a newly arrived immigrant.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Saad - with the money that comes with an NHL career - has been able to help out on the financial side by sponsoring some of his relatives. Saad, whose maternal grandfather was an NFL official, grew up playing hockey and football before he made a career on the ice. After two Stanley Cups in four years with the Chicago Blackhawks, he was traded to the Blue Jackets, who rewarded him with a six-year contract worth $36m.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try to help out as much as you can. My dad has worked hard to be successful so he can help them as well. But any way I can help I'm always here for them," Saad says. "They know that. I've gotten pretty close with them over the short period of time."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Syrian family's arrival has also been an opportunity for Saad to expose them to hockey, a sport they didn't know much about. It's been a bonding experience, as Saad had not met any of his relatives in person, and only got to know them over Skype.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"They've become huge fans of the sport and love watching me play," he says. "It's pretty funny to interact and kind of see them see things for the first time. They've definitely all taken an interest in it because of me."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the Paris terrorist attacks last November,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became a political football as figures such as Donald Trump urged a halt to the immigration process. However, it's not a debate Saad is willing to wade into. "You hear about it," he says. "For the most part, it is what it is and I just focus on playing hockey and hopefully the family's safely here through my dad. That's pretty much all you care about and all you can control.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Saad has only taken one trip to Syria, when he was a young child but he hopes that some day, when there is peace, he can make the journey as an adult. "It's a beautiful country and I'd love to go back and see where my dad is from," Saad says. "So I think that would be a great trip." </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2016</w:t>
      </w:r>
    </w:p>
    <w:p>
      <w:pPr>
        <w:pStyle w:val="Normal242"/>
      </w:pPr>
    </w:p>
    <w:p>
      <w:pPr>
        <w:pStyle w:val="Normal242"/>
        <w:ind w:left="200"/>
        <w:sectPr>
          <w:type w:val="continuous"/>
          <w:pgMar w:top="840" w:right="1000" w:bottom="840" w:left="1000" w:header="400" w:footer="400"/>
          <w:pgNumType w:fmt="decimal"/>
          <w:cols w:space="720"/>
        </w:sectPr>
      </w:pPr>
      <w:r>
        <w:br/>
      </w:r>
      <w:r>
        <w:pict>
          <v:line id="_x0000_s1992"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733"/>
          <w:headerReference w:type="default" r:id="rId1734"/>
          <w:footerReference w:type="even" r:id="rId1735"/>
          <w:footerReference w:type="default" r:id="rId1736"/>
          <w:headerReference w:type="first" r:id="rId1737"/>
          <w:footerReference w:type="first" r:id="rId1738"/>
          <w:pgSz w:w="12240" w:h="15840"/>
          <w:pgMar w:top="840" w:right="1000" w:bottom="840" w:left="1000" w:header="400" w:footer="400"/>
          <w:pgNumType w:fmt="decimal"/>
          <w:cols w:space="720"/>
          <w:titlePg w:val="0"/>
        </w:sectPr>
      </w:pPr>
    </w:p>
    <w:p>
      <w:pPr>
        <w:pStyle w:val="Normal243"/>
      </w:pPr>
      <w:bookmarkStart w:id="484" w:name="Bookmark_243"/>
      <w:bookmarkEnd w:id="484"/>
    </w:p>
    <w:p>
      <w:pPr>
        <w:pStyle w:val="Normal243"/>
      </w:pPr>
      <w:r>
        <w:pict>
          <v:shape id="_x0000_i1993" type="#_x0000_t75" alt="LexisNexis®" style="width:147.75pt;height:30pt">
            <v:imagedata r:id="rId18" o:title=""/>
          </v:shape>
        </w:pict>
      </w:r>
      <w:r>
        <w:cr/>
      </w:r>
    </w:p>
    <w:p>
      <w:pPr>
        <w:pStyle w:val="Heading1241"/>
        <w:keepNext w:val="0"/>
        <w:spacing w:after="200" w:line="340" w:lineRule="atLeast"/>
        <w:ind w:left="0" w:right="0" w:firstLine="0"/>
        <w:jc w:val="center"/>
      </w:pPr>
      <w:hyperlink r:id="rId1739" w:history="1">
        <w:r>
          <w:rPr>
            <w:rFonts w:ascii="arial" w:eastAsia="arial" w:hAnsi="arial" w:cs="arial"/>
            <w:b/>
            <w:i/>
            <w:strike w:val="0"/>
            <w:color w:val="0077CC"/>
            <w:sz w:val="28"/>
            <w:u w:val="single"/>
            <w:vertAlign w:val="baseline"/>
          </w:rPr>
          <w:t>'Britain has accepted you': what it's like to be a resettled Syrian refugee; The Batous family describe their warm welcome after they were moved from Turkey to Gedling in Nottinghamshire</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2017 Thursday 12:30 PM GMT</w:t>
      </w:r>
    </w:p>
    <w:p>
      <w:pPr>
        <w:pStyle w:val="Normal243"/>
        <w:keepNext w:val="0"/>
        <w:spacing w:after="0" w:line="240" w:lineRule="atLeast"/>
        <w:ind w:right="0"/>
        <w:jc w:val="both"/>
      </w:pPr>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243"/>
        <w:keepNext w:val="0"/>
        <w:spacing w:before="120" w:after="0" w:line="220" w:lineRule="atLeast"/>
        <w:ind w:left="0" w:right="0" w:firstLine="0"/>
        <w:jc w:val="left"/>
      </w:pPr>
      <w:r>
        <w:br/>
      </w:r>
      <w:r>
        <w:pict>
          <v:shape id="_x0000_i1994" type="#_x0000_t75" style="width:167.98pt;height:30.75pt">
            <v:imagedata r:id="rId20" o:title=""/>
          </v:shape>
        </w:pic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Lyons</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95" style="position:absolute;z-index:252153856"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2016, Manal Rwaeh was sitting in a Turkish language class in Antakya when her phone flashed with a call from a private number. Like the other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class, Rwaeh always kept her phone on her desk in case a call came with news that she had been offered a place in a resettlement scheme.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'Britain has accepted you,'" said Rwaeh. "I went back to the class and I told the teacher: there's no need to learn Turkish now!"</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How you can help refugees and asylum seekers in Britain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Rwaeh returned home that evening, she played a practical joke on her family, telling them they would be resettled in Hungary.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chose a country that I know that they don't like ... and I told them: this is the country that has accepted us. They were shocked. Then I finally told them [the truth] and they started to jump on me and kiss me."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last November, Rwaeh, 40, her husband Amjad Batous, 46, and their three sons - Ahmad, 17, Bilal, 14, and Ihab, 11 - arrived in Gedling, five miles from Nottingham, a city they only knew from the Robin Hood stories.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in a sense the lucky ones - five of the 6,000 who have been resettled in Britain so far under the Syrian Vulnerable Persons Resettlement programme, a scheme that relocates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Britain from Turkey, Jordan, Iraq, Egypt and Lebanon, where an estimated 4.8 million of them live.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they arrived, they found a hot Syrian dinner waiting for them, prepared by a refugee family who came to the area a year earlier. "The people who received us were so welcoming, so nice. The house they took us to was full of furniture and food," said Rwaeh.</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Rwaeh is in contact with many other Syrians in the area, meeting them at English classes held at the Nottingham and Nottinghamshire Refugee Forum and through the Syrian Society of Nottinghamshire, which organises gatherings every few weeks.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the Syrians were coming a year ago," said Lena Amir Baurak from the Syrian Society of Nottinghamshire. "So we helped them preparing the houses and we tried to put all the Syrians together in a WhatsApp group so we won't lose each other."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felt, it's the least we can do for our people," said Amir Baurak, who has lived in Britain for 25 years. "Our heart is broken. You open up the news every morning and you cannot do anything about it. So it's an opportunity for us to feel like we're doing something, we're contributing."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Rwaeh has also made friends with some of her British neighbours.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would say hi when she saw us in the morning so I invited her over for coffee," said Rwaeh. "She was very pleased when she found out I could speak a little bit of English, because she said: 'I was a bit worried about how we're going to communicate.' She brought me some flowers and I served her some Arabic coffee, which is a bit strong, but she liked it. She was very kind."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Rwaeh and Batous also take delight in cooking Syrian food for neighbours. Often when Rwaeh is cooking dinner she will send a plate over to their neighbour Ronnie, and Batous is known to heap food on to the plates of guests, saying: "There is a proverb in my country. However much you love us, show us by how much you eat."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Bilal and Ihab are in school and thriving. Rwaeh and her eldest son Ahmad are at college working hard to learn English. Batous has not been able to get a place in college yet and while he waits he is participating in a free bicycle building and maintenance course and is studying to get his UK driving licence. Batous and Rwaeh are desperate to improve their English and get back to work and are hoping to start voluntary work soon - Batous at Nottingham castle and Rwaeh at Nottingham hospital.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here to this country because of war as refugees. We wish that we visited this country in different circumstances," said Rwaeh. "I hope that we can return to a life like the one we had before in Syria. That's what I wish for the future. We think of ourselves now as part of British society and I wish to offer my services to the British people who hosted our family here."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had left Syria for Turkey in April 2015 as the war crept ever closer to their home, in Idlib, which was hit by a bomb months after they left. Because Batous suffers from serious back problems, they qualified for the resettlement programme, a scheme that prioritises vulnerable people - those with urgent medical needs, victims of torture, and women and children at risk.</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of Britain as the country of liberty, of freedom," said Rwaeh just weeks after her arrival. Now, four months into their new life here, she does not feel disappointed.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Share your experiences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arrived in the the UK as a refugee or work with refugees, we would like to hear from you. We would like to find out about initiatives that are working well and also the challenges of integrating into local communities.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your stories and experiences, anonymously if you prefer, in the encrypted form below. We will do our best to ensure your responses are kept secure and confidential. A selection of contributions will be featured in our reporting.</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2017</w:t>
      </w:r>
    </w:p>
    <w:p>
      <w:pPr>
        <w:pStyle w:val="Normal243"/>
      </w:pPr>
    </w:p>
    <w:p>
      <w:pPr>
        <w:pStyle w:val="Normal243"/>
        <w:ind w:left="200"/>
        <w:sectPr>
          <w:type w:val="continuous"/>
          <w:pgMar w:top="840" w:right="1000" w:bottom="840" w:left="1000" w:header="400" w:footer="400"/>
          <w:pgNumType w:fmt="decimal"/>
          <w:cols w:space="720"/>
        </w:sectPr>
      </w:pPr>
      <w:r>
        <w:br/>
      </w:r>
      <w:r>
        <w:pict>
          <v:line id="_x0000_s1996"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740"/>
          <w:headerReference w:type="default" r:id="rId1741"/>
          <w:footerReference w:type="even" r:id="rId1742"/>
          <w:footerReference w:type="default" r:id="rId1743"/>
          <w:headerReference w:type="first" r:id="rId1744"/>
          <w:footerReference w:type="first" r:id="rId1745"/>
          <w:pgSz w:w="12240" w:h="15840"/>
          <w:pgMar w:top="840" w:right="1000" w:bottom="840" w:left="1000" w:header="400" w:footer="400"/>
          <w:pgNumType w:fmt="decimal"/>
          <w:cols w:space="720"/>
          <w:titlePg w:val="0"/>
        </w:sectPr>
      </w:pPr>
    </w:p>
    <w:p>
      <w:pPr>
        <w:pStyle w:val="Normal244"/>
      </w:pPr>
      <w:bookmarkStart w:id="486" w:name="Bookmark_244"/>
      <w:bookmarkEnd w:id="486"/>
    </w:p>
    <w:p>
      <w:pPr>
        <w:pStyle w:val="Normal244"/>
      </w:pPr>
      <w:r>
        <w:pict>
          <v:shape id="_x0000_i1997" type="#_x0000_t75" alt="LexisNexis®" style="width:147.75pt;height:30pt">
            <v:imagedata r:id="rId18" o:title=""/>
          </v:shape>
        </w:pict>
      </w:r>
      <w:r>
        <w:cr/>
      </w:r>
    </w:p>
    <w:p>
      <w:pPr>
        <w:pStyle w:val="Heading1242"/>
        <w:keepNext w:val="0"/>
        <w:spacing w:after="200" w:line="340" w:lineRule="atLeast"/>
        <w:ind w:left="0" w:right="0" w:firstLine="0"/>
        <w:jc w:val="center"/>
      </w:pPr>
      <w:hyperlink r:id="rId1746" w:history="1">
        <w:r>
          <w:rPr>
            <w:rFonts w:ascii="arial" w:eastAsia="arial" w:hAnsi="arial" w:cs="arial"/>
            <w:b/>
            <w:i/>
            <w:strike w:val="0"/>
            <w:color w:val="0077CC"/>
            <w:sz w:val="28"/>
            <w:u w:val="single"/>
            <w:vertAlign w:val="baseline"/>
          </w:rPr>
          <w:t>Martin O'Malley campaign event in snowy Iowa draws just one person; All other presidential candidates cancelled events on Monday but the former Maryland governor 'plowed through' and met Kenneth, an undecided local</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2015 Wednesday 10:32 AM GMT</w:t>
      </w:r>
    </w:p>
    <w:p>
      <w:pPr>
        <w:pStyle w:val="Normal244"/>
        <w:keepNext w:val="0"/>
        <w:spacing w:after="0" w:line="240" w:lineRule="atLeast"/>
        <w:ind w:right="0"/>
        <w:jc w:val="both"/>
      </w:pPr>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44"/>
        <w:keepNext w:val="0"/>
        <w:spacing w:before="120" w:after="0" w:line="220" w:lineRule="atLeast"/>
        <w:ind w:left="0" w:right="0" w:firstLine="0"/>
        <w:jc w:val="left"/>
      </w:pPr>
      <w:r>
        <w:br/>
      </w:r>
      <w:r>
        <w:pict>
          <v:shape id="_x0000_i1998" type="#_x0000_t75" style="width:167.98pt;height:30.75pt">
            <v:imagedata r:id="rId20" o:title=""/>
          </v:shape>
        </w:pic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New York</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99" style="position:absolute;z-index:252155904"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O'Malley on Tuesday put a brave face on a chastening campaign experience, after precisely one person showed up to his final event in Iowa the day before.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Bernie Sanders: I can win the backing of Donald Trump supporters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God he was glad to see me," O'Malley said.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other 2016 presidential candidates who were scheduled to be in Iowa on Monday cancelled their events, as the state was hit by heavy snowfall.</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decided to plow through," the former Baltimore mayor and Maryland governor told MSNBC's Morning Joe. "Quite literally, sometimes. The very last event of the night we actually had a whopping total of one person show up, but by God he was glad to see me. So we spent the time with him."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Iowa TV reporter Sarah Beckman, who "after counting 13 cars in the ditch along I-80" was present at the event in Tama, O'Malley and the voter, named Kenneth, discussed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prisons policy.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give you a lot of credit for coming out here," said Kenneth. "I'm glad you took the time."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O'Malley trails Democratic frontrunner Hillary Clinton and Senator Bernie Sanders by some distance in state and national polls concerning the three-strong Democratic field. He is polling slightly higher in Iowa (at 5.7% according to the realclearpolitics.com average) than nationally (4.6%).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MSNBC, he was asked if he had convinced his intrepid Iowan to vote for him in the state caucus, which kicks off the 2016 presidential contest on 1 February. Despite having had such valuable face time with such a key voter, he said he had not.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working on him," O'Malley said. "He claims he's still uncommitted. You know, it's Iowa - people wait here until the last two weeks, they want to see the whole campaign play out. So I wasn't surprised he was uncommitted, but I was glad he took the time to come out in the snow and see 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Beckman, however, reported that though Kenneth the voter did not commit to supporting O'Malley, he did say: "I think you have a great platform to be running, and I think you have a great future here in Iowa. I wish you well.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paper, if I were to look at just the résumés, you would have the strongest résumé in my mind. But then all this other stuff ... I think those two other candidates, there are problems with both of them. I don't think Sanders would be easily electable. So don't underestimate the fact that Iowa will turn out differently.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will turn out differently than what the polls are showing. Jimmy Carter would not have been president if it weren't for Iowa."</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MSNBC, O'Malley repeated his criticism of the Democratic National Committee for its scheduling of relatively few debates in broadcast slots out of TV prime time. The Democrats are scheduled to stage six debates, the Republicans 12.</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Clinton sets sights on Republicans with eye to general election campaign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trying to circle the wagons around this year's inevitable frontrunner, Hillary Clinton," he said, "and I think ... the party leader, Debbie Wasserman-Schultz, is doing a terrible disservice to the public. Look how many debates the Republicans have had, and they schedule them on weeknights.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Democratic party, not the Undemocratic party; we should be having at least as many debates as the Republicans have had."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O'Malley also said he had tried, to no avail, to get the Sanders campaign to agree to schedule debates independently of the DNC.</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one more debate coming up in South Carolina," he added, with a promise to deliver his message that the Democratic party as well as the country needs new leadership.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Democrats have three scheduled debates remaining : in South Carolina on 17 January, in Wisconsin on 11 February and in Miami on 9 March.</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2015</w:t>
      </w:r>
    </w:p>
    <w:p>
      <w:pPr>
        <w:pStyle w:val="Normal244"/>
      </w:pPr>
    </w:p>
    <w:p>
      <w:pPr>
        <w:pStyle w:val="Normal244"/>
        <w:ind w:left="200"/>
        <w:sectPr>
          <w:type w:val="continuous"/>
          <w:pgMar w:top="840" w:right="1000" w:bottom="840" w:left="1000" w:header="400" w:footer="400"/>
          <w:pgNumType w:fmt="decimal"/>
          <w:cols w:space="720"/>
        </w:sectPr>
      </w:pPr>
      <w:r>
        <w:br/>
      </w:r>
      <w:r>
        <w:pict>
          <v:line id="_x0000_s2000"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747"/>
          <w:headerReference w:type="default" r:id="rId1748"/>
          <w:footerReference w:type="even" r:id="rId1749"/>
          <w:footerReference w:type="default" r:id="rId1750"/>
          <w:headerReference w:type="first" r:id="rId1751"/>
          <w:footerReference w:type="first" r:id="rId1752"/>
          <w:pgSz w:w="12240" w:h="15840"/>
          <w:pgMar w:top="840" w:right="1000" w:bottom="840" w:left="1000" w:header="400" w:footer="400"/>
          <w:pgNumType w:fmt="decimal"/>
          <w:cols w:space="720"/>
          <w:titlePg w:val="0"/>
        </w:sectPr>
      </w:pPr>
    </w:p>
    <w:p>
      <w:pPr>
        <w:pStyle w:val="Normal245"/>
      </w:pPr>
      <w:bookmarkStart w:id="488" w:name="Bookmark_245"/>
      <w:bookmarkEnd w:id="488"/>
    </w:p>
    <w:p>
      <w:pPr>
        <w:pStyle w:val="Normal245"/>
      </w:pPr>
      <w:r>
        <w:pict>
          <v:shape id="_x0000_i2001" type="#_x0000_t75" alt="LexisNexis®" style="width:147.75pt;height:30pt">
            <v:imagedata r:id="rId18" o:title=""/>
          </v:shape>
        </w:pict>
      </w:r>
      <w:r>
        <w:cr/>
      </w:r>
    </w:p>
    <w:p>
      <w:pPr>
        <w:pStyle w:val="Heading1243"/>
        <w:keepNext w:val="0"/>
        <w:spacing w:after="200" w:line="340" w:lineRule="atLeast"/>
        <w:ind w:left="0" w:right="0" w:firstLine="0"/>
        <w:jc w:val="center"/>
      </w:pPr>
      <w:hyperlink r:id="rId1753" w:history="1">
        <w:r>
          <w:rPr>
            <w:rFonts w:ascii="arial" w:eastAsia="arial" w:hAnsi="arial" w:cs="arial"/>
            <w:b/>
            <w:i/>
            <w:strike w:val="0"/>
            <w:color w:val="0077CC"/>
            <w:sz w:val="28"/>
            <w:u w:val="single"/>
            <w:vertAlign w:val="baseline"/>
          </w:rPr>
          <w:t>Treasury set for tense talks with ministers over proposed £20bn savings; George Osborne faces a tough task persuading cabinet leaders to devise detailed plans for departmental cutbacks</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2015 Tuesday 1:15 AM GMT</w:t>
      </w:r>
    </w:p>
    <w:p>
      <w:pPr>
        <w:pStyle w:val="Normal245"/>
        <w:keepNext w:val="0"/>
        <w:spacing w:after="0" w:line="240" w:lineRule="atLeast"/>
        <w:ind w:right="0"/>
        <w:jc w:val="both"/>
      </w:pPr>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45"/>
        <w:keepNext w:val="0"/>
        <w:spacing w:before="120" w:after="0" w:line="220" w:lineRule="atLeast"/>
        <w:ind w:left="0" w:right="0" w:firstLine="0"/>
        <w:jc w:val="left"/>
      </w:pPr>
      <w:r>
        <w:br/>
      </w:r>
      <w:r>
        <w:pict>
          <v:shape id="_x0000_i2002" type="#_x0000_t75" style="width:167.98pt;height:30.75pt">
            <v:imagedata r:id="rId20" o:title=""/>
          </v:shape>
        </w:pic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Watt Chief political correspondent</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2003" style="position:absolute;z-index:252157952"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tense round of negotiations is to be held at senior levels in Whitehall over the next month as a series of cabinet ministers fight Treasury plans to produce departmental savings of £20bn in next month's spending review.</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signalled that ministers are hesitating when it admitted after the first meeting of the cabinet's public expenditure committee (PEX) that some departments had yet to produce final bids.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Hammond, the foreign secretary who attended the meeting, is digging in along with the home secretary Theresa May - who sent her junior minister Richard Harrington to the meeing.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Osborne chaired the meeting after he called on cabinet ministers in July to provide detailed costings for departmental savings at two levels - 25% and 40% - in areas that are unprotected.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key protected areas are health, where spending increases at least in line with inflation, and overseas aid, whose budget must account for 0.7% of gross national income (GNI). The departmental cuts are on top of the £12bn of welfare cuts announced by the chancellor in the budget.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Treasury source struck an upbeat note after the meeting, saying that all government departments are now engaged though they have yet to present their final bids.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said that the chancellor and his deputy, chief secretary Greg Hands, are keen to avoid what areknown in Whitehall as "salami slicing" cuts, in which public services are arbitrarily cut back. Osborne and Hands instead want to focus on how services can be delivered more efficiently in what the Treasury is dubbing as a "more for less" approach.</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is focusing on two key areas:</w:t>
      </w:r>
    </w:p>
    <w:p>
      <w:pPr>
        <w:pStyle w:val="Normal245"/>
        <w:keepNext w:val="0"/>
        <w:numPr>
          <w:numId w:val="1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Redirecting Britain's aid budget, which is increasing by hundreds of millions of pounds a year in line with the UK's commitments to the UN as the UK economy grows, towards humanitarian emergencies. Osborne wants to increase the size of the reserve that is set aside for emergencies. The chancellor has already announced that the uplift in spending on overseas aid, the extra money triggered under the UK's commitment to spend 0.7% of its GNI on international development, should be spent on emergencies such as the refugee crisis in Syria.</w:t>
      </w:r>
    </w:p>
    <w:p>
      <w:pPr>
        <w:pStyle w:val="Normal245"/>
        <w:keepNext w:val="0"/>
        <w:numPr>
          <w:numId w:val="1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Speeding up the devolution of powers, as part of Osborne's northern powerhouse plan, following the chancellor's announcement in his conference speech that he would devolve business rates. A series of devolution deals will be negotiated with regions.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Treasury source said: "The government has already directed the aid budget towards supporting those caught up in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and plans to use it to support the 20,000 of them we have agreed should settle in Britain over the next five years.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discussing holding more money in reserve so we can respond even better to humanitarian crises, and how we can target money at the global challenges that threaten Britain.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plans set out at the Conservative conference for a devolution revolution involving councils retaining all £26bn in business rate revenue, including new freedoms to alter rates, ministers also discussed devolving powers, responsibilities and funding to local areas. We are determined to refashion the relationship between local and central government and give cities and regions the right to stand on their own and make their own decisions."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and Hands were joined at the meeting by eight spending cabinet ministers - Iain Duncan Smith, Jeremy Hunt, Sajid Javid, John Whittingdale, Greg Clark, Justine Greening, Patrick McLoughlin and Philip Hammond.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source added: "The spending review next month isn't just about saving money so that Britain lives within its means and starts running the strongest budget in half a century, but how we can get more for the taxpayers' money we do spend.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chancellor has today chaired the first cabinet-level committee to discuss how Whitehall departments will deliver on the government's commitment to fix the public finances while delivering a smarter state." </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2015</w:t>
      </w:r>
    </w:p>
    <w:p>
      <w:pPr>
        <w:pStyle w:val="Normal245"/>
      </w:pPr>
    </w:p>
    <w:p>
      <w:pPr>
        <w:pStyle w:val="Normal245"/>
        <w:ind w:left="200"/>
        <w:sectPr>
          <w:type w:val="continuous"/>
          <w:pgMar w:top="840" w:right="1000" w:bottom="840" w:left="1000" w:header="400" w:footer="400"/>
          <w:pgNumType w:fmt="decimal"/>
          <w:cols w:space="720"/>
        </w:sectPr>
      </w:pPr>
      <w:r>
        <w:br/>
      </w:r>
      <w:r>
        <w:pict>
          <v:line id="_x0000_s2004"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754"/>
          <w:headerReference w:type="default" r:id="rId1755"/>
          <w:footerReference w:type="even" r:id="rId1756"/>
          <w:footerReference w:type="default" r:id="rId1757"/>
          <w:headerReference w:type="first" r:id="rId1758"/>
          <w:footerReference w:type="first" r:id="rId1759"/>
          <w:pgSz w:w="12240" w:h="15840"/>
          <w:pgMar w:top="840" w:right="1000" w:bottom="840" w:left="1000" w:header="400" w:footer="400"/>
          <w:pgNumType w:fmt="decimal"/>
          <w:cols w:space="720"/>
          <w:titlePg w:val="0"/>
        </w:sectPr>
      </w:pPr>
    </w:p>
    <w:p>
      <w:pPr>
        <w:pStyle w:val="Normal246"/>
      </w:pPr>
      <w:bookmarkStart w:id="490" w:name="Bookmark_246"/>
      <w:bookmarkEnd w:id="490"/>
    </w:p>
    <w:p>
      <w:pPr>
        <w:pStyle w:val="Normal246"/>
      </w:pPr>
      <w:r>
        <w:pict>
          <v:shape id="_x0000_i2005" type="#_x0000_t75" alt="LexisNexis®" style="width:147.75pt;height:30pt">
            <v:imagedata r:id="rId18" o:title=""/>
          </v:shape>
        </w:pict>
      </w:r>
      <w:r>
        <w:cr/>
      </w:r>
    </w:p>
    <w:p>
      <w:pPr>
        <w:pStyle w:val="Heading1244"/>
        <w:keepNext w:val="0"/>
        <w:spacing w:after="200" w:line="340" w:lineRule="atLeast"/>
        <w:ind w:left="0" w:right="0" w:firstLine="0"/>
        <w:jc w:val="center"/>
      </w:pPr>
      <w:hyperlink r:id="rId1760" w:history="1">
        <w:r>
          <w:rPr>
            <w:rFonts w:ascii="arial" w:eastAsia="arial" w:hAnsi="arial" w:cs="arial"/>
            <w:b/>
            <w:i/>
            <w:strike w:val="0"/>
            <w:color w:val="0077CC"/>
            <w:sz w:val="28"/>
            <w:u w:val="single"/>
            <w:vertAlign w:val="baseline"/>
          </w:rPr>
          <w:t>Treasury set for tense talks with ministers over proposed £20bn savings; George Osborne faces a tough task persuading cabinet leaders to devise detailed plans for departmental cutbacks</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2015 Tuesday 12:49 AM GMT</w:t>
      </w:r>
    </w:p>
    <w:p>
      <w:pPr>
        <w:pStyle w:val="Normal246"/>
        <w:keepNext w:val="0"/>
        <w:spacing w:after="0" w:line="240" w:lineRule="atLeast"/>
        <w:ind w:right="0"/>
        <w:jc w:val="both"/>
      </w:pPr>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46"/>
        <w:keepNext w:val="0"/>
        <w:spacing w:before="120" w:after="0" w:line="220" w:lineRule="atLeast"/>
        <w:ind w:left="0" w:right="0" w:firstLine="0"/>
        <w:jc w:val="left"/>
      </w:pPr>
      <w:r>
        <w:br/>
      </w:r>
      <w:r>
        <w:pict>
          <v:shape id="_x0000_i2006" type="#_x0000_t75" style="width:167.98pt;height:30.75pt">
            <v:imagedata r:id="rId20" o:title=""/>
          </v:shape>
        </w:pic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Watt Chief political correspondent</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2007" style="position:absolute;z-index:252160000"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tense round of negotiations is to be held at senior levels in Whitehall over the next month as a series of cabinet ministers fight Treasury plans to produce departmental savings of £20bn in next month's spending review.</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signalled that ministers are digging in when it admitted after the first meeting of the cabinet's public expenditure committee (PEX) that some departments had yet to produce final bids.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Hammond, the foreign secretary who attended the meeting, is digging in along with the home secretary Theresa May - who sent her junior minister Richard Harrington to the meeing.</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Osborne chaired the meeting after he called on cabinet ministers in July to provide detailed costings for departmental savings at two levels - 25% and 40% - in areas that are unprotected.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key protected areas are health, where spending increases at least in line with inflation, and overseas aid, whose budget must account for 0.7% of gross national income (GNI). The departmental cuts are on top of the £12bn of welfare cuts announced by the chancellor in the budget.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Treasury source struck an upbeat note after the meeting, saying that all government departments are now engaged though they have yet to present their final bids.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said that the chancellor and his deputy, chief secretary Greg Hands, are keen to avoid what are dubbed in Whitehall as "salami slicing" cuts, in which public services are arbitrarily cut back. Osborne and Hands instead want to focus on how services can be delivered more efficiently in what the Treasury is dubbing as a "more for less" approach.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is focusing on two key areas:</w:t>
      </w:r>
    </w:p>
    <w:p>
      <w:pPr>
        <w:pStyle w:val="Normal246"/>
        <w:keepNext w:val="0"/>
        <w:numPr>
          <w:numId w:val="1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Redirecting Britain's aid budget, which is increasing by hundreds of millions of pounds a year in line with the UK's commitments to the UN as the UK economy grows, towards humanitarian emergencies. Osborne wants to increase the size of the reserve that is set aside for emergencies. The chancellor has already announced that the uplift in spending on overseas aid, the extra money triggered under the UK's commitment to spend 0.7% of its GNI on international development, should be spent on emergencies such as the refugee crisis in Syria.</w:t>
      </w:r>
    </w:p>
    <w:p>
      <w:pPr>
        <w:pStyle w:val="Normal246"/>
        <w:keepNext w:val="0"/>
        <w:numPr>
          <w:numId w:val="1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Speeding up the devolution of powers, as part of Osborne's northern powerhouse, following the chancellor's announcement in his conference speech that he would devolve business rates. A series of devolution deals will be negotiated with regions.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Treasury source said: "The government has already directed the aid budget towards supporting those caught up in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and plans to use it to support the 20,000 of them we have agreed should settle in Britain over the next five years.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discussing holding more money in reserve so we can respond even better to humanitarian crises, and how we can target money at the global challenges that threaten Britain.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plans set out at the Conservative conference for a devolution revolution involving councils retaining all £26bn in business rate revenue, including new freedoms to alter rates, ministers also discussed devolving powers, responsibilities and funding to local areas. We are determined to refashion the relationship between local and central government and give cities and regions the right to stand on their own and make their own decisions."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and Hands were joined at the meeting by eight spending cabinet ministers - Iain Duncan Smith, Jeremy Hunt, Sajid Javid, John Whittingdale, Greg Clark, Justine Greening, Patrick McLoughlin and Philip Hammond.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source added: "The spending review next month isn't just about saving money so that Britain lives within its means and starts running the strongest budget in half a century, but how we can get more for the taxpayers' money we do spend.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Chancellor has today chaired the first Cabinet-level committee to discuss how Whitehall departments will deliver on the government's commitment to fix the public finances while delivering a smarter state." </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2015</w:t>
      </w:r>
    </w:p>
    <w:p>
      <w:pPr>
        <w:pStyle w:val="Normal246"/>
      </w:pPr>
    </w:p>
    <w:p>
      <w:pPr>
        <w:pStyle w:val="Normal246"/>
        <w:ind w:left="200"/>
        <w:sectPr>
          <w:type w:val="continuous"/>
          <w:pgMar w:top="840" w:right="1000" w:bottom="840" w:left="1000" w:header="400" w:footer="400"/>
          <w:pgNumType w:fmt="decimal"/>
          <w:cols w:space="720"/>
        </w:sectPr>
      </w:pPr>
      <w:r>
        <w:br/>
      </w:r>
      <w:r>
        <w:pict>
          <v:line id="_x0000_s2008"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761"/>
          <w:headerReference w:type="default" r:id="rId1762"/>
          <w:footerReference w:type="even" r:id="rId1763"/>
          <w:footerReference w:type="default" r:id="rId1764"/>
          <w:headerReference w:type="first" r:id="rId1765"/>
          <w:footerReference w:type="first" r:id="rId1766"/>
          <w:pgSz w:w="12240" w:h="15840"/>
          <w:pgMar w:top="840" w:right="1000" w:bottom="840" w:left="1000" w:header="400" w:footer="400"/>
          <w:pgNumType w:fmt="decimal"/>
          <w:cols w:space="720"/>
          <w:titlePg w:val="0"/>
        </w:sectPr>
      </w:pPr>
    </w:p>
    <w:p>
      <w:pPr>
        <w:pStyle w:val="Normal247"/>
      </w:pPr>
      <w:bookmarkStart w:id="492" w:name="Bookmark_247"/>
      <w:bookmarkEnd w:id="492"/>
    </w:p>
    <w:p>
      <w:pPr>
        <w:pStyle w:val="Normal247"/>
      </w:pPr>
      <w:r>
        <w:pict>
          <v:shape id="_x0000_i2009" type="#_x0000_t75" alt="LexisNexis®" style="width:147.75pt;height:30pt">
            <v:imagedata r:id="rId18" o:title=""/>
          </v:shape>
        </w:pict>
      </w:r>
      <w:r>
        <w:cr/>
      </w:r>
    </w:p>
    <w:p>
      <w:pPr>
        <w:pStyle w:val="Heading1245"/>
        <w:keepNext w:val="0"/>
        <w:spacing w:after="200" w:line="340" w:lineRule="atLeast"/>
        <w:ind w:left="0" w:right="0" w:firstLine="0"/>
        <w:jc w:val="center"/>
      </w:pPr>
      <w:hyperlink r:id="rId1767" w:history="1">
        <w:r>
          <w:rPr>
            <w:rFonts w:ascii="arial" w:eastAsia="arial" w:hAnsi="arial" w:cs="arial"/>
            <w:b/>
            <w:i/>
            <w:strike w:val="0"/>
            <w:color w:val="0077CC"/>
            <w:sz w:val="28"/>
            <w:u w:val="single"/>
            <w:vertAlign w:val="baseline"/>
          </w:rPr>
          <w:t>Germany ready to give Greece financial aid to tackle refugee crisis; Berlin acknowledges Greek economy too weak to cope with influx and is willing to give support in return for more robust border controls</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2015 Saturday 12:00 AM GMT</w:t>
      </w:r>
    </w:p>
    <w:p>
      <w:pPr>
        <w:pStyle w:val="Normal247"/>
        <w:keepNext w:val="0"/>
        <w:spacing w:after="0" w:line="240" w:lineRule="atLeast"/>
        <w:ind w:right="0"/>
        <w:jc w:val="both"/>
      </w:pPr>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47"/>
        <w:keepNext w:val="0"/>
        <w:spacing w:before="120" w:after="0" w:line="220" w:lineRule="atLeast"/>
        <w:ind w:left="0" w:right="0" w:firstLine="0"/>
        <w:jc w:val="left"/>
      </w:pPr>
      <w:r>
        <w:br/>
      </w:r>
      <w:r>
        <w:pict>
          <v:shape id="_x0000_i2010" type="#_x0000_t75" style="width:167.98pt;height:30.75pt">
            <v:imagedata r:id="rId20" o:title=""/>
          </v:shape>
        </w:pic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Connolly in Berlin and Helena Smith in Athens</w:t>
      </w:r>
    </w:p>
    <w:p>
      <w:pPr>
        <w:pStyle w:val="Normal247"/>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2011" style="position:absolute;z-index:252162048"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willing to give Greece financial backing to deal with the unprecedented refugee crisis on its own soil instead of exporting it north towards central Europe.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thousands of refugees pouring into Greece every day and the economy still sputtering, officials in Berlin indicated that Germany would come up with support for Athens in return for a more robust effort to control its borders in the Aegean Sea.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Stressing that there was no connection between any support linked to refugees and the bailout deal agreed this year, as had been suggested in German media, the government admitted Greece's economy was too delicate for it to be able to deal with the crisis on its own.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support Greece in this, so that it is able to meet its duties as a member of the EU to protect its borders in the most effective way," the government spokesman Steffen Seibert told journalists in Berlin.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draw a connection [between the bailout and aid]," said Seibert. "What I can say is that it's the conviction of the whole of Europe that we urgently need an orderly situation in the EU's outer border regions, as well as in the Aegean between Greece and Turkey. Why? Above all, to help the people. Above all, so that the people smugglers there no longer have the say and are able to carry out their life-threatening trade."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after the EU unveiled a deal worth up to (EURO)3bn (£2.2bn) to help Turkey deal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speculation has mounted that Greece will also need aid. More than 400,000 people have poured into the country this year.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also faced an influx of hundreds of thousands of refugees. By some estimates the total could exceed 1.5 million this year.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in the respected economic publication Wirtschaftswoche quoted a government insider as saying: "Our highest priority right now is that more refugees stay in Greece." The source went on to say: "Germany will bear the brunt of the costs of the refugee crisis - we must be realistic about that."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economic aid could galvanise Athens into retaining greater numbers of refugees instead of bussing them north towards the Balkans.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prime minister, Alexis Tsipras, told reporters in Brussels on Friday that Greece, like other frontline states, had raised the issue of the spiralling costs of dealing with the refugees and had pushed for additional financial assistance.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Fiscal targets had to be "lightened" and economic support increased, he said, so that his government could handle the migrants with the dignity they deserved.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Seibert said some concrete assistance had already been provided in the form of educational aid and equipment. "We will surely come up with more things we can do," he said.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Angela Merkel acknowledged that Greece's economy was not up to dealing with the thousands of people arriving every day. The German chancellor heads to Istanbul on Sunday to talk with Turkish leaders about the porous border between the two countries.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is still suffering the ravages of years of austerity imposed by successive European bailouts. "The country feels overwhelmed," said Merkel, adding that its economy "is not doing so well any more". She said: "Naturally, we need to talk to Turkey about that."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music between Greece and Germany has improved significantly since Tsipras secured re-election last month and moved to push new austerity measures through parliament to unlock a chunk of an (EURO)86bn deal agreed in the summer.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night, Greek MPs were preparing to vote for the first time since the election on the austerity package. But the measures - 48 milestones that include jailing tax evaders, expanding a much-loathed property tax and scaling back on early retirement - have raised howls of protest as Greece approaches what is likely to be its most explosive winter yet.</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2015</w:t>
      </w:r>
    </w:p>
    <w:p>
      <w:pPr>
        <w:pStyle w:val="Normal247"/>
      </w:pPr>
    </w:p>
    <w:p>
      <w:pPr>
        <w:pStyle w:val="Normal247"/>
        <w:ind w:left="200"/>
        <w:sectPr>
          <w:type w:val="continuous"/>
          <w:pgMar w:top="840" w:right="1000" w:bottom="840" w:left="1000" w:header="400" w:footer="400"/>
          <w:pgNumType w:fmt="decimal"/>
          <w:cols w:space="720"/>
        </w:sectPr>
      </w:pPr>
      <w:r>
        <w:br/>
      </w:r>
      <w:r>
        <w:pict>
          <v:line id="_x0000_s2012"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768"/>
          <w:headerReference w:type="default" r:id="rId1769"/>
          <w:footerReference w:type="even" r:id="rId1770"/>
          <w:footerReference w:type="default" r:id="rId1771"/>
          <w:headerReference w:type="first" r:id="rId1772"/>
          <w:footerReference w:type="first" r:id="rId1773"/>
          <w:pgSz w:w="12240" w:h="15840"/>
          <w:pgMar w:top="840" w:right="1000" w:bottom="840" w:left="1000" w:header="400" w:footer="400"/>
          <w:pgNumType w:fmt="decimal"/>
          <w:cols w:space="720"/>
          <w:titlePg w:val="0"/>
        </w:sectPr>
      </w:pPr>
    </w:p>
    <w:p>
      <w:pPr>
        <w:pStyle w:val="Normal248"/>
      </w:pPr>
      <w:bookmarkStart w:id="494" w:name="Bookmark_248"/>
      <w:bookmarkEnd w:id="494"/>
    </w:p>
    <w:p>
      <w:pPr>
        <w:pStyle w:val="Normal248"/>
      </w:pPr>
      <w:r>
        <w:pict>
          <v:shape id="_x0000_i2013" type="#_x0000_t75" alt="LexisNexis®" style="width:147.75pt;height:30pt">
            <v:imagedata r:id="rId18" o:title=""/>
          </v:shape>
        </w:pict>
      </w:r>
      <w:r>
        <w:cr/>
      </w:r>
    </w:p>
    <w:p>
      <w:pPr>
        <w:pStyle w:val="Heading1246"/>
        <w:keepNext w:val="0"/>
        <w:spacing w:after="200" w:line="340" w:lineRule="atLeast"/>
        <w:ind w:left="0" w:right="0" w:firstLine="0"/>
        <w:jc w:val="center"/>
      </w:pPr>
      <w:hyperlink r:id="rId1774" w:history="1">
        <w:r>
          <w:rPr>
            <w:rFonts w:ascii="arial" w:eastAsia="arial" w:hAnsi="arial" w:cs="arial"/>
            <w:b/>
            <w:i/>
            <w:strike w:val="0"/>
            <w:color w:val="0077CC"/>
            <w:sz w:val="28"/>
            <w:u w:val="single"/>
            <w:vertAlign w:val="baseline"/>
          </w:rPr>
          <w:t>Germany may offer Greece financial aid to tackle refugee crisis; Berlin acknowledges Greek economy too weak to cope with influx and is willing to give support in return for more robust border controls</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2015 Friday 7:30 PM GMT</w:t>
      </w:r>
    </w:p>
    <w:p>
      <w:pPr>
        <w:pStyle w:val="Normal248"/>
        <w:keepNext w:val="0"/>
        <w:spacing w:after="0" w:line="240" w:lineRule="atLeast"/>
        <w:ind w:right="0"/>
        <w:jc w:val="both"/>
      </w:pPr>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48"/>
        <w:keepNext w:val="0"/>
        <w:spacing w:before="120" w:after="0" w:line="220" w:lineRule="atLeast"/>
        <w:ind w:left="0" w:right="0" w:firstLine="0"/>
        <w:jc w:val="left"/>
      </w:pPr>
      <w:r>
        <w:br/>
      </w:r>
      <w:r>
        <w:pict>
          <v:shape id="_x0000_i2014" type="#_x0000_t75" style="width:167.98pt;height:30.75pt">
            <v:imagedata r:id="rId20" o:title=""/>
          </v:shape>
        </w:pic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Connolly in Berlin and Helena Smith in Athens</w:t>
      </w:r>
    </w:p>
    <w:p>
      <w:pPr>
        <w:pStyle w:val="Normal248"/>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2015" style="position:absolute;z-index:252164096"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willing to give Greece financial backing to deal with the unprecedented refugee crisis on its own soil instead of exporting it north towards central Europe.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thousands of refugees pouring into Greece every day and the economy still sputtering, officials in Berlin indicated that Germany would come up with support for Athens in return for a more robust effort to control its borders in the Aegean Sea.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Stressing that there was no connection between any support linked to refugees and the bailout deal agreed this year, as had been suggested in German media, the government admitted Greece's economy was too delicate for it to be able to deal with the crisis on its own.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support Greece in this, so that it is able to meet its duties as a member of the EU to protect its borders in the most effective way," the government spokesman Steffen Seibert told journalists in Berlin.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draw a connection [between the bailout and aid]," said Seibert. "What I can say is that it's the conviction of the whole of Europe that we urgently need an orderly situation in the EU's outer border regions, as well as in the Aegean between Greece and Turkey. Why? Above all, to help the people. Above all, so that the people smugglers there no longer have the say and are able to carry out their life-threatening trade."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after the EU unveiled a deal worth up to (EURO)3bn (£2.2bn) to help Turkey deal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speculation has mounted that Greece will also need aid. More than 400,000 people have poured into the country this year.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also faced an influx of hundreds of thousands of refugees. By some estimates the total could exceed 1.5 million this year.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in the respected economic publication Wirtschaftswoche quoted a government insider as saying: "Our highest priority right now is that more refugees stay in Greece." The source went on to say: "Germany will bear the brunt of the costs of the refugee crisis - we must be realistic about that."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economic aid could galvanise Athens into retaining greater numbers of refugees instead of bussing them north towards the Balkans.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prime minister, Alexis Tsipras, told reporters in Brussels on Friday that Greece, like other frontline states, had raised the issue of the spiralling costs of dealing with the refugees and had pushed for additional financial assistance.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Fiscal targets had to be "lightened" and economic support increased, he said, so that his government could handle the migrants with the dignity they deserved.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Seibert said some concrete assistance had already been provided in the form of educational aid and equipment. "We will surely come up with more things we can do," he said.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Angela Merkel acknowledged that Greece's economy was not up to dealing with the thousands of people arriving every day. The German chancellor heads to Istanbul on Sunday to talk with Turkish leaders about the porous border between the two countries.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is still suffering the ravages of years of austerity imposed by successive European bailouts. "The country feels overwhelmed," said Merkel, adding that its economy "is not doing so well any more". She said: "Naturally, we need to talk to Turkey about that."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music between Greece and Germany has improved significantly since Tsipras secured re-election last month and moved to push new austerity measures through parliament to unlock a chunk of an (EURO)86bn deal agreed in the summer.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night, Greek MPs were preparing to vote for the first time since the election on the austerity package. But the measures - 48 milestones that include jailing tax evaders, expanding a much-loathed property tax and scaling back on early retirement - have raised howls of protest as Greece approaches what is likely to be its most explosive winter yet.</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2015</w:t>
      </w:r>
    </w:p>
    <w:p>
      <w:pPr>
        <w:pStyle w:val="Normal248"/>
      </w:pPr>
    </w:p>
    <w:p>
      <w:pPr>
        <w:pStyle w:val="Normal248"/>
        <w:ind w:left="200"/>
        <w:sectPr>
          <w:type w:val="continuous"/>
          <w:pgMar w:top="840" w:right="1000" w:bottom="840" w:left="1000" w:header="400" w:footer="400"/>
          <w:pgNumType w:fmt="decimal"/>
          <w:cols w:space="720"/>
        </w:sectPr>
      </w:pPr>
      <w:r>
        <w:br/>
      </w:r>
      <w:r>
        <w:pict>
          <v:line id="_x0000_s2016"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775"/>
          <w:headerReference w:type="default" r:id="rId1776"/>
          <w:footerReference w:type="even" r:id="rId1777"/>
          <w:footerReference w:type="default" r:id="rId1778"/>
          <w:headerReference w:type="first" r:id="rId1779"/>
          <w:footerReference w:type="first" r:id="rId1780"/>
          <w:pgSz w:w="12240" w:h="15840"/>
          <w:pgMar w:top="840" w:right="1000" w:bottom="840" w:left="1000" w:header="400" w:footer="400"/>
          <w:pgNumType w:fmt="decimal"/>
          <w:cols w:space="720"/>
          <w:titlePg w:val="0"/>
        </w:sectPr>
      </w:pPr>
    </w:p>
    <w:p>
      <w:pPr>
        <w:pStyle w:val="Normal249"/>
      </w:pPr>
      <w:bookmarkStart w:id="496" w:name="Bookmark_249"/>
      <w:bookmarkEnd w:id="496"/>
    </w:p>
    <w:p>
      <w:pPr>
        <w:pStyle w:val="Normal249"/>
      </w:pPr>
      <w:r>
        <w:pict>
          <v:shape id="_x0000_i2017" type="#_x0000_t75" alt="LexisNexis®" style="width:147.75pt;height:30pt">
            <v:imagedata r:id="rId18" o:title=""/>
          </v:shape>
        </w:pict>
      </w:r>
      <w:r>
        <w:cr/>
      </w:r>
    </w:p>
    <w:p>
      <w:pPr>
        <w:pStyle w:val="Heading1247"/>
        <w:keepNext w:val="0"/>
        <w:spacing w:after="200" w:line="340" w:lineRule="atLeast"/>
        <w:ind w:left="0" w:right="0" w:firstLine="0"/>
        <w:jc w:val="center"/>
      </w:pPr>
      <w:hyperlink r:id="rId1781" w:history="1">
        <w:r>
          <w:rPr>
            <w:rFonts w:ascii="arial" w:eastAsia="arial" w:hAnsi="arial" w:cs="arial"/>
            <w:b/>
            <w:i/>
            <w:strike w:val="0"/>
            <w:color w:val="0077CC"/>
            <w:sz w:val="28"/>
            <w:u w:val="single"/>
            <w:vertAlign w:val="baseline"/>
          </w:rPr>
          <w:t>Germany ready to give Greece financial aid to tackle refugee crisis; Berlin acknowledges Greek economy too weak to cope with influx and is willing to give support in return for more robust border controls</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2015 Saturday 1:05 AM GMT</w:t>
      </w:r>
    </w:p>
    <w:p>
      <w:pPr>
        <w:pStyle w:val="Normal249"/>
        <w:keepNext w:val="0"/>
        <w:spacing w:after="0" w:line="240" w:lineRule="atLeast"/>
        <w:ind w:right="0"/>
        <w:jc w:val="both"/>
      </w:pPr>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49"/>
        <w:keepNext w:val="0"/>
        <w:spacing w:before="120" w:after="0" w:line="220" w:lineRule="atLeast"/>
        <w:ind w:left="0" w:right="0" w:firstLine="0"/>
        <w:jc w:val="left"/>
      </w:pPr>
      <w:r>
        <w:br/>
      </w:r>
      <w:r>
        <w:pict>
          <v:shape id="_x0000_i2018" type="#_x0000_t75" style="width:167.98pt;height:30.75pt">
            <v:imagedata r:id="rId20" o:title=""/>
          </v:shape>
        </w:pic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Connolly in Berlin and Helena Smith in Athens</w:t>
      </w:r>
    </w:p>
    <w:p>
      <w:pPr>
        <w:pStyle w:val="Normal249"/>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2019" style="position:absolute;z-index:252166144"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willing to give Greece financial backing to deal with the unprecedented refugee crisis on its own soil instead of exporting it north towards central Europe.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thousands of refugees pouring into Greece every day and the economy still sputtering, officials in Berlin indicated that Germany would come up with support for Athens in return for a more robust effort to control its borders in the Aegean Sea.</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Stressing that there was no connection between any support linked to refugees and the bailout deal agreed this year, as had been suggested in German media, the government admitted Greece's economy was too delicate for it to be able to deal with the crisis on its own.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support Greece in this, so that it is able to meet its duties as a member of the EU to protect its borders in the most effective way," the government spokesman Steffen Seibert told journalists in Berlin.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draw a connection [between the bailout and aid]," said Seibert. "What I can say is that it's the conviction of the whole of Europe that we urgently need an orderly situation in the EU's outer border regions, as well as in the Aegean between Greece and Turkey. Why? Above all, to help the people. Above all, so that the people smugglers there no longer have the say and are able to carry out their life-threatening trade."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after the EU unveiled a deal worth up to (EURO)3bn (£2.2bn) to help Turkey deal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speculation has mounted that Greece will also need aid. More than 400,000 people have poured into the country this year.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also faced an influx of hundreds of thousands of refugees. By some estimates the total could exceed 1.5 million this year.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in the respected economic publication Wirtschaftswoche quoted a government insider as saying: "Our highest priority right now is that more refugees stay in Greece." The source went on to say: "Germany will bear the brunt of the costs of the refugee crisis - we must be realistic about that."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economic aid could galvanise Athens into retaining greater numbers of refugees instead of bussing them north towards the Balkans.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prime minister, Alexis Tsipras, told reporters in Brussels on Friday that Greece, like other frontline states, had raised the issue of the spiralling costs of dealing with the refugees and had pushed for additional financial assistance.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Fiscal targets had to be "lightened" and economic support increased, he said, so that his government could handle the migrants with the dignity they deserved.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Seibert said some concrete assistance had already been provided in the form of educational aid and equipment. "We will surely come up with more things we can do," he said.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Angela Merkel acknowledged that Greece's economy was not up to dealing with the thousands of people arriving every day. The German chancellor heads to Istanbul on Sunday to talk with Turkish leaders about the porous border between the two countries.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is still suffering the ravages of years of austerity imposed by successive European bailouts. "The country feels overwhelmed," said Merkel, adding that its economy "is not doing so well any more". She said: "Naturally, we need to talk to Turkey about that."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music between Greece and Germany has improved significantly since Tsipras secured re-election last month and moved to push new austerity measures through parliament to unlock a chunk of an (EURO)86bn deal agreed in the summer.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night, Greek MPs were preparing to vote for the first time since the election on the austerity package. But the measures - 48 milestones that include jailing tax evaders, expanding a much-loathed property tax and scaling back on early retirement - have raised howls of protest as Greece approaches what is likely to be its most explosive winter yet.</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2015</w:t>
      </w:r>
    </w:p>
    <w:p>
      <w:pPr>
        <w:pStyle w:val="Normal249"/>
      </w:pPr>
    </w:p>
    <w:p>
      <w:pPr>
        <w:pStyle w:val="Normal249"/>
        <w:ind w:left="200"/>
        <w:sectPr>
          <w:type w:val="continuous"/>
          <w:pgMar w:top="840" w:right="1000" w:bottom="840" w:left="1000" w:header="400" w:footer="400"/>
          <w:pgNumType w:fmt="decimal"/>
          <w:cols w:space="720"/>
        </w:sectPr>
      </w:pPr>
      <w:r>
        <w:br/>
      </w:r>
      <w:r>
        <w:pict>
          <v:line id="_x0000_s2020"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782"/>
          <w:headerReference w:type="default" r:id="rId1783"/>
          <w:footerReference w:type="even" r:id="rId1784"/>
          <w:footerReference w:type="default" r:id="rId1785"/>
          <w:headerReference w:type="first" r:id="rId1786"/>
          <w:footerReference w:type="first" r:id="rId1787"/>
          <w:pgSz w:w="12240" w:h="15840"/>
          <w:pgMar w:top="840" w:right="1000" w:bottom="840" w:left="1000" w:header="400" w:footer="400"/>
          <w:pgNumType w:fmt="decimal"/>
          <w:cols w:space="720"/>
          <w:titlePg w:val="0"/>
        </w:sectPr>
      </w:pPr>
    </w:p>
    <w:p>
      <w:pPr>
        <w:pStyle w:val="Normal250"/>
      </w:pPr>
      <w:bookmarkStart w:id="498" w:name="Bookmark_250"/>
      <w:bookmarkEnd w:id="498"/>
    </w:p>
    <w:p>
      <w:pPr>
        <w:pStyle w:val="Normal250"/>
      </w:pPr>
      <w:r>
        <w:pict>
          <v:shape id="_x0000_i2021" type="#_x0000_t75" alt="LexisNexis®" style="width:147.75pt;height:30pt">
            <v:imagedata r:id="rId18" o:title=""/>
          </v:shape>
        </w:pict>
      </w:r>
      <w:r>
        <w:cr/>
      </w:r>
    </w:p>
    <w:p>
      <w:pPr>
        <w:pStyle w:val="Heading1248"/>
        <w:keepNext w:val="0"/>
        <w:spacing w:after="200" w:line="340" w:lineRule="atLeast"/>
        <w:ind w:left="0" w:right="0" w:firstLine="0"/>
        <w:jc w:val="center"/>
      </w:pPr>
      <w:hyperlink r:id="rId1788" w:history="1">
        <w:r>
          <w:rPr>
            <w:rFonts w:ascii="arial" w:eastAsia="arial" w:hAnsi="arial" w:cs="arial"/>
            <w:b/>
            <w:i/>
            <w:strike w:val="0"/>
            <w:color w:val="0077CC"/>
            <w:sz w:val="28"/>
            <w:u w:val="single"/>
            <w:vertAlign w:val="baseline"/>
          </w:rPr>
          <w:t>George Carey has got the refugee crisis completely wrong; As a newspaper columnist, the former archbishop of Canterbury is able to get his voice heard, but his suggested plans to help Syrian Christians are clumsy, fatuous and unworkable</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 1:33 PM GMT</w:t>
      </w:r>
    </w:p>
    <w:p>
      <w:pPr>
        <w:pStyle w:val="Normal250"/>
        <w:keepNext w:val="0"/>
        <w:spacing w:after="0" w:line="240" w:lineRule="atLeast"/>
        <w:ind w:right="0"/>
        <w:jc w:val="both"/>
      </w:pPr>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50"/>
        <w:keepNext w:val="0"/>
        <w:spacing w:before="120" w:after="0" w:line="220" w:lineRule="atLeast"/>
        <w:ind w:left="0" w:right="0" w:firstLine="0"/>
        <w:jc w:val="left"/>
      </w:pPr>
      <w:r>
        <w:br/>
      </w:r>
      <w:r>
        <w:pict>
          <v:shape id="_x0000_i2022" type="#_x0000_t75" style="width:167.98pt;height:30.75pt">
            <v:imagedata r:id="rId20" o:title=""/>
          </v:shape>
        </w:pic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Brown</w:t>
      </w:r>
    </w:p>
    <w:p>
      <w:pPr>
        <w:pStyle w:val="Normal250"/>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2023" style="position:absolute;z-index:252168192"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George Carey was archbishop of Canterbury, no one took much notice of anything he said. Since becoming a newspaper columnist (sorry, "one of Britain's most senior religious leaders") for the News of the World and a supplier of opinion pieces for the Mail on Sunday and the Sunday Telegraph, he has got better at being noticed. All he needs now is anything sensible to say.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 go in the Sunday Telegraph with a piece on the refugee crisis that was vintage Carey: confident, clumsy and completely wrong. The most eye-catching part was his recommendation that we solve the crisis by "renewed military and diplomatic efforts to crush the twin menaces of Islamic State and al-Qaida once and for all". Well, that will be easy. Why didn't anyone else think of it before? Lord Carey continues in his bluff saloon-bar manner: "Make no mistake: this may mean air strikes and other British military assistance to create secure and safe enclaves in Syria."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why has it become so bad?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immediate and entirely literal question for anyone who proposes intervening in Syria is: "You and whose army?" The experience of the US bombing campaign against Isis shows that it is completely useless unless conducted in close cooperation with an army on the ground. Today's New York Times carries a story about the almost incredibly farcical results of the American efforts to create such an army - after the expenditure of tens of millions of dollars, 54 soldiers were sent into an area of Syria controlled by an al-Qaida affiliate. Half of them promptly went off to visit their families; almost all the others were killed the next day when they came in contact with the enemy.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whose army does Carey propose we cooperate with? You can line up with Bashar al-Assad, Vladimir Putin and Hezbollah; or you can join up with Isis, the Turks and the Saudis. There is no third force except the Kurds, and all they want is a country of their own (which the Turks are determined to deny them).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Carey wants us to help the Christians, which presumably means intervening on the side of the Assad regime. This is in itself a good thing. It is not many years since the received wisdom was that the Christian refugees in Iraq should not be encouraged to leave, because that would mean the extinction of some of the oldest continually surviving Christian communities in the world. That moment seems to have passed. There is nowhere for them to return to now; they need and deserve our help.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Carey wants us to help the Christians, which presumably means intervening on the side of the Assad regime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difficult to think of a more damaging way to propose this than Carey came up with: "Some will not like me saying this, but in recent years there has been too much Muslim mass immigration to Europe. This has resulted in ghettos of Muslim communities living parallel lives to mainstream society, following their own customs and even their own laws."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he really suppose that this will make Britain more welcoming, and more at ease, with dark-skinned Arabic-speaking foreigners, of any religion? This is a country where Sikh temples are vandalised with anti-Muslim sentiments. "We are," Carey writes, "a Christian nation with an established church, so Syrian Christians will find no challenge to integration."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remark of such astonishingly pompous fatuity that it's easy to believe the poor man is still archbishop of Canterbury - as he clearly does himself. How fortunate for the church, and indeed for English Christianity, that he is wrong, and that he has at last sunk to his proper level in society, as a man who has opinions for money in a newspaper.</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250"/>
      </w:pPr>
    </w:p>
    <w:p>
      <w:pPr>
        <w:pStyle w:val="Normal250"/>
        <w:ind w:left="200"/>
        <w:sectPr>
          <w:type w:val="continuous"/>
          <w:pgMar w:top="840" w:right="1000" w:bottom="840" w:left="1000" w:header="400" w:footer="400"/>
          <w:pgNumType w:fmt="decimal"/>
          <w:cols w:space="720"/>
        </w:sectPr>
      </w:pPr>
      <w:r>
        <w:br/>
      </w:r>
      <w:r>
        <w:pict>
          <v:line id="_x0000_s2024"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789"/>
          <w:headerReference w:type="default" r:id="rId1790"/>
          <w:footerReference w:type="even" r:id="rId1791"/>
          <w:footerReference w:type="default" r:id="rId1792"/>
          <w:headerReference w:type="first" r:id="rId1793"/>
          <w:footerReference w:type="first" r:id="rId1794"/>
          <w:pgSz w:w="12240" w:h="15840"/>
          <w:pgMar w:top="840" w:right="1000" w:bottom="840" w:left="1000" w:header="400" w:footer="400"/>
          <w:pgNumType w:fmt="decimal"/>
          <w:cols w:space="720"/>
          <w:titlePg w:val="0"/>
        </w:sectPr>
      </w:pPr>
    </w:p>
    <w:p>
      <w:pPr>
        <w:pStyle w:val="Normal251"/>
      </w:pPr>
      <w:bookmarkStart w:id="500" w:name="Bookmark_251"/>
      <w:bookmarkEnd w:id="500"/>
    </w:p>
    <w:p>
      <w:pPr>
        <w:pStyle w:val="Normal251"/>
      </w:pPr>
      <w:r>
        <w:pict>
          <v:shape id="_x0000_i2025" type="#_x0000_t75" alt="LexisNexis®" style="width:147.75pt;height:30pt">
            <v:imagedata r:id="rId18" o:title=""/>
          </v:shape>
        </w:pict>
      </w:r>
      <w:r>
        <w:cr/>
      </w:r>
    </w:p>
    <w:p>
      <w:pPr>
        <w:pStyle w:val="Heading1249"/>
        <w:keepNext w:val="0"/>
        <w:spacing w:after="200" w:line="340" w:lineRule="atLeast"/>
        <w:ind w:left="0" w:right="0" w:firstLine="0"/>
        <w:jc w:val="center"/>
      </w:pPr>
      <w:hyperlink r:id="rId1795" w:history="1">
        <w:r>
          <w:rPr>
            <w:rFonts w:ascii="arial" w:eastAsia="arial" w:hAnsi="arial" w:cs="arial"/>
            <w:b/>
            <w:i/>
            <w:strike w:val="0"/>
            <w:color w:val="0077CC"/>
            <w:sz w:val="28"/>
            <w:u w:val="single"/>
            <w:vertAlign w:val="baseline"/>
          </w:rPr>
          <w:t>Germany ready to give Greece financial aid to tackle refugee crisis; Berlin acknowledges Greek economy too weak to cope with influx and is willing to give support in return for more robust border controls</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2015 Friday 10:02 PM GMT</w:t>
      </w:r>
    </w:p>
    <w:p>
      <w:pPr>
        <w:pStyle w:val="Normal251"/>
        <w:keepNext w:val="0"/>
        <w:spacing w:after="0" w:line="240" w:lineRule="atLeast"/>
        <w:ind w:right="0"/>
        <w:jc w:val="both"/>
      </w:pPr>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51"/>
        <w:keepNext w:val="0"/>
        <w:spacing w:before="120" w:after="0" w:line="220" w:lineRule="atLeast"/>
        <w:ind w:left="0" w:right="0" w:firstLine="0"/>
        <w:jc w:val="left"/>
      </w:pPr>
      <w:r>
        <w:br/>
      </w:r>
      <w:r>
        <w:pict>
          <v:shape id="_x0000_i2026" type="#_x0000_t75" style="width:167.98pt;height:30.75pt">
            <v:imagedata r:id="rId20" o:title=""/>
          </v:shape>
        </w:pic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Connolly in Berlin and Helena Smith in Athens</w:t>
      </w:r>
    </w:p>
    <w:p>
      <w:pPr>
        <w:pStyle w:val="Normal251"/>
        <w:keepNext/>
        <w:spacing w:before="240" w:after="0" w:line="340" w:lineRule="atLeast"/>
        <w:ind w:left="0" w:right="0" w:firstLine="0"/>
        <w:jc w:val="left"/>
      </w:pPr>
      <w:bookmarkStart w:id="501" w:name="Body_249"/>
      <w:bookmarkEnd w:id="501"/>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2027" style="position:absolute;z-index:252170240"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willing to give Greece financial backing to deal with the unprecedented refugee crisis on its own soil instead of exporting it north towards central Europe.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thousands of refugees pouring into Greece every day and the economy still sputtering, officials in Berlin indicated that Germany would come up with support for Athens in return for a more robust effort to control its borders in the Aegean Sea.</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Stressing that there was no connection between any support linked to refugees and the bailout deal agreed this year, as had been suggested in German media, the government admitted Greece's economy was too delicate for it to be able to deal with the crisis on its own.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support Greece in this, so that it is able to meet its duties as a member of the EU to protect its borders in the most effective way," the government spokesman Steffen Seibert told journalists in Berlin.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draw a connection [between the bailout and aid]," said Seibert. "What I can say is that it's the conviction of the whole of Europe that we urgently need an orderly situation in the EU's outer border regions, as well as in the Aegean between Greece and Turkey. Why? Above all, to help the people. Above all, so that the people smugglers there no longer have the say and are able to carry out their life-threatening trade."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after the EU unveiled a deal worth up to (EURO)3bn (£2.2bn) to help Turkey deal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speculation has mounted that Greece will also need aid. More than 400,000 people have poured into the country this year.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also faced an influx of hundreds of thousands of refugees. By some estimates the total could exceed 1.5 million this year.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in the respected economic publication Wirtschaftswoche quoted a government insider as saying: "Our highest priority right now is that more refugees stay in Greece." The source went on to say: "Germany will bear the brunt of the costs of the refugee crisis - we must be realistic about that."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economic aid could galvanise Athens into retaining greater numbers of refugees instead of bussing them north towards the Balkans.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prime minister, Alexis Tsipras, told reporters in Brussels on Friday that Greece, like other frontline states, had raised the issue of the spiralling costs of dealing with the refugees and had pushed for additional financial assistance.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Fiscal targets had to be "lightened" and economic support increased, he said, so that his government could handle the migrants with the dignity they deserved.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Seibert said some concrete assistance had already been provided in the form of educational aid and equipment. "We will surely come up with more things we can do," he said.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Angela Merkel acknowledged that Greece's economy was not up to dealing with the thousands of people arriving every day. The German chancellor heads to Istanbul on Sunday to talk with Turkish leaders about the porous border between the two countries.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is still suffering the ravages of years of austerity imposed by successive European bailouts. "The country feels overwhelmed," said Merkel, adding that its economy "is not doing so well any more". She said: "Naturally, we need to talk to Turkey about that."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music between Greece and Germany has improved significantly since Tsipras secured re-election last month and moved to push new austerity measures through parliament to unlock a chunk of an (EURO)86bn deal agreed in the summer.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night, Greek MPs were preparing to vote for the first time since the election on the austerity package. But the measures - 48 milestones that include jailing tax evaders, expanding a much-loathed property tax and scaling back on early retirement - have raised howls of protest as Greece approaches what is likely to be its most explosive winter yet.</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2015</w:t>
      </w:r>
    </w:p>
    <w:p>
      <w:pPr>
        <w:pStyle w:val="Normal251"/>
      </w:pPr>
    </w:p>
    <w:p>
      <w:pPr>
        <w:pStyle w:val="Normal251"/>
        <w:ind w:left="200"/>
        <w:sectPr>
          <w:type w:val="continuous"/>
          <w:pgMar w:top="840" w:right="1000" w:bottom="840" w:left="1000" w:header="400" w:footer="400"/>
          <w:pgNumType w:fmt="decimal"/>
          <w:cols w:space="720"/>
        </w:sectPr>
      </w:pPr>
      <w:r>
        <w:br/>
      </w:r>
      <w:r>
        <w:pict>
          <v:line id="_x0000_s2028"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796"/>
          <w:headerReference w:type="default" r:id="rId1797"/>
          <w:footerReference w:type="even" r:id="rId1798"/>
          <w:footerReference w:type="default" r:id="rId1799"/>
          <w:headerReference w:type="first" r:id="rId1800"/>
          <w:footerReference w:type="first" r:id="rId1801"/>
          <w:pgSz w:w="12240" w:h="15840"/>
          <w:pgMar w:top="840" w:right="1000" w:bottom="840" w:left="1000" w:header="400" w:footer="400"/>
          <w:pgNumType w:fmt="decimal"/>
          <w:cols w:space="720"/>
          <w:titlePg w:val="0"/>
        </w:sectPr>
      </w:pPr>
    </w:p>
    <w:p>
      <w:pPr>
        <w:pStyle w:val="Normal252"/>
      </w:pPr>
      <w:bookmarkStart w:id="502" w:name="Bookmark_252"/>
      <w:bookmarkEnd w:id="502"/>
    </w:p>
    <w:p>
      <w:pPr>
        <w:pStyle w:val="Normal252"/>
      </w:pPr>
      <w:r>
        <w:pict>
          <v:shape id="_x0000_i2029" type="#_x0000_t75" alt="LexisNexis®" style="width:147.75pt;height:30pt">
            <v:imagedata r:id="rId18" o:title=""/>
          </v:shape>
        </w:pict>
      </w:r>
      <w:r>
        <w:cr/>
      </w:r>
    </w:p>
    <w:p>
      <w:pPr>
        <w:pStyle w:val="Heading1250"/>
        <w:keepNext w:val="0"/>
        <w:spacing w:after="200" w:line="340" w:lineRule="atLeast"/>
        <w:ind w:left="0" w:right="0" w:firstLine="0"/>
        <w:jc w:val="center"/>
      </w:pPr>
      <w:hyperlink r:id="rId1802" w:history="1">
        <w:r>
          <w:rPr>
            <w:rFonts w:ascii="arial" w:eastAsia="arial" w:hAnsi="arial" w:cs="arial"/>
            <w:b/>
            <w:i/>
            <w:strike w:val="0"/>
            <w:color w:val="0077CC"/>
            <w:sz w:val="28"/>
            <w:u w:val="single"/>
            <w:vertAlign w:val="baseline"/>
          </w:rPr>
          <w:t>Germany ready to give Greece financial aid to tackle refugee crisis; Berlin acknowledges Greek economy too weak to cope with influx and is willing to give support in return for more robust border controls</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2015 Friday 8:22 PM GMT</w:t>
      </w:r>
    </w:p>
    <w:p>
      <w:pPr>
        <w:pStyle w:val="Normal252"/>
        <w:keepNext w:val="0"/>
        <w:spacing w:after="0" w:line="240" w:lineRule="atLeast"/>
        <w:ind w:right="0"/>
        <w:jc w:val="both"/>
      </w:pPr>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52"/>
        <w:keepNext w:val="0"/>
        <w:spacing w:before="120" w:after="0" w:line="220" w:lineRule="atLeast"/>
        <w:ind w:left="0" w:right="0" w:firstLine="0"/>
        <w:jc w:val="left"/>
      </w:pPr>
      <w:r>
        <w:br/>
      </w:r>
      <w:r>
        <w:pict>
          <v:shape id="_x0000_i2030" type="#_x0000_t75" style="width:167.98pt;height:30.75pt">
            <v:imagedata r:id="rId20" o:title=""/>
          </v:shape>
        </w:pic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Connolly in Berlin and Helena Smith in Athens</w:t>
      </w:r>
    </w:p>
    <w:p>
      <w:pPr>
        <w:pStyle w:val="Normal252"/>
        <w:keepNext/>
        <w:spacing w:before="240" w:after="0" w:line="340" w:lineRule="atLeast"/>
        <w:ind w:left="0" w:right="0" w:firstLine="0"/>
        <w:jc w:val="left"/>
      </w:pPr>
      <w:bookmarkStart w:id="503" w:name="Body_250"/>
      <w:bookmarkEnd w:id="503"/>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2031" style="position:absolute;z-index:252172288"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willing to give Greece financial backing to deal with the unprecedented refugee crisis on its own soil instead of exporting it north towards central Europe.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thousands of refugees pouring into Greece every day and the economy still sputtering, officials in Berlin indicated that Germany would come up with support for Athens in return for a more robust effort to control its borders in the Aegean Sea.</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Stressing that there was no connection between any support linked to refugees and the bailout deal agreed this year, as had been suggested in German media, the government admitted Greece's economy was too delicate for it to be able to deal with the crisis on its own.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support Greece in this, so that it is able to meet its duties as a member of the EU to protect its borders in the most effective way," the government spokesman Steffen Seibert told journalists in Berlin.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draw a connection [between the bailout and aid]," said Seibert. "What I can say is that it's the conviction of the whole of Europe that we urgently need an orderly situation in the EU's outer border regions, as well as in the Aegean between Greece and Turkey. Why? Above all, to help the people. Above all, so that the people smugglers there no longer have the say and are able to carry out their life-threatening trade."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after the EU unveiled a deal worth up to (EURO)3bn (£2.2bn) to help Turkey deal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speculation has mounted that Greece will also need aid. More than 400,000 people have poured into the country this year.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also faced an influx of hundreds of thousands of refugees. By some estimates the total could exceed 1.5 million this year.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in the respected economic publication Wirtschaftswoche quoted a government insider as saying: "Our highest priority right now is that more refugees stay in Greece." The source went on to say: "Germany will bear the brunt of the costs of the refugee crisis - we must be realistic about that."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economic aid could galvanise Athens into retaining greater numbers of refugees instead of bussing them north towards the Balkans.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prime minister, Alexis Tsipras, told reporters in Brussels on Friday that Greece, like other frontline states, had raised the issue of the spiralling costs of dealing with the refugees and had pushed for additional financial assistance.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Fiscal targets had to be "lightened" and economic support increased, he said, so that his government could handle the migrants with the dignity they deserved.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Seibert said some concrete assistance had already been provided in the form of educational aid and equipment. "We will surely come up with more things we can do," he said.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Angela Merkel acknowledged that Greece's economy was not up to dealing with the thousands of people arriving every day. The German chancellor heads to Istanbul on Sunday to talk with Turkish leaders about the porous border between the two countries.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is still suffering the ravages of years of austerity imposed by successive European bailouts. "The country feels overwhelmed," said Merkel, adding that its economy "is not doing so well any more". She said: "Naturally, we need to talk to Turkey about that."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music between Greece and Germany has improved significantly since Tsipras secured re-election last month and moved to push new austerity measures through parliament to unlock a chunk of an (EURO)86bn deal agreed in the summer.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night, Greek MPs were preparing to vote for the first time since the election on the austerity package. But the measures - 48 milestones that include jailing tax evaders, expanding a much-loathed property tax and scaling back on early retirement - have raised howls of protest as Greece approaches what is likely to be its most explosive winter yet.</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2015</w:t>
      </w:r>
    </w:p>
    <w:p>
      <w:pPr>
        <w:pStyle w:val="Normal252"/>
      </w:pPr>
    </w:p>
    <w:p>
      <w:pPr>
        <w:pStyle w:val="Normal252"/>
        <w:ind w:left="200"/>
        <w:sectPr>
          <w:type w:val="continuous"/>
          <w:pgMar w:top="840" w:right="1000" w:bottom="840" w:left="1000" w:header="400" w:footer="400"/>
          <w:pgNumType w:fmt="decimal"/>
          <w:cols w:space="720"/>
        </w:sectPr>
      </w:pPr>
      <w:r>
        <w:br/>
      </w:r>
      <w:r>
        <w:pict>
          <v:line id="_x0000_s2032"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803"/>
          <w:headerReference w:type="default" r:id="rId1804"/>
          <w:footerReference w:type="even" r:id="rId1805"/>
          <w:footerReference w:type="default" r:id="rId1806"/>
          <w:headerReference w:type="first" r:id="rId1807"/>
          <w:footerReference w:type="first" r:id="rId1808"/>
          <w:pgSz w:w="12240" w:h="15840"/>
          <w:pgMar w:top="840" w:right="1000" w:bottom="840" w:left="1000" w:header="400" w:footer="400"/>
          <w:pgNumType w:fmt="decimal"/>
          <w:cols w:space="720"/>
          <w:titlePg w:val="0"/>
        </w:sectPr>
      </w:pPr>
    </w:p>
    <w:p>
      <w:pPr>
        <w:pStyle w:val="Normal253"/>
      </w:pPr>
      <w:bookmarkStart w:id="504" w:name="Bookmark_253"/>
      <w:bookmarkEnd w:id="504"/>
    </w:p>
    <w:p>
      <w:pPr>
        <w:pStyle w:val="Normal253"/>
      </w:pPr>
      <w:r>
        <w:pict>
          <v:shape id="_x0000_i2033" type="#_x0000_t75" alt="LexisNexis®" style="width:147.75pt;height:30pt">
            <v:imagedata r:id="rId18" o:title=""/>
          </v:shape>
        </w:pict>
      </w:r>
      <w:r>
        <w:cr/>
      </w:r>
    </w:p>
    <w:p>
      <w:pPr>
        <w:pStyle w:val="Heading1251"/>
        <w:keepNext w:val="0"/>
        <w:spacing w:after="200" w:line="340" w:lineRule="atLeast"/>
        <w:ind w:left="0" w:right="0" w:firstLine="0"/>
        <w:jc w:val="center"/>
      </w:pPr>
      <w:hyperlink r:id="rId1809" w:history="1">
        <w:r>
          <w:rPr>
            <w:rFonts w:ascii="arial" w:eastAsia="arial" w:hAnsi="arial" w:cs="arial"/>
            <w:b/>
            <w:i/>
            <w:strike w:val="0"/>
            <w:color w:val="0077CC"/>
            <w:sz w:val="28"/>
            <w:u w:val="single"/>
            <w:vertAlign w:val="baseline"/>
          </w:rPr>
          <w:t>Germany ready to give Greece financial aid to tackle refugee crisis; Berlin acknowledges Greek economy too weak to cope with influx and is willing to give support in return for more robust border controls</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2015 Friday 8:22 PM GMT</w:t>
      </w:r>
    </w:p>
    <w:p>
      <w:pPr>
        <w:pStyle w:val="Normal253"/>
        <w:keepNext w:val="0"/>
        <w:spacing w:after="0" w:line="240" w:lineRule="atLeast"/>
        <w:ind w:right="0"/>
        <w:jc w:val="both"/>
      </w:pPr>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53"/>
        <w:keepNext w:val="0"/>
        <w:spacing w:before="120" w:after="0" w:line="220" w:lineRule="atLeast"/>
        <w:ind w:left="0" w:right="0" w:firstLine="0"/>
        <w:jc w:val="left"/>
      </w:pPr>
      <w:r>
        <w:br/>
      </w:r>
      <w:r>
        <w:pict>
          <v:shape id="_x0000_i2034" type="#_x0000_t75" style="width:167.98pt;height:30.75pt">
            <v:imagedata r:id="rId20" o:title=""/>
          </v:shape>
        </w:pic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Connolly in Berlin and Helena Smith in Athens</w:t>
      </w:r>
    </w:p>
    <w:p>
      <w:pPr>
        <w:pStyle w:val="Normal253"/>
        <w:keepNext/>
        <w:spacing w:before="240" w:after="0" w:line="340" w:lineRule="atLeast"/>
        <w:ind w:left="0" w:right="0" w:firstLine="0"/>
        <w:jc w:val="left"/>
      </w:pPr>
      <w:bookmarkStart w:id="505" w:name="Body_251"/>
      <w:bookmarkEnd w:id="505"/>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2035" style="position:absolute;z-index:252174336"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willing to give Greece financial backing to deal with the unprecedented refugee crisis on its own soil instead of exporting it north towards central Europe.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thousands of refugees pouring into Greece every day and the economy still sputtering, officials in Berlin indicated that Germany would come up with support for Athens in return for a more robust effort to control its borders in the Aegean Sea.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Stressing that there was no connection between any support linked to refugees and the bailout deal agreed this year, as had been suggested in German media, the government admitted Greece's economy was too delicate for it to be able to deal with the crisis on its own.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support Greece in this, so that it is able to meet its duties as a member of the EU to protect its borders in the most effective way," the government spokesman Steffen Seibert told journalists in Berlin.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draw a connection [between the bailout and aid]," said Seibert. "What I can say is that it's the conviction of the whole of Europe that we urgently need an orderly situation in the EU's outer border regions, as well as in the Aegean between Greece and Turkey. Why? Above all, to help the people. Above all, so that the people smugglers there no longer have the say and are able to carry out their life-threatening trade."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after the EU unveiled a deal worth up to (EURO)3bn (£2.2bn) to help Turkey deal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speculation has mounted that Greece will also need aid. More than 400,000 people have poured into the country this year.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also faced an influx of hundreds of thousands of refugees. By some estimates the total could exceed 1.5 million this year.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in the respected economic publication Wirtschaftswoche quoted a government insider as saying: "Our highest priority right now is that more refugees stay in Greece." The source went on to say: "Germany will bear the brunt of the costs of the refugee crisis - we must be realistic about that."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economic aid could galvanise Athens into retaining greater numbers of refugees instead of bussing them north towards the Balkans.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prime minister, Alexis Tsipras, told reporters in Brussels on Friday that Greece, like other frontline states, had raised the issue of the spiralling costs of dealing with the refugees and had pushed for additional financial assistance.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Fiscal targets had to be "lightened" and economic support increased, he said, so that his government could handle the migrants with the dignity they deserved.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Seibert said some concrete assistance had already been provided in the form of educational aid and equipment. "We will surely come up with more things we can do," he said.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Angela Merkel acknowledged that Greece's economy was not up to dealing with the thousands of people arriving every day. The German chancellor heads to Istanbul on Sunday to talk with Turkish leaders about the porous border between the two countries.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is still suffering the ravages of years of austerity imposed by successive European bailouts. "The country feels overwhelmed," said Merkel, adding that its economy "is not doing so well any more". She said: "Naturally, we need to talk to Turkey about that."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music between Greece and Germany has improved significantly since Tsipras secured re-election last month and moved to push new austerity measures through parliament to unlock a chunk of an (EURO)86bn deal agreed in the summer.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night, Greek MPs were preparing to vote for the first time since the election on the austerity package. But the measures - 48 milestones that include jailing tax evaders, expanding a much-loathed property tax and scaling back on early retirement - have raised howls of protest as Greece approaches what is likely to be its most explosive winter yet.</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2015</w:t>
      </w:r>
    </w:p>
    <w:p>
      <w:pPr>
        <w:pStyle w:val="Normal253"/>
      </w:pPr>
    </w:p>
    <w:p>
      <w:pPr>
        <w:pStyle w:val="Normal253"/>
        <w:ind w:left="200"/>
        <w:sectPr>
          <w:type w:val="continuous"/>
          <w:pgMar w:top="840" w:right="1000" w:bottom="840" w:left="1000" w:header="400" w:footer="400"/>
          <w:pgNumType w:fmt="decimal"/>
          <w:cols w:space="720"/>
        </w:sectPr>
      </w:pPr>
      <w:r>
        <w:br/>
      </w:r>
      <w:r>
        <w:pict>
          <v:line id="_x0000_s2036"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810"/>
          <w:headerReference w:type="default" r:id="rId1811"/>
          <w:footerReference w:type="even" r:id="rId1812"/>
          <w:footerReference w:type="default" r:id="rId1813"/>
          <w:headerReference w:type="first" r:id="rId1814"/>
          <w:footerReference w:type="first" r:id="rId1815"/>
          <w:pgSz w:w="12240" w:h="15840"/>
          <w:pgMar w:top="840" w:right="1000" w:bottom="840" w:left="1000" w:header="400" w:footer="400"/>
          <w:pgNumType w:fmt="decimal"/>
          <w:cols w:space="720"/>
          <w:titlePg w:val="0"/>
        </w:sectPr>
      </w:pPr>
    </w:p>
    <w:p>
      <w:pPr>
        <w:pStyle w:val="Normal254"/>
      </w:pPr>
      <w:bookmarkStart w:id="506" w:name="Bookmark_254"/>
      <w:bookmarkEnd w:id="506"/>
    </w:p>
    <w:p>
      <w:pPr>
        <w:pStyle w:val="Normal254"/>
      </w:pPr>
      <w:r>
        <w:pict>
          <v:shape id="_x0000_i2037" type="#_x0000_t75" alt="LexisNexis®" style="width:147.75pt;height:30pt">
            <v:imagedata r:id="rId18" o:title=""/>
          </v:shape>
        </w:pict>
      </w:r>
      <w:r>
        <w:cr/>
      </w:r>
    </w:p>
    <w:p>
      <w:pPr>
        <w:pStyle w:val="Heading1252"/>
        <w:keepNext w:val="0"/>
        <w:spacing w:after="200" w:line="340" w:lineRule="atLeast"/>
        <w:ind w:left="0" w:right="0" w:firstLine="0"/>
        <w:jc w:val="center"/>
      </w:pPr>
      <w:hyperlink r:id="rId1816" w:history="1">
        <w:r>
          <w:rPr>
            <w:rFonts w:ascii="arial" w:eastAsia="arial" w:hAnsi="arial" w:cs="arial"/>
            <w:b/>
            <w:i/>
            <w:strike w:val="0"/>
            <w:color w:val="0077CC"/>
            <w:sz w:val="28"/>
            <w:u w:val="single"/>
            <w:vertAlign w:val="baseline"/>
          </w:rPr>
          <w:t>John Oliver gets Days of Our Lives actors to pay tribute to Syrian refugee; The Last Week Tonight host brought actors from the daytime soap together as a gesture toward Noujain Mustaffa, who learned English by watching the show</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2015 Tuesday 9:12 PM GMT</w:t>
      </w:r>
    </w:p>
    <w:p>
      <w:pPr>
        <w:pStyle w:val="Normal254"/>
        <w:keepNext w:val="0"/>
        <w:spacing w:after="0" w:line="240" w:lineRule="atLeast"/>
        <w:ind w:right="0"/>
        <w:jc w:val="both"/>
      </w:pPr>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54"/>
        <w:keepNext w:val="0"/>
        <w:spacing w:before="120" w:after="0" w:line="220" w:lineRule="atLeast"/>
        <w:ind w:left="0" w:right="0" w:firstLine="0"/>
        <w:jc w:val="left"/>
      </w:pPr>
      <w:r>
        <w:br/>
      </w:r>
      <w:r>
        <w:pict>
          <v:shape id="_x0000_i2038" type="#_x0000_t75" style="width:167.98pt;height:30.75pt">
            <v:imagedata r:id="rId20" o:title=""/>
          </v:shape>
        </w:pic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Joanna Walters in New York</w:t>
      </w:r>
    </w:p>
    <w:p>
      <w:pPr>
        <w:pStyle w:val="Normal254"/>
        <w:keepNext/>
        <w:spacing w:before="240" w:after="0" w:line="340" w:lineRule="atLeast"/>
        <w:ind w:left="0" w:right="0" w:firstLine="0"/>
        <w:jc w:val="left"/>
      </w:pPr>
      <w:bookmarkStart w:id="507" w:name="Body_252"/>
      <w:bookmarkEnd w:id="507"/>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2039" style="position:absolute;z-index:252176384"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Noujain Mustaffa's shy laugh and excited optimism - and her matter-of-fact description of the terror of civil war - had already made her stand out amid the media coverage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had she the 20-day journey to Germany in a wheelchair - Mustaffa suffers from cerebral palsy - but she told television news reporters that she had enjoyed the trip.</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could not have guessed that her name was about to be spoken to millions more - by her favorite American soap opera characters, courtesy of US TV host John Oliver, in a clip that has spread further across online news sites and social media.</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Mustaffa was interviewed by the BBC, as she sat by the side of a road in Germany where refugees were making their weary and nerve-racking way to safety. But she confounded the expectations of veteran correspondent Fergal Keane with a gleeful description of the perilous journey.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tried many things for the first time, a train, a ship, so I enjoyed it!" she told the incredulous journalist - as images of the girl sitting in her wheelchair in the precarious rubber dinghy that brought her across the sea flash up on screen.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Keane asked her what her hopes are - and laughed with admiration when, grinning brightly, she replied: "I want to be an astronaut and go out and find an alien. And I want to meet the Queen."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cut to the heart of the refugee crisis, saying: "Imagine you are 16 and you are always afraid to be dead at any minute."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interview with ABC, she explained how she came to speak such good English - from watching television - specifically the daytime soap opera Days of Our Lives, which is syndicated to many countries around the world.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irrepressible teenager has made it on to the hit US late-night talk and news satire show Last Week Tonight, presented by John Oliver.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Oliver's latest show featured a long segment where he took fierce issue with politicians and conservative-leaning television news stations portraying the arrival into the European Union of war refugees and migrants, escaping poverty or economic stagnation, in derogatory terms, often with tones of racism or Islamophobia.</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item, he showed the BBC's evocative interview with Noujain Mustaffa and then ended the serious segment by saying he was going to make a small gesture towards her and had "made a few calls".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then followed a clip, on a set resembling that of the soap Days of Our Lives, where Mustaffa's two favorite characters, a glamorous couple called Sami and EJ, are reunited in a romantic clinch.</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actual series, the character EJ had died, so Oliver simulated a piece of drama with the actors that shows EJ has miraculously come back to life, and that twist of fate allows the characters to bring in the story of Mustaffa.</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clip, Sami says that EJ's fantastical journey back to life via "a German witch doctor" must have been horrible.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EJ says coming back to life is not hard.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what's hard? Getting from Syria to Germany," the character says, continuing: "There are some amazing people coming through that border. This amazing 16-year-old girl, Noujain Mustaffa, she's our kind of people, we'll get to meet her one day."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repeats her name slowly and deliberately in close-up to camera. The couple embraces and the clip fades.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yet known when Mustaffa may get to see the clip. She had a tearful reunion with her brother Bland at a German train station after arriving from Syria and she has applied for asylum, the BBC reported.</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2015</w:t>
      </w:r>
    </w:p>
    <w:p>
      <w:pPr>
        <w:pStyle w:val="Normal254"/>
      </w:pPr>
    </w:p>
    <w:p>
      <w:pPr>
        <w:pStyle w:val="Normal254"/>
        <w:ind w:left="200"/>
        <w:sectPr>
          <w:type w:val="continuous"/>
          <w:pgMar w:top="840" w:right="1000" w:bottom="840" w:left="1000" w:header="400" w:footer="400"/>
          <w:pgNumType w:fmt="decimal"/>
          <w:cols w:space="720"/>
        </w:sectPr>
      </w:pPr>
      <w:r>
        <w:br/>
      </w:r>
      <w:r>
        <w:pict>
          <v:line id="_x0000_s2040"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817"/>
          <w:headerReference w:type="default" r:id="rId1818"/>
          <w:footerReference w:type="even" r:id="rId1819"/>
          <w:footerReference w:type="default" r:id="rId1820"/>
          <w:headerReference w:type="first" r:id="rId1821"/>
          <w:footerReference w:type="first" r:id="rId1822"/>
          <w:pgSz w:w="12240" w:h="15840"/>
          <w:pgMar w:top="840" w:right="1000" w:bottom="840" w:left="1000" w:header="400" w:footer="400"/>
          <w:pgNumType w:fmt="decimal"/>
          <w:cols w:space="720"/>
          <w:titlePg w:val="0"/>
        </w:sectPr>
      </w:pPr>
    </w:p>
    <w:p>
      <w:pPr>
        <w:pStyle w:val="Normal255"/>
      </w:pPr>
      <w:bookmarkStart w:id="508" w:name="Bookmark_255"/>
      <w:bookmarkEnd w:id="508"/>
    </w:p>
    <w:p>
      <w:pPr>
        <w:pStyle w:val="Normal255"/>
      </w:pPr>
      <w:r>
        <w:pict>
          <v:shape id="_x0000_i2041" type="#_x0000_t75" alt="LexisNexis®" style="width:147.75pt;height:30pt">
            <v:imagedata r:id="rId18" o:title=""/>
          </v:shape>
        </w:pict>
      </w:r>
      <w:r>
        <w:cr/>
      </w:r>
    </w:p>
    <w:p>
      <w:pPr>
        <w:pStyle w:val="Heading1253"/>
        <w:keepNext w:val="0"/>
        <w:spacing w:after="200" w:line="340" w:lineRule="atLeast"/>
        <w:ind w:left="0" w:right="0" w:firstLine="0"/>
        <w:jc w:val="center"/>
      </w:pPr>
      <w:hyperlink r:id="rId1823" w:history="1">
        <w:r>
          <w:rPr>
            <w:rFonts w:ascii="arial" w:eastAsia="arial" w:hAnsi="arial" w:cs="arial"/>
            <w:b/>
            <w:i/>
            <w:strike w:val="0"/>
            <w:color w:val="0077CC"/>
            <w:sz w:val="28"/>
            <w:u w:val="single"/>
            <w:vertAlign w:val="baseline"/>
          </w:rPr>
          <w:t>Julia Gillard attacks 'cheap statements' of US Republicans in Clinton video; Former prime minister backs the Democrat candidate and warns against her rivals' 'cheap and easy statements' about complex foreign policy</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 2:07 PM GMT</w:t>
      </w:r>
    </w:p>
    <w:p>
      <w:pPr>
        <w:pStyle w:val="Normal255"/>
        <w:keepNext w:val="0"/>
        <w:spacing w:after="0" w:line="240" w:lineRule="atLeast"/>
        <w:ind w:right="0"/>
        <w:jc w:val="both"/>
      </w:pPr>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55"/>
        <w:keepNext w:val="0"/>
        <w:spacing w:before="120" w:after="0" w:line="220" w:lineRule="atLeast"/>
        <w:ind w:left="0" w:right="0" w:firstLine="0"/>
        <w:jc w:val="left"/>
      </w:pPr>
      <w:r>
        <w:br/>
      </w:r>
      <w:r>
        <w:pict>
          <v:shape id="_x0000_i2042" type="#_x0000_t75" style="width:167.98pt;height:30.75pt">
            <v:imagedata r:id="rId20" o:title=""/>
          </v:shape>
        </w:pic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Shalailah Medhora</w:t>
      </w:r>
    </w:p>
    <w:p>
      <w:pPr>
        <w:pStyle w:val="Normal255"/>
        <w:keepNext/>
        <w:spacing w:before="240" w:after="0" w:line="340" w:lineRule="atLeast"/>
        <w:ind w:left="0" w:right="0" w:firstLine="0"/>
        <w:jc w:val="left"/>
      </w:pPr>
      <w:bookmarkStart w:id="509" w:name="Body_253"/>
      <w:bookmarkEnd w:id="509"/>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2043" style="position:absolute;z-index:252178432"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Gillard has weighed in on the US presidential campaign in a video released in support of Hillary Clinton that warns against the "cheap and easy statements" of Clinton's Republican rivals.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Republican presidential candidates - including the frontrunner, Donald Trump - have made inflammatory comments about Muslims and their link to global terrorism, which Gillard said was an oversimplification of "complex foreign policy".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Julia Gillard backs Hillary Clinton in US presidential campaign video</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 words often get really ugly reactions, and there's a real risk when people are campaigning for office that they use a characterisation that is quick and might play with some constituencies back home, but which does damage, does reverberate for years and years," Gillard warned.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an American, I would want to see the reputation of my country always getting stronger and stronger and never at risk because of cheap and easy statements being injected into complex foreign policy debates."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the former Australian prime minister backed Clinton for president in a campaign video after the pair struck up a friendship when both were in office.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frontrunner's time as secretary of state overlapped with Gillard's period as prime minister.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Thursday's video, tweeted by The Briefing, the Clinton camp's brand, was part of the earlier interview. It is understood Clinton's office asked Gillard if it could use the excerpt, and she was happy to oblige.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candidates have tried to one-up each other in relation to their law and order credentials after Trump's call for Muslim Americans to carry special identification and for a ban on Muslims entering the US.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night the Texan senator Ted Cruz vowed to "carpet bomb" Islamic State during the Republican debate. A fellow candidate, Chris Christie, defended his proposal to stop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resettled, including widows and orphans under the age of five.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camp shot down the Republican debate saying it was "two hours of bluster and fear".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need more than "shallow slogans" to keep safe, a campaign advertisement said.</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255"/>
      </w:pPr>
    </w:p>
    <w:p>
      <w:pPr>
        <w:pStyle w:val="Normal255"/>
        <w:ind w:left="200"/>
        <w:sectPr>
          <w:type w:val="continuous"/>
          <w:pgMar w:top="840" w:right="1000" w:bottom="840" w:left="1000" w:header="400" w:footer="400"/>
          <w:pgNumType w:fmt="decimal"/>
          <w:cols w:space="720"/>
        </w:sectPr>
      </w:pPr>
      <w:r>
        <w:br/>
      </w:r>
      <w:r>
        <w:pict>
          <v:line id="_x0000_s2044"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824"/>
          <w:headerReference w:type="default" r:id="rId1825"/>
          <w:footerReference w:type="even" r:id="rId1826"/>
          <w:footerReference w:type="default" r:id="rId1827"/>
          <w:headerReference w:type="first" r:id="rId1828"/>
          <w:footerReference w:type="first" r:id="rId1829"/>
          <w:pgSz w:w="12240" w:h="15840"/>
          <w:pgMar w:top="840" w:right="1000" w:bottom="840" w:left="1000" w:header="400" w:footer="400"/>
          <w:pgNumType w:fmt="decimal"/>
          <w:cols w:space="720"/>
          <w:titlePg w:val="0"/>
        </w:sectPr>
      </w:pPr>
    </w:p>
    <w:p>
      <w:pPr>
        <w:pStyle w:val="Normal256"/>
      </w:pPr>
      <w:bookmarkStart w:id="510" w:name="Bookmark_256"/>
      <w:bookmarkEnd w:id="510"/>
    </w:p>
    <w:p>
      <w:pPr>
        <w:pStyle w:val="Normal256"/>
      </w:pPr>
      <w:r>
        <w:pict>
          <v:shape id="_x0000_i2045" type="#_x0000_t75" alt="LexisNexis®" style="width:147.75pt;height:30pt">
            <v:imagedata r:id="rId18" o:title=""/>
          </v:shape>
        </w:pict>
      </w:r>
      <w:r>
        <w:cr/>
      </w:r>
    </w:p>
    <w:p>
      <w:pPr>
        <w:pStyle w:val="Heading1254"/>
        <w:keepNext w:val="0"/>
        <w:spacing w:after="200" w:line="340" w:lineRule="atLeast"/>
        <w:ind w:left="0" w:right="0" w:firstLine="0"/>
        <w:jc w:val="center"/>
      </w:pPr>
      <w:hyperlink r:id="rId1830" w:history="1">
        <w:r>
          <w:rPr>
            <w:rFonts w:ascii="arial" w:eastAsia="arial" w:hAnsi="arial" w:cs="arial"/>
            <w:b/>
            <w:i/>
            <w:strike w:val="0"/>
            <w:color w:val="0077CC"/>
            <w:sz w:val="28"/>
            <w:u w:val="single"/>
            <w:vertAlign w:val="baseline"/>
          </w:rPr>
          <w:t>Hillary Clinton rereleases Julia Gillard video backing presidential campaign; Former prime minister's video backs Clinton and warns against her Republican rivals' 'cheap and easy statements' about complex foreign policy</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2015 Thursday 3:44 AM GMT</w:t>
      </w:r>
    </w:p>
    <w:p>
      <w:pPr>
        <w:pStyle w:val="Normal256"/>
        <w:keepNext w:val="0"/>
        <w:spacing w:after="0" w:line="240" w:lineRule="atLeast"/>
        <w:ind w:right="0"/>
        <w:jc w:val="both"/>
      </w:pPr>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56"/>
        <w:keepNext w:val="0"/>
        <w:spacing w:before="120" w:after="0" w:line="220" w:lineRule="atLeast"/>
        <w:ind w:left="0" w:right="0" w:firstLine="0"/>
        <w:jc w:val="left"/>
      </w:pPr>
      <w:r>
        <w:br/>
      </w:r>
      <w:r>
        <w:pict>
          <v:shape id="_x0000_i2046" type="#_x0000_t75" style="width:167.98pt;height:30.75pt">
            <v:imagedata r:id="rId20" o:title=""/>
          </v:shape>
        </w:pic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Shalailah Medhora</w:t>
      </w:r>
    </w:p>
    <w:p>
      <w:pPr>
        <w:pStyle w:val="Normal256"/>
        <w:keepNext/>
        <w:spacing w:before="240" w:after="0" w:line="340" w:lineRule="atLeast"/>
        <w:ind w:left="0" w:right="0" w:firstLine="0"/>
        <w:jc w:val="left"/>
      </w:pPr>
      <w:bookmarkStart w:id="511" w:name="Body_254"/>
      <w:bookmarkEnd w:id="511"/>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2047" style="position:absolute;z-index:252180480"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Gillard has weighed in on the US presidential campaign in a video released in support of Hillary Clinton that warns against the "cheap and easy statements" of Clinton's Republican rivals.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Republican presidential candidates - including the frontrunner, Donald Trump - have made inflammatory comments about Muslims and their link to global terrorism, which Gillard said was an oversimplification of "complex foreign policy".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Julia Gillard backs Hillary Clinton in US presidential campaign video</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 words often get really ugly reactions, and there's a real risk when people are campaigning for office that they use a characterisation that is quick and might play with some constituencies back home, but which does damage, does reverberate for years and years," Gillard warned.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an American, I would want to see the reputation of my country always getting stronger and stronger and never at risk because of cheap and easy statements being injected into complex foreign policy debates."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the former Australian prime minister backed Clinton for president in a campaign video after the pair struck up a friendship when both were in office.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frontrunner's time as secretary of state overlapped with Gillard's period as prime minister.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Thursday's video, tweeted by The Briefing, the Clinton camp's brand, was part of the earlier interview. It is understood Clinton's office asked Gillard if it could use the excerpt, and she was happy to oblige.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candidates have tried to one-up each other in relation to their law and order credentials after Trump's call for Muslim Americans to carry special identification and for a ban on Muslims entering the US.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night the Texan senator Ted Cruz vowed to "carpet bomb" Islamic State during the Republican debate. A fellow candidate, Chris Christie, defended his proposal to stop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resettled, including widows and orphans under the age of five.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camp shot down the Republican debate saying it was "two hours of bluster and fear".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need more than "shallow slogans" to keep safe, a campaign advertisement said.</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2015</w:t>
      </w:r>
    </w:p>
    <w:p>
      <w:pPr>
        <w:pStyle w:val="Normal256"/>
      </w:pPr>
    </w:p>
    <w:p>
      <w:pPr>
        <w:pStyle w:val="Normal256"/>
        <w:ind w:left="200"/>
        <w:sectPr>
          <w:type w:val="continuous"/>
          <w:pgMar w:top="840" w:right="1000" w:bottom="840" w:left="1000" w:header="400" w:footer="400"/>
          <w:pgNumType w:fmt="decimal"/>
          <w:cols w:space="720"/>
        </w:sectPr>
      </w:pPr>
      <w:r>
        <w:br/>
      </w:r>
      <w:r>
        <w:pict>
          <v:line id="_x0000_s2048"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831"/>
          <w:headerReference w:type="default" r:id="rId1832"/>
          <w:footerReference w:type="even" r:id="rId1833"/>
          <w:footerReference w:type="default" r:id="rId1834"/>
          <w:headerReference w:type="first" r:id="rId1835"/>
          <w:footerReference w:type="first" r:id="rId1836"/>
          <w:pgSz w:w="12240" w:h="15840"/>
          <w:pgMar w:top="840" w:right="1000" w:bottom="840" w:left="1000" w:header="400" w:footer="400"/>
          <w:pgNumType w:fmt="decimal"/>
          <w:cols w:space="720"/>
          <w:titlePg w:val="0"/>
        </w:sectPr>
      </w:pPr>
    </w:p>
    <w:p>
      <w:pPr>
        <w:pStyle w:val="Normal257"/>
      </w:pPr>
      <w:bookmarkStart w:id="512" w:name="Bookmark_257"/>
      <w:bookmarkEnd w:id="512"/>
    </w:p>
    <w:p>
      <w:pPr>
        <w:pStyle w:val="Normal257"/>
      </w:pPr>
      <w:r>
        <w:pict>
          <v:shape id="_x0000_i2049" type="#_x0000_t75" alt="LexisNexis®" style="width:147.75pt;height:30pt">
            <v:imagedata r:id="rId18" o:title=""/>
          </v:shape>
        </w:pict>
      </w:r>
      <w:r>
        <w:cr/>
      </w:r>
    </w:p>
    <w:p>
      <w:pPr>
        <w:pStyle w:val="Heading1255"/>
        <w:keepNext w:val="0"/>
        <w:spacing w:after="200" w:line="340" w:lineRule="atLeast"/>
        <w:ind w:left="0" w:right="0" w:firstLine="0"/>
        <w:jc w:val="center"/>
      </w:pPr>
      <w:hyperlink r:id="rId1837" w:history="1">
        <w:r>
          <w:rPr>
            <w:rFonts w:ascii="arial" w:eastAsia="arial" w:hAnsi="arial" w:cs="arial"/>
            <w:b/>
            <w:i/>
            <w:strike w:val="0"/>
            <w:color w:val="0077CC"/>
            <w:sz w:val="28"/>
            <w:u w:val="single"/>
            <w:vertAlign w:val="baseline"/>
          </w:rPr>
          <w:t>Angela Merkel to launch EU aid programme for Syrians on Turkey visit; German chancellor will attend photocall with Ahmet Davutoglu at refugee camp in Gaziantep amid concerns over her policy</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2016 Saturday 3:39 PM GMT</w:t>
      </w:r>
    </w:p>
    <w:p>
      <w:pPr>
        <w:pStyle w:val="Normal257"/>
        <w:keepNext w:val="0"/>
        <w:spacing w:after="0" w:line="240" w:lineRule="atLeast"/>
        <w:ind w:right="0"/>
        <w:jc w:val="both"/>
      </w:pPr>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57"/>
        <w:keepNext w:val="0"/>
        <w:spacing w:before="120" w:after="0" w:line="220" w:lineRule="atLeast"/>
        <w:ind w:left="0" w:right="0" w:firstLine="0"/>
        <w:jc w:val="left"/>
      </w:pPr>
      <w:r>
        <w:br/>
      </w:r>
      <w:r>
        <w:pict>
          <v:shape id="_x0000_i2050" type="#_x0000_t75" style="width:167.98pt;height:30.75pt">
            <v:imagedata r:id="rId20" o:title=""/>
          </v:shape>
        </w:pic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Gaziantep</w:t>
      </w:r>
    </w:p>
    <w:p>
      <w:pPr>
        <w:pStyle w:val="Normal257"/>
        <w:keepNext/>
        <w:spacing w:before="240" w:after="0" w:line="340" w:lineRule="atLeast"/>
        <w:ind w:left="0" w:right="0" w:firstLine="0"/>
        <w:jc w:val="left"/>
      </w:pPr>
      <w:bookmarkStart w:id="513" w:name="Body_255"/>
      <w:bookmarkEnd w:id="513"/>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2051" style="position:absolute;z-index:252182528"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Angel Merkel, arrived in southern Turkey on Saturday afternoon to inaugurate the EU aid programme for Syrians in the country, amid concerns that her visit validates Turkey's creeping authoritarianism and overstates the EU's humanitarian contribution to the Syrian crisis.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along with the European council president, Donald Tusk, and Frans Timmermans, the first vice-president of the European commission, were met by the Turkish prime minister, Ahmet Davutoglu. The delegation will visit a new refugee camp near the border with Syria before visiting a child protection centre.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aims to highlight the initial beneficiaries of the (EURO)6bn (£4.7bn) that the EU has pledged to give Turkey over the next few years, in exchange for Ankara readmitting all asylum seekers deported from Greece.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trip, Tusk's office said: "Disbursements from the EU's newly established facility for refugees in Turkey are ongoing and the identification and planning for further projects has intensified."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Merkel's visit is the latest in a series of moves aimed at getting Turkey to help end the continent's greatest wave of human movement since the second world war. More than 850,000 refugees entered Europe after leaving Turkey last year, the majority of them ending up in Germany, and Merkel wants Ankara's support to bring the numbers down.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for Turkish acquiescence, Europe has promised looser visa restrictions for Turks travelling to Europe and agreed to accelerate negotiations over Turkey's proposed accession to the EU.</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Merkel and her European colleagues have been accused of pandering too much to Turkey, amid calls for stronger international criticism of the government's crackdown on political opponents.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Dündar, one of two prominent Turkish journalists on trial for reporting that Turkey was supplying arms to Syrian rebels, said on Saturday that Merkel was betraying the principles of democracy and free speech. Writing in the German weekly Der Spiegel, Dündar accused the German chancellor of selling out Turkish civil society by giving the Turkish president, Recep Tayyip Erdogan, a free pass over his curbs on political freedom.</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arrive, we'll be on trial - alongside several academics who signed a petition calling for peace," Dündar wrote. "Will you again leave, behaving as if none of this pressure exists? Or will you lend an ear to us, and those who stand with us, in support of free expression?"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concerns that Merkel is undermining free speech in Germany after she agreed to a request from Ankara to prosecute a German comedian who made fun of Erdogan.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going ahead with the EU-Turkey deal, Merkel was said to be turning a blind eye to the dire predicament of many Syrians in Turkey. Under the terms of the agreement, Syrians are deported back to Turkey on the basis that Ankara guarantees their rights.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despite recent legislative changes, only a tiny minority of Syrians have the right to work in Turkey. The majority work on the black market and live in urban poverty, far from refugee camps such as the one Merkel will visit, which only house 10% of the 2.7 million Syrians in Turkey.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Gaziantep, Syrians praised Merkel for her wider support for refugees last year, but reminded her of the desperate situation faced by the majority of Syrians in Turkey who do not have homes provided for them by the state.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 the camp in Nizip is very nice," said Abu Shihab, the Syrian manager of a sweatshop that employs Syrian children. "But what about the many more people who live outside the camps?"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Council of Europe condemns EU's refugee deal with Turkey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Merkel's visit to a child protection centre highlights her intention to help Syrian children, Syrians suggested that solving the humanitarian crisis would take a far more concerted effort. Surveys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Gaziantep by the Syrian Relief Network, a coalition of NGOs, suggest that only a third of the city's Syrian children go to school, partly because of a lack of capacity and partly because they are put to work by parents who cannot earn enough on the black market to support their families.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supports them," said Shihab, sitting near a line of children making shoes. "Their families may earn only $100 a month, so [the parents] have to look for other sources of money. And they can't send their kids to school, so instead they send them to work."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he argued, too big a problem for Turkey to deal with on its own. "Turkey has nearly 3 million refugees and only a small percentage of them went to Europe - and yet Europe has already had enough," he said. "So how do you expect Turkey to do more?"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activists argue that Merkel's support for the EU-Turkey deal has forced the latter to take increasingly brutal measures against Syrians crossing its border, in order to ensure that its refugee burden does not increase.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and Human Rights Watch have documented an increase in shootings of Syrians attempting to cross the Turkish border and in Syrians being deported back the other way.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Judith Sunderland, the associate director of Human Rights Watch's Europe and central Asia division, said: "Instead of touring a sanitised refugee camp, EU leaders should look over the top of Turkey's new border wall to see the tents of thousands of war-weary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blocked on the other side.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should go to the detention centre for people who were abusively deported from Greece. That should make them rethink the flawed EU-Turkey deal."</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2016</w:t>
      </w:r>
    </w:p>
    <w:p>
      <w:pPr>
        <w:pStyle w:val="Normal257"/>
      </w:pPr>
    </w:p>
    <w:p>
      <w:pPr>
        <w:pStyle w:val="Normal257"/>
        <w:ind w:left="200"/>
        <w:sectPr>
          <w:type w:val="continuous"/>
          <w:pgMar w:top="840" w:right="1000" w:bottom="840" w:left="1000" w:header="400" w:footer="400"/>
          <w:pgNumType w:fmt="decimal"/>
          <w:cols w:space="720"/>
        </w:sectPr>
      </w:pPr>
      <w:r>
        <w:br/>
      </w:r>
      <w:r>
        <w:pict>
          <v:line id="_x0000_s2052"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838"/>
          <w:headerReference w:type="default" r:id="rId1839"/>
          <w:footerReference w:type="even" r:id="rId1840"/>
          <w:footerReference w:type="default" r:id="rId1841"/>
          <w:headerReference w:type="first" r:id="rId1842"/>
          <w:footerReference w:type="first" r:id="rId1843"/>
          <w:pgSz w:w="12240" w:h="15840"/>
          <w:pgMar w:top="840" w:right="1000" w:bottom="840" w:left="1000" w:header="400" w:footer="400"/>
          <w:pgNumType w:fmt="decimal"/>
          <w:cols w:space="720"/>
          <w:titlePg w:val="0"/>
        </w:sectPr>
      </w:pPr>
    </w:p>
    <w:p>
      <w:pPr>
        <w:pStyle w:val="Normal258"/>
      </w:pPr>
      <w:bookmarkStart w:id="514" w:name="Bookmark_258"/>
      <w:bookmarkEnd w:id="514"/>
    </w:p>
    <w:p>
      <w:pPr>
        <w:pStyle w:val="Normal258"/>
      </w:pPr>
      <w:r>
        <w:pict>
          <v:shape id="_x0000_i2053" type="#_x0000_t75" alt="LexisNexis®" style="width:147.75pt;height:30pt">
            <v:imagedata r:id="rId18" o:title=""/>
          </v:shape>
        </w:pict>
      </w:r>
      <w:r>
        <w:cr/>
      </w:r>
    </w:p>
    <w:p>
      <w:pPr>
        <w:pStyle w:val="Heading1256"/>
        <w:keepNext w:val="0"/>
        <w:spacing w:after="200" w:line="340" w:lineRule="atLeast"/>
        <w:ind w:left="0" w:right="0" w:firstLine="0"/>
        <w:jc w:val="center"/>
      </w:pPr>
      <w:hyperlink r:id="rId1844" w:history="1">
        <w:r>
          <w:rPr>
            <w:rFonts w:ascii="arial" w:eastAsia="arial" w:hAnsi="arial" w:cs="arial"/>
            <w:b/>
            <w:i/>
            <w:strike w:val="0"/>
            <w:color w:val="0077CC"/>
            <w:sz w:val="28"/>
            <w:u w:val="single"/>
            <w:vertAlign w:val="baseline"/>
          </w:rPr>
          <w:t>Turkey's rising tension with Russia over Kurds puts Erdogan in a corner; Syrian Kurdish party opening a Moscow office marks new nadir in relations, and could lead to Turkish forces crossing border</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7:30 AM GMT</w:t>
      </w:r>
    </w:p>
    <w:p>
      <w:pPr>
        <w:pStyle w:val="Normal258"/>
        <w:keepNext w:val="0"/>
        <w:spacing w:after="0" w:line="240" w:lineRule="atLeast"/>
        <w:ind w:right="0"/>
        <w:jc w:val="both"/>
      </w:pPr>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58"/>
        <w:keepNext w:val="0"/>
        <w:spacing w:before="120" w:after="0" w:line="220" w:lineRule="atLeast"/>
        <w:ind w:left="0" w:right="0" w:firstLine="0"/>
        <w:jc w:val="left"/>
      </w:pPr>
      <w:r>
        <w:br/>
      </w:r>
      <w:r>
        <w:pict>
          <v:shape id="_x0000_i2054" type="#_x0000_t75" style="width:167.98pt;height:30.75pt">
            <v:imagedata r:id="rId20" o:title=""/>
          </v:shape>
        </w:pic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pStyle w:val="Normal258"/>
        <w:keepNext/>
        <w:spacing w:before="240" w:after="0" w:line="340" w:lineRule="atLeast"/>
        <w:ind w:left="0" w:right="0" w:firstLine="0"/>
        <w:jc w:val="left"/>
      </w:pPr>
      <w:bookmarkStart w:id="515" w:name="Body_256"/>
      <w:bookmarkEnd w:id="515"/>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2055" style="position:absolute;z-index:252184576"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Escalating tension between Russia and Turkey will reach a new high when the Democratic Union party (PYD), the leading Kurdish political organisation in north-eastern Syria, which Ankara regards as a terrorist group, opens a representative office in Moscow on Wednesday at Vladimir Putin's personal invitation.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development comes amid a dangerous tug-of-war between Russia and the US for power and influence in strategic areas along the Turkey-Syria border. Washington backs the Syrian Kurds in fighting Islamic State (Isis) jihadis. Moscow's priority is to thwart western-backed efforts to topple Bashar al-Assad's Syrian regime.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caught in the middle. Its biggest fear is that the PYD could establish autonomous control over large areas of northern Syria, linking up with independent Iraqi Kurdistan and encouraging Turkey's alienated ethnic Kurdish population to follow suit.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remain stranded at Turkish border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ambition is to rally support behind our Kurdish enclave in Syria through this office," said Abdulsalam Ali, the Syrian Kurdish envoy to Moscow who is a member of the PYD.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Ankara says the PYD is in league with the Kurdistan Workers' party (PKK), a long-time foe that its security forces are currently battling in urban areas of south-east Turkey. Like Turkey, the US deems the PKK a terrorist organisation, but it does not extend the definition to the PYD. Moscow recognises both the PKK and PYD as legitimate actors.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Wednesday's opening ceremony in Moscow, which is expected to be attended by Russian foreign ministry officials, is seen by Turkish politicians and analysts as a deliberate provocation and part of a wider bid to expand Russian regional influence.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Turkish eyes, the move stems from a Putin vendetta that began last November after a Russian warplane entered Turkish airspace from Syria and was shot down. Recep Tayyip Erdogan, Turkey's president, rejected Putin's demand for an apology and compensation and has called on Nato for support. On Monday, Putin said he would not back down.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come under additional pressure in recent days as Russian military backing for Assad's forces has tipped the balance against rebel forces around Aleppo and sent tens of thousands of additional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its border. This in turn has led to more pressure on Ankara from European states and aid organisations.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forces have also stepped up attacks on Syria's Turkmen minority, whose fighters killed one of the pilots of the downed Russian bomber and have allegedly given military assistance to the PYD's military wing, the People's Protection Units (YPG)  - a claim largely denied by Moscow.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What happens next in Aleppo will shape Europe's future | Natalie Nougayrède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officials, meanwhile, publicly blame Turkey for contributing to last week's failure to advance Syrian peace talks in Geneva, after Erdogan vetoed PYD participation. Russia's foreign minister, Sergei Lavrov, warned last month that the talks would collapse if the Kurds were excluded.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exasperated Erdogan replied that peace talks were pointless while Russia continued to kill people in Syria. "In an environment where children are still being killed, such attempts do not have any function apart from making things easier for the tyrant [Assad]," Erdogan said. Independent estimates suggest 1,400 civilians have been killed by Russian military action since October.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penned in on all sides, has also directed his wrath at the US  after a senior US official met YPG leaders in Kobani, Syria, last week, apparently to offer reassurance after their exclusion from Geneva. The delegation included Brett McGurk, US special envoy on Isis.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[McGurk] visits Kobani at the time of the Geneva talks and is awarded a plaque by a so-called YPG general? How can we trust you [the US]? Is it me who is your partner or the terrorists in Kobani?" Erdogan demanded. Last June, the Turkish president vowed that he would never allow a Kurdish state in northern Syria. To him, McGurk's visit must have suggested tentative US recognition of just such an entity.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Visiting Turkey last month, Joe Biden, the US vice-president, was shown a border map that identified several places where Turkish officials claimed Syrian Kurdish fighters have been diverting US-made weapons and ammunition intended for use against Isis to the PKK. Biden was reportedly told the arms smuggling was unacceptable and that Turkey was prepared to bomb Washington's allies in Syria if it continued.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Arab states' military support needed to avoid defeat, says Syrian opposition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 speculative reports about intensified Turkish military action, including intervention on the ground, in Kurdish areas of northern Syria have surfaced in Turkish media. For its part, Russia insisted last week that renewed Turkish accusations of airspace violations were cover for Ankara's threatening military plans.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defence ministry has registered a growing number of signs of hidden preparation by the Turkish armed forces for action in Syrian territory," a ministry spokesman, Igor Konashenkov, said. Turkish forces have frequently intervened in the past in Kurdish areas of northern Iraq and have taken very limited action in Syria.</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big, new military operation against Kurdish strongholds, in defiance of both Russia and the US, would be a sign of Erdogan's desperation, marking a potentially catastrophic spreading of the Syrian conflict. </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258"/>
      </w:pPr>
    </w:p>
    <w:p>
      <w:pPr>
        <w:pStyle w:val="Normal258"/>
        <w:ind w:left="200"/>
        <w:sectPr>
          <w:type w:val="continuous"/>
          <w:pgMar w:top="840" w:right="1000" w:bottom="840" w:left="1000" w:header="400" w:footer="400"/>
          <w:pgNumType w:fmt="decimal"/>
          <w:cols w:space="720"/>
        </w:sectPr>
      </w:pPr>
      <w:r>
        <w:br/>
      </w:r>
      <w:r>
        <w:pict>
          <v:line id="_x0000_s2056"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845"/>
          <w:headerReference w:type="default" r:id="rId1846"/>
          <w:footerReference w:type="even" r:id="rId1847"/>
          <w:footerReference w:type="default" r:id="rId1848"/>
          <w:headerReference w:type="first" r:id="rId1849"/>
          <w:footerReference w:type="first" r:id="rId1850"/>
          <w:pgSz w:w="12240" w:h="15840"/>
          <w:pgMar w:top="840" w:right="1000" w:bottom="840" w:left="1000" w:header="400" w:footer="400"/>
          <w:pgNumType w:fmt="decimal"/>
          <w:cols w:space="720"/>
          <w:titlePg w:val="0"/>
        </w:sectPr>
      </w:pPr>
    </w:p>
    <w:p>
      <w:pPr>
        <w:pStyle w:val="Normal259"/>
      </w:pPr>
      <w:bookmarkStart w:id="516" w:name="Bookmark_259"/>
      <w:bookmarkEnd w:id="516"/>
    </w:p>
    <w:p>
      <w:pPr>
        <w:pStyle w:val="Normal259"/>
      </w:pPr>
      <w:r>
        <w:pict>
          <v:shape id="_x0000_i2057" type="#_x0000_t75" alt="LexisNexis®" style="width:147.75pt;height:30pt">
            <v:imagedata r:id="rId18" o:title=""/>
          </v:shape>
        </w:pict>
      </w:r>
      <w:r>
        <w:cr/>
      </w:r>
    </w:p>
    <w:p>
      <w:pPr>
        <w:pStyle w:val="Heading1257"/>
        <w:keepNext w:val="0"/>
        <w:spacing w:after="200" w:line="340" w:lineRule="atLeast"/>
        <w:ind w:left="0" w:right="0" w:firstLine="0"/>
        <w:jc w:val="center"/>
      </w:pPr>
      <w:hyperlink r:id="rId1851" w:history="1">
        <w:r>
          <w:rPr>
            <w:rFonts w:ascii="arial" w:eastAsia="arial" w:hAnsi="arial" w:cs="arial"/>
            <w:b/>
            <w:i/>
            <w:strike w:val="0"/>
            <w:color w:val="0077CC"/>
            <w:sz w:val="28"/>
            <w:u w:val="single"/>
            <w:vertAlign w:val="baseline"/>
          </w:rPr>
          <w:t>Syrians want to go home and rebuild their country. I intend to help them; On Thursday, I'll outline a strategy encompassing schools, jobs and aid. But the most crucial element is hope</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7:30 AM GMT</w:t>
      </w:r>
    </w:p>
    <w:p>
      <w:pPr>
        <w:pStyle w:val="Normal259"/>
        <w:keepNext w:val="0"/>
        <w:spacing w:after="0" w:line="240" w:lineRule="atLeast"/>
        <w:ind w:right="0"/>
        <w:jc w:val="both"/>
      </w:pPr>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59"/>
        <w:keepNext w:val="0"/>
        <w:spacing w:before="120" w:after="0" w:line="220" w:lineRule="atLeast"/>
        <w:ind w:left="0" w:right="0" w:firstLine="0"/>
        <w:jc w:val="left"/>
      </w:pPr>
      <w:r>
        <w:br/>
      </w:r>
      <w:r>
        <w:pict>
          <v:shape id="_x0000_i2058" type="#_x0000_t75" style="width:167.98pt;height:30.75pt">
            <v:imagedata r:id="rId20" o:title=""/>
          </v:shape>
        </w:pic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Cameron</w:t>
      </w:r>
    </w:p>
    <w:p>
      <w:pPr>
        <w:pStyle w:val="Normal259"/>
        <w:keepNext/>
        <w:spacing w:before="240" w:after="0" w:line="340" w:lineRule="atLeast"/>
        <w:ind w:left="0" w:right="0" w:firstLine="0"/>
        <w:jc w:val="left"/>
      </w:pPr>
      <w:bookmarkStart w:id="517" w:name="Body_257"/>
      <w:bookmarkEnd w:id="517"/>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059" style="position:absolute;z-index:252186624"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 there was a time for a new approach to the humanitarian crisis in Syria, it is surely now. We are facing a critical shortfall in life-saving aid and a desperate movement of humanity. Hundreds of thousands of Syrians fear they have no alternative but to put their lives in the hands of evil people-smugglers, risking the prospect of freezing to death in the Balkans or drowning in the waters of the Aegean in search of a future.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I am hosting in London tomorrow is seeking to change this. The German chancellor, Angela Merkel, the UN secretary general, Ban Ki-moon, Norway's prime minister, Erna Solberg, His Highness the emir of Kuwait and I are working with more than 60 countries to deliver a new approach: combining a renewed effort on aid with a long-term plan that can offer Syrians hope for a better future in the region.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David Cameron calls for billions more in international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begins by addressing the shortfall in UN funding that is fatally holding back the humanitarian effort. Last year, across the whole international community, only half of the money requested by the UN was raised. This meant that tens of thousands went without enough food, shelter or healthcare, and more than half a million Syrians attempted the dangerous journey across the Mediterranean. This is not acceptable: providing sufficient funding to guarantee the basics of life refugees need must be the bare minimum expected of us.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Syria's plight puts the world to shame - leaders must unite to find a solution | Yacoub El Hillo and Kevin Kennedy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determined that the international community should do better. By building on the work of previous conferences in Kuwait, I hope we can deliver billions of dollars more at the conference tomorrow than was raised in the entirety of last year. Britain will play its part. We are already the world's second biggest bilateral donor to the region, and we will now more than double our total pledge to over £2.3bn - committing twice as much this year as last.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remaining in the region is to be a viable option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need to move beyond short-term disaster relief. When I visited Jordan and Lebanon in September last year, and met some of the refugees who had fled the violence in Syria, they told me what they really wanted: an education for their children, a job to provide for their families, and the chance one day to return to Syria and rebuild their homes.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tomorrow's conference will pioneer a new international approach to deliver each of these elements, now and for the long term.</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building on the work that my international development secretary, Justine Greening, has been leading, we will ensure there is no lost generation as a result of this crisis. We will use our aid money to support Turkey, Lebanon and Jordan in making sure that every refugee and every vulnerable child in those countries will have access to education by the end of the next school year. This will mean 1 million children currently not in school getting an education.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Providing this education is humanitarian and right - but it is also essential for long-term stability. A generation of refugees left out of school means a generation of young adults not only unable to get work but also more vulnerable to extremism and radicalisation. Preventing this is in all our interests.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international community will come together to ensure that hundreds of thousands of jobs are created across the region - for refugees and for the communities hosting them. To do this, we will provide greater access for Jordanian businesses to the European market. The Lebanese government will unveil an innovative new approach to support private sector job creation. And we will support increased British and international business activity in the region, with the business secretary, Sajid Javid, leading a business taskforce to help this effort.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Without education, Syria's children will be a lost generation | Gordon Brown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UK support, the international financial institutions will also provide cheaper loans to help Jordan and Lebanon build new infrastructure and reshape their economies to deal with the huge influx of people, which their small populations can barely support.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tomorrow's conference will also reaffirm our commitment to Syria's future. This means continuing to support the 13.5 million people inside Syria who need urgent assistance, and ensuring that brave aid workers can access the hundreds of thousands of innocent Syrians trapped in besieged towns. It means redoubling our efforts to prevent the intolerable levels of violence against civilians, ensuring all parties in the conflict bring an immediate end to the continuing violations of international humanitarian law. And it means that as we continue the international peace process that is working towards a political transition, we will also begin planning for the stabilisation effort that will be needed to support the Syrian people in rebuilding their country.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London conference is a radical attempt to refocus the efforts of the international community on saving lives in Syria, and preventing refugees from risking their lives in despair. While we continue to strive for a peaceful Syria, we must provide the hope that only long-term prospects of economic and social stability can bring.</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259"/>
      </w:pPr>
    </w:p>
    <w:p>
      <w:pPr>
        <w:pStyle w:val="Normal259"/>
        <w:ind w:left="200"/>
        <w:sectPr>
          <w:type w:val="continuous"/>
          <w:pgMar w:top="840" w:right="1000" w:bottom="840" w:left="1000" w:header="400" w:footer="400"/>
          <w:pgNumType w:fmt="decimal"/>
          <w:cols w:space="720"/>
        </w:sectPr>
      </w:pPr>
      <w:r>
        <w:br/>
      </w:r>
      <w:r>
        <w:pict>
          <v:line id="_x0000_s2060"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852"/>
          <w:headerReference w:type="default" r:id="rId1853"/>
          <w:footerReference w:type="even" r:id="rId1854"/>
          <w:footerReference w:type="default" r:id="rId1855"/>
          <w:headerReference w:type="first" r:id="rId1856"/>
          <w:footerReference w:type="first" r:id="rId1857"/>
          <w:pgSz w:w="12240" w:h="15840"/>
          <w:pgMar w:top="840" w:right="1000" w:bottom="840" w:left="1000" w:header="400" w:footer="400"/>
          <w:pgNumType w:fmt="decimal"/>
          <w:cols w:space="720"/>
          <w:titlePg w:val="0"/>
        </w:sectPr>
      </w:pPr>
    </w:p>
    <w:p>
      <w:pPr>
        <w:pStyle w:val="Normal260"/>
      </w:pPr>
      <w:bookmarkStart w:id="518" w:name="Bookmark_260"/>
      <w:bookmarkEnd w:id="518"/>
    </w:p>
    <w:p>
      <w:pPr>
        <w:pStyle w:val="Normal260"/>
      </w:pPr>
      <w:r>
        <w:pict>
          <v:shape id="_x0000_i2061" type="#_x0000_t75" alt="LexisNexis®" style="width:147.75pt;height:30pt">
            <v:imagedata r:id="rId18" o:title=""/>
          </v:shape>
        </w:pict>
      </w:r>
      <w:r>
        <w:cr/>
      </w:r>
    </w:p>
    <w:p>
      <w:pPr>
        <w:pStyle w:val="Heading1258"/>
        <w:keepNext w:val="0"/>
        <w:spacing w:after="200" w:line="340" w:lineRule="atLeast"/>
        <w:ind w:left="0" w:right="0" w:firstLine="0"/>
        <w:jc w:val="center"/>
      </w:pPr>
      <w:hyperlink r:id="rId1858" w:history="1">
        <w:r>
          <w:rPr>
            <w:rFonts w:ascii="arial" w:eastAsia="arial" w:hAnsi="arial" w:cs="arial"/>
            <w:b/>
            <w:i/>
            <w:strike w:val="0"/>
            <w:color w:val="0077CC"/>
            <w:sz w:val="28"/>
            <w:u w:val="single"/>
            <w:vertAlign w:val="baseline"/>
          </w:rPr>
          <w:t>Angela Merkel to launch EU aid programme for Syrians on Turkey visit; German chancellor to visit camp and child protection centre with Ahmet Davutoglu amid concerns over refugee deal</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7:26 AM GMT</w:t>
      </w:r>
    </w:p>
    <w:p>
      <w:pPr>
        <w:pStyle w:val="Normal260"/>
        <w:keepNext w:val="0"/>
        <w:spacing w:after="0" w:line="240" w:lineRule="atLeast"/>
        <w:ind w:right="0"/>
        <w:jc w:val="both"/>
      </w:pPr>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60"/>
        <w:keepNext w:val="0"/>
        <w:spacing w:before="120" w:after="0" w:line="220" w:lineRule="atLeast"/>
        <w:ind w:left="0" w:right="0" w:firstLine="0"/>
        <w:jc w:val="left"/>
      </w:pPr>
      <w:r>
        <w:br/>
      </w:r>
      <w:r>
        <w:pict>
          <v:shape id="_x0000_i2062" type="#_x0000_t75" style="width:167.98pt;height:30.75pt">
            <v:imagedata r:id="rId20" o:title=""/>
          </v:shape>
        </w:pic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Gaziantep</w:t>
      </w:r>
    </w:p>
    <w:p>
      <w:pPr>
        <w:pStyle w:val="Normal260"/>
        <w:keepNext/>
        <w:spacing w:before="240" w:after="0" w:line="340" w:lineRule="atLeast"/>
        <w:ind w:left="0" w:right="0" w:firstLine="0"/>
        <w:jc w:val="left"/>
      </w:pPr>
      <w:bookmarkStart w:id="519" w:name="Body_258"/>
      <w:bookmarkEnd w:id="519"/>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063" style="position:absolute;z-index:252188672"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Angel Merkel, has arrived in southern Turkey to inaugurate the EU aid programme for Syrians in the country, amid concerns that her visit validates Turkey's creeping authoritarianism and overstates the EU's humanitarian contribution to the Syrian crisis.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along with the European council president, Donald Tusk, and Frans Timmermans, the first vice-president of the European commission, were met on Saturday by the Turkish prime minister, Ahmet Davutoglu. The delegation will visit a new refugee camp near the border with Syria before visiting a child protection centre.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aims to highlight the initial beneficiaries of the (EURO)6bn (£4.7bn) that the EU has pledged to give Turkey over the next few years, in exchange for Ankara readmitting all asylum seekers deported from Greece.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trip, Tusk's office said: "Disbursements from the EU's newly established facility for refugees in Turkey are ongoing and the identification and planning for further projects has intensified."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Merkel's visit is the latest in a series of moves aimed at getting Turkey to help end the continent's greatest wave of human movement since the second world war. More than 850,000 refugees entered Europe after leaving Turkey last year, the majority of them ending up in Germany, and Merkel wants Ankara's support to bring the numbers down.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for Turkish acquiescence, Europe has promised looser visa restrictions for Turks travelling to Europe and agreed to accelerate negotiations over Turkey's proposed accession to the EU.</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Merkel and her European colleagues have been accused of pandering too much to Turkey, amid calls for stronger international criticism of the government's crackdown on political opponents.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Dündar, one of two prominent Turkish journalists on trial for reporting that Turkey was supplying arms to Syrian rebels, said Merkel was betraying the principles of democracy and free speech. Writing in the German weekly Der Spiegel on Saturday, Dündar accused the chancellor of selling out Turkish civil society by giving President Recep Tayyip Erdogan a free pass over his curbs on political freedom.</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arrive, we'll be on trial - alongside several academics who signed a petition calling for peace," Dündar wrote. "Will you again leave, behaving as if none of this pressure exists? Or will you lend an ear to us, and those who stand with us, in support of free expression?"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concerns that Merkel is undermining free speech in Germany after she agreed to a request from Ankara to prosecute a German comedian who made fun of Erdogan.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going ahead with the EU-Turkey deal, Merkel was said to be turning a blind eye to the dire predicament of many Syrians in Turkey. Under the terms of the agreement, Syrians are deported back to Turkey on the basis that Ankara guarantees their rights.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despite recent legislative changes, only a tiny minority of Syrians have the right to work in Turkey. The majority work on the black market and live in urban poverty far from refugee camps, such as the one Merkel will visit, which only house 10% of the 2.7 million Syrians in Turkey.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Gaziantep, Syrians praised Merkel for her wider support for refugees last year, but reminded her of the desperate situation faced by the majority of Syrians in Turkey who do not have homes provided for them by the state.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 the camp in Nizip is very nice," said Abu Shihab, the Syrian manager of a sweatshop that employs Syrian children. "But what about the many more people who live outside the camps?"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Council of Europe condemns EU's refugee deal with Turkey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Merkel's visit to a child protection centre highlights her intention to help Syrian children, Syrians suggested that solving the humanitarian crisis would take a far more concerted effort. Surveys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Gaziantep by the Syrian Relief Network, a coalition of NGOs, suggest that only a third of the city's Syrian children go to school, partly because of a lack of capacity and partly because they are put to work by parents who cannot earn enough on the black market to support their families.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supports them," said Shihab, sitting near a line of children making shoes. "Their families may earn only $100 a month, so [the parents] have to look for other sources of money. And they can't send their kids to school, so instead they send them to work."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he argued, too big a problem for Turkey to deal with on its own. "Turkey has nearly 3 million refugees and only a small percentage of them went to Europe - and yet Europe has already had enough," he said. "So how do you expect Turkey to do more?"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activists argue that Merkel's support for the EU-Turkey deal has forced the latter to take increasingly brutal measures against Syrians crossing its border, in order to ensure that its refugee burden does not increase.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and Human Rights Watch have documented an increase in shootings of Syrians attempting to cross the Turkish border and in Syrians being deported back the other way.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Judith Sunderland, the associate director of Human Rights Watch's Europe and central Asia division, said: "Instead of touring a sanitised refugee camp, EU leaders should look over the top of Turkey's new border wall to see the tents of thousands of war-weary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blocked on the other side.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should go to the detention centre for people who were abusively deported from Greece. That should make them rethink the flawed EU-Turkey deal."</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260"/>
      </w:pPr>
    </w:p>
    <w:p>
      <w:pPr>
        <w:pStyle w:val="Normal260"/>
        <w:ind w:left="200"/>
        <w:sectPr>
          <w:type w:val="continuous"/>
          <w:pgMar w:top="840" w:right="1000" w:bottom="840" w:left="1000" w:header="400" w:footer="400"/>
          <w:pgNumType w:fmt="decimal"/>
          <w:cols w:space="720"/>
        </w:sectPr>
      </w:pPr>
      <w:r>
        <w:br/>
      </w:r>
      <w:r>
        <w:pict>
          <v:line id="_x0000_s2064"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859"/>
          <w:headerReference w:type="default" r:id="rId1860"/>
          <w:footerReference w:type="even" r:id="rId1861"/>
          <w:footerReference w:type="default" r:id="rId1862"/>
          <w:headerReference w:type="first" r:id="rId1863"/>
          <w:footerReference w:type="first" r:id="rId1864"/>
          <w:pgSz w:w="12240" w:h="15840"/>
          <w:pgMar w:top="840" w:right="1000" w:bottom="840" w:left="1000" w:header="400" w:footer="400"/>
          <w:pgNumType w:fmt="decimal"/>
          <w:cols w:space="720"/>
          <w:titlePg w:val="0"/>
        </w:sectPr>
      </w:pPr>
    </w:p>
    <w:p>
      <w:pPr>
        <w:pStyle w:val="Normal261"/>
      </w:pPr>
      <w:bookmarkStart w:id="520" w:name="Bookmark_261"/>
      <w:bookmarkEnd w:id="520"/>
    </w:p>
    <w:p>
      <w:pPr>
        <w:pStyle w:val="Normal261"/>
      </w:pPr>
      <w:r>
        <w:pict>
          <v:shape id="_x0000_i2065" type="#_x0000_t75" alt="LexisNexis®" style="width:147.75pt;height:30pt">
            <v:imagedata r:id="rId18" o:title=""/>
          </v:shape>
        </w:pict>
      </w:r>
      <w:r>
        <w:cr/>
      </w:r>
    </w:p>
    <w:p>
      <w:pPr>
        <w:pStyle w:val="Heading1259"/>
        <w:keepNext w:val="0"/>
        <w:spacing w:after="200" w:line="340" w:lineRule="atLeast"/>
        <w:ind w:left="0" w:right="0" w:firstLine="0"/>
        <w:jc w:val="center"/>
      </w:pPr>
      <w:hyperlink r:id="rId1865" w:history="1">
        <w:r>
          <w:rPr>
            <w:rFonts w:ascii="arial" w:eastAsia="arial" w:hAnsi="arial" w:cs="arial"/>
            <w:b/>
            <w:i/>
            <w:strike w:val="0"/>
            <w:color w:val="0077CC"/>
            <w:sz w:val="28"/>
            <w:u w:val="single"/>
            <w:vertAlign w:val="baseline"/>
          </w:rPr>
          <w:t>The situation in Syria is only going to get worse... and here's why; There's no political solution to the conflict in sight, but that's just one of the many reasons that this crisis will not end, writes the UN's Melissa Fleming</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2015 Tuesday 3:41 PM GMT</w:t>
      </w:r>
    </w:p>
    <w:p>
      <w:pPr>
        <w:pStyle w:val="Normal261"/>
        <w:keepNext w:val="0"/>
        <w:spacing w:after="0" w:line="240" w:lineRule="atLeast"/>
        <w:ind w:right="0"/>
        <w:jc w:val="both"/>
      </w:pPr>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61"/>
        <w:keepNext w:val="0"/>
        <w:spacing w:before="120" w:after="0" w:line="220" w:lineRule="atLeast"/>
        <w:ind w:left="0" w:right="0" w:firstLine="0"/>
        <w:jc w:val="left"/>
      </w:pPr>
      <w:r>
        <w:br/>
      </w:r>
      <w:r>
        <w:pict>
          <v:shape id="_x0000_i2066" type="#_x0000_t75" style="width:167.98pt;height:30.75pt">
            <v:imagedata r:id="rId20" o:title=""/>
          </v:shape>
        </w:pic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PROFESSIONALS NETWORK</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2138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Melissa Fleming</w:t>
      </w:r>
    </w:p>
    <w:p>
      <w:pPr>
        <w:pStyle w:val="Normal261"/>
        <w:keepNext/>
        <w:spacing w:before="240" w:after="0" w:line="340" w:lineRule="atLeast"/>
        <w:ind w:left="0" w:right="0" w:firstLine="0"/>
        <w:jc w:val="left"/>
      </w:pPr>
      <w:bookmarkStart w:id="521" w:name="Body_259"/>
      <w:bookmarkEnd w:id="521"/>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067" style="position:absolute;z-index:252190720"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vividly recall my conversations with refugees when the Syria conflict was just one year old. There were still fewer than a million people who had fled for safety to neighbouring countries when I made my first visit to Lebanon's Bekaa valley, where thousands were still trying to maintain a semblance of normality in threadbare campsites.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were visibly traumatised. Smiles of welcome quickly faded to frowns of troubled reflection. Eyes turned wet when the conversation deepened. The violence had taken away their homes, and killed or maimed their friends and family. But most were confident that the war would end soon, and that their life in a tent was only temporary.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conflict is about to enter its fifth year. There are 3.8 million refugees, and the mood has turned much darker. Most see no prospect of returning home in the near future, and have little opportunity to restart their lives in exile. Inside Syria, the people I speak to are barely able to see beyond surviving the next day.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humanitarians dedicated to helping Syria's survivors heal, we share their growing despair. We have registered their traumas one by one, as the numbers swelled into the millions. We have negotiated and worked on their behalf for land, for shelter, for medical care, for food and schools, and watched as even the basics become ever more difficult to find. We have cried with them as their children died of severe illnesses for lack of treatment.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while, we have kept hope for the future. But today, that hope is getting harder to maintain every day. Here is why: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No political solution to the conflict in sight ...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real solution to Syria's humanitarian catastrophe is an end to the conflict. Unfortunately, that end looks a long way off. The fighting inside Syria continues to erupt and shift, and despite continued attempts at peace - including talks in Moscow and a ceasefire proposal for Aleppo - the warring parties, and the countries with influence to stop them, remain divided. Making matters worse, the fighting is feeding into other regional conflicts. In a recent speech to the UN General Assembly, António Guterres, the High Commissioner for Refugees, said with some exasperation: "In the absence of the political will and foresight required for effective prevention, all that the international community can do is react to new crises, lament the suffering they cause, and try to come up with higher and higher amounts of money required to cover the resulting cost ... no one is winning the wars of today; everyone is losing."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 and the suffering inside Syria is getting worse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12 million people inside Syria are in need of aid to stay alive. That's half the country. Almost 8 million have been forced from their homes, forced to share rooms with other families, or camp in unheated, abandoned buildings, praying the fighting won't spread. An estimated 4.8 million Syrians are in areas that are hard to reach including 241,000 who are trapped in besieged areas, cut off from humanitarian aid and medical supplies and unable to escape. Millions of children are suffering from trauma and ill health. A quarter of Syria's schools have been damaged, destroyed or taken over for shelter. More than half of Syria's hospitals are destroyed, or so damaged they are unable to function. Parts of the country endure relentless bombing and extremist groups commit unthinkable atrocities.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No place to escape as borders to neighbouring countries close ...                     Facing growing security concerns and feeling overwhelmed by the numbers, Syria's neighbours are taking measures to stem the tide of refugees. Lebanon, Jordan and Iraq have imposed stricter restrictions on entry, and the Turkish border is "managed", with a heavy screening system established to ensure entry is for purely humanitarian cases. These developments make it increasingly difficult for those without connections or onward visas to escape, and we have witnessed a marked decline in the number of new refugees. I met one woman in Homs living in a container. Her husband had recently escaped to Lebanon, but she stayed behind with her children because she heard about the new restrictions. "If I go to the border," she told me "They won't let me in."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 and animosity is rising toward refugees in host communities.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that do make it through, they are discovering that the host communities have reached their limits. Gone are the days when residents systematically opened their homes to refugees and shared their resources. There are simply not enough shelters to go around since the majority - 85% - of refugees live in local communities, outside camps. Around 25% of Lebanon's population are Syrian or Palestinian refugees - an extraordinary figure, unmatched anywhere else on earth. People there are angry at what they see as refugees taking work for cut-throat wages, and pushing nationals out of jobs. Twisted media reports link refugees to terrorists.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we do more to help refugee-hosting communities bolster their economies and services, this animosity is likely to get worse. Lebanon, Jordan and other host countries desperately need upgrades to local infrastructure, and support for their health, education, and water systems. Our December 2014 appeal included $2bn for these communities. We are concerned, however, that the money will fall far short. This would have terrible consequences for refugees, and the stability of host countries.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In pictures: Syrian children paint a brighter future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Hostility is also growing in Europe ...                     As Syria's neighbours become overwhelmed, other countries need to share more of the burden. Yet in many European countries there is growing hostility to refugees, and anti-immigration movements are growing stronger. Germany and Sweden currently receive half of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EU, and local opposition is growing. After the Paris massacres, there is also a danger that Europeans view Muslims as a threat, and the trend is towards less admission, not more. We are seeing a rising number of "pushbacks" at the borders, which are a violation of international law. During a UNHCR pledging conference in December, governments agreed to resettle 100,000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that still leaves over 200,000 in precarious need. At least 10%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neighboring countries are particularly vulnerable - including victims of rape and torture, lone women and children, and those with severe medical problems. But we worry that in this climate our appeals to Europe's leaders for more burden sharing are falling on deaf ears.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 and rescue at sea is being phased out                     For lack of legal routes to Europe,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taking to the seas. Many pay their life savings to unscrupulous smugglers who push them on dangerous land and sea routes. Last year, nearly 220,000 refugees fled in unsafe boats across the Mediterranean, three times the previous record during the Libyan civil war of 2011. Thousands never made it, drowning in terror when their overstuffed, unseaworthy boat capsized. Those who did make it tell harrowing stories of long treks at night, corrupt officials, and abuse. Yet Europe's response to this growing tragedy is not to step up its rescue efforts, but to phase them out. Italy's Mare Nostrum operation, which rescued over 170,000 people at sea, is ending and there are no plans to replace it. Many people could die as a result. On 11 February, at least 300 African migrants and refugees drowned on four small boats. Some froze to death after being rescued. The rest were swallowed by waves.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 couldn't sit and do nothing': the women saving lives in Syria</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Funding for humanitarian organisations is flagging ...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Syrians under UNHCR's care today than any other nationality on earth. Refugees and displaced Syrians have exhausted their savings, and many are resorting to begging, child labour, or even prostitution to make ends meet. They desperately need help. Yet by the end of 2014, only 54% of the money needed to assist refugees outside Syria had been raised. Inside Syria, humanitarian organisations received even less.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UN launched the largest humanitarian appeal ever for $8.4 billion. Fully funded, this would allow aid workers to cover basic needs for refugees, while also helping host communities to bolster their infrastructure and services. There will be a funding conference on 31 March in Kuwait, and we hope for significant pledges there, including from Gulf donors. Given limited humanitarian budgets, we hope more development funding can go to refugee hosting countries, even if they would not normally qualify. Inside Syria, humanitarian aid workers struggle to reach people in need in an operating environment that can be extremely dangerous and hostile. The request for almost $3 billion this year for humanitarian aid must be funded or else hundreds of thousands of Syrians in desperate need will receive no help at all.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 and more than 50% of Syrian refugee children are out of school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2.3 million children inside Syria are not in school. Among refugees, the numbers are even worse with nearly half of children not receiving an education. In Lebanon, there are more school age refugees than the entire intake of the country's public schools, and only 20% of Syrian children are enrolled. Similar numbers can be seen among refugees living outside of camps in Turkey and Jordan.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children are out of school, they can be exploited in the labour market, forced into early marriage or - inside Syria - be recruited as fighters. A lack of an education also makes it more difficult for them to earn a living as they grow older, and eventually go home and rebuild. Aid agencies and governments recently launched an initiative called No Lost Generation to bring more kids to the classroom. This has had some results, but the challenge remains immense.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From Syria to Central African Republic, how to invest in refugees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There are rising numbers of struggling refugee women ...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150,000 Syrian women in exile today head their households alone; one in four refugee families in Egypt, Lebanon and Jordan. Many of their men are dead or missing or otherwise lost to Syria's conflict. But they live in a society which treats single women with scorn; unable to find jobs, and harassed at every turn by taxi drivers, bus drivers, landlords, men in shops, at the market, on public transport, or even by fellow refugees at aid distributions. As more men die in the war, the number of women coping alone is growing- and unless societies undergo a shift of attitude towards them, the misery facing refugee families will increase.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 and a generation of stateless children is being created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Compounding the crisis of single women, thousands of children are being denied a nationality - condemned to a life of statelessness, without access to official employment, education, or healthcare. In some countries, as many as three in four children cannot acquire a birth certificate, making it difficult to prove their link to Syria. Many face additional risks of statelessness because they are born to single mothers, but Syrian law does not recognise a mother's right to pass her nationality to her children. Over 100,000 Syrian refugee children have been born since 2011 and many may become stateless. This is a ticking time bomb that will have severe consequences if not properly dealt with.</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deeply disturbing that those with influence are unable or unwilling to put an end to the evil of the Syrian war. And it is worrying to witness the growing indifference to the plight of the victims. But there are hopeful signs of will and humanity by generous donors and engaged individuals wanting to help, along with movements of people who cry out for peace.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@melissarfleming on Twitter.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our community                                          of development professionals and humanitarians. Follow                                            @GuardianGDP                                          on Twitter.                                        </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2015</w:t>
      </w:r>
    </w:p>
    <w:p>
      <w:pPr>
        <w:pStyle w:val="Normal261"/>
      </w:pPr>
    </w:p>
    <w:p>
      <w:pPr>
        <w:pStyle w:val="Normal261"/>
        <w:ind w:left="200"/>
        <w:sectPr>
          <w:type w:val="continuous"/>
          <w:pgMar w:top="840" w:right="1000" w:bottom="840" w:left="1000" w:header="400" w:footer="400"/>
          <w:pgNumType w:fmt="decimal"/>
          <w:cols w:space="720"/>
        </w:sectPr>
      </w:pPr>
      <w:r>
        <w:br/>
      </w:r>
      <w:r>
        <w:pict>
          <v:line id="_x0000_s2068"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866"/>
          <w:headerReference w:type="default" r:id="rId1867"/>
          <w:footerReference w:type="even" r:id="rId1868"/>
          <w:footerReference w:type="default" r:id="rId1869"/>
          <w:headerReference w:type="first" r:id="rId1870"/>
          <w:footerReference w:type="first" r:id="rId1871"/>
          <w:pgSz w:w="12240" w:h="15840"/>
          <w:pgMar w:top="840" w:right="1000" w:bottom="840" w:left="1000" w:header="400" w:footer="400"/>
          <w:pgNumType w:fmt="decimal"/>
          <w:cols w:space="720"/>
          <w:titlePg w:val="0"/>
        </w:sectPr>
      </w:pPr>
    </w:p>
    <w:p>
      <w:pPr>
        <w:pStyle w:val="Normal262"/>
      </w:pPr>
      <w:bookmarkStart w:id="522" w:name="Bookmark_262"/>
      <w:bookmarkEnd w:id="522"/>
    </w:p>
    <w:p>
      <w:pPr>
        <w:pStyle w:val="Normal262"/>
      </w:pPr>
      <w:r>
        <w:pict>
          <v:shape id="_x0000_i2069" type="#_x0000_t75" alt="LexisNexis®" style="width:147.75pt;height:30pt">
            <v:imagedata r:id="rId18" o:title=""/>
          </v:shape>
        </w:pict>
      </w:r>
      <w:r>
        <w:cr/>
      </w:r>
    </w:p>
    <w:p>
      <w:pPr>
        <w:pStyle w:val="Heading1260"/>
        <w:keepNext w:val="0"/>
        <w:spacing w:after="200" w:line="340" w:lineRule="atLeast"/>
        <w:ind w:left="0" w:right="0" w:firstLine="0"/>
        <w:jc w:val="center"/>
      </w:pPr>
      <w:hyperlink r:id="rId1872" w:history="1">
        <w:r>
          <w:rPr>
            <w:rFonts w:ascii="arial" w:eastAsia="arial" w:hAnsi="arial" w:cs="arial"/>
            <w:b/>
            <w:i/>
            <w:strike w:val="0"/>
            <w:color w:val="0077CC"/>
            <w:sz w:val="28"/>
            <w:u w:val="single"/>
            <w:vertAlign w:val="baseline"/>
          </w:rPr>
          <w:t>Julia Gillard attacks 'cheap statements' of US Republicans in Clinton video; Former prime minister backs the Democrat candidate and warns against her rivals' 'cheap and easy statements' about complex foreign policy</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2015 Thursday 4:08 AM GMT</w:t>
      </w:r>
    </w:p>
    <w:p>
      <w:pPr>
        <w:pStyle w:val="Normal262"/>
        <w:keepNext w:val="0"/>
        <w:spacing w:after="0" w:line="240" w:lineRule="atLeast"/>
        <w:ind w:right="0"/>
        <w:jc w:val="both"/>
      </w:pPr>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62"/>
        <w:keepNext w:val="0"/>
        <w:spacing w:before="120" w:after="0" w:line="220" w:lineRule="atLeast"/>
        <w:ind w:left="0" w:right="0" w:firstLine="0"/>
        <w:jc w:val="left"/>
      </w:pPr>
      <w:r>
        <w:br/>
      </w:r>
      <w:r>
        <w:pict>
          <v:shape id="_x0000_i2070" type="#_x0000_t75" style="width:167.98pt;height:30.75pt">
            <v:imagedata r:id="rId20" o:title=""/>
          </v:shape>
        </w:pic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Shalailah Medhora</w:t>
      </w:r>
    </w:p>
    <w:p>
      <w:pPr>
        <w:pStyle w:val="Normal262"/>
        <w:keepNext/>
        <w:spacing w:before="240" w:after="0" w:line="340" w:lineRule="atLeast"/>
        <w:ind w:left="0" w:right="0" w:firstLine="0"/>
        <w:jc w:val="left"/>
      </w:pPr>
      <w:bookmarkStart w:id="523" w:name="Body_260"/>
      <w:bookmarkEnd w:id="523"/>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071" style="position:absolute;z-index:252192768"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Gillard has weighed in on the US presidential campaign in a video released in support of Hillary Clinton that warns against the "cheap and easy statements" of Clinton's Republican rivals.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Republican presidential candidates - including the frontrunner, Donald Trump - have made inflammatory comments about Muslims and their link to global terrorism, which Gillard said was an oversimplification of "complex foreign policy".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Julia Gillard backs Hillary Clinton in US presidential campaign video</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 words often get really ugly reactions, and there's a real risk when people are campaigning for office that they use a characterisation that is quick and might play with some constituencies back home, but which does damage, does reverberate for years and years," Gillard warned.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an American, I would want to see the reputation of my country always getting stronger and stronger and never at risk because of cheap and easy statements being injected into complex foreign policy debates."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the former Australian prime minister backed Clinton for president in a campaign video after the pair struck up a friendship when both were in office.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frontrunner's time as secretary of state overlapped with Gillard's period as prime minister.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Thursday's video, tweeted by The Briefing, the Clinton camp's brand, was part of the earlier interview. It is understood Clinton's office asked Gillard if it could use the excerpt, and she was happy to oblige.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candidates have tried to one-up each other in relation to their law and order credentials after Trump's call for Muslim Americans to carry special identification and for a ban on Muslims entering the US.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night the Texan senator Ted Cruz vowed to "carpet bomb" Islamic State during the Republican debate. A fellow candidate, Chris Christie, defended his proposal to stop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resettled, including widows and orphans under the age of five.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camp shot down the Republican debate saying it was "two hours of bluster and fear".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need more than "shallow slogans" to keep safe, a campaign advertisement said.</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2015</w:t>
      </w:r>
    </w:p>
    <w:p>
      <w:pPr>
        <w:pStyle w:val="Normal262"/>
      </w:pPr>
    </w:p>
    <w:p>
      <w:pPr>
        <w:pStyle w:val="Normal262"/>
        <w:ind w:left="200"/>
        <w:sectPr>
          <w:type w:val="continuous"/>
          <w:pgMar w:top="840" w:right="1000" w:bottom="840" w:left="1000" w:header="400" w:footer="400"/>
          <w:pgNumType w:fmt="decimal"/>
          <w:cols w:space="720"/>
        </w:sectPr>
      </w:pPr>
      <w:r>
        <w:br/>
      </w:r>
      <w:r>
        <w:pict>
          <v:line id="_x0000_s2072"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873"/>
          <w:headerReference w:type="default" r:id="rId1874"/>
          <w:footerReference w:type="even" r:id="rId1875"/>
          <w:footerReference w:type="default" r:id="rId1876"/>
          <w:headerReference w:type="first" r:id="rId1877"/>
          <w:footerReference w:type="first" r:id="rId1878"/>
          <w:pgSz w:w="12240" w:h="15840"/>
          <w:pgMar w:top="840" w:right="1000" w:bottom="840" w:left="1000" w:header="400" w:footer="400"/>
          <w:pgNumType w:fmt="decimal"/>
          <w:cols w:space="720"/>
          <w:titlePg w:val="0"/>
        </w:sectPr>
      </w:pPr>
    </w:p>
    <w:p>
      <w:pPr>
        <w:pStyle w:val="Normal263"/>
      </w:pPr>
      <w:bookmarkStart w:id="524" w:name="Bookmark_263"/>
      <w:bookmarkEnd w:id="524"/>
    </w:p>
    <w:p>
      <w:pPr>
        <w:pStyle w:val="Normal263"/>
      </w:pPr>
      <w:r>
        <w:pict>
          <v:shape id="_x0000_i2073" type="#_x0000_t75" alt="LexisNexis®" style="width:147.75pt;height:30pt">
            <v:imagedata r:id="rId18" o:title=""/>
          </v:shape>
        </w:pict>
      </w:r>
      <w:r>
        <w:cr/>
      </w:r>
    </w:p>
    <w:p>
      <w:pPr>
        <w:pStyle w:val="Heading1261"/>
        <w:keepNext w:val="0"/>
        <w:spacing w:after="200" w:line="340" w:lineRule="atLeast"/>
        <w:ind w:left="0" w:right="0" w:firstLine="0"/>
        <w:jc w:val="center"/>
      </w:pPr>
      <w:hyperlink r:id="rId1879" w:history="1">
        <w:r>
          <w:rPr>
            <w:rFonts w:ascii="arial" w:eastAsia="arial" w:hAnsi="arial" w:cs="arial"/>
            <w:b/>
            <w:i/>
            <w:strike w:val="0"/>
            <w:color w:val="0077CC"/>
            <w:sz w:val="28"/>
            <w:u w:val="single"/>
            <w:vertAlign w:val="baseline"/>
          </w:rPr>
          <w:t>Obama says US is 'born of immigrants' in speech at citizenship ceremony; The president spoke Tuesday as 31 people from 25 different countries were sworn in as American citizens at the National Archives in Washington</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2016 Monday 4:42 PM GMT</w:t>
      </w:r>
    </w:p>
    <w:p>
      <w:pPr>
        <w:pStyle w:val="Normal263"/>
        <w:keepNext w:val="0"/>
        <w:spacing w:after="0" w:line="240" w:lineRule="atLeast"/>
        <w:ind w:right="0"/>
        <w:jc w:val="both"/>
      </w:pPr>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63"/>
        <w:keepNext w:val="0"/>
        <w:spacing w:before="120" w:after="0" w:line="220" w:lineRule="atLeast"/>
        <w:ind w:left="0" w:right="0" w:firstLine="0"/>
        <w:jc w:val="left"/>
      </w:pPr>
      <w:r>
        <w:br/>
      </w:r>
      <w:r>
        <w:pict>
          <v:shape id="_x0000_i2074" type="#_x0000_t75" style="width:167.98pt;height:30.75pt">
            <v:imagedata r:id="rId20" o:title=""/>
          </v:shape>
        </w:pic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pStyle w:val="Normal263"/>
        <w:keepNext/>
        <w:spacing w:before="240" w:after="0" w:line="340" w:lineRule="atLeast"/>
        <w:ind w:left="0" w:right="0" w:firstLine="0"/>
        <w:jc w:val="left"/>
      </w:pPr>
      <w:bookmarkStart w:id="525" w:name="Body_261"/>
      <w:bookmarkEnd w:id="525"/>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075" style="position:absolute;z-index:252194816"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Muhanned Ibrahim Al Naib woke up on Tuesday morning to a surprise. The Iraqi refugee knew this was the day he would finally realise his dream of becoming a US citizen. He did not realise, until he checked his email, that he would be personally welcomed by the president.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everything," the 42-year-old said after a naturalisation ceremony at the National Archives in Washington. "I'll have an American passport, I'll have the strongest country in the world backing me up, whatever I do, wherever I go, so that's a big step: a life-changing experience for me."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Naib, who has adopted the name Zachary Abraham O'Brien, was among 31 people from 25 different countries being sworn in as American citizens in a rotunda containing the original Constitution, Declaration of Independence and Bill of Rights. Obama seized on the symbolism to deliver an impassioned defence of immigration, directly comparing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Jews fleeing the Holocaust.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about every nation in the world, to some extent, admits immigrants," the president said. "But there's something unique about America. We don't simply welcome new immigrants, we don't simply welcome new arrivals - we are born of immigrants. That is who we are. Immigration is our origin story. And for more than two centuries, it's remained at the core of our national character; it's our oldest tradition. It's who we are. It's part of what makes us exceptional."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citizens swore allegiance to the flag after a brass band in red tunics played the Star-Spangled Banner. Obama did not directly refer to the current political debate over terrorist threats, the screening of refugees or Donald Trump's call to ban all Muslims entry to the US. But he railed against xenophobia and singled out Al Naib, a former translator and radio station manager for the US military in Baghdad who fled to Jordan after a death threat accusing him of being a traitor.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never say it often or loudly enough: immigrants and refugees revitalise and renew America ... Immigrants are soldiers, sailors, airmen, marines, coast guardsmen who protect us, often risking their lives for an America that isn't even their own yet. As an Iraqi, Muhanned Ibrahim Al Naib was the target of death threats for working with American forces. He stood by his American comrades, and came to the US as a refugee. And today, we stand by him. And we are proud to welcome Muhanned as a citizen of the country that he already helped to defend."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heartfelt speech came just a day after Obama sought to reassert his authority by standing alongside military generals at the Pentagon and using some of his most aggressive language yet in warning Islamic State that its days in Iraq and Syria are numbered. The president has been striving to balance such rhetoric with a plea for tolerance towards American Muslims, and a pragmatic approach to allowing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country.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Obama said the US has often not lived up to its values as a welcoming nation. He recited the history of slaves and the treatment of immigrants from Ireland, China and elsewhere. In one of the darkest chapters of the nation's history, he continued, Japanese immigrants and even Japanese American citizens were forced into internment camps during the second world war. "We succumbed to fear. We betrayed not only our fellow Americans, but our deepest values. We betrayed these documents. It's happened before.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biggest irony of course is that those who betrayed these values were themselves the children of immigrants. How quickly we forget. One generation passes, two generations passes, and suddenly we don't remember where we came from. And we suggest that somehow there is 'us' and there is 'them', not remembering we used to be 'them'."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campaigned on a plan to wall off the Mexican border. His grandfather, Friedrich Trump, emigrated to New York from the small German village of Kallstadt in 1885, while the Republican candidate's mother was born in Scotland.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gained applause with an emotional urging for the mistakes of the past never to be repeated, especially in testing times. "In the Mexican immigrant today, we see the Catholic immigrant of a century ago," he added. "In the Syrian seeking refugee today, we should see the Jewish refugee of World War II.</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these new Americans, we see our own American stories - our parents, our grandparents, our aunts, our uncles, our cousins who packed up what they could and scraped together what they had. And their paperwork wasn't always in order. And they set out for a place that was more than just a piece of land, but an idea."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Naib, a computer technician and guitarist whose brother and sister are already US citizens, welcomed the speech for pushing back at Trump's populism. But the maverick tycoon does not faze him, he insisted. "It's just a trend, like Justin Bieber. I don't take him seriously and hopefully it will continue to be a joke and not have an impact on me or anybody. Someone you don't know, you'll never meet in your life, hates you. Who cares?"</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2016</w:t>
      </w:r>
    </w:p>
    <w:p>
      <w:pPr>
        <w:pStyle w:val="Normal263"/>
      </w:pPr>
    </w:p>
    <w:p>
      <w:pPr>
        <w:pStyle w:val="Normal263"/>
        <w:ind w:left="200"/>
        <w:sectPr>
          <w:type w:val="continuous"/>
          <w:pgMar w:top="840" w:right="1000" w:bottom="840" w:left="1000" w:header="400" w:footer="400"/>
          <w:pgNumType w:fmt="decimal"/>
          <w:cols w:space="720"/>
        </w:sectPr>
      </w:pPr>
      <w:r>
        <w:br/>
      </w:r>
      <w:r>
        <w:pict>
          <v:line id="_x0000_s2076" style="position:absolute;z-index:252195840"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880"/>
          <w:headerReference w:type="default" r:id="rId1881"/>
          <w:footerReference w:type="even" r:id="rId1882"/>
          <w:footerReference w:type="default" r:id="rId1883"/>
          <w:headerReference w:type="first" r:id="rId1884"/>
          <w:footerReference w:type="first" r:id="rId1885"/>
          <w:pgSz w:w="12240" w:h="15840"/>
          <w:pgMar w:top="840" w:right="1000" w:bottom="840" w:left="1000" w:header="400" w:footer="400"/>
          <w:pgNumType w:fmt="decimal"/>
          <w:cols w:space="720"/>
          <w:titlePg w:val="0"/>
        </w:sectPr>
      </w:pPr>
    </w:p>
    <w:p>
      <w:pPr>
        <w:pStyle w:val="Normal264"/>
      </w:pPr>
      <w:bookmarkStart w:id="526" w:name="Bookmark_264"/>
      <w:bookmarkEnd w:id="526"/>
    </w:p>
    <w:p>
      <w:pPr>
        <w:pStyle w:val="Normal264"/>
      </w:pPr>
      <w:r>
        <w:pict>
          <v:shape id="_x0000_i2077" type="#_x0000_t75" alt="LexisNexis®" style="width:147.75pt;height:30pt">
            <v:imagedata r:id="rId18" o:title=""/>
          </v:shape>
        </w:pict>
      </w:r>
      <w:r>
        <w:cr/>
      </w:r>
    </w:p>
    <w:p>
      <w:pPr>
        <w:pStyle w:val="Heading1262"/>
        <w:keepNext w:val="0"/>
        <w:spacing w:after="200" w:line="340" w:lineRule="atLeast"/>
        <w:ind w:left="0" w:right="0" w:firstLine="0"/>
        <w:jc w:val="center"/>
      </w:pPr>
      <w:hyperlink r:id="rId1886" w:history="1">
        <w:r>
          <w:rPr>
            <w:rFonts w:ascii="arial" w:eastAsia="arial" w:hAnsi="arial" w:cs="arial"/>
            <w:b/>
            <w:i/>
            <w:strike w:val="0"/>
            <w:color w:val="0077CC"/>
            <w:sz w:val="28"/>
            <w:u w:val="single"/>
            <w:vertAlign w:val="baseline"/>
          </w:rPr>
          <w:t>Angela Merkel to launch EU aid programme for Syrians on Turkey visit; German chancellor to visit camp and child protection centre with Ahmet Davutoglu amid concerns over refugee deal</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2016 Saturday 3:59 PM GMT</w:t>
      </w:r>
    </w:p>
    <w:p>
      <w:pPr>
        <w:pStyle w:val="Normal264"/>
        <w:keepNext w:val="0"/>
        <w:spacing w:after="0" w:line="240" w:lineRule="atLeast"/>
        <w:ind w:right="0"/>
        <w:jc w:val="both"/>
      </w:pPr>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64"/>
        <w:keepNext w:val="0"/>
        <w:spacing w:before="120" w:after="0" w:line="220" w:lineRule="atLeast"/>
        <w:ind w:left="0" w:right="0" w:firstLine="0"/>
        <w:jc w:val="left"/>
      </w:pPr>
      <w:r>
        <w:br/>
      </w:r>
      <w:r>
        <w:pict>
          <v:shape id="_x0000_i2078" type="#_x0000_t75" style="width:167.98pt;height:30.75pt">
            <v:imagedata r:id="rId20" o:title=""/>
          </v:shape>
        </w:pic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Gaziantep</w:t>
      </w:r>
    </w:p>
    <w:p>
      <w:pPr>
        <w:pStyle w:val="Normal264"/>
        <w:keepNext/>
        <w:spacing w:before="240" w:after="0" w:line="340" w:lineRule="atLeast"/>
        <w:ind w:left="0" w:right="0" w:firstLine="0"/>
        <w:jc w:val="left"/>
      </w:pPr>
      <w:bookmarkStart w:id="527" w:name="Body_262"/>
      <w:bookmarkEnd w:id="527"/>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079" style="position:absolute;z-index:252196864"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Angel Merkel, has arrived in southern Turkey to inaugurate the EU aid programme for Syrians in the country, amid concerns that her visit validates Turkey's creeping authoritarianism and overstates the EU's humanitarian contribution to the Syrian crisis.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along with the European council president, Donald Tusk, and Frans Timmermans, the first vice-president of the European commission, were met on Saturday by the Turkish prime minister, Ahmet Davutoglu. The delegation will visit a new refugee camp near the border with Syria before visiting a child protection centre.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aims to highlight the initial beneficiaries of the (EURO)6bn (£4.7bn) that the EU has pledged to give Turkey over the next few years, in exchange for Ankara readmitting all asylum seekers deported from Greece.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trip, Tusk's office said: "Disbursements from the EU's newly established facility for refugees in Turkey are ongoing and the identification and planning for further projects has intensified."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Merkel's visit is the latest in a series of moves aimed at getting Turkey to help end the continent's greatest wave of human movement since the second world war. More than 850,000 refugees entered Europe after leaving Turkey last year, the majority of them ending up in Germany, and Merkel wants Ankara's support to bring the numbers down.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for Turkish acquiescence, Europe has promised looser visa restrictions for Turks travelling to Europe and agreed to accelerate negotiations over Turkey's proposed accession to the EU.</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Merkel and her European colleagues have been accused of pandering too much to Turkey, amid calls for stronger international criticism of the government's crackdown on political opponents.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Dündar, one of two prominent Turkish journalists on trial for reporting that Turkey was supplying arms to Syrian rebels, said Merkel was betraying the principles of democracy and free speech. Writing in the German weekly Der Spiegel on Saturday, Dündar accused the chancellor of selling out Turkish civil society by giving President Recep Tayyip Erdogan a free pass over his curbs on political freedom.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arrive, we'll be on trial - alongside several academics who signed a petition calling for peace," Dündar wrote. "Will you again leave, behaving as if none of this pressure exists? Or will you lend an ear to us, and those who stand with us, in support of free expression?"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concerns that Merkel is undermining free speech in Germany after she agreed to a request from Ankara to prosecute a German comedian who made fun of Erdogan.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going ahead with the EU-Turkey deal, Merkel was said to be turning a blind eye to the dire predicament of many Syrians in Turkey. Under the terms of the agreement, Syrians are deported back to Turkey on the basis that Ankara guarantees their rights.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despite recent legislative changes, only a tiny minority of Syrians have the right to work in Turkey. The majority work on the black market and live in urban poverty far from refugee camps, such as the one Merkel will visit, which only house 10% of the 2.7 million Syrians in Turkey.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Gaziantep, Syrians praised Merkel for her wider support for refugees last year, but reminded her of the desperate situation faced by the majority of Syrians in Turkey who do not have homes provided for them by the state.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 the camp in Nizip is very nice," said Abu Shihab, the Syrian manager of a sweatshop that employs Syrian children. "But what about the many more people who live outside the camps?"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Council of Europe condemns EU's refugee deal with Turkey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Merkel's visit to a child protection centre highlights her intention to help Syrian children, Syrians suggested that solving the humanitarian crisis would take a far more concerted effort. Surveys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Gaziantep by the Syrian Relief Network, a coalition of NGOs, suggest that only a third of the city's Syrian children go to school, partly because of a lack of capacity and partly because they are put to work by parents who cannot earn enough on the black market to support their families.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supports them," said Shihab, sitting near a line of children making shoes. "Their families may earn only $100 a month, so [the parents] have to look for other sources of money. And they can't send their kids to school, so instead they send them to work."</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he argued, too big a problem for Turkey to deal with on its own. "Turkey has nearly 3 million refugees and only a small percentage of them went to Europe - and yet Europe has already had enough," he said. "So how do you expect Turkey to do more?"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activists argue that Merkel's support for the EU-Turkey deal has forced the latter to take increasingly brutal measures against Syrians crossing its border, in order to ensure that its refugee burden does not increase.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and Human Rights Watch have documented an increase in shootings of Syrians attempting to cross the Turkish border and in Syrians being deported back the other way.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Judith Sunderland, the associate director of Human Rights Watch's Europe and central Asia division, said: "Instead of touring a sanitised refugee camp, EU leaders should look over the top of Turkey's new border wall to see the tents of thousands of war-weary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blocked on the other side.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should go to the detention centre for people who were abusively deported from Greece. That should make them rethink the flawed EU-Turkey deal."</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2016</w:t>
      </w:r>
    </w:p>
    <w:p>
      <w:pPr>
        <w:pStyle w:val="Normal264"/>
      </w:pPr>
    </w:p>
    <w:p>
      <w:pPr>
        <w:pStyle w:val="Normal264"/>
        <w:ind w:left="200"/>
        <w:sectPr>
          <w:type w:val="continuous"/>
          <w:pgMar w:top="840" w:right="1000" w:bottom="840" w:left="1000" w:header="400" w:footer="400"/>
          <w:pgNumType w:fmt="decimal"/>
          <w:cols w:space="720"/>
        </w:sectPr>
      </w:pPr>
      <w:r>
        <w:br/>
      </w:r>
      <w:r>
        <w:pict>
          <v:line id="_x0000_s2080"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887"/>
          <w:headerReference w:type="default" r:id="rId1888"/>
          <w:footerReference w:type="even" r:id="rId1889"/>
          <w:footerReference w:type="default" r:id="rId1890"/>
          <w:headerReference w:type="first" r:id="rId1891"/>
          <w:footerReference w:type="first" r:id="rId1892"/>
          <w:pgSz w:w="12240" w:h="15840"/>
          <w:pgMar w:top="840" w:right="1000" w:bottom="840" w:left="1000" w:header="400" w:footer="400"/>
          <w:pgNumType w:fmt="decimal"/>
          <w:cols w:space="720"/>
          <w:titlePg w:val="0"/>
        </w:sectPr>
      </w:pPr>
    </w:p>
    <w:p>
      <w:pPr>
        <w:pStyle w:val="Normal265"/>
      </w:pPr>
      <w:bookmarkStart w:id="528" w:name="Bookmark_265"/>
      <w:bookmarkEnd w:id="528"/>
    </w:p>
    <w:p>
      <w:pPr>
        <w:pStyle w:val="Normal265"/>
      </w:pPr>
      <w:r>
        <w:pict>
          <v:shape id="_x0000_i2081" type="#_x0000_t75" alt="LexisNexis®" style="width:147.75pt;height:30pt">
            <v:imagedata r:id="rId18" o:title=""/>
          </v:shape>
        </w:pict>
      </w:r>
      <w:r>
        <w:cr/>
      </w:r>
    </w:p>
    <w:p>
      <w:pPr>
        <w:pStyle w:val="Heading1263"/>
        <w:keepNext w:val="0"/>
        <w:spacing w:after="200" w:line="340" w:lineRule="atLeast"/>
        <w:ind w:left="0" w:right="0" w:firstLine="0"/>
        <w:jc w:val="center"/>
      </w:pPr>
      <w:hyperlink r:id="rId1893" w:history="1">
        <w:r>
          <w:rPr>
            <w:rFonts w:ascii="arial" w:eastAsia="arial" w:hAnsi="arial" w:cs="arial"/>
            <w:b/>
            <w:i/>
            <w:strike w:val="0"/>
            <w:color w:val="0077CC"/>
            <w:sz w:val="28"/>
            <w:u w:val="single"/>
            <w:vertAlign w:val="baseline"/>
          </w:rPr>
          <w:t>Hillary Clinton releases Julia Gillard video backing presidential campaign; Former prime minister's video backs Clinton and warns against her Republican rivals' 'cheap and easy statements' about complex foreign policy</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2015 Thursday 3:23 AM GMT</w:t>
      </w:r>
    </w:p>
    <w:p>
      <w:pPr>
        <w:pStyle w:val="Normal265"/>
        <w:keepNext w:val="0"/>
        <w:spacing w:after="0" w:line="240" w:lineRule="atLeast"/>
        <w:ind w:right="0"/>
        <w:jc w:val="both"/>
      </w:pPr>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65"/>
        <w:keepNext w:val="0"/>
        <w:spacing w:before="120" w:after="0" w:line="220" w:lineRule="atLeast"/>
        <w:ind w:left="0" w:right="0" w:firstLine="0"/>
        <w:jc w:val="left"/>
      </w:pPr>
      <w:r>
        <w:br/>
      </w:r>
      <w:r>
        <w:pict>
          <v:shape id="_x0000_i2082" type="#_x0000_t75" style="width:167.98pt;height:30.75pt">
            <v:imagedata r:id="rId20" o:title=""/>
          </v:shape>
        </w:pic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Shalailah Medhora</w:t>
      </w:r>
    </w:p>
    <w:p>
      <w:pPr>
        <w:pStyle w:val="Normal265"/>
        <w:keepNext/>
        <w:spacing w:before="240" w:after="0" w:line="340" w:lineRule="atLeast"/>
        <w:ind w:left="0" w:right="0" w:firstLine="0"/>
        <w:jc w:val="left"/>
      </w:pPr>
      <w:bookmarkStart w:id="529" w:name="Body_263"/>
      <w:bookmarkEnd w:id="529"/>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083" style="position:absolute;z-index:252198912"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Gillard has weighed in on the US presidential campaign in a video released in support of Hillary Clinton that warns against the "cheap and easy statements" of Clinton's Republican rivals.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Republican presidential candidates - including the frontrunner, Donald Trump - have made inflammatory comments about Muslims and their link to global terrorism, which Gillard said was an oversimplification of "complex foreign policy".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Julia Gillard backs Hillary Clinton in US presidential campaign video</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 words often get really ugly reactions, and there's a real risk when people are campaigning for office that they use a characterisation that is quick and might play with some constituencies back home, but which does damage, does reverberate for years and years," Gillard warned.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an American, I would want to see the reputation of my country always getting stronger and stronger and never at risk because of cheap and easy statements being injected into complex foreign policy debates."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the former Australian prime minister backed Clinton for president in a campaign video after the pair struck up a friendship when both were in office.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frontrunner's time as secretary of state overlapped with Gillard's period as prime minister.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Thursday's video, tweeted by The Briefing, the Clinton camp's brand, was part of the earlier interview. It is understood Clinton's office asked Gillard if it could use the excerpt, and she was happy to oblige.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candidates have tried to one-up each other in relation to their law and order credentials after Trump's call for Muslim Americans to carry special identification and for a ban on Muslims entering the US.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night the Texan senator Ted Cruz vowed to "carpet bomb" Islamic State during the Republican debate. A fellow candidate, Chris Christie, defended his proposal to stop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resettled, including widows and orphans under the age of five.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camp shot down the Republican debate saying it was "two hours of bluster and fear".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need more than "shallow slogans" to keep safe, a campaign advertisement said.</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2015</w:t>
      </w:r>
    </w:p>
    <w:p>
      <w:pPr>
        <w:pStyle w:val="Normal265"/>
      </w:pPr>
    </w:p>
    <w:p>
      <w:pPr>
        <w:pStyle w:val="Normal265"/>
        <w:ind w:left="200"/>
        <w:sectPr>
          <w:type w:val="continuous"/>
          <w:pgMar w:top="840" w:right="1000" w:bottom="840" w:left="1000" w:header="400" w:footer="400"/>
          <w:pgNumType w:fmt="decimal"/>
          <w:cols w:space="720"/>
        </w:sectPr>
      </w:pPr>
      <w:r>
        <w:br/>
      </w:r>
      <w:r>
        <w:pict>
          <v:line id="_x0000_s2084" style="position:absolute;z-index:252199936"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1894"/>
          <w:headerReference w:type="default" r:id="rId1895"/>
          <w:footerReference w:type="even" r:id="rId1896"/>
          <w:footerReference w:type="default" r:id="rId1897"/>
          <w:headerReference w:type="first" r:id="rId1898"/>
          <w:footerReference w:type="first" r:id="rId1899"/>
          <w:pgSz w:w="12240" w:h="15840"/>
          <w:pgMar w:top="840" w:right="1000" w:bottom="840" w:left="1000" w:header="400" w:footer="400"/>
          <w:pgNumType w:fmt="decimal"/>
          <w:cols w:space="720"/>
          <w:titlePg w:val="0"/>
        </w:sectPr>
      </w:pPr>
    </w:p>
    <w:p>
      <w:pPr>
        <w:pStyle w:val="Normal266"/>
      </w:pPr>
      <w:bookmarkStart w:id="530" w:name="Bookmark_266"/>
      <w:bookmarkEnd w:id="530"/>
    </w:p>
    <w:p>
      <w:pPr>
        <w:pStyle w:val="Normal266"/>
      </w:pPr>
      <w:r>
        <w:pict>
          <v:shape id="_x0000_i2085" type="#_x0000_t75" alt="LexisNexis®" style="width:147.75pt;height:30pt">
            <v:imagedata r:id="rId18" o:title=""/>
          </v:shape>
        </w:pict>
      </w:r>
      <w:r>
        <w:cr/>
      </w:r>
    </w:p>
    <w:p>
      <w:pPr>
        <w:pStyle w:val="Heading1264"/>
        <w:keepNext w:val="0"/>
        <w:spacing w:after="200" w:line="340" w:lineRule="atLeast"/>
        <w:ind w:left="0" w:right="0" w:firstLine="0"/>
        <w:jc w:val="center"/>
      </w:pPr>
      <w:hyperlink r:id="rId1900" w:history="1">
        <w:r>
          <w:rPr>
            <w:rFonts w:ascii="arial" w:eastAsia="arial" w:hAnsi="arial" w:cs="arial"/>
            <w:b/>
            <w:i/>
            <w:strike w:val="0"/>
            <w:color w:val="0077CC"/>
            <w:sz w:val="28"/>
            <w:u w:val="single"/>
            <w:vertAlign w:val="baseline"/>
          </w:rPr>
          <w:t>Guardian/Observer refugee appeal close to hitting £600,000 mark; Appeal takes £57,500 in 24 hours - a record· Click here to donate to our appeal</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2015 Wednesday 12:18 PM GMT</w:t>
      </w:r>
    </w:p>
    <w:p>
      <w:pPr>
        <w:pStyle w:val="Normal266"/>
        <w:keepNext w:val="0"/>
        <w:spacing w:after="0" w:line="240" w:lineRule="atLeast"/>
        <w:ind w:right="0"/>
        <w:jc w:val="both"/>
      </w:pPr>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66"/>
        <w:keepNext w:val="0"/>
        <w:spacing w:before="120" w:after="0" w:line="220" w:lineRule="atLeast"/>
        <w:ind w:left="0" w:right="0" w:firstLine="0"/>
        <w:jc w:val="left"/>
      </w:pPr>
      <w:r>
        <w:br/>
      </w:r>
      <w:r>
        <w:pict>
          <v:shape id="_x0000_i2086" type="#_x0000_t75" style="width:167.98pt;height:30.75pt">
            <v:imagedata r:id="rId20" o:title=""/>
          </v:shape>
        </w:pic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SOCIETY</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Aisha Gani</w:t>
      </w:r>
    </w:p>
    <w:p>
      <w:pPr>
        <w:pStyle w:val="Normal266"/>
        <w:keepNext/>
        <w:spacing w:before="240" w:after="0" w:line="340" w:lineRule="atLeast"/>
        <w:ind w:left="0" w:right="0" w:firstLine="0"/>
        <w:jc w:val="left"/>
      </w:pPr>
      <w:bookmarkStart w:id="531" w:name="Body_264"/>
      <w:bookmarkEnd w:id="531"/>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87" style="position:absolute;z-index:252200960"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and Observer refugee appeal took £57,500 in donations on Tuesday - the biggest sum we've raised over a 24-hour period so far.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estimated gift aid of £10,000, that means we raised £67,500 for our six refugee charities in a single day. Your generosity means that we are a fraction away from hitting the £600,000 mark, a phenomenal amount to have raised in just over two weeks.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 down to the kindness of you, our readers. Thank you. Your donations will make a vital difference for refugees - men, women and children who are seeking sanctuary from war and oppression, and in search of a life worth living.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a reader, Dorrett Lomas, wrote to us and said: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heartbreaking reading about the nightmare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facing, we can't stand by and do nothing. They need our help NOW more than ever. Compassion and kindness in action - thank you Guardian Appeal.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also be a part of our appeal, and help support the six charities that work with refugees here.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 is one of these charities. My colleague Amelia Gentleman visited the charity early in our appeal. She met a group of unemployed women refugees from Iran, Afghanistan, Zimbabwe, Saudi Arabia, Eritrea and Sri Lanka who had gathered for the first time in a restaurant kitchen to learn how to bake bread, as part of the Just Bread project.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Anan, 28, said: "Before I came on this course, I was lonely, jobless, not integrated into society, living on jobseeker's allowance. I was feeling so low and my self-esteem was going down, particularly because I am educated and qualified."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Amelia reports that the woman was sceptical at first about how a bread-making course might help, but a few weeks later she was in no doubt about the benefits of the programme. "It has changed my life," she said.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continue reporting these important stories, that we so often don't hear about.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standing together with refugees, and you can help the cause by donating here. </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2015</w:t>
      </w:r>
    </w:p>
    <w:p>
      <w:pPr>
        <w:pStyle w:val="Normal266"/>
      </w:pPr>
    </w:p>
    <w:p>
      <w:pPr>
        <w:pStyle w:val="Normal266"/>
        <w:ind w:left="200"/>
        <w:sectPr>
          <w:type w:val="continuous"/>
          <w:pgMar w:top="840" w:right="1000" w:bottom="840" w:left="1000" w:header="400" w:footer="400"/>
          <w:pgNumType w:fmt="decimal"/>
          <w:cols w:space="720"/>
        </w:sectPr>
      </w:pPr>
      <w:r>
        <w:br/>
      </w:r>
      <w:r>
        <w:pict>
          <v:line id="_x0000_s2088" style="position:absolute;z-index:252201984"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1901"/>
          <w:headerReference w:type="default" r:id="rId1902"/>
          <w:footerReference w:type="even" r:id="rId1903"/>
          <w:footerReference w:type="default" r:id="rId1904"/>
          <w:headerReference w:type="first" r:id="rId1905"/>
          <w:footerReference w:type="first" r:id="rId1906"/>
          <w:pgSz w:w="12240" w:h="15840"/>
          <w:pgMar w:top="840" w:right="1000" w:bottom="840" w:left="1000" w:header="400" w:footer="400"/>
          <w:pgNumType w:fmt="decimal"/>
          <w:cols w:space="720"/>
          <w:titlePg w:val="0"/>
        </w:sectPr>
      </w:pPr>
    </w:p>
    <w:p>
      <w:pPr>
        <w:pStyle w:val="Normal267"/>
      </w:pPr>
      <w:bookmarkStart w:id="532" w:name="Bookmark_267"/>
      <w:bookmarkEnd w:id="532"/>
    </w:p>
    <w:p>
      <w:pPr>
        <w:pStyle w:val="Normal267"/>
      </w:pPr>
      <w:r>
        <w:pict>
          <v:shape id="_x0000_i2089" type="#_x0000_t75" alt="LexisNexis®" style="width:147.75pt;height:30pt">
            <v:imagedata r:id="rId18" o:title=""/>
          </v:shape>
        </w:pict>
      </w:r>
      <w:r>
        <w:cr/>
      </w:r>
    </w:p>
    <w:p>
      <w:pPr>
        <w:pStyle w:val="Heading1265"/>
        <w:keepNext w:val="0"/>
        <w:spacing w:after="200" w:line="340" w:lineRule="atLeast"/>
        <w:ind w:left="0" w:right="0" w:firstLine="0"/>
        <w:jc w:val="center"/>
      </w:pPr>
      <w:hyperlink r:id="rId1907" w:history="1">
        <w:r>
          <w:rPr>
            <w:rFonts w:ascii="arial" w:eastAsia="arial" w:hAnsi="arial" w:cs="arial"/>
            <w:b/>
            <w:i/>
            <w:strike w:val="0"/>
            <w:color w:val="0077CC"/>
            <w:sz w:val="28"/>
            <w:u w:val="single"/>
            <w:vertAlign w:val="baseline"/>
          </w:rPr>
          <w:t>Guardian/Observer refugee appeal hits £600,000 mark; Appeal takes £57,500 in 24 hours - a record· Click here to donate to our appeal</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2015 Wednesday 3:28 PM GMT</w:t>
      </w:r>
    </w:p>
    <w:p>
      <w:pPr>
        <w:pStyle w:val="Normal267"/>
        <w:keepNext w:val="0"/>
        <w:spacing w:after="0" w:line="240" w:lineRule="atLeast"/>
        <w:ind w:right="0"/>
        <w:jc w:val="both"/>
      </w:pPr>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67"/>
        <w:keepNext w:val="0"/>
        <w:spacing w:before="120" w:after="0" w:line="220" w:lineRule="atLeast"/>
        <w:ind w:left="0" w:right="0" w:firstLine="0"/>
        <w:jc w:val="left"/>
      </w:pPr>
      <w:r>
        <w:br/>
      </w:r>
      <w:r>
        <w:pict>
          <v:shape id="_x0000_i2090" type="#_x0000_t75" style="width:167.98pt;height:30.75pt">
            <v:imagedata r:id="rId20" o:title=""/>
          </v:shape>
        </w:pic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SOCIETY</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Aisha Gani</w:t>
      </w:r>
    </w:p>
    <w:p>
      <w:pPr>
        <w:pStyle w:val="Normal267"/>
        <w:keepNext/>
        <w:spacing w:before="240" w:after="0" w:line="340" w:lineRule="atLeast"/>
        <w:ind w:left="0" w:right="0" w:firstLine="0"/>
        <w:jc w:val="left"/>
      </w:pPr>
      <w:bookmarkStart w:id="533" w:name="Body_265"/>
      <w:bookmarkEnd w:id="533"/>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91" style="position:absolute;z-index:252203008"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and Observer refugee appeal took £57,500 in donations on Tuesday - the biggest sum we've raised over a 24-hour period so far.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estimated gift aid of £10,000, that means we raised £67,500 for our six refugee charities in a single day. Your generosity means that we have now hit the £600,000 mark, a phenomenal amount to have raised in just over two weeks.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 down to the kindness of you, our readers. Thank you. Your donations will make a vital difference for refugees - men, women and children who are seeking sanctuary from war and oppression, and in search of a life worth living.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a reader, Dorrett Lomas, wrote to us and said: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heartbreaking reading about the nightmare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facing, we can't stand by and do nothing. They need our help NOW more than ever. Compassion and kindness in action - thank you Guardian Appeal.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also be a part of our appeal, and help support the six charities that work with refugees here.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 is one of these charities. My colleague Amelia Gentleman visited the charity early in our appeal. She met a group of unemployed women refugees from Iran, Afghanistan, Zimbabwe, Saudi Arabia, Eritrea and Sri Lanka who had gathered for the first time in a restaurant kitchen to learn how to bake bread, as part of the Just Bread project.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Anan, 28, said: "Before I came on this course, I was lonely, jobless, not integrated into society, living on jobseeker's allowance. I was feeling so low and my self-esteem was going down, particularly because I am educated and qualified."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Amelia reports that the woman was sceptical at first about how a bread-making course might help, but a few weeks later she was in no doubt about the benefits of the programme. "It has changed my life," she said.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continue reporting these important stories, that we so often don't hear about.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standing together with refugees, and you can help the cause by donating here. </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2015</w:t>
      </w:r>
    </w:p>
    <w:p>
      <w:pPr>
        <w:pStyle w:val="Normal267"/>
      </w:pPr>
    </w:p>
    <w:p>
      <w:pPr>
        <w:pStyle w:val="Normal267"/>
        <w:ind w:left="200"/>
        <w:sectPr>
          <w:type w:val="continuous"/>
          <w:pgMar w:top="840" w:right="1000" w:bottom="840" w:left="1000" w:header="400" w:footer="400"/>
          <w:pgNumType w:fmt="decimal"/>
          <w:cols w:space="720"/>
        </w:sectPr>
      </w:pPr>
      <w:r>
        <w:br/>
      </w:r>
      <w:r>
        <w:pict>
          <v:line id="_x0000_s2092"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1908"/>
          <w:headerReference w:type="default" r:id="rId1909"/>
          <w:footerReference w:type="even" r:id="rId1910"/>
          <w:footerReference w:type="default" r:id="rId1911"/>
          <w:headerReference w:type="first" r:id="rId1912"/>
          <w:footerReference w:type="first" r:id="rId1913"/>
          <w:pgSz w:w="12240" w:h="15840"/>
          <w:pgMar w:top="840" w:right="1000" w:bottom="840" w:left="1000" w:header="400" w:footer="400"/>
          <w:pgNumType w:fmt="decimal"/>
          <w:cols w:space="720"/>
          <w:titlePg w:val="0"/>
        </w:sectPr>
      </w:pPr>
    </w:p>
    <w:p>
      <w:pPr>
        <w:pStyle w:val="Normal268"/>
      </w:pPr>
      <w:bookmarkStart w:id="534" w:name="Bookmark_268"/>
      <w:bookmarkEnd w:id="534"/>
    </w:p>
    <w:p>
      <w:pPr>
        <w:pStyle w:val="Normal268"/>
      </w:pPr>
      <w:r>
        <w:pict>
          <v:shape id="_x0000_i2093" type="#_x0000_t75" alt="LexisNexis®" style="width:147.75pt;height:30pt">
            <v:imagedata r:id="rId18" o:title=""/>
          </v:shape>
        </w:pict>
      </w:r>
      <w:r>
        <w:cr/>
      </w:r>
    </w:p>
    <w:p>
      <w:pPr>
        <w:pStyle w:val="Heading1266"/>
        <w:keepNext w:val="0"/>
        <w:spacing w:after="200" w:line="340" w:lineRule="atLeast"/>
        <w:ind w:left="0" w:right="0" w:firstLine="0"/>
        <w:jc w:val="center"/>
      </w:pPr>
      <w:hyperlink r:id="rId1914" w:history="1">
        <w:r>
          <w:rPr>
            <w:rFonts w:ascii="arial" w:eastAsia="arial" w:hAnsi="arial" w:cs="arial"/>
            <w:b/>
            <w:i/>
            <w:strike w:val="0"/>
            <w:color w:val="0077CC"/>
            <w:sz w:val="28"/>
            <w:u w:val="single"/>
            <w:vertAlign w:val="baseline"/>
          </w:rPr>
          <w:t>Turkey's rising tension with Russia over Kurds puts Erdogan in a corner; Syrian Kurdish party opening a Moscow office marks new nadir in relations, and could lead to Turkish forces crossing border</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2016 Tuesday 4:15 PM GMT</w:t>
      </w:r>
    </w:p>
    <w:p>
      <w:pPr>
        <w:pStyle w:val="Normal268"/>
        <w:keepNext w:val="0"/>
        <w:spacing w:after="0" w:line="240" w:lineRule="atLeast"/>
        <w:ind w:right="0"/>
        <w:jc w:val="both"/>
      </w:pPr>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68"/>
        <w:keepNext w:val="0"/>
        <w:spacing w:before="120" w:after="0" w:line="220" w:lineRule="atLeast"/>
        <w:ind w:left="0" w:right="0" w:firstLine="0"/>
        <w:jc w:val="left"/>
      </w:pPr>
      <w:r>
        <w:br/>
      </w:r>
      <w:r>
        <w:pict>
          <v:shape id="_x0000_i2094" type="#_x0000_t75" style="width:167.98pt;height:30.75pt">
            <v:imagedata r:id="rId20" o:title=""/>
          </v:shape>
        </w:pic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pStyle w:val="Normal268"/>
        <w:keepNext/>
        <w:spacing w:before="240" w:after="0" w:line="340" w:lineRule="atLeast"/>
        <w:ind w:left="0" w:right="0" w:firstLine="0"/>
        <w:jc w:val="left"/>
      </w:pPr>
      <w:bookmarkStart w:id="535" w:name="Body_266"/>
      <w:bookmarkEnd w:id="535"/>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95" style="position:absolute;z-index:252205056"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Escalating tension between Russia and Turkey will reach a new high when the Democratic Union party (PYD), the leading Kurdish political organisation in north-eastern Syria, which Ankara regards as a terrorist group, opens a representative office in Moscow on Wednesday at Vladimir Putin's personal invitation.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development comes amid a dangerous tug-of-war between Russia and the US for power and influence in strategic areas along the Turkey-Syria border. Washington backs the Syrian Kurds in fighting Islamic State (Isis) jihadis. Moscow's priority is to thwart western-backed efforts to topple Bashar al-Assad's Syrian regime.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caught in the middle. Its biggest fear is that the PYD could establish autonomous control over large areas of northern Syria, linking up with independent Iraqi Kurdistan and encouraging Turkey's alienated ethnic Kurdish population to follow suit.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remain stranded at Turkish border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ambition is to rally support behind our Kurdish enclave in Syria through this office," said Abdulsalam Ali, the Syrian Kurdish envoy to Moscow who is a member of the PYD.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Ankara says the PYD is in league with the Kurdistan Workers' party (PKK), a long-time foe that its security forces are currently battling in urban areas of south-east Turkey. Like Turkey, the US deems the PKK a terrorist organisation, but it does not extend the definition to the PYD. Moscow recognises both the PKK and PYD as legitimate actors.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Wednesday's opening ceremony in Moscow, which is expected to be attended by Russian foreign ministry officials, is seen by Turkish politicians and analysts as a deliberate provocation and part of a wider bid to expand Russian regional influence.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Turkish eyes, the move stems from a Putin vendetta that began last November after a Russian warplane entered Turkish airspace from Syria and was shot down. Recep Tayyip Erdogan, Turkey's president, rejected Putin's demand for an apology and compensation and has called on Nato for support. On Monday, Putin said he would not back down.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come under additional pressure in recent days as Russian military backing for Assad's forces has tipped the balance against rebel forces around Aleppo and sent tens of thousands of additional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its border. This in turn has led to more pressure on Ankara from European states and aid organisations.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forces have also stepped up attacks on Syria's Turkmen minority, whose fighters killed one of the pilots of the downed Russian bomber and have allegedly given military assistance to the PYD's military wing, the People's Protection Units (YPG)  - a claim largely denied by Moscow.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What happens next in Aleppo will shape Europe's future | Natalie Nougayrède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officials, meanwhile, publicly blame Turkey for contributing to last week's failure to advance Syrian peace talks in Geneva, after Erdogan vetoed PYD participation. Russia's foreign minister, Sergei Lavrov, warned last month that the talks would collapse if the Kurds were excluded.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exasperated Erdogan replied that peace talks were pointless while Russia continued to kill people in Syria. "In an environment where children are still being killed, such attempts do not have any function apart from making things easier for the tyrant [Assad]," Erdogan said. Independent estimates suggest 1,400 civilians have been killed by Russian military action since October.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penned in on all sides, has also directed his wrath at the US  after a senior US official met YPG leaders in Kobani, Syria, last week, apparently to offer reassurance after their exclusion from Geneva. The delegation included Brett McGurk, US special envoy on Isis.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[McGurk] visits Kobani at the time of the Geneva talks and is awarded a plaque by a so-called YPG general? How can we trust you [the US]? Is it me who is your partner or the terrorists in Kobani?" Erdogan demanded. Last June, the Turkish president vowed that he would never allow a Kurdish state in northern Syria. To him, McGurk's visit must have suggested tentative US recognition of just such an entity.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Visiting Turkey last month, Joe Biden, the US vice-president, was shown a border map that identified several places where Turkish officials claimed Syrian Kurdish fighters have been diverting US-made weapons and ammunition intended for use against Isis to the PKK. Biden was reportedly told the arms smuggling was unacceptable and that Turkey was prepared to bomb Washington's allies in Syria if it continued.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Arab states' military support needed to avoid defeat, says Syrian opposition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 speculative reports about intensified Turkish military action, including intervention on the ground, in Kurdish areas of northern Syria have surfaced in Turkish media. For its part, Russia insisted last week that renewed Turkish accusations of airspace violations were cover for Ankara's threatening military plans.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defence ministry has registered a growing number of signs of hidden preparation by the Turkish armed forces for action in Syrian territory," a ministry spokesman, Igor Konashenkov, said. Turkish forces have frequently intervened in the past in Kurdish areas of northern Iraq and have taken very limited action in Syria.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big, new military operation against Kurdish strongholds, in defiance of both Russia and the US, would be a sign of Erdogan's desperation, marking a potentially catastrophic spreading of the Syrian conflict. </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2016</w:t>
      </w:r>
    </w:p>
    <w:p>
      <w:pPr>
        <w:pStyle w:val="Normal268"/>
      </w:pPr>
    </w:p>
    <w:p>
      <w:pPr>
        <w:pStyle w:val="Normal268"/>
        <w:ind w:left="200"/>
        <w:sectPr>
          <w:type w:val="continuous"/>
          <w:pgMar w:top="840" w:right="1000" w:bottom="840" w:left="1000" w:header="400" w:footer="400"/>
          <w:pgNumType w:fmt="decimal"/>
          <w:cols w:space="720"/>
        </w:sectPr>
      </w:pPr>
      <w:r>
        <w:br/>
      </w:r>
      <w:r>
        <w:pict>
          <v:line id="_x0000_s2096"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1915"/>
          <w:headerReference w:type="default" r:id="rId1916"/>
          <w:footerReference w:type="even" r:id="rId1917"/>
          <w:footerReference w:type="default" r:id="rId1918"/>
          <w:headerReference w:type="first" r:id="rId1919"/>
          <w:footerReference w:type="first" r:id="rId1920"/>
          <w:pgSz w:w="12240" w:h="15840"/>
          <w:pgMar w:top="840" w:right="1000" w:bottom="840" w:left="1000" w:header="400" w:footer="400"/>
          <w:pgNumType w:fmt="decimal"/>
          <w:cols w:space="720"/>
          <w:titlePg w:val="0"/>
        </w:sectPr>
      </w:pPr>
    </w:p>
    <w:p>
      <w:pPr>
        <w:pStyle w:val="Normal269"/>
      </w:pPr>
      <w:bookmarkStart w:id="536" w:name="Bookmark_269"/>
      <w:bookmarkEnd w:id="536"/>
    </w:p>
    <w:p>
      <w:pPr>
        <w:pStyle w:val="Normal269"/>
      </w:pPr>
      <w:r>
        <w:pict>
          <v:shape id="_x0000_i2097" type="#_x0000_t75" alt="LexisNexis®" style="width:147.75pt;height:30pt">
            <v:imagedata r:id="rId18" o:title=""/>
          </v:shape>
        </w:pict>
      </w:r>
      <w:r>
        <w:cr/>
      </w:r>
    </w:p>
    <w:p>
      <w:pPr>
        <w:pStyle w:val="Heading1267"/>
        <w:keepNext w:val="0"/>
        <w:spacing w:after="200" w:line="340" w:lineRule="atLeast"/>
        <w:ind w:left="0" w:right="0" w:firstLine="0"/>
        <w:jc w:val="center"/>
      </w:pPr>
      <w:hyperlink r:id="rId1921" w:history="1">
        <w:r>
          <w:rPr>
            <w:rFonts w:ascii="arial" w:eastAsia="arial" w:hAnsi="arial" w:cs="arial"/>
            <w:b/>
            <w:i/>
            <w:strike w:val="0"/>
            <w:color w:val="0077CC"/>
            <w:sz w:val="28"/>
            <w:u w:val="single"/>
            <w:vertAlign w:val="baseline"/>
          </w:rPr>
          <w:t>Hungarian journalist sacked for kicking refugees plans to sue one of them; Petra László, who was filmed tripping up people fleeing police at the Hungarian border, is also considering legal action against Facebook</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2015 Wednesday 7:24 PM GMT</w:t>
      </w:r>
    </w:p>
    <w:p>
      <w:pPr>
        <w:pStyle w:val="Normal269"/>
        <w:keepNext w:val="0"/>
        <w:spacing w:after="0" w:line="240" w:lineRule="atLeast"/>
        <w:ind w:right="0"/>
        <w:jc w:val="both"/>
      </w:pPr>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69"/>
        <w:keepNext w:val="0"/>
        <w:spacing w:before="120" w:after="0" w:line="220" w:lineRule="atLeast"/>
        <w:ind w:left="0" w:right="0" w:firstLine="0"/>
        <w:jc w:val="left"/>
      </w:pPr>
      <w:r>
        <w:br/>
      </w:r>
      <w:r>
        <w:pict>
          <v:shape id="_x0000_i2098" type="#_x0000_t75" style="width:167.98pt;height:30.75pt">
            <v:imagedata r:id="rId20" o:title=""/>
          </v:shape>
        </w:pic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Quinn</w:t>
      </w:r>
    </w:p>
    <w:p>
      <w:pPr>
        <w:pStyle w:val="Normal269"/>
        <w:keepNext/>
        <w:spacing w:before="240" w:after="0" w:line="340" w:lineRule="atLeast"/>
        <w:ind w:left="0" w:right="0" w:firstLine="0"/>
        <w:jc w:val="left"/>
      </w:pPr>
      <w:bookmarkStart w:id="537" w:name="Body_267"/>
      <w:bookmarkEnd w:id="537"/>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99" style="position:absolute;z-index:252207104"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camera operator for a Hungarian nationalist television channel who was filmed kicking and tripping refugees has said she plans to sue one of them and Facebook.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Petra László apologised last month, saying "something snapped in me" when she kicked two refugee children and tripped up a man carrying a child at the border area of Röszke.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an interview with the Russian newspaper Izvestia, she has said she plans to take legal action against Facebook for allegedly refusing to remove threatening groups on the site and deleting groups that supported her.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László also said she plans to sue Osama Abdul Mohsen, one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she kicked, saying: "He changed his testimony because he initially blamed the police. My husband wants to prove my innocence. For him it is now a matter of honour."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László was fired by N1TV after footage of the incident was posted on Twitter by Stephan Richter, a reporter for the German television channel RTL.</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N1TV - which has links to the far-right Jobbik party - said László's behaviour was unacceptable and her job had been terminated "with immediate effect".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Hungarian prosecutors said a criminal case for breach of the peace had been opened against her.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as hundreds of people broke through a police line at Röszke,close to the Hungarian-Serbian border, where thousands of migrants and refugees have been crossing every day for the last month.</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László also said she wanted to move her family to Russia because she felt unsafe in Hungary. She said: "We consider Russia and we think that we will begin to learn Russian. For us it is important to leave Hungary. We will decide after the trial."</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Mohsen and his family are beginning a new life in the Spanish city of Getafe, near Madrid, after a Spanish football academy offered to help him rebuild his life and restart his career as a football coach.</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had been a coach for al-Fotuwa, a first-division football team in Deir Ezzor, before the civil war forced his family to flee their hometown.</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2015</w:t>
      </w:r>
    </w:p>
    <w:p>
      <w:pPr>
        <w:pStyle w:val="Normal269"/>
      </w:pPr>
    </w:p>
    <w:p>
      <w:pPr>
        <w:pStyle w:val="Normal269"/>
        <w:ind w:left="200"/>
        <w:sectPr>
          <w:type w:val="continuous"/>
          <w:pgMar w:top="840" w:right="1000" w:bottom="840" w:left="1000" w:header="400" w:footer="400"/>
          <w:pgNumType w:fmt="decimal"/>
          <w:cols w:space="720"/>
        </w:sectPr>
      </w:pPr>
      <w:r>
        <w:br/>
      </w:r>
      <w:r>
        <w:pict>
          <v:line id="_x0000_s2100"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1922"/>
          <w:headerReference w:type="default" r:id="rId1923"/>
          <w:footerReference w:type="even" r:id="rId1924"/>
          <w:footerReference w:type="default" r:id="rId1925"/>
          <w:headerReference w:type="first" r:id="rId1926"/>
          <w:footerReference w:type="first" r:id="rId1927"/>
          <w:pgSz w:w="12240" w:h="15840"/>
          <w:pgMar w:top="840" w:right="1000" w:bottom="840" w:left="1000" w:header="400" w:footer="400"/>
          <w:pgNumType w:fmt="decimal"/>
          <w:cols w:space="720"/>
          <w:titlePg w:val="0"/>
        </w:sectPr>
      </w:pPr>
    </w:p>
    <w:p>
      <w:pPr>
        <w:pStyle w:val="Normal270"/>
      </w:pPr>
      <w:bookmarkStart w:id="538" w:name="Bookmark_270"/>
      <w:bookmarkEnd w:id="538"/>
    </w:p>
    <w:p>
      <w:pPr>
        <w:pStyle w:val="Normal270"/>
      </w:pPr>
      <w:r>
        <w:pict>
          <v:shape id="_x0000_i2101" type="#_x0000_t75" alt="LexisNexis®" style="width:147.75pt;height:30pt">
            <v:imagedata r:id="rId18" o:title=""/>
          </v:shape>
        </w:pict>
      </w:r>
      <w:r>
        <w:cr/>
      </w:r>
    </w:p>
    <w:p>
      <w:pPr>
        <w:pStyle w:val="Heading1268"/>
        <w:keepNext w:val="0"/>
        <w:spacing w:after="200" w:line="340" w:lineRule="atLeast"/>
        <w:ind w:left="0" w:right="0" w:firstLine="0"/>
        <w:jc w:val="center"/>
      </w:pPr>
      <w:hyperlink r:id="rId1928" w:history="1">
        <w:r>
          <w:rPr>
            <w:rFonts w:ascii="arial" w:eastAsia="arial" w:hAnsi="arial" w:cs="arial"/>
            <w:b/>
            <w:i/>
            <w:strike w:val="0"/>
            <w:color w:val="0077CC"/>
            <w:sz w:val="28"/>
            <w:u w:val="single"/>
            <w:vertAlign w:val="baseline"/>
          </w:rPr>
          <w:t>Hungarian border police beat us, say seven journalists; Press teams covering the refugee crisis at Serbian border complain of assaults</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2015 Friday 8:09 AM GMT</w:t>
      </w:r>
    </w:p>
    <w:p>
      <w:pPr>
        <w:pStyle w:val="Normal270"/>
        <w:keepNext w:val="0"/>
        <w:spacing w:after="0" w:line="240" w:lineRule="atLeast"/>
        <w:ind w:right="0"/>
        <w:jc w:val="both"/>
      </w:pPr>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70"/>
        <w:keepNext w:val="0"/>
        <w:spacing w:before="120" w:after="0" w:line="220" w:lineRule="atLeast"/>
        <w:ind w:left="0" w:right="0" w:firstLine="0"/>
        <w:jc w:val="left"/>
      </w:pPr>
      <w:r>
        <w:br/>
      </w:r>
      <w:r>
        <w:pict>
          <v:shape id="_x0000_i2102" type="#_x0000_t75" style="width:167.98pt;height:30.75pt">
            <v:imagedata r:id="rId20" o:title=""/>
          </v:shape>
        </w:pic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Greenslade</w:t>
      </w:r>
    </w:p>
    <w:p>
      <w:pPr>
        <w:pStyle w:val="Normal270"/>
        <w:keepNext/>
        <w:spacing w:before="240" w:after="0" w:line="340" w:lineRule="atLeast"/>
        <w:ind w:left="0" w:right="0" w:firstLine="0"/>
        <w:jc w:val="left"/>
      </w:pPr>
      <w:bookmarkStart w:id="539" w:name="Body_268"/>
      <w:bookmarkEnd w:id="539"/>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103" style="position:absolute;z-index:252209152"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to my blog yesterday, more information has come to light about journalists being ill-treated by Hungarian police while covering the refugees crisis on the country's border with Serbia.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according to the Committee to Protect Journalists (CPJ), that at least seven journalists were beaten by police, four of whom were detained or questioned.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assaults occurred when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streamed past police to enter Hungary at the Horgos-Röszke border crossing.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Jovana Djurovic, from Radio Television Serbia, said police attacked her along with the station's cameraman, Vladan Hadzi Mijailovic, and sound engineer Miroslav Ðurasinovic, and all three required medical treatment.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Djurovic, with a bandaged arm, later gave a TV interview in which she described the attack, saying that they told police they were journalists.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Jacek Tacik, a reporter for Poland's public broadcaster TVP, was struck in the head with a baton by police and detained for 13 hours on the accusation that he had crossed the border illegally.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Tímea Beck, a reporter for the Slovakian daily paper, Denník N, said police struck her with batons and handcuffed her after she tried to help a family of refugees. She was detained by police and questioned before being released hours later.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photographer Warren Richardson was kicked in the head and chest by police. Swedish photographer Meli Petersson Ellafi, who works for Swedish newspaper Expressen, was knocked to the ground.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Associated Press cameramen, Luca Muzi, said he identified himself to police as an AP journalist but was forced to delete footage that showed a police dog knocking down a Syrian refugee.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Hungarian police issued a statement - reported by AP - in which it "categorically" denied reports that its officers had beaten journalists. And Hungary's foreign Minister, Peter Szijjarto, said police neither threatened nor obstructed journalists.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CPJ's Europe and central Asia programme coordinator, Nina Ognianova, said: "We are appalled by the police violence against journalists covering this world story. The Hungarian government must make a clear and unequivocal statement that it will not tolerate such behaviour."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Sources:                     CPJ / Budapest Business Journal / RTS / b92 / Dennik / Slovak Spectator / Keloland / Associated Press / AP via CNBC</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2015</w:t>
      </w:r>
    </w:p>
    <w:p>
      <w:pPr>
        <w:pStyle w:val="Normal270"/>
      </w:pPr>
    </w:p>
    <w:p>
      <w:pPr>
        <w:pStyle w:val="Normal270"/>
        <w:ind w:left="200"/>
        <w:sectPr>
          <w:type w:val="continuous"/>
          <w:pgMar w:top="840" w:right="1000" w:bottom="840" w:left="1000" w:header="400" w:footer="400"/>
          <w:pgNumType w:fmt="decimal"/>
          <w:cols w:space="720"/>
        </w:sectPr>
      </w:pPr>
      <w:r>
        <w:br/>
      </w:r>
      <w:r>
        <w:pict>
          <v:line id="_x0000_s2104"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1929"/>
          <w:headerReference w:type="default" r:id="rId1930"/>
          <w:footerReference w:type="even" r:id="rId1931"/>
          <w:footerReference w:type="default" r:id="rId1932"/>
          <w:headerReference w:type="first" r:id="rId1933"/>
          <w:footerReference w:type="first" r:id="rId1934"/>
          <w:pgSz w:w="12240" w:h="15840"/>
          <w:pgMar w:top="840" w:right="1000" w:bottom="840" w:left="1000" w:header="400" w:footer="400"/>
          <w:pgNumType w:fmt="decimal"/>
          <w:cols w:space="720"/>
          <w:titlePg w:val="0"/>
        </w:sectPr>
      </w:pPr>
    </w:p>
    <w:p>
      <w:pPr>
        <w:pStyle w:val="Normal271"/>
      </w:pPr>
      <w:bookmarkStart w:id="540" w:name="Bookmark_271"/>
      <w:bookmarkEnd w:id="540"/>
    </w:p>
    <w:p>
      <w:pPr>
        <w:pStyle w:val="Normal271"/>
      </w:pPr>
      <w:r>
        <w:pict>
          <v:shape id="_x0000_i2105" type="#_x0000_t75" alt="LexisNexis®" style="width:147.75pt;height:30pt">
            <v:imagedata r:id="rId18" o:title=""/>
          </v:shape>
        </w:pict>
      </w:r>
      <w:r>
        <w:cr/>
      </w:r>
    </w:p>
    <w:p>
      <w:pPr>
        <w:pStyle w:val="Heading1269"/>
        <w:keepNext w:val="0"/>
        <w:spacing w:after="200" w:line="340" w:lineRule="atLeast"/>
        <w:ind w:left="0" w:right="0" w:firstLine="0"/>
        <w:jc w:val="center"/>
      </w:pPr>
      <w:hyperlink r:id="rId1935" w:history="1">
        <w:r>
          <w:rPr>
            <w:rFonts w:ascii="arial" w:eastAsia="arial" w:hAnsi="arial" w:cs="arial"/>
            <w:b/>
            <w:i/>
            <w:strike w:val="0"/>
            <w:color w:val="0077CC"/>
            <w:sz w:val="28"/>
            <w:u w:val="single"/>
            <w:vertAlign w:val="baseline"/>
          </w:rPr>
          <w:t>Unaccompanied child refugees to be dispersed across UK; Immigration minister says plan will help councils such as Kent and Croydon where child refugees are concentrated</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2016 Wednesday 3:23 PM GMT</w:t>
      </w:r>
    </w:p>
    <w:p>
      <w:pPr>
        <w:pStyle w:val="Normal271"/>
        <w:keepNext w:val="0"/>
        <w:spacing w:after="0" w:line="240" w:lineRule="atLeast"/>
        <w:ind w:right="0"/>
        <w:jc w:val="both"/>
      </w:pPr>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71"/>
        <w:keepNext w:val="0"/>
        <w:spacing w:before="120" w:after="0" w:line="220" w:lineRule="atLeast"/>
        <w:ind w:left="0" w:right="0" w:firstLine="0"/>
        <w:jc w:val="left"/>
      </w:pPr>
      <w:r>
        <w:br/>
      </w:r>
      <w:r>
        <w:pict>
          <v:shape id="_x0000_i2106" type="#_x0000_t75" style="width:167.98pt;height:30.75pt">
            <v:imagedata r:id="rId20" o:title=""/>
          </v:shape>
        </w:pic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933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and Amelia Gentleman</w:t>
      </w:r>
    </w:p>
    <w:p>
      <w:pPr>
        <w:pStyle w:val="Normal271"/>
        <w:keepNext/>
        <w:spacing w:before="240" w:after="0" w:line="340" w:lineRule="atLeast"/>
        <w:ind w:left="0" w:right="0" w:firstLine="0"/>
        <w:jc w:val="left"/>
      </w:pPr>
      <w:bookmarkStart w:id="541" w:name="Body_269"/>
      <w:bookmarkEnd w:id="541"/>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107" style="position:absolute;z-index:252211200"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national dispersal scheme for unaccompanied child asylum seekers in Britain is to get under way in July as Home Office ministers prepare to announce a new scheme to take Syrian child refugees directly from camps in the Middle East.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unaccompanied child refugees in Britain has reached 4,029, with many concentrated in Kent and Croydon, where they first made their claims for asylum on arrival in Britain.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immigration minister, James Brokenshire, told MPs it was clear that a national response was needed to help councils such as Kent and Croydon "promote a fair and equitable distribution of cases across the country in a way that protects the best interests of those children".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Precise details of how the national dispersal scheme will work and how it will be funded will not be announced until after the local elections, but Brokenshire made clear ministers were prepared to use new "reserve powers" in the current immigration bill to compel councils to take unaccompanied child refugees if the voluntary scheme did not work.</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intention is that it should be voluntary and the statutory arrangements provide underpinning if those arrangements do not operate as we, the Local Government Association and the Association of Directors of Children's Services anticipate," Brokenshire told a House of Lords committee on Wednesday.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say they are keen to avoid a repeat of the situation in Kent last summer when the county council struggled to cope with the numbers arriving as the European refugee crisis intensified. Kent county council is currently responsible for 900 unaccompanied child asylum seekers, mostly through foster care. They have placed 300 in other local authority areas.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Office figures show that the number of unaccompanied child asylum seekers arriving in Britain rose by 56% in the year to 2015, to 3,043.</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Brokenshire wrote to local authorities last week confirming the existing rates of Home Office funding for looking after unaccompanied child refugees, including the rates for local authorities willing to accept the transfer of unaccompanied children from Kent.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national voluntary scheme due to come into effect in July will transfer legal responsibility for the child refugees from Kent and other local authorities caring for high numbers to the newly participating councils.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Brokenshire told peers on Wednesday that the government would also shortly announce a scheme to take more Syrian child refugees directly from camps in the Middle East.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made clear that the new scheme would be over and above the current commitment to take 20,000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end of this parliament. The new Syrian child refugee scheme has been drawn up on the basis of detailed discussions with the United Nations high commissioner for refugees.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immigration minister once again ruled out demands for the British government to take 3,000 unaccompanied child refugees from within Europe. Brokenshire claimed such a move would only lead to traffickers encouraging more child refugees to make the dangerous sea voyage across the Mediterranean.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imminent announcement of a new scheme to bring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camps in the Middle East comes ahead of a key Commons vote next week on whether to offer safe haven to 3,000 unaccompanied child refugees in camps in Europe.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Farron, the Liberal Democrat leader, said: "Disgracefully these plans do nothing for the young, vulnerable children I have met in Lesbos and northern Greece. The government's continuing refusal to offer safe haven to 3,000 unaccompanied child refugees in Europe is indefensible. We know tens of thousands of children have arrived in Europe alone, and thousands of them have simply vanished. They are at risk of human trafficking and horrific abuse and exploitation.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and peers across parties will not be fooled ahead of next week's vote by the government's plans which do absolutely nothing for these children. There is strong support across parties for Britain to act."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children's commissioner for England, Anne Longfield, giving evidence to the Lords' committee on unaccompanied minors in the EU, said too many unaccompanied asylum seekers went missing from local authority care after they had been allocated a home.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she said, the UK offered "support and protection in a reasonably coherent and good way". However, some "critical" areas continued to present "real difficulties to young people". She reported that many children found the process of age assessment very difficult.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concerned, by contrast, at the slowness of French authorities to register and process unaccompanied children in Calais, and said she had requested to meet the French minister responsible to discuss the issue.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Concerned by the numbers of children risking their lives to come to the UK, she had recently offered to assist a British charity based in Calais, Help Refugees, to help it locate missing children who had left France and successfully made their way to the UK.</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very concerned about young people putting their lives at risk, and there had been one fatality and a number of near-misses," she told the committee. This month she intervened to help find an 11-year-old originally from Afghanistan who had disappeared after arriving in the UK. He was later located in Walthamstow.</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contacted by Help Refugees this month when it received a text message from a seven-year-old travelling in the back of a van saying he was running out of oxygen. The police were called, the van was located and stopped and the child released.</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2016</w:t>
      </w:r>
    </w:p>
    <w:p>
      <w:pPr>
        <w:pStyle w:val="Normal271"/>
      </w:pPr>
    </w:p>
    <w:p>
      <w:pPr>
        <w:pStyle w:val="Normal271"/>
        <w:ind w:left="200"/>
        <w:sectPr>
          <w:type w:val="continuous"/>
          <w:pgMar w:top="840" w:right="1000" w:bottom="840" w:left="1000" w:header="400" w:footer="400"/>
          <w:pgNumType w:fmt="decimal"/>
          <w:cols w:space="720"/>
        </w:sectPr>
      </w:pPr>
      <w:r>
        <w:br/>
      </w:r>
      <w:r>
        <w:pict>
          <v:line id="_x0000_s2108"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1936"/>
          <w:headerReference w:type="default" r:id="rId1937"/>
          <w:footerReference w:type="even" r:id="rId1938"/>
          <w:footerReference w:type="default" r:id="rId1939"/>
          <w:headerReference w:type="first" r:id="rId1940"/>
          <w:footerReference w:type="first" r:id="rId1941"/>
          <w:pgSz w:w="12240" w:h="15840"/>
          <w:pgMar w:top="840" w:right="1000" w:bottom="840" w:left="1000" w:header="400" w:footer="400"/>
          <w:pgNumType w:fmt="decimal"/>
          <w:cols w:space="720"/>
          <w:titlePg w:val="0"/>
        </w:sectPr>
      </w:pPr>
    </w:p>
    <w:p>
      <w:pPr>
        <w:pStyle w:val="Normal272"/>
      </w:pPr>
      <w:bookmarkStart w:id="542" w:name="Bookmark_272"/>
      <w:bookmarkEnd w:id="542"/>
    </w:p>
    <w:p>
      <w:pPr>
        <w:pStyle w:val="Normal272"/>
      </w:pPr>
      <w:r>
        <w:pict>
          <v:shape id="_x0000_i2109" type="#_x0000_t75" alt="LexisNexis®" style="width:147.75pt;height:30pt">
            <v:imagedata r:id="rId18" o:title=""/>
          </v:shape>
        </w:pict>
      </w:r>
      <w:r>
        <w:cr/>
      </w:r>
    </w:p>
    <w:p>
      <w:pPr>
        <w:pStyle w:val="Heading1270"/>
        <w:keepNext w:val="0"/>
        <w:spacing w:after="200" w:line="340" w:lineRule="atLeast"/>
        <w:ind w:left="0" w:right="0" w:firstLine="0"/>
        <w:jc w:val="center"/>
      </w:pPr>
      <w:hyperlink r:id="rId1942" w:history="1">
        <w:r>
          <w:rPr>
            <w:rFonts w:ascii="arial" w:eastAsia="arial" w:hAnsi="arial" w:cs="arial"/>
            <w:b/>
            <w:i/>
            <w:strike w:val="0"/>
            <w:color w:val="0077CC"/>
            <w:sz w:val="28"/>
            <w:u w:val="single"/>
            <w:vertAlign w:val="baseline"/>
          </w:rPr>
          <w:t>Syrians want to go home and rebuild their country. I intend to help them; On Thursday, I'll outline a strategy encompassing schools, jobs and aid. But the most crucial element is hope</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 9:05 AM GMT</w:t>
      </w:r>
    </w:p>
    <w:p>
      <w:pPr>
        <w:pStyle w:val="Normal272"/>
        <w:keepNext w:val="0"/>
        <w:spacing w:after="0" w:line="240" w:lineRule="atLeast"/>
        <w:ind w:right="0"/>
        <w:jc w:val="both"/>
      </w:pPr>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72"/>
        <w:keepNext w:val="0"/>
        <w:spacing w:before="120" w:after="0" w:line="220" w:lineRule="atLeast"/>
        <w:ind w:left="0" w:right="0" w:firstLine="0"/>
        <w:jc w:val="left"/>
      </w:pPr>
      <w:r>
        <w:br/>
      </w:r>
      <w:r>
        <w:pict>
          <v:shape id="_x0000_i2110" type="#_x0000_t75" style="width:167.98pt;height:30.75pt">
            <v:imagedata r:id="rId20" o:title=""/>
          </v:shape>
        </w:pic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Cameron</w:t>
      </w:r>
    </w:p>
    <w:p>
      <w:pPr>
        <w:pStyle w:val="Normal272"/>
        <w:keepNext/>
        <w:spacing w:before="240" w:after="0" w:line="340" w:lineRule="atLeast"/>
        <w:ind w:left="0" w:right="0" w:firstLine="0"/>
        <w:jc w:val="left"/>
      </w:pPr>
      <w:bookmarkStart w:id="543" w:name="Body_270"/>
      <w:bookmarkEnd w:id="543"/>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111" style="position:absolute;z-index:252213248"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 there was a time for a new approach to the humanitarian crisis in Syria, it is surely now. We are facing a critical shortfall in life-saving aid and a desperate movement of humanity. Hundreds of thousands of Syrians fear they have no alternative but to put their lives in the hands of evil people-smugglers, risking the prospect of freezing to death in the Balkans or drowning in the waters of the Aegean in search of a future.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I am hosting in London tomorrow is seeking to change this. The German chancellor, Angela Merkel, the UN secretary general, Ban Ki-moon, Norway's prime minister, Erna Solberg, His Highness the emir of Kuwait and I are working with more than 60 countries to deliver a new approach: combining a renewed effort on aid with a long-term plan that can offer Syrians hope for a better future in the region.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David Cameron calls for billions more in international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begins by addressing the shortfall in UN funding that is fatally holding back the humanitarian effort. Last year, across the whole international community, only half of the money requested by the UN was raised. This meant that tens of thousands went without enough food, shelter or healthcare, and more than half a million Syrians attempted the dangerous journey across the Mediterranean. This is not acceptable: providing sufficient funding to guarantee the basics of life refugees need must be the bare minimum expected of us.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Syria's plight puts the world to shame - leaders must unite to find a solution | Yacoub El Hillo and Kevin Kennedy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determined that the international community should do better. By building on the work of previous conferences in Kuwait, I hope we can deliver billions of dollars more at the conference tomorrow than was raised in the entirety of last year. Britain will play its part. We are already the world's second biggest bilateral donor to the region, and we will now more than double our total pledge to over £2.3bn - committing twice as much this year as last.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remaining in the region is to be a viable option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need to move beyond short-term disaster relief. When I visited Jordan and Lebanon in September last year, and met some of the refugees who had fled the violence in Syria, they told me what they really wanted: an education for their children, a job to provide for their families, and the chance one day to return to Syria and rebuild their homes.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tomorrow's conference will pioneer a new international approach to deliver each of these elements, now and for the long term.</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building on the work that my international development secretary, Justine Greening, has been leading, we will ensure there is no lost generation as a result of this crisis. We will use our aid money to support Turkey, Lebanon and Jordan in making sure that every refugee and every vulnerable child in those countries will have access to education by the end of the next school year. This will mean 1 million children currently not in school getting an education.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Providing this education is humanitarian and right - but it is also essential for long-term stability. A generation of refugees left out of school means a generation of young adults not only unable to get work but also more vulnerable to extremism and radicalisation. Preventing this is in all our interests.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international community will come together to ensure that hundreds of thousands of jobs are created across the region - for refugees and for the communities hosting them. To do this, we will provide greater access for Jordanian businesses to the European market. The Lebanese government will unveil an innovative new approach to support private sector job creation. And we will support increased British and international business activity in the region, with the business secretary, Sajid Javid, leading a business taskforce to help this effort.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Without education, Syria's children will be a lost generation | Gordon Brown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UK support, the international financial institutions will also provide cheaper loans to help Jordan and Lebanon build new infrastructure and reshape their economies to deal with the huge influx of people, which their small populations can barely support.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tomorrow's conference will also reaffirm our commitment to Syria's future. This means continuing to support the 13.5 million people inside Syria who need urgent assistance, and ensuring that brave aid workers can access the hundreds of thousands of innocent Syrians trapped in besieged towns. It means redoubling our efforts to prevent the intolerable levels of violence against civilians, ensuring all parties in the conflict bring an immediate end to the continuing violations of international humanitarian law. And it means that as we continue the international peace process that is working towards a political transition, we will also begin planning for the stabilisation effort that will be needed to support the Syrian people in rebuilding their country.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London conference is a radical attempt to refocus the efforts of the international community on saving lives in Syria, and preventing refugees from risking their lives in despair. While we continue to strive for a peaceful Syria, we must provide the hope that only long-term prospects of economic and social stability can bring.</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272"/>
      </w:pPr>
    </w:p>
    <w:p>
      <w:pPr>
        <w:pStyle w:val="Normal272"/>
        <w:ind w:left="200"/>
        <w:sectPr>
          <w:type w:val="continuous"/>
          <w:pgMar w:top="840" w:right="1000" w:bottom="840" w:left="1000" w:header="400" w:footer="400"/>
          <w:pgNumType w:fmt="decimal"/>
          <w:cols w:space="720"/>
        </w:sectPr>
      </w:pPr>
      <w:r>
        <w:br/>
      </w:r>
      <w:r>
        <w:pict>
          <v:line id="_x0000_s2112" style="position:absolute;z-index:252214272"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1943"/>
          <w:headerReference w:type="default" r:id="rId1944"/>
          <w:footerReference w:type="even" r:id="rId1945"/>
          <w:footerReference w:type="default" r:id="rId1946"/>
          <w:headerReference w:type="first" r:id="rId1947"/>
          <w:footerReference w:type="first" r:id="rId1948"/>
          <w:pgSz w:w="12240" w:h="15840"/>
          <w:pgMar w:top="840" w:right="1000" w:bottom="840" w:left="1000" w:header="400" w:footer="400"/>
          <w:pgNumType w:fmt="decimal"/>
          <w:cols w:space="720"/>
          <w:titlePg w:val="0"/>
        </w:sectPr>
      </w:pPr>
    </w:p>
    <w:p>
      <w:pPr>
        <w:pStyle w:val="Normal273"/>
      </w:pPr>
      <w:bookmarkStart w:id="544" w:name="Bookmark_273"/>
      <w:bookmarkEnd w:id="544"/>
    </w:p>
    <w:p>
      <w:pPr>
        <w:pStyle w:val="Normal273"/>
      </w:pPr>
      <w:r>
        <w:pict>
          <v:shape id="_x0000_i2113" type="#_x0000_t75" alt="LexisNexis®" style="width:147.75pt;height:30pt">
            <v:imagedata r:id="rId18" o:title=""/>
          </v:shape>
        </w:pict>
      </w:r>
      <w:r>
        <w:cr/>
      </w:r>
    </w:p>
    <w:p>
      <w:pPr>
        <w:pStyle w:val="Heading1271"/>
        <w:keepNext w:val="0"/>
        <w:spacing w:after="200" w:line="340" w:lineRule="atLeast"/>
        <w:ind w:left="0" w:right="0" w:firstLine="0"/>
        <w:jc w:val="center"/>
      </w:pPr>
      <w:hyperlink r:id="rId1949" w:history="1">
        <w:r>
          <w:rPr>
            <w:rFonts w:ascii="arial" w:eastAsia="arial" w:hAnsi="arial" w:cs="arial"/>
            <w:b/>
            <w:i/>
            <w:strike w:val="0"/>
            <w:color w:val="0077CC"/>
            <w:sz w:val="28"/>
            <w:u w:val="single"/>
            <w:vertAlign w:val="baseline"/>
          </w:rPr>
          <w:t>Syrians want to go home and rebuild their country. I intend to help them; On Thursday, I'll outline a strategy encompassing schools, jobs and aid. But the most crucial element is hope</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2016 Wednesday 10:23 PM GMT</w:t>
      </w:r>
    </w:p>
    <w:p>
      <w:pPr>
        <w:pStyle w:val="Normal273"/>
        <w:keepNext w:val="0"/>
        <w:spacing w:after="0" w:line="240" w:lineRule="atLeast"/>
        <w:ind w:right="0"/>
        <w:jc w:val="both"/>
      </w:pPr>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73"/>
        <w:keepNext w:val="0"/>
        <w:spacing w:before="120" w:after="0" w:line="220" w:lineRule="atLeast"/>
        <w:ind w:left="0" w:right="0" w:firstLine="0"/>
        <w:jc w:val="left"/>
      </w:pPr>
      <w:r>
        <w:br/>
      </w:r>
      <w:r>
        <w:pict>
          <v:shape id="_x0000_i2114" type="#_x0000_t75" style="width:167.98pt;height:30.75pt">
            <v:imagedata r:id="rId20" o:title=""/>
          </v:shape>
        </w:pic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Cameron</w:t>
      </w:r>
    </w:p>
    <w:p>
      <w:pPr>
        <w:pStyle w:val="Normal273"/>
        <w:keepNext/>
        <w:spacing w:before="240" w:after="0" w:line="340" w:lineRule="atLeast"/>
        <w:ind w:left="0" w:right="0" w:firstLine="0"/>
        <w:jc w:val="left"/>
      </w:pPr>
      <w:bookmarkStart w:id="545" w:name="Body_271"/>
      <w:bookmarkEnd w:id="545"/>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115" style="position:absolute;z-index:252215296"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 there was a time for a new approach to the humanitarian crisis in Syria, it is surely now. We are facing a critical shortfall in life-saving aid and a desperate movement of humanity. Hundreds of thousands of Syrians fear they have no alternative but to put their lives in the hands of evil people-smugglers, risking the prospect of freezing to death in the Balkans or drowning in the waters of the Aegean in search of a future.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I am hosting in London tomorrow is seeking to change this. The German chancellor, Angela Merkel, the UN secretary general, Ban Ki-moon, Norway's prime minister, Erna Solberg, His Highness the emir of Kuwait and I are working with more than 60 countries to deliver a new approach: combining a renewed effort on aid with a long-term plan that can offer Syrians hope for a better future in the region.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David Cameron calls for billions more in international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begins by addressing the shortfall in UN funding that is fatally holding back the humanitarian effort. Last year, across the whole international community, only half of the money requested by the UN was raised. This meant that tens of thousands went without enough food, shelter or healthcare, and more than half a million Syrians attempted the dangerous journey across the Mediterranean. This is not acceptable: providing sufficient funding to guarantee the basics of life refugees need must be the bare minimum expected of us.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Syria's plight puts the world to shame - leaders must unite to find a solution | Yacoub El Hillo and Kevin Kennedy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determined that the international community should do better. By building on the work of previous conferences in Kuwait, I hope we can deliver billions of dollars more at the conference tomorrow than was raised in the entirety of last year. Britain will play its part. We are already the world's second biggest bilateral donor to the region, and we will now more than double our total pledge to over £2.3bn - committing twice as much this year as last.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remaining in the region is to be a viable option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need to move beyond short-term disaster relief. When I visited Jordan and Lebanon in September last year, and met some of the refugees who had fled the violence in Syria, they told me what they really wanted: an education for their children, a job to provide for their families, and the chance one day to return to Syria and rebuild their homes.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tomorrow's conference will pioneer a new international approach to deliver each of these elements, now and for the long term.</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building on the work that my international development secretary, Justine Greening, has been leading, we will ensure there is no lost generation as a result of this crisis. We will use our aid money to support Turkey, Lebanon and Jordan in making sure that every refugee and every vulnerable child in those countries will have access to education by the end of the next school year. This will mean 1 million children currently not in school getting an education.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Providing this education is humanitarian and right - but it is also essential for long-term stability. A generation of refugees left out of school means a generation of young adults not only unable to get work but also more vulnerable to extremism and radicalisation. Preventing this is in all our interests.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international community will come together to ensure that hundreds of thousands of jobs are created across the region - for refugees and for the communities hosting them. To do this, we will provide greater access for Jordanian businesses to the European market. The Lebanese government will unveil an innovative new approach to support private sector job creation. And we will support increased British and international business activity in the region, with the business secretary, Sajid Javid, leading a business taskforce to help this effort.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Without education, Syria's children will be a lost generation | Gordon Brown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UK support, the international financial institutions will also provide cheaper loans to help Jordan and Lebanon build new infrastructure and reshape their economies to deal with the huge influx of people, which their small populations can barely support.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tomorrow's conference will also reaffirm our commitment to Syria's future. This means continuing to support the 13.5 million people inside Syria who need urgent assistance, and ensuring that brave aid workers can access the hundreds of thousands of innocent Syrians trapped in besieged towns. It means redoubling our efforts to prevent the intolerable levels of violence against civilians, ensuring all parties in the conflict bring an immediate end to the continuing violations of international humanitarian law. And it means that as we continue the international peace process that is working towards a political transition, we will also begin planning for the stabilisation effort that will be needed to support the Syrian people in rebuilding their country.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London conference is a radical attempt to refocus the efforts of the international community on saving lives in Syria, and preventing refugees from risking their lives in despair. While we continue to strive for a peaceful Syria, we must provide the hope that only long-term prospects of economic and social stability can bring.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Comments will be open on this article by 09.00 UK time</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2016</w:t>
      </w:r>
    </w:p>
    <w:p>
      <w:pPr>
        <w:pStyle w:val="Normal273"/>
      </w:pPr>
    </w:p>
    <w:p>
      <w:pPr>
        <w:pStyle w:val="Normal273"/>
        <w:ind w:left="200"/>
        <w:sectPr>
          <w:type w:val="continuous"/>
          <w:pgMar w:top="840" w:right="1000" w:bottom="840" w:left="1000" w:header="400" w:footer="400"/>
          <w:pgNumType w:fmt="decimal"/>
          <w:cols w:space="720"/>
        </w:sectPr>
      </w:pPr>
      <w:r>
        <w:br/>
      </w:r>
      <w:r>
        <w:pict>
          <v:line id="_x0000_s2116"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1950"/>
          <w:headerReference w:type="default" r:id="rId1951"/>
          <w:footerReference w:type="even" r:id="rId1952"/>
          <w:footerReference w:type="default" r:id="rId1953"/>
          <w:headerReference w:type="first" r:id="rId1954"/>
          <w:footerReference w:type="first" r:id="rId1955"/>
          <w:pgSz w:w="12240" w:h="15840"/>
          <w:pgMar w:top="840" w:right="1000" w:bottom="840" w:left="1000" w:header="400" w:footer="400"/>
          <w:pgNumType w:fmt="decimal"/>
          <w:cols w:space="720"/>
          <w:titlePg w:val="0"/>
        </w:sectPr>
      </w:pPr>
    </w:p>
    <w:p>
      <w:pPr>
        <w:pStyle w:val="Normal274"/>
      </w:pPr>
      <w:bookmarkStart w:id="546" w:name="Bookmark_274"/>
      <w:bookmarkEnd w:id="546"/>
    </w:p>
    <w:p>
      <w:pPr>
        <w:pStyle w:val="Normal274"/>
      </w:pPr>
      <w:r>
        <w:pict>
          <v:shape id="_x0000_i2117" type="#_x0000_t75" alt="LexisNexis®" style="width:147.75pt;height:30pt">
            <v:imagedata r:id="rId18" o:title=""/>
          </v:shape>
        </w:pict>
      </w:r>
      <w:r>
        <w:cr/>
      </w:r>
    </w:p>
    <w:p>
      <w:pPr>
        <w:pStyle w:val="Heading1272"/>
        <w:keepNext w:val="0"/>
        <w:spacing w:after="200" w:line="340" w:lineRule="atLeast"/>
        <w:ind w:left="0" w:right="0" w:firstLine="0"/>
        <w:jc w:val="center"/>
      </w:pPr>
      <w:hyperlink r:id="rId1956" w:history="1">
        <w:r>
          <w:rPr>
            <w:rFonts w:ascii="arial" w:eastAsia="arial" w:hAnsi="arial" w:cs="arial"/>
            <w:b/>
            <w:i/>
            <w:strike w:val="0"/>
            <w:color w:val="0077CC"/>
            <w:sz w:val="28"/>
            <w:u w:val="single"/>
            <w:vertAlign w:val="baseline"/>
          </w:rPr>
          <w:t>Syrians want to go home and rebuild their country. I intend to help them; On Thursday, I'll outline a strategy encompassing schools, jobs and aid. But the most crucial element is hope</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 11:23 AM GMT</w:t>
      </w:r>
    </w:p>
    <w:p>
      <w:pPr>
        <w:pStyle w:val="Normal274"/>
        <w:keepNext w:val="0"/>
        <w:spacing w:after="0" w:line="240" w:lineRule="atLeast"/>
        <w:ind w:right="0"/>
        <w:jc w:val="both"/>
      </w:pPr>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74"/>
        <w:keepNext w:val="0"/>
        <w:spacing w:before="120" w:after="0" w:line="220" w:lineRule="atLeast"/>
        <w:ind w:left="0" w:right="0" w:firstLine="0"/>
        <w:jc w:val="left"/>
      </w:pPr>
      <w:r>
        <w:br/>
      </w:r>
      <w:r>
        <w:pict>
          <v:shape id="_x0000_i2118" type="#_x0000_t75" style="width:167.98pt;height:30.75pt">
            <v:imagedata r:id="rId20" o:title=""/>
          </v:shape>
        </w:pic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Cameron</w:t>
      </w:r>
    </w:p>
    <w:p>
      <w:pPr>
        <w:pStyle w:val="Normal274"/>
        <w:keepNext/>
        <w:spacing w:before="240" w:after="0" w:line="340" w:lineRule="atLeast"/>
        <w:ind w:left="0" w:right="0" w:firstLine="0"/>
        <w:jc w:val="left"/>
      </w:pPr>
      <w:bookmarkStart w:id="547" w:name="Body_272"/>
      <w:bookmarkEnd w:id="547"/>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119" style="position:absolute;z-index:252217344"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 there was a time for a new approach to the humanitarian crisis in Syria, it is surely now. We are facing a critical shortfall in life-saving aid and a desperate movement of humanity. Hundreds of thousands of Syrians fear they have no alternative but to put their lives in the hands of evil people-smugglers, risking the prospect of freezing to death in the Balkans or drowning in the waters of the Aegean in search of a future.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I am hosting in London tomorrow is seeking to change this. The German chancellor, Angela Merkel, the UN secretary general, Ban Ki-moon, Norway's prime minister, Erna Solberg, His Highness the emir of Kuwait and I are working with more than 60 countries to deliver a new approach: combining a renewed effort on aid with a long-term plan that can offer Syrians hope for a better future in the region.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David Cameron calls for billions more in international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begins by addressing the shortfall in UN funding that is fatally holding back the humanitarian effort. Last year, across the whole international community, only half of the money requested by the UN was raised. This meant that tens of thousands went without enough food, shelter or healthcare, and more than half a million Syrians attempted the dangerous journey across the Mediterranean. This is not acceptable: providing sufficient funding to guarantee the basics of life refugees need must be the bare minimum expected of us.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Syria's plight puts the world to shame - leaders must unite to find a solution | Yacoub El Hillo and Kevin Kennedy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determined that the international community should do better. By building on the work of previous conferences in Kuwait, I hope we can deliver billions of dollars more at the conference tomorrow than was raised in the entirety of last year. Britain will play its part. We are already the world's second biggest bilateral donor to the region, and we will now more than double our total pledge to over £2.3bn - committing twice as much this year as last.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remaining in the region is to be a viable option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need to move beyond short-term disaster relief. When I visited Jordan and Lebanon in September last year, and met some of the refugees who had fled the violence in Syria, they told me what they really wanted: an education for their children, a job to provide for their families, and the chance one day to return to Syria and rebuild their homes.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tomorrow's conference will pioneer a new international approach to deliver each of these elements, now and for the long term.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building on the work that my international development secretary, Justine Greening, has been leading, we will ensure there is no lost generation as a result of this crisis. We will use our aid money to support Turkey, Lebanon and Jordan in making sure that every refugee and every vulnerable child in those countries will have access to education by the end of the next school year. This will mean 1 million children currently not in school getting an education.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Providing this education is humanitarian and right - but it is also essential for long-term stability. A generation of refugees left out of school means a generation of young adults not only unable to get work but also more vulnerable to extremism and radicalisation. Preventing this is in all our interests.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international community will come together to ensure that hundreds of thousands of jobs are created across the region - for refugees and for the communities hosting them. To do this, we will provide greater access for Jordanian businesses to the European market. The Lebanese government will unveil an innovative new approach to support private sector job creation. And we will support increased British and international business activity in the region, with the business secretary, Sajid Javid, leading a business taskforce to help this effort.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Without education, Syria's children will be a lost generation | Gordon Brown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UK support, the international financial institutions will also provide cheaper loans to help Jordan and Lebanon build new infrastructure and reshape their economies to deal with the huge influx of people, which their small populations can barely support.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tomorrow's conference will also reaffirm our commitment to Syria's future. This means continuing to support the 13.5 million people inside Syria who need urgent assistance, and ensuring that brave aid workers can access the hundreds of thousands of innocent Syrians trapped in besieged towns. It means redoubling our efforts to prevent the intolerable levels of violence against civilians, ensuring all parties in the conflict bring an immediate end to the continuing violations of international humanitarian law. And it means that as we continue the international peace process that is working towards a political transition, we will also begin planning for the stabilisation effort that will be needed to support the Syrian people in rebuilding their country.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London conference is a radical attempt to refocus the efforts of the international community on saving lives in Syria, and preventing refugees from risking their lives in despair. While we continue to strive for a peaceful Syria, we must provide the hope that only long-term prospects of economic and social stability can bring.</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274"/>
      </w:pPr>
    </w:p>
    <w:p>
      <w:pPr>
        <w:pStyle w:val="Normal274"/>
        <w:ind w:left="200"/>
        <w:sectPr>
          <w:type w:val="continuous"/>
          <w:pgMar w:top="840" w:right="1000" w:bottom="840" w:left="1000" w:header="400" w:footer="400"/>
          <w:pgNumType w:fmt="decimal"/>
          <w:cols w:space="720"/>
        </w:sectPr>
      </w:pPr>
      <w:r>
        <w:br/>
      </w:r>
      <w:r>
        <w:pict>
          <v:line id="_x0000_s2120"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1957"/>
          <w:headerReference w:type="default" r:id="rId1958"/>
          <w:footerReference w:type="even" r:id="rId1959"/>
          <w:footerReference w:type="default" r:id="rId1960"/>
          <w:headerReference w:type="first" r:id="rId1961"/>
          <w:footerReference w:type="first" r:id="rId1962"/>
          <w:pgSz w:w="12240" w:h="15840"/>
          <w:pgMar w:top="840" w:right="1000" w:bottom="840" w:left="1000" w:header="400" w:footer="400"/>
          <w:pgNumType w:fmt="decimal"/>
          <w:cols w:space="720"/>
          <w:titlePg w:val="0"/>
        </w:sectPr>
      </w:pPr>
    </w:p>
    <w:p>
      <w:pPr>
        <w:pStyle w:val="Normal275"/>
      </w:pPr>
      <w:bookmarkStart w:id="548" w:name="Bookmark_275"/>
      <w:bookmarkEnd w:id="548"/>
    </w:p>
    <w:p>
      <w:pPr>
        <w:pStyle w:val="Normal275"/>
      </w:pPr>
      <w:r>
        <w:pict>
          <v:shape id="_x0000_i2121" type="#_x0000_t75" alt="LexisNexis®" style="width:147.75pt;height:30pt">
            <v:imagedata r:id="rId18" o:title=""/>
          </v:shape>
        </w:pict>
      </w:r>
      <w:r>
        <w:cr/>
      </w:r>
    </w:p>
    <w:p>
      <w:pPr>
        <w:pStyle w:val="Heading1273"/>
        <w:keepNext w:val="0"/>
        <w:spacing w:after="200" w:line="340" w:lineRule="atLeast"/>
        <w:ind w:left="0" w:right="0" w:firstLine="0"/>
        <w:jc w:val="center"/>
      </w:pPr>
      <w:hyperlink r:id="rId1963" w:history="1">
        <w:r>
          <w:rPr>
            <w:rFonts w:ascii="arial" w:eastAsia="arial" w:hAnsi="arial" w:cs="arial"/>
            <w:b/>
            <w:i/>
            <w:strike w:val="0"/>
            <w:color w:val="0077CC"/>
            <w:sz w:val="28"/>
            <w:u w:val="single"/>
            <w:vertAlign w:val="baseline"/>
          </w:rPr>
          <w:t>Hungarian journalist sacked for kicking refugees plans to sue one of them; Petra László, who was filmed tripping up people fleeing police at the Hungarian border, is also considering legal action against Facebook</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2015 Friday 4:24 PM GMT</w:t>
      </w:r>
    </w:p>
    <w:p>
      <w:pPr>
        <w:pStyle w:val="Normal275"/>
        <w:keepNext w:val="0"/>
        <w:spacing w:after="0" w:line="240" w:lineRule="atLeast"/>
        <w:ind w:right="0"/>
        <w:jc w:val="both"/>
      </w:pPr>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75"/>
        <w:keepNext w:val="0"/>
        <w:spacing w:before="120" w:after="0" w:line="220" w:lineRule="atLeast"/>
        <w:ind w:left="0" w:right="0" w:firstLine="0"/>
        <w:jc w:val="left"/>
      </w:pPr>
      <w:r>
        <w:br/>
      </w:r>
      <w:r>
        <w:pict>
          <v:shape id="_x0000_i2122" type="#_x0000_t75" style="width:167.98pt;height:30.75pt">
            <v:imagedata r:id="rId20" o:title=""/>
          </v:shape>
        </w:pic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Quinn</w:t>
      </w:r>
    </w:p>
    <w:p>
      <w:pPr>
        <w:pStyle w:val="Normal275"/>
        <w:keepNext/>
        <w:spacing w:before="240" w:after="0" w:line="340" w:lineRule="atLeast"/>
        <w:ind w:left="0" w:right="0" w:firstLine="0"/>
        <w:jc w:val="left"/>
      </w:pPr>
      <w:bookmarkStart w:id="549" w:name="Body_273"/>
      <w:bookmarkEnd w:id="549"/>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123" style="position:absolute;z-index:252219392"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camera operator for a Hungarian nationalist television channel who was filmed kicking and tripping refugees has said she plans to sue one of them and Facebook.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Petra László apologised last month, saying "something snapped in me" when she kicked two refugee children and tripped up a man carrying a child at the border area of Röszke.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an interview with the Russian newspaper Izvestia, she has said she plans to take legal action against Facebook for allegedly refusing to remove threatening groups on the site and deleting groups that supported her.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László also said she plans to sue Osama Abdul Mohsen, one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she kicked, saying: "He changed his testimony because he initially blamed the police. My husband wants to prove my innocence. For him it is now a matter of honour."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László was fired by N1TV after footage of the incident was posted on Twitter by Stephan Richter, a reporter for the German television channel RTL.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N1TV - which has links to the far-right Jobbik party - said László's behaviour was unacceptable and her job had been terminated "with immediate effect".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Hungarian prosecutors said a criminal case for breach of the peace had been opened against her.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Europe's refugee crisis - a visual guide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as hundreds of people broke through a police line at Röszke,close to the Hungarian-Serbian border, where thousands of migrants and refugees have been crossing every day for the last month.</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László also said she wanted to move her family to Russia because she felt unsafe in Hungary. She said: "We consider Russia and we think that we will begin to learn Russian. For us it is important to leave Hungary. We will decide after the trial."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Mohsen and his family are beginning a new life in the Spanish city of Getafe, near Madrid, after a Spanish football academy offered to help him rebuild his life and restart his career as a football coach.</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had been a coach for al-Fotuwa, a first-division football team in Deir Ezzor, before the civil war forced his family to flee their hometown.</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2015</w:t>
      </w:r>
    </w:p>
    <w:p>
      <w:pPr>
        <w:pStyle w:val="Normal275"/>
      </w:pPr>
    </w:p>
    <w:p>
      <w:pPr>
        <w:pStyle w:val="Normal275"/>
        <w:ind w:left="200"/>
        <w:sectPr>
          <w:type w:val="continuous"/>
          <w:pgMar w:top="840" w:right="1000" w:bottom="840" w:left="1000" w:header="400" w:footer="400"/>
          <w:pgNumType w:fmt="decimal"/>
          <w:cols w:space="720"/>
        </w:sectPr>
      </w:pPr>
      <w:r>
        <w:br/>
      </w:r>
      <w:r>
        <w:pict>
          <v:line id="_x0000_s2124"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1964"/>
          <w:headerReference w:type="default" r:id="rId1965"/>
          <w:footerReference w:type="even" r:id="rId1966"/>
          <w:footerReference w:type="default" r:id="rId1967"/>
          <w:headerReference w:type="first" r:id="rId1968"/>
          <w:footerReference w:type="first" r:id="rId1969"/>
          <w:pgSz w:w="12240" w:h="15840"/>
          <w:pgMar w:top="840" w:right="1000" w:bottom="840" w:left="1000" w:header="400" w:footer="400"/>
          <w:pgNumType w:fmt="decimal"/>
          <w:cols w:space="720"/>
          <w:titlePg w:val="0"/>
        </w:sectPr>
      </w:pPr>
    </w:p>
    <w:p>
      <w:pPr>
        <w:pStyle w:val="Normal276"/>
      </w:pPr>
      <w:bookmarkStart w:id="550" w:name="Bookmark_276"/>
      <w:bookmarkEnd w:id="550"/>
    </w:p>
    <w:p>
      <w:pPr>
        <w:pStyle w:val="Normal276"/>
      </w:pPr>
      <w:r>
        <w:pict>
          <v:shape id="_x0000_i2125" type="#_x0000_t75" alt="LexisNexis®" style="width:147.75pt;height:30pt">
            <v:imagedata r:id="rId18" o:title=""/>
          </v:shape>
        </w:pict>
      </w:r>
      <w:r>
        <w:cr/>
      </w:r>
    </w:p>
    <w:p>
      <w:pPr>
        <w:pStyle w:val="Heading1274"/>
        <w:keepNext w:val="0"/>
        <w:spacing w:after="200" w:line="340" w:lineRule="atLeast"/>
        <w:ind w:left="0" w:right="0" w:firstLine="0"/>
        <w:jc w:val="center"/>
      </w:pPr>
      <w:hyperlink r:id="rId1970" w:history="1">
        <w:r>
          <w:rPr>
            <w:rFonts w:ascii="arial" w:eastAsia="arial" w:hAnsi="arial" w:cs="arial"/>
            <w:b/>
            <w:i/>
            <w:strike w:val="0"/>
            <w:color w:val="0077CC"/>
            <w:sz w:val="28"/>
            <w:u w:val="single"/>
            <w:vertAlign w:val="baseline"/>
          </w:rPr>
          <w:t>Obama says US is 'born of immigrants' in speech at citizenship ceremony; The president spoke Tuesday as 31 people from 25 different countries were sworn in as American citizens at the National Archives in Washington</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2015 Tuesday 10:33 PM GMT</w:t>
      </w:r>
    </w:p>
    <w:p>
      <w:pPr>
        <w:pStyle w:val="Normal276"/>
        <w:keepNext w:val="0"/>
        <w:spacing w:after="0" w:line="240" w:lineRule="atLeast"/>
        <w:ind w:right="0"/>
        <w:jc w:val="both"/>
      </w:pPr>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76"/>
        <w:keepNext w:val="0"/>
        <w:spacing w:before="120" w:after="0" w:line="220" w:lineRule="atLeast"/>
        <w:ind w:left="0" w:right="0" w:firstLine="0"/>
        <w:jc w:val="left"/>
      </w:pPr>
      <w:r>
        <w:br/>
      </w:r>
      <w:r>
        <w:pict>
          <v:shape id="_x0000_i2126" type="#_x0000_t75" style="width:167.98pt;height:30.75pt">
            <v:imagedata r:id="rId20" o:title=""/>
          </v:shape>
        </w:pic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pStyle w:val="Normal276"/>
        <w:keepNext/>
        <w:spacing w:before="240" w:after="0" w:line="340" w:lineRule="atLeast"/>
        <w:ind w:left="0" w:right="0" w:firstLine="0"/>
        <w:jc w:val="left"/>
      </w:pPr>
      <w:bookmarkStart w:id="551" w:name="Body_274"/>
      <w:bookmarkEnd w:id="551"/>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127" style="position:absolute;z-index:252221440"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Muhanned Ibrahim Al Naib woke up on Tuesday morning to a surprise. The Iraqi refugee knew this was the day he would finally realise his dream of becoming a US citizen. He did not realise, until he checked his email, that he would be personally welcomed by the president.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everything," the 42-year-old said after a naturalisation ceremony at the National Archives in Washington. "I'll have an American passport, I'll have the strongest country in the world backing me up, whatever I do, wherever I go, so that's a big step: a life-changing experience for me."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Naib, who has adopted the name Zachary Abraham O'Brien, was among 31 people from 25 different countries being sworn in as American citizens in a rotunda containing the original Constitution, Declaration of Independence and Bill of Rights. Obama seized on the symbolism to deliver an impassioned defence of immigration, directly comparing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Jews fleeing the Holocaust.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about every nation in the world, to some extent, admits immigrants," the president said. "But there's something unique about America. We don't simply welcome new immigrants, we don't simply welcome new arrivals - we are born of immigrants. That is who we are. Immigration is our origin story. And for more than two centuries, it's remained at the core of our national character; it's our oldest tradition. It's who we are. It's part of what makes us exceptional."</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citizens swore allegiance to the flag after a brass band in red tunics played the Star-Spangled Banner. Obama did not directly refer to the current political debate over terrorist threats, the screening of refugees or Donald Trump's call to ban all Muslims entry to the US. But he railed against xenophobia and singled out Al Naib, a former translator and radio station manager for the US military in Baghdad who fled to Jordan after a death threat accusing him of being a traitor.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never say it often or loudly enough: immigrants and refugees revitalise and renew America ... Immigrants are soldiers, sailors, airmen, marines, coast guardsmen who protect us, often risking their lives for an America that isn't even their own yet. As an Iraqi, Muhanned Ibrahim Al Naib was the target of death threats for working with American forces. He stood by his American comrades, and came to the US as a refugee. And today, we stand by him. And we are proud to welcome Muhanned as a citizen of the country that he already helped to defend."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heartfelt speech came just a day after Obama sought to reassert his authority by standing alongside military generals at the Pentagon and using some of his most aggressive language yet in warning Islamic State that its days in Iraq and Syria are numbered. The president has been striving to balance such rhetoric with a plea for tolerance towards American Muslims, and a pragmatic approach to allowing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country.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Obama said the US has often not lived up to its values as a welcoming nation. He recited the history of slaves and the treatment of immigrants from Ireland, China and elsewhere. In one of the darkest chapters of the nation's history, he continued, Japanese immigrants and even Japanese American citizens were forced into internment camps during the second world war. "We succumbed to fear. We betrayed not only our fellow Americans, but our deepest values. We betrayed these documents. It's happened before.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biggest irony of course is that those who betrayed these values were themselves the children of immigrants. How quickly we forget. One generation passes, two generations passes, and suddenly we don't remember where we came from. And we suggest that somehow there is 'us' and there is 'them', not remembering we used to be 'them'."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campaigned on a plan to wall off the Mexican border. His grandfather, Friedrich Trump, emigrated to New York from the small German village of Kallstadt in 1885, while the Republican candidate's mother was born in Scotland.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gained applause with an emotional urging for the mistakes of the past never to be repeated, especially in testing times. "In the Mexican immigrant today, we see the Catholic immigrant of a century ago," he added. "In the Syrian seeking refugee today, we should see the Jewish refugee of World War II.</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these new Americans, we see our own American stories - our parents, our grandparents, our aunts, our uncles, our cousins who packed up what they could and scraped together what they had. And their paperwork wasn't always in order. And they set out for a place that was more than just a piece of land, but an idea."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Naib, a computer technician and guitarist whose brother and sister are already US citizens, welcomed the speech for pushing back at Trump's populism. But the maverick tycoon does not faze him, he insisted. "It's just a trend, like Justin Bieber. I don't take him seriously and hopefully it will continue to be a joke and not have an impact on me or anybody. Someone you don't know, you'll never meet in your life, hates you. Who cares?"</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2015</w:t>
      </w:r>
    </w:p>
    <w:p>
      <w:pPr>
        <w:pStyle w:val="Normal276"/>
      </w:pPr>
    </w:p>
    <w:p>
      <w:pPr>
        <w:pStyle w:val="Normal276"/>
        <w:ind w:left="200"/>
        <w:sectPr>
          <w:type w:val="continuous"/>
          <w:pgMar w:top="840" w:right="1000" w:bottom="840" w:left="1000" w:header="400" w:footer="400"/>
          <w:pgNumType w:fmt="decimal"/>
          <w:cols w:space="720"/>
        </w:sectPr>
      </w:pPr>
      <w:r>
        <w:br/>
      </w:r>
      <w:r>
        <w:pict>
          <v:line id="_x0000_s2128"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1971"/>
          <w:headerReference w:type="default" r:id="rId1972"/>
          <w:footerReference w:type="even" r:id="rId1973"/>
          <w:footerReference w:type="default" r:id="rId1974"/>
          <w:headerReference w:type="first" r:id="rId1975"/>
          <w:footerReference w:type="first" r:id="rId1976"/>
          <w:pgSz w:w="12240" w:h="15840"/>
          <w:pgMar w:top="840" w:right="1000" w:bottom="840" w:left="1000" w:header="400" w:footer="400"/>
          <w:pgNumType w:fmt="decimal"/>
          <w:cols w:space="720"/>
          <w:titlePg w:val="0"/>
        </w:sectPr>
      </w:pPr>
    </w:p>
    <w:p>
      <w:pPr>
        <w:pStyle w:val="Normal277"/>
      </w:pPr>
      <w:bookmarkStart w:id="552" w:name="Bookmark_277"/>
      <w:bookmarkEnd w:id="552"/>
    </w:p>
    <w:p>
      <w:pPr>
        <w:pStyle w:val="Normal277"/>
      </w:pPr>
      <w:r>
        <w:pict>
          <v:shape id="_x0000_i2129" type="#_x0000_t75" alt="LexisNexis®" style="width:147.75pt;height:30pt">
            <v:imagedata r:id="rId18" o:title=""/>
          </v:shape>
        </w:pict>
      </w:r>
      <w:r>
        <w:cr/>
      </w:r>
    </w:p>
    <w:p>
      <w:pPr>
        <w:pStyle w:val="Heading1275"/>
        <w:keepNext w:val="0"/>
        <w:spacing w:after="200" w:line="340" w:lineRule="atLeast"/>
        <w:ind w:left="0" w:right="0" w:firstLine="0"/>
        <w:jc w:val="center"/>
      </w:pPr>
      <w:hyperlink r:id="rId1977" w:history="1">
        <w:r>
          <w:rPr>
            <w:rFonts w:ascii="arial" w:eastAsia="arial" w:hAnsi="arial" w:cs="arial"/>
            <w:b/>
            <w:i/>
            <w:strike w:val="0"/>
            <w:color w:val="0077CC"/>
            <w:sz w:val="28"/>
            <w:u w:val="single"/>
            <w:vertAlign w:val="baseline"/>
          </w:rPr>
          <w:t>Cruz condemns Obama 'lunacy' on Syria as Republicans react to Paris attacks; Texas senator rejects plans to accept 10,000 refugees this yearTrump, Huckabee, Jindal and Santorum also criticise White House</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2015 Saturday 8:40 PM GMT</w:t>
      </w:r>
    </w:p>
    <w:p>
      <w:pPr>
        <w:pStyle w:val="Normal277"/>
        <w:keepNext w:val="0"/>
        <w:spacing w:after="0" w:line="240" w:lineRule="atLeast"/>
        <w:ind w:right="0"/>
        <w:jc w:val="both"/>
      </w:pPr>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77"/>
        <w:keepNext w:val="0"/>
        <w:spacing w:before="120" w:after="0" w:line="220" w:lineRule="atLeast"/>
        <w:ind w:left="0" w:right="0" w:firstLine="0"/>
        <w:jc w:val="left"/>
      </w:pPr>
      <w:r>
        <w:br/>
      </w:r>
      <w:r>
        <w:pict>
          <v:shape id="_x0000_i2130" type="#_x0000_t75" style="width:167.98pt;height:30.75pt">
            <v:imagedata r:id="rId20" o:title=""/>
          </v:shape>
        </w:pic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New York and Tom Dart in Greenville, South Carolina</w:t>
      </w:r>
    </w:p>
    <w:p>
      <w:pPr>
        <w:pStyle w:val="Normal277"/>
        <w:keepNext/>
        <w:spacing w:before="240" w:after="0" w:line="340" w:lineRule="atLeast"/>
        <w:ind w:left="0" w:right="0" w:firstLine="0"/>
        <w:jc w:val="left"/>
      </w:pPr>
      <w:bookmarkStart w:id="553" w:name="Body_275"/>
      <w:bookmarkEnd w:id="553"/>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131" style="position:absolute;z-index:252223488"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Ted Cruz led Republican criticism of Obama administration policy on Syria on Saturday, in light of the devastating terror attacks in Paris.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 who apparently passed through Greece as refugee was 'one of Paris killers'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and Hillary Clinton's idea that we should bring tens of thousands of Syrian Muslim refugees to America: it is nothing less than lunacy," the Texas senator said, in an interview with Fox News.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said the US should "not allow jihadists to come back to America using US passports to murder innocent men and women".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Republican presidential candidates commented on the Paris attacks on Saturday, seizing a chance to tie the news to the hot-button issue of immigration.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rally in Beaumont, Texas, Donald Trump said: "With the problems our country has, to take in 250,000 people, some of whom are going to have problems, big problems, is just insane."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Louisiana governor Bobby Jindal said it was time "to close our borders and keep our people safe from these radical, evil terrorists" and former Arkansas governor Mike Huckabee said: "We don't just have open borders like they do in Europe."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the White House said it would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fiscal year starting on 1 October 2015, up from less than 2,000. Refugees fleeing the Syrian civil war have caused a crisis in Europe, where rightwing politicians reacted to the Paris attacks with tough rhetoric.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reported on Saturday that one of the gunmen who carried out the Paris attacks was a Syrian who passed through Greece as a refugee last month.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Islamic State claimed responsibility for the suicide bomb and shooting attacks in Paris on Friday night, in which 129 people were killed and 352 wounded, 99 of them critically. The group said it had acted in response to French involvement in Syria.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the US military said an airstrike had killed the Isis leader in Libya.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reporters ahead of a "rally for religious liberty" in Greenville, South Carolina, Cruz said of the victims of the Paris attacks: "They were not injured by some faceless menace. They were not injured by some abstract and inchoate violent extremism.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injured by radical Islamic terrorism, an evil that is at war with the people of America, that is at war with freedom-loving people across the globe."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Repeating a common charge against Obama regarding semantics as much as policy, Cruz added: "We need a commander-in-chief willing to utter the words 'radical Islamic terrorism' because it is the Islamists who embrace this extreme political and theological philosophy that ... will murder or try to forcibly convert anyone that doesn't share their extreme view of Islam."</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continued: "I call on Congress to pass the Expatriate Terrorist Act, legislation I've introduced that says that any American who goes and takes up arms and joins Isis to wage jihad against the United States of America, that by doing so they forfeit their American citizenship.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allow jihadists to come back to America using US passports to murder innocent men and women."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 who, unlike Cruz, is well off the pace in polls of the 2016 field and missed out on this week's prime-time Republican debate - told CNN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be provided a safe haven, but it did not have to be in the US.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have a better process," Huckabee said on CNN. "We don't just have open borders like they do in Europe."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also attacked President Obama for saying recently that Isis had been "contained" and said the president was more concerned with "image of Islam" than defeating extremist terror groups.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Pennsylvania senator Rick Santorum, speaking at the Republican Party of Florida's Sunshine Summit, said he was uniquely qualified to lead the US in the effort against Islamic State because "no other presidential candidate has been in [the] Isis magazine ".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Promising a major offensive against Isis if he made it to the Oval Office, he said: "They know who I am and I know who they are."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Carolina, Cruz advocated a similar course of action and invoked a familiar Republican exemplar, saying: "What is the answer to radical Islamic terrorism? It is, to paraphrase President Ronald Reagan with regard to the Cold War, very simple. We win, they lose. That is the only appropriate resolution to this."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"It would start with a commander-in-chief laying out the objective that we will utterly destroy Isis. The next thing that would happen would be using overwhelming air power. You know, in the first Persian Gulf War we launched roughly 1,100 air attacks a day. Overwhelming air power.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President Obama is launching between 15 and 30 air attacks a day. It is pinprick air assault. It is photo-op foreign policy. It makes for a good shot on CNN, but it doesn't actually do anything to stop the terrorists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Kurds are our boots on the ground. We ought to be arming the Kurds and using overwhelming air power and we need a president that makes abundantly clear that any militant across the face of the earth, if you go and join Isis, if you wage jihad against the United States of America, then you are signing your death warrant."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Cruz issued a statement which appeared to suggest that airstrikes that risked killing innocent civilians would be acceptable, given the nature of the threat.</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2015</w:t>
      </w:r>
    </w:p>
    <w:p>
      <w:pPr>
        <w:pStyle w:val="Normal277"/>
      </w:pPr>
    </w:p>
    <w:p>
      <w:pPr>
        <w:pStyle w:val="Normal277"/>
        <w:ind w:left="200"/>
        <w:sectPr>
          <w:type w:val="continuous"/>
          <w:pgMar w:top="840" w:right="1000" w:bottom="840" w:left="1000" w:header="400" w:footer="400"/>
          <w:pgNumType w:fmt="decimal"/>
          <w:cols w:space="720"/>
        </w:sectPr>
      </w:pPr>
      <w:r>
        <w:br/>
      </w:r>
      <w:r>
        <w:pict>
          <v:line id="_x0000_s2132"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1978"/>
          <w:headerReference w:type="default" r:id="rId1979"/>
          <w:footerReference w:type="even" r:id="rId1980"/>
          <w:footerReference w:type="default" r:id="rId1981"/>
          <w:headerReference w:type="first" r:id="rId1982"/>
          <w:footerReference w:type="first" r:id="rId1983"/>
          <w:pgSz w:w="12240" w:h="15840"/>
          <w:pgMar w:top="840" w:right="1000" w:bottom="840" w:left="1000" w:header="400" w:footer="400"/>
          <w:pgNumType w:fmt="decimal"/>
          <w:cols w:space="720"/>
          <w:titlePg w:val="0"/>
        </w:sectPr>
      </w:pPr>
    </w:p>
    <w:p>
      <w:pPr>
        <w:pStyle w:val="Normal278"/>
      </w:pPr>
      <w:bookmarkStart w:id="554" w:name="Bookmark_278"/>
      <w:bookmarkEnd w:id="554"/>
    </w:p>
    <w:p>
      <w:pPr>
        <w:pStyle w:val="Normal278"/>
      </w:pPr>
      <w:r>
        <w:pict>
          <v:shape id="_x0000_i2133" type="#_x0000_t75" alt="LexisNexis®" style="width:147.75pt;height:30pt">
            <v:imagedata r:id="rId18" o:title=""/>
          </v:shape>
        </w:pict>
      </w:r>
      <w:r>
        <w:cr/>
      </w:r>
    </w:p>
    <w:p>
      <w:pPr>
        <w:pStyle w:val="Heading1276"/>
        <w:keepNext w:val="0"/>
        <w:spacing w:after="200" w:line="340" w:lineRule="atLeast"/>
        <w:ind w:left="0" w:right="0" w:firstLine="0"/>
        <w:jc w:val="center"/>
      </w:pPr>
      <w:hyperlink r:id="rId1984" w:history="1">
        <w:r>
          <w:rPr>
            <w:rFonts w:ascii="arial" w:eastAsia="arial" w:hAnsi="arial" w:cs="arial"/>
            <w:b/>
            <w:i/>
            <w:strike w:val="0"/>
            <w:color w:val="0077CC"/>
            <w:sz w:val="28"/>
            <w:u w:val="single"/>
            <w:vertAlign w:val="baseline"/>
          </w:rPr>
          <w:t>Cruz condemns Obama 'lunacy' on Syria as Republicans react to Paris attacks; Texas senator rejects plans to accept 10,000 refugees this yearHuckabee, Jindal and Santorum also criticise White House</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2015 Saturday 6:49 PM GMT</w:t>
      </w:r>
    </w:p>
    <w:p>
      <w:pPr>
        <w:pStyle w:val="Normal278"/>
        <w:keepNext w:val="0"/>
        <w:spacing w:after="0" w:line="240" w:lineRule="atLeast"/>
        <w:ind w:right="0"/>
        <w:jc w:val="both"/>
      </w:pPr>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78"/>
        <w:keepNext w:val="0"/>
        <w:spacing w:before="120" w:after="0" w:line="220" w:lineRule="atLeast"/>
        <w:ind w:left="0" w:right="0" w:firstLine="0"/>
        <w:jc w:val="left"/>
      </w:pPr>
      <w:r>
        <w:br/>
      </w:r>
      <w:r>
        <w:pict>
          <v:shape id="_x0000_i2134" type="#_x0000_t75" style="width:167.98pt;height:30.75pt">
            <v:imagedata r:id="rId20" o:title=""/>
          </v:shape>
        </w:pic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New York and Tom Dart in Greenville, South Carolina</w:t>
      </w:r>
    </w:p>
    <w:p>
      <w:pPr>
        <w:pStyle w:val="Normal278"/>
        <w:keepNext/>
        <w:spacing w:before="240" w:after="0" w:line="340" w:lineRule="atLeast"/>
        <w:ind w:left="0" w:right="0" w:firstLine="0"/>
        <w:jc w:val="left"/>
      </w:pPr>
      <w:bookmarkStart w:id="555" w:name="Body_276"/>
      <w:bookmarkEnd w:id="555"/>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135" style="position:absolute;z-index:252225536"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Ted Cruz led Republican criticism of Obama administration policy on Syria on Saturday, in light of the devastating terror attacks in Paris.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 who apparently passed through Greece as refugee was 'one of Paris killers'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and Hillary Clinton's idea that we should bring tens of thousands of Syrian Muslim refugees to America: it is nothing less than lunacy," the Texas senator said, in an interview with Fox News.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said the US should "not allow jihadists to come back to America using US passports to murder innocent men and women".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Republican presidential candidates commented on the Paris attacks on Saturday, seizing a chance to tie the news to the hot-button issue of immigration. The Louisiana governor Bobby Jindal said it was time "to close our borders and keep our people safe from these radical, evil terrorists"; the former Arkansas governor Mike Huckabee said: "We don't just have open borders like they do in Europe."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the White House said it would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fiscal year starting on 1 October 2015, up from less than 2,000. Refugees fleeing the Syrian civil war have caused a crisis in Europe, where rightwing politicians reacted to the Paris attacks with tough rhetoric.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reported on Saturday that one of the gunmen who carried out the Paris attacks was a Syrian who passed through Greece as a refugee last month.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Islamic State claimed responsibility for the suicide bomb and shooting attacks in Paris on Friday night, in which 129 people were killed and 352 wounded, 99 of them critically. The group said it had acted in response to French involvement in Syria.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the US military said an airstrike had killed the Isis leader in Libya.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reporters ahead of a "rally for religious liberty" in Greenville, South Carolina, Cruz said of the victims of the Paris attacks: "They were not injured by some faceless menace. They were not injured by some abstract and inchoate violent extremism.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injured by radical Islamic terrorism, an evil that is at war with the people of America, that is at war with freedom-loving people across the globe."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Repeating a common charge against Obama regarding semantics as much as policy, Cruz added: "We need a commander-in-chief willing to utter the words 'radical Islamic terrorism' because it is the Islamists who embrace this extreme political and theological philosophy that ... will murder or try to forcibly convert anyone that doesn't share their extreme view of Islam."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continued: "I call on Congress to pass the Expatriate Terrorist Act, legislation I've introduced that says that any American who goes and takes up arms and joins Isis to wage jihad against the United States of America, that by doing so they forfeit their American citizenship.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allow jihadists to come back to America using US passports to murder innocent men and women."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 who, unlike Cruz, is well off the pace in polls of the 2016 field and missed out on this week's prime-time Republican debate - told CNN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be provided a safe haven, but it did not have to be in the US.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have a better process," Huckabee said on CNN. "We don't just have open borders like they do in Europe."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also attacked President Obama for saying recently that Isis had been "contained" and said the president was more concerned with "image of Islam" than defeating extremist terror groups.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Pennsylvania senator Rick Santorum, speaking at the Republican Party of Florida's Sunshine Summit, said he was uniquely qualified to lead the US in the effort against Islamic State because "no other presidential candidate has been in [the] Isis magazine ".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Promising a major offensive against Isis if he made it to the Oval Office, he said: "They know who I am and I know who they are."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Carolina, Cruz advocated a similar course of action and invoked a familiar Republican exemplar, saying: "What is the answer to radical Islamic terrorism? It is, to paraphrase President Ronald Reagan with regard to the Cold War, very simple. We win, they lose. That is the only appropriate resolution to this."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"It would start with a commander-in-chief laying out the objective that we will utterly destroy Isis. The next thing that would happen would be using overwhelming air power. You know, in the first Persian Gulf War we launched roughly 1,100 air attacks a day. Overwhelming air power.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President Obama is launching between 15 and 30 air attacks a day. It is pinprick air assault. It is photo-op foreign policy. It makes for a good shot on CNN, but it doesn't actually do anything to stop the terrorists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Kurds are our boots on the ground. We ought to be arming the Kurds and using overwhelming air power and we need a president that makes abundantly clear that any militant across the face of the earth, if you go and join Isis, if you wage jihad against the United States of America, then you are signing your death warrant."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Cruz issued a statement which appeared to suggest that airstrikes that risked killing innocent civilians would be acceptable, given the nature of the threat.</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2015</w:t>
      </w:r>
    </w:p>
    <w:p>
      <w:pPr>
        <w:pStyle w:val="Normal278"/>
      </w:pPr>
    </w:p>
    <w:p>
      <w:pPr>
        <w:pStyle w:val="Normal278"/>
        <w:ind w:left="200"/>
        <w:sectPr>
          <w:type w:val="continuous"/>
          <w:pgMar w:top="840" w:right="1000" w:bottom="840" w:left="1000" w:header="400" w:footer="400"/>
          <w:pgNumType w:fmt="decimal"/>
          <w:cols w:space="720"/>
        </w:sectPr>
      </w:pPr>
      <w:r>
        <w:br/>
      </w:r>
      <w:r>
        <w:pict>
          <v:line id="_x0000_s2136"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1985"/>
          <w:headerReference w:type="default" r:id="rId1986"/>
          <w:footerReference w:type="even" r:id="rId1987"/>
          <w:footerReference w:type="default" r:id="rId1988"/>
          <w:headerReference w:type="first" r:id="rId1989"/>
          <w:footerReference w:type="first" r:id="rId1990"/>
          <w:pgSz w:w="12240" w:h="15840"/>
          <w:pgMar w:top="840" w:right="1000" w:bottom="840" w:left="1000" w:header="400" w:footer="400"/>
          <w:pgNumType w:fmt="decimal"/>
          <w:cols w:space="720"/>
          <w:titlePg w:val="0"/>
        </w:sectPr>
      </w:pPr>
    </w:p>
    <w:p>
      <w:pPr>
        <w:pStyle w:val="Normal279"/>
      </w:pPr>
      <w:bookmarkStart w:id="556" w:name="Bookmark_279"/>
      <w:bookmarkEnd w:id="556"/>
    </w:p>
    <w:p>
      <w:pPr>
        <w:pStyle w:val="Normal279"/>
      </w:pPr>
      <w:r>
        <w:pict>
          <v:shape id="_x0000_i2137" type="#_x0000_t75" alt="LexisNexis®" style="width:147.75pt;height:30pt">
            <v:imagedata r:id="rId18" o:title=""/>
          </v:shape>
        </w:pict>
      </w:r>
      <w:r>
        <w:cr/>
      </w:r>
    </w:p>
    <w:p>
      <w:pPr>
        <w:pStyle w:val="Heading1277"/>
        <w:keepNext w:val="0"/>
        <w:spacing w:after="200" w:line="340" w:lineRule="atLeast"/>
        <w:ind w:left="0" w:right="0" w:firstLine="0"/>
        <w:jc w:val="center"/>
      </w:pPr>
      <w:hyperlink r:id="rId1991" w:history="1">
        <w:r>
          <w:rPr>
            <w:rFonts w:ascii="arial" w:eastAsia="arial" w:hAnsi="arial" w:cs="arial"/>
            <w:b/>
            <w:i/>
            <w:strike w:val="0"/>
            <w:color w:val="0077CC"/>
            <w:sz w:val="28"/>
            <w:u w:val="single"/>
            <w:vertAlign w:val="baseline"/>
          </w:rPr>
          <w:t>UK must resettle refugees who arrived on Cyprus military base, says UN; Refugee agency contradicts MoD claims that 114 asylum seekers who arrived to British base after being abandoned by people smugglers are not UK responsibility</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2015 Wednesday 10:01 PM GMT</w:t>
      </w:r>
    </w:p>
    <w:p>
      <w:pPr>
        <w:pStyle w:val="Normal279"/>
        <w:keepNext w:val="0"/>
        <w:spacing w:after="0" w:line="240" w:lineRule="atLeast"/>
        <w:ind w:right="0"/>
        <w:jc w:val="both"/>
      </w:pPr>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79"/>
        <w:keepNext w:val="0"/>
        <w:spacing w:before="120" w:after="0" w:line="220" w:lineRule="atLeast"/>
        <w:ind w:left="0" w:right="0" w:firstLine="0"/>
        <w:jc w:val="left"/>
      </w:pPr>
      <w:r>
        <w:br/>
      </w:r>
      <w:r>
        <w:pict>
          <v:shape id="_x0000_i2138" type="#_x0000_t75" style="width:167.98pt;height:30.75pt">
            <v:imagedata r:id="rId20" o:title=""/>
          </v:shape>
        </w:pic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Weaver, Julian Borger, Mark Tran and Helena Smith in Athens</w:t>
      </w:r>
    </w:p>
    <w:p>
      <w:pPr>
        <w:pStyle w:val="Normal279"/>
        <w:keepNext/>
        <w:spacing w:before="240" w:after="0" w:line="340" w:lineRule="atLeast"/>
        <w:ind w:left="0" w:right="0" w:firstLine="0"/>
        <w:jc w:val="left"/>
      </w:pPr>
      <w:bookmarkStart w:id="557" w:name="Body_277"/>
      <w:bookmarkEnd w:id="557"/>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139" style="position:absolute;z-index:252227584"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refugee agency, the UNHCR, has said that the UK is legally obliged to resettle more than a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arrived by boat at a British military base in Cyprus, contradicting claims from the Ministry of Defence (MoD) that they were a Cypriot responsibility.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overloaded wooden boats carrying 114 refugees from Syria, including 28 children, have been transferred to a temporary reception area in the sovereign base at Akrotiri on the southern coast of the Mediterranean island. According to the Cypriot coastguard, the refugees were abandoned offshore by people smugglers and left to fend for themselves.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arrival on British territory of asylum seekers fleeing the Syrian conflict intensifies the scrutiny on the UK's response to Europe's worst refugee crisis since the second world war. David Cameron has offered to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 - significantly less than most other western European countries, though the government has pointed out it gives more aid for refugee camps along Syria's borders.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Reacting to the arrivals at Akrotiri, the MoD said: "At the moment our key priority is ensuring everybody on board is safe and well. We have had an agreement in place with the Republic of Cyprus since 2003 to ensure that the Cypriot authorities take responsibility in circumstances like this."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refugees would be able to claim asylum in Britain, an MoD official said: "That's not our understanding." A spokeswoman for the Home Office also stated: "The resettlement of refugees landing on the southern bases in Cyprus is not the responsibility of the United Kingdom."</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UNHCR said in a statement that the 2003 UK-Cyprus memorandum made it clear that "asylum seekers arriving directly on to the SBA [Sovereign Base Area] are  the responsibility of the UK  but they would be granted access to services in the republic at the cost of the SBA."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said it had not been able to visit the refugees because they were on a military base, but that high-level talks were under way between British and Cypriot officials and that the agency had offered to mediate.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2003 agreement states: "The United Kingdom, through the SBAA [SBA administration], will endeavour to resettle persons recognised as refugees or granted any other form of international protection in countries willing to accept those persons, and not later than one year after the decision granting the relevant status has been taken."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67 refugees from earlier arrivals beginning in 1998 are still in legal limbo, living on a British base in Cyprus having been denied asylum in the UK.</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Kyriacos Mavri, the commander of the Cyprus coastguard, told the Guardian that the refugees who arrived at Akrotiri in the early hours of Wednesday had been left to fend for themselves in two fishing boats after travelling from Turkey.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were trafficking them abandoned them in... fishing boats about one or two miles from the beach just outside the SBA. They left in a fast boat," he said. "We were told they were all from Syria. There were 67 men, 19 women and 28 children. Many of them had iPhones with them and they were very well dressed. Everybody was OK, they didn't have any health concerns."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Kiteos, a police spokesman at the base, which has been used to launch airstrikes against Islamic State in Iraq, said: "They arrived on the coast in the bit of the base that is closed off, were brought to shore and are currently in the process of being identified and screened," he told the Guardian. "What happens to them next is up to the politicians to decide."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Cypriot sources, the fact that Akrotiri is being used in the air campaign against Isis will affect how the refugees are treated, as they could be seen as a security risk. Insiders, who did not want to be named, said accommodation in the base's military zone could be found to house the refugees if necessary.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Cypriot government official said cooperation on the matter would be dictated by the memorandum of understanding between the Republic of Cyprus and the British-run bases. "We are ready to help if requested ... for the moment all the individuals are under the control of the bases. We have no involvement whatsoever," said Olivia Michalidou, a spokeswoman for the island's civil defence department.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MoD spokesman said it was unclear where the refugees had travelled from, but a police official told local media that they "appeared" to have come from Syria.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is one of two sovereign territories retained by Britain on Cyprus, a colony until 1960. Britain started using Akrotiri to bomb Isis targets in northern Iraq in September 2014.</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Cyprus has received hundreds of refugees from Syria, but this is the first time any had arrived at the Akrotiri base, which is about 150 miles from the Syrian port of Tartus.The news site inCyprus said two small boats had been spotted off the coast of Akrotiri at about 6.30am and were shepherded back to the shore by the Cyprus coastguard.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 said: "Events like this underline why it is important for us to develop a comprehensive approach to the migration crisis, working with our international partners to provide humanitarian assistance in Syria and neighbouring countries, to disrupt the trafficking gangs and to address the root causes of instability that cause people to seek a new life elsewhere."</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2015</w:t>
      </w:r>
    </w:p>
    <w:p>
      <w:pPr>
        <w:pStyle w:val="Normal279"/>
      </w:pPr>
    </w:p>
    <w:p>
      <w:pPr>
        <w:pStyle w:val="Normal279"/>
        <w:ind w:left="200"/>
        <w:sectPr>
          <w:type w:val="continuous"/>
          <w:pgMar w:top="840" w:right="1000" w:bottom="840" w:left="1000" w:header="400" w:footer="400"/>
          <w:pgNumType w:fmt="decimal"/>
          <w:cols w:space="720"/>
        </w:sectPr>
      </w:pPr>
      <w:r>
        <w:br/>
      </w:r>
      <w:r>
        <w:pict>
          <v:line id="_x0000_s2140"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1992"/>
          <w:headerReference w:type="default" r:id="rId1993"/>
          <w:footerReference w:type="even" r:id="rId1994"/>
          <w:footerReference w:type="default" r:id="rId1995"/>
          <w:headerReference w:type="first" r:id="rId1996"/>
          <w:footerReference w:type="first" r:id="rId1997"/>
          <w:pgSz w:w="12240" w:h="15840"/>
          <w:pgMar w:top="840" w:right="1000" w:bottom="840" w:left="1000" w:header="400" w:footer="400"/>
          <w:pgNumType w:fmt="decimal"/>
          <w:cols w:space="720"/>
          <w:titlePg w:val="0"/>
        </w:sectPr>
      </w:pPr>
    </w:p>
    <w:p>
      <w:pPr>
        <w:pStyle w:val="Normal280"/>
      </w:pPr>
      <w:bookmarkStart w:id="558" w:name="Bookmark_280"/>
      <w:bookmarkEnd w:id="558"/>
    </w:p>
    <w:p>
      <w:pPr>
        <w:pStyle w:val="Normal280"/>
      </w:pPr>
      <w:r>
        <w:pict>
          <v:shape id="_x0000_i2141" type="#_x0000_t75" alt="LexisNexis®" style="width:147.75pt;height:30pt">
            <v:imagedata r:id="rId18" o:title=""/>
          </v:shape>
        </w:pict>
      </w:r>
      <w:r>
        <w:cr/>
      </w:r>
    </w:p>
    <w:p>
      <w:pPr>
        <w:pStyle w:val="Heading1278"/>
        <w:keepNext w:val="0"/>
        <w:spacing w:after="200" w:line="340" w:lineRule="atLeast"/>
        <w:ind w:left="0" w:right="0" w:firstLine="0"/>
        <w:jc w:val="center"/>
      </w:pPr>
      <w:hyperlink r:id="rId1998" w:history="1">
        <w:r>
          <w:rPr>
            <w:rFonts w:ascii="arial" w:eastAsia="arial" w:hAnsi="arial" w:cs="arial"/>
            <w:b/>
            <w:i/>
            <w:strike w:val="0"/>
            <w:color w:val="0077CC"/>
            <w:sz w:val="28"/>
            <w:u w:val="single"/>
            <w:vertAlign w:val="baseline"/>
          </w:rPr>
          <w:t>UK must resettle refugees who arrived on Cyprus military base, says UN; Refugee agency contradicts MoD claims that 114 asylum seekers who arrived to British base after being abandoned by people smugglers are not UK responsibility</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2015 Wednesday 7:32 PM GMT</w:t>
      </w:r>
    </w:p>
    <w:p>
      <w:pPr>
        <w:pStyle w:val="Normal280"/>
        <w:keepNext w:val="0"/>
        <w:spacing w:after="0" w:line="240" w:lineRule="atLeast"/>
        <w:ind w:right="0"/>
        <w:jc w:val="both"/>
      </w:pPr>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80"/>
        <w:keepNext w:val="0"/>
        <w:spacing w:before="120" w:after="0" w:line="220" w:lineRule="atLeast"/>
        <w:ind w:left="0" w:right="0" w:firstLine="0"/>
        <w:jc w:val="left"/>
      </w:pPr>
      <w:r>
        <w:br/>
      </w:r>
      <w:r>
        <w:pict>
          <v:shape id="_x0000_i2142" type="#_x0000_t75" style="width:167.98pt;height:30.75pt">
            <v:imagedata r:id="rId20" o:title=""/>
          </v:shape>
        </w:pic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Weaver, Julian Borger, Mark Tran and Helena Smith in Athens</w:t>
      </w:r>
    </w:p>
    <w:p>
      <w:pPr>
        <w:pStyle w:val="Normal280"/>
        <w:keepNext/>
        <w:spacing w:before="240" w:after="0" w:line="340" w:lineRule="atLeast"/>
        <w:ind w:left="0" w:right="0" w:firstLine="0"/>
        <w:jc w:val="left"/>
      </w:pPr>
      <w:bookmarkStart w:id="559" w:name="Body_278"/>
      <w:bookmarkEnd w:id="559"/>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143" style="position:absolute;z-index:252229632"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refugee agency, the UNHCR, has said that the UK is legally obliged to resettle more than a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arrived by boat at a British military base in Cyprus, contradicting claims from the Ministry of Defence (MoD) that they were a Cypriot responsibility.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overloaded wooden boats carrying 114 refugees from Syria, including 28 children, have been transferred to a temporary reception area in the sovereign base at Akrotiri on the southern coast of the Mediterranean island. According to the Cypriot coastguard, the refugees were abandoned offshore by people smugglers and left to fend for themselves.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arrival on British territory of asylum seekers fleeing the Syrian conflict intensifies the scrutiny on the UK's response to Europe's worst refugee crisis since the second world war. David Cameron has offered to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 - significantly less than most other western European countries, though the government has pointed out it gives more aid for refugee camps along Syria's borders.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Reacting to the arrivals at Akrotiri, the MoD said: "At the moment our key priority is ensuring everybody on board is safe and well. We have had an agreement in place with the Republic of Cyprus since 2003 to ensure that the Cypriot authorities take responsibility in circumstances like this."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refugees would be able to claim asylum in Britain, an MoD official said: "That's not our understanding." A spokeswoman for the Home Office also stated: "The resettlement of refugees landing on the southern bases in Cyprus is not the responsibility of the United Kingdom."</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UNHCR said in a statement that the 2003 UK-Cyprus memorandum made it clear that "asylum seekers arriving directly on to the SBA [Sovereign Base Area] are  the responsibility of the UK  but they would be granted access to services in the republic at the cost of the SBA."</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said it had not been able to visit the refugees because they were on a military base, but that high-level talks were under way between British and Cypriot officials and that the agency had offered to mediate.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2003 agreement states: "The United Kingdom, through the SBAA [SBA administration], will endeavour to resettle persons recognised as refugees or granted any other form of international protection in countries willing to accept those persons, and not later than one year after the decision granting the relevant status has been taken."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67 refugees from earlier arrivals beginning in 1998 are still in legal limbo, living on a British base in Cyprus having been denied asylum in the UK.</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Kyriacos Mavri, the commander of the Cyprus coastguard, told the Guardian that the refugees who arrived at Akrotiri in the early hours of Wednesday had been left to fend for themselves in two fishing boats after travelling from Turkey.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were trafficking them abandoned them in... fishing boats about one or two miles from the beach just outside the SBA. They left in a fast boat," he said. "We were told they were all from Syria. There were 67 men, 19 women and 28 children. Many of them had iPhones with them and they were very well dressed. Everybody was OK, they didn't have any health concerns."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Kiteos, a police spokesman at the base, which has been used to launch airstrikes against Islamic State in Iraq, said: "They arrived on the coast in the bit of the base that is closed off, were brought to shore and are currently in the process of being identified and screened," he told the Guardian. "What happens to them next is up to the politicians to decide."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Cypriot sources, the fact that Akrotiri is being used in the air campaign against Isis will affect how the refugees are treated, as they could be seen as a security risk. Insiders, who did not want to be named, said accommodation in the base's military zone could be found to house the refugees if necessary.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Cypriot government official said cooperation on the matter would be dictated by the memorandum of understanding between the Republic of Cyprus and the British-run bases. "We are ready to help if requested ... for the moment all the individuals are under the control of the bases. We have no involvement whatsoever," said Olivia Michalidou, a spokeswoman for the island's civil defence department.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MoD spokesman said it was unclear where the refugees had travelled from, but a police official told local media that they "appeared" to have come from Syria.</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is one of two sovereign territories retained by Britain on Cyprus, a colony until 1960. Britain started using Akrotiri to bomb Isis targets in northern Iraq in September 2014.</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Cyprus has received hundreds of refugees from Syria, but this is the first time any had arrived at the Akrotiri base, which is about 150 miles from the Syrian port of Tartus.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site inCyprus said two small boats had been spotted off the coast of Akrotiri at about 6.30am and were shepherded back to the shore by the Cyprus coastguard.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 said: "Events like this underline why it is important for us to develop a comprehensive approach to the migration crisis, working with our international partners to provide humanitarian assistance in Syria and neighbouring countries, to disrupt the trafficking gangs and to address the root causes of instability that cause people to seek a new life elsewhere."</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2015</w:t>
      </w:r>
    </w:p>
    <w:p>
      <w:pPr>
        <w:pStyle w:val="Normal280"/>
      </w:pPr>
    </w:p>
    <w:p>
      <w:pPr>
        <w:pStyle w:val="Normal280"/>
        <w:ind w:left="200"/>
        <w:sectPr>
          <w:type w:val="continuous"/>
          <w:pgMar w:top="840" w:right="1000" w:bottom="840" w:left="1000" w:header="400" w:footer="400"/>
          <w:pgNumType w:fmt="decimal"/>
          <w:cols w:space="720"/>
        </w:sectPr>
      </w:pPr>
      <w:r>
        <w:br/>
      </w:r>
      <w:r>
        <w:pict>
          <v:line id="_x0000_s2144" style="position:absolute;z-index:252230656"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1999"/>
          <w:headerReference w:type="default" r:id="rId2000"/>
          <w:footerReference w:type="even" r:id="rId2001"/>
          <w:footerReference w:type="default" r:id="rId2002"/>
          <w:headerReference w:type="first" r:id="rId2003"/>
          <w:footerReference w:type="first" r:id="rId2004"/>
          <w:pgSz w:w="12240" w:h="15840"/>
          <w:pgMar w:top="840" w:right="1000" w:bottom="840" w:left="1000" w:header="400" w:footer="400"/>
          <w:pgNumType w:fmt="decimal"/>
          <w:cols w:space="720"/>
          <w:titlePg w:val="0"/>
        </w:sectPr>
      </w:pPr>
    </w:p>
    <w:p>
      <w:pPr>
        <w:pStyle w:val="Normal281"/>
      </w:pPr>
      <w:bookmarkStart w:id="560" w:name="Bookmark_281"/>
      <w:bookmarkEnd w:id="560"/>
    </w:p>
    <w:p>
      <w:pPr>
        <w:pStyle w:val="Normal281"/>
      </w:pPr>
      <w:r>
        <w:pict>
          <v:shape id="_x0000_i2145" type="#_x0000_t75" alt="LexisNexis®" style="width:147.75pt;height:30pt">
            <v:imagedata r:id="rId18" o:title=""/>
          </v:shape>
        </w:pict>
      </w:r>
      <w:r>
        <w:cr/>
      </w:r>
    </w:p>
    <w:p>
      <w:pPr>
        <w:pStyle w:val="Heading1279"/>
        <w:keepNext w:val="0"/>
        <w:spacing w:after="200" w:line="340" w:lineRule="atLeast"/>
        <w:ind w:left="0" w:right="0" w:firstLine="0"/>
        <w:jc w:val="center"/>
      </w:pPr>
      <w:hyperlink r:id="rId2005" w:history="1">
        <w:r>
          <w:rPr>
            <w:rFonts w:ascii="arial" w:eastAsia="arial" w:hAnsi="arial" w:cs="arial"/>
            <w:b/>
            <w:i/>
            <w:strike w:val="0"/>
            <w:color w:val="0077CC"/>
            <w:sz w:val="28"/>
            <w:u w:val="single"/>
            <w:vertAlign w:val="baseline"/>
          </w:rPr>
          <w:t>Refugee repatriated from Manus to save family in Syria begs for resettlement; A man who voluntarily returned to Syria so he could rescue his wife and daughter is asking to be part of the group of 12,000 refugees from the conflict that Australia has promised to take in</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2015 Saturday 4:21 AM GMT</w:t>
      </w:r>
    </w:p>
    <w:p>
      <w:pPr>
        <w:pStyle w:val="Normal281"/>
        <w:keepNext w:val="0"/>
        <w:spacing w:after="0" w:line="240" w:lineRule="atLeast"/>
        <w:ind w:right="0"/>
        <w:jc w:val="both"/>
      </w:pPr>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81"/>
        <w:keepNext w:val="0"/>
        <w:spacing w:before="120" w:after="0" w:line="220" w:lineRule="atLeast"/>
        <w:ind w:left="0" w:right="0" w:firstLine="0"/>
        <w:jc w:val="left"/>
      </w:pPr>
      <w:r>
        <w:br/>
      </w:r>
      <w:r>
        <w:pict>
          <v:shape id="_x0000_i2146" type="#_x0000_t75" style="width:167.98pt;height:30.75pt">
            <v:imagedata r:id="rId20" o:title=""/>
          </v:shape>
        </w:pic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Doherty</w:t>
      </w:r>
    </w:p>
    <w:p>
      <w:pPr>
        <w:pStyle w:val="Normal281"/>
        <w:keepNext/>
        <w:spacing w:before="240" w:after="0" w:line="340" w:lineRule="atLeast"/>
        <w:ind w:left="0" w:right="0" w:firstLine="0"/>
        <w:jc w:val="left"/>
      </w:pPr>
      <w:bookmarkStart w:id="561" w:name="Body_279"/>
      <w:bookmarkEnd w:id="561"/>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147" style="position:absolute;z-index:252231680"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who reluctantly agreed to be removed from Manus Island to rescue his wife and infant daughter from war in Syria has begged the Australian government to be included among the 12,000 Syrians it will accept for resettlement.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'We suffer the same as them': the trauma and despair of Syrians detained on Nauru</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Twenty-nine-year-old Eyad* nominated to be voluntarily returned to Syria from Manus last month so he could help his wife and meet his baby daughter, born while he was in detention.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Reunited with his family in his home city of al-Harra, Eyad says he has had to leave his bombed-out home - destroyed in fighting between the al-Assad regime and separatist fighters - and is now living in the abandoned home of a friend who has fled the country.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intermediaries he said: "I am so tired and the situation here getting more worse every day. Dead bodies everywhere. I really need help [because] I could not find anyone here to help me nor when I was on Manus. Even the International Organisation for Migration weren't not able to send me back.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Australian government wasn't have any problem to send me back to this danger. My house has destroyed completely and I am living in my friend's house [because] he's out Syria now.</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help for me and a way of getting us to Australia with the people they are taking [the 12,000 Australia has promised to resettle], I wish for that."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fellow refugee, still on Manus said: "Eyad couldn't stay here more and his family in danger there. He told me I preferred to die with them, better than to stay in Manus. His daughter was born when he was in Manus and he never saw her, just on picture."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Eyad fled Syria in 2013 after he was imprisoned by the al-Assad regime. He arrived on Christmas Island by boat on 8 August 2013 and was moved to Manus Island less than a month later, on 5 September.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he wrote in April 2014 he said he had fled his home promising to find a safe place for his family. "I want to tell you my story, about in Syria and about civil war and the crime of killing innocent people in Syria - I came out because of this. And I thought to find a peaceful place and I promised my wife to find a place to live peacefully."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nearly two years in detention, and having been recognised as a refugee who faced " a well-founded fear of persecution " in his homeland, he grew increasingly concerned about the fate of his wife - from whom he had not heard - and their child and agreed to go home.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19 August this year he nominated to be voluntarily returned to Syria from Manus Island. His repatriation was controversial.</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immigration department has consistently gone to extensive lengths to persuade Syrian asylum seekers to return to the country, even as the conflict there worsened.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Organisation for Migration refuses to be involved in any removals to Syria, saying the risks to those returned are too high. The organisation has not taken part in the return of Syrians from other countries since 2012, according to its latest report, so the Australian immigration department stepped in to repatriate Eyad.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return of asylum seekers to Syria - even on a voluntary basis - has also sparked concern because Australia's immigration department will generally contact the Syrian embassy or consulate to arrange travel documents for them, alerting the government to their impending return.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it flew Eyad back to Syria, the Australian government was warning that the situation in the country was deteriorating rapidly. Less than a fortnight after his return, the then prime minister, Tony Abbott, said the conflict in Iraq and Syria was "a very grave situation".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Syria are caught between the mass execution of the Daesh [Islamic State] death cult on the one hand and the chemical weapons of the Assad regime on the other," he said. "It is important that there be a humanitarian response."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Abbott praised for Syrian refugee intake amid calls to spell out military exit strategy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9 September, Abbott announced Australia would resettle 12,000 refugees from Syria, in addition to its annual humanitarian program of 13,750.</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Sinclair from the Refugee Action Collective said the government should never have sent Eyad back to danger, and should abandon its discriminatory approach of sending refugees who arrive by boat to offshore detention centres while accepting refugees from overseas.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difference between Eyad, the Syrians still imprisoned offshore, and the 12,000 that will be accepted permanently," she said. "A genuinely humanitarian response would see Manus and Nauru shut and all, including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brought to Australia for permanent resettlement."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has committed to settling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currently living in camps in Jordan, Turkey, and Lebanon.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and security checks have already begun on the first cohort of 200 refugees. The government hopes some can be resettled in Australia by Christmas. Women, children and people facing acute persecution will be Australia's priority for resettlement.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look at those most in need, including persecuted minorities," immigration minister Peter Dutton said this week.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Guardian Australia has chosen to publish only the man's first name in order not to identify him</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2015</w:t>
      </w:r>
    </w:p>
    <w:p>
      <w:pPr>
        <w:pStyle w:val="Normal281"/>
      </w:pPr>
    </w:p>
    <w:p>
      <w:pPr>
        <w:pStyle w:val="Normal281"/>
        <w:ind w:left="200"/>
        <w:sectPr>
          <w:type w:val="continuous"/>
          <w:pgMar w:top="840" w:right="1000" w:bottom="840" w:left="1000" w:header="400" w:footer="400"/>
          <w:pgNumType w:fmt="decimal"/>
          <w:cols w:space="720"/>
        </w:sectPr>
      </w:pPr>
      <w:r>
        <w:br/>
      </w:r>
      <w:r>
        <w:pict>
          <v:line id="_x0000_s2148"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006"/>
          <w:headerReference w:type="default" r:id="rId2007"/>
          <w:footerReference w:type="even" r:id="rId2008"/>
          <w:footerReference w:type="default" r:id="rId2009"/>
          <w:headerReference w:type="first" r:id="rId2010"/>
          <w:footerReference w:type="first" r:id="rId2011"/>
          <w:pgSz w:w="12240" w:h="15840"/>
          <w:pgMar w:top="840" w:right="1000" w:bottom="840" w:left="1000" w:header="400" w:footer="400"/>
          <w:pgNumType w:fmt="decimal"/>
          <w:cols w:space="720"/>
          <w:titlePg w:val="0"/>
        </w:sectPr>
      </w:pPr>
    </w:p>
    <w:p>
      <w:pPr>
        <w:pStyle w:val="Normal282"/>
      </w:pPr>
      <w:bookmarkStart w:id="562" w:name="Bookmark_282"/>
      <w:bookmarkEnd w:id="562"/>
    </w:p>
    <w:p>
      <w:pPr>
        <w:pStyle w:val="Normal282"/>
      </w:pPr>
      <w:r>
        <w:pict>
          <v:shape id="_x0000_i2149" type="#_x0000_t75" alt="LexisNexis®" style="width:147.75pt;height:30pt">
            <v:imagedata r:id="rId18" o:title=""/>
          </v:shape>
        </w:pict>
      </w:r>
      <w:r>
        <w:cr/>
      </w:r>
    </w:p>
    <w:p>
      <w:pPr>
        <w:pStyle w:val="Heading1280"/>
        <w:keepNext w:val="0"/>
        <w:spacing w:after="200" w:line="340" w:lineRule="atLeast"/>
        <w:ind w:left="0" w:right="0" w:firstLine="0"/>
        <w:jc w:val="center"/>
      </w:pPr>
      <w:hyperlink r:id="rId2012" w:history="1">
        <w:r>
          <w:rPr>
            <w:rFonts w:ascii="arial" w:eastAsia="arial" w:hAnsi="arial" w:cs="arial"/>
            <w:b/>
            <w:i/>
            <w:strike w:val="0"/>
            <w:color w:val="0077CC"/>
            <w:sz w:val="28"/>
            <w:u w:val="single"/>
            <w:vertAlign w:val="baseline"/>
          </w:rPr>
          <w:t>UK must resettle refugees who arrived on Cyprus military base, says UN; Refugee agency contradicts MoD claims that 114 asylum seekers who arrived to British base after being abandoned by people smugglers are not UK responsibility</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2015 Wednesday 7:45 PM GMT</w:t>
      </w:r>
    </w:p>
    <w:p>
      <w:pPr>
        <w:pStyle w:val="Normal282"/>
        <w:keepNext w:val="0"/>
        <w:spacing w:after="0" w:line="240" w:lineRule="atLeast"/>
        <w:ind w:right="0"/>
        <w:jc w:val="both"/>
      </w:pPr>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82"/>
        <w:keepNext w:val="0"/>
        <w:spacing w:before="120" w:after="0" w:line="220" w:lineRule="atLeast"/>
        <w:ind w:left="0" w:right="0" w:firstLine="0"/>
        <w:jc w:val="left"/>
      </w:pPr>
      <w:r>
        <w:br/>
      </w:r>
      <w:r>
        <w:pict>
          <v:shape id="_x0000_i2150" type="#_x0000_t75" style="width:167.98pt;height:30.75pt">
            <v:imagedata r:id="rId20" o:title=""/>
          </v:shape>
        </w:pic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Weaver, Julian Borger, Mark Tran and Helena Smith in Athens</w:t>
      </w:r>
    </w:p>
    <w:p>
      <w:pPr>
        <w:pStyle w:val="Normal282"/>
        <w:keepNext/>
        <w:spacing w:before="240" w:after="0" w:line="340" w:lineRule="atLeast"/>
        <w:ind w:left="0" w:right="0" w:firstLine="0"/>
        <w:jc w:val="left"/>
      </w:pPr>
      <w:bookmarkStart w:id="563" w:name="Body_280"/>
      <w:bookmarkEnd w:id="563"/>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151" style="position:absolute;z-index:252233728"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refugee agency, the UNHCR, has said that the UK is legally obliged to resettle more than a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arrived by boat at a British military base in Cyprus, contradicting claims from the Ministry of Defence (MoD) that they were a Cypriot responsibility.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overloaded wooden boats carrying 114 refugees from Syria, including 28 children, have been transferred to a temporary reception area in the sovereign base at Akrotiri on the southern coast of the Mediterranean island. According to the Cypriot coastguard, the refugees were abandoned offshore by people smugglers and left to fend for themselves.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arrival on British territory of asylum seekers fleeing the Syrian conflict intensifies the scrutiny on the UK's response to Europe's worst refugee crisis since the second world war. David Cameron has offered to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 - significantly less than most other western European countries, though the government has pointed out it gives more aid for refugee camps along Syria's borders.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Reacting to the arrivals at Akrotiri, the MoD said: "At the moment our key priority is ensuring everybody on board is safe and well. We have had an agreement in place with the Republic of Cyprus since 2003 to ensure that the Cypriot authorities take responsibility in circumstances like this."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refugees would be able to claim asylum in Britain, an MoD official said: "That's not our understanding." A spokeswoman for the Home Office also stated: "The resettlement of refugees landing on the southern bases in Cyprus is not the responsibility of the United Kingdom."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UNHCR said in a statement that the 2003 UK-Cyprus memorandum made it clear that "asylum seekers arriving directly on to the SBA [Sovereign Base Area] are  the responsibility of the UK  but they would be granted access to services in the republic at the cost of the SBA."</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said it had not been able to visit the refugees because they were on a military base, but that high-level talks were under way between British and Cypriot officials and that the agency had offered to mediate.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2003 agreement states: "The United Kingdom, through the SBAA [SBA administration], will endeavour to resettle persons recognised as refugees or granted any other form of international protection in countries willing to accept those persons, and not later than one year after the decision granting the relevant status has been taken."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67 refugees from earlier arrivals beginning in 1998 are still in legal limbo, living on a British base in Cyprus having been denied asylum in the UK.</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Kyriacos Mavri, the commander of the Cyprus coastguard, told the Guardian that the refugees who arrived at Akrotiri in the early hours of Wednesday had been left to fend for themselves in two fishing boats after travelling from Turkey.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were trafficking them abandoned them in... fishing boats about one or two miles from the beach just outside the SBA. They left in a fast boat," he said. "We were told they were all from Syria. There were 67 men, 19 women and 28 children. Many of them had iPhones with them and they were very well dressed. Everybody was OK, they didn't have any health concerns."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Kiteos, a police spokesman at the base, which has been used to launch airstrikes against Islamic State in Iraq, said: "They arrived on the coast in the bit of the base that is closed off, were brought to shore and are currently in the process of being identified and screened," he told the Guardian. "What happens to them next is up to the politicians to decide."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Cypriot sources, the fact that Akrotiri is being used in the air campaign against Isis will affect how the refugees are treated, as they could be seen as a security risk. Insiders, who did not want to be named, said accommodation in the base's military zone could be found to house the refugees if necessary.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Cypriot government official said cooperation on the matter would be dictated by the memorandum of understanding between the Republic of Cyprus and the British-run bases. "We are ready to help if requested ... for the moment all the individuals are under the control of the bases. We have no involvement whatsoever," said Olivia Michalidou, a spokeswoman for the island's civil defence department.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MoD spokesman said it was unclear where the refugees had travelled from, but a police official told local media that they "appeared" to have come from Syria.</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is one of two sovereign territories retained by Britain on Cyprus, a colony until 1960. Britain started using Akrotiri to bomb Isis targets in northern Iraq in September 2014.</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Cyprus has received hundreds of refugees from Syria, but this is the first time any had arrived at the Akrotiri base, which is about 150 miles from the Syrian port of Tartus.The news site inCyprus said two small boats had been spotted off the coast of Akrotiri at about 6.30am and were shepherded back to the shore by the Cyprus coastguard.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 said: "Events like this underline why it is important for us to develop a comprehensive approach to the migration crisis, working with our international partners to provide humanitarian assistance in Syria and neighbouring countries, to disrupt the trafficking gangs and to address the root causes of instability that cause people to seek a new life elsewhere."</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2015</w:t>
      </w:r>
    </w:p>
    <w:p>
      <w:pPr>
        <w:pStyle w:val="Normal282"/>
      </w:pPr>
    </w:p>
    <w:p>
      <w:pPr>
        <w:pStyle w:val="Normal282"/>
        <w:ind w:left="200"/>
        <w:sectPr>
          <w:type w:val="continuous"/>
          <w:pgMar w:top="840" w:right="1000" w:bottom="840" w:left="1000" w:header="400" w:footer="400"/>
          <w:pgNumType w:fmt="decimal"/>
          <w:cols w:space="720"/>
        </w:sectPr>
      </w:pPr>
      <w:r>
        <w:br/>
      </w:r>
      <w:r>
        <w:pict>
          <v:line id="_x0000_s2152" style="position:absolute;z-index:252234752"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013"/>
          <w:headerReference w:type="default" r:id="rId2014"/>
          <w:footerReference w:type="even" r:id="rId2015"/>
          <w:footerReference w:type="default" r:id="rId2016"/>
          <w:headerReference w:type="first" r:id="rId2017"/>
          <w:footerReference w:type="first" r:id="rId2018"/>
          <w:pgSz w:w="12240" w:h="15840"/>
          <w:pgMar w:top="840" w:right="1000" w:bottom="840" w:left="1000" w:header="400" w:footer="400"/>
          <w:pgNumType w:fmt="decimal"/>
          <w:cols w:space="720"/>
          <w:titlePg w:val="0"/>
        </w:sectPr>
      </w:pPr>
    </w:p>
    <w:p>
      <w:pPr>
        <w:pStyle w:val="Normal283"/>
      </w:pPr>
      <w:bookmarkStart w:id="564" w:name="Bookmark_283"/>
      <w:bookmarkEnd w:id="564"/>
    </w:p>
    <w:p>
      <w:pPr>
        <w:pStyle w:val="Normal283"/>
      </w:pPr>
      <w:r>
        <w:pict>
          <v:shape id="_x0000_i2153" type="#_x0000_t75" alt="LexisNexis®" style="width:147.75pt;height:30pt">
            <v:imagedata r:id="rId18" o:title=""/>
          </v:shape>
        </w:pict>
      </w:r>
      <w:r>
        <w:cr/>
      </w:r>
    </w:p>
    <w:p>
      <w:pPr>
        <w:pStyle w:val="Heading1281"/>
        <w:keepNext w:val="0"/>
        <w:spacing w:after="200" w:line="340" w:lineRule="atLeast"/>
        <w:ind w:left="0" w:right="0" w:firstLine="0"/>
        <w:jc w:val="center"/>
      </w:pPr>
      <w:hyperlink r:id="rId2019" w:history="1">
        <w:r>
          <w:rPr>
            <w:rFonts w:ascii="arial" w:eastAsia="arial" w:hAnsi="arial" w:cs="arial"/>
            <w:b/>
            <w:i/>
            <w:strike w:val="0"/>
            <w:color w:val="0077CC"/>
            <w:sz w:val="28"/>
            <w:u w:val="single"/>
            <w:vertAlign w:val="baseline"/>
          </w:rPr>
          <w:t>Abbott praised for Syrian refugee intake amid calls to spell out military exit strategy; UN's refugee agency welcomes Australia's humanitarian assistance but the Coalition's pledge to expand airstrikes against Isis to Syria sparks concern about a long-term strategy</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 5:13 AM GMT</w:t>
      </w:r>
    </w:p>
    <w:p>
      <w:pPr>
        <w:pStyle w:val="Normal283"/>
        <w:keepNext w:val="0"/>
        <w:spacing w:after="0" w:line="240" w:lineRule="atLeast"/>
        <w:ind w:right="0"/>
        <w:jc w:val="both"/>
      </w:pPr>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83"/>
        <w:keepNext w:val="0"/>
        <w:spacing w:before="120" w:after="0" w:line="220" w:lineRule="atLeast"/>
        <w:ind w:left="0" w:right="0" w:firstLine="0"/>
        <w:jc w:val="left"/>
      </w:pPr>
      <w:r>
        <w:br/>
      </w:r>
      <w:r>
        <w:pict>
          <v:shape id="_x0000_i2154" type="#_x0000_t75" style="width:167.98pt;height:30.75pt">
            <v:imagedata r:id="rId20" o:title=""/>
          </v:shape>
        </w:pic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Hurst Political correspondent</w:t>
      </w:r>
    </w:p>
    <w:p>
      <w:pPr>
        <w:pStyle w:val="Normal283"/>
        <w:keepNext/>
        <w:spacing w:before="240" w:after="0" w:line="340" w:lineRule="atLeast"/>
        <w:ind w:left="0" w:right="0" w:firstLine="0"/>
        <w:jc w:val="left"/>
      </w:pPr>
      <w:bookmarkStart w:id="565" w:name="Body_281"/>
      <w:bookmarkEnd w:id="565"/>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155" style="position:absolute;z-index:252235776"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Abbott government has won praise for offering to settle an extra 12,000 refugees from the conflict in Syria and Iraq but faces warnings about the lack of a strategic plan for the Middle East as it confirmed Australia would expand airstrikes against Islamic State.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refugee agency "warmly welcomed" Australia's humanitarian assistance, which includes a pledge of $44m to help shelter and clothe people as winter approaches, but the agency reiterated the sheer scale of the "tragedy of our time" as millions of desperate people flee violence and many children miss years of schooling.</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 it legal for Australia to bomb Syria? Five facts you need to know</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Tony Abbott, announced on Wednesday that the one-off allocation of 12,000 places would be on top of Australia's existing annual humanitarian intake of 13,750 - bowing to pressure from ministers, backbenchers, state premiers, other political parties and community members to increase the overall quota to help the plight of Syrian and Iraqi refugees.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said he "didn't want to rush into something before receiving advice" and it was "important that we act with our head as well as with our heart here".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also confirmed on Wednesday that Australian strike aircraft - which have been involved in coalition bombing raids in Iraq since 2014 - would expand their missions into Syria within a week on the basis of "collective self-defence" of Iraq.</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an alternative name for Isis, Abbott emphasised that Australian operations would be "targeting Daesh, not the Assad regime, evil though it is".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want throughout the Middle East are governments that do not commit genocide against their own people, nor permit terrorism against ours," he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pledged its support for the increased refugee intake and for the expanded airstrikes, although it urged the government to convene a parliamentary debate and explain "their long-term strategy regarding Australia's changing role in the defence of Iraq".</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First of the extra 12,000 refugees could arrive in Australia before Christmas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leader, Bill Shorten, told parliament: "There are legitimate demands to understand the exit strategy. And to ask, what does success look like? To ask, what kind of peace we are seeking to build?"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 parties and independents were more forthright in warning about the lack of a clear strategy.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Greens, Richard Di Natale, said the government had failed to learn from the previous Iraq war and risked making a bad problem worse. "There is no legal basis for airstrikes in Syria and there is no clear strategy," he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Andrew Wilkie said Australia was recklessly allowing itself "to be drawn deeper and deeper into the broader Middle East civil war".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government received plaudits from across the political spectrum for the extra intake of refugees. The first of the extra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arrive in Australia before Christmas as officials crank up a $700m process to select, check and resettle them.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Amin Awad, the UNHCR's bureau director for the Middle East and north Africa, thanked Abbott for the contribution, saying the resettlement of refugees and extra funding were both "very important and they go hand in hand".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This could be the largest refugee resettlement intake in Australia's postwar history - here's what it means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briefing for Australian MPs on Wednesday evening, Awad also underlined the severity of the ongoing humanitarian crisis in the Middle East.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noted there were more than 4m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xml:space="preserve"> in Egypt, Iraq, Jordan, Lebanon, Turkey and other countries.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had been content being close to their home country for the past three or four years, hoping the situation would be resolved, but were now on the move and risking dangerous journeys across the Mediterranean sea because "desperation had set in and hopelessness".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missed school for the last five years," Awad said, suggesting the education gap represented a lost generation. "Five years is a long time."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Awad called for "a peace agreement to stop all of this".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briefing, the Unicef ambassador Tara Moss said until now it had "been incredibly difficult to get the public's attention and the attention of change-makers" about the plight of refugees in the region.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in Syria is the world's largest humanitarian crisis today," she said. "It is a children's crisis. More than half of the refugees are kids."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Vision Australia chief executive, Tim Costello, said people had been deeply moved by the pictures of Alan Kurdi, the boy found washed up on a beach in Turkey. "That just pricked this bubble of indifference and suddenly we're going 'He's innocent; these people are innocent'," Costello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MP Craig Laundy, who had been pushing for the government to increase its refugee intake, said he hoped "that today we've seen the Australian heart".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have been shown what this [situation] looks like," he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today is the start of a conversation at a much more mature level that enables members of parliament to engage with the public in a way that transcends partisan politics and focuses on results." </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283"/>
      </w:pPr>
    </w:p>
    <w:p>
      <w:pPr>
        <w:pStyle w:val="Normal283"/>
        <w:ind w:left="200"/>
        <w:sectPr>
          <w:type w:val="continuous"/>
          <w:pgMar w:top="840" w:right="1000" w:bottom="840" w:left="1000" w:header="400" w:footer="400"/>
          <w:pgNumType w:fmt="decimal"/>
          <w:cols w:space="720"/>
        </w:sectPr>
      </w:pPr>
      <w:r>
        <w:br/>
      </w:r>
      <w:r>
        <w:pict>
          <v:line id="_x0000_s2156" style="position:absolute;z-index:252236800"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020"/>
          <w:headerReference w:type="default" r:id="rId2021"/>
          <w:footerReference w:type="even" r:id="rId2022"/>
          <w:footerReference w:type="default" r:id="rId2023"/>
          <w:headerReference w:type="first" r:id="rId2024"/>
          <w:footerReference w:type="first" r:id="rId2025"/>
          <w:pgSz w:w="12240" w:h="15840"/>
          <w:pgMar w:top="840" w:right="1000" w:bottom="840" w:left="1000" w:header="400" w:footer="400"/>
          <w:pgNumType w:fmt="decimal"/>
          <w:cols w:space="720"/>
          <w:titlePg w:val="0"/>
        </w:sectPr>
      </w:pPr>
    </w:p>
    <w:p>
      <w:pPr>
        <w:pStyle w:val="Normal284"/>
      </w:pPr>
      <w:bookmarkStart w:id="566" w:name="Bookmark_284"/>
      <w:bookmarkEnd w:id="566"/>
    </w:p>
    <w:p>
      <w:pPr>
        <w:pStyle w:val="Normal284"/>
      </w:pPr>
      <w:r>
        <w:pict>
          <v:shape id="_x0000_i2157" type="#_x0000_t75" alt="LexisNexis®" style="width:147.75pt;height:30pt">
            <v:imagedata r:id="rId18" o:title=""/>
          </v:shape>
        </w:pict>
      </w:r>
      <w:r>
        <w:cr/>
      </w:r>
    </w:p>
    <w:p>
      <w:pPr>
        <w:pStyle w:val="Heading1282"/>
        <w:keepNext w:val="0"/>
        <w:spacing w:after="200" w:line="340" w:lineRule="atLeast"/>
        <w:ind w:left="0" w:right="0" w:firstLine="0"/>
        <w:jc w:val="center"/>
      </w:pPr>
      <w:hyperlink r:id="rId2026" w:history="1">
        <w:r>
          <w:rPr>
            <w:rFonts w:ascii="arial" w:eastAsia="arial" w:hAnsi="arial" w:cs="arial"/>
            <w:b/>
            <w:i/>
            <w:strike w:val="0"/>
            <w:color w:val="0077CC"/>
            <w:sz w:val="28"/>
            <w:u w:val="single"/>
            <w:vertAlign w:val="baseline"/>
          </w:rPr>
          <w:t>Cameron must include Assad in any strategy to defeat Isis in Syria; As long as Britain and its allies refuse to entertain a negotiated agreement with the Syrian president, Islamic State will be free to continue its reign of terror</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 2:51 PM GMT</w:t>
      </w:r>
    </w:p>
    <w:p>
      <w:pPr>
        <w:pStyle w:val="Normal284"/>
        <w:keepNext w:val="0"/>
        <w:spacing w:after="0" w:line="240" w:lineRule="atLeast"/>
        <w:ind w:right="0"/>
        <w:jc w:val="both"/>
      </w:pPr>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84"/>
        <w:keepNext w:val="0"/>
        <w:spacing w:before="120" w:after="0" w:line="220" w:lineRule="atLeast"/>
        <w:ind w:left="0" w:right="0" w:firstLine="0"/>
        <w:jc w:val="left"/>
      </w:pPr>
      <w:r>
        <w:br/>
      </w:r>
      <w:r>
        <w:pict>
          <v:shape id="_x0000_i2158" type="#_x0000_t75" style="width:167.98pt;height:30.75pt">
            <v:imagedata r:id="rId20" o:title=""/>
          </v:shape>
        </w:pic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 Shlaim</w:t>
      </w:r>
    </w:p>
    <w:p>
      <w:pPr>
        <w:pStyle w:val="Normal284"/>
        <w:keepNext/>
        <w:spacing w:before="240" w:after="0" w:line="340" w:lineRule="atLeast"/>
        <w:ind w:left="0" w:right="0" w:firstLine="0"/>
        <w:jc w:val="left"/>
      </w:pPr>
      <w:bookmarkStart w:id="567" w:name="Body_282"/>
      <w:bookmarkEnd w:id="567"/>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159" style="position:absolute;z-index:252237824"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war in Syria has been raging for four years and its consequences have been nothing short of catastrophic: 250,000 Syrians have been killed, 12 million - or half the population - have become refugees and whole cities have been reduced to rubble. Islamic State controls a swath of territory almost the size of Britain, stretching from eastern Syria to western Iraq.</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plight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recently reached Europe's shores made this a burning issue in British politics. David Cameron, as is his wont, followed where he was supposed to lead. Public opinion shamed his government into doing something. Grudgingly, he announced that Britain would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only over a period of five years and the cost would come out of the overseas aid budget. Given the scale and urgency of the problem, this response is woefully inadequate.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seems to be itching to take the lead in preparing the ground for military intervention in Syria. He believes that the time is fast approaching for Britain to extend its air strikes against Isis targets from Iraq to Syria and he made this clear to the House of Commons when he said that "hard military force" would be necessary.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is drawing up a new strategy for Syria that would involve limited military strikes against the "controlling brains" of Isis and a renewed diplomatic push to remove president Assad from power. Intent on avoiding another Commons defeat on Syria, Cameron has stressed that military action would be specifically directed at defeating Isis without elaborating on his plans for regime change in Damascus.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 conflict will displace another million people, says UN official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strategy is hopelessly muddled and has no chance of achieving either its declared or its undeclared objective. Air power alone cannot defeat Isis, as past experience demonstrates and as military experts acknowledge. But even if Isis is defeated, the result would be to strengthen rather than to weaken the Assad regime. The struggle for Syria is a three-cornered one between the Assad regime, Isis and the "moderate" Syrian rebels who fight both Assad and Isis. By concentrating firepower on Isis, Britain would relieve the military pressure on Assad and enable him to turn all his guns against the group the UK has been trying to foster, the "moderate" Syrian rebels.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ministers keep repeating the mantra that Assad is part of the problem, not part of the solution. In truth he is a very large part of the problem but also an indispensable part of any negotiated solution. Policy has to be geared not towards wishful thinking but towards the reality on the ground and the reality is that all the efforts over the past four years to topple Assad have ended in failure. In other words, there is no military solution to the crisis in Syria. A political solution might be possible but only if Assad is involved in the talks on the future of Syria.</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lessons of history are highly instructive. As Churchill observed, the further back you go, the further forward you can see.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ministers keep repeating the mantra that Assad is part of the problem, not part of the solution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Kofi Annan, on behalf of the UN, tried to broker a political compromise in 2012 that would have ended the fighting in Syria. Western insistence on regime change in Damascus sabotaged his efforts and forced him to resign. He was succeeded by Lakhdar Brahimi, the former Algerian foreign minister and one of the ablest Arab diplomats of his generation. Brahimi was armed with a double mandate to tackle the Syrian crisis, backed by both the UN and the Arab League. He convened an international conference in Geneva in January 2014. But on day one of the conference, the US secretary of state declared that Assad had to go. Not surprisingly, the Syrian government refused to enter into talks on the formation of a transitional authority and the conference got nowhere.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prospect of ending the horrendous death and destruction spawned by the Syrian civil war lies in convening an international conference under UN auspices with all the major parties to the conflict: the Syrian government, the "moderate" Syrian opposition, the US, Britain, France, Russia, Iraq, Iran, Qatar, Saudi Arabia and Turkey. The participation of Russia and Iran is particularly crucial because they have always supported the Assad regime and they are not going to abandon it any time soon.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of the conference would be to strike a grand bargain. This would stipulate that the Assad regime could continue but only if it stopped the brutal attacks on its citizens and set in motion a political process leading to eventual power sharing. It would also unite most of the parties to this extraordinarily complex crisis against the common enemy, namely, Islamic State.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Britain and its western allies to continue to insist that Assad must go would simply ensure that no negotiated settlement is ever reached. Politicians, like everyone else, are free to repeat the mistakes of the past, but it is not mandatory to do so.</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 Shlaim is author of The Iron Wall: Israel and the Arab World                   </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284"/>
      </w:pPr>
    </w:p>
    <w:p>
      <w:pPr>
        <w:pStyle w:val="Normal284"/>
        <w:ind w:left="200"/>
        <w:sectPr>
          <w:type w:val="continuous"/>
          <w:pgMar w:top="840" w:right="1000" w:bottom="840" w:left="1000" w:header="400" w:footer="400"/>
          <w:pgNumType w:fmt="decimal"/>
          <w:cols w:space="720"/>
        </w:sectPr>
      </w:pPr>
      <w:r>
        <w:br/>
      </w:r>
      <w:r>
        <w:pict>
          <v:line id="_x0000_s2160"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027"/>
          <w:headerReference w:type="default" r:id="rId2028"/>
          <w:footerReference w:type="even" r:id="rId2029"/>
          <w:footerReference w:type="default" r:id="rId2030"/>
          <w:headerReference w:type="first" r:id="rId2031"/>
          <w:footerReference w:type="first" r:id="rId2032"/>
          <w:pgSz w:w="12240" w:h="15840"/>
          <w:pgMar w:top="840" w:right="1000" w:bottom="840" w:left="1000" w:header="400" w:footer="400"/>
          <w:pgNumType w:fmt="decimal"/>
          <w:cols w:space="720"/>
          <w:titlePg w:val="0"/>
        </w:sectPr>
      </w:pPr>
    </w:p>
    <w:p>
      <w:pPr>
        <w:pStyle w:val="Normal285"/>
      </w:pPr>
      <w:bookmarkStart w:id="568" w:name="Bookmark_285"/>
      <w:bookmarkEnd w:id="568"/>
    </w:p>
    <w:p>
      <w:pPr>
        <w:pStyle w:val="Normal285"/>
      </w:pPr>
      <w:r>
        <w:pict>
          <v:shape id="_x0000_i2161" type="#_x0000_t75" alt="LexisNexis®" style="width:147.75pt;height:30pt">
            <v:imagedata r:id="rId18" o:title=""/>
          </v:shape>
        </w:pict>
      </w:r>
      <w:r>
        <w:cr/>
      </w:r>
    </w:p>
    <w:p>
      <w:pPr>
        <w:pStyle w:val="Heading1283"/>
        <w:keepNext w:val="0"/>
        <w:spacing w:after="200" w:line="340" w:lineRule="atLeast"/>
        <w:ind w:left="0" w:right="0" w:firstLine="0"/>
        <w:jc w:val="center"/>
      </w:pPr>
      <w:hyperlink r:id="rId2033" w:history="1">
        <w:r>
          <w:rPr>
            <w:rFonts w:ascii="arial" w:eastAsia="arial" w:hAnsi="arial" w:cs="arial"/>
            <w:b/>
            <w:i/>
            <w:strike w:val="0"/>
            <w:color w:val="0077CC"/>
            <w:sz w:val="28"/>
            <w:u w:val="single"/>
            <w:vertAlign w:val="baseline"/>
          </w:rPr>
          <w:t>Republican sling insults after Kasich-Cruz alliance to stop Trump - campaign live; Ted Cruz and John Kasich band together with a new plan to fight Donald Trump, while Hillary Clinton and Bernie Sanders battle it out in Pennsylvania</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 7:40 PM GMT</w:t>
      </w:r>
    </w:p>
    <w:p>
      <w:pPr>
        <w:pStyle w:val="Normal285"/>
        <w:keepNext w:val="0"/>
        <w:spacing w:after="0" w:line="240" w:lineRule="atLeast"/>
        <w:ind w:right="0"/>
        <w:jc w:val="both"/>
      </w:pPr>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85"/>
        <w:keepNext w:val="0"/>
        <w:spacing w:before="120" w:after="0" w:line="220" w:lineRule="atLeast"/>
        <w:ind w:left="0" w:right="0" w:firstLine="0"/>
        <w:jc w:val="left"/>
      </w:pPr>
      <w:r>
        <w:br/>
      </w:r>
      <w:r>
        <w:pict>
          <v:shape id="_x0000_i2162" type="#_x0000_t75" style="width:167.98pt;height:30.75pt">
            <v:imagedata r:id="rId20" o:title=""/>
          </v:shape>
        </w:pic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2701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Amber Jamieson in New York</w:t>
      </w:r>
    </w:p>
    <w:p>
      <w:pPr>
        <w:pStyle w:val="Normal285"/>
        <w:keepNext/>
        <w:spacing w:before="240" w:after="0" w:line="340" w:lineRule="atLeast"/>
        <w:ind w:left="0" w:right="0" w:firstLine="0"/>
        <w:jc w:val="left"/>
      </w:pPr>
      <w:bookmarkStart w:id="569" w:name="Body_283"/>
      <w:bookmarkEnd w:id="569"/>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163" style="position:absolute;z-index:252239872"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BST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Rupert Neate headed out to Wilmington, Delaware to visit one of the country's biggest tax havens - used by leading presidential candidates Hillary Clinton and Donald Trump.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aren't many things upon which Hillary Clinton and Donald Trump agree, especially as they court very different Delaware voters ahead of a primary on Tuesday. But the candidates for president share an affinity for the same nondescript two-storey office building in Wilmington. A building that has become famous for helping tens of thousands of companies avoid hundreds of millions of dollars in tax through the so-called "Delaware loophole".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receptionist at 1209 North Orange Street isn't surprised that a journalist has turned up unannounced on a sunny weekday afternoon.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can't speak to you," she says. A yellow post-it note on her computer screen reads "MEDIA: Chuck Miller" with the phone number of the company's director of corporate communications. Miller can't answer many questions either, except to say that the company does not advise clients on their tax affairs.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is not the first media organisation to turn up at the offices of Corporation Trust Centre, and it's unlikely to be the last.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squat, yellow brick office building just north of Wilmington's rundown downtown is the registered address of more than 285,000 companies. That's more than any other known address in the world, and 15 times more than the 18,000 registered in Ugland House, a five-storey building in the Cayman Islands that Barack Obama called "either the biggest building in the world, or the biggest tax scam on record".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1209 North Orange is home to Apple, American Airlines, Coca-Cola, Walmart and dozens of other companies in the Fortune 500 list of America's biggest companies. Being registered in Delaware lets companies take advantage of strict corporate secrecy rules, business-friendly courts and the "Delaware loophole", which can allow companies to legally shift earnings from other states to Delaware, where they are not taxed on non-physical incomes generated outside of the state.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the article here.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and Clinton share Delaware tax 'loophole' address with 285,000 firms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BST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warns RI to 'lock doors' because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warned attendees of his Warwick, Rhode Island rally today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break into their homes - a racist-fueled line since there's no evidence of crimes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area.</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enltrDonald Trump says there are a lot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resettling in Rhode Island, "lock your doors, folks"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April 25, 2016</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Rhode Island Governor Gina Raimondo refused to bow to pressure to ban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her state last year, after President Obama announced an increase in refugees and other governors quickly tried to declare their state shut to Syrians escaping its brutal civil war.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Syrian refugee family arrived in Rhode Island in February, with a small welcome party cheering them as they arrived at the airport, reported the Providence Journal.</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happy, very gratified and very optimistic to be here," said Hussein Ghazala, who arrived with his wife and their three children aged 8, 7, and 6.</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7.23pm BST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BST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candidates sling insults after Kasich/Cruz alliance     Cruz: Trump will 'cry and whine' over Kasich alliance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tit-for-tat between Trump and the Kasich/Cruz alliance is continuing, with Ted Cruz declaring Trump's campaign part of the "Washington cartel" (Trump always tries to align himself as anti-establishment) on Monday morning in Indiana.</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entire Trump campaign is run by Washington lobbyists, it's the Washington cartel. Donald Trump is the system," said Cruz.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Interesting how everyone is campaigning so hard to be a part of the system that they claim to not want to be a part of.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then lashed out on Twitter against John Kasich saying that people should still back him in Indiana - even if he's not campaigning there, as part of his alliance with Cruz.</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enltrKasich just announced that he wants the people of Indiana to vote for him. Typical politician - can't make a deal work.</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Kasich's adviser John Weaver noted that the plan wasn't to endorse the other in those states, but instead focus their spending.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enltrWe're not telling voters who to vote for in IN, only where we are going to spend resources to ultimately defeat Hillary. They get it.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Weaver (@JWGOP) April 25, 2016</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BST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Steyer, the environmental activist and deep-pocketed Democratic donor, has said he will spend $25m to mobilise young voters in battleground states on election day next November.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grassroots organising drive, on more than 200 college campuses in seven swing states, represents a departure for Steyer, who has focused on raising the profile of climate change in previous election cycles.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will deploy at 203 campuses in the swing states of Pennsylvania, Iowa, Ohio, New Hampshire, Nevada, Illinois and Colorado - which are expected to be pivotal in the contests for the White House and Congress.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that climate change can be separate from the other critical issues that are on the table in 2016," he told a conference call with reporters, going on to define global warming as a justice issue. "In terms of talking to voters, to try to separate climate change from economics, to try and separate it from clean air and clean water is impossible and a mistake. We are going to be talking about this in broad terms. We are going to be connecting it to other issues."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billionaire spent nearly triple the budget for his millenial voters' project - $70m - supporting congressional candidates with strong climate records in the 2014 midterms - but to little effect.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Steyer's high-profile picks lost their races to Republicans Cory Gardner of Colorado and Joni Ernst of Iowa.</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Steyer said his NextGen Climate group would focus on registering millennial voters and getting them to the polls next November - using traditional grassroots organising, social media tools such as Snapchat, and on-campus events.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hedge fund manager gave $17m to NextGen Climate so far, making him the top super Pac donor of 2016, and he has said he plans to spend more in this election cycle than the $70m he spent on the 2014 midterms.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BST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BST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Gosh, sometimes politicians are just unbelievably embarrassing. Here Senator Tom Carper attempts to lead Hillary Clinton supporters in a little singalong - without singing? - of Donna Summer's classic She Works Hard for the Money.</w:t>
      </w:r>
    </w:p>
    <w:p>
      <w:pPr>
        <w:pStyle w:val="Normal2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Senator leads @HillaryClinton supporters in rendition of "She Works Hard for the Money." </w:t>
      </w:r>
      <w:hyperlink r:id="rId1514" w:history="1">
        <w:r>
          <w:rPr>
            <w:rFonts w:ascii="arial" w:eastAsia="arial" w:hAnsi="arial" w:cs="arial"/>
            <w:b w:val="0"/>
            <w:i/>
            <w:strike w:val="0"/>
            <w:noProof w:val="0"/>
            <w:color w:val="0077CC"/>
            <w:position w:val="0"/>
            <w:sz w:val="20"/>
            <w:u w:val="single"/>
            <w:vertAlign w:val="baseline"/>
          </w:rPr>
          <w:t>https://t.co/FMrIAAfgLu</w:t>
        </w:r>
      </w:hyperlink>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Politics (@ABCPolitics) April 25, 2016</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BST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will host his next primaries results party at Trump Tower in New York - rather than in any of the states voting on April 26. The event kicks off at 9pm, as polls close.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will be making post-election remarks the night of the Connecticut, Delaware, Maryland, Pennsylvania, and Rhode Island primaries," reads the event description.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won't have far to go to get home: Trump lives with his wife Melania and 10-year-old son Barron on the top three floors of the building, his penthouse decorated in a not-so-subtle 24K gold and marble Louis XIV style.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responded to Donald Trump's "collusion" claims against him and Kasich's new plan to stop the billionaire from winning enough delegates to cinch the Republican convention.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doubt that Donald Trump will scream and yell and curse and insult and probably cry and whine some as well," Cruz said in Borden, Indiana, where he's hosting a rally today. Cruz will focus on Indiana, while Kasich won't compete there.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Senator continued, Talking Points Memo reports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is a sore loser. When he lost five states in a row in landslide elections, Donald threw a tantrum... His response is to attack the voters. His response is to attack the people. Yes, I get that the Trump campaign is scared. They're scared of Indiana. If Donald wasn't scared, he'd show up in Indiana and have a debate. But he would much rather hide in Trump Tower. He'd much rather stay in Northeastern states that tend to be more liberal than actually come to the Midwest, come to the heartland and defend his policies.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released a statement decrying the new Kasich/Cruz alliance, and his argument of collusion is an interesting one: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Collusion is often illegal in many other industries and yet these two Washington insiders have had to revert to collusion in order to stay alive. They are mathematically dead and this act only shows, as puppets of donors and special interests, how truly weak they and their campaigns are. I have brought millions of voters into the Republican primary system and have received many millions of votes more than Cruz or Kasich. Additionally, I am far ahead of both candidates with delegates and would be receiving in excess of 60% of the vote except for the fact that there were so many candidates running against me.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me, everyone now sees that the Republican primary system is totally rigged. When two candidates who have no path to victory get together to stop a candidate who is expanding the party by millions of voters, (all of whom will drop out if I am not in the race) it is yet another example of everything that is wrong in Washington and our political system. This horrible act of desperation, from two campaigns who have totally failed, makes me even more determined, for the good of the Republican Party and our country, to prevail!</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Usually the Virgin Islands don't rate a mention in the election, but with nine Republican delegates up for grabs in a year when every delegate is crucial, it's suddenly become a key battleground.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Chris Whitworth and Valerie Lapinski take a look at the vicious political battle underway by two politicians there, complete with attack ads and legal proceedings.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Virgin Islands could decide the US election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Koch brothers frustrated at Republicans, won't attend RNC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Koch brothers and their powerful Freedom Partners network, an organization that has given millions to Republican candidates, won't be attending this year's Republican National Convention.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go?" asked Charles Koch, in an interview with ABC News yesterday. Koch noted his frustration at the remaining candidates and the vicious attacking nature of this election.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we've tried to change that for the better, but we haven't been successful," the billionaire businessman told ABC News.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Koch even said it was "possible" they would support Hillary Clinton, with Clinton quick to reject any theoretical endorsement from the powerful climate-change denying billionaires. </w:t>
      </w:r>
    </w:p>
    <w:p>
      <w:pPr>
        <w:pStyle w:val="Normal2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interested in endorsements from people who deny climate science and try to make it harder for people to vote. </w:t>
      </w:r>
      <w:hyperlink r:id="rId1515" w:history="1">
        <w:r>
          <w:rPr>
            <w:rFonts w:ascii="arial" w:eastAsia="arial" w:hAnsi="arial" w:cs="arial"/>
            <w:b w:val="0"/>
            <w:i/>
            <w:strike w:val="0"/>
            <w:noProof w:val="0"/>
            <w:color w:val="0077CC"/>
            <w:position w:val="0"/>
            <w:sz w:val="20"/>
            <w:u w:val="single"/>
            <w:vertAlign w:val="baseline"/>
          </w:rPr>
          <w:t>https://t.co/TWN4zYhMBh</w:t>
        </w:r>
      </w:hyperlink>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Hillary Clinton (@HillaryClinton) April 24, 2016</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Andy Borowtiz offered a brilliant comedic take on the Koch brothers suddenly looking at the Democrats.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and his brother had considered acquiring a Democrat only after determining that none of the Republicans on offer this year was worth adding to their collection.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a scary proposition for us, because we've never owned a Democrat before," he said. "We don't really know what we should be looking for."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Koch said that he and his brother learned, after making some phone calls, that other oligarchs have bought Democrats in the past, and "had good experiences with them."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the Kasich-Cruz power alliance (where Kasich won't campaign in Indiana in order for Cruz to get a win, and Cruz will do the same for Kasich in Oregon and New Mexico) has hit its first speed bump.</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enltrKasich on whether Indiana voters should vote for him or Cruz: "They ought to vote for me"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Murray (@mmurraypolitics) April 25, 2016</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BST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continuing his run of giving his former opponents' staffers jobs, by hiring Chris Christie's former campaign manager.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McKay, whose former boss Christie endorsed Trump after he dropped out of the race, will join as a senior adviser, reports Bloomberg.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Trump also hired Ben Carson's campaign manager Barry Bennett, chief strategist Ed Brookover, and Scott Walker's campaign manager Rick Wiley.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4.28pm BST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just released a new emotional ad this morning, with Clinton speaking to victims of violence while a very sparse gospel song plays the words "Spread a little love and hope now."</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Arizona Congresswoman Gabby Giffords makes a brief appearance, with some slick editing of her walking with her limp due to injuries from when she was shot, while the words "we'll walk it out together now" plays.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another day of madness on our rolling campaign coverage - two Republicans have made an extraordinary anti-Trump pact to carve up the primary race but it may be too late, and Bernie Sanders is laying claim to the future itself.</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Kasich and Ted Cruz have banded together in an attempt  to beat Donald Trump, announcing on Sunday night that Cruz's campaign will focus its money and efforts to win Indiana, a state with 30 winner-takes-all delegates, and Kasich will avoid it completely to focus on the more moderate states of Oregon and New Mexico.</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that by agreeing to focus their respective strengths on certain states and ignore other ones, they can ensure that Trump doesn't reach the 1,237 delegates needed for the nomination - and force a contested convention. My colleague Ben Jacobs explains it further here.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Trump used Twitter to voice his fury over the plan: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enltrLyin' Ted Cruz and 1 for 38 Kasich are unable to beat me on their own so they have to team up (collusion) in a two on one. Shows weakness!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enltrShows how weak and desperate Lyin' Ted is when he has to team up with a guy who openly can't stand him and is only 1 win and 38 losses.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is already focusing on Indiana, hosting two rallies today, one in Borden in the morning and in Franklin in the afternoon. Trump is hosting a rally in Warwick, Rhode Island at 1pm today, and in West Chester, Pennsylvania this evening, while Kasich is in Philadelphia.</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are also preparing for Tuesday's Pennsylvania primary, with Bernie Sanders hosting rallies in Pittsburgh and Philly, with actress and surrogate Susan Sarandon appearing. Hillary Clinton has two Get Out the Vote events in the state today, in Youngwood in the early afternoon and then this evening in Philly.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Sanders both explained away his losses by saying " poor people don't vote " and started looking beyond the Democratic primary race, in which the odds are stacked against him. He claimed that he and his supporters "are the future of the Democratic party", a sign that he's looking past the nomination and toward shaping the character of the nominee and party for years, if not decades, to come.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Hillary Clinton is going to Youngwood, near Pittsburgh, and then Philadelphia ahead of Tuesday's primary voting in states along the north-east and mid-Atlantic. She's started attacking Donald Trump with stronger and stronger language, including in Delaware, where she and Trump happen to share a tax "loophole" address with 285,000 other businesses.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and Clinton share Delaware tax 'loophole' address with 285,000 firms</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285"/>
      </w:pPr>
    </w:p>
    <w:p>
      <w:pPr>
        <w:pStyle w:val="Normal285"/>
        <w:ind w:left="200"/>
        <w:sectPr>
          <w:type w:val="continuous"/>
          <w:pgMar w:top="840" w:right="1000" w:bottom="840" w:left="1000" w:header="400" w:footer="400"/>
          <w:pgNumType w:fmt="decimal"/>
          <w:cols w:space="720"/>
        </w:sectPr>
      </w:pPr>
      <w:r>
        <w:br/>
      </w:r>
      <w:r>
        <w:pict>
          <v:line id="_x0000_s2164"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034"/>
          <w:headerReference w:type="default" r:id="rId2035"/>
          <w:footerReference w:type="even" r:id="rId2036"/>
          <w:footerReference w:type="default" r:id="rId2037"/>
          <w:headerReference w:type="first" r:id="rId2038"/>
          <w:footerReference w:type="first" r:id="rId2039"/>
          <w:pgSz w:w="12240" w:h="15840"/>
          <w:pgMar w:top="840" w:right="1000" w:bottom="840" w:left="1000" w:header="400" w:footer="400"/>
          <w:pgNumType w:fmt="decimal"/>
          <w:cols w:space="720"/>
          <w:titlePg w:val="0"/>
        </w:sectPr>
      </w:pPr>
    </w:p>
    <w:p>
      <w:pPr>
        <w:pStyle w:val="Normal286"/>
      </w:pPr>
      <w:bookmarkStart w:id="570" w:name="Bookmark_286"/>
      <w:bookmarkEnd w:id="570"/>
    </w:p>
    <w:p>
      <w:pPr>
        <w:pStyle w:val="Normal286"/>
      </w:pPr>
      <w:r>
        <w:pict>
          <v:shape id="_x0000_i2165" type="#_x0000_t75" alt="LexisNexis®" style="width:147.75pt;height:30pt">
            <v:imagedata r:id="rId18" o:title=""/>
          </v:shape>
        </w:pict>
      </w:r>
      <w:r>
        <w:cr/>
      </w:r>
    </w:p>
    <w:p>
      <w:pPr>
        <w:pStyle w:val="Heading1284"/>
        <w:keepNext w:val="0"/>
        <w:spacing w:after="200" w:line="340" w:lineRule="atLeast"/>
        <w:ind w:left="0" w:right="0" w:firstLine="0"/>
        <w:jc w:val="center"/>
      </w:pPr>
      <w:hyperlink r:id="rId2040" w:history="1">
        <w:r>
          <w:rPr>
            <w:rFonts w:ascii="arial" w:eastAsia="arial" w:hAnsi="arial" w:cs="arial"/>
            <w:b/>
            <w:i/>
            <w:strike w:val="0"/>
            <w:color w:val="0077CC"/>
            <w:sz w:val="28"/>
            <w:u w:val="single"/>
            <w:vertAlign w:val="baseline"/>
          </w:rPr>
          <w:t>What is the most effective way to help refugees?; Donations can be helpful but are unsustainable in this instance, whereas political action could bring about real change</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 11:27 AM GMT</w:t>
      </w:r>
    </w:p>
    <w:p>
      <w:pPr>
        <w:pStyle w:val="Normal286"/>
        <w:keepNext w:val="0"/>
        <w:spacing w:after="0" w:line="240" w:lineRule="atLeast"/>
        <w:ind w:right="0"/>
        <w:jc w:val="both"/>
      </w:pPr>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86"/>
        <w:keepNext w:val="0"/>
        <w:spacing w:before="120" w:after="0" w:line="220" w:lineRule="atLeast"/>
        <w:ind w:left="0" w:right="0" w:firstLine="0"/>
        <w:jc w:val="left"/>
      </w:pPr>
      <w:r>
        <w:br/>
      </w:r>
      <w:r>
        <w:pict>
          <v:shape id="_x0000_i2166" type="#_x0000_t75" style="width:167.98pt;height:30.75pt">
            <v:imagedata r:id="rId20" o:title=""/>
          </v:shape>
        </w:pic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MacAskill</w:t>
      </w:r>
    </w:p>
    <w:p>
      <w:pPr>
        <w:pStyle w:val="Normal286"/>
        <w:keepNext/>
        <w:spacing w:before="240" w:after="0" w:line="340" w:lineRule="atLeast"/>
        <w:ind w:left="0" w:right="0" w:firstLine="0"/>
        <w:jc w:val="left"/>
      </w:pPr>
      <w:bookmarkStart w:id="571" w:name="Body_284"/>
      <w:bookmarkEnd w:id="571"/>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167" style="position:absolute;z-index:252241920"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picture of three-year-old Aylan Kurdi lying face down on a beach in Turkey has sparked outrage about the UK's attitude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rightly so. Of the 4 million Syrians who have fled the country, the UK has only taken in 216. This is even though they flee both from Assad's regime and Islamic State, the latter almost a caricature of evil that the UK may be causally responsible for because of our invasion of Iraq.</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Why I had to organise a march showing Britons' solidarity with refugees | Ros Ereira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dire situation of the refugees, a lot of people want to help. But what's the best way to do so?</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good is hard, especially in crisis situations. Inevitably, some ways of helping will be more effective than others. Giving musical instruments to those at Calais - as Music Against Borders is doing - is a kind, well-meaning gesture, but it's hardly providing the refugees with what they most need at this time.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Donating to charities that provide more essential supplies, such as the International Rescue Committee or the UN Refugee Agency, is more promising. In general, I'm a big proponent of the power of donations to improve the world, and think that such donations will certainly help improve lives. But in this case I think we can do even more good through political action.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costs to us are trivial or non-existent, but the gains to those who come to our country are vast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for example, donations to global health, which help the extremely poor on the road to prosperity, donating to refugee camps is an example of unsustainable charity. With no end to the conflict in sight, Syrian refugee camps would need to be supported perhaps for decades. We do not want to end up with a situation like the South Sudanese in Kenya or Uganda, where children may spend their whole lives in camps.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importantly, now seems to be a prime opportunity for massively beneficial political change. The core message is simple - "let more people in" - so political action is able to send a clear signal to those in power. Yet there is also a deeper policy proposal that we could stand behind: change the law to allow refugees with pending asylum claims who enter the UK to take temporary employment. No longer would hosting refugees be a burden on the UK; instead, we would allow them to become productive members of society.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how many refugees to accept is purely a political one, not an economic one. Government officials have claimed that it's a better use of public funds to help abroad. But that's completely wrong. If we let refugees in and allow them to work (as they would be keen to do), the evidence shows that the standard of living and unemployment rates for UK natives would remain about the same; the main effect is to radically increase the quality of life for the refugee. Compare the situation now to the Hungarian revolution of 1956: Austria, still broken from the second world war, took in 2% of its population in refugees, and emerged even stronger as a result. The UK could welcome hundreds of thousands of refugees to work here without damaging our economy.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the current crisis provides an opportunity to take a step towards much larger political change. We condemn people all over the world to a life of poverty or persecution because we prevent them from entering our country and being productive members of our community. The economic costs to us are trivial or nonexistent, but the gains to those who come to our country are vast: economists Michael Clemens, Claudio Montenegro and Lant Pritchett of the Center for Global Development estimate that the same person will earn between three and 10 times as much simply in virtue of moving from a poorer country to a richer one; the benefits of escaping a civil war are similarly vast. We should push to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our country, but we should not stop there. Refugees from Afghanistan, Somalia, Sudan and elsewhere all deserve our help just as much as those on our doorstep.</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this, what should we do? The limited evidence on effective political action suggests that non-violent street protests are effective at changing political will, and the bigger the protest the bigger the change. In a study of the Tea Party protests by the economist Andreas Madestam and colleagues, the authors "[found] evidence of sizable effects ... in terms of policymaking, both directly and through the selection of politicians in elections".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minimum, you should therefore sign the government petition, which already has hundreds of thousands of signatures. But if you can, you should attend the Solidarity with Refugees march on 12 September, which has tens of thousands intending to participate, or one of the local marches all around the country, and use your network and social media to encourage as many others as possible to do the same.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fleeing Syria did not choose to be born into that country, just as we did not earn our birth into the UK. They have the right to a life free from persecution just as we do. Let's make it happen.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Refugee crisis: what can you do to help?</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286"/>
      </w:pPr>
    </w:p>
    <w:p>
      <w:pPr>
        <w:pStyle w:val="Normal286"/>
        <w:ind w:left="200"/>
        <w:sectPr>
          <w:type w:val="continuous"/>
          <w:pgMar w:top="840" w:right="1000" w:bottom="840" w:left="1000" w:header="400" w:footer="400"/>
          <w:pgNumType w:fmt="decimal"/>
          <w:cols w:space="720"/>
        </w:sectPr>
      </w:pPr>
      <w:r>
        <w:br/>
      </w:r>
      <w:r>
        <w:pict>
          <v:line id="_x0000_s2168" style="position:absolute;z-index:252242944"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041"/>
          <w:headerReference w:type="default" r:id="rId2042"/>
          <w:footerReference w:type="even" r:id="rId2043"/>
          <w:footerReference w:type="default" r:id="rId2044"/>
          <w:headerReference w:type="first" r:id="rId2045"/>
          <w:footerReference w:type="first" r:id="rId2046"/>
          <w:pgSz w:w="12240" w:h="15840"/>
          <w:pgMar w:top="840" w:right="1000" w:bottom="840" w:left="1000" w:header="400" w:footer="400"/>
          <w:pgNumType w:fmt="decimal"/>
          <w:cols w:space="720"/>
          <w:titlePg w:val="0"/>
        </w:sectPr>
      </w:pPr>
    </w:p>
    <w:p>
      <w:pPr>
        <w:pStyle w:val="Normal287"/>
      </w:pPr>
      <w:bookmarkStart w:id="572" w:name="Bookmark_287"/>
      <w:bookmarkEnd w:id="572"/>
    </w:p>
    <w:p>
      <w:pPr>
        <w:pStyle w:val="Normal287"/>
      </w:pPr>
      <w:r>
        <w:pict>
          <v:shape id="_x0000_i2169" type="#_x0000_t75" alt="LexisNexis®" style="width:147.75pt;height:30pt">
            <v:imagedata r:id="rId18" o:title=""/>
          </v:shape>
        </w:pict>
      </w:r>
      <w:r>
        <w:cr/>
      </w:r>
    </w:p>
    <w:p>
      <w:pPr>
        <w:pStyle w:val="Heading1285"/>
        <w:keepNext w:val="0"/>
        <w:spacing w:after="200" w:line="340" w:lineRule="atLeast"/>
        <w:ind w:left="0" w:right="0" w:firstLine="0"/>
        <w:jc w:val="center"/>
      </w:pPr>
      <w:hyperlink r:id="rId2047" w:history="1">
        <w:r>
          <w:rPr>
            <w:rFonts w:ascii="arial" w:eastAsia="arial" w:hAnsi="arial" w:cs="arial"/>
            <w:b/>
            <w:i/>
            <w:strike w:val="0"/>
            <w:color w:val="0077CC"/>
            <w:sz w:val="28"/>
            <w:u w:val="single"/>
            <w:vertAlign w:val="baseline"/>
          </w:rPr>
          <w:t>Margaret Wolfendale obituary</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2017 Sunday 7:19 PM GMT</w:t>
      </w:r>
    </w:p>
    <w:p>
      <w:pPr>
        <w:pStyle w:val="Normal287"/>
        <w:keepNext w:val="0"/>
        <w:spacing w:after="0" w:line="240" w:lineRule="atLeast"/>
        <w:ind w:right="0"/>
        <w:jc w:val="both"/>
      </w:pPr>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287"/>
        <w:keepNext w:val="0"/>
        <w:spacing w:before="120" w:after="0" w:line="220" w:lineRule="atLeast"/>
        <w:ind w:left="0" w:right="0" w:firstLine="0"/>
        <w:jc w:val="left"/>
      </w:pPr>
      <w:r>
        <w:br/>
      </w:r>
      <w:r>
        <w:pict>
          <v:shape id="_x0000_i2170" type="#_x0000_t75" style="width:167.98pt;height:30.75pt">
            <v:imagedata r:id="rId20" o:title=""/>
          </v:shape>
        </w:pic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FROM THE GUARDIAN; Version:1</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Wolfendale</w:t>
      </w:r>
    </w:p>
    <w:p>
      <w:pPr>
        <w:pStyle w:val="Normal287"/>
        <w:keepNext/>
        <w:spacing w:before="240" w:after="0" w:line="340" w:lineRule="atLeast"/>
        <w:ind w:left="0" w:right="0" w:firstLine="0"/>
        <w:jc w:val="left"/>
      </w:pPr>
      <w:bookmarkStart w:id="573" w:name="Body_285"/>
      <w:bookmarkEnd w:id="573"/>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171" style="position:absolute;z-index:252243968"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Margaret Wolfendale, who has died aged 85, led a very useful life as a doctor, initiating in 1963 a cytology service in Buckinghamshire for the screening and early detection of cervical cancer. To do this she trained a group of laboratory technicians to screen specimens, under her supervision. She ran this service as a consultant for 35 years, and it grew to be of great importance in detecting life-threatening infections.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was the eldest of the three daughters of Agnes (nee Fisk) and Stephen Paton; she also had two brothers. Her father taught languages at Radley college, and Margaret was educated at Dragon school, Oxford, during the war, one of the few girls allowed there. She then studied classics at Cheltenham ladies' college and, later, science at Radley, before graduating in medicine from the Royal Free hospital, north London, in 1956.</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took jobs in Nottingham before moving to a maternity unit near Clapham, south London, and I met her at this time at an impromptu musical evening. I was designing electronic instruments, and was impressed to discover that she was a doctor. We married in 1958.</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adopted our four children over six years, each of them at a few weeks old and nurtured by Margaret while undertaking medical work in the mornings and evenings. She went on to play a great part in encouraging our grandchildren by providing music lessons, trips to Paris, cultural outings and summer jobs.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retirement in 1996, having moved to a house with four acres of land in the Buckinghamshire village where we had raised our family, Great Brickhill, Margaret became a successful breeder of rare breed Shetland cattle and Kunekune pigs. She learned to scuba dive at 80, and travelled to India and to Nepal, where she supported schools for disadvantaged children. At 82 she volunteered to become a non-directed kidney donor, with a successful outcome for the fortunate recipient, who is still in good health.</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Margaret welcomed and helped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Milton Keynes, via the Red Cross. She was also in demand as a companion to local people who needed someone to help their understanding of medical consultations.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was bold, brave, adventurous, determined and greatly admired. She is survived by me and by our four children, Alistair, Julian, Clare and Naomi, six grandchildren, a brother, John, and a sister, Stephanie.</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2017</w:t>
      </w:r>
    </w:p>
    <w:p>
      <w:pPr>
        <w:pStyle w:val="Normal287"/>
      </w:pPr>
    </w:p>
    <w:p>
      <w:pPr>
        <w:pStyle w:val="Normal287"/>
        <w:ind w:left="200"/>
        <w:sectPr>
          <w:type w:val="continuous"/>
          <w:pgMar w:top="840" w:right="1000" w:bottom="840" w:left="1000" w:header="400" w:footer="400"/>
          <w:pgNumType w:fmt="decimal"/>
          <w:cols w:space="720"/>
        </w:sectPr>
      </w:pPr>
      <w:r>
        <w:br/>
      </w:r>
      <w:r>
        <w:pict>
          <v:line id="_x0000_s2172"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048"/>
          <w:headerReference w:type="default" r:id="rId2049"/>
          <w:footerReference w:type="even" r:id="rId2050"/>
          <w:footerReference w:type="default" r:id="rId2051"/>
          <w:headerReference w:type="first" r:id="rId2052"/>
          <w:footerReference w:type="first" r:id="rId2053"/>
          <w:pgSz w:w="12240" w:h="15840"/>
          <w:pgMar w:top="840" w:right="1000" w:bottom="840" w:left="1000" w:header="400" w:footer="400"/>
          <w:pgNumType w:fmt="decimal"/>
          <w:cols w:space="720"/>
          <w:titlePg w:val="0"/>
        </w:sectPr>
      </w:pPr>
    </w:p>
    <w:p>
      <w:pPr>
        <w:pStyle w:val="Normal288"/>
      </w:pPr>
      <w:bookmarkStart w:id="574" w:name="Bookmark_288"/>
      <w:bookmarkEnd w:id="574"/>
    </w:p>
    <w:p>
      <w:pPr>
        <w:pStyle w:val="Normal288"/>
      </w:pPr>
      <w:r>
        <w:pict>
          <v:shape id="_x0000_i2173" type="#_x0000_t75" alt="LexisNexis®" style="width:147.75pt;height:30pt">
            <v:imagedata r:id="rId18" o:title=""/>
          </v:shape>
        </w:pict>
      </w:r>
      <w:r>
        <w:cr/>
      </w:r>
    </w:p>
    <w:p>
      <w:pPr>
        <w:pStyle w:val="Heading1286"/>
        <w:keepNext w:val="0"/>
        <w:spacing w:after="200" w:line="340" w:lineRule="atLeast"/>
        <w:ind w:left="0" w:right="0" w:firstLine="0"/>
        <w:jc w:val="center"/>
      </w:pPr>
      <w:hyperlink r:id="rId2054" w:history="1">
        <w:r>
          <w:rPr>
            <w:rFonts w:ascii="arial" w:eastAsia="arial" w:hAnsi="arial" w:cs="arial"/>
            <w:b/>
            <w:i/>
            <w:strike w:val="0"/>
            <w:color w:val="0077CC"/>
            <w:sz w:val="28"/>
            <w:u w:val="single"/>
            <w:vertAlign w:val="baseline"/>
          </w:rPr>
          <w:t xml:space="preserve">'In the spirit of the Kindertransport we want to extend a warm welcome to Syria's refugees'; So far Britain has only taken in 187 refugees from Syria. But across the country there are many who are eager to open their homes and communities, explains Rabbi GoldsmithMalvern's plan to give sanctuary to </w:t>
        </w:r>
      </w:hyperlink>
      <w:hyperlink r:id="rId2054" w:history="1">
        <w:r>
          <w:rPr>
            <w:rFonts w:ascii="arial" w:eastAsia="arial" w:hAnsi="arial" w:cs="arial"/>
            <w:b/>
            <w:i/>
            <w:strike w:val="0"/>
            <w:color w:val="0077CC"/>
            <w:sz w:val="28"/>
            <w:u w:val="single"/>
            <w:vertAlign w:val="baseline"/>
          </w:rPr>
          <w:t>Syrian</w:t>
        </w:r>
      </w:hyperlink>
      <w:hyperlink r:id="rId2054" w:history="1">
        <w:r>
          <w:rPr>
            <w:rFonts w:ascii="arial" w:eastAsia="arial" w:hAnsi="arial" w:cs="arial"/>
            <w:b/>
            <w:i/>
            <w:strike w:val="0"/>
            <w:color w:val="0077CC"/>
            <w:sz w:val="28"/>
            <w:u w:val="single"/>
            <w:vertAlign w:val="baseline"/>
          </w:rPr>
          <w:t xml:space="preserve"> </w:t>
        </w:r>
      </w:hyperlink>
      <w:hyperlink r:id="rId2054" w:history="1">
        <w:r>
          <w:rPr>
            <w:rFonts w:ascii="arial" w:eastAsia="arial" w:hAnsi="arial" w:cs="arial"/>
            <w:b/>
            <w:i/>
            <w:strike w:val="0"/>
            <w:color w:val="0077CC"/>
            <w:sz w:val="28"/>
            <w:u w:val="single"/>
            <w:vertAlign w:val="baseline"/>
          </w:rPr>
          <w:t>refugees</w:t>
        </w:r>
      </w:hyperlink>
      <w:hyperlink r:id="rId2054" w:history="1">
        <w:r>
          <w:rPr>
            <w:rFonts w:ascii="arial" w:eastAsia="arial" w:hAnsi="arial" w:cs="arial"/>
            <w:b/>
            <w:i/>
            <w:strike w:val="0"/>
            <w:color w:val="0077CC"/>
            <w:sz w:val="28"/>
            <w:u w:val="single"/>
            <w:vertAlign w:val="baseline"/>
          </w:rPr>
          <w:t xml:space="preserve"> met with barriers</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2015 Wednesday 11:45 AM GMT</w:t>
      </w:r>
    </w:p>
    <w:p>
      <w:pPr>
        <w:pStyle w:val="Normal288"/>
        <w:keepNext w:val="0"/>
        <w:spacing w:after="0" w:line="240" w:lineRule="atLeast"/>
        <w:ind w:right="0"/>
        <w:jc w:val="both"/>
      </w:pPr>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88"/>
        <w:keepNext w:val="0"/>
        <w:spacing w:before="120" w:after="0" w:line="220" w:lineRule="atLeast"/>
        <w:ind w:left="0" w:right="0" w:firstLine="0"/>
        <w:jc w:val="left"/>
      </w:pPr>
      <w:r>
        <w:br/>
      </w:r>
      <w:r>
        <w:pict>
          <v:shape id="_x0000_i2174" type="#_x0000_t75" style="width:167.98pt;height:30.75pt">
            <v:imagedata r:id="rId20" o:title=""/>
          </v:shape>
        </w:pic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PROFESSIONALS NETWORK</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1107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Rabbi Mark Goldsmith</w:t>
      </w:r>
    </w:p>
    <w:p>
      <w:pPr>
        <w:pStyle w:val="Normal288"/>
        <w:keepNext/>
        <w:spacing w:before="240" w:after="0" w:line="340" w:lineRule="atLeast"/>
        <w:ind w:left="0" w:right="0" w:firstLine="0"/>
        <w:jc w:val="left"/>
      </w:pPr>
      <w:bookmarkStart w:id="575" w:name="Body_286"/>
      <w:bookmarkEnd w:id="575"/>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175" style="position:absolute;z-index:252246016"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 travelled on a minibus from north London with a group of elderly members of our synagogue to the Houses of Parliament to meet their local MP, Mike Freer, and discuss the refugee crisis in Syria.</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looking at us would have seen a group of retired doctors, social workers, teachers and accountants, but the conversations inside that bus revealed an extraordinary gathering of people. As we journeyed they shared their own experiences and trauma of being child refugees from Nazi Germany and Austria, most of them coming to this country alone. Despite the time that had passed, their recollections of realising, as children, that there was something terrible and wrong happening in their home countries, were still raw.</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pledging a warm welcome, offering everything from English language classes to invites for mother and baby groups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met Ayham, a recent refugee from Syria, who has come to this country through the Vulnerable Persons Relocation (VPR) scheme. This unlikely meeting of an elderly Jewish group with a young Muslim man, organised by Citizens UK, was a powerful moment. Many of our group saw themselves in this young man, and that meeting brought a sense of mission to us all.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clear that there was a sense of solidarity between the refugees, and Ayham was equally touched, saying: "My younger brother is very ill, he has leukaemia, and we were able to come to the UK to be with him and help him, we hope, recover. His terrible situation has meant we are now some of the lucky ones.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 couldn't sit and do nothing': the women saving lives in Syria</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through Citizens UK, that many communities across this country also want to help the most vulnerable refugees. Meeting the group from the Alyth synagogue was a wonderful experience. They gave me such hope. I have seen how they have survived a terrible, terrible past to become successful, respected British citizens.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we were welcomed into the Houses of Parliament and our testimonies were heard by a number of MPs. That was an experience we will all remember, and I hope it was the start of a story we can tell together to many more refugees in the future. To know I am supported by so many different people from across the UK of all faiths and backgrounds gives me strength."</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1938, as Britain braced itself for war, the government responded to the calls of faith and civil society groups, including brave people like the late Sir Nicholas Winton who rescued 669 Jewish children from occupied Prague, to grant a place of safety in the UK to 10,000 Jewish children through the Kindertransport programme alone.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in the 1930s had listened to the critics who said we didn't have room, and we had enough problems caring for our own, then the entire group stood before the Houses of Parliament with me would not have survived. We should not forget that the Daily Express in its editorial on the issue on 19 thJune 1939 was less than charitable saying: "There is no room for any more refugees in this country." But instead the Kindertransport and many other refugee programmes undertaken since are part of a proud British tradition of helping those in most need. It's in that spirit that we call on our local council leaders, our constituency MPs and our prime minister to listen to many of those same faith institutions and civil society groups and work with them to expand the VPR scheme and offer sanctuary to some of the most vulnerable refugees who simply are not able to stay in a camp. We must act now.</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UK has admitted just 187 people through the Vulnerable Persons Relocation (VPR) scheme. The recent announcement by David Cameron will take that number over the next couple of years to about 700. To put this figure in context, an estimated 9 million people have been forced to flee their homes in Syria because of the civil war and the UN is reporting that 320,000 of the most vulnerable refugees need to be resettled from camps as a matter of urgency.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If Syria's cycle of violence is to be halted, we must invest in refugee education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Citizens UK is calling on the government to increase this figure further still, and we have identified support for at least 2,000 refugees through our member communities across the UK. Our call is still small-scale in terms of the crisis, but it's achievable. Local people have created the support networks ready to welcome new arrivals should the prime minister act and increase the number of people to be resettled in the UK through the VPR scheme.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asking local councils to sign up to the VPR scheme and offer to resettle a small number of refugees. So far eight authorities have agreed and others are considering it - but concerns that they will have problems housing and providing for the refugees are a deterrent. Councils get EU funding for the first year to help cover the costs of accommodation, but we understand it's still a big ask for local councils who are facing cuts to their tight budgets already.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set aside rented accommodation, university flats and unoccupied housing association homes for use by refugees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 are also playing our part. Members from the 350 Citizens UK member institutions, which include churches, mosques, synagogues, schools, universities, trades unions and community groups, are tackling some of the practical issues that need addressing, working out how to provide housing, school places, healthcare.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identified private accommodation that can be used to house refugees; we've set aside rented accommodation, university flats and unoccupied housing association homes for use by refugees.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pledging a warm welcome for newcomers offering everything from English language classes to invites for mother and baby groups. In our synagogue in north London we already run a refugee drop in session every Sunday where people come together to share food, offer advice on how to settle into the local neighbourhood and navigate British systems as well as link people up to groups like our knitting club. It's our way of making people feel welcome.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encourage your local council to work with us here: Save Lives by Helping Resettle Refugees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Rabbi Mark Goldsmith is a member of Citizens UK and rabbi at Alyth synagogue, in Golders Green London.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our community                                          of development professionals and humanitarians. Follow                                            @GuardianGDP                                          on Twitter.                   </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2015</w:t>
      </w:r>
    </w:p>
    <w:p>
      <w:pPr>
        <w:pStyle w:val="Normal288"/>
      </w:pPr>
    </w:p>
    <w:p>
      <w:pPr>
        <w:pStyle w:val="Normal288"/>
        <w:ind w:left="200"/>
        <w:sectPr>
          <w:type w:val="continuous"/>
          <w:pgMar w:top="840" w:right="1000" w:bottom="840" w:left="1000" w:header="400" w:footer="400"/>
          <w:pgNumType w:fmt="decimal"/>
          <w:cols w:space="720"/>
        </w:sectPr>
      </w:pPr>
      <w:r>
        <w:br/>
      </w:r>
      <w:r>
        <w:pict>
          <v:line id="_x0000_s2176" style="position:absolute;z-index:252247040"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055"/>
          <w:headerReference w:type="default" r:id="rId2056"/>
          <w:footerReference w:type="even" r:id="rId2057"/>
          <w:footerReference w:type="default" r:id="rId2058"/>
          <w:headerReference w:type="first" r:id="rId2059"/>
          <w:footerReference w:type="first" r:id="rId2060"/>
          <w:pgSz w:w="12240" w:h="15840"/>
          <w:pgMar w:top="840" w:right="1000" w:bottom="840" w:left="1000" w:header="400" w:footer="400"/>
          <w:pgNumType w:fmt="decimal"/>
          <w:cols w:space="720"/>
          <w:titlePg w:val="0"/>
        </w:sectPr>
      </w:pPr>
    </w:p>
    <w:p>
      <w:pPr>
        <w:pStyle w:val="Normal289"/>
      </w:pPr>
      <w:bookmarkStart w:id="576" w:name="Bookmark_289"/>
      <w:bookmarkEnd w:id="576"/>
    </w:p>
    <w:p>
      <w:pPr>
        <w:pStyle w:val="Normal289"/>
      </w:pPr>
      <w:r>
        <w:pict>
          <v:shape id="_x0000_i2177" type="#_x0000_t75" alt="LexisNexis®" style="width:147.75pt;height:30pt">
            <v:imagedata r:id="rId18" o:title=""/>
          </v:shape>
        </w:pict>
      </w:r>
      <w:r>
        <w:cr/>
      </w:r>
    </w:p>
    <w:p>
      <w:pPr>
        <w:pStyle w:val="Heading1287"/>
        <w:keepNext w:val="0"/>
        <w:spacing w:after="200" w:line="340" w:lineRule="atLeast"/>
        <w:ind w:left="0" w:right="0" w:firstLine="0"/>
        <w:jc w:val="center"/>
      </w:pPr>
      <w:hyperlink r:id="rId2061" w:history="1">
        <w:r>
          <w:rPr>
            <w:rFonts w:ascii="arial" w:eastAsia="arial" w:hAnsi="arial" w:cs="arial"/>
            <w:b/>
            <w:i/>
            <w:strike w:val="0"/>
            <w:color w:val="0077CC"/>
            <w:sz w:val="28"/>
            <w:u w:val="single"/>
            <w:vertAlign w:val="baseline"/>
          </w:rPr>
          <w:t>G2: Westminster digested</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2014 Thursday</w:t>
      </w:r>
    </w:p>
    <w:p>
      <w:pPr>
        <w:pStyle w:val="Normal289"/>
        <w:keepNext w:val="0"/>
        <w:spacing w:after="0" w:line="240" w:lineRule="atLeast"/>
        <w:ind w:right="0"/>
        <w:jc w:val="both"/>
      </w:pPr>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289"/>
        <w:keepNext w:val="0"/>
        <w:spacing w:before="120" w:after="0" w:line="220" w:lineRule="atLeast"/>
        <w:ind w:left="0" w:right="0" w:firstLine="0"/>
        <w:jc w:val="left"/>
      </w:pPr>
      <w:r>
        <w:br/>
      </w:r>
      <w:r>
        <w:pict>
          <v:shape id="_x0000_i2178" type="#_x0000_t75" style="width:186.73pt;height:33pt">
            <v:imagedata r:id="rId63" o:title=""/>
          </v:shape>
        </w:pic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FEATURES PAGES; Pg. 11</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Crace</w:t>
      </w:r>
    </w:p>
    <w:p>
      <w:pPr>
        <w:pStyle w:val="Normal289"/>
        <w:keepNext/>
        <w:spacing w:before="240" w:after="0" w:line="340" w:lineRule="atLeast"/>
        <w:ind w:left="0" w:right="0" w:firstLine="0"/>
        <w:jc w:val="left"/>
      </w:pPr>
      <w:bookmarkStart w:id="577" w:name="Body_287"/>
      <w:bookmarkEnd w:id="577"/>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179" style="position:absolute;z-index:252248064"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Milidee: Disappointed as I am in the apparent recovery of the UK economy, I can promise that a Labour government would not increase the level of national debt.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Balls: Absolutely.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Milidee: Though we will maintain the level of welfare benefits . .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Balls: Which is why we are going to increase the top level of income tax</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50%.</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Milidee: Shut up, you moron.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Balls: What's the problem?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Milidee: You can't go around saying we're going to put up tax.</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Balls: Why not?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Milidee: Are you stupid or something? On second thoughts, don't answer that. Do I have to spell it out? When was the last time a party won an election by promising to put up the top rate of income tax?</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Balls: But we are going to put up taxes, aren't we?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Milidee: Of course we are. But that's not the point. You've just lost us the next election. We are now officially the walking dead. Our careers are as good as over.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Can you believe it? Balls has just scored yet another own goal. There's no way we can lose the election!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Milidee: Can the prime minister rule out making tax cuts in the current parliament?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Of course I can't, you half-wit. Unlike you, I actually want to win the election. So you can practically guarantee there will be tax giveaways in the autumn.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Cable: We are having the wrong kind of recovery.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Who cares? There's no</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 No overseas exports. Everyone's spending on credit. But we're going to win the next election and there's sod all you can do about it.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Clegg: So what am I going to do after the election?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Do you know something? People care even less about your future than they do about Milidee's. You're nothing more than a footnote.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Clegg: Please don't be so horrid. We used to be so in love.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Those were different times.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Milidee: But what about your sense of morality?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Oh all right then. We will take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But no more than five.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We're all heart.</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2014</w:t>
      </w:r>
    </w:p>
    <w:p>
      <w:pPr>
        <w:pStyle w:val="Normal289"/>
      </w:pPr>
    </w:p>
    <w:p>
      <w:pPr>
        <w:pStyle w:val="Normal289"/>
        <w:ind w:left="200"/>
        <w:sectPr>
          <w:type w:val="continuous"/>
          <w:pgMar w:top="840" w:right="1000" w:bottom="840" w:left="1000" w:header="400" w:footer="400"/>
          <w:pgNumType w:fmt="decimal"/>
          <w:cols w:space="720"/>
        </w:sectPr>
      </w:pPr>
      <w:r>
        <w:br/>
      </w:r>
      <w:r>
        <w:pict>
          <v:line id="_x0000_s2180" style="position:absolute;z-index:252249088"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062"/>
          <w:headerReference w:type="default" r:id="rId2063"/>
          <w:footerReference w:type="even" r:id="rId2064"/>
          <w:footerReference w:type="default" r:id="rId2065"/>
          <w:headerReference w:type="first" r:id="rId2066"/>
          <w:footerReference w:type="first" r:id="rId2067"/>
          <w:pgSz w:w="12240" w:h="15840"/>
          <w:pgMar w:top="840" w:right="1000" w:bottom="840" w:left="1000" w:header="400" w:footer="400"/>
          <w:pgNumType w:fmt="decimal"/>
          <w:cols w:space="720"/>
          <w:titlePg w:val="0"/>
        </w:sectPr>
      </w:pPr>
    </w:p>
    <w:p>
      <w:pPr>
        <w:pStyle w:val="Normal290"/>
      </w:pPr>
      <w:bookmarkStart w:id="578" w:name="Bookmark_290"/>
      <w:bookmarkEnd w:id="578"/>
    </w:p>
    <w:p>
      <w:pPr>
        <w:pStyle w:val="Normal290"/>
      </w:pPr>
      <w:r>
        <w:pict>
          <v:shape id="_x0000_i2181" type="#_x0000_t75" alt="LexisNexis®" style="width:147.75pt;height:30pt">
            <v:imagedata r:id="rId18" o:title=""/>
          </v:shape>
        </w:pict>
      </w:r>
      <w:r>
        <w:cr/>
      </w:r>
    </w:p>
    <w:p>
      <w:pPr>
        <w:pStyle w:val="Heading1288"/>
        <w:keepNext w:val="0"/>
        <w:spacing w:after="200" w:line="340" w:lineRule="atLeast"/>
        <w:ind w:left="0" w:right="0" w:firstLine="0"/>
        <w:jc w:val="center"/>
      </w:pPr>
      <w:hyperlink r:id="rId2068" w:history="1">
        <w:r>
          <w:rPr>
            <w:rFonts w:ascii="arial" w:eastAsia="arial" w:hAnsi="arial" w:cs="arial"/>
            <w:b/>
            <w:i/>
            <w:strike w:val="0"/>
            <w:color w:val="0077CC"/>
            <w:sz w:val="28"/>
            <w:u w:val="single"/>
            <w:vertAlign w:val="baseline"/>
          </w:rPr>
          <w:t>Sinai trafficking victims face hardship in Cairo as they await resettlement</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Guardian.com.</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2014 Friday</w:t>
      </w:r>
    </w:p>
    <w:p>
      <w:pPr>
        <w:pStyle w:val="Normal290"/>
        <w:keepNext w:val="0"/>
        <w:spacing w:after="0" w:line="240" w:lineRule="atLeast"/>
        <w:ind w:right="0"/>
        <w:jc w:val="both"/>
      </w:pPr>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 and Media Limited or its affiliated companies All Rights Reserved Registered in England and Wales. No. 908396 Registered office: PO Box 68164, Kings Place, 90 York Way, London N1P 2AP</w:t>
      </w:r>
    </w:p>
    <w:p>
      <w:pPr>
        <w:pStyle w:val="Normal290"/>
        <w:keepNext w:val="0"/>
        <w:spacing w:before="120" w:after="0" w:line="220" w:lineRule="atLeast"/>
        <w:ind w:left="0" w:right="0" w:firstLine="0"/>
        <w:jc w:val="left"/>
      </w:pPr>
      <w:r>
        <w:br/>
      </w:r>
      <w:r>
        <w:pict>
          <v:shape id="_x0000_i2182" type="#_x0000_t75" style="width:167.98pt;height:30.75pt">
            <v:imagedata r:id="rId20" o:title=""/>
          </v:shape>
        </w:pic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2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Tom Dale, </w:t>
      </w:r>
      <w:hyperlink r:id="rId609" w:history="1">
        <w:r>
          <w:rPr>
            <w:rFonts w:ascii="arial" w:eastAsia="arial" w:hAnsi="arial" w:cs="arial"/>
            <w:b w:val="0"/>
            <w:i/>
            <w:strike w:val="0"/>
            <w:noProof w:val="0"/>
            <w:color w:val="0077CC"/>
            <w:position w:val="0"/>
            <w:sz w:val="20"/>
            <w:u w:val="single"/>
            <w:vertAlign w:val="baseline"/>
          </w:rPr>
          <w:t>theguardian.com</w:t>
        </w:r>
      </w:hyperlink>
    </w:p>
    <w:p>
      <w:pPr>
        <w:pStyle w:val="Normal290"/>
        <w:keepNext/>
        <w:spacing w:before="240" w:after="0" w:line="340" w:lineRule="atLeast"/>
        <w:ind w:left="0" w:right="0" w:firstLine="0"/>
        <w:jc w:val="left"/>
      </w:pPr>
      <w:bookmarkStart w:id="579" w:name="Body_288"/>
      <w:bookmarkEnd w:id="579"/>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183" style="position:absolute;z-index:252250112" from="0,2pt" to="512pt,2pt" strokecolor="#009ddb" strokeweight="2pt">
            <v:stroke linestyle="single"/>
            <w10:wrap type="topAndBottom"/>
          </v:line>
        </w:pict>
      </w:r>
    </w:p>
    <w:p>
      <w:pPr>
        <w:pStyle w:val="Normal290"/>
      </w:pPr>
    </w:p>
    <w:p>
      <w:pPr>
        <w:pStyle w:val="Normal2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Eritrean torture survivors describe fight for survival in Egypt, where refugee groups struggle to cope with Syria crisis</w:t>
      </w:r>
    </w:p>
    <w:p>
      <w:pPr>
        <w:pStyle w:val="Normal2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seventh floor of a Cairo apartment block, Leah bounces her six-month-old son on her knee describes the difficulties survivors of trafficking face as they try to build a new life in Egypt.</w:t>
      </w:r>
    </w:p>
    <w:p>
      <w:pPr>
        <w:pStyle w:val="Normal2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 is </w:t>
      </w:r>
      <w:hyperlink r:id="rId2069" w:history="1">
        <w:r>
          <w:rPr>
            <w:rFonts w:ascii="arial" w:eastAsia="arial" w:hAnsi="arial" w:cs="arial"/>
            <w:b w:val="0"/>
            <w:i/>
            <w:strike w:val="0"/>
            <w:noProof w:val="0"/>
            <w:color w:val="0077CC"/>
            <w:position w:val="0"/>
            <w:sz w:val="20"/>
            <w:u w:val="single"/>
            <w:vertAlign w:val="baseline"/>
          </w:rPr>
          <w:t>one of an estimated 20,000 African refugees who have fallen into the hands of a network of traffickers</w:t>
        </w:r>
      </w:hyperlink>
      <w:r>
        <w:rPr>
          <w:rFonts w:ascii="arial" w:eastAsia="arial" w:hAnsi="arial" w:cs="arial"/>
          <w:b w:val="0"/>
          <w:i w:val="0"/>
          <w:strike w:val="0"/>
          <w:noProof w:val="0"/>
          <w:color w:val="000000"/>
          <w:position w:val="0"/>
          <w:sz w:val="20"/>
          <w:u w:val="none"/>
          <w:vertAlign w:val="baseline"/>
        </w:rPr>
        <w:t xml:space="preserve"> and torturers in the Sinai desert over the past four years.</w:t>
      </w:r>
    </w:p>
    <w:p>
      <w:pPr>
        <w:pStyle w:val="Normal2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brutal trade </w:t>
      </w:r>
      <w:hyperlink r:id="rId2070" w:history="1">
        <w:r>
          <w:rPr>
            <w:rFonts w:ascii="arial" w:eastAsia="arial" w:hAnsi="arial" w:cs="arial"/>
            <w:b w:val="0"/>
            <w:i/>
            <w:strike w:val="0"/>
            <w:noProof w:val="0"/>
            <w:color w:val="0077CC"/>
            <w:position w:val="0"/>
            <w:sz w:val="20"/>
            <w:u w:val="single"/>
            <w:vertAlign w:val="baseline"/>
          </w:rPr>
          <w:t>that has been well-documented by human rights groups</w:t>
        </w:r>
      </w:hyperlink>
      <w:r>
        <w:rPr>
          <w:rFonts w:ascii="arial" w:eastAsia="arial" w:hAnsi="arial" w:cs="arial"/>
          <w:b w:val="0"/>
          <w:i w:val="0"/>
          <w:strike w:val="0"/>
          <w:noProof w:val="0"/>
          <w:color w:val="000000"/>
          <w:position w:val="0"/>
          <w:sz w:val="20"/>
          <w:u w:val="none"/>
          <w:vertAlign w:val="baseline"/>
        </w:rPr>
        <w:t>, Bedouin tribes kidnap Ethiopian and Eritrean refugees and sell them on in a chain of exploitation through the Sinai peninsular.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NGOs in the country struggle to cope with the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support for people like Leah is dwindling.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traffickers aim to extort ransoms from the families of refugees, which they do by torturing the kidnapped while their relatives listen to their screams at the end of a phone line. Of the 20,000 African refugees abducted, only about 300 people have escaped and made it to Cairo.</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Leah spent more than two months in captivity and will not elaborate on what happened to her beyond saying: "It's like the others." Her family and friends raised more than $33,000 (£19,400) for her ransom, but still the kidnappers refused to let her go.</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 after the intervention of Sheikh Mohammed, a man well-known in the Sinai for his fight against traffickers, she was one of the lucky ones. But she arrived in Cairo to find little support, and faces a long wait before learning whether she will be able to leave Egypt.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of trafficking are normally given priority for resettlement in western countries by the UN refugee agency, the UNHCR, which is responsible for the huge number of refugees who arrive in Cairo each year. They are also given financial support.</w:t>
      </w:r>
    </w:p>
    <w:p>
      <w:pPr>
        <w:pStyle w:val="Normal2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hyperlink r:id="rId2071" w:history="1">
        <w:r>
          <w:rPr>
            <w:rFonts w:ascii="arial" w:eastAsia="arial" w:hAnsi="arial" w:cs="arial"/>
            <w:b w:val="0"/>
            <w:i/>
            <w:strike w:val="0"/>
            <w:noProof w:val="0"/>
            <w:color w:val="0077CC"/>
            <w:position w:val="0"/>
            <w:sz w:val="20"/>
            <w:u w:val="single"/>
            <w:vertAlign w:val="baseline"/>
          </w:rPr>
          <w:t xml:space="preserve">the growing number of </w:t>
        </w:r>
      </w:hyperlink>
      <w:hyperlink r:id="rId2071" w:history="1">
        <w:r>
          <w:rPr>
            <w:rFonts w:ascii="arial" w:eastAsia="arial" w:hAnsi="arial" w:cs="arial"/>
            <w:b/>
            <w:i/>
            <w:strike w:val="0"/>
            <w:noProof w:val="0"/>
            <w:color w:val="0077CC"/>
            <w:position w:val="0"/>
            <w:sz w:val="20"/>
            <w:u w:val="single"/>
            <w:vertAlign w:val="baseline"/>
          </w:rPr>
          <w:t>Syrian</w:t>
        </w:r>
      </w:hyperlink>
      <w:hyperlink r:id="rId2071" w:history="1">
        <w:r>
          <w:rPr>
            <w:rFonts w:ascii="arial" w:eastAsia="arial" w:hAnsi="arial" w:cs="arial"/>
            <w:b w:val="0"/>
            <w:i/>
            <w:strike w:val="0"/>
            <w:noProof w:val="0"/>
            <w:color w:val="0077CC"/>
            <w:position w:val="0"/>
            <w:sz w:val="20"/>
            <w:u w:val="single"/>
            <w:vertAlign w:val="baseline"/>
          </w:rPr>
          <w:t xml:space="preserve"> </w:t>
        </w:r>
      </w:hyperlink>
      <w:hyperlink r:id="rId2071" w:history="1">
        <w:r>
          <w:rPr>
            <w:rFonts w:ascii="arial" w:eastAsia="arial" w:hAnsi="arial" w:cs="arial"/>
            <w:b/>
            <w:i/>
            <w:strike w:val="0"/>
            <w:noProof w:val="0"/>
            <w:color w:val="0077CC"/>
            <w:position w:val="0"/>
            <w:sz w:val="20"/>
            <w:u w:val="single"/>
            <w:vertAlign w:val="baseline"/>
          </w:rPr>
          <w:t>refugees</w:t>
        </w:r>
      </w:hyperlink>
      <w:r>
        <w:rPr>
          <w:rFonts w:ascii="arial" w:eastAsia="arial" w:hAnsi="arial" w:cs="arial"/>
          <w:b w:val="0"/>
          <w:i w:val="0"/>
          <w:strike w:val="0"/>
          <w:noProof w:val="0"/>
          <w:color w:val="000000"/>
          <w:position w:val="0"/>
          <w:sz w:val="20"/>
          <w:u w:val="none"/>
          <w:vertAlign w:val="baseline"/>
        </w:rPr>
        <w:t xml:space="preserve"> has forced the UNHCR to cut assistance to most trafficked people after their first year in Egypt. Of 183,000 asylum seekers and refugees in Egypt - of whom approximately 130,000 are Syrians - about 313 people are registered by the UNHCR as victims of trafficking. Several Eritreans in the city said they had gone for a day or more without food.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in Egypt are banned from working. Unable to pay rent, they have been evicted and then taken in by other survivors, creating ever more cramped living conditions. It is not uncommon for two adults to share one single bed, and four or more to share a room.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survivors also live in constant fear that the traffickers who held them in Sinai will come to Cairo to kidnap them again: several reported receiving threats from their captors by text message or phone.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 the long wait before they can be resettled, some embark on a perilous, and illegal, onward journey across the Mediterranean Sea or Sahara desert.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insecurity pushed Leah back into risky situations. In an effort to make some money, she sought out a broker to find her a job in domestic service. He drove her to Alexandria with the promise of work, but there was no job. He raped her, and nine months later Daniel was born.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Hardship has thrown survivors together; they share money and food, and support one another. Recently, 60 demonstrated against the cuts to financial assistance, outside the UNHCR building.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Leah's case moving quickly through the system, she is stuck because she cannot take Daniel out of the country without a birth certificate. She can't obtain the document until she provides the name of the father, which she does not know. Leah is being supported by a local NGO. Asked what she will do, her answer is simple: pray.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Karmen Sakhr, senior protection officer at UNHCR's Cairo office, says her budget has been cut from $14m in 2013 to $11.5m for this year. Sakhr calculates that to provide each former victim of trafficking with a monthly allowance of 420 Egyptian pounds (£35) would cost £131,000 a year.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terrible - these are young people who did not have a choice and who have suffered trauma. We understand and sympathise, but we have limited resources. We have to make difficult decisions ... This is a bunch of young people who have been through hell, they don't want to talk about budgets."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Sakhr hopes that, by the end of next year, all the victims of torture in Cairo will have been resettled. So far, only 12 have been given a fresh start overseas. She has been in negotiations with the International Organisation for Migration and a number of national governments - which she will not name - to speed up the resettlement process and try to obtain funding to sustain the refugees while they wait in Cairo for a new life to begin. So far she has had no luck; other priorities have won out.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Leah arrived in Cairo she was suicidal, deeply traumatised by what happened to her in Sinai. She now shares a two-bedroom flat with her son and eight women, including four minors, all of whom were trafficked into Sinai. "You just wait for the pain to heal, but it continues," she says.</w:t>
      </w:r>
    </w:p>
    <w:p>
      <w:pPr>
        <w:pStyle w:val="Normal29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All names of former victims of trafficking have been altered for their own protection</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2014</w:t>
      </w:r>
    </w:p>
    <w:p>
      <w:pPr>
        <w:pStyle w:val="Normal290"/>
      </w:pPr>
    </w:p>
    <w:p>
      <w:pPr>
        <w:pStyle w:val="Normal290"/>
        <w:ind w:left="200"/>
        <w:sectPr>
          <w:type w:val="continuous"/>
          <w:pgMar w:top="840" w:right="1000" w:bottom="840" w:left="1000" w:header="400" w:footer="400"/>
          <w:pgNumType w:fmt="decimal"/>
          <w:cols w:space="720"/>
        </w:sectPr>
      </w:pPr>
      <w:r>
        <w:br/>
      </w:r>
      <w:r>
        <w:pict>
          <v:line id="_x0000_s2184" style="position:absolute;z-index:252251136"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072"/>
          <w:headerReference w:type="default" r:id="rId2073"/>
          <w:footerReference w:type="even" r:id="rId2074"/>
          <w:footerReference w:type="default" r:id="rId2075"/>
          <w:headerReference w:type="first" r:id="rId2076"/>
          <w:footerReference w:type="first" r:id="rId2077"/>
          <w:pgSz w:w="12240" w:h="15840"/>
          <w:pgMar w:top="840" w:right="1000" w:bottom="840" w:left="1000" w:header="400" w:footer="400"/>
          <w:pgNumType w:fmt="decimal"/>
          <w:cols w:space="720"/>
          <w:titlePg w:val="0"/>
        </w:sectPr>
      </w:pPr>
    </w:p>
    <w:p>
      <w:pPr>
        <w:pStyle w:val="Normal291"/>
      </w:pPr>
      <w:bookmarkStart w:id="580" w:name="Bookmark_291"/>
      <w:bookmarkEnd w:id="580"/>
    </w:p>
    <w:p>
      <w:pPr>
        <w:pStyle w:val="Normal291"/>
      </w:pPr>
      <w:r>
        <w:pict>
          <v:shape id="_x0000_i2185" type="#_x0000_t75" alt="LexisNexis®" style="width:147.75pt;height:30pt">
            <v:imagedata r:id="rId18" o:title=""/>
          </v:shape>
        </w:pict>
      </w:r>
      <w:r>
        <w:cr/>
      </w:r>
    </w:p>
    <w:p>
      <w:pPr>
        <w:pStyle w:val="Heading1289"/>
        <w:keepNext w:val="0"/>
        <w:spacing w:after="200" w:line="340" w:lineRule="atLeast"/>
        <w:ind w:left="0" w:right="0" w:firstLine="0"/>
        <w:jc w:val="center"/>
      </w:pPr>
      <w:hyperlink r:id="rId2078" w:history="1">
        <w:r>
          <w:rPr>
            <w:rFonts w:ascii="arial" w:eastAsia="arial" w:hAnsi="arial" w:cs="arial"/>
            <w:b/>
            <w:i/>
            <w:strike w:val="0"/>
            <w:color w:val="0077CC"/>
            <w:sz w:val="28"/>
            <w:u w:val="single"/>
            <w:vertAlign w:val="baseline"/>
          </w:rPr>
          <w:t>As fake news takes over Facebook feeds, many are taking satire as fact; A lie can spread on Facebook before the truth has even been posted, and even the most savvy news consumers can be tricked. What can we do about it?</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2016 Thursday 8:52 PM GMT</w:t>
      </w:r>
    </w:p>
    <w:p>
      <w:pPr>
        <w:pStyle w:val="Normal291"/>
        <w:keepNext w:val="0"/>
        <w:spacing w:after="0" w:line="240" w:lineRule="atLeast"/>
        <w:ind w:right="0"/>
        <w:jc w:val="both"/>
      </w:pPr>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91"/>
        <w:keepNext w:val="0"/>
        <w:spacing w:before="120" w:after="0" w:line="220" w:lineRule="atLeast"/>
        <w:ind w:left="0" w:right="0" w:firstLine="0"/>
        <w:jc w:val="left"/>
      </w:pPr>
      <w:r>
        <w:br/>
      </w:r>
      <w:r>
        <w:pict>
          <v:shape id="_x0000_i2186" type="#_x0000_t75" style="width:167.98pt;height:30.75pt">
            <v:imagedata r:id="rId20" o:title=""/>
          </v:shape>
        </w:pic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Nicky Woolf in San Francisco</w:t>
      </w:r>
    </w:p>
    <w:p>
      <w:pPr>
        <w:pStyle w:val="Normal291"/>
        <w:keepNext/>
        <w:spacing w:before="240" w:after="0" w:line="340" w:lineRule="atLeast"/>
        <w:ind w:left="0" w:right="0" w:firstLine="0"/>
        <w:jc w:val="left"/>
      </w:pPr>
      <w:bookmarkStart w:id="581" w:name="Body_289"/>
      <w:bookmarkEnd w:id="581"/>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187" style="position:absolute;z-index:252252160"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thought hard about the exact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 wanted to place in Native American reservations.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originally had decided on 50,000 but thought that sounded too believable. It needed to be more ridiculous. So he wrote his headline: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to House 250,000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Navajo, Standing Rock Indian Reservations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that isn't true in the slightest. But on Facebook, a lie can go around the world before the truth has even been posted.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 who asked that his last name not be used - considers himself a satirist. A glance through his site, Real News Right Now, indeed shows a light, if perhaps too subtle, touch of humor.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that means not everyone got the joke. Fox News's Sean Hannity was soon parroting the 250,000 refugees claim. Soon, so was Donald Trump.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was shocked. "That was very unsettling," he said. "I was, like, this is incredible."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Bursting the Facebook bubble: we asked voters on the left and right to swap feeds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is 34 and works in hospitality in Washington. "I make a little bit of money each month through ad revenue, but it all goes toward the site's upkeep and promoting my articles through various social media platforms," he said. "This is more of a labor of love for me than a profitable enterprise."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counts his site as satire, like the better-known the Onion.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boundary between satire and real news is a vast grey area. Distributed - largely on Facebook - alongside deliberately false stories and partisan coverage, whether pumped out to suck up advertising revenue or for ideological reasons, it might not be immediately obvious to some that Real News Right Now is satire.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signs are subtle: the fictional journalist behind the site, R Hobbus, is listed as having won the 2011 Stephen Glass Distinction in Journalistic Integrity award - mocking a journalist who was revealed to have falsified sources and information for stories - for one thing. But there is no full disclaimer.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would it necessarily stop people taking his stories seriously if there was; even a site as well-known as the Onion is often mistaken for real news.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has a serious fake news problem, a major contributor to what has been called the " post-truth " era.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satirical value, for example, in the story "Taylor Swift SHOCKS Music Industry: 'I voted for Trump'". But the fact that it was a complete fabrication didn't stop the story, which was posted Sunday on a fake news site called LifeEventWeb, from being widely shared across Facebook and accruing more than quarter of a million views in three days.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widely shared pre-election story by the Denver Guardian claimed, falsely, that an FBI agent investigating Clinton had been killed in a house fire in Colorado. The Denver Post - Denver's actual major newspaper - had to write an article to clarify that there is no such thing as the Denver Guardian, pointing out that the story was fake and the site's supposed Denver address actually led to a tree in a Denver carpark.</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the problem is not a new one. Publications such as the National Enquirer in the US have long bent the truth, often shamelessly. But now, a fake story can much more easily masquerade as real because in Facebook's walled garden all the posts look largely the same.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most savvy news consumers can be tricked this way. Who can expect everyone to know there isn't really a Denver Guardian - or that Real News Right Now is satire - when it pops up in your feed?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ease of deception has given birth to a new cottage industry of lies. In November, BuzzFeed discovered that many of the pro-Trump fake news sites - more than 100 of them - were being operated as for-profit click farms by Macedonian teenagers.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such sites have their registration protected by a system called WhoIsGuard, which protects the owner of the website from having their details looked up on the WhoIs database of internet domains and their owners. LifeEventWeb, the site that posted the fake Swift story, is one of those.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Zimdars, assistant professor of communication and media at Merrimack College in Massachusetts, said that she was concerned about some of the sources her students were using, so she started listing a number of sites. The guide has since gone viral.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Can you spot the fake US election news stories?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of them are fake - many are satirical sites such as the Onion, the New Yorker's Borowitz Report or Real News Right Now, while others are news organizations whose stories are often slanted, including Breitbart on the right or Occupy Democrats on the left.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readers can do is to read what they're sharing, and after that if you read something and have a strong reaction to it, read more about it," Zimdars said, "rather than just accept what you originally read as complete information."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Robert said that it was "worrisome" to him when people take the satire written on Real News Right Now as fact. "I don't take any joy out of that. I wish people would factcheck me." He said that he tries to embed links into his stories to take people to true information about the stories he is satirizing.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ones that seem to take off, that people seem to believe," he said, "are the ones I find most unbelievable."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there isn't any topic he would avoid. "If something is an important news story that affects the world, or social issues, I'm going to address it."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extends even to fake news. On Thursday, Real News Right Now posted a new story: " Twelve in Custody After FBI Takes Down 'Major' Counterfeit News Operation in NYC." </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2016</w:t>
      </w:r>
    </w:p>
    <w:p>
      <w:pPr>
        <w:pStyle w:val="Normal291"/>
      </w:pPr>
    </w:p>
    <w:p>
      <w:pPr>
        <w:pStyle w:val="Normal291"/>
        <w:ind w:left="200"/>
        <w:sectPr>
          <w:type w:val="continuous"/>
          <w:pgMar w:top="840" w:right="1000" w:bottom="840" w:left="1000" w:header="400" w:footer="400"/>
          <w:pgNumType w:fmt="decimal"/>
          <w:cols w:space="720"/>
        </w:sectPr>
      </w:pPr>
      <w:r>
        <w:br/>
      </w:r>
      <w:r>
        <w:pict>
          <v:line id="_x0000_s2188" style="position:absolute;z-index:252253184"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079"/>
          <w:headerReference w:type="default" r:id="rId2080"/>
          <w:footerReference w:type="even" r:id="rId2081"/>
          <w:footerReference w:type="default" r:id="rId2082"/>
          <w:headerReference w:type="first" r:id="rId2083"/>
          <w:footerReference w:type="first" r:id="rId2084"/>
          <w:pgSz w:w="12240" w:h="15840"/>
          <w:pgMar w:top="840" w:right="1000" w:bottom="840" w:left="1000" w:header="400" w:footer="400"/>
          <w:pgNumType w:fmt="decimal"/>
          <w:cols w:space="720"/>
          <w:titlePg w:val="0"/>
        </w:sectPr>
      </w:pPr>
    </w:p>
    <w:p>
      <w:pPr>
        <w:pStyle w:val="Normal292"/>
      </w:pPr>
      <w:bookmarkStart w:id="582" w:name="Bookmark_292"/>
      <w:bookmarkEnd w:id="582"/>
    </w:p>
    <w:p>
      <w:pPr>
        <w:pStyle w:val="Normal292"/>
      </w:pPr>
      <w:r>
        <w:pict>
          <v:shape id="_x0000_i2189" type="#_x0000_t75" alt="LexisNexis®" style="width:147.75pt;height:30pt">
            <v:imagedata r:id="rId18" o:title=""/>
          </v:shape>
        </w:pict>
      </w:r>
      <w:r>
        <w:cr/>
      </w:r>
    </w:p>
    <w:p>
      <w:pPr>
        <w:pStyle w:val="Heading1290"/>
        <w:keepNext w:val="0"/>
        <w:spacing w:after="200" w:line="340" w:lineRule="atLeast"/>
        <w:ind w:left="0" w:right="0" w:firstLine="0"/>
        <w:jc w:val="center"/>
      </w:pPr>
      <w:hyperlink r:id="rId2085" w:history="1">
        <w:r>
          <w:rPr>
            <w:rFonts w:ascii="arial" w:eastAsia="arial" w:hAnsi="arial" w:cs="arial"/>
            <w:b/>
            <w:i/>
            <w:strike w:val="0"/>
            <w:color w:val="0077CC"/>
            <w:sz w:val="28"/>
            <w:u w:val="single"/>
            <w:vertAlign w:val="baseline"/>
          </w:rPr>
          <w:t>Refugees welcome? How UK and Germany compare on migration; Berlin has proposed a quota system, thousands of Germans have volunteered to help refugees, and press coverage has been more balanced - but there have also been more violent incidents in Germany</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 9:45 AM GMT</w:t>
      </w:r>
    </w:p>
    <w:p>
      <w:pPr>
        <w:pStyle w:val="Normal292"/>
        <w:keepNext w:val="0"/>
        <w:spacing w:after="0" w:line="240" w:lineRule="atLeast"/>
        <w:ind w:right="0"/>
        <w:jc w:val="both"/>
      </w:pPr>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92"/>
        <w:keepNext w:val="0"/>
        <w:spacing w:before="120" w:after="0" w:line="220" w:lineRule="atLeast"/>
        <w:ind w:left="0" w:right="0" w:firstLine="0"/>
        <w:jc w:val="left"/>
      </w:pPr>
      <w:r>
        <w:br/>
      </w:r>
      <w:r>
        <w:pict>
          <v:shape id="_x0000_i2190" type="#_x0000_t75" style="width:167.98pt;height:30.75pt">
            <v:imagedata r:id="rId20" o:title=""/>
          </v:shape>
        </w:pic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2182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Luke Harding, Philip Oltermann and Nicholas Watt</w:t>
      </w:r>
    </w:p>
    <w:p>
      <w:pPr>
        <w:pStyle w:val="Normal292"/>
        <w:keepNext/>
        <w:spacing w:before="240" w:after="0" w:line="340" w:lineRule="atLeast"/>
        <w:ind w:left="0" w:right="0" w:firstLine="0"/>
        <w:jc w:val="left"/>
      </w:pPr>
      <w:bookmarkStart w:id="583" w:name="Body_290"/>
      <w:bookmarkEnd w:id="583"/>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191" style="position:absolute;z-index:252254208" from="0,2pt" to="512pt,2pt" strokecolor="#009ddb" strokeweight="2pt">
            <v:stroke linestyle="single"/>
            <w10:wrap type="topAndBottom"/>
          </v:line>
        </w:pict>
      </w:r>
    </w:p>
    <w:p>
      <w:pPr>
        <w:pStyle w:val="Normal292"/>
      </w:pPr>
    </w:p>
    <w:p>
      <w:pPr>
        <w:pStyle w:val="Normal2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numbers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 million refugees have fled Syria since the war there began in 2011. According to the UN's refugee agency, almost 1.8 million have gone to Turkey, more than 600,000 to Jordan and 1 million to Lebanon - a country whose population is just 4 million.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Angela Merkel said Germany expected to take at least 800,000 asylum seekers this year. The figure is likely to go up, and could hit 1 million, Berlin says. In 2014 the European nation that accepted the largest number of refugees in proportion to its population was Sweden. Hungary, Malta, Switzerland and 13 other countries accepted more asylum applications than the UK, according to Eurostat.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June 2014 and June 2015, the UK took 166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They were resettled from camps in Jordan and other neighbouring countries under a new government scheme. The "vulnerable persons" relocation initiative began in March 2014. Under it, the UK has taken 216 people. In June David Cameron said the scheme would be "modestly expanded".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says that since 2011 almost 5,000 Syrians including family members have been given asylum under normal procedures. However, the figure includes many Syrians who were already living in the UK, and who were unable to return home because of war. Britain is the second biggest bilateral donor of humanitarian aid. It has pledged £900m, the Home Office says.</w:t>
      </w:r>
    </w:p>
    <w:p>
      <w:pPr>
        <w:pStyle w:val="Normal2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Political conversation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relative silence from British ministers over the distressing scenes unfolding across Europe. In an article for the Sunday Times over the weekend, Theresa May, the home secretary, promised a tough new approach to immigration. May coolly referenced "the events of this summer" but didn't once use the word refugee.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the government is deliberately conflating two separate categories. In a speech this week on the crisis, in which she used the word refugee on 28 occasions, Yvette Cooper, the shadow home secretary, accused the Conservatives of "treating immigration and asylum as the same thing when they are completely different". The government's target of reducing net migration to the tens of thousands, which it has repeatedly failed to meet, includes asylum seekers.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highly unlikely to adopt a more open approach and is wary of following the example of Germany, where a clear distinction is made between immigration and asylum. The Tories face intense political pressure from Ukip over the large number of migrants from eastern Europe in the wake of the enlargement of the EU in 2004, and are in no mood to make the case for a more measured approach on asylum seekers.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Nigel Farage, the Ukip leader, has tried to outmanoeuvre the prime minister by calling for a larger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accepted.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Refugee Council describes Downing Street's current rhetoric on asylum as "inaccurate, dangerous and inflammatory". Asked for examples, it cited David Cameron's use in July of the phrase "swarm of people" to describe refugees camped out in grim conditions at Calais. On Wednesday the prime minister said taking more refugees wasn't the answer and talked in vague terms of meeting "big challenges".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notes that the number of asylum applications to the UK has flatlined in recent years - there were 24,914 in 2014, a small figure given the world is in the grip of its worst refugee crisis since the second world war. The Refugee Council's advocacy manager, Anna Musgrave, said: "We have a proud tradition of protecting refugees. We're not living up to it. It's extremely disappointing. What's needed in this country is real leadership on this."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former foreign secretary David Miliband said Britain should take its fair share of refugees, and complained that the government had misnamed what he said was a refugee crisis, not a migrant crisis.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conversation in Germany has been markedly different. This week Merkel used the language of shared European ideals and said the continent as a whole had to deal with the problem. "If Europe fails on the question of refugees, its close connection with universal civil rights will be destroyed," she warned. In July the German chancellor tried to comfort  a teenage Palestinian asylum seeker who burst into tears in front of her during a televised debate.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Merkel was widely criticised for acting too slowly in condemning anti-refugee riots in the Saxon villages of Freital and Heidenau. But after she spoke out, both centre-left and centre-right politicians have largely united around Merkel's leadership on the issue.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left, accepting refugees is about solidarity with those fleeing persecution and war. For conservatives there is a pragmatic impetus too: Germany is an ageing society with a shrinking population, and might benefit from an influx of young, highly motivated workers. Bavaria's Christian Social Union, sister party to Merkel's CDU, has been the only major party to sound a more critical note.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is refusing to take part in a new quota system proposed by Berlin, which would see refugees fairly distributed among all 28 EU states. This strategy may entail consequences. German officials have said Cameron has made various demands of fellow EU states before the UK's referendum on EU membership. These are unlikely to be met if he won't do more on refugees, they have hinted. </w:t>
      </w:r>
    </w:p>
    <w:p>
      <w:pPr>
        <w:pStyle w:val="Normal2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Private engagement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ordinary Germans have volunteered to help the refugees now arriving daily. Some have filled up their cars with shopping, and distributed clothes, nappies, food and cuddly bears. Others have offered German lessons, translation and babysitting. Martin Patzelt, an MP from Merkel's CDU party, has housed two refugees from Eritrea. They are now living with him temporarily at his home in Brandenburg.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particular, women have offered to help - 70% of those offering services to refugees are female, according to a recent survey. The response has sometimes been overwhelming. A Berlin-based group, Refugees Welcome, which matches refugees with people willing to give them a room, has been flooded with offers. More than 780 Germans have signed up. On Tuesday police at Munich station tweeted the public to stop bringing donations, saying that they had been inundated.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the refugee crisis has been less acute. There are signs here too, however, of ordinary citizens wanting to contribute. A pro-refugee rally in central London is planned for 12 September, just before the Brussels summit. The organisers said it is vital that May "takes with her the conviction that the British people that she represents are open to helping refugees." They added: "We can't continue to allow thousands to die trying to reach the EU and their legal right to claim asylum."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such as City of Sanctuary and the Unity Centre in Glasgow have long offered support to asylum seekers.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Shocking images of drowned Syrian boy show tragic plight of refugees</w:t>
      </w:r>
    </w:p>
    <w:p>
      <w:pPr>
        <w:pStyle w:val="Normal2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Media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newspaper cuttings have highlighted the differences in tabloid attitudes between the UK and Germany. Writing in the Sun, Katie Hopkins likened refugees crossing the Mediterranean to cockroaches. By contrast Bild, Germany's bestselling title, ran the front-page headline"We are helping" above a picture of two refugee children.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Arguably, neither gives an accurate picture of media coverage. The German press may traditionally be more restrained when it comes to anti-immigration rhetoric, but Bild in particular has run articles implying that refugees get an "easy ride". One said the Hamburg transport authorities waived fines for refugees caught without a ticket on the underground, for fear of provoking bad headlines - something the authorities deny.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true difference may lie in the fact that even right-leaning tabloid newspapers in Germany have balanced critical coverage of migration into Germany with sympathetic reportage on the plight of refugees crossing the Mediterranean. One of Bild's chief correspondents, Julian Reichelt, has been as vocal in his support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he has was previously critical of the Greek government.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on the other hand, the tone of much tabloid coverage has been remorselessly negative. In May the Daily Mail ran the headline "How many more can Kos take?", reporting that "thousands of boat people from Syria and Afghanistan" had set up a "migrant camp" on the Greek island - and that British holidaymakers found the situation "disgusting".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Mail illustrated a story about the rise in net migration to the UK with a photo of refugees crawling through razor wire on the Hungarian-Serbian border and the headline: "How many more can we take?" It said many of the "migrants" would now try to "sneak into Britain".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meanwhile, Bild lambasted David Cameron over refugees, dubbing Britain "the slacker of Europe". It said the UK had taken only 114 refugees for every million of population - a third of the EU average. Germany had taken 905 and Hungary a whopping 3,322, it reported.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appeared to be a shift on Thursday with the Sun's front page and editorial urging the prime minister to help those in situations "not of their own making" saying: "Mr Cameron, summer is over ... Now deal with the biggest crisis facing Europe since WW2."</w:t>
      </w:r>
    </w:p>
    <w:p>
      <w:pPr>
        <w:pStyle w:val="Normal2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Football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"Refugees Welcome" banners have appeared at the home grounds of German football teams with a traditionally leftwing fan base, such as Hamburg's FC St Pauli. Remarkably, they have also popped up at clubs that in the past have had to distance themselves from neo-Nazi supporters, like Borussia Dortmund.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Dresden, which has seen high-profile anti-migration marches, the local club Dynamo Dresden has handed out free tickets to 300 refugees. Third-division Berlin club SV Babelsberg 03 has started a third team made up entirely of refugees, called Welcome United, while Schalke 04 have released a video of the team expressing solidarity with refugees, with the hashtag #StandUpIfYouAreHuman. Most of these initiatives have grown organically from local fan groups.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no records of similar fan-driven initiatives in the UK game - perhaps ironic, given that the slogan "Refugees Welcome" was first displayed on a Glasgow football ground. In 2007 Celtic's left-leaning "Green Brigade" supporters unveiled a banner that read "Refugees Welcome - Created by Immigrants". </w:t>
      </w:r>
    </w:p>
    <w:p>
      <w:pPr>
        <w:pStyle w:val="Normal2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Attacks on refugees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Germany has accepted disproportionately more asylum seekers than Britain, it has also seen a much higher number of violent incidents directed at asylum seekers. By the end of last week, the German interior ministry had recorded 336 assaults on refugee shelters since the start of the year - over a 100 more than in the whole of 2014. The majority of these attacks had a rightwing motive.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the Home Office does not publish comparable statistics. The UK charity Refugee Action said it was anecdotally aware of isolated assaults on individuals, and no arson attacks. Unlike in Germany, where refugees have often been sheltered in schools, gyms or hotels, asylum seekers in Britain are usually housed in mixed accommodation, which is less easily identifiable.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number of attacks in Germany have taken place in the former east: in 2014, 47% of racist assaults were recorded in the five regions that once made up the GDR, even though only 16% of asylum seekers have been allocated to the so-called Neue Länder. Merkel has refused to point the finger at specific regions, saying: "I don't want to turn this into an east-west conflict."</w:t>
      </w:r>
    </w:p>
    <w:p>
      <w:pPr>
        <w:pStyle w:val="Normal2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legal framework</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proposed quota system will be discussed on 14 September at an emergency summit in Brussels. On Monday Merkel said it "wasn't right" that some countries were refusing to share the burden. Asked whether David Cameron might do more, she joked: "I won't get out my instruments of torture." It was better to "talk to, rather than at" allies, she said diplomatically.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and east European countries including Hungary, Slovakia, Poland and the Czech Republic have fiercely resisted the plan. The Spanish are also not keen. The Home Office has indicated that Britain will not take part in any compulsory EU resettlement scheme or be bound by targets as part of a voluntary scheme.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Merkel noted this week, the UK's obligations towards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war are compassionate rather than legal. The UK, Ireland - both outside the Schengen zone - plus Denmark have opt-outs from the EU's common asylum policy, agreed in the Lisbon treaty. Britain insists that another piece of legislation should be upheld - the so-called Dublin regulation, under which displaced people should claim asylum in the first EU state they arrive in.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unilaterally lifted the Dublin protocol. It says the regulation clearly isn't working, as tens of thousands of refugees head north through the western Balkans towards Austria and Germany. Britain also believes that the convention is now effectively inoperable. If everyone who entered the EU through Italy or Hungary was sent back to those countries, they would be unable to cope.</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292"/>
      </w:pPr>
    </w:p>
    <w:p>
      <w:pPr>
        <w:pStyle w:val="Normal292"/>
        <w:ind w:left="200"/>
        <w:sectPr>
          <w:type w:val="continuous"/>
          <w:pgMar w:top="840" w:right="1000" w:bottom="840" w:left="1000" w:header="400" w:footer="400"/>
          <w:pgNumType w:fmt="decimal"/>
          <w:cols w:space="720"/>
        </w:sectPr>
      </w:pPr>
      <w:r>
        <w:br/>
      </w:r>
      <w:r>
        <w:pict>
          <v:line id="_x0000_s2192" style="position:absolute;z-index:252255232"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086"/>
          <w:headerReference w:type="default" r:id="rId2087"/>
          <w:footerReference w:type="even" r:id="rId2088"/>
          <w:footerReference w:type="default" r:id="rId2089"/>
          <w:headerReference w:type="first" r:id="rId2090"/>
          <w:footerReference w:type="first" r:id="rId2091"/>
          <w:pgSz w:w="12240" w:h="15840"/>
          <w:pgMar w:top="840" w:right="1000" w:bottom="840" w:left="1000" w:header="400" w:footer="400"/>
          <w:pgNumType w:fmt="decimal"/>
          <w:cols w:space="720"/>
          <w:titlePg w:val="0"/>
        </w:sectPr>
      </w:pPr>
    </w:p>
    <w:p>
      <w:pPr>
        <w:pStyle w:val="Normal293"/>
      </w:pPr>
      <w:bookmarkStart w:id="584" w:name="Bookmark_293"/>
      <w:bookmarkEnd w:id="584"/>
    </w:p>
    <w:p>
      <w:pPr>
        <w:pStyle w:val="Normal293"/>
      </w:pPr>
      <w:r>
        <w:pict>
          <v:shape id="_x0000_i2193" type="#_x0000_t75" alt="LexisNexis®" style="width:147.75pt;height:30pt">
            <v:imagedata r:id="rId18" o:title=""/>
          </v:shape>
        </w:pict>
      </w:r>
      <w:r>
        <w:cr/>
      </w:r>
    </w:p>
    <w:p>
      <w:pPr>
        <w:pStyle w:val="Heading1291"/>
        <w:keepNext w:val="0"/>
        <w:spacing w:after="200" w:line="340" w:lineRule="atLeast"/>
        <w:ind w:left="0" w:right="0" w:firstLine="0"/>
        <w:jc w:val="center"/>
      </w:pPr>
      <w:hyperlink r:id="rId2092" w:history="1">
        <w:r>
          <w:rPr>
            <w:rFonts w:ascii="arial" w:eastAsia="arial" w:hAnsi="arial" w:cs="arial"/>
            <w:b/>
            <w:i/>
            <w:strike w:val="0"/>
            <w:color w:val="0077CC"/>
            <w:sz w:val="28"/>
            <w:u w:val="single"/>
            <w:vertAlign w:val="baseline"/>
          </w:rPr>
          <w:t>Flatmates of gay Syrian refugee beheaded in Turkey fear they will be next; Three friends of Wisam Sankari, who was killed in a homophobic attack in Istanbul last week, say they have received death threats</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2016 Sunday 12:18 PM GMT</w:t>
      </w:r>
    </w:p>
    <w:p>
      <w:pPr>
        <w:pStyle w:val="Normal293"/>
        <w:keepNext w:val="0"/>
        <w:spacing w:after="0" w:line="240" w:lineRule="atLeast"/>
        <w:ind w:right="0"/>
        <w:jc w:val="both"/>
      </w:pPr>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93"/>
        <w:keepNext w:val="0"/>
        <w:spacing w:before="120" w:after="0" w:line="220" w:lineRule="atLeast"/>
        <w:ind w:left="0" w:right="0" w:firstLine="0"/>
        <w:jc w:val="left"/>
      </w:pPr>
      <w:r>
        <w:br/>
      </w:r>
      <w:r>
        <w:pict>
          <v:shape id="_x0000_i2194" type="#_x0000_t75" style="width:167.98pt;height:30.75pt">
            <v:imagedata r:id="rId20" o:title=""/>
          </v:shape>
        </w:pic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Istanbul</w:t>
      </w:r>
    </w:p>
    <w:p>
      <w:pPr>
        <w:pStyle w:val="Normal293"/>
        <w:keepNext/>
        <w:spacing w:before="240" w:after="0" w:line="340" w:lineRule="atLeast"/>
        <w:ind w:left="0" w:right="0" w:firstLine="0"/>
        <w:jc w:val="left"/>
      </w:pPr>
      <w:bookmarkStart w:id="585" w:name="Body_291"/>
      <w:bookmarkEnd w:id="585"/>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195" style="position:absolute;z-index:252256256"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flatmates of a gay Syrian refugee beheaded in a homophobic attack in Turkey last week say they face a similar fate, after receiving death threats in the days since his murder.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Wisam Sankari, a hospital cleaner, went missing on 25 July after going to meet another gay man in Istanbul. His body was found two days later in a nearby area of Istanbul, his head severed and his battered body only identifiable to his friends by his clothing.</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on, three of his flatmates say they fear being murdered in the same fashion after receiving warnings that the man Sankari met on 25 July wants to kill them too.</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people in the street and people on the phone, who said: 'He will get you next,'" said one of Sankari's friends, a chef who, like his flatmates, asked to remain anonymous for safety reasons. "There was also a voice message on Facebook."</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Guardian in Sankari's former room, a cramped lodging he shared with five other people, his friends said he had been in fear during the last months of his life after Turkish officials, UN diplomats and charity workers had proved unable to protect him following a series of homophobic attacks.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Greek appeals board said in June that it considers Turkey safe enough for gay Syrians to be deported to as part of the controversial EU-Turkey migration deal. But Sankari's friends say his experiences showhow dangerous the country is for gay refugees, and unstable for refugees in general.</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alleged that in the months before his death, Sankari had:</w:t>
      </w:r>
    </w:p>
    <w:p>
      <w:pPr>
        <w:pStyle w:val="Normal293"/>
        <w:keepNext w:val="0"/>
        <w:numPr>
          <w:numId w:val="1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been kidnapped and raped in two separate homophobic attacks.</w:t>
      </w:r>
    </w:p>
    <w:p>
      <w:pPr>
        <w:pStyle w:val="Normal293"/>
        <w:keepNext w:val="0"/>
        <w:numPr>
          <w:numId w:val="1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been mocked and ignored by police officers after he reported one of the incidents.</w:t>
      </w:r>
    </w:p>
    <w:p>
      <w:pPr>
        <w:pStyle w:val="Normal293"/>
        <w:keepNext w:val="0"/>
        <w:numPr>
          <w:numId w:val="1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eventually initiated legal proceedings against his unknown kidnappers after the UN refugee agency helped him find a lawyer.</w:t>
      </w:r>
    </w:p>
    <w:p>
      <w:pPr>
        <w:pStyle w:val="Normal293"/>
        <w:keepNext w:val="0"/>
        <w:numPr>
          <w:numId w:val="1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recorded a video in which he expressed fears that he might soon be killed in a homophobic attack.</w:t>
      </w:r>
    </w:p>
    <w:p>
      <w:pPr>
        <w:pStyle w:val="Normal293"/>
        <w:keepNext w:val="0"/>
        <w:numPr>
          <w:numId w:val="1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briefly moved to another Turkish city in an unsuccessful attempt to find a safer place to live.</w:t>
      </w:r>
    </w:p>
    <w:p>
      <w:pPr>
        <w:pStyle w:val="Normal293"/>
        <w:keepNext w:val="0"/>
        <w:numPr>
          <w:numId w:val="1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been fired from a factory job because of his sexuality.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call this safe?" summarised a second of Sankari's flatmates, as they listened to their friend's favourite song and watched a video made in his honour. "We don't have an organisation to protect us. We want everyone in Europe to understand our situation here for Syrians, especially gays. We're suffering."</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third brutal attack Sankari had experienced, the flatmate continued. "Five months ago, he was attacked and his head was cut," he said. "He went to the police, but they didn't help him. [Another time] he was put in a car and he had to throw himself from it [to survive]." Then at 12.20am on 25 July, he got a call from a Syrian who had recently arrived in Istanbul. "He went to see him, and he never came back. Two days later we heard he was dead."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Sankari's murder was one of at least 20 homophobic attacks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past six months, according to an activist who is documenting such incidents. "Turkey is not a safe place, it's not a gay-friendly place," said Hossam, a Syrian who organises a weekly support session for gay refugees in Istanbul, and who asked to be identified only by his first name. "And with the political situation in the country, it's not getting better."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generally, Sankari's friends said that many of his other experiences showed how vulnerable life is for refugees of any sexuality in Turkey.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recent legislative changes, the vast majority of the 2.7 million Syrians in Turkey have no realistic chance of accessing the legal labour market, forcing them to work illegally in exploitative conditions that contravene the UN refugee convention.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Sankari was one such case. His latest employers paid him about half the Turkish minimum wage (600 Turkish lira, or £150) for a hospital cleaning job that saw him work seven days a week. If he complained, he risked being fired; during previous employment as a waiter at a cafe, he was sacked for asking for time off to recover from illness.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'We feared the worst': Turkey's failed coup a relief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as animals," said one of Sankari's friends, a literature graduate who was a teacher in Syria but now works as a restaurant waiter in Turkey. "No one is working at what they studied for. We work here 12-13 hours a day. We don't have a weekend. The Turks want us to work and work and work - without money or rights."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Sankari's battles with Turkish bureaucracy also highlight the basic logistical challenges Syrians face on a daily basis in Turkey. Sankari struggled to access support from aid groups and officials in Istanbul because he had first registered with the Turkish government in Hatay, a city near the country's southern borders.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apply for resettlement in the west, or to secure even basic support from government-affiliated NGOs, Sankari needed to return to Hatay. But he was scared to do so because of threats he had faced while briefly living there, said Hossam, who had met Sankari at his weekly drop-in session.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desperately seeking help but he couldn't reach anyone," said Hossam.</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depressingly familiar situation, the activist added. "During my time with the group, I've witnessed a lot of serious threats, a lot of hate crimes, people who have experienced incidents that didn't necessarily end their life, but [involved] beatings, rape and abuse," said Hossam. "And those people couldn't reach places where they felt safe and secure. They had to deal with this on their own."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asked the Turkish government and UNHCR for comment.</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2016</w:t>
      </w:r>
    </w:p>
    <w:p>
      <w:pPr>
        <w:pStyle w:val="Normal293"/>
      </w:pPr>
    </w:p>
    <w:p>
      <w:pPr>
        <w:pStyle w:val="Normal293"/>
        <w:ind w:left="200"/>
        <w:sectPr>
          <w:type w:val="continuous"/>
          <w:pgMar w:top="840" w:right="1000" w:bottom="840" w:left="1000" w:header="400" w:footer="400"/>
          <w:pgNumType w:fmt="decimal"/>
          <w:cols w:space="720"/>
        </w:sectPr>
      </w:pPr>
      <w:r>
        <w:br/>
      </w:r>
      <w:r>
        <w:pict>
          <v:line id="_x0000_s2196"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093"/>
          <w:headerReference w:type="default" r:id="rId2094"/>
          <w:footerReference w:type="even" r:id="rId2095"/>
          <w:footerReference w:type="default" r:id="rId2096"/>
          <w:headerReference w:type="first" r:id="rId2097"/>
          <w:footerReference w:type="first" r:id="rId2098"/>
          <w:pgSz w:w="12240" w:h="15840"/>
          <w:pgMar w:top="840" w:right="1000" w:bottom="840" w:left="1000" w:header="400" w:footer="400"/>
          <w:pgNumType w:fmt="decimal"/>
          <w:cols w:space="720"/>
          <w:titlePg w:val="0"/>
        </w:sectPr>
      </w:pPr>
    </w:p>
    <w:p>
      <w:pPr>
        <w:pStyle w:val="Normal294"/>
      </w:pPr>
      <w:bookmarkStart w:id="586" w:name="Bookmark_294"/>
      <w:bookmarkEnd w:id="586"/>
    </w:p>
    <w:p>
      <w:pPr>
        <w:pStyle w:val="Normal294"/>
      </w:pPr>
      <w:r>
        <w:pict>
          <v:shape id="_x0000_i2197" type="#_x0000_t75" alt="LexisNexis®" style="width:147.75pt;height:30pt">
            <v:imagedata r:id="rId18" o:title=""/>
          </v:shape>
        </w:pict>
      </w:r>
      <w:r>
        <w:cr/>
      </w:r>
    </w:p>
    <w:p>
      <w:pPr>
        <w:pStyle w:val="Heading1292"/>
        <w:keepNext w:val="0"/>
        <w:spacing w:after="200" w:line="340" w:lineRule="atLeast"/>
        <w:ind w:left="0" w:right="0" w:firstLine="0"/>
        <w:jc w:val="center"/>
      </w:pPr>
      <w:hyperlink r:id="rId2099" w:history="1">
        <w:r>
          <w:rPr>
            <w:rFonts w:ascii="arial" w:eastAsia="arial" w:hAnsi="arial" w:cs="arial"/>
            <w:b/>
            <w:i/>
            <w:strike w:val="0"/>
            <w:color w:val="0077CC"/>
            <w:sz w:val="28"/>
            <w:u w:val="single"/>
            <w:vertAlign w:val="baseline"/>
          </w:rPr>
          <w:t>Lack of food means Syrian children face 'irreversible' health issues, says UN; The UN's World Food Programme warns that funding problems mean vulnerable groups in Syria and neighbouring countries are not getting critical nutrients</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7:34 AM GMT</w:t>
      </w:r>
    </w:p>
    <w:p>
      <w:pPr>
        <w:pStyle w:val="Normal294"/>
        <w:keepNext w:val="0"/>
        <w:spacing w:after="0" w:line="240" w:lineRule="atLeast"/>
        <w:ind w:right="0"/>
        <w:jc w:val="both"/>
      </w:pPr>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94"/>
        <w:keepNext w:val="0"/>
        <w:spacing w:before="120" w:after="0" w:line="220" w:lineRule="atLeast"/>
        <w:ind w:left="0" w:right="0" w:firstLine="0"/>
        <w:jc w:val="left"/>
      </w:pPr>
      <w:r>
        <w:br/>
      </w:r>
      <w:r>
        <w:pict>
          <v:shape id="_x0000_i2198" type="#_x0000_t75" style="width:167.98pt;height:30.75pt">
            <v:imagedata r:id="rId20" o:title=""/>
          </v:shape>
        </w:pic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978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Grant</w:t>
      </w:r>
    </w:p>
    <w:p>
      <w:pPr>
        <w:pStyle w:val="Normal294"/>
        <w:keepNext/>
        <w:spacing w:before="240" w:after="0" w:line="340" w:lineRule="atLeast"/>
        <w:ind w:left="0" w:right="0" w:firstLine="0"/>
        <w:jc w:val="left"/>
      </w:pPr>
      <w:bookmarkStart w:id="587" w:name="Body_292"/>
      <w:bookmarkEnd w:id="587"/>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199" style="position:absolute;z-index:252258304"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Syrian children across the Middle East are facing "irreversible" health problems caused by severe food shortages, as the World Food Programme (WFP) continues to struggle to meet the needs of even the most vulnerable refugees.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Dina El Kassaby, a spokeswoman for WFP, says ongoing funding problems mean the agency can't ensure that young children are getting sufficient nutrients or that pregnant women are getting the nutrition they need to give their children a healthy start in life. The organisation provides rations and food aid to 4 million people within Syria and another 1.5 million who are displaced across the region.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EU urged to focus funds on displaced Syrians in Middle East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"We are seeing now that families are eating less nutritious food. Rather than fresh foods they are buying rice and pasta, food that will fill them for longer - but this means they aren't getting the level of micronutrients they need. Nearly all the mothers I met are skipping meals so their children can have more food."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WFP tries to ensure that breastfeeding and pregnant women get extra vouchers so they can buy fresh food or meat. But El Kassaby says this is not always possible. "The value of the vouchers was reduced several times in 2015, so many families coped by purchasing less expensive staple food items to ensure that the value of the voucher would stretch to cover a longer period of time.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major cause of concern for us. The first 1,000 days of a child's life, from conception to the end of the second year, is absolutely critical. Malnutrition in those early years can be largely irreversible and causes delays in growth as well as mental health problems."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 population of around 22 million, 6.3 million Syrians are food insecure. This means they don't have sufficient access to nutritious food. The UN children's agency, Unicef, warned in its 2015 report into the vulnerability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that two-thirds of children under five had less than three cooked meals a day, compared to half in 2014. Only 3% of infants between six and 17 months had a "minimum acceptable diet", mainly because of fewer meals and poor nutritional diversity.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pregnancy, through breastfeeding and infant diet, malnutrition in the early months and years can damage a child's brain, impair the immune system, and cause stunting, where the child's body stops growing properly.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has seen food rations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seesaw. Cuts, some of which have since been reversed, have left the most vulnerable groups with only $14 a month and removed rations from hundreds of thousands of households altogether. In September, the WFP dropped a third of Syrians from its food assistance programme, including more than 200,000 displaced people living in Jordan.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a donation of $30m from the European Commission meant that WFP could restart funds to those who lost support earlier in the year, and increase provision for the most vulnerable. But that support is only 80% of what nutritional experts say is needed.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Kassaby says that there is not enough money to keep helping Syrians and vulnerable refugees in neighbouring countries through the first months of 2016.</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looking ahead to May we are short of $358m out of a total funding requirement of $639m. We have had donors stepping up since September but we really need a predictable and sustainable source of funding. We don't want to send texts to people telling them that this month they will only get half their usual food support. I just feel helpless, knowing that we do our best but it is still not good enough."</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World Food Programme pins hopes on app to nourish 20,000 Syrian children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WFP is carrying out a special programme within Syria to give children extra vitamins through snacks provided at school. El Kassaby says the programme is vital for children but won't be able to expand unless more funding is found.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buying local dates and making them into fortified high nutrition cookies and it gives the kids they energy they need. These children would have been going without breakfast before this so it's an incentive for their parents to send them in to school.</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expand this scheme but it's very difficult without funding levels that are predictable and regular."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Sebuliba, a nutritionist with Unicef, adds: "We are so far not seeing levels of malnutrition rising above the dangerous levels of 3% of the child population. But we have to focus on food insecurity - that is the problem for the future."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crisis is made worse by the increasing debt levels of many families, as four years of displacement bites heavily into savings. Agencies warn that debt creates a vicious cycle, whereby refugees become more dependent on the fluctuating food vouchers, and less able to cope without them.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assessment of more than 4,000 refugee households by UNHCR, Unicef and WFP found that nearly 90% are more in debt than they were a year ago.</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percentage of refugee households buying food on credit has jumped to more than 75%, from 30% in 2014.</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working with child refugees say that it is not only physical health that is being threatened by the funding crisis. A report out last week by Save the Children  highlighted the mental health problems that are being exacerbated by the lack of support services for severely traumatised children.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repercussions for the future mental health of an entire generation could be catastrophic," said Ian Rodgers, country director for Save the Children in Lebanon.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obvious psychological damage caused by witnessing traumatic events and extreme violence, there are a myriad of secondary, under-funded and often overlooked, daily causes of psychological and social damage once a displaced child arrives in a new community."</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294"/>
      </w:pPr>
    </w:p>
    <w:p>
      <w:pPr>
        <w:pStyle w:val="Normal294"/>
        <w:ind w:left="200"/>
        <w:sectPr>
          <w:type w:val="continuous"/>
          <w:pgMar w:top="840" w:right="1000" w:bottom="840" w:left="1000" w:header="400" w:footer="400"/>
          <w:pgNumType w:fmt="decimal"/>
          <w:cols w:space="720"/>
        </w:sectPr>
      </w:pPr>
      <w:r>
        <w:br/>
      </w:r>
      <w:r>
        <w:pict>
          <v:line id="_x0000_s2200" style="position:absolute;z-index:252259328"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100"/>
          <w:headerReference w:type="default" r:id="rId2101"/>
          <w:footerReference w:type="even" r:id="rId2102"/>
          <w:footerReference w:type="default" r:id="rId2103"/>
          <w:headerReference w:type="first" r:id="rId2104"/>
          <w:footerReference w:type="first" r:id="rId2105"/>
          <w:pgSz w:w="12240" w:h="15840"/>
          <w:pgMar w:top="840" w:right="1000" w:bottom="840" w:left="1000" w:header="400" w:footer="400"/>
          <w:pgNumType w:fmt="decimal"/>
          <w:cols w:space="720"/>
          <w:titlePg w:val="0"/>
        </w:sectPr>
      </w:pPr>
    </w:p>
    <w:p>
      <w:pPr>
        <w:pStyle w:val="Normal295"/>
      </w:pPr>
      <w:bookmarkStart w:id="588" w:name="Bookmark_295"/>
      <w:bookmarkEnd w:id="588"/>
    </w:p>
    <w:p>
      <w:pPr>
        <w:pStyle w:val="Normal295"/>
      </w:pPr>
      <w:r>
        <w:pict>
          <v:shape id="_x0000_i2201" type="#_x0000_t75" alt="LexisNexis®" style="width:147.75pt;height:30pt">
            <v:imagedata r:id="rId18" o:title=""/>
          </v:shape>
        </w:pict>
      </w:r>
      <w:r>
        <w:cr/>
      </w:r>
    </w:p>
    <w:p>
      <w:pPr>
        <w:pStyle w:val="Heading1293"/>
        <w:keepNext w:val="0"/>
        <w:spacing w:after="200" w:line="340" w:lineRule="atLeast"/>
        <w:ind w:left="0" w:right="0" w:firstLine="0"/>
        <w:jc w:val="center"/>
      </w:pPr>
      <w:hyperlink r:id="rId2106" w:history="1">
        <w:r>
          <w:rPr>
            <w:rFonts w:ascii="arial" w:eastAsia="arial" w:hAnsi="arial" w:cs="arial"/>
            <w:b/>
            <w:i/>
            <w:strike w:val="0"/>
            <w:color w:val="0077CC"/>
            <w:sz w:val="28"/>
            <w:u w:val="single"/>
            <w:vertAlign w:val="baseline"/>
          </w:rPr>
          <w:t>Angela Merkel to launch EU aid programme for Syrians on Turkey visit; German chancellor will attend photocall with Ahmet Davutoglu at refugee camp in Gaziantep amid concerns over her policy</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2016 Saturday 2:51 PM GMT</w:t>
      </w:r>
    </w:p>
    <w:p>
      <w:pPr>
        <w:pStyle w:val="Normal295"/>
        <w:keepNext w:val="0"/>
        <w:spacing w:after="0" w:line="240" w:lineRule="atLeast"/>
        <w:ind w:right="0"/>
        <w:jc w:val="both"/>
      </w:pPr>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95"/>
        <w:keepNext w:val="0"/>
        <w:spacing w:before="120" w:after="0" w:line="220" w:lineRule="atLeast"/>
        <w:ind w:left="0" w:right="0" w:firstLine="0"/>
        <w:jc w:val="left"/>
      </w:pPr>
      <w:r>
        <w:br/>
      </w:r>
      <w:r>
        <w:pict>
          <v:shape id="_x0000_i2202" type="#_x0000_t75" style="width:167.98pt;height:30.75pt">
            <v:imagedata r:id="rId20" o:title=""/>
          </v:shape>
        </w:pic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Gaziantep</w:t>
      </w:r>
    </w:p>
    <w:p>
      <w:pPr>
        <w:pStyle w:val="Normal295"/>
        <w:keepNext/>
        <w:spacing w:before="240" w:after="0" w:line="340" w:lineRule="atLeast"/>
        <w:ind w:left="0" w:right="0" w:firstLine="0"/>
        <w:jc w:val="left"/>
      </w:pPr>
      <w:bookmarkStart w:id="589" w:name="Body_293"/>
      <w:bookmarkEnd w:id="589"/>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203" style="position:absolute;z-index:252260352"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Angel Merkel, is to fly into southern Turkey to inaugurate the EU aid programme for Syrians in the country, amid concerns that her visit validates Turkey's creeping authoritarianism and overstates the EU's humanitarian contribution to the Syrian crisis.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along with the European council president, Donald Tusk, and Frans Timmermans, the first vice-president of the European commission, were scheduled to attend a photocall on Saturday with the Turkish prime minister, Ahmet Davutoglu, at a new refugee camp near the border with Syria, before visiting a child protection centre.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aims to highlight the initial beneficiaries of the (EURO)6bn (£4.7bn) that the EU has pledged to give Turkey over the next few years, in exchange for Ankara readmitting all asylum seekers deported from Greece.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trip, Tusk's office said: "Disbursements from the EU's newly established facility for refugees in Turkey are ongoing and the identification and planning for further projects has intensified."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photocall is the latest in a series of moves aimed at getting Turkey to help end the continent's greatest wave of human movement since the second world war. More than 850,000 refugees entered Europe after leaving Turkey last year, the majority of them ending up in Germany, and Merkel wants Ankara's support to bring the numbers down.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for Turkish acquiescence, Europe has promised looser visa restrictions for Turks travelling to Europe and agreed to accelerate negotiations over Turkey's proposed accession to the EU.</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Merkel and her European colleagues have been accused of pandering too much to Turkey, amid calls for stronger international criticism of the government's crackdown on political opponents.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Dündar, one of two prominent Turkish journalists on trial for reporting that Turkey was supplying arms to Syrian rebels, said on Saturday that Merkel was betraying the principles of democracy and free speech. Writing in the German weekly Der Spiegel, Dündar accused the German chancellor of selling out Turkish civil society by giving the Turkish president, Recep Tayyip Erdogan, a free pass over his curbs on political freedom.</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arrive, we'll be on trial - alongside several academics who signed a petition calling for peace," Dündar wrote. "Will you again leave, behaving as if none of this pressure exists? Or will you lend an ear to us, and those who stand with us, in support of free expression?"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concerns that Merkel is undermining free speech in Germany after she agreed to a request from Ankara to prosecute a German comedian who made fun of Erdogan.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going ahead with the EU-Turkey deal, Merkel was said to be turning a blind eye to the dire predicament of many Syrians in Turkey. Under the terms of the agreement, Syrians are deported back to Turkey on the basis that Ankara guarantees their rights.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despite recent legislative changes, only a tiny minority of Syrians have the right to work in Turkey. The majority work on the black market and live in urban poverty, far from refugee camps such as the one Merkel will visit, which only house 10% of the 2.7 million Syrians in Turkey.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Gaziantep, Syrians praised Merkel for her wider support for refugees last year, but reminded her of the desperate situation faced by the majority of Syrians in Turkey who do not have homes provided for them by the state.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 the camp in Nizip is very nice," said Abu Shihab, the Syrian manager of a sweatshop that employs Syrian children. "But what about the many more people who live outside the camps?"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Council of Europe condemns EU's refugee deal with Turkey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Merkel's visit to a child protection centre highlights her intention to help Syrian children, Syrians suggested that solving the humanitarian crisis would take a far more concerted effort. Surveys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Gaziantep by the Syrian Relief Network, a coalition of NGOs, suggest that only a third of the city's Syrian children go to school, partly because of a lack of capacity and partly because they are put to work by parents who cannot earn enough on the black market to support their families.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supports them," said Shihab, sitting near a line of children making shoes. "Their families may earn only $100 a month, so [the parents] have to look for other sources of money. And they can't send their kids to school, so instead they send them to work."</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he argued, too big a problem for Turkey to deal with on its own. "Turkey has nearly 3 million refugees and only a small percentage of them went to Europe - and yet Europe has already had enough," he said. "So how do you expect Turkey to do more?"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activists argue that Merkel's support for the EU-Turkey deal has forced the latter to take increasingly brutal measures against Syrians crossing its border, in order to ensure that its refugee burden does not increase.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and Human Rights Watch have documented an increase in shootings of Syrians attempting to cross the Turkish border and in Syrians being deported back the other way.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Judith Sunderland, the associate director of Human Rights Watch's Europe and central Asia division, said: "Instead of touring a sanitised refugee camp, EU leaders should look over the top of Turkey's new border wall to see the tents of thousands of war-weary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blocked on the other side.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should go to the detention centre for people who were abusively deported from Greece. That should make them rethink the flawed EU-Turkey deal."</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2016</w:t>
      </w:r>
    </w:p>
    <w:p>
      <w:pPr>
        <w:pStyle w:val="Normal295"/>
      </w:pPr>
    </w:p>
    <w:p>
      <w:pPr>
        <w:pStyle w:val="Normal295"/>
        <w:ind w:left="200"/>
        <w:sectPr>
          <w:type w:val="continuous"/>
          <w:pgMar w:top="840" w:right="1000" w:bottom="840" w:left="1000" w:header="400" w:footer="400"/>
          <w:pgNumType w:fmt="decimal"/>
          <w:cols w:space="720"/>
        </w:sectPr>
      </w:pPr>
      <w:r>
        <w:br/>
      </w:r>
      <w:r>
        <w:pict>
          <v:line id="_x0000_s2204" style="position:absolute;z-index:252261376"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107"/>
          <w:headerReference w:type="default" r:id="rId2108"/>
          <w:footerReference w:type="even" r:id="rId2109"/>
          <w:footerReference w:type="default" r:id="rId2110"/>
          <w:headerReference w:type="first" r:id="rId2111"/>
          <w:footerReference w:type="first" r:id="rId2112"/>
          <w:pgSz w:w="12240" w:h="15840"/>
          <w:pgMar w:top="840" w:right="1000" w:bottom="840" w:left="1000" w:header="400" w:footer="400"/>
          <w:pgNumType w:fmt="decimal"/>
          <w:cols w:space="720"/>
          <w:titlePg w:val="0"/>
        </w:sectPr>
      </w:pPr>
    </w:p>
    <w:p>
      <w:pPr>
        <w:pStyle w:val="Normal296"/>
      </w:pPr>
      <w:bookmarkStart w:id="590" w:name="Bookmark_296"/>
      <w:bookmarkEnd w:id="590"/>
    </w:p>
    <w:p>
      <w:pPr>
        <w:pStyle w:val="Normal296"/>
      </w:pPr>
      <w:r>
        <w:pict>
          <v:shape id="_x0000_i2205" type="#_x0000_t75" alt="LexisNexis®" style="width:147.75pt;height:30pt">
            <v:imagedata r:id="rId18" o:title=""/>
          </v:shape>
        </w:pict>
      </w:r>
      <w:r>
        <w:cr/>
      </w:r>
    </w:p>
    <w:p>
      <w:pPr>
        <w:pStyle w:val="Heading1294"/>
        <w:keepNext w:val="0"/>
        <w:spacing w:after="200" w:line="340" w:lineRule="atLeast"/>
        <w:ind w:left="0" w:right="0" w:firstLine="0"/>
        <w:jc w:val="center"/>
      </w:pPr>
      <w:hyperlink r:id="rId2113" w:history="1">
        <w:r>
          <w:rPr>
            <w:rFonts w:ascii="arial" w:eastAsia="arial" w:hAnsi="arial" w:cs="arial"/>
            <w:b/>
            <w:i/>
            <w:strike w:val="0"/>
            <w:color w:val="0077CC"/>
            <w:sz w:val="28"/>
            <w:u w:val="single"/>
            <w:vertAlign w:val="baseline"/>
          </w:rPr>
          <w:t>We asked all 22 presidential candidates to define a US refugee policy. Few had clear answers; The Guardian pressed every contender for the White House on how they would confront shocking realities from abroad. In the midst of a campaign charged by immigration, just two called for taking on more refugees</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 12:05 AM GMT</w:t>
      </w:r>
    </w:p>
    <w:p>
      <w:pPr>
        <w:pStyle w:val="Normal296"/>
        <w:keepNext w:val="0"/>
        <w:spacing w:after="0" w:line="240" w:lineRule="atLeast"/>
        <w:ind w:right="0"/>
        <w:jc w:val="both"/>
      </w:pPr>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296"/>
        <w:keepNext w:val="0"/>
        <w:spacing w:before="120" w:after="0" w:line="220" w:lineRule="atLeast"/>
        <w:ind w:left="0" w:right="0" w:firstLine="0"/>
        <w:jc w:val="left"/>
      </w:pPr>
      <w:r>
        <w:br/>
      </w:r>
      <w:r>
        <w:pict>
          <v:shape id="_x0000_i2206" type="#_x0000_t75" style="width:167.98pt;height:30.75pt">
            <v:imagedata r:id="rId20" o:title=""/>
          </v:shape>
        </w:pic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1741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Siddiqui in Plymouth, New Hampshire</w:t>
      </w:r>
    </w:p>
    <w:p>
      <w:pPr>
        <w:pStyle w:val="Normal296"/>
        <w:keepNext/>
        <w:spacing w:before="240" w:after="0" w:line="340" w:lineRule="atLeast"/>
        <w:ind w:left="0" w:right="0" w:firstLine="0"/>
        <w:jc w:val="left"/>
      </w:pPr>
      <w:bookmarkStart w:id="591" w:name="Body_294"/>
      <w:bookmarkEnd w:id="591"/>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207" style="position:absolute;z-index:252262400"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an image that shocked the conscience of the world: the lifeless body of a Syrian toddler, washed ashore on a Turkish beach.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UN agencies 'broke and failing' in face of ever-growing refugee crisis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drowning of three-year-old Aylan Kurdi has become emblematic of the refugee crisis and the plight of the hundreds of thousands of people who have loaded into boats just this year to risk the dangerous journey to Europe, seeking primarily to escape conflicts in the Middle East and North Africa.</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Europe struggles to host the millions of refugees who have fled war-torn Syria in particular, the image of Kurdi has posed a fundamental question to America: should the US open its borders to more?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Guardian contacted the campaigns of every candidate for the White House - 17 Republicans and five Democrats - to ask two questions. Should the US be accepting more refugees? And, as president, how would each candidate define US policy toward those seeking asylum from war-torn and impoverished countries?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presidential candidates offer foreign policy pitches through a lens of moral leadership, just one of 22 contenders - former Maryland governor Martin O'Malley - said unequivocally that the US should take in more refugees and put forward a specific number. In a statement issued on Thursday, the Democrat called on the government to accept 65,000 refugees from Syria over the next year.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 the nation of immigrants and refugees - can do more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O'Malley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Germany - a country with one-fourth our population - can accept 800,000 refugees this year, certainly we - the nation of immigrants and refugees - can do more," O'Malley said in a statement.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Wisconsin governor Scott Walker, a Republican, suggested on Sunday that no additional refugees should be taken in until the US contends with the threat posed by the Islamic State.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should be doing is dealing with Isis. Until we start dealing directly with Isis, we're avoiding the core of the problem," Walker said in response to a question by the Guardian during a campaign stop in New Hampshire. "The problem is that Isis is running amok in these parts of the world. The United States needs to step up and deal with it."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governor John Kasich, another Republican candidate for president, took a different view earlier on Sunday by acknowleding that the US bore some of the responsibility for accepting refugees. But the responsibility, he added, "fundamentally falls on Europe".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do have a responsibility in terms of taking some more folks in, making sure they assimilate, and at the same time helping people to actually be safe as they move," Kasich said in an appearance on ABC. "That's logistical support."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campaigns, including those of top contenders such as Democratic frontrunner Hillary Clinton and her closest challenger, Bernie Sanders, and Republicans Jeb Bush and Marco Rubio, did not respond to repeated requests for comment on the specific question of whether the US should accept more refugees.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Clinton pointed to a Friday interview in which Clinton addressed the crisis more broadly, calling it "heartbreaking" while urging more action across the globe to alleviate the flow of refugees into Europe.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larger Middle East, I think Asia - I think everybody should step up and say we have to help these people," the former secretary of state told MSNBC. "And I would hope that under the aegis of the United Nations, led by the security council, and certainly by the United States, which has been such a generous nation in the past... we would begin to try to find ways to help people get to safety in other lands. However, that does not solve the problem, and the problem is one that, the entire world now sees, doesn't just affect the Syrian people - it affects all of us."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Rubio's campaign had declined to comment for this article, but the Florida senator said he would be "open" to more refugees when asked directly in an interview with Boston Herald radio on Monday.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been a country that's been willing to accept people who have been displaced," Rubio said. "I would be open to that if it can done in a way that allows us to ensure that among them are not infiltrated - people who were, you know, part of a terrorist organisation that are using this crisis."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"vast and overwhelmingly majority" of refugees are not terrorists, but the US must nonetheless remain cautious in its approach.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also said he was concerned about displaced Syrian Christians and called for a way to "provide for their short term" while putting in place a strategy that would allow for them to eventually return home.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including Rubio, have largely placed the blame on the Obama administration, citing the president's reluctance to take more definitive action against Bashar al-Assad's regime.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Louisiana's governor, Bobby Jindal, also pinned the issue on what he called a "leading from behind" strategy on Obama's part. In a statement to the Guardian, the Republican also expressly ruled out taking in more refugees, which he said would be a "ridiculous" approach to resolving the crisis.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call this Syrian disaster exactly what it is - the result of President Obama's leading from behind strategy - he drew the red line and then backed down," Jindal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other country provides anywhere near the amount of assistance for hurting people around the world as we do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Bobby Jindal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the answer is not for America to increase the number of refugees we take in. We are already the most compassionate and generous country in the world and it is not even close."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other country provides anywhere near the amount of assistance for hurting people around the world as we do. But the idea that we can fix all these problems by just accepting the world's refugees is ridiculous. We simply have to get a new commander in chief, fast."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refugee crisis is as politically charged as issues come during a presidential election in which immigration and national security have emerged as flashpoints - and in which Donald Trump has uncovered the toxicity among Republicans of how to deal with the roughly 11 million undocumented immigrants living in the US.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Trump, the GOP frontrunner who has positioned himself as the face of the conservative movement against illegal immigration, said the US should "possibly" accept more refugees.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answer is possibly yes, possibly yes," Trump told MSNBC last week. "So horrible on a humanitarian basis when you see that. It's incredible what's going on."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nonetheless, that the US has no shortage of its own problems - particularly at the border. "It is a huge problem and we should help as much as possible, but we do have to fix our own country," Trump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Republicans have raised national security concerns over opening up the US to more refugees. On Sunday, Carly Fiorina said the US cannot relax its criteria for letting refugees in and warned against those who might be affiliated with terrorist activity.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 believe, has done its fair share in terms of humanitarian aid," the former Hewlett Packard CEO said on CBS's Face the Nation.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having to be very careful about who we let enter this country from these war-torn regions to ensure that terrorists are not coming here."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Kentucky senator Rand Paul sounded similar alarms, citing the US government's acceptance of refugees from Iraq and Somalia - some of whom he said now wished to harm the country.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a good idea to develop populations within the US who don't like the US, so we have to be selective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Rand Paul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welcoming nation, and we have accepted a lot of refugees, and I think we will continue to do so. But we also can't accept the whole world, so I think there are some limits," Paul told CNN.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accepted only 1,500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so far, and the White House said last week it did not anticipate any changes to its current policy.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secretary of state, John Kerry ,acknowledged that "a lot more" could be done to protect the stream of refugees, but said American efforts would remain focused on helping existing refugee camps in other nations.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talking about taking [in refugees] on a permanent basis," Kerry told the Huffington Post. "We have huge refugee camps in Jordan, in Lebanon. They're spread more in the population.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Turkey, we have refugee camps. It may be that we have to set up some sort of refugee camp structure for the time being in order to deal with it."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former British foreign secretary David Miliband, who is now based in New York as head of the International Rescue Committee, called on the US to bring out "the kind of leadership America has shown on these kind of issues" in the past.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always been a leader in refugee resettlement but 1,500 people over four years is such a minuscule contribution to tackling the human side of this problem," Miliband said on ABC.</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senators call on US to take in thousands more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has repeatedly pointed out that the US has provided more humanitarian assistance to Syria amid the conflict, at roughly $4bn, than any other country. Josh Earnest, the White House press secretary, told reporters last week that there "is certainly capacity in Europe" to deal with the flood of refugees.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Earnest rejected Republican suggestions that a more "muscular" approach to the Syrian civil war would have prevented the crisis.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really much evidence to substantiate that claim," he said. "You certainly could make the case that that might have led to a different outcome - it might have hastened the departure of President Assad, but it also would have subjected the United States to a whole host of more significant risks, including more significant outlays of funds to fund essentially a war in Syria."</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Lincoln Chafee, the former Rhode Island governor who is polling below 1% in the Democratic race, said the US "unfortunately bears a great deal of responsibility for the refugee crisis because of our invasion of Iraq and the spread of chaos in the region as a result".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stopped short, however, of saying more refugees should be taken in, in his statement to the Guardian. Only two of the 22 candidates vying to hold the most powerful position in world policy - O'Malley and Kasich - appeared ready to go that far.</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296"/>
      </w:pPr>
    </w:p>
    <w:p>
      <w:pPr>
        <w:pStyle w:val="Normal296"/>
        <w:ind w:left="200"/>
        <w:sectPr>
          <w:type w:val="continuous"/>
          <w:pgMar w:top="840" w:right="1000" w:bottom="840" w:left="1000" w:header="400" w:footer="400"/>
          <w:pgNumType w:fmt="decimal"/>
          <w:cols w:space="720"/>
        </w:sectPr>
      </w:pPr>
      <w:r>
        <w:br/>
      </w:r>
      <w:r>
        <w:pict>
          <v:line id="_x0000_s2208"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114"/>
          <w:headerReference w:type="default" r:id="rId2115"/>
          <w:footerReference w:type="even" r:id="rId2116"/>
          <w:footerReference w:type="default" r:id="rId2117"/>
          <w:headerReference w:type="first" r:id="rId2118"/>
          <w:footerReference w:type="first" r:id="rId2119"/>
          <w:pgSz w:w="12240" w:h="15840"/>
          <w:pgMar w:top="840" w:right="1000" w:bottom="840" w:left="1000" w:header="400" w:footer="400"/>
          <w:pgNumType w:fmt="decimal"/>
          <w:cols w:space="720"/>
          <w:titlePg w:val="0"/>
        </w:sectPr>
      </w:pPr>
    </w:p>
    <w:p>
      <w:pPr>
        <w:pStyle w:val="Normal297"/>
      </w:pPr>
      <w:bookmarkStart w:id="592" w:name="Bookmark_297"/>
      <w:bookmarkEnd w:id="592"/>
    </w:p>
    <w:p>
      <w:pPr>
        <w:pStyle w:val="Normal297"/>
      </w:pPr>
      <w:r>
        <w:pict>
          <v:shape id="_x0000_i2209" type="#_x0000_t75" alt="LexisNexis®" style="width:147.75pt;height:30pt">
            <v:imagedata r:id="rId18" o:title=""/>
          </v:shape>
        </w:pict>
      </w:r>
      <w:r>
        <w:cr/>
      </w:r>
    </w:p>
    <w:p>
      <w:pPr>
        <w:pStyle w:val="Heading1295"/>
        <w:keepNext w:val="0"/>
        <w:spacing w:after="200" w:line="340" w:lineRule="atLeast"/>
        <w:ind w:left="0" w:right="0" w:firstLine="0"/>
        <w:jc w:val="center"/>
      </w:pPr>
      <w:hyperlink r:id="rId2120" w:history="1">
        <w:r>
          <w:rPr>
            <w:rFonts w:ascii="arial" w:eastAsia="arial" w:hAnsi="arial" w:cs="arial"/>
            <w:b/>
            <w:i/>
            <w:strike w:val="0"/>
            <w:color w:val="0077CC"/>
            <w:sz w:val="28"/>
            <w:u w:val="single"/>
            <w:vertAlign w:val="baseline"/>
          </w:rPr>
          <w:t>EU-Turkey refugee plan could be illegal, says UN official; Senior UN figure says deporting people without considering their asylum applications would break international law</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7:26 AM GMT</w:t>
      </w:r>
    </w:p>
    <w:p>
      <w:pPr>
        <w:pStyle w:val="Normal297"/>
        <w:keepNext w:val="0"/>
        <w:spacing w:after="0" w:line="240" w:lineRule="atLeast"/>
        <w:ind w:right="0"/>
        <w:jc w:val="both"/>
      </w:pPr>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97"/>
        <w:keepNext w:val="0"/>
        <w:spacing w:before="120" w:after="0" w:line="220" w:lineRule="atLeast"/>
        <w:ind w:left="0" w:right="0" w:firstLine="0"/>
        <w:jc w:val="left"/>
      </w:pPr>
      <w:r>
        <w:br/>
      </w:r>
      <w:r>
        <w:pict>
          <v:shape id="_x0000_i2210" type="#_x0000_t75" style="width:167.98pt;height:30.75pt">
            <v:imagedata r:id="rId20" o:title=""/>
          </v:shape>
        </w:pic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pStyle w:val="Normal297"/>
        <w:keepNext/>
        <w:spacing w:before="240" w:after="0" w:line="340" w:lineRule="atLeast"/>
        <w:ind w:left="0" w:right="0" w:firstLine="0"/>
        <w:jc w:val="left"/>
      </w:pPr>
      <w:bookmarkStart w:id="593" w:name="Body_295"/>
      <w:bookmarkEnd w:id="593"/>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211" style="position:absolute;z-index:252264448"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Union's plan to send refugees fleeing Syria's civil war back to Turkey en masse could be illegal, a top UN official has said, as concerns mounted that Greece lacks the infrastructure needed for the deal to take effect on Monday.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Sutherland, the UN secretary general's special representative for international migration and development, said that deporting migrants and refugees without considering their asylum applications first would break international law.</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light of claims by an NGO that Turkey had already been pushing Syrians back over the border to their home country, he said none could be deported from Europe without guarantees that their rights would be protected.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Sutherland spoke as Greece prepares to begin deporting migrants and refugees on Monday. Greek immigration officials have already said they need more staff to implement the plan.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during an interview on BBC Radio 4's Today programme whether Europe's scheme could be illegal, Sutherland replied: "Absolutely, and there are two fundamental reasons for this.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of all, collective deportations without having regard to the individual rights of those who claim to be refugees are illegal. Now, we don't know what is going to happen next week, but if there is any question of collective deportations without individuals being given the right to claim asylum that is illegal.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"Secondly, their rights have to be absolutely protected where they are deported to, in other words Turkey. There has to be adequate assurances they can't be sent back from Turkey to Syria, for example if they are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or Afghanistan or wherever."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and Turkish leaders are set to implement a deal on Monday that will result in almost all asylum seekers being deported back to Turkey. In exchange for each person sent back, the EU has agreed to accept a refugee who has not tried to enter Europe illegally.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of the deal rests on both Greece's ability to process thousands of people in a short space of time, and Turkey's ability to prove itself a safe country for refugees.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theory, only those refugees who fail to claim asylum in Greece - usually because they are seeking to settle elsewhere in the EU - or whose claims are rejected will be deported. The most senior Greek asylum official, Maria Stavropoulou, said on Friday that she would need a 20-fold increase in personnel to handle expected claims.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Unrest has already erupted among refugees and migrants in Greece in anticipation of the deal being implemented. On the Greek island of Chios, hundreds of people tore down a razor wire fence that had kept them imprisoned in a camp and fled.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told the BBC : "Deportation is a big mistake because we have risked a lot to come here especially during our crossing from Turkey to Greece. We were smuggled here from Turkey. We cannot go back.</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repeat our trip again and again if needs be, because we are running away in order to save our lives."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International alleged that unaccompanied children were among hundreds of Syrians to have been illegally expelled from Turkey since January. John Dalhuisen, Amnesty's Europe and central Asia director, said: "In their desperation to seal their borders, EU leaders have wilfully ignored the simplest of facts: Turkey is not a safe country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is getting less safe by the day."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interior ministry did not respond to a request for comment, but the country's embassy in the Netherlands later denied Amnesty's allegations, stating that "no Syrian was ever forced to return to Syria nor were they ever advised or forced to voluntarily return to Syria".</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Fears of an expected influx of refugees fleeing regions of the Middle East and Asia riven by war has reached fever pitch in western Europe. In an interview with the Telegraph on Friday, Chris Grayling, the leader of the Commons, said that Britain "cannot possibly absorb" the number of migrants expected to arrive from Europe in the next two decades.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whole bloc of people now arriving in Europe who will inevitably in the end get permission to stay, and will be free to come here as well, and we have the magnet of the English language," he said.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very hard to me to see any way in which the substantial flows of migration will not continue."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Grayling, a prominent voice in the campaign to leave the EU, also said that terrorists would pose as refugees to enter the bloc, posing a potential threat to Britain's national security.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already been some evidence militants are using refugee flows as a conduit to get into Europe," he claimed. "We should be concerned. As time goes by and those people are given permission to stay in Europe that poses a threat to us as well."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500 people to be returned under the deal are set to be deported next week. "On Monday it will begin," Nikos Xydakis, Greece's Europe minister, confirmed by phone from parliament. "Not the whole procedure, but the first step."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has applied for asylum in Greece will not be deported until their claims have been processed in the next two weeks, Xydakis said. Deportations in the immediate future will be limited to those have agreed voluntarily to return to Turkey.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Sutherland said that whatever the outcome of the EU-Turkey deal, more needed to be done, not just in Europe but around the world, to tackle the refugee crisis.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has been happening has been a gradual pushing back and back and back, by building fences right up through the Balkans, stopping them leaving from Greece and now pushing them back from Greece into Turkey. And, some argue, although this is denied by Turkey, pushing them from Turkey into Syria in some instances," he said.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unsustainable position. We have a global responsibility here, a global responsibility to people in desperate circumstances, who are prepared to risk their lives trying to get across the Mediterranean."</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297"/>
      </w:pPr>
    </w:p>
    <w:p>
      <w:pPr>
        <w:pStyle w:val="Normal297"/>
        <w:ind w:left="200"/>
        <w:sectPr>
          <w:type w:val="continuous"/>
          <w:pgMar w:top="840" w:right="1000" w:bottom="840" w:left="1000" w:header="400" w:footer="400"/>
          <w:pgNumType w:fmt="decimal"/>
          <w:cols w:space="720"/>
        </w:sectPr>
      </w:pPr>
      <w:r>
        <w:br/>
      </w:r>
      <w:r>
        <w:pict>
          <v:line id="_x0000_s2212" style="position:absolute;z-index:252265472"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121"/>
          <w:headerReference w:type="default" r:id="rId2122"/>
          <w:footerReference w:type="even" r:id="rId2123"/>
          <w:footerReference w:type="default" r:id="rId2124"/>
          <w:headerReference w:type="first" r:id="rId2125"/>
          <w:footerReference w:type="first" r:id="rId2126"/>
          <w:pgSz w:w="12240" w:h="15840"/>
          <w:pgMar w:top="840" w:right="1000" w:bottom="840" w:left="1000" w:header="400" w:footer="400"/>
          <w:pgNumType w:fmt="decimal"/>
          <w:cols w:space="720"/>
          <w:titlePg w:val="0"/>
        </w:sectPr>
      </w:pPr>
    </w:p>
    <w:p>
      <w:pPr>
        <w:pStyle w:val="Normal298"/>
      </w:pPr>
      <w:bookmarkStart w:id="594" w:name="Bookmark_298"/>
      <w:bookmarkEnd w:id="594"/>
    </w:p>
    <w:p>
      <w:pPr>
        <w:pStyle w:val="Normal298"/>
      </w:pPr>
      <w:r>
        <w:pict>
          <v:shape id="_x0000_i2213" type="#_x0000_t75" alt="LexisNexis®" style="width:147.75pt;height:30pt">
            <v:imagedata r:id="rId18" o:title=""/>
          </v:shape>
        </w:pict>
      </w:r>
      <w:r>
        <w:cr/>
      </w:r>
    </w:p>
    <w:p>
      <w:pPr>
        <w:pStyle w:val="Heading1296"/>
        <w:keepNext w:val="0"/>
        <w:spacing w:after="200" w:line="340" w:lineRule="atLeast"/>
        <w:ind w:left="0" w:right="0" w:firstLine="0"/>
        <w:jc w:val="center"/>
      </w:pPr>
      <w:hyperlink r:id="rId2127" w:history="1">
        <w:r>
          <w:rPr>
            <w:rFonts w:ascii="arial" w:eastAsia="arial" w:hAnsi="arial" w:cs="arial"/>
            <w:b/>
            <w:i/>
            <w:strike w:val="0"/>
            <w:color w:val="0077CC"/>
            <w:sz w:val="28"/>
            <w:u w:val="single"/>
            <w:vertAlign w:val="baseline"/>
          </w:rPr>
          <w:t>House Democrats who backed refugee bill face social media backlash; Commenters reject plan to impose extra restrictions on Syria and Iraq refugeesSafe Act attracted support of 47 Democrats</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 10:26 PM GMT</w:t>
      </w:r>
    </w:p>
    <w:p>
      <w:pPr>
        <w:pStyle w:val="Normal298"/>
        <w:keepNext w:val="0"/>
        <w:spacing w:after="0" w:line="240" w:lineRule="atLeast"/>
        <w:ind w:right="0"/>
        <w:jc w:val="both"/>
      </w:pPr>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98"/>
        <w:keepNext w:val="0"/>
        <w:spacing w:before="120" w:after="0" w:line="220" w:lineRule="atLeast"/>
        <w:ind w:left="0" w:right="0" w:firstLine="0"/>
        <w:jc w:val="left"/>
      </w:pPr>
      <w:r>
        <w:br/>
      </w:r>
      <w:r>
        <w:pict>
          <v:shape id="_x0000_i2214" type="#_x0000_t75" style="width:167.98pt;height:30.75pt">
            <v:imagedata r:id="rId20" o:title=""/>
          </v:shape>
        </w:pic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1101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McCarthy and Mahita Gajanan in New York</w:t>
      </w:r>
    </w:p>
    <w:p>
      <w:pPr>
        <w:pStyle w:val="Normal298"/>
        <w:keepNext/>
        <w:spacing w:before="240" w:after="0" w:line="340" w:lineRule="atLeast"/>
        <w:ind w:left="0" w:right="0" w:firstLine="0"/>
        <w:jc w:val="left"/>
      </w:pPr>
      <w:bookmarkStart w:id="595" w:name="Body_296"/>
      <w:bookmarkEnd w:id="595"/>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215" style="position:absolute;z-index:252266496"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Democrats who voted on Thursday in favor of additional restrictions on refugees from Syria and Iraq applying for entry to the United States were met with constituents' wrath on social media, with many commenters rejecting the notion that added barriers were necessary to national security.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were reproached for joining Republicans to give the legislation a veto-proof majority. The bill, called the American Security Against Foreign Enemies Act (Safe), would have to win a similarly large majority in the Senate to become law, which was considered unlikely.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terribly disappointed in this vote," wrote one self-identified constituent on Delaware Democrat John Carney's Facebook page. "By voting against admitting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House of Representatives has legitimated the fear that ISIS aims on spreading. This vote is rooted in baseless fear and a lack of compassion for those most deeply hurt by ISIS."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disappointed that you're caving to fear," a self-identified constituent wrote to Minnesota Democrat Rick Nolan. "Were the existing checks inadequate? Regretting my vote."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Democrat Stephen Lynch of Massachusetts did not post on social media about his vote, he was still criticized on Facebook.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process in place to assess refugees was already adequate," wrote one voter. "You're playing into fears and into the agenda of ISIS by voting for this bill. I'm ashamed that a Democrat from my state of Massachusetts would have gone along with this anti-refugee Republican legislation."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advance of the vote, senior Democrats in the House presented colleagues polling data showing that lawmakers who didn't support tighter restrictions would be in the sharp minority, the Huffington Post reported.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warning, only 25% of Democrats in the House supported the legislation. The 47 Democrats who voted in favor of restricting refugees came from congressional districts scattered across the country, from blue states and red states, from cities and rural areas. Only 17 of them face competitive re-election races next year, in the judgment of the Cook Political Report.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Democrats who voted for the bill issued similar statements explaining their thinking. After last week's Paris attacks, they said, more security was better.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Barack Obama has said he would veto the bill, which requires all refugee cases from Syria and Iraq to be subject to an FBI background check in addition to Homeland Security Department checks.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unclear how much more difficult the new legislation would make the process for admitting refugees. Applicants already face daunting hurdles to admission, including in-person interviews with homeland security officials and background checks by multiple agencies, in a process that typically takes 18-24 months. The details of the checks are secret.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date, the United States has admitted 2,034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resettlement, according to figures supplied to Congress. An estimated 4 million people have been forced out of Syria in four-and-a-half years of conflict.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one Democratic House member who faces a competitive re-election race next years, Elizabeth Esty of Connecticut, voted against the Safe Act.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admitting refugees after an extensive and lengthy review process flies in the face of our country's moral leadership and prevents our nation from protecting vulnerable victims of the same kind of terror that struck the streets of Paris and Beirut," Esty said in a statement.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Below is a list of the 47 Democrats who voted for the Safe Act, and links to statements they have released when available. </w:t>
      </w:r>
    </w:p>
    <w:p>
      <w:pPr>
        <w:pStyle w:val="Normal298"/>
        <w:keepNext w:val="0"/>
        <w:numPr>
          <w:numId w:val="1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Pete Aguilar (California 31st District, San Bernardino County) | Statement</w:t>
      </w:r>
    </w:p>
    <w:p>
      <w:pPr>
        <w:pStyle w:val="Normal298"/>
        <w:keepNext w:val="0"/>
        <w:numPr>
          <w:numId w:val="1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Brad Ashford (Nebraska 2nd District, eastern Nebraska) | Statement</w:t>
      </w:r>
    </w:p>
    <w:p>
      <w:pPr>
        <w:pStyle w:val="Normal298"/>
        <w:keepNext w:val="0"/>
        <w:numPr>
          <w:numId w:val="1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Ami Bera (California 7th District, Sacramento county) | Statement</w:t>
      </w:r>
    </w:p>
    <w:p>
      <w:pPr>
        <w:pStyle w:val="Normal298"/>
        <w:keepNext w:val="0"/>
        <w:numPr>
          <w:numId w:val="1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Sanford Bishop (Georgia 2nd District, middle and south-west Georgia) | Statement</w:t>
      </w:r>
    </w:p>
    <w:p>
      <w:pPr>
        <w:pStyle w:val="Normal298"/>
        <w:keepNext w:val="0"/>
        <w:numPr>
          <w:numId w:val="1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Julia Brownley (California 26th District, Ventura and Los Angeles county)</w:t>
      </w:r>
    </w:p>
    <w:p>
      <w:pPr>
        <w:pStyle w:val="Normal298"/>
        <w:keepNext w:val="0"/>
        <w:numPr>
          <w:numId w:val="1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Cheri Bustos (Illinois 17th District, north-western Illinois) | Statement</w:t>
      </w:r>
    </w:p>
    <w:p>
      <w:pPr>
        <w:pStyle w:val="Normal298"/>
        <w:keepNext w:val="0"/>
        <w:numPr>
          <w:numId w:val="1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John Carney (Delaware) | Statement</w:t>
      </w:r>
    </w:p>
    <w:p>
      <w:pPr>
        <w:pStyle w:val="Normal298"/>
        <w:keepNext w:val="0"/>
        <w:numPr>
          <w:numId w:val="1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Gerry Connolly (Virginia 11th District)</w:t>
      </w:r>
    </w:p>
    <w:p>
      <w:pPr>
        <w:pStyle w:val="Normal298"/>
        <w:keepNext w:val="0"/>
        <w:numPr>
          <w:numId w:val="1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Jim Cooper (Tennessee 5th District) | Statement</w:t>
      </w:r>
    </w:p>
    <w:p>
      <w:pPr>
        <w:pStyle w:val="Normal298"/>
        <w:keepNext w:val="0"/>
        <w:numPr>
          <w:numId w:val="1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Jim Costa (California 16th District, central california) | Statement</w:t>
      </w:r>
    </w:p>
    <w:p>
      <w:pPr>
        <w:pStyle w:val="Normal298"/>
        <w:keepNext w:val="0"/>
        <w:numPr>
          <w:numId w:val="1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Courtney (Connecticut 2nd District, eastern Connecticut) | Statement</w:t>
      </w:r>
    </w:p>
    <w:p>
      <w:pPr>
        <w:pStyle w:val="Normal298"/>
        <w:keepNext w:val="0"/>
        <w:numPr>
          <w:numId w:val="1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Henry Cuellar (Texas 28th District, southwest / Laredo) | Statement</w:t>
      </w:r>
    </w:p>
    <w:p>
      <w:pPr>
        <w:pStyle w:val="Normal298"/>
        <w:keepNext w:val="0"/>
        <w:numPr>
          <w:numId w:val="1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John Delaney (Maryland 6th District, west Maryland) | Statement</w:t>
      </w:r>
    </w:p>
    <w:p>
      <w:pPr>
        <w:pStyle w:val="Normal298"/>
        <w:keepNext w:val="0"/>
        <w:numPr>
          <w:numId w:val="1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Lloyd Doggett (Texas 35th District, San Antonio) | Statement</w:t>
      </w:r>
    </w:p>
    <w:p>
      <w:pPr>
        <w:pStyle w:val="Normal298"/>
        <w:keepNext w:val="0"/>
        <w:numPr>
          <w:numId w:val="1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Tulsi Gabbard (Hawaii 2nd District)</w:t>
      </w:r>
    </w:p>
    <w:p>
      <w:pPr>
        <w:pStyle w:val="Normal298"/>
        <w:keepNext w:val="0"/>
        <w:numPr>
          <w:numId w:val="1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John Garamendi (California 3rd District) | Statement</w:t>
      </w:r>
    </w:p>
    <w:p>
      <w:pPr>
        <w:pStyle w:val="Normal298"/>
        <w:keepNext w:val="0"/>
        <w:numPr>
          <w:numId w:val="1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Gwen Graham (Florida 2nd District, panhandle) | Statement</w:t>
      </w:r>
    </w:p>
    <w:p>
      <w:pPr>
        <w:pStyle w:val="Normal298"/>
        <w:keepNext w:val="0"/>
        <w:numPr>
          <w:numId w:val="1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Gene Green (Texas 29th District, Houston)</w:t>
      </w:r>
    </w:p>
    <w:p>
      <w:pPr>
        <w:pStyle w:val="Normal298"/>
        <w:keepNext w:val="0"/>
        <w:numPr>
          <w:numId w:val="1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Janice Hahn (California 44th District, south Los Angeles) | Statement</w:t>
      </w:r>
    </w:p>
    <w:p>
      <w:pPr>
        <w:pStyle w:val="Normal298"/>
        <w:keepNext w:val="0"/>
        <w:numPr>
          <w:numId w:val="1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Jim Himes (Connecticut 4th District, south-west / NYC suburbs) | Statement</w:t>
      </w:r>
    </w:p>
    <w:p>
      <w:pPr>
        <w:pStyle w:val="Normal298"/>
        <w:keepNext w:val="0"/>
        <w:numPr>
          <w:numId w:val="1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Steve Israel (New York 3rd District, western Long Island) | Statement</w:t>
      </w:r>
    </w:p>
    <w:p>
      <w:pPr>
        <w:pStyle w:val="Normal298"/>
        <w:keepNext w:val="0"/>
        <w:numPr>
          <w:numId w:val="1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Marcy Kaptur (Ohio 9th District, Lake Erie shore) | Statement</w:t>
      </w:r>
    </w:p>
    <w:p>
      <w:pPr>
        <w:pStyle w:val="Normal298"/>
        <w:keepNext w:val="0"/>
        <w:numPr>
          <w:numId w:val="1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Bill Keating (Massachusetts 9th District, Cape Cod) | Statement</w:t>
      </w:r>
    </w:p>
    <w:p>
      <w:pPr>
        <w:pStyle w:val="Normal298"/>
        <w:keepNext w:val="0"/>
        <w:numPr>
          <w:numId w:val="1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Ron Kind (Wisconsin 3rd District, western Wisconsin) | Statement</w:t>
      </w:r>
    </w:p>
    <w:p>
      <w:pPr>
        <w:pStyle w:val="Normal298"/>
        <w:keepNext w:val="0"/>
        <w:numPr>
          <w:numId w:val="1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Ann McLane Kuster (New Hampshire 2nd District) | Statement</w:t>
      </w:r>
    </w:p>
    <w:p>
      <w:pPr>
        <w:pStyle w:val="Normal298"/>
        <w:keepNext w:val="0"/>
        <w:numPr>
          <w:numId w:val="1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Jim Langevin (Rhode Island 2nd District) | Statement</w:t>
      </w:r>
    </w:p>
    <w:p>
      <w:pPr>
        <w:pStyle w:val="Normal298"/>
        <w:keepNext w:val="0"/>
        <w:numPr>
          <w:numId w:val="1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Dan Lipinski (Illinois 3rd District, south-west Chicago) | Statement</w:t>
      </w:r>
    </w:p>
    <w:p>
      <w:pPr>
        <w:pStyle w:val="Normal298"/>
        <w:keepNext w:val="0"/>
        <w:numPr>
          <w:numId w:val="1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Dave Loebsack (Iowa 2nd District, south-eastern Iowa) | Statement</w:t>
      </w:r>
    </w:p>
    <w:p>
      <w:pPr>
        <w:pStyle w:val="Normal298"/>
        <w:keepNext w:val="0"/>
        <w:numPr>
          <w:numId w:val="1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Stephen Lynch (Massachusetts 8th District, Boston and southern Massachusetts)</w:t>
      </w:r>
    </w:p>
    <w:p>
      <w:pPr>
        <w:pStyle w:val="Normal298"/>
        <w:keepNext w:val="0"/>
        <w:numPr>
          <w:numId w:val="1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Sean Maloney (New York 18, downstate southern Hudson valley) | Statement</w:t>
      </w:r>
    </w:p>
    <w:p>
      <w:pPr>
        <w:pStyle w:val="Normal298"/>
        <w:keepNext w:val="0"/>
        <w:numPr>
          <w:numId w:val="1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Patrick Murphy (Florida 18th District, east coast / north of Palm Beach)</w:t>
      </w:r>
    </w:p>
    <w:p>
      <w:pPr>
        <w:pStyle w:val="Normal298"/>
        <w:keepNext w:val="0"/>
        <w:numPr>
          <w:numId w:val="1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Rick Nolan (Minnesota 8th District, rural north-east) | Statement</w:t>
      </w:r>
    </w:p>
    <w:p>
      <w:pPr>
        <w:pStyle w:val="Normal298"/>
        <w:keepNext w:val="0"/>
        <w:numPr>
          <w:numId w:val="1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Norcross (New Jersey 1st District, south New Jersey) | Statement</w:t>
      </w:r>
    </w:p>
    <w:p>
      <w:pPr>
        <w:pStyle w:val="Normal298"/>
        <w:keepNext w:val="0"/>
        <w:numPr>
          <w:numId w:val="1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Scott Peters (California 52nd District, San Diego) | Statement</w:t>
      </w:r>
    </w:p>
    <w:p>
      <w:pPr>
        <w:pStyle w:val="Normal298"/>
        <w:keepNext w:val="0"/>
        <w:numPr>
          <w:numId w:val="1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Collin Peterson (Minnesota 7th District, west Minnesota)</w:t>
      </w:r>
    </w:p>
    <w:p>
      <w:pPr>
        <w:pStyle w:val="Normal298"/>
        <w:keepNext w:val="0"/>
        <w:numPr>
          <w:numId w:val="1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Jared Polis (Colorado 2nd District, north central including Boulder) | Statements via Twitter</w:t>
      </w:r>
    </w:p>
    <w:p>
      <w:pPr>
        <w:pStyle w:val="Normal298"/>
        <w:keepNext w:val="0"/>
        <w:numPr>
          <w:numId w:val="1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Kathleen Rice (New York 4th District, south-western Long Island and Long Beach)</w:t>
      </w:r>
    </w:p>
    <w:p>
      <w:pPr>
        <w:pStyle w:val="Normal298"/>
        <w:keepNext w:val="0"/>
        <w:numPr>
          <w:numId w:val="1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Raul Ruiz (California 36th District, Palm Springs) | Statement</w:t>
      </w:r>
    </w:p>
    <w:p>
      <w:pPr>
        <w:pStyle w:val="Normal298"/>
        <w:keepNext w:val="0"/>
        <w:numPr>
          <w:numId w:val="1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Tim Ryan (Ohio 13th District, Akron and eastern Ohio) | Statement</w:t>
      </w:r>
    </w:p>
    <w:p>
      <w:pPr>
        <w:pStyle w:val="Normal298"/>
        <w:keepNext w:val="0"/>
        <w:numPr>
          <w:numId w:val="1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Kurt Schrader (Oregon 5the District, north-west excluding Portland) | Statement</w:t>
      </w:r>
    </w:p>
    <w:p>
      <w:pPr>
        <w:pStyle w:val="Normal298"/>
        <w:keepNext w:val="0"/>
        <w:numPr>
          <w:numId w:val="1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David Scott (Georgia 13th District, south-west Atlanta) | Statement</w:t>
      </w:r>
    </w:p>
    <w:p>
      <w:pPr>
        <w:pStyle w:val="Normal298"/>
        <w:keepNext w:val="0"/>
        <w:numPr>
          <w:numId w:val="1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Terri Sewell (Alabama 7th District, west) | Statement</w:t>
      </w:r>
    </w:p>
    <w:p>
      <w:pPr>
        <w:pStyle w:val="Normal298"/>
        <w:keepNext w:val="0"/>
        <w:numPr>
          <w:numId w:val="1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Kyrsten Sinema (Arizona 9th District, Scottsdale/ Phoenix suburbs) | Statement</w:t>
      </w:r>
    </w:p>
    <w:p>
      <w:pPr>
        <w:pStyle w:val="Normal298"/>
        <w:keepNext w:val="0"/>
        <w:numPr>
          <w:numId w:val="1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Louise Slaughter (New York 25th District, Rochester) | Statement</w:t>
      </w:r>
    </w:p>
    <w:p>
      <w:pPr>
        <w:pStyle w:val="Normal298"/>
        <w:keepNext w:val="0"/>
        <w:numPr>
          <w:numId w:val="1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Marc Veasey (Texas 33rd District, Dallas / Fort Worth) | Statement</w:t>
      </w:r>
    </w:p>
    <w:p>
      <w:pPr>
        <w:pStyle w:val="Normal298"/>
        <w:keepNext w:val="0"/>
        <w:numPr>
          <w:numId w:val="1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Filemon Vela (Texas 34th District, south Texas / Brownsville)</w:t>
      </w:r>
    </w:p>
    <w:p>
      <w:pPr>
        <w:pStyle w:val="Normal298"/>
        <w:keepNext w:val="0"/>
        <w:numPr>
          <w:numId w:val="1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Tim Walz (Minnesota 1st District, south Minnesota)</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298"/>
      </w:pPr>
    </w:p>
    <w:p>
      <w:pPr>
        <w:pStyle w:val="Normal298"/>
        <w:ind w:left="200"/>
        <w:sectPr>
          <w:type w:val="continuous"/>
          <w:pgMar w:top="840" w:right="1000" w:bottom="840" w:left="1000" w:header="400" w:footer="400"/>
          <w:pgNumType w:fmt="decimal"/>
          <w:cols w:space="720"/>
        </w:sectPr>
      </w:pPr>
      <w:r>
        <w:br/>
      </w:r>
      <w:r>
        <w:pict>
          <v:line id="_x0000_s2216" style="position:absolute;z-index:252267520"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128"/>
          <w:headerReference w:type="default" r:id="rId2129"/>
          <w:footerReference w:type="even" r:id="rId2130"/>
          <w:footerReference w:type="default" r:id="rId2131"/>
          <w:headerReference w:type="first" r:id="rId2132"/>
          <w:footerReference w:type="first" r:id="rId2133"/>
          <w:pgSz w:w="12240" w:h="15840"/>
          <w:pgMar w:top="840" w:right="1000" w:bottom="840" w:left="1000" w:header="400" w:footer="400"/>
          <w:pgNumType w:fmt="decimal"/>
          <w:cols w:space="720"/>
          <w:titlePg w:val="0"/>
        </w:sectPr>
      </w:pPr>
    </w:p>
    <w:p>
      <w:pPr>
        <w:pStyle w:val="Normal299"/>
      </w:pPr>
      <w:bookmarkStart w:id="596" w:name="Bookmark_299"/>
      <w:bookmarkEnd w:id="596"/>
    </w:p>
    <w:p>
      <w:pPr>
        <w:pStyle w:val="Normal299"/>
      </w:pPr>
      <w:r>
        <w:pict>
          <v:shape id="_x0000_i2217" type="#_x0000_t75" alt="LexisNexis®" style="width:147.75pt;height:30pt">
            <v:imagedata r:id="rId18" o:title=""/>
          </v:shape>
        </w:pict>
      </w:r>
      <w:r>
        <w:cr/>
      </w:r>
    </w:p>
    <w:p>
      <w:pPr>
        <w:pStyle w:val="Heading1297"/>
        <w:keepNext w:val="0"/>
        <w:spacing w:after="200" w:line="340" w:lineRule="atLeast"/>
        <w:ind w:left="0" w:right="0" w:firstLine="0"/>
        <w:jc w:val="center"/>
      </w:pPr>
      <w:hyperlink r:id="rId2134" w:history="1">
        <w:r>
          <w:rPr>
            <w:rFonts w:ascii="arial" w:eastAsia="arial" w:hAnsi="arial" w:cs="arial"/>
            <w:b/>
            <w:i/>
            <w:strike w:val="0"/>
            <w:color w:val="0077CC"/>
            <w:sz w:val="28"/>
            <w:u w:val="single"/>
            <w:vertAlign w:val="baseline"/>
          </w:rPr>
          <w:t>Russian bombs trigger mass Aleppo exodus, Syria conference told; Turkish prime minister says tens of thousands being pushed towards border as world gathers to raise billions for refugees</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 1:39 PM GMT</w:t>
      </w:r>
    </w:p>
    <w:p>
      <w:pPr>
        <w:pStyle w:val="Normal299"/>
        <w:keepNext w:val="0"/>
        <w:spacing w:after="0" w:line="240" w:lineRule="atLeast"/>
        <w:ind w:right="0"/>
        <w:jc w:val="both"/>
      </w:pPr>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99"/>
        <w:keepNext w:val="0"/>
        <w:spacing w:before="120" w:after="0" w:line="220" w:lineRule="atLeast"/>
        <w:ind w:left="0" w:right="0" w:firstLine="0"/>
        <w:jc w:val="left"/>
      </w:pPr>
      <w:r>
        <w:br/>
      </w:r>
      <w:r>
        <w:pict>
          <v:shape id="_x0000_i2218" type="#_x0000_t75" style="width:167.98pt;height:30.75pt">
            <v:imagedata r:id="rId20" o:title=""/>
          </v:shape>
        </w:pic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973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and Ian Black</w:t>
      </w:r>
    </w:p>
    <w:p>
      <w:pPr>
        <w:pStyle w:val="Normal299"/>
        <w:keepNext/>
        <w:spacing w:before="240" w:after="0" w:line="340" w:lineRule="atLeast"/>
        <w:ind w:left="0" w:right="0" w:firstLine="0"/>
        <w:jc w:val="left"/>
      </w:pPr>
      <w:bookmarkStart w:id="597" w:name="Body_297"/>
      <w:bookmarkEnd w:id="597"/>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219" style="position:absolute;z-index:252268544"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Increasingly intensive Russian airstrikes are pushing tens of thousands of Syrians from Aleppo towards the Turkish border, Ahmet Davutoglu has told a Syria fundraising conference.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 donor conference: Cameron pledges to double aid - live updates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prime minister said he been sent news of the mass exodus as he arrived in London for the conference, which aims  to  raise billions of dollars in aid for refugees  in Syria and bordering countries.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Calling on the conference to recognise that the world was locked in a twin fight against Islamic State and the Syrian president, Bashar al-Assad, he said: "Ten thousand new refugees are waiting in front of the door of Kilis because of air bombardments and attacks against Aleppo," he said.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Kilis is a border province in southern Turkey abutting an area of Syria that is largely held by opposition fighters.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"Sixty to seventy-thousand people in the camps in north Aleppo are moving towards Turkey. My mind is not now in London, but in our border - how to relocate these new people coming from Syria?" he said on Thursday. "Three hundred thousand people living in Aleppo are ready to move towards Turkey."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conference began the day after Syrian peace talks in Geneva were put on hold after just three days, a move that suggests the refugee crisis will be prolonged.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talks were halted until the end of the month after the Syrian opposition delegation said it could not start talks while the sieges of towns and increasing Russian airstrikes continued. Nearly half the country's population is now displaced.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Syrian army troops, backed by the most intensive Russian aerial bombardment to date, came close to shutting the supply lines from Turkey to Aleppo, once one of Syria's most populous cities.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Syrians want to go home and rebuild their country. I intend to help them | David Cameron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Ban Ki-moon told the conference: "The situation is not sustainable. We cannot go on like this. There is no military solution; only political dialogue will rescue the Syrian people from their intolerable suffering.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deeply disturbing that the initial steps of the talks have been undermined by the continuous lack of sufficient humanitarian access, and by a sudden increase of aerial bombing and military activities within Syria. The focus on the people of Syria is also being lost amid petty procedural matters.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sides in this conflict are committing human rights abuses of a shocking scale and depravity."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airstrikes in support of Assad have killed nearly 1,400 civilians since they began nearly four months ago, the Syrian Observatory for Human Rights monitoring group said on Saturday.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Moscow says there will be no respite in its campaign, which it says targets terrorists, and complies with UN security council resolutions.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warned that Russia's actions risk exacerbating the refugee crisis, just as Ankara is trying to stem the flow of migrants to Europe under a $3bn agreement with the European Union.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agencies are appealing for $7.73bn to cope with the disaster this year, plus $1.2bn to fund national response plans by countries in the region. Conference co-hosts Britain, Norway and Germany were the first to announce their pledges on Thursday.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promised an extra £1.2bn ($1.76bn) by 2020, raising its total commitment to £2.3bn. Norway pledged $1.17bn over the next four years, while Germany said it would give (EURO)2.3bn ($2.57bn) by 2018.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Increasing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not the only option. Here are four more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Chancellor Angela Merkel said Germany would be providing 50% of the funding needed for food aid, saying underfunding of food last year had prompted the exodus to Germany.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Abdullah of Jordan, one of the countries worst affected by the crisis, said that helping 1.3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one in five of the entire population - had consumed a quarter of the country's budget and came on top of the efforts it had made over decades to help Palestinian and Iraqi refugees.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reached our limit," he said. "By partnering with Jordan and supporting our refugee response, you will not only be addressing the urgent needs of millions, You will be helping my country continue to do the right thing, fulfilling a critical role in our region and staying strong for the world. This is an investment in hope creation, in an area where hope has been in limited supply."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emir of Kuwait, co-sponsoring the conference, pledged $300m over three years.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Kerry, the US secretary of state, said he had spoken to Russia's foreign minister, Sergei Lavrov, to try to agree some confidence-building measures, including a ceasefire and the delivery of humanitarian aid. He pointed out that the UN security council resolutions passed in December provided for unhindered access for humanitarian agencies, and the end of indiscriminate shelling of civilians.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mandatory," Kerry said. "That was passed at the United Nations. That was the basis of these talks [in Geneva]. There is no precondition. These were to be implemented in December and have not yet happened."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US would pledge a further $925m, Kerry said the challenge "is not just to write a cheque every other year or two but to stop the flow of refugees and end the war".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activists have complained about the presence in London of the Iranian foreign minister, Mohammed Javad Zarif, because Tehran is Assad's staunchest regional backer. Zarif has criticised the participation of groups he called "terrorists" in the Geneva talks. Iran says he was invited to London by the prime minister, David Cameron.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security measures were in place around the Queen Elizabeth II conference centre in Parliament Square, with visitors subject to searches and a police helicopter hovering overhead.</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299"/>
      </w:pPr>
    </w:p>
    <w:p>
      <w:pPr>
        <w:pStyle w:val="Normal299"/>
        <w:ind w:left="200"/>
        <w:sectPr>
          <w:type w:val="continuous"/>
          <w:pgMar w:top="840" w:right="1000" w:bottom="840" w:left="1000" w:header="400" w:footer="400"/>
          <w:pgNumType w:fmt="decimal"/>
          <w:cols w:space="720"/>
        </w:sectPr>
      </w:pPr>
      <w:r>
        <w:br/>
      </w:r>
      <w:r>
        <w:pict>
          <v:line id="_x0000_s2220"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135"/>
          <w:headerReference w:type="default" r:id="rId2136"/>
          <w:footerReference w:type="even" r:id="rId2137"/>
          <w:footerReference w:type="default" r:id="rId2138"/>
          <w:headerReference w:type="first" r:id="rId2139"/>
          <w:footerReference w:type="first" r:id="rId2140"/>
          <w:pgSz w:w="12240" w:h="15840"/>
          <w:pgMar w:top="840" w:right="1000" w:bottom="840" w:left="1000" w:header="400" w:footer="400"/>
          <w:pgNumType w:fmt="decimal"/>
          <w:cols w:space="720"/>
          <w:titlePg w:val="0"/>
        </w:sectPr>
      </w:pPr>
    </w:p>
    <w:p>
      <w:pPr>
        <w:pStyle w:val="Normal300"/>
      </w:pPr>
      <w:bookmarkStart w:id="598" w:name="Bookmark_300"/>
      <w:bookmarkEnd w:id="598"/>
    </w:p>
    <w:p>
      <w:pPr>
        <w:pStyle w:val="Normal300"/>
      </w:pPr>
      <w:r>
        <w:pict>
          <v:shape id="_x0000_i2221" type="#_x0000_t75" alt="LexisNexis®" style="width:147.75pt;height:30pt">
            <v:imagedata r:id="rId18" o:title=""/>
          </v:shape>
        </w:pict>
      </w:r>
      <w:r>
        <w:cr/>
      </w:r>
    </w:p>
    <w:p>
      <w:pPr>
        <w:pStyle w:val="Heading1298"/>
        <w:keepNext w:val="0"/>
        <w:spacing w:after="200" w:line="340" w:lineRule="atLeast"/>
        <w:ind w:left="0" w:right="0" w:firstLine="0"/>
        <w:jc w:val="center"/>
      </w:pPr>
      <w:hyperlink r:id="rId2141" w:history="1">
        <w:r>
          <w:rPr>
            <w:rFonts w:ascii="arial" w:eastAsia="arial" w:hAnsi="arial" w:cs="arial"/>
            <w:b/>
            <w:i/>
            <w:strike w:val="0"/>
            <w:color w:val="0077CC"/>
            <w:sz w:val="28"/>
            <w:u w:val="single"/>
            <w:vertAlign w:val="baseline"/>
          </w:rPr>
          <w:t>Talking about refugee 'pull factors' wilfully misses the point; The UK government's determination to create a hostile environment for immigrants is a xenophobic betrayal of our nation's welcoming reputation</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 12:19 PM GMT</w:t>
      </w:r>
    </w:p>
    <w:p>
      <w:pPr>
        <w:pStyle w:val="Normal300"/>
        <w:keepNext w:val="0"/>
        <w:spacing w:after="0" w:line="240" w:lineRule="atLeast"/>
        <w:ind w:right="0"/>
        <w:jc w:val="both"/>
      </w:pPr>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00"/>
        <w:keepNext w:val="0"/>
        <w:spacing w:before="120" w:after="0" w:line="220" w:lineRule="atLeast"/>
        <w:ind w:left="0" w:right="0" w:firstLine="0"/>
        <w:jc w:val="left"/>
      </w:pPr>
      <w:r>
        <w:br/>
      </w:r>
      <w:r>
        <w:pict>
          <v:shape id="_x0000_i2222" type="#_x0000_t75" style="width:167.98pt;height:30.75pt">
            <v:imagedata r:id="rId20" o:title=""/>
          </v:shape>
        </w:pic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933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Hamwee</w:t>
      </w:r>
    </w:p>
    <w:p>
      <w:pPr>
        <w:pStyle w:val="Normal300"/>
        <w:keepNext/>
        <w:spacing w:before="240" w:after="0" w:line="340" w:lineRule="atLeast"/>
        <w:ind w:left="0" w:right="0" w:firstLine="0"/>
        <w:jc w:val="left"/>
      </w:pPr>
      <w:bookmarkStart w:id="599" w:name="Body_298"/>
      <w:bookmarkEnd w:id="599"/>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223" style="position:absolute;z-index:252270592"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years ago I remarked to a colleague how distasteful it was for parliamentarians to talk as if the atlas was still almost all coloured pink, as it was when Queen Victoria was on the throne. Though my colleague is by instinct far more rebellious than I am, he advised me that to say this in the Lords would not go down well.</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is important in political debate. Describing movements of refugees as a "swarm" must have been intended to press certain buttons, though I hope the prime minister has come to regret it. As he may come to regret his decision to try to stand firm against taking any vulnerable child refugees from Europe despite the protests of the British public and a significant number in opposition, both in the Commons and the Lords. While there are still lots of questions - how many; what funding will be given to local authorities; and what status will be given to the children? - the concessions announced last week are a positive first step, even if it is just a step in a continuing campaign.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decisions that refugees are forced to confront must be agonising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this, the overarching language and rhetoric around immigration and asylum are often confused and too often poisonous. During the debates around the current immigration bill the term "pull factor" has been used time and again. The Home Office has been explicit about its wish to create "a hostile environment" for immigrants - the most vivid example being the "go home" vans that it sent out on the streets of London until the Liberal Democrats put a stop to it during the coalition government.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deal of the bill is designed to send messages, predominantly: "You are not welcome." It paints the British people as protective of society as it functioned before the world was faced with huge movements of people, rather than as a nation that has adapted and accommodated change throughout its history. Government ministers have been at pains to stress that the UK is not a land of milk and honey and the streets are not paved with gold, at any rate not gold for them. I read those messages as more about xenophobia than a rational discussion of the benefits, difficulties and tensions that immigration brings with it.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Theresa May spoke to the Conservative party conference last year in Manchester, she said that there was no net benefit to immigration and labelled most refugees as economic migrants. Of course, there are some migrants who aren't refugees. They want a better life for their family and frankly there is nothing wrong with that. But to label them as cheats and liars and tar everyone with the same brush is a political calculation, nothing more.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there are factors that pull people towards the UK, whether refugees or economic migrants. The English language is likely to be one, but for refugees surely the biggest pull factor, if you want to look at it this way, is that the UK is a peaceful and tolerant country.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overriding concern of the majority of parents, by a long way, must be the safety of their children. If you are in Iraq, Afghanistan or Eritrea, all countries where young men are forced to fight for the army or terrorist groups, you will be thinking about whether your children are better off abroad. Or you may be in, say, Aleppo, with little access to food or water and fearful of the next bombardment (I am particularly conscious of this; it's where my grandparents came from). When you compare the UK with that then yes, you could argue that this is a land of milk and honey. However, for David Cameron to argue that you'll start to see parents who aren't absolutely desperate putting their kids on boats alone to fend for themselves at the age of seven or eight is ludicrous. I am certain he would not do it to his own children.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if there are pull factors in the mix, education will be one.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very aware that their children have lost in some cases five years of education. Education services in Syria have collapsed and there is not the capacity in the region to accommodate everyone's needs. The UNHCR says that 86%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came to Europe in 2015 were educated to secondary or university level, and the majority were students. They are different labour markets, sure, but last week I heard a German employer explaining how he welcomes well-educated and skilled refugees.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 UK really be in danger of pulling people when it does not allow asylum seekers to work until 12 months has gone by from their application, and then only in "shortage occupations", which are very specialised, requiring considerable training? Does it pull people by asylum support of as little as £5 a day (plus accommodation - but it's not the Ritz)? Does it pull people by painting their doors red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there were six asylum applications for every 10,000 people resident in the UK. Across the 28 EU countries there were 26 per 10,000; the UK is 17th among the EU's 28 countries on this measure. Either we are succeeding in pushing people away, or we have little need to worry about pull factors.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decisions that refugees are forced to confront must be agonising. To characterise the decision-making process as an assessment of pull factors is a theory largely divorced from reality, and amounts to a dismissal of the thousands of Britons who have offered homes to unaccompanied child refugees. It shows a cynicism that betrays the UK's reputation as a nation welcoming of people seeking sanctuary. I realise this may sound emotional, but is there not a place for emotion, or at least empathy, in our policy, and legislation?</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300"/>
      </w:pPr>
    </w:p>
    <w:p>
      <w:pPr>
        <w:pStyle w:val="Normal300"/>
        <w:ind w:left="200"/>
        <w:sectPr>
          <w:type w:val="continuous"/>
          <w:pgMar w:top="840" w:right="1000" w:bottom="840" w:left="1000" w:header="400" w:footer="400"/>
          <w:pgNumType w:fmt="decimal"/>
          <w:cols w:space="720"/>
        </w:sectPr>
      </w:pPr>
      <w:r>
        <w:br/>
      </w:r>
      <w:r>
        <w:pict>
          <v:line id="_x0000_s2224" style="position:absolute;z-index:252271616"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142"/>
          <w:headerReference w:type="default" r:id="rId2143"/>
          <w:footerReference w:type="even" r:id="rId2144"/>
          <w:footerReference w:type="default" r:id="rId2145"/>
          <w:headerReference w:type="first" r:id="rId2146"/>
          <w:footerReference w:type="first" r:id="rId2147"/>
          <w:pgSz w:w="12240" w:h="15840"/>
          <w:pgMar w:top="840" w:right="1000" w:bottom="840" w:left="1000" w:header="400" w:footer="400"/>
          <w:pgNumType w:fmt="decimal"/>
          <w:cols w:space="720"/>
          <w:titlePg w:val="0"/>
        </w:sectPr>
      </w:pPr>
    </w:p>
    <w:p>
      <w:pPr>
        <w:pStyle w:val="Normal301"/>
      </w:pPr>
      <w:bookmarkStart w:id="600" w:name="Bookmark_301"/>
      <w:bookmarkEnd w:id="600"/>
    </w:p>
    <w:p>
      <w:pPr>
        <w:pStyle w:val="Normal301"/>
      </w:pPr>
      <w:r>
        <w:pict>
          <v:shape id="_x0000_i2225" type="#_x0000_t75" alt="LexisNexis®" style="width:147.75pt;height:30pt">
            <v:imagedata r:id="rId18" o:title=""/>
          </v:shape>
        </w:pict>
      </w:r>
      <w:r>
        <w:cr/>
      </w:r>
    </w:p>
    <w:p>
      <w:pPr>
        <w:pStyle w:val="Heading1299"/>
        <w:keepNext w:val="0"/>
        <w:spacing w:after="200" w:line="340" w:lineRule="atLeast"/>
        <w:ind w:left="0" w:right="0" w:firstLine="0"/>
        <w:jc w:val="center"/>
      </w:pPr>
      <w:hyperlink r:id="rId2148" w:history="1">
        <w:r>
          <w:rPr>
            <w:rFonts w:ascii="arial" w:eastAsia="arial" w:hAnsi="arial" w:cs="arial"/>
            <w:b/>
            <w:i/>
            <w:strike w:val="0"/>
            <w:color w:val="0077CC"/>
            <w:sz w:val="28"/>
            <w:u w:val="single"/>
            <w:vertAlign w:val="baseline"/>
          </w:rPr>
          <w:t>House Democrats who backed refugee bill face social media backlash; Commenters reject plan to impose extra restrictions on Syria and Iraq refugeesSafe Act attracted support of 47 Democrats</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10:22 PM GMT</w:t>
      </w:r>
    </w:p>
    <w:p>
      <w:pPr>
        <w:pStyle w:val="Normal301"/>
        <w:keepNext w:val="0"/>
        <w:spacing w:after="0" w:line="240" w:lineRule="atLeast"/>
        <w:ind w:right="0"/>
        <w:jc w:val="both"/>
      </w:pPr>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01"/>
        <w:keepNext w:val="0"/>
        <w:spacing w:before="120" w:after="0" w:line="220" w:lineRule="atLeast"/>
        <w:ind w:left="0" w:right="0" w:firstLine="0"/>
        <w:jc w:val="left"/>
      </w:pPr>
      <w:r>
        <w:br/>
      </w:r>
      <w:r>
        <w:pict>
          <v:shape id="_x0000_i2226" type="#_x0000_t75" style="width:167.98pt;height:30.75pt">
            <v:imagedata r:id="rId20" o:title=""/>
          </v:shape>
        </w:pic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1101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McCarthy and Mahita Gajanan in New York</w:t>
      </w:r>
    </w:p>
    <w:p>
      <w:pPr>
        <w:pStyle w:val="Normal301"/>
        <w:keepNext/>
        <w:spacing w:before="240" w:after="0" w:line="340" w:lineRule="atLeast"/>
        <w:ind w:left="0" w:right="0" w:firstLine="0"/>
        <w:jc w:val="left"/>
      </w:pPr>
      <w:bookmarkStart w:id="601" w:name="Body_299"/>
      <w:bookmarkEnd w:id="601"/>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227" style="position:absolute;z-index:252272640"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Democrats who voted on Thursday in favor of additional restrictions on refugees from Syria and Iraq applying for entry to the United States were met with constituents' wrath on social media, with many commenters rejecting the notion that added barriers were necessary to national security.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were reproached for joining Republicans to give the legislation a veto-proof majority. The bill, called the American Security Against Foreign Enemies Act (Safe), would have to win a similarly large majority in the Senate to become law, which was considered unlikely.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terribly disappointed in this vote," wrote one self-identified constituent on Delaware Democrat John Carney's Facebook page. "By voting against admitting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House of Representatives has legitimated the fear that ISIS aims on spreading. This vote is rooted in baseless fear and a lack of compassion for those most deeply hurt by ISIS."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disappointed that you're caving to fear," a self-identified constituent wrote to Minnesota Democrat Rick Nolan. "Were the existing checks inadequate? Regretting my vote."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Democrat Stephen Lynch of Massachusetts did not post on social media about his vote, he was still criticized on Facebook.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process in place to assess refugees was already adequate," wrote one voter. "You're playing into fears and into the agenda of ISIS by voting for this bill. I'm ashamed that a Democrat from my state of Massachusetts would have gone along with this anti-refugee Republican legislation."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advance of the vote, senior Democrats in the House presented colleagues polling data showing that lawmakers who didn't support tighter restrictions would be in the sharp minority, the Huffington Post reported.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warning, only 25% of Democrats in the House supported the legislation. The 47 Democrats who voted in favor of restricting refugees came from congressional districts scattered across the country, from blue states and red states, from cities and rural areas. Only 17 of them face competitive re-election races next year, in the judgment of the Cook Political Report.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Democrats who voted for the bill issued similar statements explaining their thinking. After last week's Paris attacks, they said, more security was better.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Barack Obama has said he would veto the bill, which requires all refugee cases from Syria and Iraq to be subject to an FBI background check in addition to Homeland Security Department checks.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unclear how much more difficult the new legislation would make the process for admitting refugees. Applicants already face daunting hurdles to admission, including in-person interviews with homeland security officials and background checks by multiple agencies, in a process that typically takes 18-24 months. The details of the checks are secret.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date, the United States has admitted 2,034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resettlement, according to figures supplied to Congress. An estimated 4 million people have been forced out of Syria in four-and-a-half years of conflict.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one Democratic House member who faces a competitive re-election race next years, Elizabeth Esty of Connecticut, voted against the Safe Act.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admitting refugees after an extensive and lengthy review process flies in the face of our country's moral leadership and prevents our nation from protecting vulnerable victims of the same kind of terror that struck the streets of Paris and Beirut," Esty said in a statement.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Below is a list of the 47 Democrats who voted for the Safe Act, and links to statements they have released when available.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Aguilar (California 31st District, San Bernardino County)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Ashford (Nebraska 2nd District, eastern Nebraska)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 Bera (California 7th District, Sacramento county)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Sanford Bishop (Georgia 2nd District, middle and south-west Georgia)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Brownley (California 26th District, Ventura and Los Angeles county)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Cheri Bustos (Illinois 17th District, north-western Illinois)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Carney (Delaware)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Gerry Connolly (Virginia 11th District)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Cooper (Tennessee 5th District)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Costa (California 16th District, central california)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Courtney (Connecticut 2nd District, eastern Connecticut)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Cuellar (Texas 28th District, southwest / Laredo)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Delaney (Maryland 6th District, west Maryland)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Doggett (Texas 35th District, San Antonio)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Tulsi Gabbard (Hawaii 2nd District)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Garamendi (California 3rd District)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Gwen Graham (Florida 2nd District, panhandle)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Green (Texas 29th District, Houston)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Janice Hahn (California 44th District, south Los Angeles)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Himes (Connecticut 4th District, south-west / NYC suburbs)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Israel (New York 3rd District, western Long Island)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Marcy Kaptur (Ohio 9th District, Lake Erie shore)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Keating (Massachusetts 9th District, Cape Cod)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Kind (Wisconsin 3rd District, western Wisconsin)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McLane Kuster (New Hampshire 2nd District)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Langevin (Rhode Island 2nd District)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Lipinski (Illinois 3rd District, south-west Chicago)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Loebsack (Iowa 2nd District, south-eastern Iowa)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Lynch (Massachusetts 8th District, Boston and southern Massachusetts)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Maloney (New York 18, downstate southern Hudson valley)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Murphy (Florida 18th District, east coast / north of Palm Beach)</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Nolan (Minnesota 8th District, rural north-east)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Norcross (New Jersey 1st District, south New Jersey)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Peters (California 52nd District, San Diego)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 Peterson (Minnesota 7th District, west Minnesota)</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Polis (Colorado 2nd District, north central including Boulder) | Statements via Twitter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Rice (New York 4th District, south-western Long Island and Long Beach)</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Raul Ruiz (California 36th District, Palm Springs)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Ryan (Ohio 13th District, Akron and eastern Ohio)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 Schrader (Oregon 5the District, north-west excluding Portland)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Scott (Georgia 13th District, south-west Atlanta)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 Sewell (Alabama 7th District, west)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Kyrsten Sinema (Arizona 9th District, Scottsdale/ Phoenix suburbs)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Slaughter (New York 25th District, Rochester)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Veasey (Texas 33rd District, Dallas / Fort Worth) | Statement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Filemon Vela (Texas 34th District, south Texas / Brownsville)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Walz (Minnesota 1st District, south Minnesota)</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301"/>
      </w:pPr>
    </w:p>
    <w:p>
      <w:pPr>
        <w:pStyle w:val="Normal301"/>
        <w:ind w:left="200"/>
        <w:sectPr>
          <w:type w:val="continuous"/>
          <w:pgMar w:top="840" w:right="1000" w:bottom="840" w:left="1000" w:header="400" w:footer="400"/>
          <w:pgNumType w:fmt="decimal"/>
          <w:cols w:space="720"/>
        </w:sectPr>
      </w:pPr>
      <w:r>
        <w:br/>
      </w:r>
      <w:r>
        <w:pict>
          <v:line id="_x0000_s2228" style="position:absolute;z-index:252273664"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149"/>
          <w:headerReference w:type="default" r:id="rId2150"/>
          <w:footerReference w:type="even" r:id="rId2151"/>
          <w:footerReference w:type="default" r:id="rId2152"/>
          <w:headerReference w:type="first" r:id="rId2153"/>
          <w:footerReference w:type="first" r:id="rId2154"/>
          <w:pgSz w:w="12240" w:h="15840"/>
          <w:pgMar w:top="840" w:right="1000" w:bottom="840" w:left="1000" w:header="400" w:footer="400"/>
          <w:pgNumType w:fmt="decimal"/>
          <w:cols w:space="720"/>
          <w:titlePg w:val="0"/>
        </w:sectPr>
      </w:pPr>
    </w:p>
    <w:p>
      <w:pPr>
        <w:pStyle w:val="Normal302"/>
      </w:pPr>
      <w:bookmarkStart w:id="602" w:name="Bookmark_302"/>
      <w:bookmarkEnd w:id="602"/>
    </w:p>
    <w:p>
      <w:pPr>
        <w:pStyle w:val="Normal302"/>
      </w:pPr>
      <w:r>
        <w:pict>
          <v:shape id="_x0000_i2229" type="#_x0000_t75" alt="LexisNexis®" style="width:147.75pt;height:30pt">
            <v:imagedata r:id="rId18" o:title=""/>
          </v:shape>
        </w:pict>
      </w:r>
      <w:r>
        <w:cr/>
      </w:r>
    </w:p>
    <w:p>
      <w:pPr>
        <w:pStyle w:val="Heading1300"/>
        <w:keepNext w:val="0"/>
        <w:spacing w:after="200" w:line="340" w:lineRule="atLeast"/>
        <w:ind w:left="0" w:right="0" w:firstLine="0"/>
        <w:jc w:val="center"/>
      </w:pPr>
      <w:hyperlink r:id="rId2155" w:history="1">
        <w:r>
          <w:rPr>
            <w:rFonts w:ascii="arial" w:eastAsia="arial" w:hAnsi="arial" w:cs="arial"/>
            <w:b/>
            <w:i/>
            <w:strike w:val="0"/>
            <w:color w:val="0077CC"/>
            <w:sz w:val="28"/>
            <w:u w:val="single"/>
            <w:vertAlign w:val="baseline"/>
          </w:rPr>
          <w:t>Government accused of 'shabby tactics' over child refugees amendment; Critics say ministers are trying to derail efforts to get 3,000 children stranded in Europe accepted in the UK</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 4:26 PM GMT</w:t>
      </w:r>
    </w:p>
    <w:p>
      <w:pPr>
        <w:pStyle w:val="Normal302"/>
        <w:keepNext w:val="0"/>
        <w:spacing w:after="0" w:line="240" w:lineRule="atLeast"/>
        <w:ind w:right="0"/>
        <w:jc w:val="both"/>
      </w:pPr>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02"/>
        <w:keepNext w:val="0"/>
        <w:spacing w:before="120" w:after="0" w:line="220" w:lineRule="atLeast"/>
        <w:ind w:left="0" w:right="0" w:firstLine="0"/>
        <w:jc w:val="left"/>
      </w:pPr>
      <w:r>
        <w:br/>
      </w:r>
      <w:r>
        <w:pict>
          <v:shape id="_x0000_i2230" type="#_x0000_t75" style="width:167.98pt;height:30.75pt">
            <v:imagedata r:id="rId20" o:title=""/>
          </v:shape>
        </w:pic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 and Heather Stewart</w:t>
      </w:r>
    </w:p>
    <w:p>
      <w:pPr>
        <w:pStyle w:val="Normal302"/>
        <w:keepNext/>
        <w:spacing w:before="240" w:after="0" w:line="340" w:lineRule="atLeast"/>
        <w:ind w:left="0" w:right="0" w:firstLine="0"/>
        <w:jc w:val="left"/>
      </w:pPr>
      <w:bookmarkStart w:id="603" w:name="Body_300"/>
      <w:bookmarkEnd w:id="603"/>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231" style="position:absolute;z-index:252274688"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engaging in "shabby parliamentary tactics" as it tries to block extra help for 3,000 unaccompanied child refugees  stranded in Europe, according to MPs and peers.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led by Save the Children are urging MPs to back an amendment to the immigration bill on Monday night. This would force the government to accept 3,000 unaccompanied refugee minors, mostly from Syria, who have made their way to mainland Europe.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is thought to be on a knife-edge, with some Conservative MPs considering joining with Labour, the SNP and Liberal Democrats to support the amendment.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This immigration bill is a chance to stop the death of innocents | Rowan Williams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the government wins the vote, ministers have successfully argued for a label of "financial privilege" to be attached to the amendment by the Speaker, which means it cannot be sent back to the Lords because it has cost implications.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effectively mean an end to the amendment first introduced by Lord Dubs, a Labour peer who was a beneficiary of the Kindertransport, the government-backed effort to accept child refugees from Germany in the run-up to the second world war.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debate, he told the Guardian: "My message to Conservative MPs is in 1938-39, Britain took 10,000 child refugees from Germany, Austria and Czechoslovakia. We were in the lead then and we could take an important step now. The least we can do is say this is a small number and they should be welcome here."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vote is lost, Dubs said peers cannot bring back the same proposals again to the Commons because of the "shabby parliamentary tactics" of invoking financial privilege. Labour peers in the Lords will have to think of alternative proposals that might win over the Commons.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chair of Labour's taskforce on refugees and former shadow home secretary, urged Conservative MPs to take the chance to vote for the Dubs proposals.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Kindertransport happened there was cross-party support and I think there should be again for helping child refugees," she told the Guardian. "Now when you look at the risks that children and teenagers face in Europe, it's not enough to say this is a problem for other countries.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look back on this in 20 years' time and think about what we did to help in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That is what I think Conservative MPs should be thinking about now, that every country should do its bit."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said the government was trying to block the continuation of debate by "using parliamentary tactics, which is an appalling thing for them to do and it shows they know they have lost the moral argument".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teenage refugee from Syria, who met Cooper and Dubs for an event outside parliament, said the government was missing the point when it argued that child refugees were better helped in the region.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Home Office 'shamefully' used new refugee law to deport 700 people secretly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through an interpreter, the minor, who cannot be named and travelled through 17 countries from Syria before reaching Calais and then the UK, said: "Most of the children in the camps do have their families and parents with them but those stranded around Europe and in Calais are very vulnerable because other people could do something to them. That is the fundamental difference between the children in Europe and those in the camps."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95,000 unaccompanied child refugees are estimated to have applied for asylum in Europe last year.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Europol, the EU's criminal intelligence agency, estimated in January that 10,000 children had gone missing after arriving in Europe, warning that many had been taken by criminal gangs.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made an announcement last week about providing support for up to 3,000 child refugees from camps in the Middle East. But Save the Children and others said it was merely a repeat of an announcement of aid already promised and failed to offer any help to children already trapped in Europe.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statement appears to have convinced some Conservatives who had expressed concerns about the issue, however, including backbench MP David Burrowes, who said he would vote with the government on Monday.</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302"/>
      </w:pPr>
    </w:p>
    <w:p>
      <w:pPr>
        <w:pStyle w:val="Normal302"/>
        <w:ind w:left="200"/>
        <w:sectPr>
          <w:type w:val="continuous"/>
          <w:pgMar w:top="840" w:right="1000" w:bottom="840" w:left="1000" w:header="400" w:footer="400"/>
          <w:pgNumType w:fmt="decimal"/>
          <w:cols w:space="720"/>
        </w:sectPr>
      </w:pPr>
      <w:r>
        <w:br/>
      </w:r>
      <w:r>
        <w:pict>
          <v:line id="_x0000_s2232" style="position:absolute;z-index:252275712"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156"/>
          <w:headerReference w:type="default" r:id="rId2157"/>
          <w:footerReference w:type="even" r:id="rId2158"/>
          <w:footerReference w:type="default" r:id="rId2159"/>
          <w:headerReference w:type="first" r:id="rId2160"/>
          <w:footerReference w:type="first" r:id="rId2161"/>
          <w:pgSz w:w="12240" w:h="15840"/>
          <w:pgMar w:top="840" w:right="1000" w:bottom="840" w:left="1000" w:header="400" w:footer="400"/>
          <w:pgNumType w:fmt="decimal"/>
          <w:cols w:space="720"/>
          <w:titlePg w:val="0"/>
        </w:sectPr>
      </w:pPr>
    </w:p>
    <w:p>
      <w:pPr>
        <w:pStyle w:val="Normal303"/>
      </w:pPr>
      <w:bookmarkStart w:id="604" w:name="Bookmark_303"/>
      <w:bookmarkEnd w:id="604"/>
    </w:p>
    <w:p>
      <w:pPr>
        <w:pStyle w:val="Normal303"/>
      </w:pPr>
      <w:r>
        <w:pict>
          <v:shape id="_x0000_i2233" type="#_x0000_t75" alt="LexisNexis®" style="width:147.75pt;height:30pt">
            <v:imagedata r:id="rId18" o:title=""/>
          </v:shape>
        </w:pict>
      </w:r>
      <w:r>
        <w:cr/>
      </w:r>
    </w:p>
    <w:p>
      <w:pPr>
        <w:pStyle w:val="Heading1301"/>
        <w:keepNext w:val="0"/>
        <w:spacing w:after="200" w:line="340" w:lineRule="atLeast"/>
        <w:ind w:left="0" w:right="0" w:firstLine="0"/>
        <w:jc w:val="center"/>
      </w:pPr>
      <w:hyperlink r:id="rId2162" w:history="1">
        <w:r>
          <w:rPr>
            <w:rFonts w:ascii="arial" w:eastAsia="arial" w:hAnsi="arial" w:cs="arial"/>
            <w:b/>
            <w:i/>
            <w:strike w:val="0"/>
            <w:color w:val="0077CC"/>
            <w:sz w:val="28"/>
            <w:u w:val="single"/>
            <w:vertAlign w:val="baseline"/>
          </w:rPr>
          <w:t>Peter Dutton meets Cambodian leaders to shore up refugee resettlement deal; PM and deputy PM have committed to accepting more people who have been held on Nauru, Australia's immigration minister says</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 11:45 PM GMT</w:t>
      </w:r>
    </w:p>
    <w:p>
      <w:pPr>
        <w:pStyle w:val="Normal303"/>
        <w:keepNext w:val="0"/>
        <w:spacing w:after="0" w:line="240" w:lineRule="atLeast"/>
        <w:ind w:right="0"/>
        <w:jc w:val="both"/>
      </w:pPr>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03"/>
        <w:keepNext w:val="0"/>
        <w:spacing w:before="120" w:after="0" w:line="220" w:lineRule="atLeast"/>
        <w:ind w:left="0" w:right="0" w:firstLine="0"/>
        <w:jc w:val="left"/>
      </w:pPr>
      <w:r>
        <w:br/>
      </w:r>
      <w:r>
        <w:pict>
          <v:shape id="_x0000_i2234" type="#_x0000_t75" style="width:167.98pt;height:30.75pt">
            <v:imagedata r:id="rId20" o:title=""/>
          </v:shape>
        </w:pic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Doherty and agencies</w:t>
      </w:r>
    </w:p>
    <w:p>
      <w:pPr>
        <w:pStyle w:val="Normal303"/>
        <w:keepNext/>
        <w:spacing w:before="240" w:after="0" w:line="340" w:lineRule="atLeast"/>
        <w:ind w:left="0" w:right="0" w:firstLine="0"/>
        <w:jc w:val="left"/>
      </w:pPr>
      <w:bookmarkStart w:id="605" w:name="Body_301"/>
      <w:bookmarkEnd w:id="605"/>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235" style="position:absolute;z-index:252276736"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immigration minister, Peter Dutton, has met with Cambodian leaders to shore up the government's $55m deal to resettle refugees from the Australian-run Nauru immigration detention centre in the south-east Asian country.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Abbott defends $55m resettlement deal after Cambodia says no to more refugees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Cambodia's prime minister and deputy prime minister had committed to accepting more refugees processed in the Nauru centre, Dutton said during a visit to Phnom Penh on his way home from European discussions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an official from Cambodia's interior ministry indicated the country would not take any more than the four refugees it had already accepted from Nauru. But after a meeting between Dutton and the Cambodian prime minister, Hun Sen, both countries have appeared to reconfirm a commitment to resettlement, likely in small groups of four or five refugees.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Thursday, Dutton said his visit reinforced both nations' commitment to resettling refugees from Nauru who have agreed to go to Cambodia.</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minister attached to Hun Sen told the Phnom Penh Post more refugees would be resettled. "We are ready to accept more refugees ... we will send our officials, a team from the ministry of the interior, to interview them," Sri Thamrong said. "Both [Hun Sen] and the guest [Dutton] want to have more refugees to come ... on a voluntary basis."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One of four refugees sent to Cambodia under $55m deal 'wants to go home'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multimillion-dollar resettlement deal attracted criticism last month when it was revealed only four refugees had been moved and a senior Cambodian government official said his country did not want any more to come.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any plans to import more refugees from Nauru to Cambodia," interior ministry spokesman Khieu Sopheak told the Cambodia Daily in August. "I think the fewer we receive the better."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were dismissed by Australia. Australia agreed to pay Cambodia $40m in return for taking an unspecified number of refugees, as well as contributing $15m in resettlement costs.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refugees are still being housed at Australian expense in a Phnom Penh villa. It is reported than one of the four, a Rohingyan man from Myanmar, has requested to go home, despite being recognised as a refugee facing a "well-founded fear of persecution" in his home country.</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303"/>
      </w:pPr>
    </w:p>
    <w:p>
      <w:pPr>
        <w:pStyle w:val="Normal303"/>
        <w:ind w:left="200"/>
        <w:sectPr>
          <w:type w:val="continuous"/>
          <w:pgMar w:top="840" w:right="1000" w:bottom="840" w:left="1000" w:header="400" w:footer="400"/>
          <w:pgNumType w:fmt="decimal"/>
          <w:cols w:space="720"/>
        </w:sectPr>
      </w:pPr>
      <w:r>
        <w:br/>
      </w:r>
      <w:r>
        <w:pict>
          <v:line id="_x0000_s2236" style="position:absolute;z-index:252277760"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163"/>
          <w:headerReference w:type="default" r:id="rId2164"/>
          <w:footerReference w:type="even" r:id="rId2165"/>
          <w:footerReference w:type="default" r:id="rId2166"/>
          <w:headerReference w:type="first" r:id="rId2167"/>
          <w:footerReference w:type="first" r:id="rId2168"/>
          <w:pgSz w:w="12240" w:h="15840"/>
          <w:pgMar w:top="840" w:right="1000" w:bottom="840" w:left="1000" w:header="400" w:footer="400"/>
          <w:pgNumType w:fmt="decimal"/>
          <w:cols w:space="720"/>
          <w:titlePg w:val="0"/>
        </w:sectPr>
      </w:pPr>
    </w:p>
    <w:p>
      <w:pPr>
        <w:pStyle w:val="Normal304"/>
      </w:pPr>
      <w:bookmarkStart w:id="606" w:name="Bookmark_304"/>
      <w:bookmarkEnd w:id="606"/>
    </w:p>
    <w:p>
      <w:pPr>
        <w:pStyle w:val="Normal304"/>
      </w:pPr>
      <w:r>
        <w:pict>
          <v:shape id="_x0000_i2237" type="#_x0000_t75" alt="LexisNexis®" style="width:147.75pt;height:30pt">
            <v:imagedata r:id="rId18" o:title=""/>
          </v:shape>
        </w:pict>
      </w:r>
      <w:r>
        <w:cr/>
      </w:r>
    </w:p>
    <w:p>
      <w:pPr>
        <w:pStyle w:val="Heading1302"/>
        <w:keepNext w:val="0"/>
        <w:spacing w:after="200" w:line="340" w:lineRule="atLeast"/>
        <w:ind w:left="0" w:right="0" w:firstLine="0"/>
        <w:jc w:val="center"/>
      </w:pPr>
      <w:hyperlink r:id="rId2169" w:history="1">
        <w:r>
          <w:rPr>
            <w:rFonts w:ascii="arial" w:eastAsia="arial" w:hAnsi="arial" w:cs="arial"/>
            <w:b/>
            <w:i/>
            <w:strike w:val="0"/>
            <w:color w:val="0077CC"/>
            <w:sz w:val="28"/>
            <w:u w:val="single"/>
            <w:vertAlign w:val="baseline"/>
          </w:rPr>
          <w:t>Aylan Kurdi: funeral held for Syrian boy who drowned off Turkey; Photographs of three-year-old whose body washed up on a Turkish beach galvanised debate about Europe's refugee crisis</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 1:52 PM GMT</w:t>
      </w:r>
    </w:p>
    <w:p>
      <w:pPr>
        <w:pStyle w:val="Normal304"/>
        <w:keepNext w:val="0"/>
        <w:spacing w:after="0" w:line="240" w:lineRule="atLeast"/>
        <w:ind w:right="0"/>
        <w:jc w:val="both"/>
      </w:pPr>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04"/>
        <w:keepNext w:val="0"/>
        <w:spacing w:before="120" w:after="0" w:line="220" w:lineRule="atLeast"/>
        <w:ind w:left="0" w:right="0" w:firstLine="0"/>
        <w:jc w:val="left"/>
      </w:pPr>
      <w:r>
        <w:br/>
      </w:r>
      <w:r>
        <w:pict>
          <v:shape id="_x0000_i2238" type="#_x0000_t75" style="width:167.98pt;height:30.75pt">
            <v:imagedata r:id="rId20" o:title=""/>
          </v:shape>
        </w:pic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Tran and agencies</w:t>
      </w:r>
    </w:p>
    <w:p>
      <w:pPr>
        <w:pStyle w:val="Normal304"/>
        <w:keepNext/>
        <w:spacing w:before="240" w:after="0" w:line="340" w:lineRule="atLeast"/>
        <w:ind w:left="0" w:right="0" w:firstLine="0"/>
        <w:jc w:val="left"/>
      </w:pPr>
      <w:bookmarkStart w:id="607" w:name="Body_302"/>
      <w:bookmarkEnd w:id="607"/>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239" style="position:absolute;z-index:252278784"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three-year-old Syrian boy whose death galvanised public opinion and put pressure on European governments to tackle the continent's refugee crisis has been buried in the town of Kobani alongside his mother and brother.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Aylan Kurdi, who drowned along with his mother Rehan and his five-year-old brother Ghalib, washed up on a beach not far from the Turkish resort town of Bodrum on Wednesday. Photographs showed him lying face down in the surf, wearing a bright-red T-shirt and shorts.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Shocking images of drowned Syrian boy show tragic plight of refugees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Aylan's father, Abdullah, who survived the capsizing that killed his family, wept as the bodies were buried in the predominantly Kurdish Syrian border town. Speaking at the crossing with Turkey, he said he hoped the death of his family would encourage Arab states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from Arab governments, not European countries, to see my children, and because of them to help people," he said in footage posted online by a local radio station.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were flown to a town near Turkey's border with Syria, from where police escorted funeral vehicles to Suruç and across the border into Kobani.</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MPs accompanied Abdullah Kurdi to Kobani, the scene of fierce fighting between Islamic State insurgents and Kurdish forces earlier this year. Journalists and well-wishers were stopped at a checkpoint about two miles from the border.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of Aylan, Ghalib and Rehan were found on Wednesday after the small rubber boat they were travelling in capsized. They were among 12 refugees who drowned off Bodrum that day.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other Syrians heading for Europe, the Kurdi family had lived in Turkey for three years before deciding to head to Canada, where Abdullah's sister lives.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Abdullah said the boat in which the family had been travelling had started taking in water about 500 metres from the shore and that, despite his best efforts, he had not been able to hold on to his wife and two sons. "I was holding my wife's hand," he told the Turkish news agency Dogan. "But my children slipped through my hands. It was dark and everyone was screaming."</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304"/>
      </w:pPr>
    </w:p>
    <w:p>
      <w:pPr>
        <w:pStyle w:val="Normal304"/>
        <w:ind w:left="200"/>
        <w:sectPr>
          <w:type w:val="continuous"/>
          <w:pgMar w:top="840" w:right="1000" w:bottom="840" w:left="1000" w:header="400" w:footer="400"/>
          <w:pgNumType w:fmt="decimal"/>
          <w:cols w:space="720"/>
        </w:sectPr>
      </w:pPr>
      <w:r>
        <w:br/>
      </w:r>
      <w:r>
        <w:pict>
          <v:line id="_x0000_s2240" style="position:absolute;z-index:252279808"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170"/>
          <w:headerReference w:type="default" r:id="rId2171"/>
          <w:footerReference w:type="even" r:id="rId2172"/>
          <w:footerReference w:type="default" r:id="rId2173"/>
          <w:headerReference w:type="first" r:id="rId2174"/>
          <w:footerReference w:type="first" r:id="rId2175"/>
          <w:pgSz w:w="12240" w:h="15840"/>
          <w:pgMar w:top="840" w:right="1000" w:bottom="840" w:left="1000" w:header="400" w:footer="400"/>
          <w:pgNumType w:fmt="decimal"/>
          <w:cols w:space="720"/>
          <w:titlePg w:val="0"/>
        </w:sectPr>
      </w:pPr>
    </w:p>
    <w:p>
      <w:pPr>
        <w:pStyle w:val="Normal305"/>
      </w:pPr>
      <w:bookmarkStart w:id="608" w:name="Bookmark_305"/>
      <w:bookmarkEnd w:id="608"/>
    </w:p>
    <w:p>
      <w:pPr>
        <w:pStyle w:val="Normal305"/>
      </w:pPr>
      <w:r>
        <w:pict>
          <v:shape id="_x0000_i2241" type="#_x0000_t75" alt="LexisNexis®" style="width:147.75pt;height:30pt">
            <v:imagedata r:id="rId18" o:title=""/>
          </v:shape>
        </w:pict>
      </w:r>
      <w:r>
        <w:cr/>
      </w:r>
    </w:p>
    <w:p>
      <w:pPr>
        <w:pStyle w:val="Heading1303"/>
        <w:keepNext w:val="0"/>
        <w:spacing w:after="200" w:line="340" w:lineRule="atLeast"/>
        <w:ind w:left="0" w:right="0" w:firstLine="0"/>
        <w:jc w:val="center"/>
      </w:pPr>
      <w:hyperlink r:id="rId2176" w:history="1">
        <w:r>
          <w:rPr>
            <w:rFonts w:ascii="arial" w:eastAsia="arial" w:hAnsi="arial" w:cs="arial"/>
            <w:b/>
            <w:i/>
            <w:strike w:val="0"/>
            <w:color w:val="0077CC"/>
            <w:sz w:val="28"/>
            <w:u w:val="single"/>
            <w:vertAlign w:val="baseline"/>
          </w:rPr>
          <w:t>Australian senator Cory Bernardi criticises Aylan Kurdi's father for fleeing Turkey; Colleagues condemn backbencher's claims that Abdullah Kurdi sent his family on a boat because he wanted dental treatment and portrayal of people leaving danger-free countries as 'opportunistic'</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 3:45 AM GMT</w:t>
      </w:r>
    </w:p>
    <w:p>
      <w:pPr>
        <w:pStyle w:val="Normal305"/>
        <w:keepNext w:val="0"/>
        <w:spacing w:after="0" w:line="240" w:lineRule="atLeast"/>
        <w:ind w:right="0"/>
        <w:jc w:val="both"/>
      </w:pPr>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05"/>
        <w:keepNext w:val="0"/>
        <w:spacing w:before="120" w:after="0" w:line="220" w:lineRule="atLeast"/>
        <w:ind w:left="0" w:right="0" w:firstLine="0"/>
        <w:jc w:val="left"/>
      </w:pPr>
      <w:r>
        <w:br/>
      </w:r>
      <w:r>
        <w:pict>
          <v:shape id="_x0000_i2242" type="#_x0000_t75" style="width:167.98pt;height:30.75pt">
            <v:imagedata r:id="rId20" o:title=""/>
          </v:shape>
        </w:pic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978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Shalailah Medhora</w:t>
      </w:r>
    </w:p>
    <w:p>
      <w:pPr>
        <w:pStyle w:val="Normal305"/>
        <w:keepNext/>
        <w:spacing w:before="240" w:after="0" w:line="340" w:lineRule="atLeast"/>
        <w:ind w:left="0" w:right="0" w:firstLine="0"/>
        <w:jc w:val="left"/>
      </w:pPr>
      <w:bookmarkStart w:id="609" w:name="Body_303"/>
      <w:bookmarkEnd w:id="609"/>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243" style="position:absolute;z-index:252280832"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Waves of people are arriving in Europe for "opportunistic" economic reasons rather than because they fear for their lives,the Liberal backbencher Cory Bernardi has argued.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Monday against a Greens motion urging Australia to resettle an extra 20,000 Syrian and Iraqi refugees, Bernardi said the country needed an ordered migration system and could not simply open its borders to anyone.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stage, I do not believe there is any need for hundreds and hundreds of thousands of people to be ditching their identification and trying to get into Europe for reasons of safety," Bernardi told the Senate. "Many of these people have been very safely ensconced, working and housed in places like Turkey for many years.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Aylan Kurdi - and six other shots that shook the world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seems to me to be becoming an opportunistic cycle which is masking the true humanitarian need that is the responsibility of all western nations."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Bernardi also criticised the father of Aylan Kurdi, the drowned three-year-old boy whose photograph sparked an outpouring of public sorrow and sympathy.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facts remain that that terrible image was not brought about by recent events in Syria or Iraq," Bernardi said. "That boy and his family had lived in Turkey for three years. The money for that boy's father to pay the people smugglers was sent from Canada.</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father sent them on that boat so the father could get dental treatment. They were in no fear, they were in no persecution and they were in no danger in Turkey."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frontbencher Anthony Albanese expressed disgust at the comments.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"Cory Bernadi is an embarrassment to this parliament," Albanese told reporters outside parliament on Tuesday morning. "He should be treated with the contempt those comments deserve."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Bernardi's comments also drew a sharp rebuke from the foreign minister, Julie Bishop, and his backbench colleague Ewen Jones.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#LightTheDark: tens of thousands gather across Australia over migration crisis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he could be referring to those fleeing Syria," Bishop told Sky News on Tuesday. "People fleeing from Syria are fleeing from the most diabolical circumstances."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said Australia was working with the UN refugee agency to ascertain asylum claims.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might be opportunistic will obviously not meet the requirements of the UNHCR," she said.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said: "What do you expect from someone like Cory? He plays to his constituency and that's the hard part."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is mounting on the prime minister, Tony Abbott, to do more to help over the humanitarian crisis in Europe, as thousands of people flee the brutal war in Syria and Iraq waged by the extremist group Isis.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will meet with community and religious leaders - including Muslim, Orthodox Christian and other minority leaders - on Friday to discuss Australia's response to the crisis.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he said Australia would take more Syrians and Iraqis as part of the humanitarian intake, but would not raise the overall number.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a third of Australia's 13,750-strong humanitarian intake are made 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Coalition has pledged to increase the humanitarian quota to 18,750 by 2018-19.</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Australia could accept far more refugees than 10,000, Mike Baird says on Q&amp;A</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Monday, after pressure from state premiers and frontbench colleagues who want an overall boost in numbers, Abbott had softened his language, leaving the door open for potential changes.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already taken 4,500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yes, we will do more," the prime minister told reporters on Monday. "We will do more. Because this is an ongoing crisis but let's not forget what we have already done and let's not forget the comparative generosity that Australia has always shown in situations like this."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said Australia could be doing more. "The prime minister is talking the right language and, where that number lands, I'll work with the government on that," Jones told Guardian Australia. "Thirty thousand to 50,000 is my number, and we have to make it work [for resettlement]."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would prioritise the resettlement of family groups from persecuted minorities, Abbott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Catholic archbishop, Anthony Fisher, told the Australian newspaper that Christians should be given priority. "There are concerted campaigns to drive Christians from the Middle East," Fisher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groups are also suffering badly and being persecuted but many Syrian Christians have relatives and a cultural affinity in Australia and we should be honouring those ties and connections."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will meet on Tuesday to discuss Australia's response to the European crisis, as the immigration minister, Peter Dutton, continues his meetings with UN officials in Paris and Geneva.</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told parliament on Monday that the government would have more to say about Australia's response once Dutton returned.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said Australia was engaging with the UN with goodwill on how best to tackle the crisis, and not on how to shirk its international responsibilities. "We're going over there [to Europe] with an open mind, not to squib it," he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what can you do to help?</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urged the government to take a one-off intake of 10,000 Syrian and Iraqi refugees, who would be granted permanent visas.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spoken to resettlement experts and immigration experts," the opposition leader, Bill Shorten, told ABC Radio on Tuesday. "Ten thousand was something our systems could cope with without overstretching them."</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10,000 figure would come on top of the 13,750 quota.</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said that the 10,000 figure was "a start".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Andrew Wilkie will move a motion during question time on Tuesday to double the refugee intake to 28,000 permanently, and also to implement a one-off boost of 30,000 humanitarian visas as a way of responding to the crisis in the Middle East.</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305"/>
      </w:pPr>
    </w:p>
    <w:p>
      <w:pPr>
        <w:pStyle w:val="Normal305"/>
        <w:ind w:left="200"/>
        <w:sectPr>
          <w:type w:val="continuous"/>
          <w:pgMar w:top="840" w:right="1000" w:bottom="840" w:left="1000" w:header="400" w:footer="400"/>
          <w:pgNumType w:fmt="decimal"/>
          <w:cols w:space="720"/>
        </w:sectPr>
      </w:pPr>
      <w:r>
        <w:br/>
      </w:r>
      <w:r>
        <w:pict>
          <v:line id="_x0000_s2244" style="position:absolute;z-index:252281856"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177"/>
          <w:headerReference w:type="default" r:id="rId2178"/>
          <w:footerReference w:type="even" r:id="rId2179"/>
          <w:footerReference w:type="default" r:id="rId2180"/>
          <w:headerReference w:type="first" r:id="rId2181"/>
          <w:footerReference w:type="first" r:id="rId2182"/>
          <w:pgSz w:w="12240" w:h="15840"/>
          <w:pgMar w:top="840" w:right="1000" w:bottom="840" w:left="1000" w:header="400" w:footer="400"/>
          <w:pgNumType w:fmt="decimal"/>
          <w:cols w:space="720"/>
          <w:titlePg w:val="0"/>
        </w:sectPr>
      </w:pPr>
    </w:p>
    <w:p>
      <w:pPr>
        <w:pStyle w:val="Normal306"/>
      </w:pPr>
      <w:bookmarkStart w:id="610" w:name="Bookmark_306"/>
      <w:bookmarkEnd w:id="610"/>
    </w:p>
    <w:p>
      <w:pPr>
        <w:pStyle w:val="Normal306"/>
      </w:pPr>
      <w:r>
        <w:pict>
          <v:shape id="_x0000_i2245" type="#_x0000_t75" alt="LexisNexis®" style="width:147.75pt;height:30pt">
            <v:imagedata r:id="rId18" o:title=""/>
          </v:shape>
        </w:pict>
      </w:r>
      <w:r>
        <w:cr/>
      </w:r>
    </w:p>
    <w:p>
      <w:pPr>
        <w:pStyle w:val="Heading1304"/>
        <w:keepNext w:val="0"/>
        <w:spacing w:after="200" w:line="340" w:lineRule="atLeast"/>
        <w:ind w:left="0" w:right="0" w:firstLine="0"/>
        <w:jc w:val="center"/>
      </w:pPr>
      <w:hyperlink r:id="rId2183" w:history="1">
        <w:r>
          <w:rPr>
            <w:rFonts w:ascii="arial" w:eastAsia="arial" w:hAnsi="arial" w:cs="arial"/>
            <w:b/>
            <w:i/>
            <w:strike w:val="0"/>
            <w:color w:val="0077CC"/>
            <w:sz w:val="28"/>
            <w:u w:val="single"/>
            <w:vertAlign w:val="baseline"/>
          </w:rPr>
          <w:t>Lack of food means Syrian children face 'irreversible' health issues, says UN; The UN's World Food Programme warns that funding problems mean vulnerable groups in Syria and neighbouring countries are not getting critical nutrients</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2015 Monday 9:56 AM GMT</w:t>
      </w:r>
    </w:p>
    <w:p>
      <w:pPr>
        <w:pStyle w:val="Normal306"/>
        <w:keepNext w:val="0"/>
        <w:spacing w:after="0" w:line="240" w:lineRule="atLeast"/>
        <w:ind w:right="0"/>
        <w:jc w:val="both"/>
      </w:pPr>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06"/>
        <w:keepNext w:val="0"/>
        <w:spacing w:before="120" w:after="0" w:line="220" w:lineRule="atLeast"/>
        <w:ind w:left="0" w:right="0" w:firstLine="0"/>
        <w:jc w:val="left"/>
      </w:pPr>
      <w:r>
        <w:br/>
      </w:r>
      <w:r>
        <w:pict>
          <v:shape id="_x0000_i2246" type="#_x0000_t75" style="width:167.98pt;height:30.75pt">
            <v:imagedata r:id="rId20" o:title=""/>
          </v:shape>
        </w:pic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978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Grant</w:t>
      </w:r>
    </w:p>
    <w:p>
      <w:pPr>
        <w:pStyle w:val="Normal306"/>
        <w:keepNext/>
        <w:spacing w:before="240" w:after="0" w:line="340" w:lineRule="atLeast"/>
        <w:ind w:left="0" w:right="0" w:firstLine="0"/>
        <w:jc w:val="left"/>
      </w:pPr>
      <w:bookmarkStart w:id="611" w:name="Body_304"/>
      <w:bookmarkEnd w:id="611"/>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247" style="position:absolute;z-index:252282880"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Syrian children across the Middle East are facing "irreversible" health problems caused by severe food shortages, as the World Food Programme (WFP) continues to struggle to meet the needs of even the most vulnerable refugees.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Dina El Kassaby, a spokeswoman for WFP, says ongoing funding problems mean the agency can't ensure that young children are getting sufficient nutrients or that pregnant women are getting the nutrition they need to give their children a healthy start in life. The organisation provides rations and food aid to 4 million people within Syria and another 1.5 million who are displaced across the region.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EU urged to focus funds on displaced Syrians in Middle East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"We are seeing now that families are eating less nutritious food. Rather than fresh foods they are buying rice and pasta, food that will fill them for longer - but this means they aren't getting the level of micronutrients they need. Nearly all the mothers I met are skipping meals so their children can have more food."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WFP tries to ensure that breastfeeding and pregnant women get extra vouchers so they can buy fresh food or meat. But El Kassaby says this is not always possible. "The value of the vouchers was reduced several times in 2015, so many families coped by purchasing less expensive staple food items to ensure that the value of the voucher would stretch to cover a longer period of time.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major cause of concern for us. The first 1,000 days of a child's life, from conception to the end of the second year, is absolutely critical. Malnutrition in those early years can be largely irreversible and causes delays in growth as well as mental health problems."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 population of around 22 million, 6.3 million Syrians are food insecure. This means they don't have sufficient access to nutritious food. The UN children's agency, Unicef, warned in its 2015 report into the vulnerability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that two-thirds of children under five had less than three cooked meals a day, compared to half in 2014. Only 3% of infants between six and 17 months had a "minimum acceptable diet", mainly because of fewer meals and poor nutritional diversity.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pregnancy, through breastfeeding and infant diet, malnutrition in the early months and years can damage a child's brain, impair the immune system, and cause stunting, where the child's body stops growing properly.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has seen food rations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seesaw. Cuts, some of which have since been reversed, have left the most vulnerable groups with only $14 a month and removed rations from hundreds of thousands of households altogether. In September, the WFP dropped a third of Syrians from its food assistance programme, including more than 200,000 displaced people living in Jordan.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a donation of $30m from the European Commission meant that WFP could restart funds to those who lost support earlier in the year, and increase provision for the most vulnerable. But that support is only 80% of what nutritional experts say is needed.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Kassaby says that there is not enough money to keep helping Syrians and vulnerable refugees in neighbouring countries through the first months of 2016.</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looking ahead to May we are short of $358m out of a total funding requirement of $639m. We have had donors stepping up since September but we really need a predictable and sustainable source of funding. We don't want to send texts to people telling them that this month they will only get half their usual food support. I just feel helpless, knowing that we do our best but it is still not good enough."</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World Food Programme pins hopes on app to nourish 20,000 Syrian children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WFP is carrying out a special programme within Syria to give children extra vitamins through snacks provided at school. El Kassaby says the programme is vital for children but won't be able to expand unless more funding is found.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buying local dates and making them into fortified high nutrition cookies and it gives the kids they energy they need. These children would have been going without breakfast before this so it's an incentive for their parents to send them in to school.</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expand this scheme but it's very difficult without funding levels that are predictable and regular."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Sebuliba, a nutritionist with Unicef, adds: "We are so far not seeing levels of malnutrition rising above the dangerous levels of 3% of the child population. But we have to focus on food insecurity - that is the problem for the future."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crisis is made worse by the increasing debt levels of many families, as four years of displacement bites heavily into savings. Agencies warn that debt creates a vicious cycle, whereby refugees become more dependent on the fluctuating food vouchers, and less able to cope without them.</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assessment of more than 4,000 refugee households by UNHCR, Unicef and WFP found that nearly 90% are more in debt than they were a year ago.</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percentage of refugee households buying food on credit has jumped to more than 75%, from 30% in 2014.</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working with child refugees say that it is not only physical health that is being threatened by the funding crisis. A report out last week by Save the Children  highlighted the mental health problems that are being exacerbated by the lack of support services for severely traumatised children.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repercussions for the future mental health of an entire generation could be catastrophic," said Ian Rodgers, country director for Save the Children in Lebanon.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obvious psychological damage caused by witnessing traumatic events and extreme violence, there are a myriad of secondary, under-funded and often overlooked, daily causes of psychological and social damage once a displaced child arrives in a new community."</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2015</w:t>
      </w:r>
    </w:p>
    <w:p>
      <w:pPr>
        <w:pStyle w:val="Normal306"/>
      </w:pPr>
    </w:p>
    <w:p>
      <w:pPr>
        <w:pStyle w:val="Normal306"/>
        <w:ind w:left="200"/>
        <w:sectPr>
          <w:type w:val="continuous"/>
          <w:pgMar w:top="840" w:right="1000" w:bottom="840" w:left="1000" w:header="400" w:footer="400"/>
          <w:pgNumType w:fmt="decimal"/>
          <w:cols w:space="720"/>
        </w:sectPr>
      </w:pPr>
      <w:r>
        <w:br/>
      </w:r>
      <w:r>
        <w:pict>
          <v:line id="_x0000_s2248" style="position:absolute;z-index:252283904"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184"/>
          <w:headerReference w:type="default" r:id="rId2185"/>
          <w:footerReference w:type="even" r:id="rId2186"/>
          <w:footerReference w:type="default" r:id="rId2187"/>
          <w:headerReference w:type="first" r:id="rId2188"/>
          <w:footerReference w:type="first" r:id="rId2189"/>
          <w:pgSz w:w="12240" w:h="15840"/>
          <w:pgMar w:top="840" w:right="1000" w:bottom="840" w:left="1000" w:header="400" w:footer="400"/>
          <w:pgNumType w:fmt="decimal"/>
          <w:cols w:space="720"/>
          <w:titlePg w:val="0"/>
        </w:sectPr>
      </w:pPr>
    </w:p>
    <w:p>
      <w:pPr>
        <w:pStyle w:val="Normal307"/>
      </w:pPr>
      <w:bookmarkStart w:id="612" w:name="Bookmark_307"/>
      <w:bookmarkEnd w:id="612"/>
    </w:p>
    <w:p>
      <w:pPr>
        <w:pStyle w:val="Normal307"/>
      </w:pPr>
      <w:r>
        <w:pict>
          <v:shape id="_x0000_i2249" type="#_x0000_t75" alt="LexisNexis®" style="width:147.75pt;height:30pt">
            <v:imagedata r:id="rId18" o:title=""/>
          </v:shape>
        </w:pict>
      </w:r>
      <w:r>
        <w:cr/>
      </w:r>
    </w:p>
    <w:p>
      <w:pPr>
        <w:pStyle w:val="Heading1305"/>
        <w:keepNext w:val="0"/>
        <w:spacing w:after="200" w:line="340" w:lineRule="atLeast"/>
        <w:ind w:left="0" w:right="0" w:firstLine="0"/>
        <w:jc w:val="center"/>
      </w:pPr>
      <w:hyperlink r:id="rId2190" w:history="1">
        <w:r>
          <w:rPr>
            <w:rFonts w:ascii="arial" w:eastAsia="arial" w:hAnsi="arial" w:cs="arial"/>
            <w:b/>
            <w:i/>
            <w:strike w:val="0"/>
            <w:color w:val="0077CC"/>
            <w:sz w:val="28"/>
            <w:u w:val="single"/>
            <w:vertAlign w:val="baseline"/>
          </w:rPr>
          <w:t>Patel resignation puts spotlight on the Golan; Although Israel provides medical assistance to Syrian civilians, it fails to offer them a safe haven, writes Dr Nizar Ayoub. Syrian opposition fighters are grateful for the help, says Judy Samuel</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2017 Monday 7:03 PM GMT</w:t>
      </w:r>
    </w:p>
    <w:p>
      <w:pPr>
        <w:pStyle w:val="Normal307"/>
        <w:keepNext w:val="0"/>
        <w:spacing w:after="0" w:line="240" w:lineRule="atLeast"/>
        <w:ind w:right="0"/>
        <w:jc w:val="both"/>
      </w:pPr>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07"/>
        <w:keepNext w:val="0"/>
        <w:spacing w:before="120" w:after="0" w:line="220" w:lineRule="atLeast"/>
        <w:ind w:left="0" w:right="0" w:firstLine="0"/>
        <w:jc w:val="left"/>
      </w:pPr>
      <w:r>
        <w:br/>
      </w:r>
      <w:r>
        <w:pict>
          <v:shape id="_x0000_i2250" type="#_x0000_t75" style="width:167.98pt;height:30.75pt">
            <v:imagedata r:id="rId20" o:title=""/>
          </v:shape>
        </w:pic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pStyle w:val="Normal307"/>
        <w:keepNext/>
        <w:spacing w:before="240" w:after="0" w:line="340" w:lineRule="atLeast"/>
        <w:ind w:left="0" w:right="0" w:firstLine="0"/>
        <w:jc w:val="left"/>
      </w:pPr>
      <w:bookmarkStart w:id="613" w:name="Body_305"/>
      <w:bookmarkEnd w:id="613"/>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251" style="position:absolute;z-index:252284928"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Patel's visit to an Israeli army base in the occupied Golan temporarily put this usually forgotten territory in the headlines ( Report, 10 November). However, despite the international coverage, there has been little attention paid to two important issues: the return of injured civilians and fighters to Syria following Israeli medical treatment, and the situation of the remaining Syrian population in the Golan who now mark the 50th year of living under occupation.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although Israel provides medical assistance to Syrian civilians, it fails to offer them a safe haven - as required by international law - and instead sends them back to a conflict zone. Israel is also the only country neighbouring Syria that has not taken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Fighters from Syria who receive medical assistance from Israel also re-join hostilities rather than being prevented from participating again in military operations, as required by international law.</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conflict also has a huge impact on Syrians in the Golan, like me, who have been cut off from the rest of the Syria since the Israeli occupation in 1967. Following the occupation, approximately 95% (130,000) of the Syrian population in the Golan was forcibly transferred or displaced from their homes, and 340 villages and farms were demolished. Today, the remaining Syrian population in the Golan (26,000) is separated from friends and family in the rest of Syria, and face danger from spillover of the conflict as the region becomes increasingly militarised. Further, we suffer from multiple discriminatory Israeli policies similar to the Palestinian population.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dust settles on the Priti Patel issue, it is vital that the Syrian population in the Golan is not forgotten once again. Dr Nizar AyoubDirector, Al-Marsad (Arab Human Rights Centre in Golan Heights)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Your headline inferring that Priti Patel was intending to donate British funds to the Israeli army was misleading and does not take into account the facts on the ground. The Israeli army has set up field hospitals to treat severely wounded Syrians who are then transported by Israeli Army helicopters to Israeli hospitals to receive expert care. It is worth remembering that most Syrians have been taught to view Israel as their mortal enemy. Having met a leader of one of the Syrian opposition groups, I would like to inform your readers about how grateful they are for all the humanitarian and medical care that they receive from Israel. Judy SamuelLondon</w:t>
      </w:r>
    </w:p>
    <w:p>
      <w:pPr>
        <w:pStyle w:val="Normal3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Join the debate - email                         </w:t>
      </w:r>
      <w:hyperlink r:id="rId709" w:history="1">
        <w:r>
          <w:rPr>
            <w:rFonts w:ascii="arial" w:eastAsia="arial" w:hAnsi="arial" w:cs="arial"/>
            <w:b w:val="0"/>
            <w:i/>
            <w:strike w:val="0"/>
            <w:noProof w:val="0"/>
            <w:color w:val="0077CC"/>
            <w:position w:val="0"/>
            <w:sz w:val="20"/>
            <w:u w:val="single"/>
            <w:vertAlign w:val="baseline"/>
          </w:rPr>
          <w:t>guardian.letters@theguardian.com</w:t>
        </w:r>
      </w:hyperlink>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Read more Guardian letters -                         click here to visit gu.com/letters                                        </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2017</w:t>
      </w:r>
    </w:p>
    <w:p>
      <w:pPr>
        <w:pStyle w:val="Normal307"/>
      </w:pPr>
    </w:p>
    <w:p>
      <w:pPr>
        <w:pStyle w:val="Normal307"/>
        <w:ind w:left="200"/>
        <w:sectPr>
          <w:type w:val="continuous"/>
          <w:pgMar w:top="840" w:right="1000" w:bottom="840" w:left="1000" w:header="400" w:footer="400"/>
          <w:pgNumType w:fmt="decimal"/>
          <w:cols w:space="720"/>
        </w:sectPr>
      </w:pPr>
      <w:r>
        <w:br/>
      </w:r>
      <w:r>
        <w:pict>
          <v:line id="_x0000_s2252" style="position:absolute;z-index:252285952"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191"/>
          <w:headerReference w:type="default" r:id="rId2192"/>
          <w:footerReference w:type="even" r:id="rId2193"/>
          <w:footerReference w:type="default" r:id="rId2194"/>
          <w:headerReference w:type="first" r:id="rId2195"/>
          <w:footerReference w:type="first" r:id="rId2196"/>
          <w:pgSz w:w="12240" w:h="15840"/>
          <w:pgMar w:top="840" w:right="1000" w:bottom="840" w:left="1000" w:header="400" w:footer="400"/>
          <w:pgNumType w:fmt="decimal"/>
          <w:cols w:space="720"/>
          <w:titlePg w:val="0"/>
        </w:sectPr>
      </w:pPr>
    </w:p>
    <w:p>
      <w:pPr>
        <w:pStyle w:val="Normal308"/>
      </w:pPr>
      <w:bookmarkStart w:id="614" w:name="Bookmark_308"/>
      <w:bookmarkEnd w:id="614"/>
    </w:p>
    <w:p>
      <w:pPr>
        <w:pStyle w:val="Normal308"/>
      </w:pPr>
      <w:r>
        <w:pict>
          <v:shape id="_x0000_i2253" type="#_x0000_t75" alt="LexisNexis®" style="width:147.75pt;height:30pt">
            <v:imagedata r:id="rId18" o:title=""/>
          </v:shape>
        </w:pict>
      </w:r>
      <w:r>
        <w:cr/>
      </w:r>
    </w:p>
    <w:p>
      <w:pPr>
        <w:pStyle w:val="Heading1306"/>
        <w:keepNext w:val="0"/>
        <w:spacing w:after="200" w:line="340" w:lineRule="atLeast"/>
        <w:ind w:left="0" w:right="0" w:firstLine="0"/>
        <w:jc w:val="center"/>
      </w:pPr>
      <w:hyperlink r:id="rId2197" w:history="1">
        <w:r>
          <w:rPr>
            <w:rFonts w:ascii="arial" w:eastAsia="arial" w:hAnsi="arial" w:cs="arial"/>
            <w:b/>
            <w:i/>
            <w:strike w:val="0"/>
            <w:color w:val="0077CC"/>
            <w:sz w:val="28"/>
            <w:u w:val="single"/>
            <w:vertAlign w:val="baseline"/>
          </w:rPr>
          <w:t>EU refugee summit in disarray as Tusk warns 'greatest tide yet to come'; Emergency talks end with pledge of hundreds of millions of euros to help transit countries as European council president criticises 'open doors' policy</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2015 Thursday 1:22 PM GMT</w:t>
      </w:r>
    </w:p>
    <w:p>
      <w:pPr>
        <w:pStyle w:val="Normal308"/>
        <w:keepNext w:val="0"/>
        <w:spacing w:after="0" w:line="240" w:lineRule="atLeast"/>
        <w:ind w:right="0"/>
        <w:jc w:val="both"/>
      </w:pPr>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08"/>
        <w:keepNext w:val="0"/>
        <w:spacing w:before="120" w:after="0" w:line="220" w:lineRule="atLeast"/>
        <w:ind w:left="0" w:right="0" w:firstLine="0"/>
        <w:jc w:val="left"/>
      </w:pPr>
      <w:r>
        <w:br/>
      </w:r>
      <w:r>
        <w:pict>
          <v:shape id="_x0000_i2254" type="#_x0000_t75" style="width:167.98pt;height:30.75pt">
            <v:imagedata r:id="rId20" o:title=""/>
          </v:shape>
        </w:pic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Traynor in Brussels</w:t>
      </w:r>
    </w:p>
    <w:p>
      <w:pPr>
        <w:pStyle w:val="Normal308"/>
        <w:keepNext/>
        <w:spacing w:before="240" w:after="0" w:line="340" w:lineRule="atLeast"/>
        <w:ind w:left="0" w:right="0" w:firstLine="0"/>
        <w:jc w:val="left"/>
      </w:pPr>
      <w:bookmarkStart w:id="615" w:name="Body_306"/>
      <w:bookmarkEnd w:id="615"/>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255" style="position:absolute;z-index:252286976"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heads of government met in Brussels on Wednesday night in an attempt to bury months of mutual mudslinging over the EU's biggest ever refugee crisis, but failed to come up with common policies amid signs they were unable to contain and manage the migration emergency.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emergency Brussels summit decided little but to throw money at aid agencies and transit countries hosting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to step up the identification and finger-printing of refugees in Italy and Greece by November.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for European forces to take control of Greece's borders - the main entry point to the European Union from the Middle East - fell on closed ears. The summit's chairman delivered coded criticism of the German chancellor, Angela Merkel, and of the European commission while warning that the refugee crisis would get much worse before it might get better.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which is the main source of Syrians trying to move to Germany, was recognised as the lynchpin of any strategy for containing the crisis and it emerged that Ankara was demanding a high price for its cooperation.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Tusk, the president of the European council, who chaired the summit, warned: "The greatest tide of refugees and migrants is yet to come."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barb directed at Merkel and Jean-Claude Juncker, the president of the European commission, Tusk added: "We need to correct our policy of open doors and windows."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summit pitted the governments of central Europe against Germany and France after Berlin and Paris on Tuesday forced a new system of imposed refugee quotas on a recalcitrant east. There was talk of boycotts and threats to take the issue to court from the Czechs and Slovakians.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most robust anti-immigration hardliner, Viktor Orbán, the prime minister of Hungary, warned Merkel, against any "moral imperialism". He argued that Greece was incapable of securing its borders with Turkey and that the job should be given to a pan-European force. He admitted he got no support, adding that he was left with two options - retaining the razorwire fences he has built on the borders with Serbia and Croatia or sending any refugees who enter Hungary straight through to Austria. The Austrian chancellor, Werner Faymann, replied that he should send the refugees through and take down the fence.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said: "Setting up fences between members states is not the solution."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conditions for a comprehensive solution are not yet in place."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singled out Turkey as the key to a crisis management strategy and Juncker said the fundraising would include a billion euros for Ankara.</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Tusk, just returned from Turkey, said money "is not the big problem. It is not as easy as expected."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Ahmet Davutoglu, the Turkish prime minister, wrote to the EU leaders on Wednesday demanding bold concessions from the Europeans as the price for Turkey's possible cooperation. He proposed EU and US support for a buffer and no-fly zone in northern Syria by the Turkish border, measuring 80km by 40km.</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would stymy the Kurdish militias fighting Islamic State in northern Syria and would also enable Ankara to start repatriating some of the estimated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is hosting. The militias are allied with the Kurdistan workers' party (PKK) guerrillas at war with the Turkish state for most of the past 30 years. Ankara reignited the conflict in July after the ruling Justice and Development party (AKP) lost its parliamentary majority in a general election.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people who doubt the sincerity of their motives," said a senior EU official. "They're not offering too much."</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incentive for Turkey's leader, Recep Tayyip Erdogan, would be relaxed visa requirements for Turks going to Europe, but Europeans, especially east European governments resorting to anti-Muslim rhetoric, could balk at this.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said: "Solving problems of [the EU] external borders is not possible without working with Turkey."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Seldom had EU leaders met so divided. And seldom have the stakes been higher in the need to forge common ­positions to cope with the crisis and to limit the damage from months of blame games. The main aim was to cool tempers and try to strike a consensus on what to do. The results were inconclusive and the same issues will dominate yet another summit in three weeks.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reached a critical point where we need to end the cycle of mutual recriminations and misunderstandings," said Tusk.</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facing brutal reality," said a senior EU diplomat.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Czechs, Slovakians, Hungarians and Romanians are deeply indignant at being outvoted on one of the biggest, most toxic, issues in national politics in Europe.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has the potential to make or break governments, and will probably contribute to a change of government in Poland next month. Warsaw broke with its central European allies to vote with the majority on Tuesday, forcing through mechanisms for taking in 120,000 refugees from Italy and Greece.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Poland's nationalist right is tipped to unseat the mainstream conservatives in next month's election. The likely new prime minister, Beata Szydlo, denounced the decision as a scandal, saying her government would reverse it.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summit focused on "Fortress Europe" measures to try to stem the flow of people. Almost half a million have arrived in Europe this year. The EU chequebook was the key instrument, with the leaders pledging hundreds of millions for the transit countries and the international aid agencies, and up to (EURO)1bn (£730m) for Turkey.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committed to ­spending another £100m supporting refugees in camps bordering Syria. In Brussels he said £40m of the additional cash would go to support the World Food Programme. An aim was to deter people making the "very dangerous" journey to Europe.</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2015</w:t>
      </w:r>
    </w:p>
    <w:p>
      <w:pPr>
        <w:pStyle w:val="Normal308"/>
      </w:pPr>
    </w:p>
    <w:p>
      <w:pPr>
        <w:pStyle w:val="Normal308"/>
        <w:ind w:left="200"/>
        <w:sectPr>
          <w:type w:val="continuous"/>
          <w:pgMar w:top="840" w:right="1000" w:bottom="840" w:left="1000" w:header="400" w:footer="400"/>
          <w:pgNumType w:fmt="decimal"/>
          <w:cols w:space="720"/>
        </w:sectPr>
      </w:pPr>
      <w:r>
        <w:br/>
      </w:r>
      <w:r>
        <w:pict>
          <v:line id="_x0000_s2256" style="position:absolute;z-index:252288000"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198"/>
          <w:headerReference w:type="default" r:id="rId2199"/>
          <w:footerReference w:type="even" r:id="rId2200"/>
          <w:footerReference w:type="default" r:id="rId2201"/>
          <w:headerReference w:type="first" r:id="rId2202"/>
          <w:footerReference w:type="first" r:id="rId2203"/>
          <w:pgSz w:w="12240" w:h="15840"/>
          <w:pgMar w:top="840" w:right="1000" w:bottom="840" w:left="1000" w:header="400" w:footer="400"/>
          <w:pgNumType w:fmt="decimal"/>
          <w:cols w:space="720"/>
          <w:titlePg w:val="0"/>
        </w:sectPr>
      </w:pPr>
    </w:p>
    <w:p>
      <w:pPr>
        <w:pStyle w:val="Normal309"/>
      </w:pPr>
      <w:bookmarkStart w:id="616" w:name="Bookmark_309"/>
      <w:bookmarkEnd w:id="616"/>
    </w:p>
    <w:p>
      <w:pPr>
        <w:pStyle w:val="Normal309"/>
      </w:pPr>
      <w:r>
        <w:pict>
          <v:shape id="_x0000_i2257" type="#_x0000_t75" alt="LexisNexis®" style="width:147.75pt;height:30pt">
            <v:imagedata r:id="rId18" o:title=""/>
          </v:shape>
        </w:pict>
      </w:r>
      <w:r>
        <w:cr/>
      </w:r>
    </w:p>
    <w:p>
      <w:pPr>
        <w:pStyle w:val="Heading1307"/>
        <w:keepNext w:val="0"/>
        <w:spacing w:after="200" w:line="340" w:lineRule="atLeast"/>
        <w:ind w:left="0" w:right="0" w:firstLine="0"/>
        <w:jc w:val="center"/>
      </w:pPr>
      <w:hyperlink r:id="rId2204" w:history="1">
        <w:r>
          <w:rPr>
            <w:rFonts w:ascii="arial" w:eastAsia="arial" w:hAnsi="arial" w:cs="arial"/>
            <w:b/>
            <w:i/>
            <w:strike w:val="0"/>
            <w:color w:val="0077CC"/>
            <w:sz w:val="28"/>
            <w:u w:val="single"/>
            <w:vertAlign w:val="baseline"/>
          </w:rPr>
          <w:t>Divided European leaders meet to devise plan to tackle refugee crisis; After months of recriminations and amid a situation seemingly spiralling out of control, EU heads of state attend summit in Brussels</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2015 Thursday 12:01 AM GMT</w:t>
      </w:r>
    </w:p>
    <w:p>
      <w:pPr>
        <w:pStyle w:val="Normal309"/>
        <w:keepNext w:val="0"/>
        <w:spacing w:after="0" w:line="240" w:lineRule="atLeast"/>
        <w:ind w:right="0"/>
        <w:jc w:val="both"/>
      </w:pPr>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09"/>
        <w:keepNext w:val="0"/>
        <w:spacing w:before="120" w:after="0" w:line="220" w:lineRule="atLeast"/>
        <w:ind w:left="0" w:right="0" w:firstLine="0"/>
        <w:jc w:val="left"/>
      </w:pPr>
      <w:r>
        <w:br/>
      </w:r>
      <w:r>
        <w:pict>
          <v:shape id="_x0000_i2258" type="#_x0000_t75" style="width:167.98pt;height:30.75pt">
            <v:imagedata r:id="rId20" o:title=""/>
          </v:shape>
        </w:pic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Traynor Brussels</w:t>
      </w:r>
    </w:p>
    <w:p>
      <w:pPr>
        <w:pStyle w:val="Normal309"/>
        <w:keepNext/>
        <w:spacing w:before="240" w:after="0" w:line="340" w:lineRule="atLeast"/>
        <w:ind w:left="0" w:right="0" w:firstLine="0"/>
        <w:jc w:val="left"/>
      </w:pPr>
      <w:bookmarkStart w:id="617" w:name="Body_307"/>
      <w:bookmarkEnd w:id="617"/>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259" style="position:absolute;z-index:252289024"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heads of government are meeting in Brussels to try to hatch a common plan on refugees following months of recriminations and amid a sense of spiralling momentum of which the leaders have lost control.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governments push through divisive deal to share 120,000 refugees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EU summit on Wednesday pitted the governments of central Europe against Germany and France after Berlin and Paris forced a new system of imposed refugee quotas on a recalcitrant east on Tuesday. There was talk of boycotts and threats to take the issue to court from the Czechs and Slovaks who were outvoted on Tuesday, while the EU's most robust anti-immigration hardliner, Viktor Orban of Hungary, warned Chancellor Angela Merkel against any "moral imperialism" at the summit.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Seldom have the EU's leaders met so divided and in such a foul temper. And seldom have the stakes been higher in the need to forge common positions to cope with the crisis and to limit the damage from months of blame games.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reached a critical point where we need to end the cycle of mutual recriminations and misunderstandings," said Donald Tusk, the president of the European council who chaired the summit. "Our debate must be based on facts, not illusions and emotions."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expected precisely the opposite. "The discussion might be more than emotional," said a senior EU diplomat. "We are facing brutal reality."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Czechs, Slovaks, Hungarians and Romanians are deeply indignant at being outvoted on one of the biggest and most toxic issues in national politics anywhere in Europe.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has the potential to make or break governments in most of the countries and will probably contribute to a change of government in Poland next month. Warsaw broke with its central European allies to vote with the majority on Tuesday, forcing through mechanisms for the sharing of 120,000 refugees from Italy and Greece. Poland's nationalist right is tipped to unseat the mainstream conservatives in next month's election. The likely new prime minister, Beata Szydlo, denounced the Polish vote on Tuesday as a scandal and said her new government would reverse it.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Tusk, who was the Polish prime minister until last year, was unusually blunt, signalling that he would read the riot act to the summit. He reserved his most caustic remarks for Merkel.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talking about millions of potential refugees trying to reach Europe, not thousands," he said. "It is likely that more refugees towards Europe will flow, not less. Especially since almost all of them feel invited to Europe."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sounded like criticism of Merkel's open-door policy towards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which in recent weeks has triggered a stampede towards Germany through Serbia, Hungary, Croatia, and Austria. The European commission on Wednesday said for the first time that Germany's policy had led to the collapse of the Dublin convention, a pillar of Europe's fragmented asylum policies.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prepare a concrete plan, which must finally appear in place of the arguments and the chaos we have witnessed in the last weeks. This plan must be our common plan," said Tusk. "Nobody will be outvoted."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Wednesday's summit focused on "Fortress Europe" measures to try to stem the flow of refugees and migrants. Almost half a million people have arrived in Europe this year. Money was the key instrument, with the leaders pledging millions for the transit countries, the international aid agencies, and up to (EURO)1bn (£730m) for Turkey, home to up to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whence, via Greece, most people are moving to the EU.</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committed to spending another £100m supporting refugees in camps bordering Syria. Arriving in Brussels, the UK prime minister said £40m of the additional cash would go to support the underfunded World Food Programme. "We must make sure that people in refugee camps are properly fed, and looked after, not least to help them but also to stop people wanting to make or thinking of making this very, very difficult and very dangerous journey to Europe," he said.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Orban declared that the Greeks were incapable of securing their own frontier and that the EU should take control of Greece's borders with Turkey.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Jean-Claude Juncker, the president of the European commission, flush with victory following the endorsement of his proposals on refugee quotas, was expected to propose a battery of European policies including the eventual creation of a system of European border and coast guards. That would entail national governments forfeiting authority, at least partially, over their borders and will be highly contentious.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borders and building fences is no solution," said Juncker. "By the end of the year I will propose reinforcing [EU borders agency] Frontex and expanding it into a fully functioning borders and coast guard authority."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Diplomats predicted constitutional problems on this issue which would intrude into national sovereignty. "Many countries will have problems," said one.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Dimitris Avramopoulos, the commissioner for migration issues, argued that there was no substantive resistance to the idea among member states.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quickly emerged as the lynchpin of European attempts to contain and manage the crisis, putting Ankara in a strong bargaining position.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obvious reasons why Turkey's mercurial and authoritarian leader, Recep Tayyip Erdogan, should do the Europeans any favours. Ankara has taken in nearly 2 million Syrians who have now been there for years. It has spent billions on the operations and is unlikely to be impressed with offers of EU financial support.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money will be enough," said the senior diplomat. One incentive for Erdogan would be relaxing visa requirements for Turks coming to Europe, but the Europeans, especially east European governments increasingly resorting to anti-Muslim rhetoric, would balk at this.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Tusk has just returned from Turkey and the Middle East. He said: "I realised that our partners are expecting our help to solve their refugee problems rather than thinking of how they can help us."</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2015</w:t>
      </w:r>
    </w:p>
    <w:p>
      <w:pPr>
        <w:pStyle w:val="Normal309"/>
      </w:pPr>
    </w:p>
    <w:p>
      <w:pPr>
        <w:pStyle w:val="Normal309"/>
        <w:ind w:left="200"/>
        <w:sectPr>
          <w:type w:val="continuous"/>
          <w:pgMar w:top="840" w:right="1000" w:bottom="840" w:left="1000" w:header="400" w:footer="400"/>
          <w:pgNumType w:fmt="decimal"/>
          <w:cols w:space="720"/>
        </w:sectPr>
      </w:pPr>
      <w:r>
        <w:br/>
      </w:r>
      <w:r>
        <w:pict>
          <v:line id="_x0000_s2260" style="position:absolute;z-index:252290048"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205"/>
          <w:headerReference w:type="default" r:id="rId2206"/>
          <w:footerReference w:type="even" r:id="rId2207"/>
          <w:footerReference w:type="default" r:id="rId2208"/>
          <w:headerReference w:type="first" r:id="rId2209"/>
          <w:footerReference w:type="first" r:id="rId2210"/>
          <w:pgSz w:w="12240" w:h="15840"/>
          <w:pgMar w:top="840" w:right="1000" w:bottom="840" w:left="1000" w:header="400" w:footer="400"/>
          <w:pgNumType w:fmt="decimal"/>
          <w:cols w:space="720"/>
          <w:titlePg w:val="0"/>
        </w:sectPr>
      </w:pPr>
    </w:p>
    <w:p>
      <w:pPr>
        <w:pStyle w:val="Normal310"/>
      </w:pPr>
      <w:bookmarkStart w:id="618" w:name="Bookmark_310"/>
      <w:bookmarkEnd w:id="618"/>
    </w:p>
    <w:p>
      <w:pPr>
        <w:pStyle w:val="Normal310"/>
      </w:pPr>
      <w:r>
        <w:pict>
          <v:shape id="_x0000_i2261" type="#_x0000_t75" alt="LexisNexis®" style="width:147.75pt;height:30pt">
            <v:imagedata r:id="rId18" o:title=""/>
          </v:shape>
        </w:pict>
      </w:r>
      <w:r>
        <w:cr/>
      </w:r>
    </w:p>
    <w:p>
      <w:pPr>
        <w:pStyle w:val="Heading1308"/>
        <w:keepNext w:val="0"/>
        <w:spacing w:after="200" w:line="340" w:lineRule="atLeast"/>
        <w:ind w:left="0" w:right="0" w:firstLine="0"/>
        <w:jc w:val="center"/>
      </w:pPr>
      <w:hyperlink r:id="rId2211" w:history="1">
        <w:r>
          <w:rPr>
            <w:rFonts w:ascii="arial" w:eastAsia="arial" w:hAnsi="arial" w:cs="arial"/>
            <w:b/>
            <w:i/>
            <w:strike w:val="0"/>
            <w:color w:val="0077CC"/>
            <w:sz w:val="28"/>
            <w:u w:val="single"/>
            <w:vertAlign w:val="baseline"/>
          </w:rPr>
          <w:t>10 ways to manage the migration crisis; A well-rounded response to the crisis must encompass a rethinking of EU policy, economic investment in smuggling communities and fact-based debate</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 10:57 AM GMT</w:t>
      </w:r>
    </w:p>
    <w:p>
      <w:pPr>
        <w:pStyle w:val="Normal310"/>
        <w:keepNext w:val="0"/>
        <w:spacing w:after="0" w:line="240" w:lineRule="atLeast"/>
        <w:ind w:right="0"/>
        <w:jc w:val="both"/>
      </w:pPr>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10"/>
        <w:keepNext w:val="0"/>
        <w:spacing w:before="120" w:after="0" w:line="220" w:lineRule="atLeast"/>
        <w:ind w:left="0" w:right="0" w:firstLine="0"/>
        <w:jc w:val="left"/>
      </w:pPr>
      <w:r>
        <w:br/>
      </w:r>
      <w:r>
        <w:pict>
          <v:shape id="_x0000_i2262" type="#_x0000_t75" style="width:167.98pt;height:30.75pt">
            <v:imagedata r:id="rId20" o:title=""/>
          </v:shape>
        </w:pic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1550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310"/>
        <w:keepNext/>
        <w:spacing w:before="240" w:after="0" w:line="340" w:lineRule="atLeast"/>
        <w:ind w:left="0" w:right="0" w:firstLine="0"/>
        <w:jc w:val="left"/>
      </w:pPr>
      <w:bookmarkStart w:id="619" w:name="Body_308"/>
      <w:bookmarkEnd w:id="619"/>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263" style="position:absolute;z-index:252291072" from="0,2pt" to="512pt,2pt" strokecolor="#009ddb" strokeweight="2pt">
            <v:stroke linestyle="single"/>
            <w10:wrap type="topAndBottom"/>
          </v:line>
        </w:pict>
      </w:r>
    </w:p>
    <w:p>
      <w:pPr>
        <w:pStyle w:val="Normal310"/>
      </w:pPr>
    </w:p>
    <w:p>
      <w:pPr>
        <w:pStyle w:val="Normal3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Establish a standard asylum procedure across Europe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this summer's migration crisis has slowly spread from the islands of Greece to the sports halls of Germany, via Austria's motorways and Hungary's train stations, is because some European countries treat refugees more humanely than others. As a result, refugees are aiming for the places that will give them the most stability. Sweden offers indefinite residence to Syrians, while other nations don't, for instance, while some countries are faster at reuniting children with parents who have gone on ahead to seek asylum.</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best way to ensure refugees don't hop between European countries is not to build fences, which encourages more dangerous forms of smuggling, but to ensure that the asylum system in every EU state operates to the same high standards, gives refugees the same level of benefits and grants the same length of residency. A common policy would also ensure that refugees were distributed proportionally throughout the EU. As it is some countries, particularly Greece and Italy, share a disproportionately large of the burden of the crisis.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such a move would be resisted by most European countries as many politicians believe it would cost them political capital at home.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live: 'EU's biggest test since second world war'</w:t>
      </w:r>
    </w:p>
    <w:p>
      <w:pPr>
        <w:pStyle w:val="Normal3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Provide a safe and swift alternative to a meaningful number of refugees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why they take such dangerous journeys to reach Europe, most refugees say it's because they have no safer option. So one of the few things that would convince them to delay their sea crossing would be the realistic chance of reaching Europe through legal means. Syrians, Eritreans and Afghans form the vast bulk of those fleeing to Europe. The swift, managed resettlement of, say, 2 million people from those countries could therefore persuade many others to remain in transit countries until their applications are processed.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not stop the boats entirely, and it will not satisfy those who think that migration is a possibility to be averted rather than an inevitability to be mitigated. However, it would allow Europe to manage the crisis better by controlling the flow of refugees, and their destinations. It wouldn't work unless EU members implement a common asylum policy, and unless a significant number of refugees are resettled rather than a token 10,000. If resettlement remains a luxury then irregular migration will remain the norm.</w:t>
      </w:r>
    </w:p>
    <w:p>
      <w:pPr>
        <w:pStyle w:val="Normal3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End the war in Syria</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Syrians say they would never have left home in the first place if it hadn't been for the war. So peace in Syria would be the surest way of curbing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However, it shouldn't be regarded as a panacea. For a start, the situation inside the country is so complex, and involves so many parties, that it is not a realistic short-term possibility. And even if fighting was to formally stop, Syria's post-war reckoning will not make the country a safe place for many returning citizens.</w:t>
      </w:r>
    </w:p>
    <w:p>
      <w:pPr>
        <w:pStyle w:val="Normal3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 Give Syrians employment rights in Turkey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Syrians arriving in the Balkans this summer haven't come directly from Syria. Instead they are among almost 2 million refugees who fled to Turkey at an earlier point in the war. Turkey has been more hospitable than most countries, but it is still not a place that where Syrians can settle for the long-term. Turkey does not grant Syrians work-permits except in special circumstances, which means they lack the right to employment - a right enshrined by the 1951 refugee convention. Giving Syrians more of a long-term future in Turkey, the country that houses the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might persuade some of them to stay there.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tactics could be persuaded in other Arab states with high numbers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There are hundreds of thousands of Syrians in Jordan and Egypt, and 1.2 million in Lebanon, where one in four residents is a Syrian. In each of those three countries there are legal or de facto restrictions on where Syrians can work, live and learn. Lifting these would make a boat to Europe seem less of a necessity - as well as the reinstatement of certain cash handouts that the UN refugee agency scaled back earlier this year.</w:t>
      </w:r>
    </w:p>
    <w:p>
      <w:pPr>
        <w:pStyle w:val="Normal3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 Persuade Gulf countries to take in more Syrians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Arab countries don't allow entry to Syrians. Some of them have reasonable excuses - Lebanon's refugee population is already a quarter of the country's total. But the Gulf countries - Saudi Arabia, the UAE, Kuwait and Qatar - have less justification, not least because their support for various sides in the Syrian war is one of the reasons the conflict has lasted so long.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met some Syrians in the Balkans who led safe lives in the UAE for years but had to leave because their residencies were recently rescinded. If Europe has a moral duty to help Syrians, then the Gulf certainly does too.</w:t>
      </w:r>
    </w:p>
    <w:p>
      <w:pPr>
        <w:pStyle w:val="Normal3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6) Provide economic alternatives in smuggling communities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Realistically, it's hard to end people smuggling because the demand for it is so high, as are their passengers' extraordinary tolerance for danger. The EU has discussed targeting Libyan smuggling vessels, and arrests smugglers when they arrive in Italy. But for logistical and legal reasons the former would be very hard to do in practice, and the latter targets only low-level pawns rather than key players. Additionally, the web of smuggling networks that operates throughout north Africa and the Middle East, far from the shores of Libya and Turkey, is so complex and extensive that removing a few of its actors would achieve little.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pushed to make smuggling illegal in the parts of Africa where it is rampant - such as in Niger, the door to Libya from west Africa. But smuggling continues untrammelled because low-paid police take substantial kick-backs from the trade, and because there are no other major sources of income for locals.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suggests is that greater economic investment in smuggling communities, which would provide local people with an alternative to the smuggling trade, might be the best long-term policy. Smugglers in Zuwara, the main smuggling port in western Libya, have themselves made this argument.</w:t>
      </w:r>
    </w:p>
    <w:p>
      <w:pPr>
        <w:pStyle w:val="Normal3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7) End the war in Libya</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have formed about two thirds of the refugees crossing to Greece from Turkey this year. But they are now only a tiny proportion of those leaving Libya for Italy, even though they were also the majority along that route in 2014. Despite this, the number of people leaving Libya remains at the same record levels as last year - indicating that solving the Syrian crisis will not stop migration more generally, since there are many other nationalities on the move.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Libya remains locked in civil war, people smugglers will be able to work with impunity along its northern coasts and southern deserts - allowing desperate people fleeing war, dictatorship and poverty in countries like Eritrea, Somalia and Nigeria to reach the Mediterranean in record numbers. Returning a functional central government to Libya, which effectively now operates as a series of cantons, would help to block off the routes of migration through Libya, if not the desperation of its protagonists.</w:t>
      </w:r>
    </w:p>
    <w:p>
      <w:pPr>
        <w:pStyle w:val="Normal3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8) End repression and extremism in Eritrea and Afghanistan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Libya was brought under control, and even if the Syrian war ended, the reasons many people flee other countries would remain. Eritrea and Afghanistan are two of the other main sources of the migration crisis, with citizens of both countries face brutal journeys over thousands of miles to reach Europe, and many die en route. While the former is locked in a North Korea-style dictatorship and the latter faces a resurgent Taliban and an emergent Isis, they are likely to keep producing refugees.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what can you do to help?</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Increase development in west Africa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those reaching Europe this year are likely to be migrating because of war or repression, according to UN figures. But a significant minority, between 20% and 30%, are likely fleeing poverty rather than conflict, particularly from west Africa. These people are often disparagingly called "economic migrants", undermining the legitimacy of their movement. But the fact that these people risk death by dehydration or ambush in the Sahara desert, or kidnap and forced labour in Libya, in the hope of one day reaching Europe by sea suggests that their motivations are not trivial.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interviewed on the route to Libya recently suggest that the prospect of benefits or government hand-outs in Europe comes low on their list of motives. Instead, they're driven by the absence of any economic or professional prospects at home. Increased economic investment in their countries of origin would have to be part of any well-rounded response to the migration crisis.</w:t>
      </w:r>
    </w:p>
    <w:p>
      <w:pPr>
        <w:pStyle w:val="Normal3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10) Learn from precedent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Vietnam war, the west eventually welcomed 1.3 million refugees from Indochina. If such a large scale resettlement scheme has succeeded once, without collapsing social order, it can be achieved again. There are worries about refugees posing a threat to European society. But as the humanitarian response to Vietnam shows, a refugee influx in the low millions can be absorbed by a rich continent of more than 500 million, particularly if the process is managed well enough.</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310"/>
      </w:pPr>
    </w:p>
    <w:p>
      <w:pPr>
        <w:pStyle w:val="Normal310"/>
        <w:ind w:left="200"/>
        <w:sectPr>
          <w:type w:val="continuous"/>
          <w:pgMar w:top="840" w:right="1000" w:bottom="840" w:left="1000" w:header="400" w:footer="400"/>
          <w:pgNumType w:fmt="decimal"/>
          <w:cols w:space="720"/>
        </w:sectPr>
      </w:pPr>
      <w:r>
        <w:br/>
      </w:r>
      <w:r>
        <w:pict>
          <v:line id="_x0000_s2264" style="position:absolute;z-index:252292096"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212"/>
          <w:headerReference w:type="default" r:id="rId2213"/>
          <w:footerReference w:type="even" r:id="rId2214"/>
          <w:footerReference w:type="default" r:id="rId2215"/>
          <w:headerReference w:type="first" r:id="rId2216"/>
          <w:footerReference w:type="first" r:id="rId2217"/>
          <w:pgSz w:w="12240" w:h="15840"/>
          <w:pgMar w:top="840" w:right="1000" w:bottom="840" w:left="1000" w:header="400" w:footer="400"/>
          <w:pgNumType w:fmt="decimal"/>
          <w:cols w:space="720"/>
          <w:titlePg w:val="0"/>
        </w:sectPr>
      </w:pPr>
    </w:p>
    <w:p>
      <w:pPr>
        <w:pStyle w:val="Normal311"/>
      </w:pPr>
      <w:bookmarkStart w:id="620" w:name="Bookmark_311"/>
      <w:bookmarkEnd w:id="620"/>
    </w:p>
    <w:p>
      <w:pPr>
        <w:pStyle w:val="Normal311"/>
      </w:pPr>
      <w:r>
        <w:pict>
          <v:shape id="_x0000_i2265" type="#_x0000_t75" alt="LexisNexis®" style="width:147.75pt;height:30pt">
            <v:imagedata r:id="rId18" o:title=""/>
          </v:shape>
        </w:pict>
      </w:r>
      <w:r>
        <w:cr/>
      </w:r>
    </w:p>
    <w:p>
      <w:pPr>
        <w:pStyle w:val="Heading1309"/>
        <w:keepNext w:val="0"/>
        <w:spacing w:after="200" w:line="340" w:lineRule="atLeast"/>
        <w:ind w:left="0" w:right="0" w:firstLine="0"/>
        <w:jc w:val="center"/>
      </w:pPr>
      <w:hyperlink r:id="rId2218" w:history="1">
        <w:r>
          <w:rPr>
            <w:rFonts w:ascii="arial" w:eastAsia="arial" w:hAnsi="arial" w:cs="arial"/>
            <w:b/>
            <w:i/>
            <w:strike w:val="0"/>
            <w:color w:val="0077CC"/>
            <w:sz w:val="28"/>
            <w:u w:val="single"/>
            <w:vertAlign w:val="baseline"/>
          </w:rPr>
          <w:t>Baby girl born to Yazidi refugees trapped in Estonian asylum system; Family of one-month-old Warda fled Syria to escape Isis and Estonian officials are refusing to let them leave detention centre while applying for asylum</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2015 Friday 4:22 PM GMT</w:t>
      </w:r>
    </w:p>
    <w:p>
      <w:pPr>
        <w:pStyle w:val="Normal311"/>
        <w:keepNext w:val="0"/>
        <w:spacing w:after="0" w:line="240" w:lineRule="atLeast"/>
        <w:ind w:right="0"/>
        <w:jc w:val="both"/>
      </w:pPr>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11"/>
        <w:keepNext w:val="0"/>
        <w:spacing w:before="120" w:after="0" w:line="220" w:lineRule="atLeast"/>
        <w:ind w:left="0" w:right="0" w:firstLine="0"/>
        <w:jc w:val="left"/>
      </w:pPr>
      <w:r>
        <w:br/>
      </w:r>
      <w:r>
        <w:pict>
          <v:shape id="_x0000_i2266" type="#_x0000_t75" style="width:167.98pt;height:30.75pt">
            <v:imagedata r:id="rId20" o:title=""/>
          </v:shape>
        </w:pic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and Manu Abdo</w:t>
      </w:r>
    </w:p>
    <w:p>
      <w:pPr>
        <w:pStyle w:val="Normal311"/>
        <w:keepNext/>
        <w:spacing w:before="240" w:after="0" w:line="340" w:lineRule="atLeast"/>
        <w:ind w:left="0" w:right="0" w:firstLine="0"/>
        <w:jc w:val="left"/>
      </w:pPr>
      <w:bookmarkStart w:id="621" w:name="Body_309"/>
      <w:bookmarkEnd w:id="621"/>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267" style="position:absolute;z-index:252293120"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baby girl has been born to Yazidi refugees detained within the Estonian asylum system, it has emerged, after officials refused to let her family leave while their asylum application is processed.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One-month-old Warda was born in late October, after her parents were arrested in Tallinn a month earlier. They are Yazidis who allegedly fled northern Syria after the advance of Islamic State, which has persecuted the Yazidi minority in Syria and Iraq.</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Warda's mother was allowed to stay in a civilian hospital for four days to give birth, and was returned afterwards to Harku, a prison and migrant detention centre where guards fired rubber bullets earlier this week to quell a riot. Reached by the Guardian via the centre's landline, and speaking in a Kurdish dialect through an Arabic-speaking fellow inmate, Warda's father said he does not understand his legal situation and is lost in translation.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Who are the Yazidis and why is Isis hunting them?</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claim they lack adequate baby care products, and can only stay in touch with the outside world when people call the landline. Other inmates have complained of mistreatment at Harku, leading to a riot there earlier this week to which the authorities admit they responded by firing rubber bullets at the floor in the adult part of the complex.</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comment on the treatment of Warda and her family, the centre's commander, Pärtel Preinvalts, said mother and baby are in perfect condition, have received all the necessary baby care products, and were only returned to Harku on the advice of medical professionals. "The birth was successful and there [was] no actual reason to keep them in the hospital any longer," said Preinvalts. He also claimed the family are citizens of Armenia, where there is a large Yazidi minority, though he did not question the claim that they had fled Isis.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highlights the extent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which has now spread from the Middle Eastern countries of Lebanon, Jordan and Turkey to places as remote as Norway's Arctic border with Russia, and now to the small Baltic state of Estonia. The treatment of Warda's family also helps explain why most refugees aim for a few particular destinations, such as Scandinavia or Germany, where they are more likely to be treated humanely, and where expectant mothers are not held in detention.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Yazidi survivors of Isis torture and rape need the support the UK promised | Lara Whyte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Warda is among eight Syrian and Iraqi refugee children detained at Harku, and could soon be joined by a ninth: a second detained Yazidi mother is six months pregnant. The children's plight is arguably in contravention of the UN convention on the rights of the child, to which Estonia is a signatory, which says children should not be punished because of the status of their parents.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refugee family held in the centre claim they were arrested after mistakenly crossing into Estonia from Latvia, where they had previously claimed asylum. The family's mother, who says she was injured in Iraq when a bomb hit a hospital, says they entered Estonia by accident after leaving their open-access Latvian reception centre for a walk. "We didn't know there is a country called Estonia before this," she said by telephone from Harku. "We don't have anything on us here, all our clothes and money are there in Latvia and it's so cold in here - below zero degrees."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fourth and final family is in detention because they want to reach their grandmother in Finland, and so have refused to claim asylum in Estonia. They say their treatment by the Estonian authorities has only strengthened their resolve to reject asylum there. "We thought to come to Europe because there are rights there - but we didn't find any rights," said the family's father, a former Iraqi government official who asked not to be named for fear of being targeted by Shia extremists if he is returned to Iraq. "It was a mistake to include Estonia to the EU."</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names of the adult refugees have been withheld for their safety                   </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2015</w:t>
      </w:r>
    </w:p>
    <w:p>
      <w:pPr>
        <w:pStyle w:val="Normal311"/>
      </w:pPr>
    </w:p>
    <w:p>
      <w:pPr>
        <w:pStyle w:val="Normal311"/>
        <w:ind w:left="200"/>
        <w:sectPr>
          <w:type w:val="continuous"/>
          <w:pgMar w:top="840" w:right="1000" w:bottom="840" w:left="1000" w:header="400" w:footer="400"/>
          <w:pgNumType w:fmt="decimal"/>
          <w:cols w:space="720"/>
        </w:sectPr>
      </w:pPr>
      <w:r>
        <w:br/>
      </w:r>
      <w:r>
        <w:pict>
          <v:line id="_x0000_s2268" style="position:absolute;z-index:252294144"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219"/>
          <w:headerReference w:type="default" r:id="rId2220"/>
          <w:footerReference w:type="even" r:id="rId2221"/>
          <w:footerReference w:type="default" r:id="rId2222"/>
          <w:headerReference w:type="first" r:id="rId2223"/>
          <w:footerReference w:type="first" r:id="rId2224"/>
          <w:pgSz w:w="12240" w:h="15840"/>
          <w:pgMar w:top="840" w:right="1000" w:bottom="840" w:left="1000" w:header="400" w:footer="400"/>
          <w:pgNumType w:fmt="decimal"/>
          <w:cols w:space="720"/>
          <w:titlePg w:val="0"/>
        </w:sectPr>
      </w:pPr>
    </w:p>
    <w:p>
      <w:pPr>
        <w:pStyle w:val="Normal312"/>
      </w:pPr>
      <w:bookmarkStart w:id="622" w:name="Bookmark_312"/>
      <w:bookmarkEnd w:id="622"/>
    </w:p>
    <w:p>
      <w:pPr>
        <w:pStyle w:val="Normal312"/>
      </w:pPr>
      <w:r>
        <w:pict>
          <v:shape id="_x0000_i2269" type="#_x0000_t75" alt="LexisNexis®" style="width:147.75pt;height:30pt">
            <v:imagedata r:id="rId18" o:title=""/>
          </v:shape>
        </w:pict>
      </w:r>
      <w:r>
        <w:cr/>
      </w:r>
    </w:p>
    <w:p>
      <w:pPr>
        <w:pStyle w:val="Heading1310"/>
        <w:keepNext w:val="0"/>
        <w:spacing w:after="200" w:line="340" w:lineRule="atLeast"/>
        <w:ind w:left="0" w:right="0" w:firstLine="0"/>
        <w:jc w:val="center"/>
      </w:pPr>
      <w:hyperlink r:id="rId2225" w:history="1">
        <w:r>
          <w:rPr>
            <w:rFonts w:ascii="arial" w:eastAsia="arial" w:hAnsi="arial" w:cs="arial"/>
            <w:b/>
            <w:i/>
            <w:strike w:val="0"/>
            <w:color w:val="0077CC"/>
            <w:sz w:val="28"/>
            <w:u w:val="single"/>
            <w:vertAlign w:val="baseline"/>
          </w:rPr>
          <w:t>Question about Europe's exclusive dining club ends in a bunfight; Tory Sir Christopher Chope seized an opportunity to sate his surprising appetite for discussing the parliamentary assembly of the Council of Europe</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2015 Tuesday 5:57 PM GMT</w:t>
      </w:r>
    </w:p>
    <w:p>
      <w:pPr>
        <w:pStyle w:val="Normal312"/>
        <w:keepNext w:val="0"/>
        <w:spacing w:after="0" w:line="240" w:lineRule="atLeast"/>
        <w:ind w:right="0"/>
        <w:jc w:val="both"/>
      </w:pPr>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12"/>
        <w:keepNext w:val="0"/>
        <w:spacing w:before="120" w:after="0" w:line="220" w:lineRule="atLeast"/>
        <w:ind w:left="0" w:right="0" w:firstLine="0"/>
        <w:jc w:val="left"/>
      </w:pPr>
      <w:r>
        <w:br/>
      </w:r>
      <w:r>
        <w:pict>
          <v:shape id="_x0000_i2270" type="#_x0000_t75" style="width:167.98pt;height:30.75pt">
            <v:imagedata r:id="rId20" o:title=""/>
          </v:shape>
        </w:pic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Crace</w:t>
      </w:r>
    </w:p>
    <w:p>
      <w:pPr>
        <w:pStyle w:val="Normal312"/>
        <w:keepNext/>
        <w:spacing w:before="240" w:after="0" w:line="340" w:lineRule="atLeast"/>
        <w:ind w:left="0" w:right="0" w:firstLine="0"/>
        <w:jc w:val="left"/>
      </w:pPr>
      <w:bookmarkStart w:id="623" w:name="Body_310"/>
      <w:bookmarkEnd w:id="623"/>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271" style="position:absolute;z-index:252295168"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general rule, an urgent question is only granted in the Commons on topics that everyone in the country might be talking about. Things like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the closure of Kids Company. It's a fair bet that almost no one has heard of the parliamentary assembly of the Council of Europe, let alone been talking about it, but that didn't stop the speaker granting time to the Tory MP, Sir Christopher Chope, for just such a question.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Kinnock tells Corbyn Britain will never vote for unilateral disarmament - Politics live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there was a suggestion from Tory Simon Burns, whose hatred for John Bercow is wholly reciprocated, that the matter was a waste of parliamentary time primarily designed to embarrass the Conservative party by showcasing its internecine warfare. Heaven forbid.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Chope is not a happy bunny. After 10 years' loyal service on the parliamentary assembly, he has been gutted to discover that - along with fellow Tories Sir Edward Leigh and Cheryl Gillan - he has not been re-elected. It is not the four-weeks-a-year freebies in Strasbourg - one of the food capitals of Europe - he was going to miss, he stressed, but the opportunity to discuss very important Europeany thingies with like-minded Europeany-committed gourmets.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is also not a happy bunny. Having found himself obliged to rethink cuts to working tax credits and unlikely to win a vote to bomb the hell out of Syria, he has fallen back to his last resort: taking out his frustration on his own party. Chope, Leigh and Gillan had all displeased their glorious leader by voting to extend the period of purdah for the forthcoming EU referendum - something Cameron is desperate to avoid as he intends to rig the odds of a yes vote as much as possible in his favour - and Chope was certain the unwanted diet being imposed on him was politically motivated.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further surprise was in store, when it became clear that the leader of the house, Chris Grayling, is not quite as stupid as he often appears. Though it did take his non-appearance to provide a rare sighting of his intellect. Sensing he was on an even greater hiding to nothing in the Commons than usual, Grayling had sensibly left the responsibility of defending the indefensible to his deputy, Therese Coffey. Miserable, alone on the front bench and totally out of her depth, Coffey had clearly decided her best hope was to answer every question in a hitherto unknown language. "Bleugh shmeugh geefay page 174 nehis prew," she said defiantly.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David Cameron is turning up the temperature on the in-out debate | Andrew Rawnsley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"Doesn't the deputy leader understand that election to the parliamentary assembly is not a matter of prime ministerial patronage?" said the shadow leader of the Commons, Chris Bryant, almost disappointed by his opponent's lack of fight. "Bleugh shmeugh geefay page 174 nehis prew," Coffey repeated insistently, an answer that everyone - rightly or wrongly - took to mean that the prime minister's interference had been a total coincidence and the rules of democratic European gastronomy had been properly observed.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that, Coffey found herself at the centre of a bunfight. With almost all the buns having been bought from Patisserie Valerie. There was outrage that the PM had delayed the decision so long that none of the other MPs elected to the assembly would be able to get their noses in the trough this Saturday. There was a letter of regret from Ukraine at Chope's removal. Labour's Mike Gapes said Cameron was acting like a top-down Leninist. He didn't sound too certain whether that was a good or bad thing, but no other Labour MP was willing to help him out as they weren't too sure either.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"Bleugh shmeugh geefay page 174 nehis prew," said Coffey, stuck on default error 401. The only person to come to her rescue was Tory Mark Pritchard, who was visibly relieved to have been spared his leader's chop and re-elected to the dining club. "Not all Conservatives are sycophants," he mumbled, swallowing a large slice of sachertorte, totally unaware he had just contradicted himself.</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2015</w:t>
      </w:r>
    </w:p>
    <w:p>
      <w:pPr>
        <w:pStyle w:val="Normal312"/>
      </w:pPr>
    </w:p>
    <w:p>
      <w:pPr>
        <w:pStyle w:val="Normal312"/>
        <w:ind w:left="200"/>
        <w:sectPr>
          <w:type w:val="continuous"/>
          <w:pgMar w:top="840" w:right="1000" w:bottom="840" w:left="1000" w:header="400" w:footer="400"/>
          <w:pgNumType w:fmt="decimal"/>
          <w:cols w:space="720"/>
        </w:sectPr>
      </w:pPr>
      <w:r>
        <w:br/>
      </w:r>
      <w:r>
        <w:pict>
          <v:line id="_x0000_s2272" style="position:absolute;z-index:252296192"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226"/>
          <w:headerReference w:type="default" r:id="rId2227"/>
          <w:footerReference w:type="even" r:id="rId2228"/>
          <w:footerReference w:type="default" r:id="rId2229"/>
          <w:headerReference w:type="first" r:id="rId2230"/>
          <w:footerReference w:type="first" r:id="rId2231"/>
          <w:pgSz w:w="12240" w:h="15840"/>
          <w:pgMar w:top="840" w:right="1000" w:bottom="840" w:left="1000" w:header="400" w:footer="400"/>
          <w:pgNumType w:fmt="decimal"/>
          <w:cols w:space="720"/>
          <w:titlePg w:val="0"/>
        </w:sectPr>
      </w:pPr>
    </w:p>
    <w:p>
      <w:pPr>
        <w:pStyle w:val="Normal313"/>
      </w:pPr>
      <w:bookmarkStart w:id="624" w:name="Bookmark_313"/>
      <w:bookmarkEnd w:id="624"/>
    </w:p>
    <w:p>
      <w:pPr>
        <w:pStyle w:val="Normal313"/>
      </w:pPr>
      <w:r>
        <w:pict>
          <v:shape id="_x0000_i2273" type="#_x0000_t75" alt="LexisNexis®" style="width:147.75pt;height:30pt">
            <v:imagedata r:id="rId18" o:title=""/>
          </v:shape>
        </w:pict>
      </w:r>
      <w:r>
        <w:cr/>
      </w:r>
    </w:p>
    <w:p>
      <w:pPr>
        <w:pStyle w:val="Heading1311"/>
        <w:keepNext w:val="0"/>
        <w:spacing w:after="200" w:line="340" w:lineRule="atLeast"/>
        <w:ind w:left="0" w:right="0" w:firstLine="0"/>
        <w:jc w:val="center"/>
      </w:pPr>
      <w:hyperlink r:id="rId2232" w:history="1">
        <w:r>
          <w:rPr>
            <w:rFonts w:ascii="arial" w:eastAsia="arial" w:hAnsi="arial" w:cs="arial"/>
            <w:b/>
            <w:i/>
            <w:strike w:val="0"/>
            <w:color w:val="0077CC"/>
            <w:sz w:val="28"/>
            <w:u w:val="single"/>
            <w:vertAlign w:val="baseline"/>
          </w:rPr>
          <w:t>Turkish election campaign unfair, say international monitors; Violence against opposition parties and their premises, arrests and crackdown on press freedom hindered ability to campaign freely, report says</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2015 Monday 3:38 PM GMT</w:t>
      </w:r>
    </w:p>
    <w:p>
      <w:pPr>
        <w:pStyle w:val="Normal313"/>
        <w:keepNext w:val="0"/>
        <w:spacing w:after="0" w:line="240" w:lineRule="atLeast"/>
        <w:ind w:right="0"/>
        <w:jc w:val="both"/>
      </w:pPr>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13"/>
        <w:keepNext w:val="0"/>
        <w:spacing w:before="120" w:after="0" w:line="220" w:lineRule="atLeast"/>
        <w:ind w:left="0" w:right="0" w:firstLine="0"/>
        <w:jc w:val="left"/>
      </w:pPr>
      <w:r>
        <w:br/>
      </w:r>
      <w:r>
        <w:pict>
          <v:shape id="_x0000_i2274" type="#_x0000_t75" style="width:167.98pt;height:30.75pt">
            <v:imagedata r:id="rId20" o:title=""/>
          </v:shape>
        </w:pic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in Ankara</w:t>
      </w:r>
    </w:p>
    <w:p>
      <w:pPr>
        <w:pStyle w:val="Normal313"/>
        <w:keepNext/>
        <w:spacing w:before="240" w:after="0" w:line="340" w:lineRule="atLeast"/>
        <w:ind w:left="0" w:right="0" w:firstLine="0"/>
        <w:jc w:val="left"/>
      </w:pPr>
      <w:bookmarkStart w:id="625" w:name="Body_311"/>
      <w:bookmarkEnd w:id="625"/>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275" style="position:absolute;z-index:252297216"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observers of Turkey's parliamentary elections have criticised the climate of "violence and fear" that preceded the vote, saying the security environment, arrests of opposition activists and stifling of press freedoms combined to make the campaign "unfair".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president, Recep Tayyip Erdogan, has said he deserved respect  from the whole world following Sunday's result. But the international election observation mission that monitored the polls expressed serious concerns at a press conference in Ankara on Monday.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Respect Turkey election result, says victorious Erdogan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campaign was unfair and characterised by too much violence and fear," said Andreas Gross, the Swiss head of the mission representing the parliamentary assembly of the Council of Europe (Pace).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stunning victory that secured 317 seats, the Justice and Development party (AKP) which Erdogan founded and which is led by the prime minister, Ahmet Davutoglu, regained the outright majority it had lost in June's inconclusive election. Saying the Turkish electorate had  voted for stability, Erdogan on Monday urged the international community to accept the election results.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decisive actor in our political world is the national will, and yesterday on 1 November, the national will favoured stability," Erdogan said before castigating the international media for criticising his rule.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 world media taking such a close interest in Turkey while ignoring their own countries? Why don't they respect the national will? The national will elected me by 52%. They still have not respected that fact," he said. "Now a party with some 50% in Turkey has attained power ... This should be respected by the whole world, but I have not seen such maturity."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 appealed to the Turkish president to reduce polarisation in the aftermath of the divisive election. "He has to unite again what has been divided in the last five months," he said.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the Turkish elections: a victory with a price | Editorial</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observer mission's preliminary report said that while the elections were conducted professionally and offered a variety of choices for the electorate, the violence against the opposition and their party premises hindered their ability to campaign freely, citing the arrest of activists of the opposition pro-Kurdish HDP in the run-up to the vote.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said press freedom remained an area of serious concern, with ongoing criminal prosecutions of journalists and closures of media channels limiting the opposition's ability to present its views to the public.</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investigations of journalists and media outlets for support of terrorism and defamation of the president, the blocking of websites ... and the effective seizure of some prominent media outlets reduced voters' access to a plurality of views and information," the mission said in its statement.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the AKP are unlikely to be concerned by the international mission's criticisms, as many see the election results as a rebuke to foreign powers and to Erdogan's opponents inside and outside the country. Many are also sceptical of the prospect of Turkey joining the EU, and what they see as European hypocrisy over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Turks could pay high price for stability promised by Erdogan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Erdogan took Turkey 100 years forward and changed it for the better, and brought peace and we want him to stay in power," said Unal Cakmak, an AKP supporter who was at a rally at the party's headquarters to celebrate the election victory on Sunday night. "We are fed up with Europe. Our leader is Recep Tayyip Erdogan."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called for the snap election in a gamble that paid off handsomely in the polls, with his party winning almost 5m more votes than in the last election in June. The victory is a vindication of a divisive figure, who critics accuse of authoritarianism and a desire to transform Turkey into a presidential republic to further his ambitions.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elections took place against  a backdrop of widening violence, with a double suicide bombing in Ankara last month, which was the deadliest terrorist attack ever on Turkish soil, as well as renewed violence in predominantly Kurdish areas between security forces and the outlawed separatist Kurdistan Workers' party (PKK) after the collapse of peace talks in recent months.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took place amid a widening crackdown on press freedom that prominent local journalists have described as the worst in the republic's history.</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2015</w:t>
      </w:r>
    </w:p>
    <w:p>
      <w:pPr>
        <w:pStyle w:val="Normal313"/>
      </w:pPr>
    </w:p>
    <w:p>
      <w:pPr>
        <w:pStyle w:val="Normal313"/>
        <w:ind w:left="200"/>
        <w:sectPr>
          <w:type w:val="continuous"/>
          <w:pgMar w:top="840" w:right="1000" w:bottom="840" w:left="1000" w:header="400" w:footer="400"/>
          <w:pgNumType w:fmt="decimal"/>
          <w:cols w:space="720"/>
        </w:sectPr>
      </w:pPr>
      <w:r>
        <w:br/>
      </w:r>
      <w:r>
        <w:pict>
          <v:line id="_x0000_s2276"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233"/>
          <w:headerReference w:type="default" r:id="rId2234"/>
          <w:footerReference w:type="even" r:id="rId2235"/>
          <w:footerReference w:type="default" r:id="rId2236"/>
          <w:headerReference w:type="first" r:id="rId2237"/>
          <w:footerReference w:type="first" r:id="rId2238"/>
          <w:pgSz w:w="12240" w:h="15840"/>
          <w:pgMar w:top="840" w:right="1000" w:bottom="840" w:left="1000" w:header="400" w:footer="400"/>
          <w:pgNumType w:fmt="decimal"/>
          <w:cols w:space="720"/>
          <w:titlePg w:val="0"/>
        </w:sectPr>
      </w:pPr>
    </w:p>
    <w:p>
      <w:pPr>
        <w:pStyle w:val="Normal314"/>
      </w:pPr>
      <w:bookmarkStart w:id="626" w:name="Bookmark_314"/>
      <w:bookmarkEnd w:id="626"/>
    </w:p>
    <w:p>
      <w:pPr>
        <w:pStyle w:val="Normal314"/>
      </w:pPr>
      <w:r>
        <w:pict>
          <v:shape id="_x0000_i2277" type="#_x0000_t75" alt="LexisNexis®" style="width:147.75pt;height:30pt">
            <v:imagedata r:id="rId18" o:title=""/>
          </v:shape>
        </w:pict>
      </w:r>
      <w:r>
        <w:cr/>
      </w:r>
    </w:p>
    <w:p>
      <w:pPr>
        <w:pStyle w:val="Heading1312"/>
        <w:keepNext w:val="0"/>
        <w:spacing w:after="200" w:line="340" w:lineRule="atLeast"/>
        <w:ind w:left="0" w:right="0" w:firstLine="0"/>
        <w:jc w:val="center"/>
      </w:pPr>
      <w:hyperlink r:id="rId2239" w:history="1">
        <w:r>
          <w:rPr>
            <w:rFonts w:ascii="arial" w:eastAsia="arial" w:hAnsi="arial" w:cs="arial"/>
            <w:b/>
            <w:i/>
            <w:strike w:val="0"/>
            <w:color w:val="0077CC"/>
            <w:sz w:val="28"/>
            <w:u w:val="single"/>
            <w:vertAlign w:val="baseline"/>
          </w:rPr>
          <w:t>We Syrians are losing our faith in the international community; While we still demand a political solution that removes Assad from power, the world must act now to stop the slaughter of civilians by his regime and Russia</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2015 Tuesday 8:03 PM GMT</w:t>
      </w:r>
    </w:p>
    <w:p>
      <w:pPr>
        <w:pStyle w:val="Normal314"/>
        <w:keepNext w:val="0"/>
        <w:spacing w:after="0" w:line="240" w:lineRule="atLeast"/>
        <w:ind w:right="0"/>
        <w:jc w:val="both"/>
      </w:pPr>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14"/>
        <w:keepNext w:val="0"/>
        <w:spacing w:before="120" w:after="0" w:line="220" w:lineRule="atLeast"/>
        <w:ind w:left="0" w:right="0" w:firstLine="0"/>
        <w:jc w:val="left"/>
      </w:pPr>
      <w:r>
        <w:br/>
      </w:r>
      <w:r>
        <w:pict>
          <v:shape id="_x0000_i2278" type="#_x0000_t75" style="width:167.98pt;height:30.75pt">
            <v:imagedata r:id="rId20" o:title=""/>
          </v:shape>
        </w:pic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pStyle w:val="Normal314"/>
        <w:keepNext/>
        <w:spacing w:before="240" w:after="0" w:line="340" w:lineRule="atLeast"/>
        <w:ind w:left="0" w:right="0" w:firstLine="0"/>
        <w:jc w:val="left"/>
      </w:pPr>
      <w:bookmarkStart w:id="627" w:name="Body_312"/>
      <w:bookmarkEnd w:id="627"/>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279" style="position:absolute;z-index:252299264"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 group of Syrian civil society organisations and actors, both men and women, from multiple sects and ethnic and minority backgrounds, write this following Russia's recent airstrikes ( Russia sends in bombers and raises stakes in Syria, 1 October). It has become eminently clear that the international community has little political will to stop the bloodshed in Syria. Indeed, the international community's collective failure to help end the conflict created the vacuum for the de facto occupation of our country by Iran and now Russia. While the United Nations has repeatedly expressed "deep concern" and "regret" at the tremendous loss of life and the mass displacement of Syrians, the international community has done next to nothing to deter the main perpetrator of the conflict in Syria: the Assad regime.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 situation in Syria is no mystery. After four years of conflict, half the country has been killed, displaced or exiled. Indeed, airstrikes by the Syrian regime are the foremost driver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the leading cause of death in Syria (66% of civilian deaths by May 2015); 95% of all deaths caused by regime airstrikes are civilians - not members of Isis or armed opposition groups. While UN resolution after resolution has condemned the use of indiscriminate weapons against civilians, there has been no international action to stop regime aerial attacks. And now Russia has joined in the slaughter of Syrians with nothing more than feigned concern by the international community.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Russia wonders, can the west deliver on Syria? | Letters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Russia began its aerial assaults, it has already attacked locations in Homs, Hama, Idlib, Deraa, Latakia and Aleppo. Russia has bombed civilian homes, a field hospital in rural Hama, Al Yamadiya refugee camp and a refugee camp in Nuqayib in Idlib province, Free Syrian Army bases in rural Idlib and rural Latakia, and an archaeological site in rural Idlib. In its operations, Russia has killed over 100 civilians including at least 25 children and three brave "White Helmet" civil defence workers, Issam al-Saleh, Abdul-Latif al-Duheik, and Muhammad Abdo Barquomi.</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launching hundreds of missiles, Russia has largely failed to target Isis locations. Rather, it is clearly attacking opposition fighters and civilians living in non-regime areas. It is with tremendous irony that it took the United States three years to search for a moderate opposition to train and equip, yet Russia found and bombed that opposition within 24 hours.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of us rose up in 2011 seeking democratic reforms, we have only been met with bullets, tanks, bombs and missiles. Yet our message remains unchanged: the Assad regime and its allies are the root cause of the problems currently facing Syrians. Without dealing with the root, there is no hope for dealing with the consequences, including Isis, millions of refugees and now a broader international conflict that may result in the partition of Syria.</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Russia's recent military involvement, we continue to demand a political solution that not only removes Assad from power but also maintains Syria's unity as a single heterogeneous country. In the meantime, there must be serious action to stop Russia and the Assad regime from their aerial assaults on civilians and civilian infrastructure through a no-fly or no-bomb zone. Only through such measures can we truly protect civilians and develop sustainable civil administration. And only then might the Assad regime, and now Russia, feel sufficient pressure to enter into a genuine political negotiation as the least worst option for them.</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cries have fallen on deaf ears for far too long, and the list of our dead continues to grow. While our faith in the international community has all but disappeared, we continue to speak out for the millions killed, arbitrarily detained and displaced, in the hope that our collective dream of living in a democratic country where all Syrians are guaranteed equal rights and freedoms is realised.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Yahia Nanaa                     Former president of the Aleppo provincial council, Arab                                          Gulsin Mohamad                     Founding member of the Sawa organisation, Qamishli, Kurdish                                          Hefa Jaja                     Organisation for the Protection of Human Rights, Hasakah, Kurdish                                          Ahed Nofal                     Lawyer, Organisation for Equal Citizenship, Druze                                          Shiyar Khaleal                     Kurdish journalist/activist, former political prisoner                                          Dr Abdulkarim Hariri                     Deraa local council, Arab                                          and 19 other Syrian civil society actors based in Tartus, Latakia, Damascus, Jaramana, Sweida, Deraa, Deir Ezzor, Aleppo, Idlib, Hasaka, Qamishli and Homs, of Kurdish, Circassian, Arab Bedouin, Assyrian, Alawite, Sunni, Shia, Christian and Druze backgrounds                   </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2015</w:t>
      </w:r>
    </w:p>
    <w:p>
      <w:pPr>
        <w:pStyle w:val="Normal314"/>
      </w:pPr>
    </w:p>
    <w:p>
      <w:pPr>
        <w:pStyle w:val="Normal314"/>
        <w:ind w:left="200"/>
        <w:sectPr>
          <w:type w:val="continuous"/>
          <w:pgMar w:top="840" w:right="1000" w:bottom="840" w:left="1000" w:header="400" w:footer="400"/>
          <w:pgNumType w:fmt="decimal"/>
          <w:cols w:space="720"/>
        </w:sectPr>
      </w:pPr>
      <w:r>
        <w:br/>
      </w:r>
      <w:r>
        <w:pict>
          <v:line id="_x0000_s2280" style="position:absolute;z-index:252300288"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240"/>
          <w:headerReference w:type="default" r:id="rId2241"/>
          <w:footerReference w:type="even" r:id="rId2242"/>
          <w:footerReference w:type="default" r:id="rId2243"/>
          <w:headerReference w:type="first" r:id="rId2244"/>
          <w:footerReference w:type="first" r:id="rId2245"/>
          <w:pgSz w:w="12240" w:h="15840"/>
          <w:pgMar w:top="840" w:right="1000" w:bottom="840" w:left="1000" w:header="400" w:footer="400"/>
          <w:pgNumType w:fmt="decimal"/>
          <w:cols w:space="720"/>
          <w:titlePg w:val="0"/>
        </w:sectPr>
      </w:pPr>
    </w:p>
    <w:p>
      <w:pPr>
        <w:pStyle w:val="Normal315"/>
      </w:pPr>
      <w:bookmarkStart w:id="628" w:name="Bookmark_315"/>
      <w:bookmarkEnd w:id="628"/>
    </w:p>
    <w:p>
      <w:pPr>
        <w:pStyle w:val="Normal315"/>
      </w:pPr>
      <w:r>
        <w:pict>
          <v:shape id="_x0000_i2281" type="#_x0000_t75" alt="LexisNexis®" style="width:147.75pt;height:30pt">
            <v:imagedata r:id="rId18" o:title=""/>
          </v:shape>
        </w:pict>
      </w:r>
      <w:r>
        <w:cr/>
      </w:r>
    </w:p>
    <w:p>
      <w:pPr>
        <w:pStyle w:val="Heading1313"/>
        <w:keepNext w:val="0"/>
        <w:spacing w:after="200" w:line="340" w:lineRule="atLeast"/>
        <w:ind w:left="0" w:right="0" w:firstLine="0"/>
        <w:jc w:val="center"/>
      </w:pPr>
      <w:hyperlink r:id="rId2246" w:history="1">
        <w:r>
          <w:rPr>
            <w:rFonts w:ascii="arial" w:eastAsia="arial" w:hAnsi="arial" w:cs="arial"/>
            <w:b/>
            <w:i/>
            <w:strike w:val="0"/>
            <w:color w:val="0077CC"/>
            <w:sz w:val="28"/>
            <w:u w:val="single"/>
            <w:vertAlign w:val="baseline"/>
          </w:rPr>
          <w:t>Syrian safe zone: US relents to Turkish demands after border crisis grows; Deal on buffer area adds pressure on UK parliament to allow British military involvement in Syria and raises questions about Kurdish peace process</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2015 Monday 4:40 PM GMT</w:t>
      </w:r>
    </w:p>
    <w:p>
      <w:pPr>
        <w:pStyle w:val="Normal315"/>
        <w:keepNext w:val="0"/>
        <w:spacing w:after="0" w:line="240" w:lineRule="atLeast"/>
        <w:ind w:right="0"/>
        <w:jc w:val="both"/>
      </w:pPr>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15"/>
        <w:keepNext w:val="0"/>
        <w:spacing w:before="120" w:after="0" w:line="220" w:lineRule="atLeast"/>
        <w:ind w:left="0" w:right="0" w:firstLine="0"/>
        <w:jc w:val="left"/>
      </w:pPr>
      <w:r>
        <w:br/>
      </w:r>
      <w:r>
        <w:pict>
          <v:shape id="_x0000_i2282" type="#_x0000_t75" style="width:167.98pt;height:30.75pt">
            <v:imagedata r:id="rId20" o:title=""/>
          </v:shape>
        </w:pic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983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pStyle w:val="Normal315"/>
        <w:keepNext/>
        <w:spacing w:before="240" w:after="0" w:line="340" w:lineRule="atLeast"/>
        <w:ind w:left="0" w:right="0" w:firstLine="0"/>
        <w:jc w:val="left"/>
      </w:pPr>
      <w:bookmarkStart w:id="629" w:name="Body_313"/>
      <w:bookmarkEnd w:id="629"/>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283" style="position:absolute;z-index:252301312"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several days of prevarication, US officials have confirmed the Obama administration's agreement to Turkish demands to set up a coalition-protected "safe zone" inside northern Syria in return for permitting US aircraft to use Turkey's military bases to attack Islamic State.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 zone will stretch for 68 miles along the Turkey-Syria border, from the town of Jarabulus to Marea, and will be about 40 miles deep, reaching to the outskirts of Aleppo, Syria's second city. Under a deal agreed last week by Barack Obama and and his Turkish counterpart, Recep Tayyip Erdogan, US and coalition air strikes will attempt to clear the area of Isis fighters.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said the still evolving plan envisaged occupation of the zone by "moderate" Syrian rebel forces including western-trained units from the Free Syrian Army, protected by coalition air cover. The area is largely beyond the control of Damascus, so the danger of clashes with Syrian regime forces or air defences is reduced. The Syrian military will in any case be told to keep out of the zone.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agrees plan for 'Isis-free zone' along Syrian border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Erdogan's government has long been pushing for a buffer zone or no-fly zone inside Syria, similar to those imposed by the US, Britain and France over northern and southern Iraq in the 1990s, partly to create a safe haven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Until now the US has refused, fearing it could trigger clashes with forces loyal to the Syrian president, Bashar al-Assad, and enrage his Iranian and Russian backers.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is still resisting use of the term "no-fly zone", preferring the more innocuous "safe zone". But after initially ignoring Turkish media reports that a deal had been struck, US officials told the Washington Post and New York Times a protected area could soon be a reality.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Turkey's foreign minister, Mevlüt Çavusoglu, said: "When areas in northern Syria are cleared of the [Isis] threat, the safe zones will be formed naturally. We have always defended safe zones and no-fly zones ... People who have been displaced can be placed in those safe areas."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did not dispute the Turkish description and said American and coalition air cover would effectively operate around the clock while Isis targets were located, the Post reported.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US-Turkey agreement on a safe zone will increase the pressure on Britain's parliament and government to allow UK combat aircraft to go into action over Syria alongside the US, as they do in Iraq. David Cameron has already signalled willingness to fight Isis in Syria, a proposal he repeated on Monday.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hopes some of the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fled across the border may find safe haven in the new zone. But Erdogan's government is also anxious to prevent the area being taken over by Syrian Kurdish forces known as People's Protection Units (YPG), if and when Isis is driven out.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Kurds seek an independent region in northern Syria, which they call Rojava (Western Kurdistan) - an aspiration which Ankara regards as a security threat. The YPG has made significant advances in recent months.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allies are worried about the consequences that recent Turkish air strikes on Kurdistan Workers party (PKK) bases in northern Iraq will have on the overall Kurdish peace process. US officials, however, are said to be more sympathetic to Ankara's concerns about Syrian Kurd forces moving west and taking control of large sections of the border adjacent to Turkey.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used last week's volte-face, when Turkey finally began targeting Isis after months of inaction, to initiate a simultaneous offensive against the PKK on the grounds that they are all terrorists. Turkey denies it is also targeting the Syrian Kurds' Democratic Union party (PYD) and its armed wing, the YPG, despite a border shelling incident overnight in which YPG fighters were injured.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800 alleged Isis sympathisers and Kurdish activists have been arrested inside Turkey. Kurdish politicians accuse Erdogan of "setting the country on fire" as a prelude to calling a snap election, in a bid to reverse his party's losses in last month's polls.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led some analysts to suggest the US tacitly agreed to the new assault on the Kurds in return for Erdogan's cooperation on Isis, a claim that is impossible to prove. Ahmet Davutoglu, Turkey's prime minister, said at the weekend that Turkey would not send ground troops into Syria. The deal with the US has " changed the regional game ", he added.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question is whether [Turkey's] priority is to join the western alliance in its struggle against Isis or target the PKK in Iraq and Kurdish political circles including the Peace and Democracy party (HDP) inside the country. The other question is whether Turkey brokered a deal with the US to have a free hand against the PKK," said Hurriyet newspaper columnist Nuray Mert. "What is clearer is that the Turkish government considered using this policy change as a chance to suppress Kurds by including them as part of its 'war against terror'."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growing crisis along the Turkish border has raised international alarm bells. Nato will discuss the situation on Tuesday, at Turkey's request. After ignoring alliance concerns about Isis for almost a year, Ankara now wants its full backing and support.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foreign policy chief, Federica Mogherini, told Çavusoglu that Turkey's efforts to fight terrorism were welcome but the Kurdish peace process should be kept "alive and on track". Angela Merkel, Germany's chancellor, delivered a similar message to Davutoglu in a phone call on Sunday.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president, Vladimir Putin, was also in touch with Erdogan at the weekend. Moscow and Tehran are certain to resist any development that threatens their ally, Assad, and the regional power balance. From their perspective, it looks like the de facto territorial partition of Syria has begun.</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2015</w:t>
      </w:r>
    </w:p>
    <w:p>
      <w:pPr>
        <w:pStyle w:val="Normal315"/>
      </w:pPr>
    </w:p>
    <w:p>
      <w:pPr>
        <w:pStyle w:val="Normal315"/>
        <w:ind w:left="200"/>
        <w:sectPr>
          <w:type w:val="continuous"/>
          <w:pgMar w:top="840" w:right="1000" w:bottom="840" w:left="1000" w:header="400" w:footer="400"/>
          <w:pgNumType w:fmt="decimal"/>
          <w:cols w:space="720"/>
        </w:sectPr>
      </w:pPr>
      <w:r>
        <w:br/>
      </w:r>
      <w:r>
        <w:pict>
          <v:line id="_x0000_s2284" style="position:absolute;z-index:252302336"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247"/>
          <w:headerReference w:type="default" r:id="rId2248"/>
          <w:footerReference w:type="even" r:id="rId2249"/>
          <w:footerReference w:type="default" r:id="rId2250"/>
          <w:headerReference w:type="first" r:id="rId2251"/>
          <w:footerReference w:type="first" r:id="rId2252"/>
          <w:pgSz w:w="12240" w:h="15840"/>
          <w:pgMar w:top="840" w:right="1000" w:bottom="840" w:left="1000" w:header="400" w:footer="400"/>
          <w:pgNumType w:fmt="decimal"/>
          <w:cols w:space="720"/>
          <w:titlePg w:val="0"/>
        </w:sectPr>
      </w:pPr>
    </w:p>
    <w:p>
      <w:pPr>
        <w:pStyle w:val="Normal316"/>
      </w:pPr>
      <w:bookmarkStart w:id="630" w:name="Bookmark_316"/>
      <w:bookmarkEnd w:id="630"/>
    </w:p>
    <w:p>
      <w:pPr>
        <w:pStyle w:val="Normal316"/>
      </w:pPr>
      <w:r>
        <w:pict>
          <v:shape id="_x0000_i2285" type="#_x0000_t75" alt="LexisNexis®" style="width:147.75pt;height:30pt">
            <v:imagedata r:id="rId18" o:title=""/>
          </v:shape>
        </w:pict>
      </w:r>
      <w:r>
        <w:cr/>
      </w:r>
    </w:p>
    <w:p>
      <w:pPr>
        <w:pStyle w:val="Heading1314"/>
        <w:keepNext w:val="0"/>
        <w:spacing w:after="200" w:line="340" w:lineRule="atLeast"/>
        <w:ind w:left="0" w:right="0" w:firstLine="0"/>
        <w:jc w:val="center"/>
      </w:pPr>
      <w:hyperlink r:id="rId2253" w:history="1">
        <w:r>
          <w:rPr>
            <w:rFonts w:ascii="arial" w:eastAsia="arial" w:hAnsi="arial" w:cs="arial"/>
            <w:b/>
            <w:i/>
            <w:strike w:val="0"/>
            <w:color w:val="0077CC"/>
            <w:sz w:val="28"/>
            <w:u w:val="single"/>
            <w:vertAlign w:val="baseline"/>
          </w:rPr>
          <w:t>Baby girl born to Yazidi refugees trapped in Estonian asylum system; Family of one-month-old Warda fled Syria to escape Isis and Estonian officials are refusing to let them leave detention centre while applying for asylum</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2015 Friday 4:42 PM GMT</w:t>
      </w:r>
    </w:p>
    <w:p>
      <w:pPr>
        <w:pStyle w:val="Normal316"/>
        <w:keepNext w:val="0"/>
        <w:spacing w:after="0" w:line="240" w:lineRule="atLeast"/>
        <w:ind w:right="0"/>
        <w:jc w:val="both"/>
      </w:pPr>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16"/>
        <w:keepNext w:val="0"/>
        <w:spacing w:before="120" w:after="0" w:line="220" w:lineRule="atLeast"/>
        <w:ind w:left="0" w:right="0" w:firstLine="0"/>
        <w:jc w:val="left"/>
      </w:pPr>
      <w:r>
        <w:br/>
      </w:r>
      <w:r>
        <w:pict>
          <v:shape id="_x0000_i2286" type="#_x0000_t75" style="width:167.98pt;height:30.75pt">
            <v:imagedata r:id="rId20" o:title=""/>
          </v:shape>
        </w:pic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and Manu Abdo</w:t>
      </w:r>
    </w:p>
    <w:p>
      <w:pPr>
        <w:pStyle w:val="Normal316"/>
        <w:keepNext/>
        <w:spacing w:before="240" w:after="0" w:line="340" w:lineRule="atLeast"/>
        <w:ind w:left="0" w:right="0" w:firstLine="0"/>
        <w:jc w:val="left"/>
      </w:pPr>
      <w:bookmarkStart w:id="631" w:name="Body_314"/>
      <w:bookmarkEnd w:id="631"/>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287" style="position:absolute;z-index:252303360"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baby girl has been born to Yazidi refugees detained within the Estonian asylum system, it has emerged, after officials refused to let her family leave while their asylum application is processed.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One-month-old Warda was born in late October, after her parents were arrested in Tallinn a month earlier. They are Yazidis who allegedly fled northern Syria after the advance of Islamic State, which has persecuted the Yazidi minority in Syria and Iraq.</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Warda's mother was allowed to stay in a civilian hospital for four days to give birth, and was returned afterwards to Harku, a prison and migrant detention centre where guards fired rubber bullets this week to quell a riot. Reached by the Guardian via the centre's landline, and speaking in a Kurdish dialect through an Arabic-speaking fellow inmate, Warda's father said he did not understand his legal situation and was lost in translation.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Who are the Yazidis and why is Isis hunting them?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claim they lack adequate baby care products, and can stay in touch with the outside world only when people call the landline. Other inmates have complained of mistreatment at Harku, leading to a riot - to which the authorities admit they responded by firing rubber bullets at the floor in the adult part of the complex.</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comment on the treatment of Warda and her family, the centre's commander, Pärtel Preinvalts, said mother and baby were in perfect condition, had received all the necessary baby care products, and were returned to Harku after the advice of medical professionals. "The birth was successful and there [was] no actual reason to keep them in the hospital any longer," said Preinvalts. He also claimed the family were citizens of Armenia, where there is a large Yazidi minority, though he did not question the claim that they had fled Isis.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highlights the extent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which has spread from the Middle Eastern countries of Lebanon, Jordan and Turkey to places as remote as Norway's Arctic border with Russia, and to the small Baltic state of Estonia. The plight of Warda's family also helps explain why most refugees aim for a few particular destinations, such as Scandinavia or Germany, where they are more likely to be treated humanely, and where expectant mothers are not held in detention.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Yazidi survivors of Isis torture and rape need the support the UK promised | Lara Whyte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Warda is among eight Syrian and Iraqi refugee children detained at Harku, and could soon be joined by a ninth: a second detained Yazidi mother is six months pregnant. The children's plight is arguably in contravention of the UN convention on the rights of the child, to which Estonia is a signatory, which says children should not be punished because of the status of their parents.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refugee family held in the centre claim they were arrested after mistakenly crossing into Estonia from Latvia, where they had previously claimed asylum. The family's mother, who says she was injured in Iraq when a bomb hit a hospital, says they entered Estonia by accident after leaving their open-access Latvian reception centre for a walk. "We didn't know there is a country called Estonia before this," she said by telephone from Harku. "We don't have anything on us here, all our clothes and money are there in Latvia and it's so cold in here - below zero degrees."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fourth and final family is in detention because they want to reach their grandmother in Finland, and so have refused to claim asylum in Estonia. They say their treatment by the Estonian authorities has only strengthened their resolve to reject asylum there. "We thought to come to Europe because there are rights there - but we didn't find any rights," said the family's father, a former Iraqi government official who asked not to be named for fear of being targeted by Shia extremists if he is returned to Iraq. "It was a mistake to include Estonia to the EU."</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names of the adult refugees have been withheld for their safety.                   </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2015</w:t>
      </w:r>
    </w:p>
    <w:p>
      <w:pPr>
        <w:pStyle w:val="Normal316"/>
      </w:pPr>
    </w:p>
    <w:p>
      <w:pPr>
        <w:pStyle w:val="Normal316"/>
        <w:ind w:left="200"/>
        <w:sectPr>
          <w:type w:val="continuous"/>
          <w:pgMar w:top="840" w:right="1000" w:bottom="840" w:left="1000" w:header="400" w:footer="400"/>
          <w:pgNumType w:fmt="decimal"/>
          <w:cols w:space="720"/>
        </w:sectPr>
      </w:pPr>
      <w:r>
        <w:br/>
      </w:r>
      <w:r>
        <w:pict>
          <v:line id="_x0000_s2288"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254"/>
          <w:headerReference w:type="default" r:id="rId2255"/>
          <w:footerReference w:type="even" r:id="rId2256"/>
          <w:footerReference w:type="default" r:id="rId2257"/>
          <w:headerReference w:type="first" r:id="rId2258"/>
          <w:footerReference w:type="first" r:id="rId2259"/>
          <w:pgSz w:w="12240" w:h="15840"/>
          <w:pgMar w:top="840" w:right="1000" w:bottom="840" w:left="1000" w:header="400" w:footer="400"/>
          <w:pgNumType w:fmt="decimal"/>
          <w:cols w:space="720"/>
          <w:titlePg w:val="0"/>
        </w:sectPr>
      </w:pPr>
    </w:p>
    <w:p>
      <w:pPr>
        <w:pStyle w:val="Normal317"/>
      </w:pPr>
      <w:bookmarkStart w:id="632" w:name="Bookmark_317"/>
      <w:bookmarkEnd w:id="632"/>
    </w:p>
    <w:p>
      <w:pPr>
        <w:pStyle w:val="Normal317"/>
      </w:pPr>
      <w:r>
        <w:pict>
          <v:shape id="_x0000_i2289" type="#_x0000_t75" alt="LexisNexis®" style="width:147.75pt;height:30pt">
            <v:imagedata r:id="rId18" o:title=""/>
          </v:shape>
        </w:pict>
      </w:r>
      <w:r>
        <w:cr/>
      </w:r>
    </w:p>
    <w:p>
      <w:pPr>
        <w:pStyle w:val="Heading1315"/>
        <w:keepNext w:val="0"/>
        <w:spacing w:after="200" w:line="340" w:lineRule="atLeast"/>
        <w:ind w:left="0" w:right="0" w:firstLine="0"/>
        <w:jc w:val="center"/>
      </w:pPr>
      <w:hyperlink r:id="rId2260" w:history="1">
        <w:r>
          <w:rPr>
            <w:rFonts w:ascii="arial" w:eastAsia="arial" w:hAnsi="arial" w:cs="arial"/>
            <w:b/>
            <w:i/>
            <w:strike w:val="0"/>
            <w:color w:val="0077CC"/>
            <w:sz w:val="28"/>
            <w:u w:val="single"/>
            <w:vertAlign w:val="baseline"/>
          </w:rPr>
          <w:t>Turkey's elections campaign unfair, say international monitors; Violence against individuals, attacks on party premises, arrests and crackdown on press freedom hindered opposition's ability to campaign freely, report says</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2015 Monday 3:07 PM GMT</w:t>
      </w:r>
    </w:p>
    <w:p>
      <w:pPr>
        <w:pStyle w:val="Normal317"/>
        <w:keepNext w:val="0"/>
        <w:spacing w:after="0" w:line="240" w:lineRule="atLeast"/>
        <w:ind w:right="0"/>
        <w:jc w:val="both"/>
      </w:pPr>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17"/>
        <w:keepNext w:val="0"/>
        <w:spacing w:before="120" w:after="0" w:line="220" w:lineRule="atLeast"/>
        <w:ind w:left="0" w:right="0" w:firstLine="0"/>
        <w:jc w:val="left"/>
      </w:pPr>
      <w:r>
        <w:br/>
      </w:r>
      <w:r>
        <w:pict>
          <v:shape id="_x0000_i2290" type="#_x0000_t75" style="width:167.98pt;height:30.75pt">
            <v:imagedata r:id="rId20" o:title=""/>
          </v:shape>
        </w:pic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in Ankara</w:t>
      </w:r>
    </w:p>
    <w:p>
      <w:pPr>
        <w:pStyle w:val="Normal317"/>
        <w:keepNext/>
        <w:spacing w:before="240" w:after="0" w:line="340" w:lineRule="atLeast"/>
        <w:ind w:left="0" w:right="0" w:firstLine="0"/>
        <w:jc w:val="left"/>
      </w:pPr>
      <w:bookmarkStart w:id="633" w:name="Body_315"/>
      <w:bookmarkEnd w:id="633"/>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291" style="position:absolute;z-index:252305408"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observers of Turkey's parliamentary elections have criticised the climate of "violence and fear" that preceded the vote, saying the security environment, arrests of opposition activists and stifling of press freedoms combined to make the campaign "unfair".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president, Recep Tayyip Erdogan, has said he deserved respect  from the whole world following Sunday's result. But the international election observation mission that monitored the polls expressed serious concerns at a press conference in Ankara on Monday.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Respect Turkey election result, says victorious Erdogan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campaign was unfair and characterised by too much violence and fear," said Andreas Gross, the Swiss head of the mission representing the parliamentary assembly of the Council of Europe (Pace).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stunning victory that secured 317 seats, the Justice and Development party (AKP) which Erdogan founded and which is led by the prime minister, Ahmet Davutoglu, regained the outright majority it had lost in June's inconclusive election. Saying the Turkish electorate had  voted for stability, Erdogan on Monday urged the international community to accept the election results.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decisive actor in our political world is the national will, and yesterday on 1 November, the national will favoured stability," Erdogan said before castigating the international media for criticising his rule.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 world media taking such a close interest in Turkey while ignoring their own countries? Why don't they respect the national will? The national will elected me by 52%. They still have not respected that fact," he said. "Now a party with some 50 percent in Turkey has attained power ... This should be respected by the whole world, but I have not seen such maturity."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 appealed to the Turkish president to reduce polarisation in the aftermath of the divisive election. "He has to unite again what has been divided in the last five months," he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the Turkish elections: a victory with a price | Editorial</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observer mission's preliminary report said that while the elections were conducted professionally and offered a variety of choices for the electorate, the violence against the opposition and their party premises hindered their ability to campaign freely, citing the arrest of activists of the opposition pro-Kurdish HDP in the run-up to the vote.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said press freedom remained an area of serious concern, with ongoing criminal prosecutions of journalists and closures of media channels limiting the opposition's ability to present its views to the public.</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investigations of journalists and media outlets for support of terrorism and defamation of the president, the blocking of websites ... and the effective seizure of some prominent media outlets reduced voters' access to a plurality of views and information," the mission said in its statement.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the AKP are unlikely to be concerned by the criticisms of the international mission, as many see the election results as a rebuke to foreign powers and to Erdogan's opponents inside and outside the country. Many are also sceptical of the prospect of Turkey joining the EU, and what they see as European hypocrisy over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Turks could pay high price for stability promised by Erdogan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Erdogan took Turkey 100 years forward and changed it for the better, and brought peace and we want him to stay in power," said Unal Cakmak, an AKP supporter who was at a rally at the party's headquarters to celebrate the election victory on Sunday night. "We are fed up with Europe. Our leader is Recep Tayyip Erdogan."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called for the snap election in a gamble that paid off handsomely in the polls, with his party winning almost 5m additional votes in comparison with June. The victory is a vindication of a divisive figure, who critics accuse of authoritarianism and a desire to transform Turkey into a presidential republic to further his ambitions.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elections took place against  a backdrop of widening violence, with a double suicide bombing in Ankara last month that was the deadliest terrorist attack ever on Turkish soil, as well as renewed violence in predominantly Kurdish areas between security forces and the outlawed separatist Kurdistan Workers party (PKK) after the collapse of peace talks in recent months.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took place amid a widening crackdown on press freedom that prominent local journalists have described as the worst in the republic's history.</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2015</w:t>
      </w:r>
    </w:p>
    <w:p>
      <w:pPr>
        <w:pStyle w:val="Normal317"/>
      </w:pPr>
    </w:p>
    <w:p>
      <w:pPr>
        <w:pStyle w:val="Normal317"/>
        <w:ind w:left="200"/>
        <w:sectPr>
          <w:type w:val="continuous"/>
          <w:pgMar w:top="840" w:right="1000" w:bottom="840" w:left="1000" w:header="400" w:footer="400"/>
          <w:pgNumType w:fmt="decimal"/>
          <w:cols w:space="720"/>
        </w:sectPr>
      </w:pPr>
      <w:r>
        <w:br/>
      </w:r>
      <w:r>
        <w:pict>
          <v:line id="_x0000_s2292" style="position:absolute;z-index:252306432"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261"/>
          <w:headerReference w:type="default" r:id="rId2262"/>
          <w:footerReference w:type="even" r:id="rId2263"/>
          <w:footerReference w:type="default" r:id="rId2264"/>
          <w:headerReference w:type="first" r:id="rId2265"/>
          <w:footerReference w:type="first" r:id="rId2266"/>
          <w:pgSz w:w="12240" w:h="15840"/>
          <w:pgMar w:top="840" w:right="1000" w:bottom="840" w:left="1000" w:header="400" w:footer="400"/>
          <w:pgNumType w:fmt="decimal"/>
          <w:cols w:space="720"/>
          <w:titlePg w:val="0"/>
        </w:sectPr>
      </w:pPr>
    </w:p>
    <w:p>
      <w:pPr>
        <w:pStyle w:val="Normal318"/>
      </w:pPr>
      <w:bookmarkStart w:id="634" w:name="Bookmark_318"/>
      <w:bookmarkEnd w:id="634"/>
    </w:p>
    <w:p>
      <w:pPr>
        <w:pStyle w:val="Normal318"/>
      </w:pPr>
      <w:r>
        <w:pict>
          <v:shape id="_x0000_i2293" type="#_x0000_t75" alt="LexisNexis®" style="width:147.75pt;height:30pt">
            <v:imagedata r:id="rId18" o:title=""/>
          </v:shape>
        </w:pict>
      </w:r>
      <w:r>
        <w:cr/>
      </w:r>
    </w:p>
    <w:p>
      <w:pPr>
        <w:pStyle w:val="Heading1316"/>
        <w:keepNext w:val="0"/>
        <w:spacing w:after="200" w:line="340" w:lineRule="atLeast"/>
        <w:ind w:left="0" w:right="0" w:firstLine="0"/>
        <w:jc w:val="center"/>
      </w:pPr>
      <w:hyperlink r:id="rId2267" w:history="1">
        <w:r>
          <w:rPr>
            <w:rFonts w:ascii="arial" w:eastAsia="arial" w:hAnsi="arial" w:cs="arial"/>
            <w:b/>
            <w:i/>
            <w:strike w:val="0"/>
            <w:color w:val="0077CC"/>
            <w:sz w:val="28"/>
            <w:u w:val="single"/>
            <w:vertAlign w:val="baseline"/>
          </w:rPr>
          <w:t>Turkish election campaign unfair, say international monitors; Violence against opposition parties and their premises, arrests and crackdown on press freedom hindered ability to campaign freely, report says</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2015 Monday 6:11 PM GMT</w:t>
      </w:r>
    </w:p>
    <w:p>
      <w:pPr>
        <w:pStyle w:val="Normal318"/>
        <w:keepNext w:val="0"/>
        <w:spacing w:after="0" w:line="240" w:lineRule="atLeast"/>
        <w:ind w:right="0"/>
        <w:jc w:val="both"/>
      </w:pPr>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18"/>
        <w:keepNext w:val="0"/>
        <w:spacing w:before="120" w:after="0" w:line="220" w:lineRule="atLeast"/>
        <w:ind w:left="0" w:right="0" w:firstLine="0"/>
        <w:jc w:val="left"/>
      </w:pPr>
      <w:r>
        <w:br/>
      </w:r>
      <w:r>
        <w:pict>
          <v:shape id="_x0000_i2294" type="#_x0000_t75" style="width:167.98pt;height:30.75pt">
            <v:imagedata r:id="rId20" o:title=""/>
          </v:shape>
        </w:pic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in Ankara</w:t>
      </w:r>
    </w:p>
    <w:p>
      <w:pPr>
        <w:pStyle w:val="Normal318"/>
        <w:keepNext/>
        <w:spacing w:before="240" w:after="0" w:line="340" w:lineRule="atLeast"/>
        <w:ind w:left="0" w:right="0" w:firstLine="0"/>
        <w:jc w:val="left"/>
      </w:pPr>
      <w:bookmarkStart w:id="635" w:name="Body_316"/>
      <w:bookmarkEnd w:id="635"/>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295" style="position:absolute;z-index:252307456"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observers of Turkey's parliamentary elections have criticised the climate of violence and fear that preceded the vote, saying the security environment, arrests of opposition activists and stifling of press freedoms combined to make the campaign unfair.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president, Recep Tayyip Erdogan, has said he deserved respect  from the whole world following Sunday's result. But the international election observation mission that monitored the polls expressed serious concerns at a press conference in Ankara on Monday.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Respect Turkey election result, says victorious Erdogan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campaign was unfair and characterised by too much violence and fear," said Andreas Gross, the Swiss head of the mission representing the parliamentary assembly of the Council of Europe (Pace).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and Development party (AKP) which Erdogan founded and which is led by the prime minister, Ahmet Davutoglu, regained the outright majority it had lost in June's inconclusive election, securing 317 seats. Saying the Turkish electorate had  voted for stability, Erdogan on Monday urged the international community to accept the election results.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decisive actor in our political world is the national will, and yesterday on 1 November, the national will favoured stability," Erdogan said before castigating the international media for criticising his rule.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 world media taking such a close interest in Turkey while ignoring their own countries? Why don't they respect the national will? The national will elected me by 52%. They still have not respected that fact," he said. "Now a party with some 50% in Turkey has attained power ... This should be respected by the whole world, but I have not seen such maturity."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 appealed to the Turkish president to reduce polarisation in the aftermath of the divisive election. "He has to unite again what has been divided in the last five months," he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the Turkish elections: a victory with a price | Editorial</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observer mission's preliminary report said that while the elections were conducted professionally and offered a variety of choices for the electorate, the violence against the opposition and their party premises hindered their ability to campaign freely, citing the arrest of activists of the opposition pro-Kurdish HDP in the run-up to the vote.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said press freedom remained an area of serious concern, with ongoing criminal prosecutions of journalists and closures of media channels limiting the opposition's ability to present its views to the public.</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investigations of journalists and media outlets for support of terrorism and defamation of the president, the blocking of websites ... and the effective seizure of some prominent media outlets reduced voters' access to a plurality of views and information," the mission said in its statement.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the AKP are unlikely to be concerned by the international mission's criticisms, as many see the election results as a rebuke to foreign powers and to Erdogan's opponents inside and outside the country. Many are also sceptical of the prospect of Turkey joining the EU, and what they see as European hypocrisy over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Turks could pay high price for stability promised by Erdogan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Erdogan took Turkey 100 years forward and changed it for the better, and brought peace and we want him to stay in power," said Unal Cakmak, an AKP supporter who was at a rally at the party's headquarters to celebrate the election victory on Sunday night. "We are fed up with Europe. Our leader is Recep Tayyip Erdogan."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called for the snap election in a gamble that paid off handsomely in the polls, with his party winning almost 5m more votes than in the last election in June. The victory is a vindication of a divisive figure, who critics accuse of authoritarianism and a desire to transform Turkey into a presidential republic to further his ambitions.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elections took place against  a backdrop of widening violence, with a double suicide bombing in Ankara last month, which was the deadliest terrorist attack ever on Turkish soil, as well as renewed violence in predominantly Kurdish areas between security forces and the outlawed separatist Kurdistan Workers' party (PKK) after the collapse of peace talks in recent months.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took place amid a widening crackdown on press freedom that prominent local journalists have described as the worst in the republic's history.</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2015</w:t>
      </w:r>
    </w:p>
    <w:p>
      <w:pPr>
        <w:pStyle w:val="Normal318"/>
      </w:pPr>
    </w:p>
    <w:p>
      <w:pPr>
        <w:pStyle w:val="Normal318"/>
        <w:ind w:left="200"/>
        <w:sectPr>
          <w:type w:val="continuous"/>
          <w:pgMar w:top="840" w:right="1000" w:bottom="840" w:left="1000" w:header="400" w:footer="400"/>
          <w:pgNumType w:fmt="decimal"/>
          <w:cols w:space="720"/>
        </w:sectPr>
      </w:pPr>
      <w:r>
        <w:br/>
      </w:r>
      <w:r>
        <w:pict>
          <v:line id="_x0000_s2296" style="position:absolute;z-index:252308480"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268"/>
          <w:headerReference w:type="default" r:id="rId2269"/>
          <w:footerReference w:type="even" r:id="rId2270"/>
          <w:footerReference w:type="default" r:id="rId2271"/>
          <w:headerReference w:type="first" r:id="rId2272"/>
          <w:footerReference w:type="first" r:id="rId2273"/>
          <w:pgSz w:w="12240" w:h="15840"/>
          <w:pgMar w:top="840" w:right="1000" w:bottom="840" w:left="1000" w:header="400" w:footer="400"/>
          <w:pgNumType w:fmt="decimal"/>
          <w:cols w:space="720"/>
          <w:titlePg w:val="0"/>
        </w:sectPr>
      </w:pPr>
    </w:p>
    <w:p>
      <w:pPr>
        <w:pStyle w:val="Normal319"/>
      </w:pPr>
      <w:bookmarkStart w:id="636" w:name="Bookmark_319"/>
      <w:bookmarkEnd w:id="636"/>
    </w:p>
    <w:p>
      <w:pPr>
        <w:pStyle w:val="Normal319"/>
      </w:pPr>
      <w:r>
        <w:pict>
          <v:shape id="_x0000_i2297" type="#_x0000_t75" alt="LexisNexis®" style="width:147.75pt;height:30pt">
            <v:imagedata r:id="rId18" o:title=""/>
          </v:shape>
        </w:pict>
      </w:r>
      <w:r>
        <w:cr/>
      </w:r>
    </w:p>
    <w:p>
      <w:pPr>
        <w:pStyle w:val="Heading1317"/>
        <w:keepNext w:val="0"/>
        <w:spacing w:after="200" w:line="340" w:lineRule="atLeast"/>
        <w:ind w:left="0" w:right="0" w:firstLine="0"/>
        <w:jc w:val="center"/>
      </w:pPr>
      <w:hyperlink r:id="rId2274" w:history="1">
        <w:r>
          <w:rPr>
            <w:rFonts w:ascii="arial" w:eastAsia="arial" w:hAnsi="arial" w:cs="arial"/>
            <w:b/>
            <w:i/>
            <w:strike w:val="0"/>
            <w:color w:val="0077CC"/>
            <w:sz w:val="28"/>
            <w:u w:val="single"/>
            <w:vertAlign w:val="baseline"/>
          </w:rPr>
          <w:t>Justice in the balance over Syria jihad case</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2014 Tuesday 8:13 PM GMT</w:t>
      </w:r>
    </w:p>
    <w:p>
      <w:pPr>
        <w:pStyle w:val="Normal319"/>
        <w:keepNext w:val="0"/>
        <w:spacing w:after="0" w:line="240" w:lineRule="atLeast"/>
        <w:ind w:right="0"/>
        <w:jc w:val="both"/>
      </w:pPr>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Guardian, a division of Transcontinental Media Group Inc. All Rights Reserved</w:t>
      </w:r>
    </w:p>
    <w:p>
      <w:pPr>
        <w:pStyle w:val="Normal319"/>
        <w:keepNext w:val="0"/>
        <w:spacing w:before="120" w:after="0" w:line="220" w:lineRule="atLeast"/>
        <w:ind w:left="0" w:right="0" w:firstLine="0"/>
        <w:jc w:val="left"/>
      </w:pPr>
      <w:r>
        <w:br/>
      </w:r>
      <w:r>
        <w:pict>
          <v:shape id="_x0000_i2298" type="#_x0000_t75" style="width:167.98pt;height:30.75pt">
            <v:imagedata r:id="rId20" o:title=""/>
          </v:shape>
        </w:pic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319"/>
        <w:keepNext/>
        <w:spacing w:before="240" w:after="0" w:line="340" w:lineRule="atLeast"/>
        <w:ind w:left="0" w:right="0" w:firstLine="0"/>
        <w:jc w:val="left"/>
      </w:pPr>
      <w:bookmarkStart w:id="637" w:name="Body_317"/>
      <w:bookmarkEnd w:id="637"/>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299" style="position:absolute;z-index:252309504"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of Mohommod and Hamza Nawaz raises profound questions about British justice ( London brothers first to be jailed for joining Syrian jihad, 27 November). The two young men were given long sentences, of four and a half and three years in prison respectively, the prosecution claiming that it was "beyond question" that they shared an extremist ideology and that they had travelled to Syria for the purposes of jihad.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judge accepted that "there was no evidence that [they] planned any terrorist activity in this country" or that they had engaged in fighting against Syrian forces. Does this mean that people are being imprisoned now simply for thought crimes, for sharing an extremist ideology, rather than for what they do, or plan to do? And does this apply only to Muslims, or is anyone liable to be had up for what the state cares to describe as "extremist"? Truly, we seem to be entering the world of 1984, and it is very ugly. Dr Richard CarterLondon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 the government implements charges of terrorism against its citizens who are otherwise free to discuss, vote and debate these issues at home but also have a right to move freely around the globe wheresoever they might choose.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I shall visit old friends in Halifax, a multicultural town, and will stand in Bull Green, where there was formerly a bench dedicated to a young man, Ralph Fox, who made his own decision to become a terrorist. He had decided, with thousands of others, to oppose, by his own means, the fascists of Spain. Would he have been freely admitted back into our country today? No, he would have been imprisoned. Likewise the supporters of Ian Smith's regime who travelled in the 1960s to fight in southern Rhodesia.</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Fox died for a cause that he thought right. Unfortunately, he was killed, like scores of our young men and women in Syria and Iraq. Should we distinguish such men and women from each other? Surely we can all morally unite and condemn the government's position as deeply shameful. Michael LeederNorwich</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shocking that the UN has been compelled to curtail its food programme for 1.7m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want of funding ( Report, 2 December). How much are the wealthy regimes in Qatar, Saudi Arabia and the other Gulf states contributing to the relief of misery on such a massive scale? Jeremy BeechamLabour, House of Lords</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2014</w:t>
      </w:r>
    </w:p>
    <w:p>
      <w:pPr>
        <w:pStyle w:val="Normal319"/>
      </w:pPr>
    </w:p>
    <w:p>
      <w:pPr>
        <w:pStyle w:val="Normal319"/>
        <w:ind w:left="200"/>
        <w:sectPr>
          <w:type w:val="continuous"/>
          <w:pgMar w:top="840" w:right="1000" w:bottom="840" w:left="1000" w:header="400" w:footer="400"/>
          <w:pgNumType w:fmt="decimal"/>
          <w:cols w:space="720"/>
        </w:sectPr>
      </w:pPr>
      <w:r>
        <w:br/>
      </w:r>
      <w:r>
        <w:pict>
          <v:line id="_x0000_s2300"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275"/>
          <w:headerReference w:type="default" r:id="rId2276"/>
          <w:footerReference w:type="even" r:id="rId2277"/>
          <w:footerReference w:type="default" r:id="rId2278"/>
          <w:headerReference w:type="first" r:id="rId2279"/>
          <w:footerReference w:type="first" r:id="rId2280"/>
          <w:pgSz w:w="12240" w:h="15840"/>
          <w:pgMar w:top="840" w:right="1000" w:bottom="840" w:left="1000" w:header="400" w:footer="400"/>
          <w:pgNumType w:fmt="decimal"/>
          <w:cols w:space="720"/>
          <w:titlePg w:val="0"/>
        </w:sectPr>
      </w:pPr>
    </w:p>
    <w:p>
      <w:pPr>
        <w:pStyle w:val="Normal320"/>
      </w:pPr>
      <w:bookmarkStart w:id="638" w:name="Bookmark_320"/>
      <w:bookmarkEnd w:id="638"/>
    </w:p>
    <w:p>
      <w:pPr>
        <w:pStyle w:val="Normal320"/>
      </w:pPr>
      <w:r>
        <w:pict>
          <v:shape id="_x0000_i2301" type="#_x0000_t75" alt="LexisNexis®" style="width:147.75pt;height:30pt">
            <v:imagedata r:id="rId18" o:title=""/>
          </v:shape>
        </w:pict>
      </w:r>
      <w:r>
        <w:cr/>
      </w:r>
    </w:p>
    <w:p>
      <w:pPr>
        <w:pStyle w:val="Heading1318"/>
        <w:keepNext w:val="0"/>
        <w:spacing w:after="200" w:line="340" w:lineRule="atLeast"/>
        <w:ind w:left="0" w:right="0" w:firstLine="0"/>
        <w:jc w:val="center"/>
      </w:pPr>
      <w:hyperlink r:id="rId2281" w:history="1">
        <w:r>
          <w:rPr>
            <w:rFonts w:ascii="arial" w:eastAsia="arial" w:hAnsi="arial" w:cs="arial"/>
            <w:b/>
            <w:i/>
            <w:strike w:val="0"/>
            <w:color w:val="0077CC"/>
            <w:sz w:val="28"/>
            <w:u w:val="single"/>
            <w:vertAlign w:val="baseline"/>
          </w:rPr>
          <w:t>We Syrians are losing our faith in the international community; While we still demand a political solution that removes Assad from power, the world must act now to stop the slaughter of civilians by his regime and Russia</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2015 Tuesday 8:03 PM GMT</w:t>
      </w:r>
    </w:p>
    <w:p>
      <w:pPr>
        <w:pStyle w:val="Normal320"/>
        <w:keepNext w:val="0"/>
        <w:spacing w:after="0" w:line="240" w:lineRule="atLeast"/>
        <w:ind w:right="0"/>
        <w:jc w:val="both"/>
      </w:pPr>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20"/>
        <w:keepNext w:val="0"/>
        <w:spacing w:before="120" w:after="0" w:line="220" w:lineRule="atLeast"/>
        <w:ind w:left="0" w:right="0" w:firstLine="0"/>
        <w:jc w:val="left"/>
      </w:pPr>
      <w:r>
        <w:br/>
      </w:r>
      <w:r>
        <w:pict>
          <v:shape id="_x0000_i2302" type="#_x0000_t75" style="width:167.98pt;height:30.75pt">
            <v:imagedata r:id="rId20" o:title=""/>
          </v:shape>
        </w:pic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pStyle w:val="Normal320"/>
        <w:keepNext/>
        <w:spacing w:before="240" w:after="0" w:line="340" w:lineRule="atLeast"/>
        <w:ind w:left="0" w:right="0" w:firstLine="0"/>
        <w:jc w:val="left"/>
      </w:pPr>
      <w:bookmarkStart w:id="639" w:name="Body_318"/>
      <w:bookmarkEnd w:id="639"/>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303" style="position:absolute;z-index:252311552"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 group of Syrian civil society organisations and actors, both men and women, from multiple sects and ethnic and minority backgrounds, write this following Russia's recent airstrikes ( Russia sends in bombers and raises stakes in Syria, 1 October). It has become eminently clear that the international community has little political will to stop the bloodshed in Syria. Indeed, the international community's collective failure to help end the conflict created the vacuum for the de facto occupation of our country by Iran and now Russia. While the United Nations has repeatedly expressed "deep concern" and "regret" at the tremendous loss of life and the mass displacement of Syrians, the international community has done next to nothing to deter the main perpetrator of the conflict in Syria: the Assad regime.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 situation in Syria is no mystery. After four years of conflict, half the country has been killed, displaced or exiled. Indeed, airstrikes by the Syrian regime are the foremost driver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the leading cause of death in Syria (66% of civilian deaths by May 2015); 95% of all deaths caused by regime airstrikes are civilians - not members of Isis or armed opposition groups. While UN resolution after resolution has condemned the use of indiscriminate weapons against civilians, there has been no international action to stop regime aerial attacks. And now Russia has joined in the slaughter of Syrians with nothing more than feigned concern by the international community.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Russia wonders, can the west deliver on Syria? | Letters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Russia began its aerial assaults, it has already attacked locations in Homs, Hama, Idlib, Deraa, Latakia and Aleppo. Russia has bombed civilian homes, a field hospital in rural Hama, Al Yamadiya refugee camp and a refugee camp in Nuqayib in Idlib province, Free Syrian Army bases in rural Idlib and rural Latakia, and an archaeological site in rural Idlib. In its operations, Russia has killed over 100 civilians including at least 25 children and three brave "White Helmet" civil defence workers, Issam al-Saleh, Abdul-Latif al-Duheik, and Muhammad Abdo Barquomi.</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launching hundreds of missiles, Russia has largely failed to target Isis locations. Rather, it is clearly attacking opposition fighters and civilians living in non-regime areas. It is with tremendous irony that it took the United States three years to search for a moderate opposition to train and equip, yet Russia found and bombed that opposition within 24 hours.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of us rose up in 2011 seeking democratic reforms, we have only been met with bullets, tanks, bombs and missiles. Yet our message remains unchanged: the Assad regime and its allies are the root cause of the problems currently facing Syrians. Without dealing with the root, there is no hope for dealing with the consequences, including Isis, millions of refugees and now a broader international conflict that may result in the partition of Syria.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Russia's recent military involvement, we continue to demand a political solution that not only removes Assad from power but also maintains Syria's unity as a single heterogeneous country. In the meantime, there must be serious action to stop Russia and the Assad regime from their aerial assaults on civilians and civilian infrastructure through a no-fly or no-bomb zone. Only through such measures can we truly protect civilians and develop sustainable civil administration. And only then might the Assad regime, and now Russia, feel sufficient pressure to enter into a genuine political negotiation as the least worst option for them.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cries have fallen on deaf ears for far too long, and the list of our dead continues to grow. While our faith in the international community has all but disappeared, we continue to speak out for the millions killed, arbitrarily detained and displaced, in the hope that our collective dream of living in a democratic country where all Syrians are guaranteed equal rights and freedoms is realised.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Yahia Nanaa                     Former president of the Aleppo provincial council, Arab                                          Gulsin Mohamad                     Founding member of the Sawa organisation, Qamishli, Kurdish                                          Hefa Jaja                     Organisation for the Protection of Human Rights, Hasakah, Kurdish                                          Ahed Nofal                     Lawyer, Organisation for Equal Citizenship, Druze                                          Shiyar Khaleal                     Kurdish journalist/activist, former political prisoner                                          Dr Abdulkarim Hariri                     Deraa local council, Arab                                          and 19 other Syrian civil society actors based in Tartus, Latakia, Damascus, Jaramana, Sweida, Deraa, Deir Ezzor, Aleppo, Idlib, Hasaka, Qamishli and Homs, of Kurdish, Circassian, Arab Bedouin, Assyrian, Alawite, Sunni, Shia, Christian and Druze backgrounds                   </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2015</w:t>
      </w:r>
    </w:p>
    <w:p>
      <w:pPr>
        <w:pStyle w:val="Normal320"/>
      </w:pPr>
    </w:p>
    <w:p>
      <w:pPr>
        <w:pStyle w:val="Normal320"/>
        <w:ind w:left="200"/>
        <w:sectPr>
          <w:type w:val="continuous"/>
          <w:pgMar w:top="840" w:right="1000" w:bottom="840" w:left="1000" w:header="400" w:footer="400"/>
          <w:pgNumType w:fmt="decimal"/>
          <w:cols w:space="720"/>
        </w:sectPr>
      </w:pPr>
      <w:r>
        <w:br/>
      </w:r>
      <w:r>
        <w:pict>
          <v:line id="_x0000_s2304" style="position:absolute;z-index:252312576"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282"/>
          <w:headerReference w:type="default" r:id="rId2283"/>
          <w:footerReference w:type="even" r:id="rId2284"/>
          <w:footerReference w:type="default" r:id="rId2285"/>
          <w:headerReference w:type="first" r:id="rId2286"/>
          <w:footerReference w:type="first" r:id="rId2287"/>
          <w:pgSz w:w="12240" w:h="15840"/>
          <w:pgMar w:top="840" w:right="1000" w:bottom="840" w:left="1000" w:header="400" w:footer="400"/>
          <w:pgNumType w:fmt="decimal"/>
          <w:cols w:space="720"/>
          <w:titlePg w:val="0"/>
        </w:sectPr>
      </w:pPr>
    </w:p>
    <w:p>
      <w:pPr>
        <w:pStyle w:val="Normal321"/>
      </w:pPr>
      <w:bookmarkStart w:id="640" w:name="Bookmark_321"/>
      <w:bookmarkEnd w:id="640"/>
    </w:p>
    <w:p>
      <w:pPr>
        <w:pStyle w:val="Normal321"/>
      </w:pPr>
      <w:r>
        <w:pict>
          <v:shape id="_x0000_i2305" type="#_x0000_t75" alt="LexisNexis®" style="width:147.75pt;height:30pt">
            <v:imagedata r:id="rId18" o:title=""/>
          </v:shape>
        </w:pict>
      </w:r>
      <w:r>
        <w:cr/>
      </w:r>
    </w:p>
    <w:p>
      <w:pPr>
        <w:pStyle w:val="Heading1319"/>
        <w:keepNext w:val="0"/>
        <w:spacing w:after="200" w:line="340" w:lineRule="atLeast"/>
        <w:ind w:left="0" w:right="0" w:firstLine="0"/>
        <w:jc w:val="center"/>
      </w:pPr>
      <w:hyperlink r:id="rId2288" w:history="1">
        <w:r>
          <w:rPr>
            <w:rFonts w:ascii="arial" w:eastAsia="arial" w:hAnsi="arial" w:cs="arial"/>
            <w:b/>
            <w:i/>
            <w:strike w:val="0"/>
            <w:color w:val="0077CC"/>
            <w:sz w:val="28"/>
            <w:u w:val="single"/>
            <w:vertAlign w:val="baseline"/>
          </w:rPr>
          <w:t>The Guardian view on the Syrian crisis: if we can't tackle the cause, at least we should deal with symptoms; The UN urgently needs $60m to feed refugees. The richest nations must give it the money it needs</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2014 Tuesday 7:45 PM GMT</w:t>
      </w:r>
    </w:p>
    <w:p>
      <w:pPr>
        <w:pStyle w:val="Normal321"/>
        <w:keepNext w:val="0"/>
        <w:spacing w:after="0" w:line="240" w:lineRule="atLeast"/>
        <w:ind w:right="0"/>
        <w:jc w:val="both"/>
      </w:pPr>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Guardian, a division of Transcontinental Media Group Inc. All Rights Reserved</w:t>
      </w:r>
    </w:p>
    <w:p>
      <w:pPr>
        <w:pStyle w:val="Normal321"/>
        <w:keepNext w:val="0"/>
        <w:spacing w:before="120" w:after="0" w:line="220" w:lineRule="atLeast"/>
        <w:ind w:left="0" w:right="0" w:firstLine="0"/>
        <w:jc w:val="left"/>
      </w:pPr>
      <w:r>
        <w:br/>
      </w:r>
      <w:r>
        <w:pict>
          <v:shape id="_x0000_i2306" type="#_x0000_t75" style="width:167.98pt;height:30.75pt">
            <v:imagedata r:id="rId20" o:title=""/>
          </v:shape>
        </w:pic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321"/>
        <w:keepNext/>
        <w:spacing w:before="240" w:after="0" w:line="340" w:lineRule="atLeast"/>
        <w:ind w:left="0" w:right="0" w:firstLine="0"/>
        <w:jc w:val="left"/>
      </w:pPr>
      <w:bookmarkStart w:id="641" w:name="Body_319"/>
      <w:bookmarkEnd w:id="641"/>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307" style="position:absolute;z-index:252313600"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if the Syrian tragedy weren't terrible enough, with a death toll now topping 200,000, and over half of the population uprooted by the civil war, another ingredient has been added to the plight of this nation: some of the international humanitarian aid seems to be slowing down to a trickle. In a decision intended to ring alarm bells, the United Nations' World Food Programme has announced that it is suspending food aid in the region because of a lack of funding. The WFP needs around $60m to provide critical food vouchers to over 1.7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through the month of December. The money hasn't been forthcoming, in part perhaps because of donor fatigue. One can only imagine the devastating impact that any interruption of food distribution will have on the countless camps and shelters in which those Syrians who fled the war now live. More than 3 million Syrians are refugees in neighbouring countries, mainly Turkey, Lebanon and Jordan.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conflict, which has been grinding on for over three years, has demonstrated the impotence of the international community in the face of a multi-pronged crisis. The war started when the Syrian regime used weapons against its own people to crush a popular uprising. Bashar al-Assad has spared his citizens no horror, from the all but confirmed use of sarin gas and barrel bombs dropped on cities to the killings inside his torture chambers. Radicalisation on all sides was the result.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international fight against Islamic State has taken precedence over any notion of halting Assad, the Syrian dictator seems to have succeeded in casting hinself as the west's tacit ally in fighting radical jihadism. Plans to orchestrate a "political transition" in Damascus are now little more than the empty slogans of international diplomacy, deployed especially by a US administration that has shown much indecision on Syria.</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wants, or seems able, to deal with the root of the Syrian problem - the Assad regime - but now we are not even dealing with the symptoms. Food aid is essential. Governments of the richest nations, starting perhaps with those in the Gulf, must give the UN the money it needs to feed Syrians going hungry. The very stability of the countries sheltering those refugees may be at stake.</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2014</w:t>
      </w:r>
    </w:p>
    <w:p>
      <w:pPr>
        <w:pStyle w:val="Normal321"/>
      </w:pPr>
    </w:p>
    <w:p>
      <w:pPr>
        <w:pStyle w:val="Normal321"/>
        <w:ind w:left="200"/>
        <w:sectPr>
          <w:type w:val="continuous"/>
          <w:pgMar w:top="840" w:right="1000" w:bottom="840" w:left="1000" w:header="400" w:footer="400"/>
          <w:pgNumType w:fmt="decimal"/>
          <w:cols w:space="720"/>
        </w:sectPr>
      </w:pPr>
      <w:r>
        <w:br/>
      </w:r>
      <w:r>
        <w:pict>
          <v:line id="_x0000_s2308" style="position:absolute;z-index:252314624"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289"/>
          <w:headerReference w:type="default" r:id="rId2290"/>
          <w:footerReference w:type="even" r:id="rId2291"/>
          <w:footerReference w:type="default" r:id="rId2292"/>
          <w:headerReference w:type="first" r:id="rId2293"/>
          <w:footerReference w:type="first" r:id="rId2294"/>
          <w:pgSz w:w="12240" w:h="15840"/>
          <w:pgMar w:top="840" w:right="1000" w:bottom="840" w:left="1000" w:header="400" w:footer="400"/>
          <w:pgNumType w:fmt="decimal"/>
          <w:cols w:space="720"/>
          <w:titlePg w:val="0"/>
        </w:sectPr>
      </w:pPr>
    </w:p>
    <w:p>
      <w:pPr>
        <w:pStyle w:val="Normal322"/>
      </w:pPr>
      <w:bookmarkStart w:id="642" w:name="Bookmark_322"/>
      <w:bookmarkEnd w:id="642"/>
    </w:p>
    <w:p>
      <w:pPr>
        <w:pStyle w:val="Normal322"/>
      </w:pPr>
      <w:r>
        <w:pict>
          <v:shape id="_x0000_i2309" type="#_x0000_t75" alt="LexisNexis®" style="width:147.75pt;height:30pt">
            <v:imagedata r:id="rId18" o:title=""/>
          </v:shape>
        </w:pict>
      </w:r>
      <w:r>
        <w:cr/>
      </w:r>
    </w:p>
    <w:p>
      <w:pPr>
        <w:pStyle w:val="Heading1320"/>
        <w:keepNext w:val="0"/>
        <w:spacing w:after="200" w:line="340" w:lineRule="atLeast"/>
        <w:ind w:left="0" w:right="0" w:firstLine="0"/>
        <w:jc w:val="center"/>
      </w:pPr>
      <w:hyperlink r:id="rId2295" w:history="1">
        <w:r>
          <w:rPr>
            <w:rFonts w:ascii="arial" w:eastAsia="arial" w:hAnsi="arial" w:cs="arial"/>
            <w:b/>
            <w:i/>
            <w:strike w:val="0"/>
            <w:color w:val="0077CC"/>
            <w:sz w:val="28"/>
            <w:u w:val="single"/>
            <w:vertAlign w:val="baseline"/>
          </w:rPr>
          <w:t>We Syrians are losing our faith in the international community; While we still demand a political solution that removes Assad from power, the world must act now to stop the slaughter of civilians by his regime and Russia</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2015 Tuesday 4:23 PM GMT</w:t>
      </w:r>
    </w:p>
    <w:p>
      <w:pPr>
        <w:pStyle w:val="Normal322"/>
        <w:keepNext w:val="0"/>
        <w:spacing w:after="0" w:line="240" w:lineRule="atLeast"/>
        <w:ind w:right="0"/>
        <w:jc w:val="both"/>
      </w:pPr>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22"/>
        <w:keepNext w:val="0"/>
        <w:spacing w:before="120" w:after="0" w:line="220" w:lineRule="atLeast"/>
        <w:ind w:left="0" w:right="0" w:firstLine="0"/>
        <w:jc w:val="left"/>
      </w:pPr>
      <w:r>
        <w:br/>
      </w:r>
      <w:r>
        <w:pict>
          <v:shape id="_x0000_i2310" type="#_x0000_t75" style="width:167.98pt;height:30.75pt">
            <v:imagedata r:id="rId20" o:title=""/>
          </v:shape>
        </w:pic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pStyle w:val="Normal322"/>
        <w:keepNext/>
        <w:spacing w:before="240" w:after="0" w:line="340" w:lineRule="atLeast"/>
        <w:ind w:left="0" w:right="0" w:firstLine="0"/>
        <w:jc w:val="left"/>
      </w:pPr>
      <w:bookmarkStart w:id="643" w:name="Body_320"/>
      <w:bookmarkEnd w:id="643"/>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311" style="position:absolute;z-index:252315648"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 group of Syrian civil society organisations and actors, both men and women, from multiple sects and ethnic and minority backgrounds, write this following Russia's recent airstrikes ( Russia sends in bombers and raises stakes in Syria, 1 October). It has become eminently clear that the international community has little political will to stop the bloodshed in Syria. Indeed, the international community's collective failure to help end the conflict created the vacuum for the de facto occupation of our country by Iran and now Russia. While the United Nations has repeatedly expressed "deep concern" and "regret" at the tremendous loss of life and the mass displacement of Syrians, the international community has done next to nothing to deter the main perpetrator of the conflict in Syria: the Assad regime.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 situation in Syria is no mystery. After four years of conflict, half the country has been killed, displaced or exiled. Indeed, airstrikes by the Syrian regime are the foremost driver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the leading cause of death in Syria (66% of civilian deaths by May 2015); 95% of all deaths caused by regime airstrikes are civilians - not members of Isis or armed opposition groups. While UN resolution after resolution has condemned the use of indiscriminate weapons against civilians, there has been no international action to stop regime aerial attacks. And now Russia has joined in the slaughter of Syrians with nothing more than feigned concern by the international community.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Russia began its aerial assaults, it has already attacked locations in Homs, Hama, Idlib, Deraa, Latakia and Aleppo. Russia has bombed civilian homes, a field hospital in rural Hama, Al Yamadiya refugee camp and a refugee camp in Nuqayib in Idlib province, Free Syrian Army bases in rural Idlib and rural Latakia, and an archaeological site in rural Idlib. In its operations, Russia has killed over 100 civilians including at least 25 children and three brave "White Helmet" civil defence workers, Issam al-Saleh, Abdul-Latif al-Duheik, and Muhammad Abdo Barquomi.</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launching hundreds of missiles, Russia has largely failed to target Isis locations. Rather, it is clearly attacking opposition fighters and civilians living in non-regime areas. It is with tremendous irony that it took the United States three years to search for a moderate opposition to train and equip, yet Russia found and bombed that opposition within 24 hours.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of us rose up in 2011 seeking democratic reforms, we have only been met with bullets, tanks, bombs and missiles. Yet our message remains unchanged: the Assad regime and its allies are the root cause of the problems currently facing Syrians. Without dealing with the root, there is no hope for dealing with the consequences, including Isis, millions of refugees and now a broader international conflict that may result in the partition of Syria.</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Russia's recent military involvement, we continue to demand a political solution that not only removes Assad from power but also maintains Syria's unity as a single heterogeneous country. In the meantime, there must be serious action to stop Russia and the Assad regime from their aerial assaults on civilians and civilian infrastructure through a no-fly or no-bomb zone. Only through such measures can we truly protect civilians and develop sustainable civil administration. And only then might the Assad regime, and now Russia, feel sufficient pressure to enter into a genuine political negotiation as the least worst option for them.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cries have fallen on deaf ears for far too long, and the list of our dead continues to grow. While our faith in the international community has all but disappeared, we continue to speak out for the millions killed, arbitrarily detained and displaced, in the hope that our collective dream of living in a democratic country where all Syrians are guaranteed equal rights and freedoms is realised.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Yahia Nanaa                     Former president of the Aleppo provincial council, Arab                                          Gulsin Mohamad                     Founding member of the Sawa organisation, Qamishli, Kurdish                                          Hefa Jaja                     Organisation for the Protection of Human Rights, Hasakah, Kurdish                                          Ahed Nofal                     Lawyer, Organisation for Equal Citizenship, Druze                                          Shiyar Khaleal                     Kurdish journalist/activist, former political prisoner                                          Dr Abdulkarim Hariri                     Deraa local council, Arab                                          and 19 other Syrian civil society actors based in Tartus, Latakia, Damascus, Jaramana, Sweida, Deraa, Deir Ezzor, Aleppo, Idlib, Hasaka, Qamishli and Homs, of Kurdish, Circassian, Arab Bedouin, Assyrian, Alawite, Sunni, Shia, Christian and Druze backgrounds                   </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2015</w:t>
      </w:r>
    </w:p>
    <w:p>
      <w:pPr>
        <w:pStyle w:val="Normal322"/>
      </w:pPr>
    </w:p>
    <w:p>
      <w:pPr>
        <w:pStyle w:val="Normal322"/>
        <w:ind w:left="200"/>
        <w:sectPr>
          <w:type w:val="continuous"/>
          <w:pgMar w:top="840" w:right="1000" w:bottom="840" w:left="1000" w:header="400" w:footer="400"/>
          <w:pgNumType w:fmt="decimal"/>
          <w:cols w:space="720"/>
        </w:sectPr>
      </w:pPr>
      <w:r>
        <w:br/>
      </w:r>
      <w:r>
        <w:pict>
          <v:line id="_x0000_s2312" style="position:absolute;z-index:252316672"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296"/>
          <w:headerReference w:type="default" r:id="rId2297"/>
          <w:footerReference w:type="even" r:id="rId2298"/>
          <w:footerReference w:type="default" r:id="rId2299"/>
          <w:headerReference w:type="first" r:id="rId2300"/>
          <w:footerReference w:type="first" r:id="rId2301"/>
          <w:pgSz w:w="12240" w:h="15840"/>
          <w:pgMar w:top="840" w:right="1000" w:bottom="840" w:left="1000" w:header="400" w:footer="400"/>
          <w:pgNumType w:fmt="decimal"/>
          <w:cols w:space="720"/>
          <w:titlePg w:val="0"/>
        </w:sectPr>
      </w:pPr>
    </w:p>
    <w:p>
      <w:pPr>
        <w:pStyle w:val="Normal323"/>
      </w:pPr>
      <w:bookmarkStart w:id="644" w:name="Bookmark_323"/>
      <w:bookmarkEnd w:id="644"/>
    </w:p>
    <w:p>
      <w:pPr>
        <w:pStyle w:val="Normal323"/>
      </w:pPr>
      <w:r>
        <w:pict>
          <v:shape id="_x0000_i2313" type="#_x0000_t75" alt="LexisNexis®" style="width:147.75pt;height:30pt">
            <v:imagedata r:id="rId18" o:title=""/>
          </v:shape>
        </w:pict>
      </w:r>
      <w:r>
        <w:cr/>
      </w:r>
    </w:p>
    <w:p>
      <w:pPr>
        <w:pStyle w:val="Heading1321"/>
        <w:keepNext w:val="0"/>
        <w:spacing w:after="200" w:line="340" w:lineRule="atLeast"/>
        <w:ind w:left="0" w:right="0" w:firstLine="0"/>
        <w:jc w:val="center"/>
      </w:pPr>
      <w:hyperlink r:id="rId2302" w:history="1">
        <w:r>
          <w:rPr>
            <w:rFonts w:ascii="arial" w:eastAsia="arial" w:hAnsi="arial" w:cs="arial"/>
            <w:b/>
            <w:i/>
            <w:strike w:val="0"/>
            <w:color w:val="0077CC"/>
            <w:sz w:val="28"/>
            <w:u w:val="single"/>
            <w:vertAlign w:val="baseline"/>
          </w:rPr>
          <w:t>Question about Europe's exclusive dining club ends in a bunfight; Tory Sir Christopher Chope seized an opportunity to sate his surprising appetite for discussing the parliamentary assembly of the Council of Europe</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2015 Tuesday 5:35 PM GMT</w:t>
      </w:r>
    </w:p>
    <w:p>
      <w:pPr>
        <w:pStyle w:val="Normal323"/>
        <w:keepNext w:val="0"/>
        <w:spacing w:after="0" w:line="240" w:lineRule="atLeast"/>
        <w:ind w:right="0"/>
        <w:jc w:val="both"/>
      </w:pPr>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23"/>
        <w:keepNext w:val="0"/>
        <w:spacing w:before="120" w:after="0" w:line="220" w:lineRule="atLeast"/>
        <w:ind w:left="0" w:right="0" w:firstLine="0"/>
        <w:jc w:val="left"/>
      </w:pPr>
      <w:r>
        <w:br/>
      </w:r>
      <w:r>
        <w:pict>
          <v:shape id="_x0000_i2314" type="#_x0000_t75" style="width:167.98pt;height:30.75pt">
            <v:imagedata r:id="rId20" o:title=""/>
          </v:shape>
        </w:pic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Crace</w:t>
      </w:r>
    </w:p>
    <w:p>
      <w:pPr>
        <w:pStyle w:val="Normal323"/>
        <w:keepNext/>
        <w:spacing w:before="240" w:after="0" w:line="340" w:lineRule="atLeast"/>
        <w:ind w:left="0" w:right="0" w:firstLine="0"/>
        <w:jc w:val="left"/>
      </w:pPr>
      <w:bookmarkStart w:id="645" w:name="Body_321"/>
      <w:bookmarkEnd w:id="645"/>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315" style="position:absolute;z-index:252317696"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general rule, an urgent question is only granted in the Commons on topics that everyone in the country might be talking about. Things like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the closure of Kids Company. It's a fair bet that almost no one has heard of the parliamentary assembly of the Council of Europe, let alone been talking about it, but that didn't stop the speaker granting time to the Tory MP, Sir Christopher Chope, for just such a question.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Kinnock tells Corbyn Britain will never vote for unilateral disarmament - Politics live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there was a suggestion from Tory Simon Burns, whose hatred for John Bercow is wholly reciprocated, that the matter was a waste of parliamentary time primarily designed to embarrass the Conservative party by showcasing its internecine warfare. Heaven forbid.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Chope is not a happy bunny. After 10 years' loyal service on the parliamentary assembly, Chope has been gutted to discover that - along with fellow Tories Sir Edward Leigh and Cheryl Gillan - he has not been re-elected. It is not the four-weeks-a-year freebies in Strasbourg - one of the food capitals of Europe - he was going to miss, he stressed, but the opportunity to discuss very important Europeany thingies with like-minded Europeany-committed gourmets.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is also not a happy bunny. Having found himself obliged to rethink cuts to working tax credits and unlikely to win a vote to bomb the hell out of Syria, he has fallen back to his last resort: taking out his frustration on his own party. Chope, Leigh and Gillan had all displeased their glorious leader by voting to extend the period of purdah for the forthcoming EU referendum - something Cameron is desperate to avoid as he intends to rig the odds of a yes vote as much as possible in his favour - and Chope was certain the unwanted diet being imposed on him was politically motivated.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further surprise was in store, when it became clear that the leader of the house, Chris Grayling, is not quite as stupid as he often appears. Though it did take his non-appearance to provide a rare sighting of his intellect. Sensing he was on an even greater hiding to nothing in the Commons than usual, Grayling had sensibly left the responsibility of defending the indefensible to his deputy, Therese Coffey. Miserable, alone on the front bench and totally out of her depth, Coffey had clearly decided her best hope was to answer every question in a hitherto unknown language. "Bleugh shmeugh geefay page 174 nehis prew," she said defiantly.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David Cameron is turning up the temperature on the in-out debate | Andrew Rawnsley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"Doesn't the deputy leader understand that election to the parliamentary assembly is not a matter of prime ministerial patronage?" said the shadow leader of the Commons, Chris Bryant, almost disappointed by his opponent's lack of fight. "Bleugh shmeugh geefay page 174 nehis prew," Coffey repeated insistently, an answer that everyone - rightly or wrongly - took to mean that the prime minister's interference had been a total coincidence and the rules of democratic European gastronomy had been properly observed.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that, Coffey found herself at the centre of a bunfight. With almost all the buns having been bought from Patisserie Valerie. There was outrage that the PM had delayed the decision so long that none of the other MPs elected to the assembly would be able to get their noses in the trough this Saturday. There was a letter of regret from Ukraine at Chope's removal. Labour's Mike Gapes said Cameron was acting like a top-down Leninist. He didn't sound too certain whether that was a good or bad thing, but no other Labour MP was willing to help him out as they weren't too sure either.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"Bleugh shmeugh geefay page 174 nehis prew," said Coffey, stuck on default error 401. The only person to come to her rescue was Tory Mark Pritchard, who was visibly relieved to have been spared his leader's chop and re-elected to the dining club. "Not all Conservatives are sycophants," he mumbled, swallowing a large slice of sachertorte, totally unaware he had just contradicted himself.</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2015</w:t>
      </w:r>
    </w:p>
    <w:p>
      <w:pPr>
        <w:pStyle w:val="Normal323"/>
      </w:pPr>
    </w:p>
    <w:p>
      <w:pPr>
        <w:pStyle w:val="Normal323"/>
        <w:ind w:left="200"/>
        <w:sectPr>
          <w:type w:val="continuous"/>
          <w:pgMar w:top="840" w:right="1000" w:bottom="840" w:left="1000" w:header="400" w:footer="400"/>
          <w:pgNumType w:fmt="decimal"/>
          <w:cols w:space="720"/>
        </w:sectPr>
      </w:pPr>
      <w:r>
        <w:br/>
      </w:r>
      <w:r>
        <w:pict>
          <v:line id="_x0000_s2316" style="position:absolute;z-index:252318720"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303"/>
          <w:headerReference w:type="default" r:id="rId2304"/>
          <w:footerReference w:type="even" r:id="rId2305"/>
          <w:footerReference w:type="default" r:id="rId2306"/>
          <w:headerReference w:type="first" r:id="rId2307"/>
          <w:footerReference w:type="first" r:id="rId2308"/>
          <w:pgSz w:w="12240" w:h="15840"/>
          <w:pgMar w:top="840" w:right="1000" w:bottom="840" w:left="1000" w:header="400" w:footer="400"/>
          <w:pgNumType w:fmt="decimal"/>
          <w:cols w:space="720"/>
          <w:titlePg w:val="0"/>
        </w:sectPr>
      </w:pPr>
    </w:p>
    <w:p>
      <w:pPr>
        <w:pStyle w:val="Normal324"/>
      </w:pPr>
      <w:bookmarkStart w:id="646" w:name="Bookmark_324"/>
      <w:bookmarkEnd w:id="646"/>
    </w:p>
    <w:p>
      <w:pPr>
        <w:pStyle w:val="Normal324"/>
      </w:pPr>
      <w:r>
        <w:pict>
          <v:shape id="_x0000_i2317" type="#_x0000_t75" alt="LexisNexis®" style="width:147.75pt;height:30pt">
            <v:imagedata r:id="rId18" o:title=""/>
          </v:shape>
        </w:pict>
      </w:r>
      <w:r>
        <w:cr/>
      </w:r>
    </w:p>
    <w:p>
      <w:pPr>
        <w:pStyle w:val="Heading1322"/>
        <w:keepNext w:val="0"/>
        <w:spacing w:after="200" w:line="340" w:lineRule="atLeast"/>
        <w:ind w:left="0" w:right="0" w:firstLine="0"/>
        <w:jc w:val="center"/>
      </w:pPr>
      <w:hyperlink r:id="rId2309" w:history="1">
        <w:r>
          <w:rPr>
            <w:rFonts w:ascii="arial" w:eastAsia="arial" w:hAnsi="arial" w:cs="arial"/>
            <w:b/>
            <w:i/>
            <w:strike w:val="0"/>
            <w:color w:val="0077CC"/>
            <w:sz w:val="28"/>
            <w:u w:val="single"/>
            <w:vertAlign w:val="baseline"/>
          </w:rPr>
          <w:t xml:space="preserve">Syrian Journey: why the BBC is right to make a game about the refugee crisis; The Daily Mail and the Sun have attacked the BBC for turning the plight of </w:t>
        </w:r>
      </w:hyperlink>
      <w:hyperlink r:id="rId2309" w:history="1">
        <w:r>
          <w:rPr>
            <w:rFonts w:ascii="arial" w:eastAsia="arial" w:hAnsi="arial" w:cs="arial"/>
            <w:b/>
            <w:i/>
            <w:strike w:val="0"/>
            <w:color w:val="0077CC"/>
            <w:sz w:val="28"/>
            <w:u w:val="single"/>
            <w:vertAlign w:val="baseline"/>
          </w:rPr>
          <w:t>Syrian</w:t>
        </w:r>
      </w:hyperlink>
      <w:hyperlink r:id="rId2309" w:history="1">
        <w:r>
          <w:rPr>
            <w:rFonts w:ascii="arial" w:eastAsia="arial" w:hAnsi="arial" w:cs="arial"/>
            <w:b/>
            <w:i/>
            <w:strike w:val="0"/>
            <w:color w:val="0077CC"/>
            <w:sz w:val="28"/>
            <w:u w:val="single"/>
            <w:vertAlign w:val="baseline"/>
          </w:rPr>
          <w:t xml:space="preserve"> </w:t>
        </w:r>
      </w:hyperlink>
      <w:hyperlink r:id="rId2309" w:history="1">
        <w:r>
          <w:rPr>
            <w:rFonts w:ascii="arial" w:eastAsia="arial" w:hAnsi="arial" w:cs="arial"/>
            <w:b/>
            <w:i/>
            <w:strike w:val="0"/>
            <w:color w:val="0077CC"/>
            <w:sz w:val="28"/>
            <w:u w:val="single"/>
            <w:vertAlign w:val="baseline"/>
          </w:rPr>
          <w:t>refugees</w:t>
        </w:r>
      </w:hyperlink>
      <w:hyperlink r:id="rId2309" w:history="1">
        <w:r>
          <w:rPr>
            <w:rFonts w:ascii="arial" w:eastAsia="arial" w:hAnsi="arial" w:cs="arial"/>
            <w:b/>
            <w:i/>
            <w:strike w:val="0"/>
            <w:color w:val="0077CC"/>
            <w:sz w:val="28"/>
            <w:u w:val="single"/>
            <w:vertAlign w:val="baseline"/>
          </w:rPr>
          <w:t xml:space="preserve"> into a game - but this is the perfect way to get the message across</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2015 Monday 2:49 PM GMT</w:t>
      </w:r>
    </w:p>
    <w:p>
      <w:pPr>
        <w:pStyle w:val="Normal324"/>
        <w:keepNext w:val="0"/>
        <w:spacing w:after="0" w:line="240" w:lineRule="atLeast"/>
        <w:ind w:right="0"/>
        <w:jc w:val="both"/>
      </w:pPr>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24"/>
        <w:keepNext w:val="0"/>
        <w:spacing w:before="120" w:after="0" w:line="220" w:lineRule="atLeast"/>
        <w:ind w:left="0" w:right="0" w:firstLine="0"/>
        <w:jc w:val="left"/>
      </w:pPr>
      <w:r>
        <w:br/>
      </w:r>
      <w:r>
        <w:pict>
          <v:shape id="_x0000_i2318" type="#_x0000_t75" style="width:167.98pt;height:30.75pt">
            <v:imagedata r:id="rId20" o:title=""/>
          </v:shape>
        </w:pic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1334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Keith Stuart</w:t>
      </w:r>
    </w:p>
    <w:p>
      <w:pPr>
        <w:pStyle w:val="Normal324"/>
        <w:keepNext/>
        <w:spacing w:before="240" w:after="0" w:line="340" w:lineRule="atLeast"/>
        <w:ind w:left="0" w:right="0" w:firstLine="0"/>
        <w:jc w:val="left"/>
      </w:pPr>
      <w:bookmarkStart w:id="647" w:name="Body_322"/>
      <w:bookmarkEnd w:id="647"/>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319" style="position:absolute;z-index:252319744"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years of bloody armed conflict in Syria, hundreds of thousands of civilians have lost their lives and millions have been forced to flee their homes for uncertain futures in neighbouring countries or much further afield. It is a vast, incalculable human tragedy.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much do you really know about it?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BBC reporter Mamdouh Akbiek and researcher Eloise Dicker, put their knowledge and experience of the conflict into an interactive text adventure, Syrian Journey, which is available for free on the BBC site. Based on dozens of first-hand stories accrued during a BBC Arabic digital project on the region, it starts with the player selling their home in Damascus for a vastly reduced price, before making a series of gruelling decisions about what to do next. Do you flee to Egypt or Turkey? Do you trust the traffickers profiting from the misery of refugees? Do you reach Europe by sea (cheaper) or air (less risky)? Sadly, according to the game, many of those choices will end in tragedy.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Daily Mail and The Sun have reacted with bluster and fury to the project. In its story on Monday, the Mail claimed that BBC bosses have been "slammed" for depicting the humanitarian tragedy in a game. The article quotes a Middle East expert who states "the decision of the BBC to transform the human suffering of literally millions into a children's game beggars belief."</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of course, this is down to a misunderstanding about what games are - or can be. It's telling that the Mail's expert refers to Syrian Journey as a "children's game" despite the fact that no such claim is made on the game's home page. Indeed, it is placed in the site's news section, and is clearly labeled as a news-based interactive experience.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inference is that all games are for children, and that this is not a medium that can support or explore serious subject matter. It is, in short, an old-fashioned moral panic, a dated reaction to a medium that has been maturing for over 40 years. Indeed, interactive news games have been around for over a decade, ever since web-based platforms like Flash have allowed developers to quickly develop and distribute topical interactive experiences. A glimpse at the work of studios like Molleindustria and Persuasive Games shows how subjects like fast food production and airport security can be effectively analysed and expressed in game form.</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Ex-BBC journalist Janet Jones is now a professor in journalism and dean of arts and creative industries at London South Bank university. For the last 15 years she has been studying the evolution of journalism, from print, through broadcast and into the digital era. She's not surprised that tabloid news sources would take such a stance.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in the future, news will be played rather than read is quite hard for some people to think about," she says. "If you look at the history of journalism, whenever a new platform comes online, whether that's been radio, television or the internet, you've had people saying that news could never migrate. The idea of television news caused a huge moral panic. The BBC was worried about influencing viewers in a way that would undermine the serious discuss of news culture. The idea of an anchor person was problematic - what if they made a particular expression while saying a phrase? How would that translate into the way the public received that news? They were worried about how a visual medium could communicate the discourse of news."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however, most key news organisations are exploring the possibilities of interactive storytelling. Several major European news corporations have taken part in news hackdays in Cologne and Amsterdam, where experimental news games were produced over weekend sessions; meanwhile Buzzfeed already has a game development studio working on topical projects.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Gaming the news: why today's hack events are tomorrow's headlines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"Games have really matured as a form in the last few years," says Tomas Rawlings of Auroch Digital, a Bristol-based developer that specialises in news games, and has produced its own exploration of the Syrian conflict, Endgame Syria (and has also made games for the BBC). "We're seeing them being used in health, education, training and in simulation. So the idea that games must equal fun and so trivialise a topic is really out of touch. Games offer a range of ways of taking on a topic that linear forms can't - putting you in the shoes of another person being one advantage; which this game does."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33 million people in the UK now regularly play games, according to research by the Internet Advertising Bureau : the figures are similarly high in most developed countries. Games have become pervasive - and more importantly to a generation of teenagers, they represent our digital era. Through tablets, smartphones and social media, children now expect to be able to interactive with what they see on screen. They understand that games are a medium of communication, not just of entertainment. There is a vast difference in tone and nuance between, say, a blockbusting mega-release like Grand Theft Auto, and a title like Papers, Please, a game that beautifully and engagingly explores the idea of immigration politics. Like every other artform, from poetry to film, games are capable of nuance and subtlty.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Journey is a very simple but very direct exploration of the country's refugee crisis, but it houses the issues in a compelling and involving format. It is a digestible introduction to the concept of trafficking, and the desperate uncertainty of migration. (The Guardian launched its own interactive game in 2014, in which users assumed the role of a Syrian asylum seeker navigating the difficult entry into Fortress Europe.)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Jones, this is not something that can be shut down. It is something that's inevitable as we move from linear to interactive media.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stop a medium that now fundamentally underpins all communication in our society today," she says. "You can't cut off interactive media from the news discourse. It's a misunderstanding that all games are frivolous and that's all they can be. For years, interactive simulation experiences have been used in the training of pilots and in the military, they're the way scientists explore how something may work. It's an engrossing and intellectually challenging experience when you game an experiment - there are many scenarios underpinning every decision.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children expect media to be interactive. I watch what they get from Buzzfeed, which is now investing in deeper investigative journalism, and I understand that interactivity is who they are, it's how they engage with the world. My ten-year-old has probably never watched television - I expect a lot of children are the same. We can't put this genie back in the bottle, we can't make them interact with media in the way that I did."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is now working on establishing the sorts of codes of conduct that will be needed as games emerge as a stable and conventional news medium. There will be outrages and mistakes on the way, as there have always been when new media channels have sought to tell us about the world, but there will also be new possibilities.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only going to become more pressing, and more fascinating, when virtual reality headsets like the Oculus Rift and HTC Vive make it into people's homes. Projects like the University of Southern California's Immersive Journalism experiment, in which researchers created a virtual depiction of a Syrian street scene during a missile attack, hint at the power and potential of placing us directly within news stories. Immersion, participation and direct visceral experience are all becoming part of the news agenda. Now, the response has to be one of preparation rather than knee-jerk terror.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are pitfalls, there always are with new media," says Jones. "So lets have a look at those issues and work through them. To respond with moral panic, well, that is what beggars belief."</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2015</w:t>
      </w:r>
    </w:p>
    <w:p>
      <w:pPr>
        <w:pStyle w:val="Normal324"/>
      </w:pPr>
    </w:p>
    <w:p>
      <w:pPr>
        <w:pStyle w:val="Normal324"/>
        <w:ind w:left="200"/>
        <w:sectPr>
          <w:type w:val="continuous"/>
          <w:pgMar w:top="840" w:right="1000" w:bottom="840" w:left="1000" w:header="400" w:footer="400"/>
          <w:pgNumType w:fmt="decimal"/>
          <w:cols w:space="720"/>
        </w:sectPr>
      </w:pPr>
      <w:r>
        <w:br/>
      </w:r>
      <w:r>
        <w:pict>
          <v:line id="_x0000_s2320" style="position:absolute;z-index:252320768"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310"/>
          <w:headerReference w:type="default" r:id="rId2311"/>
          <w:footerReference w:type="even" r:id="rId2312"/>
          <w:footerReference w:type="default" r:id="rId2313"/>
          <w:headerReference w:type="first" r:id="rId2314"/>
          <w:footerReference w:type="first" r:id="rId2315"/>
          <w:pgSz w:w="12240" w:h="15840"/>
          <w:pgMar w:top="840" w:right="1000" w:bottom="840" w:left="1000" w:header="400" w:footer="400"/>
          <w:pgNumType w:fmt="decimal"/>
          <w:cols w:space="720"/>
          <w:titlePg w:val="0"/>
        </w:sectPr>
      </w:pPr>
    </w:p>
    <w:p>
      <w:pPr>
        <w:pStyle w:val="Normal325"/>
      </w:pPr>
      <w:bookmarkStart w:id="648" w:name="Bookmark_325"/>
      <w:bookmarkEnd w:id="648"/>
    </w:p>
    <w:p>
      <w:pPr>
        <w:pStyle w:val="Normal325"/>
      </w:pPr>
      <w:r>
        <w:pict>
          <v:shape id="_x0000_i2321" type="#_x0000_t75" alt="LexisNexis®" style="width:147.75pt;height:30pt">
            <v:imagedata r:id="rId18" o:title=""/>
          </v:shape>
        </w:pict>
      </w:r>
      <w:r>
        <w:cr/>
      </w:r>
    </w:p>
    <w:p>
      <w:pPr>
        <w:pStyle w:val="Heading1323"/>
        <w:keepNext w:val="0"/>
        <w:spacing w:after="200" w:line="340" w:lineRule="atLeast"/>
        <w:ind w:left="0" w:right="0" w:firstLine="0"/>
        <w:jc w:val="center"/>
      </w:pPr>
      <w:hyperlink r:id="rId2316" w:history="1">
        <w:r>
          <w:rPr>
            <w:rFonts w:ascii="arial" w:eastAsia="arial" w:hAnsi="arial" w:cs="arial"/>
            <w:b/>
            <w:i/>
            <w:strike w:val="0"/>
            <w:color w:val="0077CC"/>
            <w:sz w:val="28"/>
            <w:u w:val="single"/>
            <w:vertAlign w:val="baseline"/>
          </w:rPr>
          <w:t>Why Patrick Ness is writing his Doctor Who spin-off: Class; After hearing the news that Patrick Ness is working with Steven Moffat to create an eight part Doctor Who spin off series for the BBC, we caught up with Patrick about how he feels about it!Also read an extract of Patrick Ness's Doctor Who story Tip of the Tongue</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2015 Friday 10:07 AM GMT</w:t>
      </w:r>
    </w:p>
    <w:p>
      <w:pPr>
        <w:pStyle w:val="Normal325"/>
        <w:keepNext w:val="0"/>
        <w:spacing w:after="0" w:line="240" w:lineRule="atLeast"/>
        <w:ind w:right="0"/>
        <w:jc w:val="both"/>
      </w:pPr>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25"/>
        <w:keepNext w:val="0"/>
        <w:spacing w:before="120" w:after="0" w:line="220" w:lineRule="atLeast"/>
        <w:ind w:left="0" w:right="0" w:firstLine="0"/>
        <w:jc w:val="left"/>
      </w:pPr>
      <w:r>
        <w:br/>
      </w:r>
      <w:r>
        <w:pict>
          <v:shape id="_x0000_i2322" type="#_x0000_t75" style="width:167.98pt;height:30.75pt">
            <v:imagedata r:id="rId20" o:title=""/>
          </v:shape>
        </w:pic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CHILDREN'S BOOKS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Drabble</w:t>
      </w:r>
    </w:p>
    <w:p>
      <w:pPr>
        <w:pStyle w:val="Normal325"/>
        <w:keepNext/>
        <w:spacing w:before="240" w:after="0" w:line="340" w:lineRule="atLeast"/>
        <w:ind w:left="0" w:right="0" w:firstLine="0"/>
        <w:jc w:val="left"/>
      </w:pPr>
      <w:bookmarkStart w:id="649" w:name="Body_323"/>
      <w:bookmarkEnd w:id="649"/>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323" style="position:absolute;z-index:252321792"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at 11pm it was announced that Patrick Ness is writing a Doctor Who spin-off series called Class, set in Coal Hill school, London. Since that point Twitter has been set alight by the news!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Patrick Ness told the world he was writing Class: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much about the plot yet, as it's closely under wraps, but this morning Patrick told us: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get asked a lot 'why did you write start writing YA' and my answer is always: the story told me what it needed to be. And I always thought my job at that point was just to go, 'Great, let's see where it goes'. Because I put the same everything into my YA books that I do into my adult books; the same emotional investment, the same time, the same ambitions, the same darknesses. That's how I responded to the stories I want to tell in 'Class'. I could feel them roiling and twisting and turning, and just thought, 'Great, let's see where it goes.'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 of the show are so far a mystery, but horror writer Derek Landy has put himself forward as a possible lead...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fair to say there's QUITE a bit of excitement stirring at the news of Patrick Ness and Doctor Who, together, in a TV show:</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 site member and mega Doctor Who fan Patrick Sproull told us: "It's a marriage of two greats nobody thought possible. Patrick Ness and Doctor Who? It might seem a bit surprising but, really, it makes total sense. Both are massively creative and both are universally adored, and the combination of the two will surely be magic. Patrick Ness seems to understand young people more than young people do so it's clear Class won't be hampered by weak and dated stereotypes. It seems very wise to get your hopes up for Class because with the calibre of talent on-board, it won't disappoint."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isn't the first time Patrick Ness has written Doctor Who-inspired stories. In 2013, he wrote a short story for the 50th anniversary celebrations of the show (part of a book called 11 Doctors, 11 Stories (later upgraded to 12 Doctors, 12 Stories when Peter Capaldi's incarnation of The Doctor hit our screens). Patrick's story is called Tip Of The Tongue and focusses on the fifth Doctor Who, Peter Davison. You can read an extract of Tip of The Tongue here.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12 Doctors, 12 stories, 12 jackets - a Doctor Who style celebration!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let's hear from Steven Moffat, Doctor Who show runner and executive producer: "No one has documented the dark and exhilarating world of the teenager like Patrick Ness, and now we're bringing his brilliant story-telling into Doctor Who. This is growing up in modern Britain - but with monsters!"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Ness said: "I'm astounded and thrilled to be entering the Doctor Who universe, which is as vast as time and space itself. There's so much room there for all kinds of amazing stories, and to work with Steven Moffat and Brian Minchin to find a place to tell one of my own has been an absolute joy. I can't wait for people to meet the heroes of Class, to meet the all-new villains and aliens, to remember that the horrors of the darkest corners of existence are just about on par with having to pass your A-Levels."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Class is planned to to air on the BBC in 2016. So it looks like 2016 is going to be a brilliant year for Patrick Ness on the small and big screen, he has also written the screenplay for his own novel A Monster Calls which has been filmed for release in 2016 and stars Liam Neeson, Sigourney Weaver and Felicity Jones.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Patrick Ness: 'Books are such a private experience and you bring your life to it' - video</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Ness's latest book The Rest of Us Just Live Here is available from the Guardian bookshop. Also see Patrick Ness's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campaign, which has so far raised over £700,000.</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2015</w:t>
      </w:r>
    </w:p>
    <w:p>
      <w:pPr>
        <w:pStyle w:val="Normal325"/>
      </w:pPr>
    </w:p>
    <w:p>
      <w:pPr>
        <w:pStyle w:val="Normal325"/>
        <w:ind w:left="200"/>
        <w:sectPr>
          <w:type w:val="continuous"/>
          <w:pgMar w:top="840" w:right="1000" w:bottom="840" w:left="1000" w:header="400" w:footer="400"/>
          <w:pgNumType w:fmt="decimal"/>
          <w:cols w:space="720"/>
        </w:sectPr>
      </w:pPr>
      <w:r>
        <w:br/>
      </w:r>
      <w:r>
        <w:pict>
          <v:line id="_x0000_s2324" style="position:absolute;z-index:252322816"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317"/>
          <w:headerReference w:type="default" r:id="rId2318"/>
          <w:footerReference w:type="even" r:id="rId2319"/>
          <w:footerReference w:type="default" r:id="rId2320"/>
          <w:headerReference w:type="first" r:id="rId2321"/>
          <w:footerReference w:type="first" r:id="rId2322"/>
          <w:pgSz w:w="12240" w:h="15840"/>
          <w:pgMar w:top="840" w:right="1000" w:bottom="840" w:left="1000" w:header="400" w:footer="400"/>
          <w:pgNumType w:fmt="decimal"/>
          <w:cols w:space="720"/>
          <w:titlePg w:val="0"/>
        </w:sectPr>
      </w:pPr>
    </w:p>
    <w:p>
      <w:pPr>
        <w:pStyle w:val="Normal326"/>
      </w:pPr>
      <w:bookmarkStart w:id="650" w:name="Bookmark_326"/>
      <w:bookmarkEnd w:id="650"/>
    </w:p>
    <w:p>
      <w:pPr>
        <w:pStyle w:val="Normal326"/>
      </w:pPr>
      <w:r>
        <w:pict>
          <v:shape id="_x0000_i2325" type="#_x0000_t75" alt="LexisNexis®" style="width:147.75pt;height:30pt">
            <v:imagedata r:id="rId18" o:title=""/>
          </v:shape>
        </w:pict>
      </w:r>
      <w:r>
        <w:cr/>
      </w:r>
    </w:p>
    <w:p>
      <w:pPr>
        <w:pStyle w:val="Heading1324"/>
        <w:keepNext w:val="0"/>
        <w:spacing w:after="200" w:line="340" w:lineRule="atLeast"/>
        <w:ind w:left="0" w:right="0" w:firstLine="0"/>
        <w:jc w:val="center"/>
      </w:pPr>
      <w:hyperlink r:id="rId2323" w:history="1">
        <w:r>
          <w:rPr>
            <w:rFonts w:ascii="arial" w:eastAsia="arial" w:hAnsi="arial" w:cs="arial"/>
            <w:b/>
            <w:i/>
            <w:strike w:val="0"/>
            <w:color w:val="0077CC"/>
            <w:sz w:val="28"/>
            <w:u w:val="single"/>
            <w:vertAlign w:val="baseline"/>
          </w:rPr>
          <w:t>Watch PJ Harvey's video for The Camp - exclusive; The Mercury prize winner's collaboration with Egyptian musician Ramy Essam and photographer Giles Duley is dedicated to displaced children in Lebanon</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2017 Wednesday 11:00 AM GMT</w:t>
      </w:r>
    </w:p>
    <w:p>
      <w:pPr>
        <w:pStyle w:val="Normal326"/>
        <w:keepNext w:val="0"/>
        <w:spacing w:after="0" w:line="240" w:lineRule="atLeast"/>
        <w:ind w:right="0"/>
        <w:jc w:val="both"/>
      </w:pPr>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26"/>
        <w:keepNext w:val="0"/>
        <w:spacing w:before="120" w:after="0" w:line="220" w:lineRule="atLeast"/>
        <w:ind w:left="0" w:right="0" w:firstLine="0"/>
        <w:jc w:val="left"/>
      </w:pPr>
      <w:r>
        <w:br/>
      </w:r>
      <w:r>
        <w:pict>
          <v:shape id="_x0000_i2326" type="#_x0000_t75" style="width:167.98pt;height:30.75pt">
            <v:imagedata r:id="rId20" o:title=""/>
          </v:shape>
        </w:pic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Version:1</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Gibsone</w:t>
      </w:r>
    </w:p>
    <w:p>
      <w:pPr>
        <w:pStyle w:val="Normal326"/>
        <w:keepNext/>
        <w:spacing w:before="240" w:after="0" w:line="340" w:lineRule="atLeast"/>
        <w:ind w:left="0" w:right="0" w:firstLine="0"/>
        <w:jc w:val="left"/>
      </w:pPr>
      <w:bookmarkStart w:id="651" w:name="Body_324"/>
      <w:bookmarkEnd w:id="651"/>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327" style="position:absolute;z-index:252323840"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PJ Harvey: The Hope Six Demolition Project review - potent, beautiful songs and minor lyrical missteps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of PJ Harvey's latest release is pertinent. As political squabbling reaches its climax before the UK's general election on 8 June, the musician is turning her gaze towards the global refugee crisis for a collaboration with Egyptian artist Ramy Essam, whose song Irhal became synonymous with the demonstrations at Tahrir Square in Cairo during the Egyptian revolution of 2011.</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Entitled The Camp, the minimal, haunting song serves a higher moral purpose than a normal experiment with melody. Along with its video, which uses images from the forthcoming book by acclaimed photojournalist Giles Duley, I Can Only Tell You What My Eyes See, its message of despair - descriptions of "children who move like ghosts" and a "grey boy burned by cigarettes, pushed with scarred hands through the fence" - documents the lives of displaced children in the Bekaa valley in Lebanon.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hard to comprehend the scale of the crisis in Lebanon, a country of four million now hosting more than one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explains Duley. He has documented humanitarian crises and the effects of conflict for more than a decade and was moved significantly by what he witnessed throughout Europe in 2016 and 2017.</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Giles Duley: 'I stood on those Lesbos beaches in floods of tears'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from Lesbos and following the refugees' route through the Balkans to Germany, the images in this video follow the desperate journey of everyday people forced to flee their homes in the face of conflict. For several years, Polly [PJ Harvey] and I have been looking to collaborate on a project, so when she and Ramy recorded The Camp it seemed like the perfect opportunity," he said.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this is an important moment in the history of a humanity, a time when we must all decide: do we turn our back or open our arms and offer safety? It's a time when we must all act," Duley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Essam added: "I believe that people, no matter who they are and where they come from, can have their freedom and live together in peace."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artists involved in the project, which was recorded and produced in Bristol with Harvey's longtime collaborator John Parish, will donate all profits to Beyond Association, a Lebanese NGO that works in the Vekaa valley and elsewhere in the country.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track will be released digitally on 9 June. </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2017</w:t>
      </w:r>
    </w:p>
    <w:p>
      <w:pPr>
        <w:pStyle w:val="Normal326"/>
      </w:pPr>
    </w:p>
    <w:p>
      <w:pPr>
        <w:pStyle w:val="Normal326"/>
        <w:ind w:left="200"/>
        <w:sectPr>
          <w:type w:val="continuous"/>
          <w:pgMar w:top="840" w:right="1000" w:bottom="840" w:left="1000" w:header="400" w:footer="400"/>
          <w:pgNumType w:fmt="decimal"/>
          <w:cols w:space="720"/>
        </w:sectPr>
      </w:pPr>
      <w:r>
        <w:br/>
      </w:r>
      <w:r>
        <w:pict>
          <v:line id="_x0000_s2328" style="position:absolute;z-index:252324864"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324"/>
          <w:headerReference w:type="default" r:id="rId2325"/>
          <w:footerReference w:type="even" r:id="rId2326"/>
          <w:footerReference w:type="default" r:id="rId2327"/>
          <w:headerReference w:type="first" r:id="rId2328"/>
          <w:footerReference w:type="first" r:id="rId2329"/>
          <w:pgSz w:w="12240" w:h="15840"/>
          <w:pgMar w:top="840" w:right="1000" w:bottom="840" w:left="1000" w:header="400" w:footer="400"/>
          <w:pgNumType w:fmt="decimal"/>
          <w:cols w:space="720"/>
          <w:titlePg w:val="0"/>
        </w:sectPr>
      </w:pPr>
    </w:p>
    <w:p>
      <w:pPr>
        <w:pStyle w:val="Normal327"/>
      </w:pPr>
      <w:bookmarkStart w:id="652" w:name="Bookmark_327"/>
      <w:bookmarkEnd w:id="652"/>
    </w:p>
    <w:p>
      <w:pPr>
        <w:pStyle w:val="Normal327"/>
      </w:pPr>
      <w:r>
        <w:pict>
          <v:shape id="_x0000_i2329" type="#_x0000_t75" alt="LexisNexis®" style="width:147.75pt;height:30pt">
            <v:imagedata r:id="rId18" o:title=""/>
          </v:shape>
        </w:pict>
      </w:r>
      <w:r>
        <w:cr/>
      </w:r>
    </w:p>
    <w:p>
      <w:pPr>
        <w:pStyle w:val="Heading1325"/>
        <w:keepNext w:val="0"/>
        <w:spacing w:after="200" w:line="340" w:lineRule="atLeast"/>
        <w:ind w:left="0" w:right="0" w:firstLine="0"/>
        <w:jc w:val="center"/>
      </w:pPr>
      <w:hyperlink r:id="rId2330" w:history="1">
        <w:r>
          <w:rPr>
            <w:rFonts w:ascii="arial" w:eastAsia="arial" w:hAnsi="arial" w:cs="arial"/>
            <w:b/>
            <w:i/>
            <w:strike w:val="0"/>
            <w:color w:val="0077CC"/>
            <w:sz w:val="28"/>
            <w:u w:val="single"/>
            <w:vertAlign w:val="baseline"/>
          </w:rPr>
          <w:t>In border towns, a brisk business in Syrian brides</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2014 Tuesday</w:t>
      </w:r>
    </w:p>
    <w:p>
      <w:pPr>
        <w:pStyle w:val="Normal327"/>
        <w:keepNext w:val="0"/>
        <w:spacing w:after="0" w:line="240" w:lineRule="atLeast"/>
        <w:ind w:right="0"/>
        <w:jc w:val="both"/>
      </w:pPr>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327"/>
        <w:keepNext w:val="0"/>
        <w:spacing w:before="120" w:after="0" w:line="220" w:lineRule="atLeast"/>
        <w:ind w:left="0" w:right="0" w:firstLine="0"/>
        <w:jc w:val="left"/>
      </w:pPr>
      <w:r>
        <w:br/>
      </w:r>
      <w:r>
        <w:pict>
          <v:shape id="_x0000_i2330" type="#_x0000_t75" style="width:186.73pt;height:33pt">
            <v:imagedata r:id="rId63" o:title=""/>
          </v:shape>
        </w:pic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INTERNATIONAL PAGES; Pg. 16</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pStyle w:val="Normal327"/>
        <w:keepNext/>
        <w:spacing w:before="240" w:after="0" w:line="340" w:lineRule="atLeast"/>
        <w:ind w:left="0" w:right="0" w:firstLine="0"/>
        <w:jc w:val="left"/>
      </w:pPr>
      <w:bookmarkStart w:id="653" w:name="Body_325"/>
      <w:bookmarkEnd w:id="653"/>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331" style="position:absolute;z-index:252325888"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ish men in the town since he arrived in 2012. Dr Reemah Nana, a gynaecologist at the clinic, says patients with Turkish husbands sometimes complain about domestic violence, but in general, marriages are happy. Asked about sexual abuse, she concedes: "We hear of cases, but most women don't want to talk about it."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authorities put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country at nearly 1 million, a figure projected to rise by the end of the year to 1.4 million. According to the UN high commissioner for refugees (UNHCR), women and children constitute 75% of refugees in Turkey, with under-18s accounting for 50%. In a 2013 report, the Turkish Disaster and Emergency Management Presidency stated that roughly a fifth of heads of household - inside and outside refugee camps - were women. Human rights groups have repeatedly pointed out that women refugees from Syria are especially vulnerable, and that many face rape, sexual abuse and harassment.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Aminah entered Turkey illegally and without a valid passport, making it impossible to register her marriage. The ceremony will be a religious one, performed by an imam, thus leaving her without any protection or rights in the event of a separation or her spouse's death. According to Kemal Dilsiz, a matchmaker in a village close to the Syrian border, most Syrian women who marry Turks do so without legal registration. "None of these weddings are official since none of the women have passports," he says.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women that Dilsiz "introduces" to his Turkish customers usually come across the river Orontes, on floats, at 100TL a ride. "I married off around 60 Syrian girls," he says, not without pride. "Men from all over Turkey call me, looking for a wife from Syria. They say Syrian women are more loyal, that they don't talk back."</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Paid matchmaking, illegal in Turkey, is a thriving business in the provinces bordering Syria. According to a hotel worker in Antakya, marriage tourism is common. "We have male Turkish guests from all over the country," he says. "They come to look for a Syrian wife."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trafficking and all problems associated with it - abuse, rape and exploitation - have increased since 2012," says the women's rights activist. "We hear of more and more cases of 'temporary marriages', basically sex work, but women are afraid to talk about this openly. It is worrying that the idea of temporary marriages is now being normalised in Turkey. It puts the veneer of respectability and religious approval on sexual abuse and exploitation."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Dilsiz introduces girls to any man who can pay: "It costs 4,000TL for me to arrange a meeting. Then there are the men on the Syrian side, the wedding, the car - all in all it would cost you around 10,000TL to get married to a Syrian girl." He claims that Syrian marriage impostors have damaged his reputation, and that he has been hesitant to suggest a "serious bride" for a while. "But if you don't mind running that risk, I can get you a Syrian woman right now," he says. "You can marry her for a few months, if that's what you want."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a non-governmental organisation in Kilis, several women wait for the daily distribution of nappies and food, discussing wedding plans for their daughters. Hanan, 45, says her 23-year-old daughter will become the second wife of a 35-year-old Turk. "He promised to do the house and his car in her name. She will be better off that way."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human rights groups warn that polygamy, outlawed in Turkey almost a century ago but still practised in conservative rural areas in south-eastern Anatolia, is on the rise. Second, third, or even fourth wives - called kuma in Turkish - lack legal protection and are especially vulnerable to abuse.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Fatma, 28, from Aleppo province, married her Turkish husband three months ago. She is his second wife. "His first wife is ill and does not want to have any more children," she says. Fatma is pregnant with her husband's seventh child. "I am happy. His first wife is nice to me, she says she is glad that I am here to help her. We share all the housework." She pauses. "Though it's hard to share the man you love with another woman, but what can I do? It's fate."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Resentment is growing. Women in border towns and cities accuse Syrian women of luring away their husbands, saying their spouses routinely threaten them with taking a Syrian wife.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hair salon in Reyhanli, several local women express their anger. "Syrian women have broken up many families here," says Kadriye, 36. "Our husbands have become real beasts since the Syrians came. The men now make all kinds of excuses to bring in a second wife. They threaten us because of the smallest things: the food, the housekeeping, anything. Some take wives the age of their daughters."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Hatice Utku, the hairdresser, nods. "Domestic violence has increased, too. Women put up with anything nowadays, just to hang on to their husbands.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women's rights activist from Gaziantep explains: "Local women are anxious. The constant fear of losing their husbands puts a lot of pressure on them. Domestic violence, threats, psychological pressure and abuse from their spouses have increased. We notice a rise in mental illness, especially depression, but the topic is not being addressed by the authorities."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her organisation tries to assist Turkish and Syrian women: "We do house visits. We try to convince them to put the blame where it belongs. In order to counter this male opportunism, women from both sides of the border need to stick together."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names have been changed.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shop in the town of Reyhanli, Turkey, where many Syrians have taken refuge</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2014</w:t>
      </w:r>
    </w:p>
    <w:p>
      <w:pPr>
        <w:pStyle w:val="Normal327"/>
      </w:pPr>
    </w:p>
    <w:p>
      <w:pPr>
        <w:pStyle w:val="Normal327"/>
        <w:ind w:left="200"/>
        <w:sectPr>
          <w:type w:val="continuous"/>
          <w:pgMar w:top="840" w:right="1000" w:bottom="840" w:left="1000" w:header="400" w:footer="400"/>
          <w:pgNumType w:fmt="decimal"/>
          <w:cols w:space="720"/>
        </w:sectPr>
      </w:pPr>
      <w:r>
        <w:br/>
      </w:r>
      <w:r>
        <w:pict>
          <v:line id="_x0000_s2332" style="position:absolute;z-index:252326912"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331"/>
          <w:headerReference w:type="default" r:id="rId2332"/>
          <w:footerReference w:type="even" r:id="rId2333"/>
          <w:footerReference w:type="default" r:id="rId2334"/>
          <w:headerReference w:type="first" r:id="rId2335"/>
          <w:footerReference w:type="first" r:id="rId2336"/>
          <w:pgSz w:w="12240" w:h="15840"/>
          <w:pgMar w:top="840" w:right="1000" w:bottom="840" w:left="1000" w:header="400" w:footer="400"/>
          <w:pgNumType w:fmt="decimal"/>
          <w:cols w:space="720"/>
          <w:titlePg w:val="0"/>
        </w:sectPr>
      </w:pPr>
    </w:p>
    <w:p>
      <w:pPr>
        <w:pStyle w:val="Normal328"/>
      </w:pPr>
      <w:bookmarkStart w:id="654" w:name="Bookmark_328"/>
      <w:bookmarkEnd w:id="654"/>
    </w:p>
    <w:p>
      <w:pPr>
        <w:pStyle w:val="Normal328"/>
      </w:pPr>
      <w:r>
        <w:pict>
          <v:shape id="_x0000_i2333" type="#_x0000_t75" alt="LexisNexis®" style="width:147.75pt;height:30pt">
            <v:imagedata r:id="rId18" o:title=""/>
          </v:shape>
        </w:pict>
      </w:r>
      <w:r>
        <w:cr/>
      </w:r>
    </w:p>
    <w:p>
      <w:pPr>
        <w:pStyle w:val="Heading1326"/>
        <w:keepNext w:val="0"/>
        <w:spacing w:after="200" w:line="340" w:lineRule="atLeast"/>
        <w:ind w:left="0" w:right="0" w:firstLine="0"/>
        <w:jc w:val="center"/>
      </w:pPr>
      <w:hyperlink r:id="rId2337" w:history="1">
        <w:r>
          <w:rPr>
            <w:rFonts w:ascii="arial" w:eastAsia="arial" w:hAnsi="arial" w:cs="arial"/>
            <w:b/>
            <w:i/>
            <w:strike w:val="0"/>
            <w:color w:val="0077CC"/>
            <w:sz w:val="28"/>
            <w:u w:val="single"/>
            <w:vertAlign w:val="baseline"/>
          </w:rPr>
          <w:t>The Guardian view on Britain's choice 2015: immigration; If we are to live in a society at ease with itself, politicians must find a more constructive language</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2015 Friday 7:21 PM GMT</w:t>
      </w:r>
    </w:p>
    <w:p>
      <w:pPr>
        <w:pStyle w:val="Normal328"/>
        <w:keepNext w:val="0"/>
        <w:spacing w:after="0" w:line="240" w:lineRule="atLeast"/>
        <w:ind w:right="0"/>
        <w:jc w:val="both"/>
      </w:pPr>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28"/>
        <w:keepNext w:val="0"/>
        <w:spacing w:before="120" w:after="0" w:line="220" w:lineRule="atLeast"/>
        <w:ind w:left="0" w:right="0" w:firstLine="0"/>
        <w:jc w:val="left"/>
      </w:pPr>
      <w:r>
        <w:br/>
      </w:r>
      <w:r>
        <w:pict>
          <v:shape id="_x0000_i2334" type="#_x0000_t75" style="width:167.98pt;height:30.75pt">
            <v:imagedata r:id="rId20" o:title=""/>
          </v:shape>
        </w:pic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328"/>
        <w:keepNext/>
        <w:spacing w:before="240" w:after="0" w:line="340" w:lineRule="atLeast"/>
        <w:ind w:left="0" w:right="0" w:firstLine="0"/>
        <w:jc w:val="left"/>
      </w:pPr>
      <w:bookmarkStart w:id="655" w:name="Body_326"/>
      <w:bookmarkEnd w:id="655"/>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335" style="position:absolute;z-index:252327936"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on immigration of the past five years has not just damaged the Conservatives' reputation but also voters' confidence in what politicians can do. As a result, voters are more angry and frustrated and often less well-informed than ever.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coalition agreement, the Lib Dems accepted the Tory red lines on immigration in return for a deal, not entirely honoured, to end the detention of children. David Cameron's " no ifs, no buts " pledge to reduce net migration to "the tens of thousands", which was never compatible with membership of the EU and the obligation to respect free movement of workers, fared even less well. In 2010, the figure for net migration, 252,000, set a new record, but the latest figure stands at another new high of almost 300,000. That is despite a three-pronged attack on students, workers and extended families.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Attempts to limit the number of overseas students in further education and post-graduate workers merely offended valuable partners like India. Immigration from outside the EU remained static: there is a limit on skilled workers, and a higher skill level for employer-sponsored visas. Britons wanting to bring in non-EU spouses now need an annual income of over £18,600, which excludes more than 40% of British citizens. But from the EU, immigration has more than doubled in the past five years, to over 170,000.</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cut the migration impacts fund. Communities were left with little extra support as pressure grew on public services, in particular primary schools, housing and doctors' surgeries. Headlines about schools where every child spoke English as a second language fuelled rising anxiety about immigration, which became a dominant concern for voters. Yet these fears were often based on inaccurate ideas about the scale of immigration and the number of non-British-born citizens, which politicians failed to challenge by pointing out, for example, that an EU worker who comes to the UK for more than a year is considered to have migrated. It has become received wisdom that large numbers of unskilled migrants from the new EU accession countries are driving down wages and pinching Britons' jobs, a view often encouraged by the anti-immigration Home Office. In fact, although there are local exceptions, the weight of evidence suggests that migration could account for as much as 0.5% of George Osborne's tentative recovery.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tricky context of wide concern and limited powers of action, there is a bidding war from the main parties for 2015. The Conservatives have downgraded their pledge to cut net migration to a mere ambition. In a competitive field, Ukip stands out for its toughness: a points-based system, a five-year freeze on all unskilled immigration, a cap of 50,000 skilled workers a year, and a five-year wait before any migrant can claim benefits. But all the main parties are responding to voters' concerns that have been inflamed by a lethal mix of political neglect and political over-reaction. So EU citizens would be barred from certain benefits for four years for the Conservatives, and two for Labour. Both Lib Dems and the Tories would end the payment of child benefit to children abroad. Labour rightly emphasises tackling exploitative working practices, but also boosting border controls. Its manifesto also offers a welcome humanity by promising a more generous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 like the Lib Dems - ending indefinite detention for failed asylum seekers.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country imagines itself is always the unspoken context of an election campaign. What sort of a society we want to live in, and what kind of economy will best sustain it - this is the underlying matter of most party policy proposals and most politicians' rhetoric. Migration speaks directly to both parts of the debate. Britain can be an outward-facing nation, engaged with Europe and the world, capable of building and sustaining a society in which both old and new citizens of the union feel comfortable, and reap the economic rewards that flow from it. But only if politicians frame their arguments in that context. Labour has acknowledged that in government it misjudged both the scale of immigration and how people would react. Now that the Tories have failed to live up their rhetoric of 2010, this is a debate whose parameters need resetting again. No party is ready to take that risk.</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2015</w:t>
      </w:r>
    </w:p>
    <w:p>
      <w:pPr>
        <w:pStyle w:val="Normal328"/>
      </w:pPr>
    </w:p>
    <w:p>
      <w:pPr>
        <w:pStyle w:val="Normal328"/>
        <w:ind w:left="200"/>
        <w:sectPr>
          <w:type w:val="continuous"/>
          <w:pgMar w:top="840" w:right="1000" w:bottom="840" w:left="1000" w:header="400" w:footer="400"/>
          <w:pgNumType w:fmt="decimal"/>
          <w:cols w:space="720"/>
        </w:sectPr>
      </w:pPr>
      <w:r>
        <w:br/>
      </w:r>
      <w:r>
        <w:pict>
          <v:line id="_x0000_s2336" style="position:absolute;z-index:252328960"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338"/>
          <w:headerReference w:type="default" r:id="rId2339"/>
          <w:footerReference w:type="even" r:id="rId2340"/>
          <w:footerReference w:type="default" r:id="rId2341"/>
          <w:headerReference w:type="first" r:id="rId2342"/>
          <w:footerReference w:type="first" r:id="rId2343"/>
          <w:pgSz w:w="12240" w:h="15840"/>
          <w:pgMar w:top="840" w:right="1000" w:bottom="840" w:left="1000" w:header="400" w:footer="400"/>
          <w:pgNumType w:fmt="decimal"/>
          <w:cols w:space="720"/>
          <w:titlePg w:val="0"/>
        </w:sectPr>
      </w:pPr>
    </w:p>
    <w:p>
      <w:pPr>
        <w:pStyle w:val="Normal329"/>
      </w:pPr>
      <w:bookmarkStart w:id="656" w:name="Bookmark_329"/>
      <w:bookmarkEnd w:id="656"/>
    </w:p>
    <w:p>
      <w:pPr>
        <w:pStyle w:val="Normal329"/>
      </w:pPr>
      <w:r>
        <w:pict>
          <v:shape id="_x0000_i2337" type="#_x0000_t75" alt="LexisNexis®" style="width:147.75pt;height:30pt">
            <v:imagedata r:id="rId18" o:title=""/>
          </v:shape>
        </w:pict>
      </w:r>
      <w:r>
        <w:cr/>
      </w:r>
    </w:p>
    <w:p>
      <w:pPr>
        <w:pStyle w:val="Heading1327"/>
        <w:keepNext w:val="0"/>
        <w:spacing w:after="200" w:line="340" w:lineRule="atLeast"/>
        <w:ind w:left="0" w:right="0" w:firstLine="0"/>
        <w:jc w:val="center"/>
      </w:pPr>
      <w:hyperlink r:id="rId2344" w:history="1">
        <w:r>
          <w:rPr>
            <w:rFonts w:ascii="arial" w:eastAsia="arial" w:hAnsi="arial" w:cs="arial"/>
            <w:b/>
            <w:i/>
            <w:strike w:val="0"/>
            <w:color w:val="0077CC"/>
            <w:sz w:val="28"/>
            <w:u w:val="single"/>
            <w:vertAlign w:val="baseline"/>
          </w:rPr>
          <w:t>The Brexiteers' immigration promises are unravelling fast; The broad claims of the EU referendum campaign are starting to give way to the reality of policy, practicality, compromise - and the fear of economic chaos</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2017 Monday 6:00 AM GMT</w:t>
      </w:r>
    </w:p>
    <w:p>
      <w:pPr>
        <w:pStyle w:val="Normal329"/>
        <w:keepNext w:val="0"/>
        <w:spacing w:after="0" w:line="240" w:lineRule="atLeast"/>
        <w:ind w:right="0"/>
        <w:jc w:val="both"/>
      </w:pPr>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29"/>
        <w:keepNext w:val="0"/>
        <w:spacing w:before="120" w:after="0" w:line="220" w:lineRule="atLeast"/>
        <w:ind w:left="0" w:right="0" w:firstLine="0"/>
        <w:jc w:val="left"/>
      </w:pPr>
      <w:r>
        <w:br/>
      </w:r>
      <w:r>
        <w:pict>
          <v:shape id="_x0000_i2338" type="#_x0000_t75" style="width:167.98pt;height:30.75pt">
            <v:imagedata r:id="rId20" o:title=""/>
          </v:shape>
        </w:pic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1116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d'Ancona</w:t>
      </w:r>
    </w:p>
    <w:p>
      <w:pPr>
        <w:pStyle w:val="Normal329"/>
        <w:keepNext/>
        <w:spacing w:before="240" w:after="0" w:line="340" w:lineRule="atLeast"/>
        <w:ind w:left="0" w:right="0" w:firstLine="0"/>
        <w:jc w:val="left"/>
      </w:pPr>
      <w:bookmarkStart w:id="657" w:name="Body_327"/>
      <w:bookmarkEnd w:id="657"/>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339" style="position:absolute;z-index:252329984"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speed with which the emergency services responded to last week's attack on Westminster was rivalled only by the hard right's eagerness to blame the horror on migration. I mean, why wait for the evidence?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same confidence that he had (incorrectly) blamed the Berlin Christmas market atrocity on Angela Merkel's admission of refugees, Nigel Farage told Fox News : "If you open your door to uncontrolled immigration from Middle Eastern countries you are inviting in terrorism."</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@Nigel_Farage : "If you open your door to uncontrolled immigration from Middle Eastern countries you are inviting in terrorism." #Hannitypic.twitter.com/p9QQgAkpbD - Fox News (@FoxNews) March 23, 2017</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Arron Banks, Ukip's former paymaster and founder of the new Patriotic Alliance, tweeted in similar vein : "Teresa [sic] May was Home Secretary for 6 year [sic] when over a million illegals were allowed into our country. I don't think I've ever felt more sick."</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now know, the attacker, Khalid Masood, was British, born in Kent and brought up as Adrian Russell Elms. His story is one of radicalisation, the question being when and how he embraced extremist Islamist ideology: the path that led him to an act of murderous violence has nothing to do with immigration.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lies of the right that debase civilised society | Nick Cohen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Keep an eye, meanwhile, on that word "illegals", which is gaining poisonous currency as a catch-all term for all migrants and non-white people. In his interview with the Times in January, Donald Trump used it, quite inaccurately, to describe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welcomed to Germany. The intended force of the word is not hard to fathom. To call someone "illegal" is to strip them of their legitimacy and brand them as - at best - second class.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sharp end of a broader phenomenon in which political language is being used with pernicious elasticity. The true legacy of the fading UK Independence party is not the EU referendum or its outcome. It has been to force the politics of Enoch Powell into the mainstream and to pour all social grievances, dysfunctions and resentments into a vessel, bursting at the seams, marked "immigration".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used to hearing and reading erroneous claims that migration forces Britons from the workplace; that the economy does not really need migrant labour; that migrants represent a net loss to the public purse, contributing less as taxpayers than they cost as users of public services; and that migrants are at the root of Britain's housing crisis. It is all nonsense. But such claims, repeated again and again, have proved adhesive.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Sunday Times reported that, after Brexit, EU nationals already working here may continue to be paid child benefit to send home to their families. This disclosure is no doubt ill-timed for the prime minister, who will trigger article 50 on Wednesday, and unveil proposals for the "great repeal bill" on the following day. To those outraged by this probable outcome, I ask: what did you expect? That EU citizens already working quite legitimately in the UK were suddenly to have their benefits taken away to make you feel better? This would not only imperil the rights of Britons living elsewhere in the EU. It would be wrong in itself.</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 claims of the referendum campaign are starting to dissolve into the pixelated reality of policy, practicality and compromise. According to a senior government source, a wonderful irony is now manifesting itself around the cabinet table in the contributions of Liam Fox, David Davis and Boris Johnson: "There's no doubt that Theresa wants to bring down immigration. But the three main Brexiteers are suddenly becoming more and more vocal about the need to keep the numbers sufficiently high for the needs of the economy. You hear Liam saying: 'We mustn't do anything that threatens prosperity.' It's becoming more and more clear to them what's at stake."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defence Fox, Davis and Johnson would doubtless insist that their demand was only ever to "take back control" of immigration from the EU, rather than specifically to reduce the number of newcomers. But this was always disingenuous.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that the voters heard loud and clear was that escaping the grip of Brussels would mean fewer foreigners coming to Britain. As Deborah Mattinson's fascinating Britainthinks panel surveys have shown, leave voters interpret "hard Brexit" unequivocally as being "tough on immigrants" and are uninterested in economic counter-arguments. What motivates leavers, Mattinson concludes, is "broader cultural issues".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qualitative research has been reinforced by quantitative findings: according to an Ipsos Mori poll in Friday's Evening Standard, 61% regard immigration curbs as the priority in the forthcoming negotiations. A recent study by the NatCen thinktank indicated that 68% want the principle of free movement to go.</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respect, I have absolutely no sympathy for the Brexiteers. Though they maintained the mask of respectability during the campaign, declaring that the argument was about sovereignty not immigration itself, they were perfectly well aware of the popular sentiments they were galvanising and the power of those sentiments to carry them over the finishing line.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last June, Farage unveiled his vile poster showing a long queue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the slogan "Breaking Point", the Vote Leave campaign distanced itself fast from the image. Well, naturally. With leaden predictability, Farage had made explicit what was meant to remain implicit. The essence of dog-whistle politics is plausible deniability - exploit bigotry, moi? - and the Ukip leader had just blown everyone's cover.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Brexitland: People can't find homes. No wonder they were angry | Owen Jones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negotiations with Brussels approach, it is becoming ever more clear that net immigration is unlikely to fall very much, if at all, as a consequence of Brexit. Addressing the need for extra unskilled workers in particular sectors and regions, Davis has acknowledged : "Whatever we do has to be flexible enough to meet these requirements." In other words: expect the new system of border control to be complex, detailed, and full of exemptions - not the red, white and blue wall that the nativists crave.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policy is a patchwork quilt and will remain so. The interdependent economy and culture of the 21st century mandate no less. But the gulf between rhetoric and reality has never been greater. As the prime minister launches the EU negotiations that will define her place in history, she faces no less a challenge at home, in managing the expectations of voters who have been grievously misled.</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2017</w:t>
      </w:r>
    </w:p>
    <w:p>
      <w:pPr>
        <w:pStyle w:val="Normal329"/>
      </w:pPr>
    </w:p>
    <w:p>
      <w:pPr>
        <w:pStyle w:val="Normal329"/>
        <w:ind w:left="200"/>
        <w:sectPr>
          <w:type w:val="continuous"/>
          <w:pgMar w:top="840" w:right="1000" w:bottom="840" w:left="1000" w:header="400" w:footer="400"/>
          <w:pgNumType w:fmt="decimal"/>
          <w:cols w:space="720"/>
        </w:sectPr>
      </w:pPr>
      <w:r>
        <w:br/>
      </w:r>
      <w:r>
        <w:pict>
          <v:line id="_x0000_s2340" style="position:absolute;z-index:252331008"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345"/>
          <w:headerReference w:type="default" r:id="rId2346"/>
          <w:footerReference w:type="even" r:id="rId2347"/>
          <w:footerReference w:type="default" r:id="rId2348"/>
          <w:headerReference w:type="first" r:id="rId2349"/>
          <w:footerReference w:type="first" r:id="rId2350"/>
          <w:pgSz w:w="12240" w:h="15840"/>
          <w:pgMar w:top="840" w:right="1000" w:bottom="840" w:left="1000" w:header="400" w:footer="400"/>
          <w:pgNumType w:fmt="decimal"/>
          <w:cols w:space="720"/>
          <w:titlePg w:val="0"/>
        </w:sectPr>
      </w:pPr>
    </w:p>
    <w:p>
      <w:pPr>
        <w:pStyle w:val="Normal330"/>
      </w:pPr>
      <w:bookmarkStart w:id="658" w:name="Bookmark_330"/>
      <w:bookmarkEnd w:id="658"/>
    </w:p>
    <w:p>
      <w:pPr>
        <w:pStyle w:val="Normal330"/>
      </w:pPr>
      <w:r>
        <w:pict>
          <v:shape id="_x0000_i2341" type="#_x0000_t75" alt="LexisNexis®" style="width:147.75pt;height:30pt">
            <v:imagedata r:id="rId18" o:title=""/>
          </v:shape>
        </w:pict>
      </w:r>
      <w:r>
        <w:cr/>
      </w:r>
    </w:p>
    <w:p>
      <w:pPr>
        <w:pStyle w:val="Heading1328"/>
        <w:keepNext w:val="0"/>
        <w:spacing w:after="200" w:line="340" w:lineRule="atLeast"/>
        <w:ind w:left="0" w:right="0" w:firstLine="0"/>
        <w:jc w:val="center"/>
      </w:pPr>
      <w:hyperlink r:id="rId2351" w:history="1">
        <w:r>
          <w:rPr>
            <w:rFonts w:ascii="arial" w:eastAsia="arial" w:hAnsi="arial" w:cs="arial"/>
            <w:b/>
            <w:i/>
            <w:strike w:val="0"/>
            <w:color w:val="0077CC"/>
            <w:sz w:val="28"/>
            <w:u w:val="single"/>
            <w:vertAlign w:val="baseline"/>
          </w:rPr>
          <w:t>Trump says Clinton would let 650 million people into US in a week; Republican presidential nominee makes outlandish immigration claim at a rally in New Mexico while also stoking fears of voting fraud in Colorado</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2016 Monday 3:24 AM GMT</w:t>
      </w:r>
    </w:p>
    <w:p>
      <w:pPr>
        <w:pStyle w:val="Normal330"/>
        <w:keepNext w:val="0"/>
        <w:spacing w:after="0" w:line="240" w:lineRule="atLeast"/>
        <w:ind w:right="0"/>
        <w:jc w:val="both"/>
      </w:pPr>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30"/>
        <w:keepNext w:val="0"/>
        <w:spacing w:before="120" w:after="0" w:line="220" w:lineRule="atLeast"/>
        <w:ind w:left="0" w:right="0" w:firstLine="0"/>
        <w:jc w:val="left"/>
      </w:pPr>
      <w:r>
        <w:br/>
      </w:r>
      <w:r>
        <w:pict>
          <v:shape id="_x0000_i2342" type="#_x0000_t75" style="width:167.98pt;height:30.75pt">
            <v:imagedata r:id="rId20" o:title=""/>
          </v:shape>
        </w:pic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Jacobs in Washington, DC</w:t>
      </w:r>
    </w:p>
    <w:p>
      <w:pPr>
        <w:pStyle w:val="Normal330"/>
        <w:keepNext/>
        <w:spacing w:before="240" w:after="0" w:line="340" w:lineRule="atLeast"/>
        <w:ind w:left="0" w:right="0" w:firstLine="0"/>
        <w:jc w:val="left"/>
      </w:pPr>
      <w:bookmarkStart w:id="659" w:name="Body_328"/>
      <w:bookmarkEnd w:id="659"/>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343" style="position:absolute;z-index:252332032"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falsely claimed at a rally on Sunday that Hillary Clinton wants to let "650 million people pour in" to the US and "triple the size of our country in one week".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an airplane hangar in Albuquerque, New Mexico, Trump again pushed his hardline immigration stance and warned of the dangers posed by what he described as Clinton's "open borders" policy.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took his alarmist rhetoric to a new height when boasting about his endorsement from the union which represents ICE and border patrol officers. He told them: "You know, it would be much easier working for Obama or working for crooked Hillary because frankly when you're working for Hillary, she wants to let people just pour in."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Clinton email inquiry: FBI gets search warrant as agency head accused of 'partisan' actions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continued: "You could have 650 million people pour in and we do nothing about it. Think of it, that's what could happen. You triple the size of our country in one week. Once you lose control of your borders you have no country."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nominee's campaign has long used strident rhetoric about immigration. He alleged in his June 2015 campaign announcement that the Mexican government was deliberately sending rapists across the border and has repeatedly compared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Trojan horse".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though has never suggested that Clinton, whom he has long derided as "a globalist", supported tripling the size of the US through a mass migration unprecedented in world history.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Clinton is long on the record in favor of comprehensive immigration reform and a path to citizenship for undocumented immigrants, there is no evidence she favors increasing the US population by 650 million, a total roughly equal to the combined population of Canada, Mexico and the European Union.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Kellyanne Conway: Trump fan yelling 'Jew-S-A' behaved in 'deplorable' way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comments on immigration came hours after he further stoked fears of election fraud in a rally in Colorado.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in a state where all voters can vote by mail, he suggested the electoral process was insecure and that his supporters should show up in person at polling places on election day and request a new ballot.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nominee has long suggested without basis that, as part of "a rigged system", there is major in-person voter fraud in the US. A recent study found only 31 cases of in-person voter fraud out of a billion ballots cast between 2000-2014. </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2016</w:t>
      </w:r>
    </w:p>
    <w:p>
      <w:pPr>
        <w:pStyle w:val="Normal330"/>
      </w:pPr>
    </w:p>
    <w:p>
      <w:pPr>
        <w:pStyle w:val="Normal330"/>
        <w:ind w:left="200"/>
        <w:sectPr>
          <w:type w:val="continuous"/>
          <w:pgMar w:top="840" w:right="1000" w:bottom="840" w:left="1000" w:header="400" w:footer="400"/>
          <w:pgNumType w:fmt="decimal"/>
          <w:cols w:space="720"/>
        </w:sectPr>
      </w:pPr>
      <w:r>
        <w:br/>
      </w:r>
      <w:r>
        <w:pict>
          <v:line id="_x0000_s2344" style="position:absolute;z-index:252333056"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352"/>
          <w:headerReference w:type="default" r:id="rId2353"/>
          <w:footerReference w:type="even" r:id="rId2354"/>
          <w:footerReference w:type="default" r:id="rId2355"/>
          <w:headerReference w:type="first" r:id="rId2356"/>
          <w:footerReference w:type="first" r:id="rId2357"/>
          <w:pgSz w:w="12240" w:h="15840"/>
          <w:pgMar w:top="840" w:right="1000" w:bottom="840" w:left="1000" w:header="400" w:footer="400"/>
          <w:pgNumType w:fmt="decimal"/>
          <w:cols w:space="720"/>
          <w:titlePg w:val="0"/>
        </w:sectPr>
      </w:pPr>
    </w:p>
    <w:p>
      <w:pPr>
        <w:pStyle w:val="Normal331"/>
      </w:pPr>
      <w:bookmarkStart w:id="660" w:name="Bookmark_331"/>
      <w:bookmarkEnd w:id="660"/>
    </w:p>
    <w:p>
      <w:pPr>
        <w:pStyle w:val="Normal331"/>
      </w:pPr>
      <w:r>
        <w:pict>
          <v:shape id="_x0000_i2345" type="#_x0000_t75" alt="LexisNexis®" style="width:147.75pt;height:30pt">
            <v:imagedata r:id="rId18" o:title=""/>
          </v:shape>
        </w:pict>
      </w:r>
      <w:r>
        <w:cr/>
      </w:r>
    </w:p>
    <w:p>
      <w:pPr>
        <w:pStyle w:val="Heading1329"/>
        <w:keepNext w:val="0"/>
        <w:spacing w:after="200" w:line="340" w:lineRule="atLeast"/>
        <w:ind w:left="0" w:right="0" w:firstLine="0"/>
        <w:jc w:val="center"/>
      </w:pPr>
      <w:hyperlink r:id="rId2358" w:history="1">
        <w:r>
          <w:rPr>
            <w:rFonts w:ascii="arial" w:eastAsia="arial" w:hAnsi="arial" w:cs="arial"/>
            <w:b/>
            <w:i/>
            <w:strike w:val="0"/>
            <w:color w:val="0077CC"/>
            <w:sz w:val="28"/>
            <w:u w:val="single"/>
            <w:vertAlign w:val="baseline"/>
          </w:rPr>
          <w:t>What you need to know about Trump's immigration ban; The immediate consequences have been dire for everyone including valid visa holders and legal residents, and lawsuits have already begun - but the orders' vagueness leaves much up in the air</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 6:56 PM GMT</w:t>
      </w:r>
    </w:p>
    <w:p>
      <w:pPr>
        <w:pStyle w:val="Normal331"/>
        <w:keepNext w:val="0"/>
        <w:spacing w:after="0" w:line="240" w:lineRule="atLeast"/>
        <w:ind w:right="0"/>
        <w:jc w:val="both"/>
      </w:pPr>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31"/>
        <w:keepNext w:val="0"/>
        <w:spacing w:before="120" w:after="0" w:line="220" w:lineRule="atLeast"/>
        <w:ind w:left="0" w:right="0" w:firstLine="0"/>
        <w:jc w:val="left"/>
      </w:pPr>
      <w:r>
        <w:br/>
      </w:r>
      <w:r>
        <w:pict>
          <v:shape id="_x0000_i2346" type="#_x0000_t75" style="width:167.98pt;height:30.75pt">
            <v:imagedata r:id="rId20" o:title=""/>
          </v:shape>
        </w:pic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Yuhas</w:t>
      </w:r>
    </w:p>
    <w:p>
      <w:pPr>
        <w:pStyle w:val="Normal331"/>
        <w:keepNext/>
        <w:spacing w:before="240" w:after="0" w:line="340" w:lineRule="atLeast"/>
        <w:ind w:left="0" w:right="0" w:firstLine="0"/>
        <w:jc w:val="left"/>
      </w:pPr>
      <w:bookmarkStart w:id="661" w:name="Body_329"/>
      <w:bookmarkEnd w:id="661"/>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347" style="position:absolute;z-index:252334080"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the order done?                   </w:t>
      </w:r>
    </w:p>
    <w:p>
      <w:pPr>
        <w:pStyle w:val="Normal331"/>
        <w:keepNext w:val="0"/>
        <w:numPr>
          <w:numId w:val="1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Suspends the entire US refugee admissions system for 120 days, even though it was already one of the most rigorous vetting regimens in the world, taking 18 to 24 months and requiring interviews and background checks through multiple federal agencies. Trump has said he wants more strictures - but not described them.</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airports on frontline as Trump immigration ban causes chaos and controversy</w:t>
      </w:r>
    </w:p>
    <w:p>
      <w:pPr>
        <w:pStyle w:val="Normal331"/>
        <w:keepNext w:val="0"/>
        <w:numPr>
          <w:numId w:val="1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Suspends the Syrian refugee program indefinitely. The US accepted 12,486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2016, compared with about 300,000 received by Germany the same year. Since the Syrian civil war began, Turkey has received about 2.7 million refugees, Lebanon 1 million refugees and Jordan 650,000.</w:t>
      </w:r>
    </w:p>
    <w:p>
      <w:pPr>
        <w:pStyle w:val="Normal331"/>
        <w:keepNext w:val="0"/>
        <w:numPr>
          <w:numId w:val="1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Bans entry from seven majority-Muslim countries - Iran, Iraq, Libya, Somalia, Sudan, Syria and Yemen - for 90 days. Possibly the vaguest of Trump's orders, in practice this has barred even legal US residents, such as green card holders, from re-entry into the country. The order would let the Department of Homeland Security ban more countries at any time.</w:t>
      </w:r>
    </w:p>
    <w:p>
      <w:pPr>
        <w:pStyle w:val="Normal331"/>
        <w:keepNext w:val="0"/>
        <w:numPr>
          <w:numId w:val="1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Prioritizes refugee claims on the basis of religious persecution, so long as the applicant belongs to a religion that is a minority in their country of origin. This provision would allow the Trump White House to prioritize Christians from the Middle East over Muslims. In fiscal year 2016, the US accepted 37,521 Christian and 38,901 Muslim refugees. Since 2001, the US has accepted nearly 400,000 Christian refugees and 279,000 Muslim refugees.</w:t>
      </w:r>
    </w:p>
    <w:p>
      <w:pPr>
        <w:pStyle w:val="Normal331"/>
        <w:keepNext w:val="0"/>
        <w:numPr>
          <w:numId w:val="1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Lowered the total of 2017 refugees from anywhere to 50,000, down from 110,000. It has also ordered a review of states' rights to accept or deny refugees; last year Mike Pence, then governor of Indiana, was slapped down by an appeals court when he tried to stop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his state.</w:t>
      </w:r>
    </w:p>
    <w:p>
      <w:pPr>
        <w:pStyle w:val="Normal3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immediate consequences?                   </w:t>
      </w:r>
    </w:p>
    <w:p>
      <w:pPr>
        <w:pStyle w:val="Normal331"/>
        <w:keepNext w:val="0"/>
        <w:numPr>
          <w:numId w:val="1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Confusion and despair at ports and airports as approved refugees, valid visa holders and legal residents are detained, barred from planes or ordered out of the US, while attorneys and authorities grapple. Immigration lawyers and employers have warned many people not to leave the US for fear they could be barred from re-entering. Nearly 500,000 people from the seven nations have received green cards in the past decade, meaning hundreds of thousands of people are at risk of being barred from the US or separated from their families.</w:t>
      </w:r>
    </w:p>
    <w:p>
      <w:pPr>
        <w:pStyle w:val="Normal331"/>
        <w:keepNext w:val="0"/>
        <w:numPr>
          <w:numId w:val="1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Universities, hospitals and tech companies are reeling from the order, which threatens or has already banned thousands of doctors, students, researchers, engineers and others. Nearly 200 Google employees, for instance, are affected, prompting the company to recall them to the US in coordination with lawyers. The orders will almost certainly affect how companies hire employees and commit to trade deals.</w:t>
      </w:r>
    </w:p>
    <w:p>
      <w:pPr>
        <w:pStyle w:val="Normal331"/>
        <w:keepNext w:val="0"/>
        <w:numPr>
          <w:numId w:val="17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Refugees persecuted for their sexual orientation or suffering from medical crises are in limbo with the other people denied entry, because the order makes no exception besides for minority religion applicants.</w:t>
      </w:r>
    </w:p>
    <w:p>
      <w:pPr>
        <w:pStyle w:val="Normal331"/>
        <w:keepNext w:val="0"/>
        <w:numPr>
          <w:numId w:val="1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 far, the vagueness of the orders appears to leave great authority in the hands of local law enforcement at ports and borders, creating chaos and arbitrary detentions and questionings. For months, immigration lawyers warned that trying to implement a ban would create a swamp of bureaucracy, lawsuits and possible civil rights violations.</w:t>
      </w:r>
    </w:p>
    <w:p>
      <w:pPr>
        <w:pStyle w:val="Normal3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have Americans reacted?                   </w:t>
      </w:r>
    </w:p>
    <w:p>
      <w:pPr>
        <w:pStyle w:val="Normal331"/>
        <w:keepNext w:val="0"/>
        <w:numPr>
          <w:numId w:val="17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Iraqis with valid visas, detained at a New York airport, filed suit against the government, alleging that it violates the constitution's right to due process. The Council on American-Islamic Relations and American Civil Liberties Union have also announced their intentions to sue, claiming the ban discriminates against religion through a veil of legalese.</w:t>
      </w:r>
    </w:p>
    <w:p>
      <w:pPr>
        <w:pStyle w:val="Normal331"/>
        <w:keepNext w:val="0"/>
        <w:numPr>
          <w:numId w:val="17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Democrats and civil rights attorneys have excoriated the order, with Senate minority leader Chuck Schumer saying it contradicts the ideals enshrined in American culture and on the Statue of Liberty.</w:t>
      </w:r>
    </w:p>
    <w:p>
      <w:pPr>
        <w:pStyle w:val="Normal331"/>
        <w:keepNext w:val="0"/>
        <w:numPr>
          <w:numId w:val="17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Refugee advocates have noted that the order bars men and women who risked their lives to assist the US military in Iraq and Afghanistan, many of whom were promised resettlement assistance and threatened with death at home.</w:t>
      </w:r>
    </w:p>
    <w:p>
      <w:pPr>
        <w:pStyle w:val="Normal331"/>
        <w:keepNext w:val="0"/>
        <w:numPr>
          <w:numId w:val="17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Princeton University and other schools have warned students not to leave the country, and Facebook CEO Mark Zuckerberg has criticized the order. Tech companies rely heavily on visa programs to recruit skilled workers.</w:t>
      </w:r>
    </w:p>
    <w:p>
      <w:pPr>
        <w:pStyle w:val="Normal331"/>
        <w:keepNext w:val="0"/>
        <w:numPr>
          <w:numId w:val="18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British prime minister Theresa May declined to endorse or condemn the order, saying it was a "matter for the US".</w:t>
      </w:r>
    </w:p>
    <w:p>
      <w:pPr>
        <w:pStyle w:val="Normal3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any Republicans broken with Trump? (Spoiler alert: no)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Donald Trump's first week: carnage, both real and imagined | Tom McCarthy</w:t>
      </w:r>
    </w:p>
    <w:p>
      <w:pPr>
        <w:pStyle w:val="Normal331"/>
        <w:keepNext w:val="0"/>
        <w:numPr>
          <w:numId w:val="18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Vice-President Mike Pence has stood by Trump even though, when he was governor of Indiana, he rejected the proposal: "Calls to ban Muslims from entering the US are offensive and unconstitutional."</w:t>
      </w:r>
    </w:p>
    <w:p>
      <w:pPr>
        <w:pStyle w:val="Normal331"/>
        <w:keepNext w:val="0"/>
        <w:numPr>
          <w:numId w:val="18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House speaker Paul Ryan has praised the new order, even though he said last July that he would " reject " a religious test for entering the country. "Our No 1 responsibility is to protect the homeland," Ryan said on Friday. "We are a compassionate nation, and I support the refugee resettlement program, but it's time to re-evaluate and strengthen the visa-vetting process."</w:t>
      </w:r>
    </w:p>
    <w:p>
      <w:pPr>
        <w:pStyle w:val="Normal331"/>
        <w:keepNext w:val="0"/>
        <w:numPr>
          <w:numId w:val="18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Senate majority leader Mitch McConnell said in 2015 that his chamber of Congress would not support a ban. He has so far not rejected Trump's order.</w:t>
      </w:r>
    </w:p>
    <w:p>
      <w:pPr>
        <w:pStyle w:val="Normal331"/>
        <w:keepNext w:val="0"/>
        <w:numPr>
          <w:numId w:val="18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Former vice-president Dick Cheney spoke out against the ban in 2015, although he supported Trump. "I think this whole notion that somehow we can just say no more Muslims, just ban a whole religion, goes against everything we stand for and believe in," he said in a radio interview.</w:t>
      </w:r>
    </w:p>
    <w:p>
      <w:pPr>
        <w:pStyle w:val="Normal3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legal challenges to the ban?                   </w:t>
      </w:r>
    </w:p>
    <w:p>
      <w:pPr>
        <w:pStyle w:val="Normal331"/>
        <w:keepNext w:val="0"/>
        <w:numPr>
          <w:numId w:val="18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Opponents of the order have indicated they will challenge it on at least two fronts: that it sets an unconstitutional religious test, in violation of the first amendment's freedom of religion; and that it violates the fifth amendment's right to due process. Plaintiffs will argue that they have committed no offense, nor even been charged with one, before being targeted.</w:t>
      </w:r>
    </w:p>
    <w:p>
      <w:pPr>
        <w:pStyle w:val="Normal331"/>
        <w:keepNext w:val="0"/>
        <w:numPr>
          <w:numId w:val="18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But the supreme court has historically deferred to Congress and the White House on immigration enforcement, granting wide powers to the president over the nation's borders. The court has reserved its right to review cases though, and never directly confronted an immigration case with religious preference as a central premise - it has examined cases involving race and political beliefs. Last year a supreme court case over Barack Obama's immigration authority ended with a deadlock (4-4) that sent the issue back to a lower court and froze his attempt to protect some undocumented people.</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2017</w:t>
      </w:r>
    </w:p>
    <w:p>
      <w:pPr>
        <w:pStyle w:val="Normal331"/>
      </w:pPr>
    </w:p>
    <w:p>
      <w:pPr>
        <w:pStyle w:val="Normal331"/>
        <w:ind w:left="200"/>
        <w:sectPr>
          <w:type w:val="continuous"/>
          <w:pgMar w:top="840" w:right="1000" w:bottom="840" w:left="1000" w:header="400" w:footer="400"/>
          <w:pgNumType w:fmt="decimal"/>
          <w:cols w:space="720"/>
        </w:sectPr>
      </w:pPr>
      <w:r>
        <w:br/>
      </w:r>
      <w:r>
        <w:pict>
          <v:line id="_x0000_s2348"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359"/>
          <w:headerReference w:type="default" r:id="rId2360"/>
          <w:footerReference w:type="even" r:id="rId2361"/>
          <w:footerReference w:type="default" r:id="rId2362"/>
          <w:headerReference w:type="first" r:id="rId2363"/>
          <w:footerReference w:type="first" r:id="rId2364"/>
          <w:pgSz w:w="12240" w:h="15840"/>
          <w:pgMar w:top="840" w:right="1000" w:bottom="840" w:left="1000" w:header="400" w:footer="400"/>
          <w:pgNumType w:fmt="decimal"/>
          <w:cols w:space="720"/>
          <w:titlePg w:val="0"/>
        </w:sectPr>
      </w:pPr>
    </w:p>
    <w:p>
      <w:pPr>
        <w:pStyle w:val="Normal332"/>
      </w:pPr>
      <w:bookmarkStart w:id="662" w:name="Bookmark_332"/>
      <w:bookmarkEnd w:id="662"/>
    </w:p>
    <w:p>
      <w:pPr>
        <w:pStyle w:val="Normal332"/>
      </w:pPr>
      <w:r>
        <w:pict>
          <v:shape id="_x0000_i2349" type="#_x0000_t75" alt="LexisNexis®" style="width:147.75pt;height:30pt">
            <v:imagedata r:id="rId18" o:title=""/>
          </v:shape>
        </w:pict>
      </w:r>
      <w:r>
        <w:cr/>
      </w:r>
    </w:p>
    <w:p>
      <w:pPr>
        <w:pStyle w:val="Heading1330"/>
        <w:keepNext w:val="0"/>
        <w:spacing w:after="200" w:line="340" w:lineRule="atLeast"/>
        <w:ind w:left="0" w:right="0" w:firstLine="0"/>
        <w:jc w:val="center"/>
      </w:pPr>
      <w:hyperlink r:id="rId2365" w:history="1">
        <w:r>
          <w:rPr>
            <w:rFonts w:ascii="arial" w:eastAsia="arial" w:hAnsi="arial" w:cs="arial"/>
            <w:b/>
            <w:i/>
            <w:strike w:val="0"/>
            <w:color w:val="0077CC"/>
            <w:sz w:val="28"/>
            <w:u w:val="single"/>
            <w:vertAlign w:val="baseline"/>
          </w:rPr>
          <w:t>Donad Trump says Clinton would let 650 million people into US in a week; Republican presidential nominee makes outlandish immigration claim at a rally in New Mexico while also stoking fears of voting fraud in Colorado</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2016 Monday 3:24 AM GMT</w:t>
      </w:r>
    </w:p>
    <w:p>
      <w:pPr>
        <w:pStyle w:val="Normal332"/>
        <w:keepNext w:val="0"/>
        <w:spacing w:after="0" w:line="240" w:lineRule="atLeast"/>
        <w:ind w:right="0"/>
        <w:jc w:val="both"/>
      </w:pPr>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32"/>
        <w:keepNext w:val="0"/>
        <w:spacing w:before="120" w:after="0" w:line="220" w:lineRule="atLeast"/>
        <w:ind w:left="0" w:right="0" w:firstLine="0"/>
        <w:jc w:val="left"/>
      </w:pPr>
      <w:r>
        <w:br/>
      </w:r>
      <w:r>
        <w:pict>
          <v:shape id="_x0000_i2350" type="#_x0000_t75" style="width:167.98pt;height:30.75pt">
            <v:imagedata r:id="rId20" o:title=""/>
          </v:shape>
        </w:pic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Jacobs in Washington, DC</w:t>
      </w:r>
    </w:p>
    <w:p>
      <w:pPr>
        <w:pStyle w:val="Normal332"/>
        <w:keepNext/>
        <w:spacing w:before="240" w:after="0" w:line="340" w:lineRule="atLeast"/>
        <w:ind w:left="0" w:right="0" w:firstLine="0"/>
        <w:jc w:val="left"/>
      </w:pPr>
      <w:bookmarkStart w:id="663" w:name="Body_330"/>
      <w:bookmarkEnd w:id="663"/>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351" style="position:absolute;z-index:252336128"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falsely claimed at a rally on Sunday that Hillary Clinton wants to let "650 million people pour in" to the US and "triple the size of our country in one week".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an airplane hangar in Albuquerque, New Mexico, Trump again pushed his hardline immigration stance and warned of the dangers posed by what he described as Clinton's "open borders" policy.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took his alarmist rhetoric to a new height when boasting about his endorsement from the union which represents ICE and border patrol officers. He told them: "You know, it would be much easier working for Obama or working for crooked Hillary because frankly when you're working for Hillary, she wants to let people just pour in."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continued: "You could have 650 million people pour in and we do nothing about it. Think of it, that's what could happen. You triple the size of our country in one week. Once you lose control of your borders you have no country."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nominee's campaign has long used strident rhetoric about immigration. He alleged in his June 2015 campaign announcement that the Mexican government was deliberately sending rapists across the border and has repeatedly compared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Trojan horse".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though has never suggested that Clinton, whom he has long derided as "a globalist", supported tripling the size of the US through a mass migration unprecedented in world history.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Clinton is long on the record in favor of comprehensive immigration reform and a path to citizenship for undocumented immigrants, there is no evidence she favors increasing the US population by 650 million, a total roughly equal to the combined population of Canada, Mexico and the European Union.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Kellyanne Conway: Trump fan yelling 'Jew-S-A' behaved in 'deplorable' way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comments on immigration came hours after he further stoked fears of election fraud in a rally in Colorado.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in a state where all voters can vote by mail, he suggested the electoral process was insecure and that his supporters should show up in person at polling places on election day and request a new ballot.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nominee has long suggested without basis that, as part of "a rigged system", there is major in-person voter fraud in the US. A recent study found only 31 cases of in-person voter fraud out of a billion ballots cast between 2000-2014. </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2016</w:t>
      </w:r>
    </w:p>
    <w:p>
      <w:pPr>
        <w:pStyle w:val="Normal332"/>
      </w:pPr>
    </w:p>
    <w:p>
      <w:pPr>
        <w:pStyle w:val="Normal332"/>
        <w:ind w:left="200"/>
        <w:sectPr>
          <w:type w:val="continuous"/>
          <w:pgMar w:top="840" w:right="1000" w:bottom="840" w:left="1000" w:header="400" w:footer="400"/>
          <w:pgNumType w:fmt="decimal"/>
          <w:cols w:space="720"/>
        </w:sectPr>
      </w:pPr>
      <w:r>
        <w:br/>
      </w:r>
      <w:r>
        <w:pict>
          <v:line id="_x0000_s2352"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366"/>
          <w:headerReference w:type="default" r:id="rId2367"/>
          <w:footerReference w:type="even" r:id="rId2368"/>
          <w:footerReference w:type="default" r:id="rId2369"/>
          <w:headerReference w:type="first" r:id="rId2370"/>
          <w:footerReference w:type="first" r:id="rId2371"/>
          <w:pgSz w:w="12240" w:h="15840"/>
          <w:pgMar w:top="840" w:right="1000" w:bottom="840" w:left="1000" w:header="400" w:footer="400"/>
          <w:pgNumType w:fmt="decimal"/>
          <w:cols w:space="720"/>
          <w:titlePg w:val="0"/>
        </w:sectPr>
      </w:pPr>
    </w:p>
    <w:p>
      <w:pPr>
        <w:pStyle w:val="Normal333"/>
      </w:pPr>
      <w:bookmarkStart w:id="664" w:name="Bookmark_333"/>
      <w:bookmarkEnd w:id="664"/>
    </w:p>
    <w:p>
      <w:pPr>
        <w:pStyle w:val="Normal333"/>
      </w:pPr>
      <w:r>
        <w:pict>
          <v:shape id="_x0000_i2353" type="#_x0000_t75" alt="LexisNexis®" style="width:147.75pt;height:30pt">
            <v:imagedata r:id="rId18" o:title=""/>
          </v:shape>
        </w:pict>
      </w:r>
      <w:r>
        <w:cr/>
      </w:r>
    </w:p>
    <w:p>
      <w:pPr>
        <w:pStyle w:val="Heading1331"/>
        <w:keepNext w:val="0"/>
        <w:spacing w:after="200" w:line="340" w:lineRule="atLeast"/>
        <w:ind w:left="0" w:right="0" w:firstLine="0"/>
        <w:jc w:val="center"/>
      </w:pPr>
      <w:hyperlink r:id="rId2372" w:history="1">
        <w:r>
          <w:rPr>
            <w:rFonts w:ascii="arial" w:eastAsia="arial" w:hAnsi="arial" w:cs="arial"/>
            <w:b/>
            <w:i/>
            <w:strike w:val="0"/>
            <w:color w:val="0077CC"/>
            <w:sz w:val="28"/>
            <w:u w:val="single"/>
            <w:vertAlign w:val="baseline"/>
          </w:rPr>
          <w:t>Tory immigration bill fails children traumatised by torture in Syria</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2016 Tuesday 10:29 PM GMT</w:t>
      </w:r>
    </w:p>
    <w:p>
      <w:pPr>
        <w:pStyle w:val="Normal333"/>
        <w:keepNext w:val="0"/>
        <w:spacing w:after="0" w:line="240" w:lineRule="atLeast"/>
        <w:ind w:right="0"/>
        <w:jc w:val="both"/>
      </w:pPr>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33"/>
        <w:keepNext w:val="0"/>
        <w:spacing w:before="120" w:after="0" w:line="220" w:lineRule="atLeast"/>
        <w:ind w:left="0" w:right="0" w:firstLine="0"/>
        <w:jc w:val="left"/>
      </w:pPr>
      <w:r>
        <w:br/>
      </w:r>
      <w:r>
        <w:pict>
          <v:shape id="_x0000_i2354" type="#_x0000_t75" style="width:167.98pt;height:30.75pt">
            <v:imagedata r:id="rId20" o:title=""/>
          </v:shape>
        </w:pic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pStyle w:val="Normal333"/>
        <w:keepNext/>
        <w:spacing w:before="240" w:after="0" w:line="340" w:lineRule="atLeast"/>
        <w:ind w:left="0" w:right="0" w:firstLine="0"/>
        <w:jc w:val="left"/>
      </w:pPr>
      <w:bookmarkStart w:id="665" w:name="Body_331"/>
      <w:bookmarkEnd w:id="665"/>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355" style="position:absolute;z-index:252338176"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Cameron's decision to give sanctuary to unaccompanied child refugees in Europe is welcome ( Editorial, 5 May). But the government is using the same bill that has become the vehicle for this act of compassion to create an unimaginably hostile environment for lone children when they reach adulthood.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Hidden in the immigration bill are sections that remove support for unaccompanied children, affecting mainly those who arrived here not through resettlement, but on their own steam. When they turn 18, many will lose the chance to stay with their foster family or access accommodation, education and legal advice, rendering them homeless and destitute. These young people are often expected to return to their country of origin, even when they have no contact with their family and fear of what awaits them on return.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particularly relevant for children and young people traumatised by torture in countries such as Syria, extensively documented by the UN and other agencies. Freedom from Torture has extensive clinical experience of working with children who have survived or witnessed torture. We have received a worrying rate of referrals for such children (some very young) from local authorities, especially in Kent, who struggle to cope with their high levels of trauma and their specialist needs. These children continue to need the support of their local authorities, especially as they develop into adulthood.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media storm surrounding the resettlement of children from Europe, the significant contradiction in this regressive and punitive piece of legislation must not be forgotten. Susan MunroeChief executive, Freedom from Torture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 course we welcome David Cameron's bowing to pressure and announcing that the UK will, after all, admit some child refugees. Before we celebrate, however, we should consider how adept the Conservatives are at failing to deliver on such undertakings.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December, our Conservative-dominated district council surprised us by responding to pressure from the local community and voting unanimously to admit 12 families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district "as a matter of urgency". There was much talk in the council chamber of compassion and humanity. We celebrated and set about planning how to welcome and befriend "our" refugees.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have slipped by and we now learn that, in a plan put together with the collusion of the Conservative-led county council and the Home Office, our 12 families will be admitted over a period of four years, with just three being admitted this year - and not until the end of September. The entire county will admit only 12 families this year.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much for urgency; so much for humanity; so much for compassionate Conservatism. Penny FreedmanChair, Stratford-upon-Avon Amnesty </w:t>
      </w:r>
    </w:p>
    <w:p>
      <w:pPr>
        <w:pStyle w:val="Normal3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Join the debate - email                         </w:t>
      </w:r>
      <w:hyperlink r:id="rId709" w:history="1">
        <w:r>
          <w:rPr>
            <w:rFonts w:ascii="arial" w:eastAsia="arial" w:hAnsi="arial" w:cs="arial"/>
            <w:b w:val="0"/>
            <w:i/>
            <w:strike w:val="0"/>
            <w:noProof w:val="0"/>
            <w:color w:val="0077CC"/>
            <w:position w:val="0"/>
            <w:sz w:val="20"/>
            <w:u w:val="single"/>
            <w:vertAlign w:val="baseline"/>
          </w:rPr>
          <w:t>guardian.letters@theguardian.com</w:t>
        </w:r>
      </w:hyperlink>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2016</w:t>
      </w:r>
    </w:p>
    <w:p>
      <w:pPr>
        <w:pStyle w:val="Normal333"/>
      </w:pPr>
    </w:p>
    <w:p>
      <w:pPr>
        <w:pStyle w:val="Normal333"/>
        <w:ind w:left="200"/>
        <w:sectPr>
          <w:type w:val="continuous"/>
          <w:pgMar w:top="840" w:right="1000" w:bottom="840" w:left="1000" w:header="400" w:footer="400"/>
          <w:pgNumType w:fmt="decimal"/>
          <w:cols w:space="720"/>
        </w:sectPr>
      </w:pPr>
      <w:r>
        <w:br/>
      </w:r>
      <w:r>
        <w:pict>
          <v:line id="_x0000_s2356" style="position:absolute;z-index:252339200"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373"/>
          <w:headerReference w:type="default" r:id="rId2374"/>
          <w:footerReference w:type="even" r:id="rId2375"/>
          <w:footerReference w:type="default" r:id="rId2376"/>
          <w:headerReference w:type="first" r:id="rId2377"/>
          <w:footerReference w:type="first" r:id="rId2378"/>
          <w:pgSz w:w="12240" w:h="15840"/>
          <w:pgMar w:top="840" w:right="1000" w:bottom="840" w:left="1000" w:header="400" w:footer="400"/>
          <w:pgNumType w:fmt="decimal"/>
          <w:cols w:space="720"/>
          <w:titlePg w:val="0"/>
        </w:sectPr>
      </w:pPr>
    </w:p>
    <w:p>
      <w:pPr>
        <w:pStyle w:val="Normal334"/>
      </w:pPr>
      <w:bookmarkStart w:id="666" w:name="Bookmark_334"/>
      <w:bookmarkEnd w:id="666"/>
    </w:p>
    <w:p>
      <w:pPr>
        <w:pStyle w:val="Normal334"/>
      </w:pPr>
      <w:r>
        <w:pict>
          <v:shape id="_x0000_i2357" type="#_x0000_t75" alt="LexisNexis®" style="width:147.75pt;height:30pt">
            <v:imagedata r:id="rId18" o:title=""/>
          </v:shape>
        </w:pict>
      </w:r>
      <w:r>
        <w:cr/>
      </w:r>
    </w:p>
    <w:p>
      <w:pPr>
        <w:pStyle w:val="Heading1332"/>
        <w:keepNext w:val="0"/>
        <w:spacing w:after="200" w:line="340" w:lineRule="atLeast"/>
        <w:ind w:left="0" w:right="0" w:firstLine="0"/>
        <w:jc w:val="center"/>
      </w:pPr>
      <w:hyperlink r:id="rId2379" w:history="1">
        <w:r>
          <w:rPr>
            <w:rFonts w:ascii="arial" w:eastAsia="arial" w:hAnsi="arial" w:cs="arial"/>
            <w:b/>
            <w:i/>
            <w:strike w:val="0"/>
            <w:color w:val="0077CC"/>
            <w:sz w:val="28"/>
            <w:u w:val="single"/>
            <w:vertAlign w:val="baseline"/>
          </w:rPr>
          <w:t>Tory immigration bill fails children traumatised by torture in Syria</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7:25 AM GMT</w:t>
      </w:r>
    </w:p>
    <w:p>
      <w:pPr>
        <w:pStyle w:val="Normal334"/>
        <w:keepNext w:val="0"/>
        <w:spacing w:after="0" w:line="240" w:lineRule="atLeast"/>
        <w:ind w:right="0"/>
        <w:jc w:val="both"/>
      </w:pPr>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34"/>
        <w:keepNext w:val="0"/>
        <w:spacing w:before="120" w:after="0" w:line="220" w:lineRule="atLeast"/>
        <w:ind w:left="0" w:right="0" w:firstLine="0"/>
        <w:jc w:val="left"/>
      </w:pPr>
      <w:r>
        <w:br/>
      </w:r>
      <w:r>
        <w:pict>
          <v:shape id="_x0000_i2358" type="#_x0000_t75" style="width:167.98pt;height:30.75pt">
            <v:imagedata r:id="rId20" o:title=""/>
          </v:shape>
        </w:pic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pStyle w:val="Normal334"/>
        <w:keepNext/>
        <w:spacing w:before="240" w:after="0" w:line="340" w:lineRule="atLeast"/>
        <w:ind w:left="0" w:right="0" w:firstLine="0"/>
        <w:jc w:val="left"/>
      </w:pPr>
      <w:bookmarkStart w:id="667" w:name="Body_332"/>
      <w:bookmarkEnd w:id="667"/>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359" style="position:absolute;z-index:252340224"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Cameron's decision to give sanctuary to unaccompanied child refugees in Europe is welcome ( Editorial, 5 May). But the government is using the same bill that has become the vehicle for this act of compassion to create an unimaginably hostile environment for lone children when they reach adulthood.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Hidden in the immigration bill are sections that remove support for unaccompanied children, affecting mainly those who arrived here not through resettlement, but on their own steam. When they turn 18, many will lose the chance to stay with their foster family or access accommodation, education and legal advice, rendering them homeless and destitute. These young people are often expected to return to their country of origin, even when they have no contact with their family and fear of what awaits them on return.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particularly relevant for children and young people traumatised by torture in countries such as Syria, extensively documented by the UN and other agencies. Freedom from Torture has extensive clinical experience of working with children who have survived or witnessed torture. We have received a worrying rate of referrals for such children (some very young) from local authorities, especially in Kent, who struggle to cope with their high levels of trauma and their specialist needs. These children continue to need the support of their local authorities, especially as they develop into adulthood.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media storm surrounding the resettlement of children from Europe, the significant contradiction in this regressive and punitive piece of legislation must not be forgotten. Susan MunroeChief executive, Freedom from Torture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 course we welcome David Cameron's bowing to pressure and announcing that the UK will, after all, admit some child refugees. Before we celebrate, however, we should consider how adept the Conservatives are at failing to deliver on such undertakings.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December, our Conservative-dominated district council surprised us by responding to pressure from the local community and voting unanimously to admit 12 families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district "as a matter of urgency". There was much talk in the council chamber of compassion and humanity. We celebrated and set about planning how to welcome and befriend "our" refugees.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have slipped by and we now learn that, in a plan put together with the collusion of the Conservative-led county council and the Home Office, our 12 families will be admitted over a period of four years, with just three being admitted this year - and not until the end of September. The entire county will admit only 12 families this year.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much for urgency; so much for humanity; so much for compassionate Conservatism. Penny FreedmanChair, Stratford-upon-Avon Amnesty </w:t>
      </w:r>
    </w:p>
    <w:p>
      <w:pPr>
        <w:pStyle w:val="Normal3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Join the debate - email                         </w:t>
      </w:r>
      <w:hyperlink r:id="rId709" w:history="1">
        <w:r>
          <w:rPr>
            <w:rFonts w:ascii="arial" w:eastAsia="arial" w:hAnsi="arial" w:cs="arial"/>
            <w:b w:val="0"/>
            <w:i/>
            <w:strike w:val="0"/>
            <w:noProof w:val="0"/>
            <w:color w:val="0077CC"/>
            <w:position w:val="0"/>
            <w:sz w:val="20"/>
            <w:u w:val="single"/>
            <w:vertAlign w:val="baseline"/>
          </w:rPr>
          <w:t>guardian.letters@theguardian.com</w:t>
        </w:r>
      </w:hyperlink>
      <w:r>
        <w:rPr>
          <w:rFonts w:ascii="arial" w:eastAsia="arial" w:hAnsi="arial" w:cs="arial"/>
          <w:b w:val="0"/>
          <w:i w:val="0"/>
          <w:strike w:val="0"/>
          <w:noProof w:val="0"/>
          <w:color w:val="000000"/>
          <w:position w:val="0"/>
          <w:sz w:val="20"/>
          <w:u w:val="none"/>
          <w:vertAlign w:val="baseline"/>
        </w:rPr>
        <w:t xml:space="preserve">                                        </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334"/>
      </w:pPr>
    </w:p>
    <w:p>
      <w:pPr>
        <w:pStyle w:val="Normal334"/>
        <w:ind w:left="200"/>
        <w:sectPr>
          <w:type w:val="continuous"/>
          <w:pgMar w:top="840" w:right="1000" w:bottom="840" w:left="1000" w:header="400" w:footer="400"/>
          <w:pgNumType w:fmt="decimal"/>
          <w:cols w:space="720"/>
        </w:sectPr>
      </w:pPr>
      <w:r>
        <w:br/>
      </w:r>
      <w:r>
        <w:pict>
          <v:line id="_x0000_s2360" style="position:absolute;z-index:252341248"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380"/>
          <w:headerReference w:type="default" r:id="rId2381"/>
          <w:footerReference w:type="even" r:id="rId2382"/>
          <w:footerReference w:type="default" r:id="rId2383"/>
          <w:headerReference w:type="first" r:id="rId2384"/>
          <w:footerReference w:type="first" r:id="rId2385"/>
          <w:pgSz w:w="12240" w:h="15840"/>
          <w:pgMar w:top="840" w:right="1000" w:bottom="840" w:left="1000" w:header="400" w:footer="400"/>
          <w:pgNumType w:fmt="decimal"/>
          <w:cols w:space="720"/>
          <w:titlePg w:val="0"/>
        </w:sectPr>
      </w:pPr>
    </w:p>
    <w:p>
      <w:pPr>
        <w:pStyle w:val="Normal335"/>
      </w:pPr>
      <w:bookmarkStart w:id="668" w:name="Bookmark_335"/>
      <w:bookmarkEnd w:id="668"/>
    </w:p>
    <w:p>
      <w:pPr>
        <w:pStyle w:val="Normal335"/>
      </w:pPr>
      <w:r>
        <w:pict>
          <v:shape id="_x0000_i2361" type="#_x0000_t75" alt="LexisNexis®" style="width:147.75pt;height:30pt">
            <v:imagedata r:id="rId18" o:title=""/>
          </v:shape>
        </w:pict>
      </w:r>
      <w:r>
        <w:cr/>
      </w:r>
    </w:p>
    <w:p>
      <w:pPr>
        <w:pStyle w:val="Heading1333"/>
        <w:keepNext w:val="0"/>
        <w:spacing w:after="200" w:line="340" w:lineRule="atLeast"/>
        <w:ind w:left="0" w:right="0" w:firstLine="0"/>
        <w:jc w:val="center"/>
      </w:pPr>
      <w:hyperlink r:id="rId2386" w:history="1">
        <w:r>
          <w:rPr>
            <w:rFonts w:ascii="arial" w:eastAsia="arial" w:hAnsi="arial" w:cs="arial"/>
            <w:b/>
            <w:i/>
            <w:strike w:val="0"/>
            <w:color w:val="0077CC"/>
            <w:sz w:val="28"/>
            <w:u w:val="single"/>
            <w:vertAlign w:val="baseline"/>
          </w:rPr>
          <w:t>Imams sent to New Zealand from Egypt to 'combat radicals'; Muslim groups reject Egyptian ambassador's claim mosques need to be 'taken over' saying recent influx due to growing Muslim population</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2016 Tuesday 12:54 PM GMT</w:t>
      </w:r>
    </w:p>
    <w:p>
      <w:pPr>
        <w:pStyle w:val="Normal335"/>
        <w:keepNext w:val="0"/>
        <w:spacing w:after="0" w:line="240" w:lineRule="atLeast"/>
        <w:ind w:right="0"/>
        <w:jc w:val="both"/>
      </w:pPr>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35"/>
        <w:keepNext w:val="0"/>
        <w:spacing w:before="120" w:after="0" w:line="220" w:lineRule="atLeast"/>
        <w:ind w:left="0" w:right="0" w:firstLine="0"/>
        <w:jc w:val="left"/>
      </w:pPr>
      <w:r>
        <w:br/>
      </w:r>
      <w:r>
        <w:pict>
          <v:shape id="_x0000_i2362" type="#_x0000_t75" style="width:167.98pt;height:30.75pt">
            <v:imagedata r:id="rId20" o:title=""/>
          </v:shape>
        </w:pic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Eleanor Ainge Roy</w:t>
      </w:r>
    </w:p>
    <w:p>
      <w:pPr>
        <w:pStyle w:val="Normal335"/>
        <w:keepNext/>
        <w:spacing w:before="240" w:after="0" w:line="340" w:lineRule="atLeast"/>
        <w:ind w:left="0" w:right="0" w:firstLine="0"/>
        <w:jc w:val="left"/>
      </w:pPr>
      <w:bookmarkStart w:id="669" w:name="Body_333"/>
      <w:bookmarkEnd w:id="669"/>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363" style="position:absolute;z-index:252342272"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ambassador to New Zealand has caused upset among Muslim groups by saying imams are being sent from his country to "take control" of mosques.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Tarek al-Wasimy told the New Zealand Herald that three imams were waiting for visas to enter New Zealand to fight the radicalisation of Muslims in the country.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anything to happen here like what has happened in Belgium, Paris, Madrid or London so we are sending imams to explain Islam and to take control of Islamic centres and mosques here," Wasimy said. There are 50,000 Muslims in New Zealand and they are the fastest growing religious group in the country.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Tahir Nawaz, president of the International Muslim Association of New Zealand, said imams had been sent from Al-Azhar University in Egypt for "more than a decade" and the recent influx was simply a response to New Zealand's increasing Muslim population, which will be further bolstered by an intake of 600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two years.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has always been at very low risk of Muslim radicals,. Kiwi Muslims are quite upfront and honest about calling out behaviour that is not moderate and appropriate," he said.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"Imams help lead the religious community, they lead prayers and provide support and guidance. With New Zealand's increasing Muslim population, their services are needed more now than ever."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Hazim Arafeh, president of the Federation of Islamic Associations of New Zealand, said hundreds of imams were sent around the world every year and their increasing numbers in New Zealand were not a reflection of a rise in radicalisation. "New Zealand does not have a problem with radical Muslims at all. If there are any they are the absolute minority and not on the rise," said Arafeh. "The offer was made to us for more imams to come to New Zealand this year and we accepted it. Our mosques are not being taken over in any way or controlled, that is very misleading and inaccurate."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Alexander Gillespie, a professor of international law at Waikato University, said Al-Azhar had been sending imams abroad "for a thousand years" and the practice was akin to Christian missionaries travelling the world.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New Zealand Muslims as more or less radical than anyone else. Having more imams here can only be seen as a positive move though because the chance for face-to-face, open dialogue is the best defence against radicalisation," he said.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contacted the Egyptian embassy in New Zealand but was told the ambassador was not available for comment. </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2016</w:t>
      </w:r>
    </w:p>
    <w:p>
      <w:pPr>
        <w:pStyle w:val="Normal335"/>
      </w:pPr>
    </w:p>
    <w:p>
      <w:pPr>
        <w:pStyle w:val="Normal335"/>
        <w:ind w:left="200"/>
        <w:sectPr>
          <w:type w:val="continuous"/>
          <w:pgMar w:top="840" w:right="1000" w:bottom="840" w:left="1000" w:header="400" w:footer="400"/>
          <w:pgNumType w:fmt="decimal"/>
          <w:cols w:space="720"/>
        </w:sectPr>
      </w:pPr>
      <w:r>
        <w:br/>
      </w:r>
      <w:r>
        <w:pict>
          <v:line id="_x0000_s2364"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387"/>
          <w:headerReference w:type="default" r:id="rId2388"/>
          <w:footerReference w:type="even" r:id="rId2389"/>
          <w:footerReference w:type="default" r:id="rId2390"/>
          <w:headerReference w:type="first" r:id="rId2391"/>
          <w:footerReference w:type="first" r:id="rId2392"/>
          <w:pgSz w:w="12240" w:h="15840"/>
          <w:pgMar w:top="840" w:right="1000" w:bottom="840" w:left="1000" w:header="400" w:footer="400"/>
          <w:pgNumType w:fmt="decimal"/>
          <w:cols w:space="720"/>
          <w:titlePg w:val="0"/>
        </w:sectPr>
      </w:pPr>
    </w:p>
    <w:p>
      <w:pPr>
        <w:pStyle w:val="Normal336"/>
      </w:pPr>
      <w:bookmarkStart w:id="670" w:name="Bookmark_336"/>
      <w:bookmarkEnd w:id="670"/>
    </w:p>
    <w:p>
      <w:pPr>
        <w:pStyle w:val="Normal336"/>
      </w:pPr>
      <w:r>
        <w:pict>
          <v:shape id="_x0000_i2365" type="#_x0000_t75" alt="LexisNexis®" style="width:147.75pt;height:30pt">
            <v:imagedata r:id="rId18" o:title=""/>
          </v:shape>
        </w:pict>
      </w:r>
      <w:r>
        <w:cr/>
      </w:r>
    </w:p>
    <w:p>
      <w:pPr>
        <w:pStyle w:val="Heading1334"/>
        <w:keepNext w:val="0"/>
        <w:spacing w:after="200" w:line="340" w:lineRule="atLeast"/>
        <w:ind w:left="0" w:right="0" w:firstLine="0"/>
        <w:jc w:val="center"/>
      </w:pPr>
      <w:hyperlink r:id="rId2393" w:history="1">
        <w:r>
          <w:rPr>
            <w:rFonts w:ascii="arial" w:eastAsia="arial" w:hAnsi="arial" w:cs="arial"/>
            <w:b/>
            <w:i/>
            <w:strike w:val="0"/>
            <w:color w:val="0077CC"/>
            <w:sz w:val="28"/>
            <w:u w:val="single"/>
            <w:vertAlign w:val="baseline"/>
          </w:rPr>
          <w:t>Jailed Turkish editor slams EU deal with Erdogan's 'fascist government'; Can Dündar, held for his story alleging Turkey armed Islamist rebels in Syria, says EU is betraying its democratic values</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7:32 AM GMT</w:t>
      </w:r>
    </w:p>
    <w:p>
      <w:pPr>
        <w:pStyle w:val="Normal336"/>
        <w:keepNext w:val="0"/>
        <w:spacing w:after="0" w:line="240" w:lineRule="atLeast"/>
        <w:ind w:right="0"/>
        <w:jc w:val="both"/>
      </w:pPr>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36"/>
        <w:keepNext w:val="0"/>
        <w:spacing w:before="120" w:after="0" w:line="220" w:lineRule="atLeast"/>
        <w:ind w:left="0" w:right="0" w:firstLine="0"/>
        <w:jc w:val="left"/>
      </w:pPr>
      <w:r>
        <w:br/>
      </w:r>
      <w:r>
        <w:pict>
          <v:shape id="_x0000_i2366" type="#_x0000_t75" style="width:167.98pt;height:30.75pt">
            <v:imagedata r:id="rId20" o:title=""/>
          </v:shape>
        </w:pic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in Beirut</w:t>
      </w:r>
    </w:p>
    <w:p>
      <w:pPr>
        <w:pStyle w:val="Normal336"/>
        <w:keepNext/>
        <w:spacing w:before="240" w:after="0" w:line="340" w:lineRule="atLeast"/>
        <w:ind w:left="0" w:right="0" w:firstLine="0"/>
        <w:jc w:val="left"/>
      </w:pPr>
      <w:bookmarkStart w:id="671" w:name="Body_334"/>
      <w:bookmarkEnd w:id="671"/>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367" style="position:absolute;z-index:252344320"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 of Turkey's most influential dissident newspaper has said in an interview from his prison cell that the country's ongoing crackdown on journalists is the worst in its history and that he was imprisoned for doing his job.</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Dündar, the editor-in-chief of Cumhuriyet, also said the EU was betraying its democratic values by seeking a rapprochement with the Turkish president, Recep Tayyip Erdogan, in the hope that he would stem the flow of refugees into Europe while ignoring human rights violations.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always looked at the European Union as an anchor, a model to raise the standard of democracy in Turkey to universal levels, not as leverage to dictatorships," he said. "Now, if the EU, in order to stop the influx of refugees by turning our lands into a big concentration camp, agrees to turn a blind eye while Erdogan spurns democracy, human rights, freedom of press and rule of law, it means that the EU is discarding its founding principles in order to protect its short-term interests."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Dündar was arrested in November along with his newspaper's bureau chief in Ankara, Erdem Gül, and charged with espionage and divulging state secrets over a story published six months earlier which alleged that the Turkish intelligence service, MIT, was sending weapons to rebels fighting Bashar al-Assad in Syria under the guise of humanitarian aid.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 revealed the truth about President Erdogan and Syria. For that, he had me jailed | Can Dündar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arrest came just days after the Islamist Justice and Development Party (AKP), which Erdogan founded and led before his election as president, secured a sweeping majority in parliamentary polls.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faces a growing threat from Islamic State, which has carried out a series of attacks in the country, and a simmering insurgency in Kurdish areas. It is also hosting more than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tens of thousands of whom have attempted to flee to Europe by boat.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Fourteen journalists were in prison in Turkey in 2015, making it the fifth worst offender in the Committee to Protect Journalists' media census. Erdogan has also attacked foreign intellectuals and writers for criticising his government, saying they should stand with him against terrorism.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Chomsky hits back at Erdogan, accusing him of double standards on terrorism</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with Dündar was arranged through his lawyers, who provided him with the questions. He wrote his answers by hand in his cell in solitary confinement and the Guardian was provided with translations of his responses and scans of the Turkish originals.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Dündar was kept in isolation for 40 days, before being moved to a shared cell. While in solitary, he was only allowed an hour a week to receive visitors. He is not allowed a typewriter or computer, and spends most of his day reading memoirs of those who wrote while incarcerated.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Dündar said he and his lawyers had not been provided with an indictment outlining the formal charges against him, and that there was a confidentiality order on the case which prevented his lawyers from examining it.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case? That is the real problem," he said. "We have been in prison for 45 days, under conditions fit for a serial killer, yet we still don't know our charges."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know the contents of the complaint Erdogan filed and the court statement justifying his imprisonment. The complaint calls for two life sentences for alleged espionage and "divulging state secrets".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"Delaying the bill of indictment is a tactic frequently used by the Turkish judicial system in order to punish the detainee in advance."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Dündar said the facts of the case indicated that he had been imprisoned for doing his job as a journalist, and that prosecutors had only asked him about his phone number, why he wrote the story and who leaked the information to him.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sole 'proof' they have is my story printed in the newspaper," he said. "So basically I am being charged with espionage because I printed a news story ... in the newspaper."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Dündar said the increasing number of prosecutions against journalists in Turkey was an attempt to intimidate the country's press.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always a positive correlation between the increase of criminal activity of the government and the number of imprisoned journalists," he said. "So is the case this time. As the number of dirty affairs, corruption, unlawful arms trades and extrajudicial killings go up, the journalists who write or that have the potential to write about these deeds become targets. Their imprisonment is an intimidation to the other journalists. Throw one in [jail] and silence 100."</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and pressure against him came directly from Erdogan, he claimed.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days after the news story about the trucks carrying weapons to radical Islamist groups came out, the president said: 'He will pay a heavy price for this. I won't let him go unpunished.' On the same day, journalists who are close to the president went on air and took it to the next level and said: 'If this happened in the United States, the CIA would kill the person who wrote it and make it look like an accident.' Some see my imprisonment as a blessing, considering all the other possibilities.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day long the Turkish courts handle the lawsuits which he filed against journalists who 'insulted' him. He takes every criticism as a personal insult. There isn't a single journalist in Turkey who exposes a scandal surrounding the government and expects 'to get away with it'."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Dündar also said Erdogan had grown increasingly authoritarian, citing his crackdown on pro-Kurdish political parties, his backing for the AKP in recent parliamentary elections despite his presumed neutrality as a president, and attempts to co-opt police forces and the judiciary.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consolidated absolute power by establishing a police force of epic proportions and came in total control of the judiciary system," Dündar said.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criticised the rapprochement between Erdogan and the EU, which is hoping that the Turkish leader will act to stem the flow of refugees fleeing to Europe by sea. In November, t he EU agreed a (EURO)3bn aid package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Turkey, widely seen as an attempt to push Ankara to crack down on the influx of refugees into Europe via the Mediterranean.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west, in a bid to shut off its doors to the people escaping the fire that it has partially fuelled, turns a blind eye to a fascist government; it will drown, along with the refugees, its own values and principles and those who believe in them," he said. </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336"/>
      </w:pPr>
    </w:p>
    <w:p>
      <w:pPr>
        <w:pStyle w:val="Normal336"/>
        <w:ind w:left="200"/>
        <w:sectPr>
          <w:type w:val="continuous"/>
          <w:pgMar w:top="840" w:right="1000" w:bottom="840" w:left="1000" w:header="400" w:footer="400"/>
          <w:pgNumType w:fmt="decimal"/>
          <w:cols w:space="720"/>
        </w:sectPr>
      </w:pPr>
      <w:r>
        <w:br/>
      </w:r>
      <w:r>
        <w:pict>
          <v:line id="_x0000_s2368"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394"/>
          <w:headerReference w:type="default" r:id="rId2395"/>
          <w:footerReference w:type="even" r:id="rId2396"/>
          <w:footerReference w:type="default" r:id="rId2397"/>
          <w:headerReference w:type="first" r:id="rId2398"/>
          <w:footerReference w:type="first" r:id="rId2399"/>
          <w:pgSz w:w="12240" w:h="15840"/>
          <w:pgMar w:top="840" w:right="1000" w:bottom="840" w:left="1000" w:header="400" w:footer="400"/>
          <w:pgNumType w:fmt="decimal"/>
          <w:cols w:space="720"/>
          <w:titlePg w:val="0"/>
        </w:sectPr>
      </w:pPr>
    </w:p>
    <w:p>
      <w:pPr>
        <w:pStyle w:val="Normal337"/>
      </w:pPr>
      <w:bookmarkStart w:id="672" w:name="Bookmark_337"/>
      <w:bookmarkEnd w:id="672"/>
    </w:p>
    <w:p>
      <w:pPr>
        <w:pStyle w:val="Normal337"/>
      </w:pPr>
      <w:r>
        <w:pict>
          <v:shape id="_x0000_i2369" type="#_x0000_t75" alt="LexisNexis®" style="width:147.75pt;height:30pt">
            <v:imagedata r:id="rId18" o:title=""/>
          </v:shape>
        </w:pict>
      </w:r>
      <w:r>
        <w:cr/>
      </w:r>
    </w:p>
    <w:p>
      <w:pPr>
        <w:pStyle w:val="Heading1335"/>
        <w:keepNext w:val="0"/>
        <w:spacing w:after="200" w:line="340" w:lineRule="atLeast"/>
        <w:ind w:left="0" w:right="0" w:firstLine="0"/>
        <w:jc w:val="center"/>
      </w:pPr>
      <w:hyperlink r:id="rId2400" w:history="1">
        <w:r>
          <w:rPr>
            <w:rFonts w:ascii="arial" w:eastAsia="arial" w:hAnsi="arial" w:cs="arial"/>
            <w:b/>
            <w:i/>
            <w:strike w:val="0"/>
            <w:color w:val="0077CC"/>
            <w:sz w:val="28"/>
            <w:u w:val="single"/>
            <w:vertAlign w:val="baseline"/>
          </w:rPr>
          <w:t>EU leaders to meet Turkish prime minister as refugee deal falls short; Outcome of summit hangs in the balance as Cypriot president says he will oppose deal until Ankara honours obligations to the island</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 8:18 AM GMT</w:t>
      </w:r>
    </w:p>
    <w:p>
      <w:pPr>
        <w:pStyle w:val="Normal337"/>
        <w:keepNext w:val="0"/>
        <w:spacing w:after="0" w:line="240" w:lineRule="atLeast"/>
        <w:ind w:right="0"/>
        <w:jc w:val="both"/>
      </w:pPr>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37"/>
        <w:keepNext w:val="0"/>
        <w:spacing w:before="120" w:after="0" w:line="220" w:lineRule="atLeast"/>
        <w:ind w:left="0" w:right="0" w:firstLine="0"/>
        <w:jc w:val="left"/>
      </w:pPr>
      <w:r>
        <w:br/>
      </w:r>
      <w:r>
        <w:pict>
          <v:shape id="_x0000_i2370" type="#_x0000_t75" style="width:167.98pt;height:30.75pt">
            <v:imagedata r:id="rId20" o:title=""/>
          </v:shape>
        </w:pic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and Rowena Mason in Brussels</w:t>
      </w:r>
    </w:p>
    <w:p>
      <w:pPr>
        <w:pStyle w:val="Normal337"/>
        <w:keepNext/>
        <w:spacing w:before="240" w:after="0" w:line="340" w:lineRule="atLeast"/>
        <w:ind w:left="0" w:right="0" w:firstLine="0"/>
        <w:jc w:val="left"/>
      </w:pPr>
      <w:bookmarkStart w:id="673" w:name="Body_335"/>
      <w:bookmarkEnd w:id="673"/>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371" style="position:absolute;z-index:252346368"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deal between the EU and Turkey to stem the flow of refugees and migrants to Europe is hanging in the balance, over a decades-long dispute about the divided island of Cyprus.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and EU agree outline of 'one in, one out' deal over Syria refugee crisis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summit in Brussels on Thursday night the EU agreed what it was ready to offer Turkey ahead of a meeting on Friday with Turkey's prime minister, Ahmet Davutoglu. But the offer fell far short of Ankara's demands, as Cyprus vowed to block any deal that would speed up Turkey's EU accession.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will certainly be anything but easy," said Germany's chancellor Angela Merkel, after the talks finished at 12.30am.</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Cyprus, Nicos Anastasiades, warned he could not agree to restart Turkey's EU membership talks until Ankara agreed to open its ports and airports to Cypriot goods, under the terms of an existing agreement. "If Turkey [were to fulfil] its obligations according to the Ankara protocol and the negotiating framework, there [would be] no problem. But without it we [can] do nothing."</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talks on a knife-edge, a late-night meeting between Davutoglu and Donald Tusk, president of the European council, was pushed back to Friday morning. Davutoglu said the EU had "some difficulties" in agreeing to Turkey's proposals, adding: "We will not accept any proposal that will turn Turkey into an open migrant prison."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 Turkish official in Brussels with Davutoglu said: "The EU has to see the big picture... We think there are many steps to be taken for the opening of those (accession) chapters. And that is still our expectation."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Arriving for the talks on Friday, Davutoglu said he was sure of a deal. "Of course the EU and Turkey have the same goal, the same objective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especially and also to have a new feature in our continents in a right manner," he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outlines of the deal were last week agreed by Merkel and Davutoglu, who discussed speeding up the easing of visa restrictions for Turks, in exchange for Turkey taking back refugees and migrants from Greece. But the deal caused resentment among other EU leaders, who were left to find out about the plan at a summit the next day.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prime minister has stressed that Europe must start resettling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within days of migrants being sent back across the Aegean from Greece, Merkel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pressing the EU to restart membership talks that have been frozen for nearly a decade over the Cypriot issue and broader concerns about democracy and freedom of speech. At a meeting with EU leaders last week, Davutoglu called for talks to start on five policy areas, known as chapters, including the rule of law.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Cyprus has been divided since a Greek coup d'etat was followed by a Turkish invasion in 1974 and repeated efforts to unite the island have failed.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Tusk, president of the European council, who is chairing the meeting, has emphasised that large EU countries cannot ride roughshod over Cyprus in the hope of agreeing a deal with Turkey. One EU source said: "We cannot accept a solution that will damage the peace talks in Cyprus."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Belgium's prime minister, Charles Michel, insisted no deal was better than a bad deal. "Turkey is asking a lot and I don't accept a negotiation that at times represents a form of blackmail."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Migration crisis: major questions remain over EU-Turkey deal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issue of Cyprus is the biggest sticking point, some countries had lingering concerns about the legality of sending thousands of refugees back from Greece to Turkey.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agencies have accused the EU of abandoning its obligations to refugees, while the UNHCR has voiced concern that people fleeing war or persecution could be returned to their country of origin if forced to go back to Turkey.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Miliband, the former British foreign secretary who leads the International Rescue Committee, said: "The proposed EU-Turkey deal won't work. A comprehensive resettlement programme is a humane, orderly and legal way to manage the refugee crisis."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Dalia Grybauskaite, Lithuania's president, said she understood criticism of the proposals. "The package is very complicated, it will be very difficult to implement and is on the edge of international law."</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Arriving at the summit, David Cameron said he supported the plan to send people back to Turkey. He emphasised that Britain's "special status" meant the UK would not be granting visa-free travel to Turks or offering more Syrians asylum in the UK beyond the 20,000 the UK has already promised to take over five years.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Rescue Committee has called on the EU to resettle 540,000 Syrians over five years. It said resettling 108,000 Syrians a year was a "fair and achievable commitment" that represents a quarter of all Syrians in need of international shelter.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number is far greater than the numbers being haggled over in the meeting rooms of Brussels. EU leaders are discussing resettling 72,000 Syrians in Europe but even these figures are recycled from existing schemes that have been slow to start.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 rapturous day for misogyny if the EU embraces Turkey | Catherine Bennett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43,000 refugees are currently stuck in Greece, unable to travel north as a result of border closures, including 14,000 at Idomeni, the border village that has become a squalid makeshift camp.</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theory, these refugees can expect to be relocated to other EU countries. But Syrians, Afghans and anyone else following in their footsteps face the prospect of being sent back to Turkey, although EU leaders are yet to decide when the return plan will come into force. If the date were too far in the future, EU leaders fear a "pull effect" as refugees scramble to get to Europe before the deadline; but too soon, and Greece's over-stretched legal system would be unable to cope.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 will need to send hundreds of judges to its islands, who will work around the clock assessing asylum claims. Individual assessments and the right of appeal are seen as crucial if the EU is to make the case that returns are in line with international law.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thinks returns are legal, as long as asylum claims are assessed on their merits. The prime minister's spokeswoman said: "We think this can be done in line with EU and international law and it is important it is introduced and set up in the right way. We think that means focusing on individual cases and [assessing them] on their merits. But it is one of the concerns raised by a number of countries." </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337"/>
      </w:pPr>
    </w:p>
    <w:p>
      <w:pPr>
        <w:pStyle w:val="Normal337"/>
        <w:ind w:left="200"/>
        <w:sectPr>
          <w:type w:val="continuous"/>
          <w:pgMar w:top="840" w:right="1000" w:bottom="840" w:left="1000" w:header="400" w:footer="400"/>
          <w:pgNumType w:fmt="decimal"/>
          <w:cols w:space="720"/>
        </w:sectPr>
      </w:pPr>
      <w:r>
        <w:br/>
      </w:r>
      <w:r>
        <w:pict>
          <v:line id="_x0000_s2372" style="position:absolute;z-index:252347392"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401"/>
          <w:headerReference w:type="default" r:id="rId2402"/>
          <w:footerReference w:type="even" r:id="rId2403"/>
          <w:footerReference w:type="default" r:id="rId2404"/>
          <w:headerReference w:type="first" r:id="rId2405"/>
          <w:footerReference w:type="first" r:id="rId2406"/>
          <w:pgSz w:w="12240" w:h="15840"/>
          <w:pgMar w:top="840" w:right="1000" w:bottom="840" w:left="1000" w:header="400" w:footer="400"/>
          <w:pgNumType w:fmt="decimal"/>
          <w:cols w:space="720"/>
          <w:titlePg w:val="0"/>
        </w:sectPr>
      </w:pPr>
    </w:p>
    <w:p>
      <w:pPr>
        <w:pStyle w:val="Normal338"/>
      </w:pPr>
      <w:bookmarkStart w:id="674" w:name="Bookmark_338"/>
      <w:bookmarkEnd w:id="674"/>
    </w:p>
    <w:p>
      <w:pPr>
        <w:pStyle w:val="Normal338"/>
      </w:pPr>
      <w:r>
        <w:pict>
          <v:shape id="_x0000_i2373" type="#_x0000_t75" alt="LexisNexis®" style="width:147.75pt;height:30pt">
            <v:imagedata r:id="rId18" o:title=""/>
          </v:shape>
        </w:pict>
      </w:r>
      <w:r>
        <w:cr/>
      </w:r>
    </w:p>
    <w:p>
      <w:pPr>
        <w:pStyle w:val="Heading1336"/>
        <w:keepNext w:val="0"/>
        <w:spacing w:after="200" w:line="340" w:lineRule="atLeast"/>
        <w:ind w:left="0" w:right="0" w:firstLine="0"/>
        <w:jc w:val="center"/>
      </w:pPr>
      <w:hyperlink r:id="rId2407" w:history="1">
        <w:r>
          <w:rPr>
            <w:rFonts w:ascii="arial" w:eastAsia="arial" w:hAnsi="arial" w:cs="arial"/>
            <w:b/>
            <w:i/>
            <w:strike w:val="0"/>
            <w:color w:val="0077CC"/>
            <w:sz w:val="28"/>
            <w:u w:val="single"/>
            <w:vertAlign w:val="baseline"/>
          </w:rPr>
          <w:t>EU-Turkey refugee plan could be illegal, says UN official; Senior UN figure says deporting people without considering their asylum applications would break international law</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2016 Saturday 10:39 AM GMT</w:t>
      </w:r>
    </w:p>
    <w:p>
      <w:pPr>
        <w:pStyle w:val="Normal338"/>
        <w:keepNext w:val="0"/>
        <w:spacing w:after="0" w:line="240" w:lineRule="atLeast"/>
        <w:ind w:right="0"/>
        <w:jc w:val="both"/>
      </w:pPr>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38"/>
        <w:keepNext w:val="0"/>
        <w:spacing w:before="120" w:after="0" w:line="220" w:lineRule="atLeast"/>
        <w:ind w:left="0" w:right="0" w:firstLine="0"/>
        <w:jc w:val="left"/>
      </w:pPr>
      <w:r>
        <w:br/>
      </w:r>
      <w:r>
        <w:pict>
          <v:shape id="_x0000_i2374" type="#_x0000_t75" style="width:167.98pt;height:30.75pt">
            <v:imagedata r:id="rId20" o:title=""/>
          </v:shape>
        </w:pic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pStyle w:val="Normal338"/>
        <w:keepNext/>
        <w:spacing w:before="240" w:after="0" w:line="340" w:lineRule="atLeast"/>
        <w:ind w:left="0" w:right="0" w:firstLine="0"/>
        <w:jc w:val="left"/>
      </w:pPr>
      <w:bookmarkStart w:id="675" w:name="Body_336"/>
      <w:bookmarkEnd w:id="675"/>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375" style="position:absolute;z-index:252348416"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Union's plan to send refugees fleeing Syria's civil war back to Turkey en masse could be illegal, a top UN official has warned, amid concerns that Greece lacks the infrastructure needed for the deal to take effect on Monday.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Sutherland, the UN secretary general's special representative for international migration and development, said that deporting migrants and refugees without first considering their asylum applications would break international law.</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light of claims by an NGO that Turkey had been pushing Syrians back over the border to their home country, he warned that none could be deported from Europe without guarantees that their rights would be protected.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Sutherland spoke as Greece prepares to begin deporting migrants and refugees on Monday. Greek immigration officials have already warned they need more staff to implement the plan.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during an interview on BBC Radio 4's Today programme whether Europe's scheme could be illegal, Sutherland replied: "Absolutely, and there are two fundamental reasons for this.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of all, collective deportations without having regard to the individual rights of those who claim to be refugees are illegal. Now, we don't know what is going to happen next week, but if there is any question of collective deportations without individuals being given the right to claim asylum that is illegal.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"Secondly, their rights have to be absolutely protected where they are deported to, in other words Turkey. There has to be adequate assurances they can't be sent back from Turkey to Syria, for example if they are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or Afghanistan or wherever."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and Turkish leaders are set to implement a deal on Monday that will result in almost all asylum seekers being deported back to Turkey. In exchange for each person sent back, the EU has agreed to accept a refugee who has not tried to enter Europe illegally. But the success of the deal rests on both Greece's ability to process thousands of people in a short space of time, and Turkey's ability to prove itself a safe country for refugees.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theory, only those refugees who fail to claim asylum in Greece - usually because they are seeking to settle elsewhere in the EU - or whose claims are rejected will be deported. However, the most senior Greek asylum official, Maria Stavropoulou, on Friday told the Guardian she would need a 20-fold increase in personnel to handle expected claims.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unrest has already erupted among refugees and migrants in Greece who are anticipating the beginning of the deal. On the Greek island of Chios, hundreds of people ripped down a razor wire fence that had kept them imprisoned in a camp and fled.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told the BBC : "Deportation is a big mistake because we have risked a lot to come here especially during our crossing from Turkey to Greece. We were smuggled here from Turkey. We cannot go back.</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repeat our trip again and again if need be because we are running away in order to save our lives."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Amnesty International alleged that unaccompanied children were among hundreds of Syrians illegally expelled from Turkey since January. John Dalhuisen, Amnesty's Europe and central Asia director, said: "In their desperation to seal their borders, EU leaders have wilfully ignored the simplest of facts: Turkey is not a safe country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is getting less safe by the day."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western Europe fear of the expected influx of refugees fleeing regions of the Middle East and Asia riven by war has reached fever pitch. In an interview with the Telegraph on Friday, Chris Grayling, the leader of the Commons, said that Britain "cannot possibly absorb" the number of migrants expected to arrive from Europe in the next two decades.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whole bloc of people now arriving in Europe who will inevitably in the end get permission to stay, and will be free to come here as well, and we have the magnet of the English language," Grayling said.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very hard to me to see any way in which the substantial flows of migration will not continue."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Grayling, a prominent voice in the campaign to leave the EU, also warned that terrorists will pose as refugees to enter the bloc, posing a potential threat to Britain's national security.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already been some evidence militants are using refugee flows as a conduit to get into Europe," he claimed. "We should be concerned. As time goes by and those people are given permission to stay in Europe that poses a threat to us as well."</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500 people to be returned under the deal are set to be deported next week. "On Monday it will begin," Nikos Xydakis, Greece's Europe minister, confirmed by phone from parliament. "Not the whole procedure, but the first step."</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has applied for asylum in Greece will not be deported until their claims have been processed in the next two weeks, Xydakis said. Deportations in the immediate future will be limited to those have agreed voluntarily to return to Turkey.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attraction of Turkey as a safe haven for refugees could wane amid allegations that hundreds of Syrians have been forced back to their country in recent months. Amnesty researchers in southern Turkey gathered testimonies from Syrians whose relatives have been expelled from the country in contravention of international law, including children without their parents.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interior ministry did not respond to a request for comment, but the country's embassy in the Netherlands later denied Amnesty's allegations, stating that "no Syrian was ever forced to return to Syria nor were they ever advised or forced to voluntarily return to Syria".</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Sutherland said that whatever the outcome of the EU-Turkey deal, more needed to be done, not just in Europe but around the world, to tackle the refugee crisis.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has been happening has been a gradual pushing back and back and back, by building fences right up through the Balkans, stopping them leaving from Greece and now pushing them back from Greece into Turkey. And, some argue, although this is denied by Turkey, pushing them from Turkey into Syria in some instances," he said.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unsustainable position. We have a global responsibility here, a global responsibility to people in desperate circumstances, who are prepared to risk their lives trying to get across the Mediterranean."</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2016</w:t>
      </w:r>
    </w:p>
    <w:p>
      <w:pPr>
        <w:pStyle w:val="Normal338"/>
      </w:pPr>
    </w:p>
    <w:p>
      <w:pPr>
        <w:pStyle w:val="Normal338"/>
        <w:ind w:left="200"/>
        <w:sectPr>
          <w:type w:val="continuous"/>
          <w:pgMar w:top="840" w:right="1000" w:bottom="840" w:left="1000" w:header="400" w:footer="400"/>
          <w:pgNumType w:fmt="decimal"/>
          <w:cols w:space="720"/>
        </w:sectPr>
      </w:pPr>
      <w:r>
        <w:br/>
      </w:r>
      <w:r>
        <w:pict>
          <v:line id="_x0000_s2376" style="position:absolute;z-index:252349440"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408"/>
          <w:headerReference w:type="default" r:id="rId2409"/>
          <w:footerReference w:type="even" r:id="rId2410"/>
          <w:footerReference w:type="default" r:id="rId2411"/>
          <w:headerReference w:type="first" r:id="rId2412"/>
          <w:footerReference w:type="first" r:id="rId2413"/>
          <w:pgSz w:w="12240" w:h="15840"/>
          <w:pgMar w:top="840" w:right="1000" w:bottom="840" w:left="1000" w:header="400" w:footer="400"/>
          <w:pgNumType w:fmt="decimal"/>
          <w:cols w:space="720"/>
          <w:titlePg w:val="0"/>
        </w:sectPr>
      </w:pPr>
    </w:p>
    <w:p>
      <w:pPr>
        <w:pStyle w:val="Normal339"/>
      </w:pPr>
      <w:bookmarkStart w:id="676" w:name="Bookmark_339"/>
      <w:bookmarkEnd w:id="676"/>
    </w:p>
    <w:p>
      <w:pPr>
        <w:pStyle w:val="Normal339"/>
      </w:pPr>
      <w:r>
        <w:pict>
          <v:shape id="_x0000_i2377" type="#_x0000_t75" alt="LexisNexis®" style="width:147.75pt;height:30pt">
            <v:imagedata r:id="rId18" o:title=""/>
          </v:shape>
        </w:pict>
      </w:r>
      <w:r>
        <w:cr/>
      </w:r>
    </w:p>
    <w:p>
      <w:pPr>
        <w:pStyle w:val="Heading1337"/>
        <w:keepNext w:val="0"/>
        <w:spacing w:after="200" w:line="340" w:lineRule="atLeast"/>
        <w:ind w:left="0" w:right="0" w:firstLine="0"/>
        <w:jc w:val="center"/>
      </w:pPr>
      <w:hyperlink r:id="rId2414" w:history="1">
        <w:r>
          <w:rPr>
            <w:rFonts w:ascii="arial" w:eastAsia="arial" w:hAnsi="arial" w:cs="arial"/>
            <w:b/>
            <w:i/>
            <w:strike w:val="0"/>
            <w:color w:val="0077CC"/>
            <w:sz w:val="28"/>
            <w:u w:val="single"/>
            <w:vertAlign w:val="baseline"/>
          </w:rPr>
          <w:t>Benedict Cumberbatch stuns theatregoers with anti-government speech; Hamlet actor tells London audience to 'fuck the politicians' amid criticism of ministers over their handling of the migration crisis</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2015 Friday 8:44 AM GMT</w:t>
      </w:r>
    </w:p>
    <w:p>
      <w:pPr>
        <w:pStyle w:val="Normal339"/>
        <w:keepNext w:val="0"/>
        <w:spacing w:after="0" w:line="240" w:lineRule="atLeast"/>
        <w:ind w:right="0"/>
        <w:jc w:val="both"/>
      </w:pPr>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39"/>
        <w:keepNext w:val="0"/>
        <w:spacing w:before="120" w:after="0" w:line="220" w:lineRule="atLeast"/>
        <w:ind w:left="0" w:right="0" w:firstLine="0"/>
        <w:jc w:val="left"/>
      </w:pPr>
      <w:r>
        <w:br/>
      </w:r>
      <w:r>
        <w:pict>
          <v:shape id="_x0000_i2378" type="#_x0000_t75" style="width:167.98pt;height:30.75pt">
            <v:imagedata r:id="rId20" o:title=""/>
          </v:shape>
        </w:pic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w:t>
      </w:r>
    </w:p>
    <w:p>
      <w:pPr>
        <w:pStyle w:val="Normal339"/>
        <w:keepNext/>
        <w:spacing w:before="240" w:after="0" w:line="340" w:lineRule="atLeast"/>
        <w:ind w:left="0" w:right="0" w:firstLine="0"/>
        <w:jc w:val="left"/>
      </w:pPr>
      <w:bookmarkStart w:id="677" w:name="Body_337"/>
      <w:bookmarkEnd w:id="677"/>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379" style="position:absolute;z-index:252350464"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Benedict Cumberbatch has shown his growing frustration over the migration crisis during a speech after his Hamlet performance - reportedly saying "fuck the politicians".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Readers' Benedict Cumberbatch fan art - in pictures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Sherlock star has been giving nightly speeches after his curtain call at the Barbican in London and asking for donations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 far, audience contributions have raised more than £150,000 for Save the Children.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has been particularly critical of the British government's decision to accept only 20,000 refugees over five years.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speeches, Cumberbatch has been reading a poem called Home by Somali poet Warsan Shire, the same one he read in the introduction to Help is Coming, Save the Children's charity single, released in the summer. It includes the line: "No one puts children in a boat unless the water is safer than the land."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Cumberbatch has told theatregoers of a friend's experience volunteering on the Greek island of Lesbos, where 5,000 people had been arriving every day.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"Everywhere on the horizon there was nothing but boats and on the shoreline nothing but lifejackets," he said. "We are saying, as citizens of the world, we see you ... and at least some help is coming."</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members of the audience on Tuesday said they supported Cumberbatch's frustration with politicians, which led him to use the swear word, despite the fact the Lib Dem peer Lady Shirley Williams was in the audience.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nowhere came this 'Fuck the politicians' remark," one theatregoer told the Daily Mail. "It's not quite what you'd expect when you go for an evening with the bard, but it got a few cheers."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has previously expressed a desire to meet the home secretary to discuss the refugee crisis. "I don't think the government is doing enough, I'm glad to say that," he told Sky News at the premiere of his new film, Black Mass, this month. "I would like to sit down with Theresa May and really get an idea of how her economic and political model works.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huge crisis and not enough is being done. Yes, we need long-term solutions; yes, we need to get people out of the camps so they don't make a perilous journey; yes, it's a good idea to actually have a specific solution, I suppose, once they arrive here. But to say 20,000 over five years when 5,000 arrive in one day? We've all got to wake up to this."</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2015</w:t>
      </w:r>
    </w:p>
    <w:p>
      <w:pPr>
        <w:pStyle w:val="Normal339"/>
      </w:pPr>
    </w:p>
    <w:p>
      <w:pPr>
        <w:pStyle w:val="Normal339"/>
        <w:ind w:left="200"/>
        <w:sectPr>
          <w:type w:val="continuous"/>
          <w:pgMar w:top="840" w:right="1000" w:bottom="840" w:left="1000" w:header="400" w:footer="400"/>
          <w:pgNumType w:fmt="decimal"/>
          <w:cols w:space="720"/>
        </w:sectPr>
      </w:pPr>
      <w:r>
        <w:br/>
      </w:r>
      <w:r>
        <w:pict>
          <v:line id="_x0000_s2380"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415"/>
          <w:headerReference w:type="default" r:id="rId2416"/>
          <w:footerReference w:type="even" r:id="rId2417"/>
          <w:footerReference w:type="default" r:id="rId2418"/>
          <w:headerReference w:type="first" r:id="rId2419"/>
          <w:footerReference w:type="first" r:id="rId2420"/>
          <w:pgSz w:w="12240" w:h="15840"/>
          <w:pgMar w:top="840" w:right="1000" w:bottom="840" w:left="1000" w:header="400" w:footer="400"/>
          <w:pgNumType w:fmt="decimal"/>
          <w:cols w:space="720"/>
          <w:titlePg w:val="0"/>
        </w:sectPr>
      </w:pPr>
    </w:p>
    <w:p>
      <w:pPr>
        <w:pStyle w:val="Normal340"/>
      </w:pPr>
      <w:bookmarkStart w:id="678" w:name="Bookmark_340"/>
      <w:bookmarkEnd w:id="678"/>
    </w:p>
    <w:p>
      <w:pPr>
        <w:pStyle w:val="Normal340"/>
      </w:pPr>
      <w:r>
        <w:pict>
          <v:shape id="_x0000_i2381" type="#_x0000_t75" alt="LexisNexis®" style="width:147.75pt;height:30pt">
            <v:imagedata r:id="rId18" o:title=""/>
          </v:shape>
        </w:pict>
      </w:r>
      <w:r>
        <w:cr/>
      </w:r>
    </w:p>
    <w:p>
      <w:pPr>
        <w:pStyle w:val="Heading1338"/>
        <w:keepNext w:val="0"/>
        <w:spacing w:after="200" w:line="340" w:lineRule="atLeast"/>
        <w:ind w:left="0" w:right="0" w:firstLine="0"/>
        <w:jc w:val="center"/>
      </w:pPr>
      <w:hyperlink r:id="rId2421" w:history="1">
        <w:r>
          <w:rPr>
            <w:rFonts w:ascii="arial" w:eastAsia="arial" w:hAnsi="arial" w:cs="arial"/>
            <w:b/>
            <w:i/>
            <w:strike w:val="0"/>
            <w:color w:val="0077CC"/>
            <w:sz w:val="28"/>
            <w:u w:val="single"/>
            <w:vertAlign w:val="baseline"/>
          </w:rPr>
          <w:t>Russian bombs trigger mass Aleppo exodus, Syria conference told; Turkish prime minister says tens of thousands being pushed towards border as world gathers to raise billions for refugees</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 1:50 PM GMT</w:t>
      </w:r>
    </w:p>
    <w:p>
      <w:pPr>
        <w:pStyle w:val="Normal340"/>
        <w:keepNext w:val="0"/>
        <w:spacing w:after="0" w:line="240" w:lineRule="atLeast"/>
        <w:ind w:right="0"/>
        <w:jc w:val="both"/>
      </w:pPr>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40"/>
        <w:keepNext w:val="0"/>
        <w:spacing w:before="120" w:after="0" w:line="220" w:lineRule="atLeast"/>
        <w:ind w:left="0" w:right="0" w:firstLine="0"/>
        <w:jc w:val="left"/>
      </w:pPr>
      <w:r>
        <w:br/>
      </w:r>
      <w:r>
        <w:pict>
          <v:shape id="_x0000_i2382" type="#_x0000_t75" style="width:167.98pt;height:30.75pt">
            <v:imagedata r:id="rId20" o:title=""/>
          </v:shape>
        </w:pic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and Ian Black</w:t>
      </w:r>
    </w:p>
    <w:p>
      <w:pPr>
        <w:pStyle w:val="Normal340"/>
        <w:keepNext/>
        <w:spacing w:before="240" w:after="0" w:line="340" w:lineRule="atLeast"/>
        <w:ind w:left="0" w:right="0" w:firstLine="0"/>
        <w:jc w:val="left"/>
      </w:pPr>
      <w:bookmarkStart w:id="679" w:name="Body_338"/>
      <w:bookmarkEnd w:id="679"/>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383" style="position:absolute;z-index:252352512"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Increasingly intensive Russian airstrikes are pushing tens of thousands of Syrians from Aleppo towards the Turkish border, Ahmet Davutoglu has told a Syria fundraising conference.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 donor conference: Cameron pledges to double aid - live updates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prime minister said he been sent news of the mass exodus as he arrived in London for the conference, which aims to raise billions of dollars in aid for refugees in Syria and bordering countries.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Calling on the conference to recognise that the world was locked in a twin fight against Islamic State and the Syrian president, Bashar al-Assad, he said: "Ten thousand new refugees are waiting in front of the door of Kilis because of air bombardments and attacks against Aleppo," he said.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Kilis is a border province in southern Turkey abutting an area of Syria that is largely held by opposition fighters.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"Sixty to seventy-thousand people in the camps in north Aleppo are moving towards Turkey. My mind is not now in London, but in our border - how to relocate these new people coming from Syria?" he said on Thursday. "Three hundred thousand people living in Aleppo are ready to move towards Turkey."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conference began the day after Syrian peace talks in Geneva were put on hold after just three days, a move that suggests the refugee crisis will be prolonged.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talks were halted until the end of the month after the Syrian opposition delegation said it could not start talks while the sieges of towns and increasing Russian airstrikes continued. Nearly half the country's population is now displaced.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Syrian army troops, backed by the most intensive Russian aerial bombardment to date, came close to shutting the supply lines from Turkey to Aleppo, once one of Syria's most populous cities.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Syrians want to go home and rebuild their country. I intend to help them | David Cameron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Ban Ki-moon told the conference: "The situation is not sustainable. We cannot go on like this. There is no military solution; only political dialogue will rescue the Syrian people from their intolerable suffering.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deeply disturbing that the initial steps of the talks have been undermined by the continuous lack of sufficient humanitarian access, and by a sudden increase of aerial bombing and military activities within Syria. The focus on the people of Syria is also being lost amid petty procedural matters.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sides in this conflict are committing human rights abuses of a shocking scale and depravity."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airstrikes in support of Assad have killed nearly 1,400 civilians since they began nearly four months ago, the Syrian Observatory for Human Rights monitoring group said on Saturday.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Moscow says there will be no respite in its campaign, which it says targets terrorists, and complies with UN security council resolutions.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warned that Russia's actions risk exacerbating the refugee crisis, just as Ankara is trying to stem the flow of migrants to Europe under a $3bn agreement with the European Union.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agencies are appealing for $7.73bn to cope with the disaster this year, plus $1.2bn to fund national response plans by countries in the region. Conference co-hosts Britain, Norway and Germany were the first to announce their pledges on Thursday.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promised an extra £1.2bn ($1.76bn) by 2020, raising its total commitment to £2.3bn. Norway pledged $1.17bn over the next four years, while Germany said it would give (EURO)2.3bn ($2.57bn) by 2018.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Increasing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not the only option. Here are four more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Chancellor Angela Merkel said Germany would be providing 50% of the funding needed for food aid, saying underfunding of food last year had prompted the exodus to Germany.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Abdullah of Jordan, one of the countries worst affected by the crisis, said that helping 1.3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one in five of the entire population - had consumed a quarter of the country's budget and came on top of the efforts it had made over decades to help Palestinian and Iraqi refugees.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reached our limit," he said. "By partnering with Jordan and supporting our refugee response, you will not only be addressing the urgent needs of millions, You will be helping my country continue to do the right thing, fulfilling a critical role in our region and staying strong for the world. This is an investment in hope creation, in an area where hope has been in limited supply."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emir of Kuwait, co-sponsoring the conference, pledged $300m over three years.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Kerry, the US secretary of state, said he had spoken to Russia's foreign minister, Sergei Lavrov, to try to agree some confidence-building measures, including a ceasefire and the delivery of humanitarian aid. He pointed out that the UN security council resolutions passed in December provided for unhindered access for humanitarian agencies, and the end of indiscriminate shelling of civilians.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mandatory," Kerry said. "That was passed at the United Nations. That was the basis of these talks [in Geneva]. There is no precondition. These were to be implemented in December and have not yet happened."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US would pledge a further $925m, Kerry said the challenge "is not just to write a cheque every other year or two but to stop the flow of refugees and end the war".</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activists have complained about the presence in London of the Iranian foreign minister, Mohammed Javad Zarif, because Tehran is Assad's staunchest regional backer. Zarif has criticised the participation of groups he called "terrorists" in the Geneva talks. Iran says he was invited to London by the prime minister, David Cameron.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is invited to the Syria donor conference in London while it continues to be one of the main forces causing brutal humanitarian suffering of Syrian men, women and children," said Salem Al-Meslet, the spokesman for Syrian opposition negotiators.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Iran wants to play a constructive role, then it should immediately withdraw the IRGC forces from Syria, and ensure the Assad regime lifts its unlawful sieges causing thousands of Syrians to starve to death across the country."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security measures were in place around the Queen Elizabeth II conference centre in Parliament Square, with visitors subject to searches and a police helicopter hovering overhead.</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340"/>
      </w:pPr>
    </w:p>
    <w:p>
      <w:pPr>
        <w:pStyle w:val="Normal340"/>
        <w:ind w:left="200"/>
        <w:sectPr>
          <w:type w:val="continuous"/>
          <w:pgMar w:top="840" w:right="1000" w:bottom="840" w:left="1000" w:header="400" w:footer="400"/>
          <w:pgNumType w:fmt="decimal"/>
          <w:cols w:space="720"/>
        </w:sectPr>
      </w:pPr>
      <w:r>
        <w:br/>
      </w:r>
      <w:r>
        <w:pict>
          <v:line id="_x0000_s2384"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422"/>
          <w:headerReference w:type="default" r:id="rId2423"/>
          <w:footerReference w:type="even" r:id="rId2424"/>
          <w:footerReference w:type="default" r:id="rId2425"/>
          <w:headerReference w:type="first" r:id="rId2426"/>
          <w:footerReference w:type="first" r:id="rId2427"/>
          <w:pgSz w:w="12240" w:h="15840"/>
          <w:pgMar w:top="840" w:right="1000" w:bottom="840" w:left="1000" w:header="400" w:footer="400"/>
          <w:pgNumType w:fmt="decimal"/>
          <w:cols w:space="720"/>
          <w:titlePg w:val="0"/>
        </w:sectPr>
      </w:pPr>
    </w:p>
    <w:p>
      <w:pPr>
        <w:pStyle w:val="Normal341"/>
      </w:pPr>
      <w:bookmarkStart w:id="680" w:name="Bookmark_341"/>
      <w:bookmarkEnd w:id="680"/>
    </w:p>
    <w:p>
      <w:pPr>
        <w:pStyle w:val="Normal341"/>
      </w:pPr>
      <w:r>
        <w:pict>
          <v:shape id="_x0000_i2385" type="#_x0000_t75" alt="LexisNexis®" style="width:147.75pt;height:30pt">
            <v:imagedata r:id="rId18" o:title=""/>
          </v:shape>
        </w:pict>
      </w:r>
      <w:r>
        <w:cr/>
      </w:r>
    </w:p>
    <w:p>
      <w:pPr>
        <w:pStyle w:val="Heading1339"/>
        <w:keepNext w:val="0"/>
        <w:spacing w:after="200" w:line="340" w:lineRule="atLeast"/>
        <w:ind w:left="0" w:right="0" w:firstLine="0"/>
        <w:jc w:val="center"/>
      </w:pPr>
      <w:hyperlink r:id="rId2428" w:history="1">
        <w:r>
          <w:rPr>
            <w:rFonts w:ascii="arial" w:eastAsia="arial" w:hAnsi="arial" w:cs="arial"/>
            <w:b/>
            <w:i/>
            <w:strike w:val="0"/>
            <w:color w:val="0077CC"/>
            <w:sz w:val="28"/>
            <w:u w:val="single"/>
            <w:vertAlign w:val="baseline"/>
          </w:rPr>
          <w:t>Jailed Turkish editor slams EU deal with Erdogan's 'fascist government'; Can Dündar, held for his story alleging Turkey armed Islamist rebels in Syria, says EU is betraying its democratic values</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2016 Tuesday 2:45 PM GMT</w:t>
      </w:r>
    </w:p>
    <w:p>
      <w:pPr>
        <w:pStyle w:val="Normal341"/>
        <w:keepNext w:val="0"/>
        <w:spacing w:after="0" w:line="240" w:lineRule="atLeast"/>
        <w:ind w:right="0"/>
        <w:jc w:val="both"/>
      </w:pPr>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41"/>
        <w:keepNext w:val="0"/>
        <w:spacing w:before="120" w:after="0" w:line="220" w:lineRule="atLeast"/>
        <w:ind w:left="0" w:right="0" w:firstLine="0"/>
        <w:jc w:val="left"/>
      </w:pPr>
      <w:r>
        <w:br/>
      </w:r>
      <w:r>
        <w:pict>
          <v:shape id="_x0000_i2386" type="#_x0000_t75" style="width:167.98pt;height:30.75pt">
            <v:imagedata r:id="rId20" o:title=""/>
          </v:shape>
        </w:pic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in Beirut</w:t>
      </w:r>
    </w:p>
    <w:p>
      <w:pPr>
        <w:pStyle w:val="Normal341"/>
        <w:keepNext/>
        <w:spacing w:before="240" w:after="0" w:line="340" w:lineRule="atLeast"/>
        <w:ind w:left="0" w:right="0" w:firstLine="0"/>
        <w:jc w:val="left"/>
      </w:pPr>
      <w:bookmarkStart w:id="681" w:name="Body_339"/>
      <w:bookmarkEnd w:id="681"/>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387" style="position:absolute;z-index:252354560"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 of Turkey's most influential dissident newspaper has said in an interview from his prison cell that the country's ongoing crackdown on journalists is the worst in its history and that he was imprisoned for doing his job.</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Dündar, the editor-in-chief of Cumhuriyet, also said the EU was betraying its democratic values by seeking a rapprochement with the Turkish president, Recep Tayyip Erdogan, in the hope that he would stem the flow of refugees into Europe while ignoring human rights violations.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always looked at the European Union as an anchor, a model to raise the standard of democracy in Turkey to universal levels, not as leverage to dictatorships," he said. "Now, if the EU, in order to stop the influx of refugees by turning our lands into a big concentration camp, agrees to turn a blind eye while Erdogan spurns democracy, human rights, freedom of press and rule of law, it means that the EU is discarding its founding principles in order to protect its short-term interests."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Dündar was arrested in November along with his newspaper's bureau chief in Ankara, Erdem Gül, and charged with espionage and divulging state secrets over a story published six months earlier which alleged that the Turkish intelligence service, MIT, was sending weapons to rebels fighting Bashar al-Assad in Syria under the guise of humanitarian aid.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 revealed the truth about President Erdogan and Syria. For that, he had me jailed | Can Dündar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arrest came just days after the Islamist Justice and Development Party (AKP), which Erdogan founded and led before his election as president, secured a sweeping majority in parliamentary polls.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faces a growing threat from Islamic State, which has carried out a series of attacks in the country, and a simmering insurgency in Kurdish areas. It is also hosting more than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tens of thousands of whom have attempted to flee to Europe by boat.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Fourteen journalists were in prison in Turkey in 2015, making it the fifth worst offender in the Committee to Protect Journalists' media census. Erdogan has also attacked foreign intellectuals and writers for criticising his government, saying they should stand with him against terrorism.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Chomsky hits back at Erdogan, accusing him of double standards on terrorism</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with Dündar was arranged through his lawyers, who provided him with the questions. He wrote his answers by hand in his cell in solitary confinement and the Guardian was provided with translations of his responses and scans of the Turkish originals.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Dündar was kept in isolation for 40 days, before being moved to a shared cell. While in solitary, he was only allowed an hour a week to receive visitors. He is not allowed a typewriter or computer, and spends most of his day reading memoirs of those who wrote while incarcerated.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Dündar said he and his lawyers had not been provided with an indictment outlining the formal charges against him, and that there was a confidentiality order on the case which prevented his lawyers from examining it.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case? That is the real problem," he said. "We have been in prison for 45 days, under conditions fit for a serial killer, yet we still don't know our charges."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know the contents of the complaint Erdogan filed and the court statement justifying his imprisonment. The complaint calls for two life sentences for alleged espionage and "divulging state secrets".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"Delaying the bill of indictment is a tactic frequently used by the Turkish judicial system in order to punish the detainee in advance."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Dündar said the facts of the case indicated that he had been imprisoned for doing his job as a journalist, and that prosecutors had only asked him about his phone number, why he wrote the story and who leaked the information to him.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sole 'proof' they have is my story printed in the newspaper," he said. "So basically I am being charged with espionage because I printed a news story ... in the newspaper."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Dündar said the increasing number of prosecutions against journalists in Turkey was an attempt to intimidate the country's press.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always a positive correlation between the increase of criminal activity of the government and the number of imprisoned journalists," he said. "So is the case this time. As the number of dirty affairs, corruption, unlawful arms trades and extrajudicial killings go up, the journalists who write or that have the potential to write about these deeds become targets. Their imprisonment is an intimidation to the other journalists. Throw one in [jail] and silence 100."</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and pressure against him came directly from Erdogan, he claimed.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days after the news story about the trucks carrying weapons to radical Islamist groups came out, the president said: 'He will pay a heavy price for this. I won't let him go unpunished.' On the same day, journalists who are close to the president went on air and took it to the next level and said: 'If this happened in the United States, the CIA would kill the person who wrote it and make it look like an accident.' Some see my imprisonment as a blessing, considering all the other possibilities.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day long the Turkish courts handle the lawsuits which he filed against journalists who 'insulted' him. He takes every criticism as a personal insult. There isn't a single journalist in Turkey who exposes a scandal surrounding the government and expects 'to get away with it'."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Dündar also said Erdogan had grown increasingly authoritarian, citing his crackdown on pro-Kurdish political parties, his backing for the AKP in recent parliamentary elections despite his presumed neutrality as a president, and attempts to co-opt police forces and the judiciary.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consolidated absolute power by establishing a police force of epic proportions and came in total control of the judiciary system," Dündar said.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criticised the rapprochement between Erdogan and the EU, which is hoping that the Turkish leader will act to stem the flow of refugees fleeing to Europe by sea. In November, t he EU agreed a (EURO)3bn aid package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Turkey, widely seen as an attempt to push Ankara to crack down on the influx of refugees into Europe via the Mediterranean.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west, in a bid to shut off its doors to the people escaping the fire that it has partially fuelled, turns a blind eye to a fascist government; it will drown, along with the refugees, its own values and principles and those who believe in them," he said. </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2016</w:t>
      </w:r>
    </w:p>
    <w:p>
      <w:pPr>
        <w:pStyle w:val="Normal341"/>
      </w:pPr>
    </w:p>
    <w:p>
      <w:pPr>
        <w:pStyle w:val="Normal341"/>
        <w:ind w:left="200"/>
        <w:sectPr>
          <w:type w:val="continuous"/>
          <w:pgMar w:top="840" w:right="1000" w:bottom="840" w:left="1000" w:header="400" w:footer="400"/>
          <w:pgNumType w:fmt="decimal"/>
          <w:cols w:space="720"/>
        </w:sectPr>
      </w:pPr>
      <w:r>
        <w:br/>
      </w:r>
      <w:r>
        <w:pict>
          <v:line id="_x0000_s2388" style="position:absolute;z-index:252355584"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429"/>
          <w:headerReference w:type="default" r:id="rId2430"/>
          <w:footerReference w:type="even" r:id="rId2431"/>
          <w:footerReference w:type="default" r:id="rId2432"/>
          <w:headerReference w:type="first" r:id="rId2433"/>
          <w:footerReference w:type="first" r:id="rId2434"/>
          <w:pgSz w:w="12240" w:h="15840"/>
          <w:pgMar w:top="840" w:right="1000" w:bottom="840" w:left="1000" w:header="400" w:footer="400"/>
          <w:pgNumType w:fmt="decimal"/>
          <w:cols w:space="720"/>
          <w:titlePg w:val="0"/>
        </w:sectPr>
      </w:pPr>
    </w:p>
    <w:p>
      <w:pPr>
        <w:pStyle w:val="Normal342"/>
      </w:pPr>
      <w:bookmarkStart w:id="682" w:name="Bookmark_342"/>
      <w:bookmarkEnd w:id="682"/>
    </w:p>
    <w:p>
      <w:pPr>
        <w:pStyle w:val="Normal342"/>
      </w:pPr>
      <w:r>
        <w:pict>
          <v:shape id="_x0000_i2389" type="#_x0000_t75" alt="LexisNexis®" style="width:147.75pt;height:30pt">
            <v:imagedata r:id="rId18" o:title=""/>
          </v:shape>
        </w:pict>
      </w:r>
      <w:r>
        <w:cr/>
      </w:r>
    </w:p>
    <w:p>
      <w:pPr>
        <w:pStyle w:val="Heading1340"/>
        <w:keepNext w:val="0"/>
        <w:spacing w:after="200" w:line="340" w:lineRule="atLeast"/>
        <w:ind w:left="0" w:right="0" w:firstLine="0"/>
        <w:jc w:val="center"/>
      </w:pPr>
      <w:hyperlink r:id="rId2435" w:history="1">
        <w:r>
          <w:rPr>
            <w:rFonts w:ascii="arial" w:eastAsia="arial" w:hAnsi="arial" w:cs="arial"/>
            <w:b/>
            <w:i/>
            <w:strike w:val="0"/>
            <w:color w:val="0077CC"/>
            <w:sz w:val="28"/>
            <w:u w:val="single"/>
            <w:vertAlign w:val="baseline"/>
          </w:rPr>
          <w:t>Russian bombs triggering mass Aleppo exodus, Syria conference told; Turkish prime minister says tens of thousands being pushed towards border as world gathers to raise billions for refugees</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 2:19 PM GMT</w:t>
      </w:r>
    </w:p>
    <w:p>
      <w:pPr>
        <w:pStyle w:val="Normal342"/>
        <w:keepNext w:val="0"/>
        <w:spacing w:after="0" w:line="240" w:lineRule="atLeast"/>
        <w:ind w:right="0"/>
        <w:jc w:val="both"/>
      </w:pPr>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42"/>
        <w:keepNext w:val="0"/>
        <w:spacing w:before="120" w:after="0" w:line="220" w:lineRule="atLeast"/>
        <w:ind w:left="0" w:right="0" w:firstLine="0"/>
        <w:jc w:val="left"/>
      </w:pPr>
      <w:r>
        <w:br/>
      </w:r>
      <w:r>
        <w:pict>
          <v:shape id="_x0000_i2390" type="#_x0000_t75" style="width:167.98pt;height:30.75pt">
            <v:imagedata r:id="rId20" o:title=""/>
          </v:shape>
        </w:pic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and Ian Black</w:t>
      </w:r>
    </w:p>
    <w:p>
      <w:pPr>
        <w:pStyle w:val="Normal342"/>
        <w:keepNext/>
        <w:spacing w:before="240" w:after="0" w:line="340" w:lineRule="atLeast"/>
        <w:ind w:left="0" w:right="0" w:firstLine="0"/>
        <w:jc w:val="left"/>
      </w:pPr>
      <w:bookmarkStart w:id="683" w:name="Body_340"/>
      <w:bookmarkEnd w:id="683"/>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391" style="position:absolute;z-index:252356608"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Increasingly intensive Russian airstrikes are pushing tens of thousands of Syrians from Aleppo towards the Turkish border, Ahmet Davutoglu has told a Syria fundraising conference.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 donor conference: Cameron pledges to double aid - live updates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prime minister said he had been sent news of the mass exodus as he arrived in London for the conference, which aims to raise billions of dollars in aid for refugees in Syria and bordering countries.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Calling on the conference to recognise that the world was locked in a twin fight against Islamic State and the Syrian president, Bashar al-Assad, he said: "Ten thousand new refugees are waiting in front of the door of Kilis because of air bombardments and attacks against Aleppo."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Kilis is a border province in southern Turkey abutting an area of Syria that is largely held by opposition fighters.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"Sixty to seventy-thousand people in the camps in north Aleppo are moving towards Turkey. My mind is not now in London but on our border - how to relocate these new people coming from Syria?" he said on Thursday. "Three hundred thousand people living in Aleppo are ready to move towards Turkey."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conference began the day after Syrian peace talks in Geneva were put on hold after just three days, a move that suggests the refugee crisis will be prolonged.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talks were halted until the end of the month after the Syrian opposition delegation said it could not start talks while the sieges of towns and increasing Russian airstrikes continued. Nearly half the country's population is now displaced.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Syrian army troops, backed by the most intensive Russian aerial bombardment to date, came close to shutting the supply lines from Turkey to Aleppo, once one of Syria's most populous cities.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Syrians want to go home and rebuild their country. I intend to help them | David Cameron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Ban Ki-moon told the conference: "The situation is not sustainable. We cannot go on like this. There is no military solution; only political dialogue will rescue the Syrian people from their intolerable suffering.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deeply disturbing that the initial steps of the talks have been undermined by the continuous lack of sufficient humanitarian access, and by a sudden increase of aerial bombing and military activities within Syria. The focus on the people of Syria is also being lost amid petty procedural matters.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sides in this conflict are committing human rights abuses of a shocking scale and depravity."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airstrikes in support of Assad have killed nearly 1,400 civilians since they began nearly four months ago, the Syrian Observatory for Human Rights monitoring group said on Saturday.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Moscow says there will be no respite in its campaign, which it says targets terrorists, and complies with UN security council resolutions.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warned that Russia's actions risk exacerbating the refugee crisis, just as Ankara is trying to stem the flow of migrants to Europe under a $3bn agreement with the EU.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agencies are appealing for $7.73bn to cope with the disaster this year, plus $1.2bn to fund national response plans by countries in the region. Conference co-hosts Britain, Norway and Germany were the first to announce their pledges on Thursday.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promised an extra £1.2bn ($1.76bn) by 2020, raising its total commitment to £2.3bn. Norway pledged $1.17bn over the next four years, while Germany said it would give (EURO)2.3bn ($2.57bn) by 2018.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Increasing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not the only option. Here are four more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Chancellor Angela Merkel said Germany would be providing 50% of the funding needed for food aid, saying underfunding of food last year had prompted the exodus to Germany.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Abdullah of Jordan, one of the countries worst affected by the crisis, said that helping 1.3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one in five of the entire population - had consumed a quarter of the country's budget and came on top of the efforts it had made over decades to help Palestinian and Iraqi refugees.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reached our limit," he said. "By partnering with Jordan and supporting our refugee response, you will not only be addressing the urgent needs of millions, you will be helping my country continue to do the right thing, fulfilling a critical role in our region and staying strong for the world. This is an investment in hope creation, in an area where hope has been in limited supply."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emir of Kuwait, co-sponsoring the conference, pledged $300m over three years.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Kerry, the US secretary of state, said he had spoken to Russia's foreign minister, Sergei Lavrov, to try to agree some confidence-building measures, including a ceasefire and the delivery of humanitarian aid. He pointed out that the UN security council resolutions passed in December provided for unhindered access for humanitarian agencies, and the end of indiscriminate shelling of civilians.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mandatory," Kerry said. "That was passed at the United Nations. That was the basis of these talks [in Geneva]. There is no precondition. These were to be implemented in December and have not yet happened."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US would pledge a further $925m, Kerry said the challenge "is not just to write a cheque every other year or two but to stop the flow of refugees and end the war".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activists have complained about the presence in London of the Iranian foreign minister, Mohammed Javad Zarif, because Tehran is Assad's staunchest regional backer. Zarif has criticised the participation of groups he called "terrorists" in the Geneva talks. Iran says he was invited to London by David Cameron.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is invited to the Syria donor conference in London while it continues to be one of the main forces causing brutal humanitarian suffering of Syrian men, women and children," said Salem al-Meslet, the spokesman for Syrian opposition negotiators.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Iran wants to play a constructive role, then it should immediately withdraw the IRGC forces from Syria, and ensure the Assad regime lifts its unlawful sieges causing thousands of Syrians to starve to death across the country."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security measures were in place around the Queen Elizabeth II conference centre in Parliament Square, with visitors subject to searches and a police helicopter hovering overhead.</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342"/>
      </w:pPr>
    </w:p>
    <w:p>
      <w:pPr>
        <w:pStyle w:val="Normal342"/>
        <w:ind w:left="200"/>
        <w:sectPr>
          <w:type w:val="continuous"/>
          <w:pgMar w:top="840" w:right="1000" w:bottom="840" w:left="1000" w:header="400" w:footer="400"/>
          <w:pgNumType w:fmt="decimal"/>
          <w:cols w:space="720"/>
        </w:sectPr>
      </w:pPr>
      <w:r>
        <w:br/>
      </w:r>
      <w:r>
        <w:pict>
          <v:line id="_x0000_s2392" style="position:absolute;z-index:252357632"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436"/>
          <w:headerReference w:type="default" r:id="rId2437"/>
          <w:footerReference w:type="even" r:id="rId2438"/>
          <w:footerReference w:type="default" r:id="rId2439"/>
          <w:headerReference w:type="first" r:id="rId2440"/>
          <w:footerReference w:type="first" r:id="rId2441"/>
          <w:pgSz w:w="12240" w:h="15840"/>
          <w:pgMar w:top="840" w:right="1000" w:bottom="840" w:left="1000" w:header="400" w:footer="400"/>
          <w:pgNumType w:fmt="decimal"/>
          <w:cols w:space="720"/>
          <w:titlePg w:val="0"/>
        </w:sectPr>
      </w:pPr>
    </w:p>
    <w:p>
      <w:pPr>
        <w:pStyle w:val="Normal343"/>
      </w:pPr>
      <w:bookmarkStart w:id="684" w:name="Bookmark_343"/>
      <w:bookmarkEnd w:id="684"/>
    </w:p>
    <w:p>
      <w:pPr>
        <w:pStyle w:val="Normal343"/>
      </w:pPr>
      <w:r>
        <w:pict>
          <v:shape id="_x0000_i2393" type="#_x0000_t75" alt="LexisNexis®" style="width:147.75pt;height:30pt">
            <v:imagedata r:id="rId18" o:title=""/>
          </v:shape>
        </w:pict>
      </w:r>
      <w:r>
        <w:cr/>
      </w:r>
    </w:p>
    <w:p>
      <w:pPr>
        <w:pStyle w:val="Heading1341"/>
        <w:keepNext w:val="0"/>
        <w:spacing w:after="200" w:line="340" w:lineRule="atLeast"/>
        <w:ind w:left="0" w:right="0" w:firstLine="0"/>
        <w:jc w:val="center"/>
      </w:pPr>
      <w:hyperlink r:id="rId2442" w:history="1">
        <w:r>
          <w:rPr>
            <w:rFonts w:ascii="arial" w:eastAsia="arial" w:hAnsi="arial" w:cs="arial"/>
            <w:b/>
            <w:i/>
            <w:strike w:val="0"/>
            <w:color w:val="0077CC"/>
            <w:sz w:val="28"/>
            <w:u w:val="single"/>
            <w:vertAlign w:val="baseline"/>
          </w:rPr>
          <w:t>EU-Turkey refugee plan could be illegal, says UN official; Senior UN figure says deporting people without considering their asylum applications would break international law</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2016 Saturday 12:00 PM GMT</w:t>
      </w:r>
    </w:p>
    <w:p>
      <w:pPr>
        <w:pStyle w:val="Normal343"/>
        <w:keepNext w:val="0"/>
        <w:spacing w:after="0" w:line="240" w:lineRule="atLeast"/>
        <w:ind w:right="0"/>
        <w:jc w:val="both"/>
      </w:pPr>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43"/>
        <w:keepNext w:val="0"/>
        <w:spacing w:before="120" w:after="0" w:line="220" w:lineRule="atLeast"/>
        <w:ind w:left="0" w:right="0" w:firstLine="0"/>
        <w:jc w:val="left"/>
      </w:pPr>
      <w:r>
        <w:br/>
      </w:r>
      <w:r>
        <w:pict>
          <v:shape id="_x0000_i2394" type="#_x0000_t75" style="width:167.98pt;height:30.75pt">
            <v:imagedata r:id="rId20" o:title=""/>
          </v:shape>
        </w:pic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pStyle w:val="Normal343"/>
        <w:keepNext/>
        <w:spacing w:before="240" w:after="0" w:line="340" w:lineRule="atLeast"/>
        <w:ind w:left="0" w:right="0" w:firstLine="0"/>
        <w:jc w:val="left"/>
      </w:pPr>
      <w:bookmarkStart w:id="685" w:name="Body_341"/>
      <w:bookmarkEnd w:id="685"/>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395" style="position:absolute;z-index:252358656"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Union's plan to send refugees fleeing Syria's civil war back to Turkey en masse could be illegal, a top UN official has warned, amid concerns that Greece lacks the infrastructure needed for the deal to take effect on Monday.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Sutherland, the UN secretary general's special representative for international migration and development, said that deporting migrants and refugees without first considering their asylum applications would break international law.</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light of claims by an NGO that Turkey had been pushing Syrians back over the border to their home country, he warned that none could be deported from Europe without guarantees that their rights would be protected.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Sutherland spoke as Greece prepares to begin deporting migrants and refugees on Monday. Greek immigration officials have already warned they need more staff to implement the plan.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during an interview on BBC Radio 4's Today programme whether Europe's scheme could be illegal, Sutherland replied: "Absolutely, and there are two fundamental reasons for this.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of all, collective deportations without having regard to the individual rights of those who claim to be refugees are illegal. Now, we don't know what is going to happen next week, but if there is any question of collective deportations without individuals being given the right to claim asylum that is illegal.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"Secondly, their rights have to be absolutely protected where they are deported to, in other words Turkey. There has to be adequate assurances they can't be sent back from Turkey to Syria, for example if they are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or Afghanistan or wherever."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and Turkish leaders are set to implement a deal on Monday that will result in almost all asylum seekers being deported back to Turkey. In exchange for each person sent back, the EU has agreed to accept a refugee who has not tried to enter Europe illegally. But the success of the deal rests on both Greece's ability to process thousands of people in a short space of time, and Turkey's ability to prove itself a safe country for refugees.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theory, only those refugees who fail to claim asylum in Greece - usually because they are seeking to settle elsewhere in the EU - or whose claims are rejected will be deported. However, the most senior Greek asylum official, Maria Stavropoulou, on Friday told the Guardian she would need a 20-fold increase in personnel to handle expected claims.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unrest has already erupted among refugees and migrants in Greece who are anticipating the beginning of the deal. On the Greek island of Chios, hundreds of people ripped down a razor wire fence that had kept them imprisoned in a camp and fled.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told the BBC : "Deportation is a big mistake because we have risked a lot to come here especially during our crossing from Turkey to Greece. We were smuggled here from Turkey. We cannot go back.</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repeat our trip again and again if need be because we are running away in order to save our lives."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Amnesty International alleged that unaccompanied children were among hundreds of Syrians illegally expelled from Turkey since January. John Dalhuisen, Amnesty's Europe and central Asia director, said: "In their desperation to seal their borders, EU leaders have wilfully ignored the simplest of facts: Turkey is not a safe country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is getting less safe by the day."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western Europe fear of the expected influx of refugees fleeing regions of the Middle East and Asia riven by war has reached fever pitch. In an interview with the Telegraph on Friday, Chris Grayling, the leader of the Commons, said that Britain "cannot possibly absorb" the number of migrants expected to arrive from Europe in the next two decades.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whole bloc of people now arriving in Europe who will inevitably in the end get permission to stay, and will be free to come here as well, and we have the magnet of the English language," Grayling said.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very hard to me to see any way in which the substantial flows of migration will not continue."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Grayling, a prominent voice in the campaign to leave the EU, also warned that terrorists will pose as refugees to enter the bloc, posing a potential threat to Britain's national security.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already been some evidence militants are using refugee flows as a conduit to get into Europe," he claimed. "We should be concerned. As time goes by and those people are given permission to stay in Europe that poses a threat to us as well."</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500 people to be returned under the deal are set to be deported next week. "On Monday it will begin," Nikos Xydakis, Greece's Europe minister, confirmed by phone from parliament. "Not the whole procedure, but the first step."</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has applied for asylum in Greece will not be deported until their claims have been processed in the next two weeks, Xydakis said. Deportations in the immediate future will be limited to those have agreed voluntarily to return to Turkey.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attraction of Turkey as a safe haven for refugees could wane amid allegations that hundreds of Syrians have been forced back to their country in recent months. Amnesty researchers in southern Turkey gathered testimonies from Syrians whose relatives have been expelled from the country in contravention of international law, including children without their parents.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interior ministry did not respond to a request for comment, but the country's embassy in the Netherlands later denied Amnesty's allegations, stating that "no Syrian was ever forced to return to Syria nor were they ever advised or forced to voluntarily return to Syria".</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Sutherland said that whatever the outcome of the EU-Turkey deal, more needed to be done, not just in Europe but around the world, to tackle the refugee crisis.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has been happening has been a gradual pushing back and back and back, by building fences right up through the Balkans, stopping them leaving from Greece and now pushing them back from Greece into Turkey. And, some argue, although this is denied by Turkey, pushing them from Turkey into Syria in some instances," he said.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unsustainable position. We have a global responsibility here, a global responsibility to people in desperate circumstances, who are prepared to risk their lives trying to get across the Mediterranean."</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2016</w:t>
      </w:r>
    </w:p>
    <w:p>
      <w:pPr>
        <w:pStyle w:val="Normal343"/>
      </w:pPr>
    </w:p>
    <w:p>
      <w:pPr>
        <w:pStyle w:val="Normal343"/>
        <w:ind w:left="200"/>
        <w:sectPr>
          <w:type w:val="continuous"/>
          <w:pgMar w:top="840" w:right="1000" w:bottom="840" w:left="1000" w:header="400" w:footer="400"/>
          <w:pgNumType w:fmt="decimal"/>
          <w:cols w:space="720"/>
        </w:sectPr>
      </w:pPr>
      <w:r>
        <w:br/>
      </w:r>
      <w:r>
        <w:pict>
          <v:line id="_x0000_s2396" style="position:absolute;z-index:252359680"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443"/>
          <w:headerReference w:type="default" r:id="rId2444"/>
          <w:footerReference w:type="even" r:id="rId2445"/>
          <w:footerReference w:type="default" r:id="rId2446"/>
          <w:headerReference w:type="first" r:id="rId2447"/>
          <w:footerReference w:type="first" r:id="rId2448"/>
          <w:pgSz w:w="12240" w:h="15840"/>
          <w:pgMar w:top="840" w:right="1000" w:bottom="840" w:left="1000" w:header="400" w:footer="400"/>
          <w:pgNumType w:fmt="decimal"/>
          <w:cols w:space="720"/>
          <w:titlePg w:val="0"/>
        </w:sectPr>
      </w:pPr>
    </w:p>
    <w:p>
      <w:pPr>
        <w:pStyle w:val="Normal344"/>
      </w:pPr>
      <w:bookmarkStart w:id="686" w:name="Bookmark_344"/>
      <w:bookmarkEnd w:id="686"/>
    </w:p>
    <w:p>
      <w:pPr>
        <w:pStyle w:val="Normal344"/>
      </w:pPr>
      <w:r>
        <w:pict>
          <v:shape id="_x0000_i2397" type="#_x0000_t75" alt="LexisNexis®" style="width:147.75pt;height:30pt">
            <v:imagedata r:id="rId18" o:title=""/>
          </v:shape>
        </w:pict>
      </w:r>
      <w:r>
        <w:cr/>
      </w:r>
    </w:p>
    <w:p>
      <w:pPr>
        <w:pStyle w:val="Heading1342"/>
        <w:keepNext w:val="0"/>
        <w:spacing w:after="200" w:line="340" w:lineRule="atLeast"/>
        <w:ind w:left="0" w:right="0" w:firstLine="0"/>
        <w:jc w:val="center"/>
      </w:pPr>
      <w:hyperlink r:id="rId2449" w:history="1">
        <w:r>
          <w:rPr>
            <w:rFonts w:ascii="arial" w:eastAsia="arial" w:hAnsi="arial" w:cs="arial"/>
            <w:b/>
            <w:i/>
            <w:strike w:val="0"/>
            <w:color w:val="0077CC"/>
            <w:sz w:val="28"/>
            <w:u w:val="single"/>
            <w:vertAlign w:val="baseline"/>
          </w:rPr>
          <w:t>Why Jeremy Corbyn's wait-and-see stance on EU membership makes sense; David Cameron has promised fundamental reforms - but until that's clear the Labour leader has reserved judgment on the referendum. At least this continues debate for a divided electorate</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 11:05 AM GMT</w:t>
      </w:r>
    </w:p>
    <w:p>
      <w:pPr>
        <w:pStyle w:val="Normal344"/>
        <w:keepNext w:val="0"/>
        <w:spacing w:after="0" w:line="240" w:lineRule="atLeast"/>
        <w:ind w:right="0"/>
        <w:jc w:val="both"/>
      </w:pPr>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44"/>
        <w:keepNext w:val="0"/>
        <w:spacing w:before="120" w:after="0" w:line="220" w:lineRule="atLeast"/>
        <w:ind w:left="0" w:right="0" w:firstLine="0"/>
        <w:jc w:val="left"/>
      </w:pPr>
      <w:r>
        <w:br/>
      </w:r>
      <w:r>
        <w:pict>
          <v:shape id="_x0000_i2398" type="#_x0000_t75" style="width:167.98pt;height:30.75pt">
            <v:imagedata r:id="rId20" o:title=""/>
          </v:shape>
        </w:pic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Jenkins</w:t>
      </w:r>
    </w:p>
    <w:p>
      <w:pPr>
        <w:pStyle w:val="Normal344"/>
        <w:keepNext/>
        <w:spacing w:before="240" w:after="0" w:line="340" w:lineRule="atLeast"/>
        <w:ind w:left="0" w:right="0" w:firstLine="0"/>
        <w:jc w:val="left"/>
      </w:pPr>
      <w:bookmarkStart w:id="687" w:name="Body_342"/>
      <w:bookmarkEnd w:id="687"/>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399" style="position:absolute;z-index:252360704"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bizarre Corbyn interregnum at chateau Labour could yet prove salutary. The new leader's position on the EU referendum is the only one that makes sense - other than Ukip's. It is a refusal to decide for or against continued British membership of the EU until we know what that really means.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Those who flounce out on Jeremy Corbyn will not escape blame if Labour crashes | Polly Toynbee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has promised to negotiate a "fundamental" reform of Britain's relationship with the rest of Europe. He has not promised to vote no if he fails to achieve it. He has thus reduced his negotiating leverage to almost zero and made the exercise appear a sham. Given his current stance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half of Europe would dearly like to make British membership more rather than less onerous.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Corbyn's past scepticism on Europe is one thing. He appears to regard it as a capitalist conspiracy in the grip of a bankers' ramp set on grinding the continent's working classes through austerity into penury. He duly voted against membership in the 1975 referendum. On the other hand he likes the EU's social legislation and workers' protection.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neither of these positions need he appeal in the case of the referendum. He merely needs to argue whether or not David Cameron has reached a better deal for Britons - rich or poor - in his shambolic and largely fruitless search for allies round the chancelleries of Europe.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What will Jeremy Corbyn's impact be on key issues the UK faces?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sensible, indeed normal, for an opposition leader to reserve his position - and his party's position - on such matters, just as it was tactically absurd for Corbyn's predecessor, Ed Miliband, to offer Cameron a blank cheque and automatic referendum support. Apart from anything else, it offered anti-EU Labour voters a pass to support Ukip.</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referendum looks a close-run thing. Though a small majority appears to favour continued membership, large sections of both major parties are hostile. This was clearly indicated by Ukip's astonishing victory at last year's European elections, when Nigel Farage's party won a popular vote of 4.4m.</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 clearly divided electorate should be faced with a referendum in which both government and opposition are on the same side is unsatisfactory. It distorts debate and incites cynicism about politics. Debate should be open, not closed. At very least, Corbyn's stance should ensure that.</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344"/>
      </w:pPr>
    </w:p>
    <w:p>
      <w:pPr>
        <w:pStyle w:val="Normal344"/>
        <w:ind w:left="200"/>
        <w:sectPr>
          <w:type w:val="continuous"/>
          <w:pgMar w:top="840" w:right="1000" w:bottom="840" w:left="1000" w:header="400" w:footer="400"/>
          <w:pgNumType w:fmt="decimal"/>
          <w:cols w:space="720"/>
        </w:sectPr>
      </w:pPr>
      <w:r>
        <w:br/>
      </w:r>
      <w:r>
        <w:pict>
          <v:line id="_x0000_s2400"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450"/>
          <w:headerReference w:type="default" r:id="rId2451"/>
          <w:footerReference w:type="even" r:id="rId2452"/>
          <w:footerReference w:type="default" r:id="rId2453"/>
          <w:headerReference w:type="first" r:id="rId2454"/>
          <w:footerReference w:type="first" r:id="rId2455"/>
          <w:pgSz w:w="12240" w:h="15840"/>
          <w:pgMar w:top="840" w:right="1000" w:bottom="840" w:left="1000" w:header="400" w:footer="400"/>
          <w:pgNumType w:fmt="decimal"/>
          <w:cols w:space="720"/>
          <w:titlePg w:val="0"/>
        </w:sectPr>
      </w:pPr>
    </w:p>
    <w:p>
      <w:pPr>
        <w:pStyle w:val="Normal345"/>
      </w:pPr>
      <w:bookmarkStart w:id="688" w:name="Bookmark_345"/>
      <w:bookmarkEnd w:id="688"/>
    </w:p>
    <w:p>
      <w:pPr>
        <w:pStyle w:val="Normal345"/>
      </w:pPr>
      <w:r>
        <w:pict>
          <v:shape id="_x0000_i2401" type="#_x0000_t75" alt="LexisNexis®" style="width:147.75pt;height:30pt">
            <v:imagedata r:id="rId18" o:title=""/>
          </v:shape>
        </w:pict>
      </w:r>
      <w:r>
        <w:cr/>
      </w:r>
    </w:p>
    <w:p>
      <w:pPr>
        <w:pStyle w:val="Heading1343"/>
        <w:keepNext w:val="0"/>
        <w:spacing w:after="200" w:line="340" w:lineRule="atLeast"/>
        <w:ind w:left="0" w:right="0" w:firstLine="0"/>
        <w:jc w:val="center"/>
      </w:pPr>
      <w:hyperlink r:id="rId2456" w:history="1">
        <w:r>
          <w:rPr>
            <w:rFonts w:ascii="arial" w:eastAsia="arial" w:hAnsi="arial" w:cs="arial"/>
            <w:b/>
            <w:i/>
            <w:strike w:val="0"/>
            <w:color w:val="0077CC"/>
            <w:sz w:val="28"/>
            <w:u w:val="single"/>
            <w:vertAlign w:val="baseline"/>
          </w:rPr>
          <w:t>Benedict Cumberbatch stuns theatregoers with anti-government speech; Hamlet actor tells London audience to 'fuck the politicians' amid criticism of ministers over their handling of the migration crisis</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2015 Friday 9:53 AM GMT</w:t>
      </w:r>
    </w:p>
    <w:p>
      <w:pPr>
        <w:pStyle w:val="Normal345"/>
        <w:keepNext w:val="0"/>
        <w:spacing w:after="0" w:line="240" w:lineRule="atLeast"/>
        <w:ind w:right="0"/>
        <w:jc w:val="both"/>
      </w:pPr>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45"/>
        <w:keepNext w:val="0"/>
        <w:spacing w:before="120" w:after="0" w:line="220" w:lineRule="atLeast"/>
        <w:ind w:left="0" w:right="0" w:firstLine="0"/>
        <w:jc w:val="left"/>
      </w:pPr>
      <w:r>
        <w:br/>
      </w:r>
      <w:r>
        <w:pict>
          <v:shape id="_x0000_i2402" type="#_x0000_t75" style="width:167.98pt;height:30.75pt">
            <v:imagedata r:id="rId20" o:title=""/>
          </v:shape>
        </w:pic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w:t>
      </w:r>
    </w:p>
    <w:p>
      <w:pPr>
        <w:pStyle w:val="Normal345"/>
        <w:keepNext/>
        <w:spacing w:before="240" w:after="0" w:line="340" w:lineRule="atLeast"/>
        <w:ind w:left="0" w:right="0" w:firstLine="0"/>
        <w:jc w:val="left"/>
      </w:pPr>
      <w:bookmarkStart w:id="689" w:name="Body_343"/>
      <w:bookmarkEnd w:id="689"/>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403" style="position:absolute;z-index:252362752"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Benedict Cumberbatch has shown his growing frustration over the migration crisis during a speech after his Hamlet performance - reportedly saying "fuck the politicians".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Benedict Cumberbatch urges Hamlet audience to donate for refugees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Sherlock star has been giving nightly speeches after his curtain call at the Barbican in London and asking for donations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 far, audience contributions have raised more than £150,000 for Save the Children.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has been particularly critical of the British government's decision to accept only 20,000 refugees over five years.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speeches, Cumberbatch has been reading a poem called Home by Somali poet Warsan Shire, the same one he read in the introduction to Help is Coming, Save the Children's charity single, released in the summer. It includes the line: "No one puts children in a boat unless the water is safer than the land."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Cumberbatch has told theatregoers of a friend's experience volunteering on the Greek island of Lesbos, where 5,000 people had been arriving every day.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"Everywhere on the horizon there was nothing but boats and on the shoreline nothing but lifejackets," he said. "We are saying, as citizens of the world, we see you ... and at least some help is coming."</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members of the audience on Tuesday said they supported Cumberbatch's frustration with politicians, which led him to use the swear word, despite the fact the Lib Dem peer Lady Shirley Williams was in the audience.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nowhere came this 'Fuck the politicians' remark," one theatregoer told the Daily Mail. "It's not quite what you'd expect when you go for an evening with the bard, but it got a few cheers."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has previously expressed a desire to meet the home secretary to discuss the refugee crisis. "I don't think the government is doing enough, I'm glad to say that," he told Sky News at the premiere of his new film, Black Mass, this month. "I would like to sit down with Theresa May and really get an idea of how her economic and political model works.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huge crisis and not enough is being done. Yes, we need long-term solutions; yes, we need to get people out of the camps so they don't make a perilous journey; yes, it's a good idea to actually have a specific solution, I suppose, once they arrive here. But to say 20,000 over five years when 5,000 arrive in one day? We've all got to wake up to this."</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2015</w:t>
      </w:r>
    </w:p>
    <w:p>
      <w:pPr>
        <w:pStyle w:val="Normal345"/>
      </w:pPr>
    </w:p>
    <w:p>
      <w:pPr>
        <w:pStyle w:val="Normal345"/>
        <w:ind w:left="200"/>
        <w:sectPr>
          <w:type w:val="continuous"/>
          <w:pgMar w:top="840" w:right="1000" w:bottom="840" w:left="1000" w:header="400" w:footer="400"/>
          <w:pgNumType w:fmt="decimal"/>
          <w:cols w:space="720"/>
        </w:sectPr>
      </w:pPr>
      <w:r>
        <w:br/>
      </w:r>
      <w:r>
        <w:pict>
          <v:line id="_x0000_s2404"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457"/>
          <w:headerReference w:type="default" r:id="rId2458"/>
          <w:footerReference w:type="even" r:id="rId2459"/>
          <w:footerReference w:type="default" r:id="rId2460"/>
          <w:headerReference w:type="first" r:id="rId2461"/>
          <w:footerReference w:type="first" r:id="rId2462"/>
          <w:pgSz w:w="12240" w:h="15840"/>
          <w:pgMar w:top="840" w:right="1000" w:bottom="840" w:left="1000" w:header="400" w:footer="400"/>
          <w:pgNumType w:fmt="decimal"/>
          <w:cols w:space="720"/>
          <w:titlePg w:val="0"/>
        </w:sectPr>
      </w:pPr>
    </w:p>
    <w:p>
      <w:pPr>
        <w:pStyle w:val="Normal346"/>
      </w:pPr>
      <w:bookmarkStart w:id="690" w:name="Bookmark_346"/>
      <w:bookmarkEnd w:id="690"/>
    </w:p>
    <w:p>
      <w:pPr>
        <w:pStyle w:val="Normal346"/>
      </w:pPr>
      <w:r>
        <w:pict>
          <v:shape id="_x0000_i2405" type="#_x0000_t75" alt="LexisNexis®" style="width:147.75pt;height:30pt">
            <v:imagedata r:id="rId18" o:title=""/>
          </v:shape>
        </w:pict>
      </w:r>
      <w:r>
        <w:cr/>
      </w:r>
    </w:p>
    <w:p>
      <w:pPr>
        <w:pStyle w:val="Heading1344"/>
        <w:keepNext w:val="0"/>
        <w:spacing w:after="200" w:line="340" w:lineRule="atLeast"/>
        <w:ind w:left="0" w:right="0" w:firstLine="0"/>
        <w:jc w:val="center"/>
      </w:pPr>
      <w:hyperlink r:id="rId2463" w:history="1">
        <w:r>
          <w:rPr>
            <w:rFonts w:ascii="arial" w:eastAsia="arial" w:hAnsi="arial" w:cs="arial"/>
            <w:b/>
            <w:i/>
            <w:strike w:val="0"/>
            <w:color w:val="0077CC"/>
            <w:sz w:val="28"/>
            <w:u w:val="single"/>
            <w:vertAlign w:val="baseline"/>
          </w:rPr>
          <w:t>Jailed Turkish editor slams EU deal with Erdogan's 'fascist government'; Can Dündar, held for his story alleging Turkey armed Islamist rebels in Syria, says EU is betraying its democratic values</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2016 Tuesday 11:36 AM GMT</w:t>
      </w:r>
    </w:p>
    <w:p>
      <w:pPr>
        <w:pStyle w:val="Normal346"/>
        <w:keepNext w:val="0"/>
        <w:spacing w:after="0" w:line="240" w:lineRule="atLeast"/>
        <w:ind w:right="0"/>
        <w:jc w:val="both"/>
      </w:pPr>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46"/>
        <w:keepNext w:val="0"/>
        <w:spacing w:before="120" w:after="0" w:line="220" w:lineRule="atLeast"/>
        <w:ind w:left="0" w:right="0" w:firstLine="0"/>
        <w:jc w:val="left"/>
      </w:pPr>
      <w:r>
        <w:br/>
      </w:r>
      <w:r>
        <w:pict>
          <v:shape id="_x0000_i2406" type="#_x0000_t75" style="width:167.98pt;height:30.75pt">
            <v:imagedata r:id="rId20" o:title=""/>
          </v:shape>
        </w:pic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1088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in Beirut</w:t>
      </w:r>
    </w:p>
    <w:p>
      <w:pPr>
        <w:pStyle w:val="Normal346"/>
        <w:keepNext/>
        <w:spacing w:before="240" w:after="0" w:line="340" w:lineRule="atLeast"/>
        <w:ind w:left="0" w:right="0" w:firstLine="0"/>
        <w:jc w:val="left"/>
      </w:pPr>
      <w:bookmarkStart w:id="691" w:name="Body_344"/>
      <w:bookmarkEnd w:id="691"/>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407" style="position:absolute;z-index:252364800"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 of Turkey's most influential dissident newspaper has said in an interview from his prison cell that the country's ongoing crackdown on journalists is the worst in its history and that he was imprisoned for doing his job.</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Dündar, the editor-in-chief of Cumhuriyet, also said the EU was betraying its democratic values by seeking a rapprochement with the Turkish president, Recep Tayyip Erdogan, in the hope that he would stem the flow of refugees into Europe while ignoring human rights violations.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always looked at the European Union as an anchor, a model to raise the standard of democracy in Turkey to universal levels, not as leverage to dictatorships," he said. "Now, if the EU, in order to stop the influx of refugees by turning our lands into a big concentration camp, agrees to turn a blind eye while Erdogan spurns democracy, human rights, freedom of press and rule of law, it means that the EU is discarding its founding principles in order to protect its short-term interests."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Dündar was arrested in November along with his newspaper's bureau chief in Ankara, Erdem Gül, and charged with espionage and divulging state secrets over a story published six months earlier which alleged that the Turkish intelligence service, MIT, was sending weapons to rebels fighting Bashar al-Assad in Syria under the guise of humanitarian aid.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 revealed the truth about President Erdogan and Syria. For that, he had me jailed | Can Dündar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arrest came just days after the Islamist Justice and Development Party (AKP), which Erdogan founded and led before his election as president, secured a sweeping majority in parliamentary polls.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faces a growing threat from Islamic State, which has carried out a series of attacks in the country, and a simmering insurgency in Kurdish areas. It is also hosting more than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tens of thousands of whom have attempted to flee to Europe by boat.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Fourteen journalists were in prison in Turkey in 2015, making it the fifth worst offender in the Committee to Protect Journalists' media census. Erdogan has also attacked foreign intellectuals and writers for criticising his government, saying they should stand with him against terrorism.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Chomsky hits back at Erdogan, accusing him of double standards on terrorism</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with Dündar was arranged through his lawyers, who provided him with the questions. He wrote his answers by hand in his cell in solitary confinement and the Guardian was with translations of his responses along scans of the Turkish originals.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Dündar was kept in isolation for 40 days, before being moved to a shared cell. While in solitary, he was only allowed an hour a week to receive visitors. He is not allowed a typewriter or computer, and spends most of his day reading memoirs of those who wrote while incarcerated.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Dündar said he and his lawyers had not been provided with an indictment outlining the formal charges against him, and that there was a confidentiality order on the case which prevented his lawyers from examining it.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case? That is the real problem," he said. "We have been in prison for 45 days, under conditions fit for a serial killer, yet we still don't know our charges."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know the contents of the complaint Erdogan filed and the court statement justifying his imprisonment. The complaint calls for two life sentences for alleged espionage and "divulging state secrets".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"Delaying the bill of indictment is a tactic frequently used by the Turkish judicial system in order to punish the detainee in advance."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Dündar said the facts of the case indicated that he had been imprisoned for doing his job as a journalist, and that prosecutors had only asked him about his phone number, why he wrote the story and who leaked the information to him.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sole 'proof' they have is my story printed in the newspaper," he said. "So basically I am being charged with espionage because I printed a news story ... in the newspaper."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Dündar said the increasing number of prosecutions against journalists in Turkey was an attempt to intimidate the country's press.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always a positive correlation between the increase of criminal activity of the government and the number of imprisoned journalists," he said. "So is the case this time. As the number of dirty affairs, corruption, unlawful arms trades and extrajudicial killings go up, the journalists who write or that have the potential to write about these deeds become targets. Their imprisonment is an intimidation to the other journalists. Throw one in [jail] and silence 100."</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and pressure against him came directly from Erdogan, he claimed.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days after the news story about the trucks carrying weapons to radical Islamist groups came out, the president said: 'He will pay a heavy price for this. I won't let him go unpunished.' On the same day, journalists who are close to the president went on air and took it to the next level and said: 'If this happened in the United States, the CIA would kill the person who wrote it and make it look like an accident.' Some see my imprisonment as a blessing, considering all the other possibilities.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day long the Turkish courts handle the lawsuits which he filed against journalists who 'insulted' him. He takes every criticism as a personal insult. There isn't a single journalist in Turkey who exposes a scandal surrounding the government and expects 'to get away with it'."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Dündar also said Erdogan had grown increasingly authoritarian, citing his crackdown on pro-Kurdish political parties, his backing for the AKP in recent parliamentary elections despite his presumed neutrality as a president, and attempts to co-opt police forces and the judiciary.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consolidated absolute power by establishing a police force of epic proportions and came in total control of the judiciary system," Dündar said.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criticised the rapprochement between Erdogan and the EU, which is hoping that the Turkish leader will act to stem the flow of refugees fleeing to Europe by sea. In November, t he EU agreed a (EURO)3bn aid package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Turkey, widely seen as an attempt to push Ankara to crack down on the influx of refugees into Europe via the Mediterranean.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west, in a bid to shut off its doors to the people escaping the fire that it has partially fuelled, turns a blind eye to a fascist government; it will drown, along with the refugees, its own values and principles and those who believe in them," he said. </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2016</w:t>
      </w:r>
    </w:p>
    <w:p>
      <w:pPr>
        <w:pStyle w:val="Normal346"/>
      </w:pPr>
    </w:p>
    <w:p>
      <w:pPr>
        <w:pStyle w:val="Normal346"/>
        <w:ind w:left="200"/>
        <w:sectPr>
          <w:type w:val="continuous"/>
          <w:pgMar w:top="840" w:right="1000" w:bottom="840" w:left="1000" w:header="400" w:footer="400"/>
          <w:pgNumType w:fmt="decimal"/>
          <w:cols w:space="720"/>
        </w:sectPr>
      </w:pPr>
      <w:r>
        <w:br/>
      </w:r>
      <w:r>
        <w:pict>
          <v:line id="_x0000_s2408" style="position:absolute;z-index:252365824"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464"/>
          <w:headerReference w:type="default" r:id="rId2465"/>
          <w:footerReference w:type="even" r:id="rId2466"/>
          <w:footerReference w:type="default" r:id="rId2467"/>
          <w:headerReference w:type="first" r:id="rId2468"/>
          <w:footerReference w:type="first" r:id="rId2469"/>
          <w:pgSz w:w="12240" w:h="15840"/>
          <w:pgMar w:top="840" w:right="1000" w:bottom="840" w:left="1000" w:header="400" w:footer="400"/>
          <w:pgNumType w:fmt="decimal"/>
          <w:cols w:space="720"/>
          <w:titlePg w:val="0"/>
        </w:sectPr>
      </w:pPr>
    </w:p>
    <w:p>
      <w:pPr>
        <w:pStyle w:val="Normal347"/>
      </w:pPr>
      <w:bookmarkStart w:id="692" w:name="Bookmark_347"/>
      <w:bookmarkEnd w:id="692"/>
    </w:p>
    <w:p>
      <w:pPr>
        <w:pStyle w:val="Normal347"/>
      </w:pPr>
      <w:r>
        <w:pict>
          <v:shape id="_x0000_i2409" type="#_x0000_t75" alt="LexisNexis®" style="width:147.75pt;height:30pt">
            <v:imagedata r:id="rId18" o:title=""/>
          </v:shape>
        </w:pict>
      </w:r>
      <w:r>
        <w:cr/>
      </w:r>
    </w:p>
    <w:p>
      <w:pPr>
        <w:pStyle w:val="Heading1345"/>
        <w:keepNext w:val="0"/>
        <w:spacing w:after="200" w:line="340" w:lineRule="atLeast"/>
        <w:ind w:left="0" w:right="0" w:firstLine="0"/>
        <w:jc w:val="center"/>
      </w:pPr>
      <w:hyperlink r:id="rId2470" w:history="1">
        <w:r>
          <w:rPr>
            <w:rFonts w:ascii="arial" w:eastAsia="arial" w:hAnsi="arial" w:cs="arial"/>
            <w:b/>
            <w:i/>
            <w:strike w:val="0"/>
            <w:color w:val="0077CC"/>
            <w:sz w:val="28"/>
            <w:u w:val="single"/>
            <w:vertAlign w:val="baseline"/>
          </w:rPr>
          <w:t>Veil debate becomes big issue in Canada election, putting Conservatives into lead; One woman's insistence on her right to conceal her face has become a central issue, dividing voters and giving the Conservatives a late boost</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2015 Wednesday 4:21 PM GMT</w:t>
      </w:r>
    </w:p>
    <w:p>
      <w:pPr>
        <w:pStyle w:val="Normal347"/>
        <w:keepNext w:val="0"/>
        <w:spacing w:after="0" w:line="240" w:lineRule="atLeast"/>
        <w:ind w:right="0"/>
        <w:jc w:val="both"/>
      </w:pPr>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47"/>
        <w:keepNext w:val="0"/>
        <w:spacing w:before="120" w:after="0" w:line="220" w:lineRule="atLeast"/>
        <w:ind w:left="0" w:right="0" w:firstLine="0"/>
        <w:jc w:val="left"/>
      </w:pPr>
      <w:r>
        <w:br/>
      </w:r>
      <w:r>
        <w:pict>
          <v:shape id="_x0000_i2410" type="#_x0000_t75" style="width:167.98pt;height:30.75pt">
            <v:imagedata r:id="rId20" o:title=""/>
          </v:shape>
        </w:pic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1127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Barber in Toronto</w:t>
      </w:r>
    </w:p>
    <w:p>
      <w:pPr>
        <w:pStyle w:val="Normal347"/>
        <w:keepNext/>
        <w:spacing w:before="240" w:after="0" w:line="340" w:lineRule="atLeast"/>
        <w:ind w:left="0" w:right="0" w:firstLine="0"/>
        <w:jc w:val="left"/>
      </w:pPr>
      <w:bookmarkStart w:id="693" w:name="Body_345"/>
      <w:bookmarkEnd w:id="693"/>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411" style="position:absolute;z-index:252366848"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Zunera Ishaq describes her choice to wear a veil in public as a "trivial and minor issue".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35 million Canadians, this woman's stubborn insistence on her right to conceal her face has become a central issue in the ongoing election campaign, giving a late boost to a Conservative government that had previously seemed doomed to defeat.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29-year-old mother and teacher who was accepted as an immigrant to Canada in 2008, Ishaq first came to attention when she went to court to challenge a new government regulation that sought to prevent Muslim women from covering their faces during their citizenship ceremony.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won handily, and won again early this month when a second court rejected the Harper government's appeal against the earlier decision.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every victory for Ishaq, the government opposing her becomes more popular. After announcing this month that it would go to the supreme court of Canada to appeal its second defeat, the Conservatives moved from third to first place in polls tracking opinion prior to the October election.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an issue, by the way," Ishaq told the Guardian. "This is a trivial thing," she said, echoing the view of many Canadians. "This is not the business of the state."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department of citizenship and immigration would seem to concur, noting that only two women since 2011 have declined the ceremony because of the ban.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Conservatives know, majority public opinion sharply disagrees. "It's a huge issue," said pollster Frank Graves of EKOS Research Associates. "It's sorting the electorate right now. It has really invigorated the Conservatives and moved them into a clear lead."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Equally significant, according to Graves, was the advantage the incumbents gained by their refusal to increase Canada's intake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response to the current crisis - even after the death on a Turkish beach of three-year old Alan Kurdi, whose family was hoping to find safe haven in Canada.</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Emphasizing the need to maintain military operations against Islamic State insurgents and to keep suspected terrorists out of the country, Harper stiffly rejected widespread demands that he throw the doors open to refugees, as Canada has often done in similar crises in the past.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thought, 'Oh God, the Conservatives fumbled that so badly, they're done now,'' Graves said. "But no, that actually helped them."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party's nativist turn has left opposition leaders and progressive citizens gasping with indignation. "Canadians should see right through this as a way to distract from the real issues that affect people's day to day life," said Amira Elghawaby of the National Council of Canadian Muslims. "We're talking about the economy, we're talking about the climate, the future for everyone. Whether a woman wants to cover her face for the two minutes it takes to swear her oath is not an issue that should be front and centre in an election."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Canada election 2015: Tories seek out 'Australian rottweiler' Lynton Crosby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observers attribute Harper's sudden success with anti-Muslim politics to the mid-campaign arrival of Australian consultant Lynton Crosby to help the flagging Conservative cause. His presence in Canada first became apparent during a debate in which Harper appealed for the votes of what he called "old-stock Canadians" - a novel phrase that struck a deliberately discordant note in the typically inclusive chorus of Canadian multiculturalism.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government launched its latest appeal of the Ishaq niqab case - a gesture that has little hope of succeeding, according to legal experts. "There couldn't be a clearer case of government ministers just whipping up the population when they haven't got a legal leg to stand on," University of Toronto law professor Denise Réaume told Maclean's magazine.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successive polls have forcefully demonstrated that a large majority of Canadians favour the government's position that a person should show their face during the ceremony, despite having already done so for the purpose of official identification. Harper has denounced the practice of wearing a niqab as "contrary to our own values" and "rooted in a culture that is anti-women".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anti-Muslim turn has proven especially popular in Quebec, where until recently the government party was in danger of being swept away by an "orange wave" of candidates from the leftist New Democratic Party. Separatists are also riding the counter current with shockingly racist advertisements warning of Muslim peril. One shows a drop of oil spreading into the form of a sinister black veil beneath the motto, La goutte de trop (a drop too much).</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Tories elsewhere in the country are also explicitly warning against the alleged threat posed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Toronto candidate Joe Daniel claimed that sinister forces are exploiting the crisis to export Islam to and thereby transform western society. Veteran Tory MP Larry Miller, representing rural Ontario, advised women like Ishaq to "stay the hell where you came from".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Hate crimes against Muslims are steadily increasing in Canada, according to Elghawaby, who fears that recent events will lead to an even sharper spike. "Even if the issues are contentious, it's really important that our political leaders are very cognizant of the impact this divisive discourse can have on people's real lives," she said.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dog-whistle politics 101," Graves said. "And you know what? It's working."</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a pretty striking rise in racial intolerance in Canada, which mirrors what's going on in Europe and America as well," Graves said. "Canadians have become a little more fearful, a little more closed, a little less enthusiastic about globalization."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Ishaq, sitting in limbo while the government presses its case against her, the change is startling. "I'm really shocked," she said. "This is not the image of Canada I perceived at first."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learned so much in this country about respecting other people's opinions," she added. "But I can't understand why people are not trying to understand my opinion as well."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Emulating British practice, the Harper government has also vowed to strip Canadian citizenship from Jordanian-born terrorist Zakaria Amara, currently serving a life sentence for his role in a 2006 bomb plot. "A Canadian is a Canadian is a Canadian," Liberal Party leader Justin Trudeau told Harper during a recent debate, accusing him of devaluing everybody's citizenship by making it "conditional for anybody". But that principled stand, shared by new Democratic party leader Tom Mulcair, has failed to move their fellow citizens.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21 October 2015. An earlier version referred to the death of Alan Kurdi on a Greek, rather than Turkish beach. </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2015</w:t>
      </w:r>
    </w:p>
    <w:p>
      <w:pPr>
        <w:pStyle w:val="Normal347"/>
      </w:pPr>
    </w:p>
    <w:p>
      <w:pPr>
        <w:pStyle w:val="Normal347"/>
        <w:ind w:left="200"/>
        <w:sectPr>
          <w:type w:val="continuous"/>
          <w:pgMar w:top="840" w:right="1000" w:bottom="840" w:left="1000" w:header="400" w:footer="400"/>
          <w:pgNumType w:fmt="decimal"/>
          <w:cols w:space="720"/>
        </w:sectPr>
      </w:pPr>
      <w:r>
        <w:br/>
      </w:r>
      <w:r>
        <w:pict>
          <v:line id="_x0000_s2412" style="position:absolute;z-index:252367872"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471"/>
          <w:headerReference w:type="default" r:id="rId2472"/>
          <w:footerReference w:type="even" r:id="rId2473"/>
          <w:footerReference w:type="default" r:id="rId2474"/>
          <w:headerReference w:type="first" r:id="rId2475"/>
          <w:footerReference w:type="first" r:id="rId2476"/>
          <w:pgSz w:w="12240" w:h="15840"/>
          <w:pgMar w:top="840" w:right="1000" w:bottom="840" w:left="1000" w:header="400" w:footer="400"/>
          <w:pgNumType w:fmt="decimal"/>
          <w:cols w:space="720"/>
          <w:titlePg w:val="0"/>
        </w:sectPr>
      </w:pPr>
    </w:p>
    <w:p>
      <w:pPr>
        <w:pStyle w:val="Normal348"/>
      </w:pPr>
      <w:bookmarkStart w:id="694" w:name="Bookmark_348"/>
      <w:bookmarkEnd w:id="694"/>
    </w:p>
    <w:p>
      <w:pPr>
        <w:pStyle w:val="Normal348"/>
      </w:pPr>
      <w:r>
        <w:pict>
          <v:shape id="_x0000_i2413" type="#_x0000_t75" alt="LexisNexis®" style="width:147.75pt;height:30pt">
            <v:imagedata r:id="rId18" o:title=""/>
          </v:shape>
        </w:pict>
      </w:r>
      <w:r>
        <w:cr/>
      </w:r>
    </w:p>
    <w:p>
      <w:pPr>
        <w:pStyle w:val="Heading1346"/>
        <w:keepNext w:val="0"/>
        <w:spacing w:after="200" w:line="340" w:lineRule="atLeast"/>
        <w:ind w:left="0" w:right="0" w:firstLine="0"/>
        <w:jc w:val="center"/>
      </w:pPr>
      <w:hyperlink r:id="rId2477" w:history="1">
        <w:r>
          <w:rPr>
            <w:rFonts w:ascii="arial" w:eastAsia="arial" w:hAnsi="arial" w:cs="arial"/>
            <w:b/>
            <w:i/>
            <w:strike w:val="0"/>
            <w:color w:val="0077CC"/>
            <w:sz w:val="28"/>
            <w:u w:val="single"/>
            <w:vertAlign w:val="baseline"/>
          </w:rPr>
          <w:t>Russian bombs triggering mass Aleppo exodus, Syria conference told; Turkish prime minister says tens of thousands being pushed towards border as world gathers to raise billions for refugees</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 4:16 PM GMT</w:t>
      </w:r>
    </w:p>
    <w:p>
      <w:pPr>
        <w:pStyle w:val="Normal348"/>
        <w:keepNext w:val="0"/>
        <w:spacing w:after="0" w:line="240" w:lineRule="atLeast"/>
        <w:ind w:right="0"/>
        <w:jc w:val="both"/>
      </w:pPr>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48"/>
        <w:keepNext w:val="0"/>
        <w:spacing w:before="120" w:after="0" w:line="220" w:lineRule="atLeast"/>
        <w:ind w:left="0" w:right="0" w:firstLine="0"/>
        <w:jc w:val="left"/>
      </w:pPr>
      <w:r>
        <w:br/>
      </w:r>
      <w:r>
        <w:pict>
          <v:shape id="_x0000_i2414" type="#_x0000_t75" style="width:167.98pt;height:30.75pt">
            <v:imagedata r:id="rId20" o:title=""/>
          </v:shape>
        </w:pic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and Ian Black</w:t>
      </w:r>
    </w:p>
    <w:p>
      <w:pPr>
        <w:pStyle w:val="Normal348"/>
        <w:keepNext/>
        <w:spacing w:before="240" w:after="0" w:line="340" w:lineRule="atLeast"/>
        <w:ind w:left="0" w:right="0" w:firstLine="0"/>
        <w:jc w:val="left"/>
      </w:pPr>
      <w:bookmarkStart w:id="695" w:name="Body_346"/>
      <w:bookmarkEnd w:id="695"/>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415" style="position:absolute;z-index:252368896"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Increasingly intensive Russian airstrikes are pushing tens of thousands of Syrians from Aleppo towards the Turkish border, the Turkish prime minister, Ahmet Davutoglu has told a Syria fundraising conference.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 donor conference: Cameron pledges to double aid - live updates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prime minister said he had been sent news of the mass exodus as he arrived in London for the conference, which aims to raise billions of dollars in aid for refugees in Syria and bordering countries.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Calling on the conference to recognise that the world was locked in a twin fight against Islamic State and the Syrian president, Bashar al-Assad, he said: "Ten thousand new refugees are waiting in front of the door of Kilis because of air bombardments and attacks against Aleppo."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Kilis is a border province in southern Turkey abutting an area of Syria that is largely held by opposition fighters.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"Sixty to seventy-thousand people in the camps in north Aleppo are moving towards Turkey. My mind is not now in London but on our border - how to relocate these new people coming from Syria?" he said on Thursday. "Three hundred thousand people living in Aleppo are ready to move towards Turkey."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conference began the day after Syrian peace talks in Geneva were put on hold after just three days, a move that suggests the refugee crisis will be prolonged.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talks were halted until the end of the month after the Syrian opposition delegation said it could not start talks while the sieges of towns and increasing Russian airstrikes continued. Nearly half the country's population is now displaced.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Syrian army troops, backed by the most intensive Russian aerial bombardment to date, came close to shutting the supply lines from Turkey to Aleppo, once one of Syria's most populous cities.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Syrians want to go home and rebuild their country. I intend to help them | David Cameron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Ban Ki-moon told the conference: "The situation is not sustainable. We cannot go on like this. There is no military solution; only political dialogue will rescue the Syrian people from their intolerable suffering.</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deeply disturbing that the initial steps of the talks have been undermined by the continuous lack of sufficient humanitarian access, and by a sudden increase of aerial bombing and military activities within Syria. The focus on the people of Syria is also being lost amid petty procedural matters.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sides in this conflict are committing human rights abuses of a shocking scale and depravity."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airstrikes in support of Assad have killed nearly 1,400 civilians since they began nearly four months ago, the Syrian Observatory for Human Rights monitoring group said on Saturday.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Moscow says there will be no respite in its campaign, which it says targets terrorists, and complies with UN security council resolutions.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warned that Russia's actions risk exacerbating the refugee crisis, just as Ankara is trying to stem the flow of migrants to Europe under a $3bn agreement with the EU.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agencies are appealing for $7.73bn to cope with the disaster this year, plus $1.2bn to fund national response plans by countries in the region. Conference co-hosts Britain, Norway and Germany were the first to announce their pledges on Thursday.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promised an extra £1.2bn ($1.76bn) by 2020, raising its total commitment to £2.3bn. Norway pledged $1.17bn over the next four years, while Germany said it would give (EURO)2.3bn ($2.57bn) by 2018.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Increasing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not the only option. Here are four more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Chancellor Angela Merkel said Germany would be providing 50% of the funding needed for food aid, saying underfunding of food last year had prompted the exodus to Germany.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Abdullah of Jordan, one of the countries worst affected by the crisis, said that helping 1.3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one in five of the entire population - had consumed a quarter of the country's budget and came on top of the efforts it had made over decades to help Palestinian and Iraqi refugees.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reached our limit," he said. "By partnering with Jordan and supporting our refugee response, you will not only be addressing the urgent needs of millions, you will be helping my country continue to do the right thing, fulfilling a critical role in our region and staying strong for the world. This is an investment in hope creation, in an area where hope has been in limited supply."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emir of Kuwait, co-sponsoring the conference, pledged $300m over three years.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Kerry, the US secretary of state, said he had spoken to Russia's foreign minister, Sergei Lavrov, to try to agree some confidence-building measures, including a ceasefire and the delivery of humanitarian aid. He pointed out that the UN security council resolutions passed in December provided for unhindered access for humanitarian agencies, and the end of indiscriminate shelling of civilians.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mandatory," Kerry said. "That was passed at the United Nations. That was the basis of these talks [in Geneva]. There is no precondition. These were to be implemented in December and have not yet happened."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US would pledge a further $925m, Kerry said the challenge "is not just to write a cheque every other year or two but to stop the flow of refugees and end the war".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activists have complained about the presence in London of the Iranian foreign minister, Mohammed Javad Zarif, because Tehran is Assad's staunchest regional backer. Zarif has criticised the participation of groups he called "terrorists" in the Geneva talks. Iran says he was invited to London by David Cameron.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is invited to the Syria donor conference in London while it continues to be one of the main forces causing brutal humanitarian suffering of Syrian men, women and children," said Salem al-Meslet, the spokesman for Syrian opposition negotiators.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Iran wants to play a constructive role, then it should immediately withdraw the IRGC forces from Syria, and ensure the Assad regime lifts its unlawful sieges causing thousands of Syrians to starve to death across the country."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security measures were in place around the Queen Elizabeth II conference centre in Parliament Square, with visitors subject to searches and a police helicopter hovering overhead.</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348"/>
      </w:pPr>
    </w:p>
    <w:p>
      <w:pPr>
        <w:pStyle w:val="Normal348"/>
        <w:ind w:left="200"/>
        <w:sectPr>
          <w:type w:val="continuous"/>
          <w:pgMar w:top="840" w:right="1000" w:bottom="840" w:left="1000" w:header="400" w:footer="400"/>
          <w:pgNumType w:fmt="decimal"/>
          <w:cols w:space="720"/>
        </w:sectPr>
      </w:pPr>
      <w:r>
        <w:br/>
      </w:r>
      <w:r>
        <w:pict>
          <v:line id="_x0000_s2416" style="position:absolute;z-index:252369920"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478"/>
          <w:headerReference w:type="default" r:id="rId2479"/>
          <w:footerReference w:type="even" r:id="rId2480"/>
          <w:footerReference w:type="default" r:id="rId2481"/>
          <w:headerReference w:type="first" r:id="rId2482"/>
          <w:footerReference w:type="first" r:id="rId2483"/>
          <w:pgSz w:w="12240" w:h="15840"/>
          <w:pgMar w:top="840" w:right="1000" w:bottom="840" w:left="1000" w:header="400" w:footer="400"/>
          <w:pgNumType w:fmt="decimal"/>
          <w:cols w:space="720"/>
          <w:titlePg w:val="0"/>
        </w:sectPr>
      </w:pPr>
    </w:p>
    <w:p>
      <w:pPr>
        <w:pStyle w:val="Normal349"/>
      </w:pPr>
      <w:bookmarkStart w:id="696" w:name="Bookmark_349"/>
      <w:bookmarkEnd w:id="696"/>
    </w:p>
    <w:p>
      <w:pPr>
        <w:pStyle w:val="Normal349"/>
      </w:pPr>
      <w:r>
        <w:pict>
          <v:shape id="_x0000_i2417" type="#_x0000_t75" alt="LexisNexis®" style="width:147.75pt;height:30pt">
            <v:imagedata r:id="rId18" o:title=""/>
          </v:shape>
        </w:pict>
      </w:r>
      <w:r>
        <w:cr/>
      </w:r>
    </w:p>
    <w:p>
      <w:pPr>
        <w:pStyle w:val="Heading1347"/>
        <w:keepNext w:val="0"/>
        <w:spacing w:after="200" w:line="340" w:lineRule="atLeast"/>
        <w:ind w:left="0" w:right="0" w:firstLine="0"/>
        <w:jc w:val="center"/>
      </w:pPr>
      <w:hyperlink r:id="rId2484" w:history="1">
        <w:r>
          <w:rPr>
            <w:rFonts w:ascii="arial" w:eastAsia="arial" w:hAnsi="arial" w:cs="arial"/>
            <w:b/>
            <w:i/>
            <w:strike w:val="0"/>
            <w:color w:val="0077CC"/>
            <w:sz w:val="28"/>
            <w:u w:val="single"/>
            <w:vertAlign w:val="baseline"/>
          </w:rPr>
          <w:t>Jailed Turkish editor slams EU deal with Erdogan's 'fascist government'; Can Dündar - held for his story alleging Turkey armed Islamist rebels in Syria - says EU is betraying its democratic values over deal with authoritarian leader</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2016 Tuesday 9:32 AM GMT</w:t>
      </w:r>
    </w:p>
    <w:p>
      <w:pPr>
        <w:pStyle w:val="Normal349"/>
        <w:keepNext w:val="0"/>
        <w:spacing w:after="0" w:line="240" w:lineRule="atLeast"/>
        <w:ind w:right="0"/>
        <w:jc w:val="both"/>
      </w:pPr>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49"/>
        <w:keepNext w:val="0"/>
        <w:spacing w:before="120" w:after="0" w:line="220" w:lineRule="atLeast"/>
        <w:ind w:left="0" w:right="0" w:firstLine="0"/>
        <w:jc w:val="left"/>
      </w:pPr>
      <w:r>
        <w:br/>
      </w:r>
      <w:r>
        <w:pict>
          <v:shape id="_x0000_i2418" type="#_x0000_t75" style="width:167.98pt;height:30.75pt">
            <v:imagedata r:id="rId20" o:title=""/>
          </v:shape>
        </w:pic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Shaheen in Beirut</w:t>
      </w:r>
    </w:p>
    <w:p>
      <w:pPr>
        <w:pStyle w:val="Normal349"/>
        <w:keepNext/>
        <w:spacing w:before="240" w:after="0" w:line="340" w:lineRule="atLeast"/>
        <w:ind w:left="0" w:right="0" w:firstLine="0"/>
        <w:jc w:val="left"/>
      </w:pPr>
      <w:bookmarkStart w:id="697" w:name="Body_347"/>
      <w:bookmarkEnd w:id="697"/>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419" style="position:absolute;z-index:252370944"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 of Turkey's most influential dissident newspaper has said in an interview from his prison cell that the country's ongoing crackdown on journalists is the worst in its history and that he was imprisoned for doing his job.</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Dündar, the editor-in-chief of Cumhuriyet, also said the EU was betraying its democratic values by seeking a rapprochement with the Turkish president, Recep Tayyip Erdogan, in the hope that he would stem the flow of refugees into the continent, while ignoring human rights violations.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always looked at the European Union as an anchor, a model to raise the standard of democracy in Turkey to universal levels, not as leverage to dictatorships," he said. "Now, if the EU, in order to stop the influx of refugees by turning our lands in to a big concentration camp, agrees to turn a blind eye while Erdogan spurns democracy, human rights, freedom of press and rule of law, it means that the EU is discarding its founding principles in order to protect its short-term interests."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Dündar was arrested in November along with his newspaper's bureau chief in Ankara, Erdem Gul, and charged with espionage and divulging state secrets over a story published last May alleging that the Turkish intelligence service, MIT, was sending weapons to rebels fighting the regime of Bashar al-Assad in Syria under the guise of humanitarian aid.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 revealed the truth about President Erdogan and Syria. For that, he had me jailed | Can Dündar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arrest came just days after the Islamist Justice and Development Party (AKP), which was led by Erdogan before his election to the post of president, secured a sweeping majority in parliamentary polls.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faces a growing militant threat from Islamic State, which has conducted multiple terrorist attacks, and a simmering insurgency in Kurdish areas. It is housing more than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tens of thousands of whom have attempted to flee to Europe by boat.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Fourteen journalists were in prison in Turkey in 2015, making it the fifth worst offender in the Committee to Protect Journalists' media census. Erdogan has also criticised foreign intellectuals and writers for criticising his government, saying they must stand with him against terrorism.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Chomsky hits back at Erdogan, accusing him of double standards on terrorism</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with Dündar was arranged through his lawyers, who provided him with the questions. He wrote the answers in his cell in solitary confinement by hand in Turkish, and the translated answers were provided to the Guardian, with scans of his original, handwritten responses.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Dündar was kept in isolation for 40 days, before being moved to a shared cell. In solitary, he was only allowed an hour a week to receive visitors. He is not allowed a typewriter or computer, and spends most of his day reading memoirs of those who wrote while incarcerated.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Dündar said he and his lawyers had not been provided with an indictment outlining the formal charges against him, saying there was a confidentiality order on the case which prevented his lawyers from examining it.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case? That is the real problem," he said. "We have been in prison for 45 days, under conditions fit for a serial killer, yet we still don't know our charges."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know the contents of the complaint filed by Erdogan and the court statement justifying his imprisonment. The complaint calls for two life sentences for alleged espionage and "divulging state secrets".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"Delaying the bill of indictment is a tactic frequently used by the Turkish judicial system in order to punish the detainee in advance."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Dündar said the facts of the case indicated that he had been imprisoned for doing his job as a journalist, saying prosecutors have only asked him about his phone number, why he wrote the news story and who leaked the information to him.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sole 'proof' they have is my story printed in the newspaper," he said. "So basically I am being charged with espionage because I printed a news story ... in the newspaper."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Dündar said the increasing number of prosecutions against journalists in Turkey was an attempt to intimidate the country's press.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always a positive correlation between the increase of criminal activity of the government and the number of imprisoned journalists," he said. "So is the case this time. As the number of dirty affairs, corruption, unlawful arms trades and extrajudicial killings go up, the journalists who write or that have the potential to write about these deeds become targets. Their imprisonment is an intimidation to the other journalists. Throw one in [jail] and silence 100."</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and pressure against him came directly from Erdogan, he claimed.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days after the news story about the trucks carrying weapons to radical Islamist groups came out, the president said: 'He will pay a heavy price for this. I won't let him go unpunished.' On the same day, journalists who are close to the president went on air and took it to the next level and said: 'If this happened in the United States, the CIA would kill the person who wrote it and make it look like an accident.' Some see my imprisonment as a blessing, considering all the other possibilities.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day long the Turkish courts handle the lawsuits which he filed against journalists who 'insulted' him. He takes every criticism as a personal insult. There isn't a single journalist in Turkey who exposes a scandal surrounding the government and expects 'to get away with it'."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Dündar claimed that Erdogan has grown increasingly authoritarian, citing his crackdown on pro-Kurdish political parties, his backing for the AKP in recent parliamentary elections despite his presumed neutrality as a president, and attempts to co-opt police forces and the judiciary.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consolidated absolute power by establishing a police force of epic proportions and came in total control of the judiciary system," Dündar said.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criticised the rapprochement between Erdogan and the EU, which is hoping that the Turkish leader will act to stem the flow of refugees fleeing to Europe by sea. In November, t he EU agreed with Turkey to a (EURO)3bn aid package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widely seen as an attempt to push Ankara to crack down on the influx of refugees into Europe through the Mediterranean.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west, in a bid to shut off its doors to the people escaping the fire that it has partially fuelled, turns a blind eye to a fascist government; it will drown, along with the refugees, its own values and principles and those who believe in them," he said. </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2016</w:t>
      </w:r>
    </w:p>
    <w:p>
      <w:pPr>
        <w:pStyle w:val="Normal349"/>
      </w:pPr>
    </w:p>
    <w:p>
      <w:pPr>
        <w:pStyle w:val="Normal349"/>
        <w:ind w:left="200"/>
        <w:sectPr>
          <w:type w:val="continuous"/>
          <w:pgMar w:top="840" w:right="1000" w:bottom="840" w:left="1000" w:header="400" w:footer="400"/>
          <w:pgNumType w:fmt="decimal"/>
          <w:cols w:space="720"/>
        </w:sectPr>
      </w:pPr>
      <w:r>
        <w:br/>
      </w:r>
      <w:r>
        <w:pict>
          <v:line id="_x0000_s2420" style="position:absolute;z-index:252371968"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485"/>
          <w:headerReference w:type="default" r:id="rId2486"/>
          <w:footerReference w:type="even" r:id="rId2487"/>
          <w:footerReference w:type="default" r:id="rId2488"/>
          <w:headerReference w:type="first" r:id="rId2489"/>
          <w:footerReference w:type="first" r:id="rId2490"/>
          <w:pgSz w:w="12240" w:h="15840"/>
          <w:pgMar w:top="840" w:right="1000" w:bottom="840" w:left="1000" w:header="400" w:footer="400"/>
          <w:pgNumType w:fmt="decimal"/>
          <w:cols w:space="720"/>
          <w:titlePg w:val="0"/>
        </w:sectPr>
      </w:pPr>
    </w:p>
    <w:p>
      <w:pPr>
        <w:pStyle w:val="Normal350"/>
      </w:pPr>
      <w:bookmarkStart w:id="698" w:name="Bookmark_350"/>
      <w:bookmarkEnd w:id="698"/>
    </w:p>
    <w:p>
      <w:pPr>
        <w:pStyle w:val="Normal350"/>
      </w:pPr>
      <w:r>
        <w:pict>
          <v:shape id="_x0000_i2421" type="#_x0000_t75" alt="LexisNexis®" style="width:147.75pt;height:30pt">
            <v:imagedata r:id="rId18" o:title=""/>
          </v:shape>
        </w:pict>
      </w:r>
      <w:r>
        <w:cr/>
      </w:r>
    </w:p>
    <w:p>
      <w:pPr>
        <w:pStyle w:val="Heading1348"/>
        <w:keepNext w:val="0"/>
        <w:spacing w:after="200" w:line="340" w:lineRule="atLeast"/>
        <w:ind w:left="0" w:right="0" w:firstLine="0"/>
        <w:jc w:val="center"/>
      </w:pPr>
      <w:hyperlink r:id="rId2491" w:history="1">
        <w:r>
          <w:rPr>
            <w:rFonts w:ascii="arial" w:eastAsia="arial" w:hAnsi="arial" w:cs="arial"/>
            <w:b/>
            <w:i/>
            <w:strike w:val="0"/>
            <w:color w:val="0077CC"/>
            <w:sz w:val="28"/>
            <w:u w:val="single"/>
            <w:vertAlign w:val="baseline"/>
          </w:rPr>
          <w:t>Veil debate becomes big issue in Canada election, putting Conservatives into lead; One woman's insistence on her right to conceal her face has become a central issue, dividing voters and giving the Conservatives a late boost</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2015 Thursday 2:20 PM GMT</w:t>
      </w:r>
    </w:p>
    <w:p>
      <w:pPr>
        <w:pStyle w:val="Normal350"/>
        <w:keepNext w:val="0"/>
        <w:spacing w:after="0" w:line="240" w:lineRule="atLeast"/>
        <w:ind w:right="0"/>
        <w:jc w:val="both"/>
      </w:pPr>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50"/>
        <w:keepNext w:val="0"/>
        <w:spacing w:before="120" w:after="0" w:line="220" w:lineRule="atLeast"/>
        <w:ind w:left="0" w:right="0" w:firstLine="0"/>
        <w:jc w:val="left"/>
      </w:pPr>
      <w:r>
        <w:br/>
      </w:r>
      <w:r>
        <w:pict>
          <v:shape id="_x0000_i2422" type="#_x0000_t75" style="width:167.98pt;height:30.75pt">
            <v:imagedata r:id="rId20" o:title=""/>
          </v:shape>
        </w:pic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1104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Barber in Toronto</w:t>
      </w:r>
    </w:p>
    <w:p>
      <w:pPr>
        <w:pStyle w:val="Normal350"/>
        <w:keepNext/>
        <w:spacing w:before="240" w:after="0" w:line="340" w:lineRule="atLeast"/>
        <w:ind w:left="0" w:right="0" w:firstLine="0"/>
        <w:jc w:val="left"/>
      </w:pPr>
      <w:bookmarkStart w:id="699" w:name="Body_348"/>
      <w:bookmarkEnd w:id="699"/>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423" style="position:absolute;z-index:252372992"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Zunera Ishaq describes her choice to wear a veil in public as a "trivial and minor issue".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35 million Canadians, this woman's stubborn insistence on her right to conceal her face has become a central issue in the ongoing election campaign, giving a late boost to a Conservative government that had previously seemed doomed to defeat.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29-year-old mother and teacher who was accepted as an immigrant to Canada in 2008, Ishaq first came to attention when she went to court to challenge a new government regulation that sought to prevent Muslim women from covering their faces during their citizenship ceremony.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won handily, and won again early this month when a second court rejected the Harper government's appeal against the earlier decision.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every victory for Ishaq, the government opposing her becomes more popular. After announcing this month that it would go to the supreme court of Canada to appeal its second defeat, the Conservatives moved from third to first place in polls tracking opinion prior to the October election.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an issue, by the way," Ishaq told the Guardian. "This is a trivial thing," she said, echoing the view of many Canadians. "This is not the business of the state."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department of citizenship and immigration would seem to concur, noting that only two women since 2011 have declined the ceremony because of the ban.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Conservatives know, majority public opinion sharply disagrees. "It's a huge issue," said pollster Frank Graves of EKOS Research Associates. "It's sorting the electorate right now. It has really invigorated the Conservatives and moved them into a clear lead."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Equally significant, according to Graves, was the advantage the incumbents gained by their refusal to increase Canada's intake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response to the current crisis - even after the death on a Greek beach of three-year old Alan Kurdi, whose family was hoping to find safe haven in Canada.</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Emphasizing the need to maintain military operations against Islamic State insurgents and to keep suspected terrorists out of the country, Harper stiffly rejected widespread demands that he throw the doors open to refugees, as Canada has often done in similar crises in the past.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thought, 'Oh God, the Conservatives fumbled that so badly, they're done now,'' Graves said. "But no, that actually helped them."</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party's nativist turn has left opposition leaders and progressive citizens gasping with indignation. "Canadians should see right through this as a way to distract from the real issues that affect people's day to day life," said Amira Elghawaby of the National Council of Canadian Muslims. "We're talking about the economy, we're talking about the climate, the future for everyone. Whether a woman wants to cover her face for the two minutes it takes to swear her oath is not an issue that should be front and centre in an election."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Canada election 2015: Tories seek out 'Australian rottweiler' Lynton Crosby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observers attribute Harper's sudden success with anti-Muslim politics to the mid-campaign arrival of Australian consultant Lynton Crosby to help the flagging Conservative cause. His presence in Canada first became apparent during a debate in which Harper appealed for the votes of what he called "old-stock Canadians" - a novel phrase that struck a deliberately discordant note in the typically inclusive chorus of Canadian multiculturalism.</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government launched its latest appeal of the Ishaq niqab case - a gesture that has little hope of succeeding, according to legal experts. "There couldn't be a clearer case of government ministers just whipping up the population when they haven't got a legal leg to stand on," University of Toronto law professor Denise Réaume told Maclean's magazine.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successive polls have forcefully demonstrated that a large majority of Canadians favour the government's position that a person should show their face during the ceremony, despite having already done so for the purpose of official identification. Harper has denounced the practice of wearing a niqab as "contrary to our own values" and "rooted in a culture that is anti-women".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anti-Muslim turn has proven especially popular in Quebec, where until recently the government party was in danger of being swept away by an "orange wave" of candidates from the leftist New Democratic Party. Separatists are also riding the counter current with shockingly racist advertisements warning of Muslim peril. One shows a drop of oil spreading into the form of a sinister black veil beneath the motto, La goutte de trop (a drop too much).</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Tories elsewhere in the country are also explicitly warning against the alleged threat posed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Toronto candidate Joe Daniel claimed that sinister forces are exploiting the crisis to export Islam to and thereby transform western society. Veteran Tory MP Larry Miller, representing rural Ontario, advised women like Ishaq to "stay the hell where you came from".</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Hate crimes against Muslims are steadily increasing in Canada, according to Elghawaby, who fears that recent events will lead to an even sharper spike. "Even if the issues are contentious, it's really important that our political leaders are very cognizant of the impact this divisive discourse can have on people's real lives," she said.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dog-whistle politics 101," Graves said. "And you know what? It's working."</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a pretty striking rise in racial intolerance in Canada, which mirrors what's going on in Europe and America as well," Graves said. "Canadians have become a little more fearful, a little more closed, a little less enthusiastic about globalization."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Ishaq, sitting in limbo while the government presses its case against her, the change is startling. "I'm really shocked," she said. "This is not the image of Canada I perceived at first."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learned so much in this country about respecting other people's opinions," she added. "But I can't understand why people are not trying to understand my opinion as well."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Emulating British practice, the Harper government has also vowed to strip Canadian citizenship from Jordanian-born terrorist Zakaria Amara, currently serving a life sentence for his role in a 2006 bomb plot. "A Canadian is a Canadian is a Canadian," Liberal Party leader Justin Trudeau told Harper during a recent debate, accusing him of devaluing everybody's citizenship by making it "conditional for anybody ". But that principled stand, shared by new Democratic party leader Tom Mulcair, has failed to move their fellow citizens. </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2015</w:t>
      </w:r>
    </w:p>
    <w:p>
      <w:pPr>
        <w:pStyle w:val="Normal350"/>
      </w:pPr>
    </w:p>
    <w:p>
      <w:pPr>
        <w:pStyle w:val="Normal350"/>
        <w:ind w:left="200"/>
        <w:sectPr>
          <w:type w:val="continuous"/>
          <w:pgMar w:top="840" w:right="1000" w:bottom="840" w:left="1000" w:header="400" w:footer="400"/>
          <w:pgNumType w:fmt="decimal"/>
          <w:cols w:space="720"/>
        </w:sectPr>
      </w:pPr>
      <w:r>
        <w:br/>
      </w:r>
      <w:r>
        <w:pict>
          <v:line id="_x0000_s2424" style="position:absolute;z-index:252374016"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492"/>
          <w:headerReference w:type="default" r:id="rId2493"/>
          <w:footerReference w:type="even" r:id="rId2494"/>
          <w:footerReference w:type="default" r:id="rId2495"/>
          <w:headerReference w:type="first" r:id="rId2496"/>
          <w:footerReference w:type="first" r:id="rId2497"/>
          <w:pgSz w:w="12240" w:h="15840"/>
          <w:pgMar w:top="840" w:right="1000" w:bottom="840" w:left="1000" w:header="400" w:footer="400"/>
          <w:pgNumType w:fmt="decimal"/>
          <w:cols w:space="720"/>
          <w:titlePg w:val="0"/>
        </w:sectPr>
      </w:pPr>
    </w:p>
    <w:p>
      <w:pPr>
        <w:pStyle w:val="Normal351"/>
      </w:pPr>
      <w:bookmarkStart w:id="700" w:name="Bookmark_351"/>
      <w:bookmarkEnd w:id="700"/>
    </w:p>
    <w:p>
      <w:pPr>
        <w:pStyle w:val="Normal351"/>
      </w:pPr>
      <w:r>
        <w:pict>
          <v:shape id="_x0000_i2425" type="#_x0000_t75" alt="LexisNexis®" style="width:147.75pt;height:30pt">
            <v:imagedata r:id="rId18" o:title=""/>
          </v:shape>
        </w:pict>
      </w:r>
      <w:r>
        <w:cr/>
      </w:r>
    </w:p>
    <w:p>
      <w:pPr>
        <w:pStyle w:val="Heading1349"/>
        <w:keepNext w:val="0"/>
        <w:spacing w:after="200" w:line="340" w:lineRule="atLeast"/>
        <w:ind w:left="0" w:right="0" w:firstLine="0"/>
        <w:jc w:val="center"/>
      </w:pPr>
      <w:hyperlink r:id="rId2498" w:history="1">
        <w:r>
          <w:rPr>
            <w:rFonts w:ascii="arial" w:eastAsia="arial" w:hAnsi="arial" w:cs="arial"/>
            <w:b/>
            <w:i/>
            <w:strike w:val="0"/>
            <w:color w:val="0077CC"/>
            <w:sz w:val="28"/>
            <w:u w:val="single"/>
            <w:vertAlign w:val="baseline"/>
          </w:rPr>
          <w:t>Archbishop of Canterbury to host refugees at official London residence; Justin Welby criticises government response to migration crisis and offers space for 'a family or two' in cottage at Lambeth Palace</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2015 Sunday 1:09 PM GMT</w:t>
      </w:r>
    </w:p>
    <w:p>
      <w:pPr>
        <w:pStyle w:val="Normal351"/>
        <w:keepNext w:val="0"/>
        <w:spacing w:after="0" w:line="240" w:lineRule="atLeast"/>
        <w:ind w:right="0"/>
        <w:jc w:val="both"/>
      </w:pPr>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51"/>
        <w:keepNext w:val="0"/>
        <w:spacing w:before="120" w:after="0" w:line="220" w:lineRule="atLeast"/>
        <w:ind w:left="0" w:right="0" w:firstLine="0"/>
        <w:jc w:val="left"/>
      </w:pPr>
      <w:r>
        <w:br/>
      </w:r>
      <w:r>
        <w:pict>
          <v:shape id="_x0000_i2426" type="#_x0000_t75" style="width:167.98pt;height:30.75pt">
            <v:imagedata r:id="rId20" o:title=""/>
          </v:shape>
        </w:pic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Grierson</w:t>
      </w:r>
    </w:p>
    <w:p>
      <w:pPr>
        <w:pStyle w:val="Normal351"/>
        <w:keepNext/>
        <w:spacing w:before="240" w:after="0" w:line="340" w:lineRule="atLeast"/>
        <w:ind w:left="0" w:right="0" w:firstLine="0"/>
        <w:jc w:val="left"/>
      </w:pPr>
      <w:bookmarkStart w:id="701" w:name="Body_349"/>
      <w:bookmarkEnd w:id="701"/>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427" style="position:absolute;z-index:252375040"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archbishop of Canterbury is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his official London residence, adding "Jesus was a refugee".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Welby is to house a "family or two" in a four-bedroom cottage in the grounds of Lambeth Palace on the south bank of the Thames in the capital, a spokeswoman confirmed on Sunday.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gesture follows a similar move by the Catholic church after Pope Francis said two refugee families would move into Vatican housing, but Lambeth Palace said it was something the archbishop has been considering for "a while".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said the cottage in the palace grounds is currently being redecorated and could provide room for a "family or two".</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"As a Christian who leads the Church of England it is something he feels absolutely passionate about.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archbishop has said, Jesus was a refugee, and there are refugees here who are desperate for sanctuary from war-torn places and the archbishop is completely torn about their situation and wants to make a difference."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 for the refugees will be paid for by charitable funds under the archbishop's personal control, she said.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response to the refugee crisis facing Europe is to take 20,000 refugees from camps on the borders of Syria over the next five years.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has been critical of the government's response, saying it is "very slim" in the context of figures given by the UN High Commissioner for Refugees and the European Commission.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reported to have met the prime minister earlier this month amid growing concerns that Christians in Syria will be largely excluded from the refugees due to come to the UK.</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House of Lords, he said that "within the camps there is significant intimidation and radicalisation, and many particularly of the Christian population who have been forced to flee are unable to be in the camps".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continent's biggest migratory flow since 1945 has opened a deep rift between western and eastern members of the EU over how to distribute the refugees fairly, and raised questions over the fate of the Schengen agreement allowing borderless travel within the 28-nation bloc.</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countries have imposed border controls, as recent figures have shown nearly half a million people have braved perilous trips across the Mediterranean to reach Europe so far this year, while the EU has received almost a quarter of a million asylum requests in the three months to June.</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2015</w:t>
      </w:r>
    </w:p>
    <w:p>
      <w:pPr>
        <w:pStyle w:val="Normal351"/>
      </w:pPr>
    </w:p>
    <w:p>
      <w:pPr>
        <w:pStyle w:val="Normal351"/>
        <w:ind w:left="200"/>
        <w:sectPr>
          <w:type w:val="continuous"/>
          <w:pgMar w:top="840" w:right="1000" w:bottom="840" w:left="1000" w:header="400" w:footer="400"/>
          <w:pgNumType w:fmt="decimal"/>
          <w:cols w:space="720"/>
        </w:sectPr>
      </w:pPr>
      <w:r>
        <w:br/>
      </w:r>
      <w:r>
        <w:pict>
          <v:line id="_x0000_s2428" style="position:absolute;z-index:252376064"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499"/>
          <w:headerReference w:type="default" r:id="rId2500"/>
          <w:footerReference w:type="even" r:id="rId2501"/>
          <w:footerReference w:type="default" r:id="rId2502"/>
          <w:headerReference w:type="first" r:id="rId2503"/>
          <w:footerReference w:type="first" r:id="rId2504"/>
          <w:pgSz w:w="12240" w:h="15840"/>
          <w:pgMar w:top="840" w:right="1000" w:bottom="840" w:left="1000" w:header="400" w:footer="400"/>
          <w:pgNumType w:fmt="decimal"/>
          <w:cols w:space="720"/>
          <w:titlePg w:val="0"/>
        </w:sectPr>
      </w:pPr>
    </w:p>
    <w:p>
      <w:pPr>
        <w:pStyle w:val="Normal352"/>
      </w:pPr>
      <w:bookmarkStart w:id="702" w:name="Bookmark_352"/>
      <w:bookmarkEnd w:id="702"/>
    </w:p>
    <w:p>
      <w:pPr>
        <w:pStyle w:val="Normal352"/>
      </w:pPr>
      <w:r>
        <w:pict>
          <v:shape id="_x0000_i2429" type="#_x0000_t75" alt="LexisNexis®" style="width:147.75pt;height:30pt">
            <v:imagedata r:id="rId18" o:title=""/>
          </v:shape>
        </w:pict>
      </w:r>
      <w:r>
        <w:cr/>
      </w:r>
    </w:p>
    <w:p>
      <w:pPr>
        <w:pStyle w:val="Heading1350"/>
        <w:keepNext w:val="0"/>
        <w:spacing w:after="200" w:line="340" w:lineRule="atLeast"/>
        <w:ind w:left="0" w:right="0" w:firstLine="0"/>
        <w:jc w:val="center"/>
      </w:pPr>
      <w:hyperlink r:id="rId2505" w:history="1">
        <w:r>
          <w:rPr>
            <w:rFonts w:ascii="arial" w:eastAsia="arial" w:hAnsi="arial" w:cs="arial"/>
            <w:b/>
            <w:i/>
            <w:strike w:val="0"/>
            <w:color w:val="0077CC"/>
            <w:sz w:val="28"/>
            <w:u w:val="single"/>
            <w:vertAlign w:val="baseline"/>
          </w:rPr>
          <w:t>Mama Merkel has consigned the 'ugly German' to history; The nation is dramatically changing its reputation, but idealistic rhetoric can also mask self-interested motives</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 8:25 PM GMT</w:t>
      </w:r>
    </w:p>
    <w:p>
      <w:pPr>
        <w:pStyle w:val="Normal352"/>
        <w:keepNext w:val="0"/>
        <w:spacing w:after="0" w:line="240" w:lineRule="atLeast"/>
        <w:ind w:right="0"/>
        <w:jc w:val="both"/>
      </w:pPr>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52"/>
        <w:keepNext w:val="0"/>
        <w:spacing w:before="120" w:after="0" w:line="220" w:lineRule="atLeast"/>
        <w:ind w:left="0" w:right="0" w:firstLine="0"/>
        <w:jc w:val="left"/>
      </w:pPr>
      <w:r>
        <w:br/>
      </w:r>
      <w:r>
        <w:pict>
          <v:shape id="_x0000_i2430" type="#_x0000_t75" style="width:167.98pt;height:30.75pt">
            <v:imagedata r:id="rId20" o:title=""/>
          </v:shape>
        </w:pic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1090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Freedland</w:t>
      </w:r>
    </w:p>
    <w:p>
      <w:pPr>
        <w:pStyle w:val="Normal352"/>
        <w:keepNext/>
        <w:spacing w:before="240" w:after="0" w:line="340" w:lineRule="atLeast"/>
        <w:ind w:left="0" w:right="0" w:firstLine="0"/>
        <w:jc w:val="left"/>
      </w:pPr>
      <w:bookmarkStart w:id="703" w:name="Body_350"/>
      <w:bookmarkEnd w:id="703"/>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431" style="position:absolute;z-index:252377088"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in living memory, when refugees clamoured to board trains to get out of Germany. Today they yearn to board trains going in. "We want to go to Germany because we will get our rights, we are welcome there," one refugee told the Guardian's John Domokos, as he walked alongside a group making the journey on foot through Hungary, en route to what they saw as the ultimate place of sanctuary: the promised Deutschland.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massed at Budapest station chanted the word "Germany" over and over. Others speak of the German chancellor as Mama Merkel. One refugee has named her baby Angela Merkel Ade.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Refugees, Hungarians and me: walking together, transformed together | John Domokos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history can offer a more dramatic turnaround in the perception, and perhaps reality, of a nation, then it's hard to think of it. Seventy years ago Germany was a byword for tyranny and murderous violence: the land of racial supremacism and unending cruelty. That association lingered and has never quite gone away. Hitler, the Nazis and the apparatus of the Holocaust remain lodged in the global folk memory.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soon there will be a new set of memories. Yes, Munich will be for ever linked with the bierkeller where Hitler made his first rabble-rousing speeches. But now it will be remembered too as the place where in 2015 uniformed police greeted a trainload of exhausted Syrian children with soft toys. In future, the sight of a vast German crowd will recall not just Nuremberg, but those signs held up by football fans declaring: "Refugees welcome."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no overnight transformation. Germans have spent decades reckoning with their past in a way few nations can match. Nevertheless the embrace Germany is currently offering to the dispossessed of Syria - while so much of Europe closes its doors or quibbles over tiny numbers - has altered perceptions anew. People are speaking of Germany the way they used to talk of Scandinavia, as a kind of right-on oasis defined by its progressive, pacific instincts. One rightwing academic this week slammed the country as "a hippy state being led by its emotions". That's quite a change from the caricature of old, the land of Teutonic conformity and rigid, rules-obsessed bureaucracy. So what explains the shift?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answer is very recent. Not two months ago Merkel came face to face with a Palestinian girl about to be deported from Germany. The chancellor showed sympathy and tried to give the girl a hug, but remained adamant: Germany simply could not take in all those who wanted to come. "We just can't manage it," she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only a few days ago, Merkel sent the exact opposite message to those fleeing from Syria. She suspended the rules, ushering in an expected 800,000 refugees this year alone. (David Cameron has committed Britain to take 20,000 by 2020, the same number Munich received last weekend.) We are a strong country, she said, and can handle it.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between those two events is telling. It was a picture that changed the calculus, but it was not the photograph of the drowned Syrian boy, Alan Kurdi. Rather, it was footage from the town of Heidenau, near Dresden, where racist thugs attacked a refugee camp, hurling abuse and worse at new arrivals. TV news showed the refugees' tents in flames.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Christoph Schwennicke, editor of Cicero, a political weekly: "As soon as they saw those pictures, the German people said, 'That's not us. Let's show the world we're not like them.'" In the images from Heidenau, the echoes of the Nazi past were just too strong. Germans are taught in school the two-word mantra "never again", says Schwennicke. "That is in our genes."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Merkel is no different. Observers say she is ultra-sensitive to anything that hints at Germany's darkest history, castigating political allies - even, on one occasion, Benedict, the German-born pope - for any failure to stand firm on, for example, anti-Jewish hatred. So when her country appeared once again to be turning on a community of outsiders, she felt she had to act.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suspect it's events of the past five years, rather than five weeks, that have been pivotal. Throughout the euro crisis Germany was cast in parts of the continent as the hard-faced villain, imposing searing austerity on the benighted people of Greece. Not much of that had penetrated German public consciousness until the crisis reached its peak this summer, says Hans Kundnani of the German Marshall Fund. Suddenly Germans saw Merkel depicted on Greek placards as Hitler, cracking down on the poor Greeks. Confronting that image of the "ugly German" was, says Kundnani, a shock. He reckons Germany's current embrace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partly an effort to replace that austere image with a kinder, gentler one. They don't like to be seen as the continent's bully, for reasons of history that are obvious.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it's not all about the shadow cast by the Third Reich. Germany has pragmatic motives for taking in refugees in vast numbers. The country has a serious demographic problem: it has the world's lowest birthrate, failing to produce the workforce that might provide for an ageing society. By one estimate, Germany would need to bring in 533,000 immigrants a year just to hold steady. In this light, it makes self-interested sense that Germany would only too gladly welcome Syrian engineers, doctors and graduates - all with proven energy and resilience - who are bound to infuse the country with new vigour.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argument is rarely made out loud in Germany. Kundnani says Germans prefer to hear policy couched in the universalist language of high ideals rather than selfish national interest. So the euro is exalted as the latest stage in a project to guarantee peace on a continent ravaged by war, rather than a mechanism to keep German exports cheap and competitive. The Baltic states may look at Berlin's low defence spending and think the country is not doing its bit for European security, but Germany prefers to think it keeps the lid on its military because these days it is a placid neighbour.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sceptics are right. Perhaps Germany's motives are not always as pure as it likes to think, even when, as now, it is providing a haven for those who need it most. But if that's true, if Germans can only speak of their national interest in whispers lest they wake the beast of nationalism, then that too is admirable. It suggests a country that is not in denial of its past, but fully conscious of it - and determined to do all it can never to repeat it.</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352"/>
      </w:pPr>
    </w:p>
    <w:p>
      <w:pPr>
        <w:pStyle w:val="Normal352"/>
        <w:ind w:left="200"/>
        <w:sectPr>
          <w:type w:val="continuous"/>
          <w:pgMar w:top="840" w:right="1000" w:bottom="840" w:left="1000" w:header="400" w:footer="400"/>
          <w:pgNumType w:fmt="decimal"/>
          <w:cols w:space="720"/>
        </w:sectPr>
      </w:pPr>
      <w:r>
        <w:br/>
      </w:r>
      <w:r>
        <w:pict>
          <v:line id="_x0000_s2432" style="position:absolute;z-index:252378112"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506"/>
          <w:headerReference w:type="default" r:id="rId2507"/>
          <w:footerReference w:type="even" r:id="rId2508"/>
          <w:footerReference w:type="default" r:id="rId2509"/>
          <w:headerReference w:type="first" r:id="rId2510"/>
          <w:footerReference w:type="first" r:id="rId2511"/>
          <w:pgSz w:w="12240" w:h="15840"/>
          <w:pgMar w:top="840" w:right="1000" w:bottom="840" w:left="1000" w:header="400" w:footer="400"/>
          <w:pgNumType w:fmt="decimal"/>
          <w:cols w:space="720"/>
          <w:titlePg w:val="0"/>
        </w:sectPr>
      </w:pPr>
    </w:p>
    <w:p>
      <w:pPr>
        <w:pStyle w:val="Normal353"/>
      </w:pPr>
      <w:bookmarkStart w:id="704" w:name="Bookmark_353"/>
      <w:bookmarkEnd w:id="704"/>
    </w:p>
    <w:p>
      <w:pPr>
        <w:pStyle w:val="Normal353"/>
      </w:pPr>
      <w:r>
        <w:pict>
          <v:shape id="_x0000_i2433" type="#_x0000_t75" alt="LexisNexis®" style="width:147.75pt;height:30pt">
            <v:imagedata r:id="rId18" o:title=""/>
          </v:shape>
        </w:pict>
      </w:r>
      <w:r>
        <w:cr/>
      </w:r>
    </w:p>
    <w:p>
      <w:pPr>
        <w:pStyle w:val="Heading1351"/>
        <w:keepNext w:val="0"/>
        <w:spacing w:after="200" w:line="340" w:lineRule="atLeast"/>
        <w:ind w:left="0" w:right="0" w:firstLine="0"/>
        <w:jc w:val="center"/>
      </w:pPr>
      <w:hyperlink r:id="rId2512" w:history="1">
        <w:r>
          <w:rPr>
            <w:rFonts w:ascii="arial" w:eastAsia="arial" w:hAnsi="arial" w:cs="arial"/>
            <w:b/>
            <w:i/>
            <w:strike w:val="0"/>
            <w:color w:val="0077CC"/>
            <w:sz w:val="28"/>
            <w:u w:val="single"/>
            <w:vertAlign w:val="baseline"/>
          </w:rPr>
          <w:t>Veil debate becomes big issue in Canada election, putting Conservatives into lead; One woman's insistence on her right to conceal her face has become a central issue, dividing voters and giving the Conservatives a late boost</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2015 Friday 9:22 PM GMT</w:t>
      </w:r>
    </w:p>
    <w:p>
      <w:pPr>
        <w:pStyle w:val="Normal353"/>
        <w:keepNext w:val="0"/>
        <w:spacing w:after="0" w:line="240" w:lineRule="atLeast"/>
        <w:ind w:right="0"/>
        <w:jc w:val="both"/>
      </w:pPr>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53"/>
        <w:keepNext w:val="0"/>
        <w:spacing w:before="120" w:after="0" w:line="220" w:lineRule="atLeast"/>
        <w:ind w:left="0" w:right="0" w:firstLine="0"/>
        <w:jc w:val="left"/>
      </w:pPr>
      <w:r>
        <w:br/>
      </w:r>
      <w:r>
        <w:pict>
          <v:shape id="_x0000_i2434" type="#_x0000_t75" style="width:167.98pt;height:30.75pt">
            <v:imagedata r:id="rId20" o:title=""/>
          </v:shape>
        </w:pic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1104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Barber in Toronto</w:t>
      </w:r>
    </w:p>
    <w:p>
      <w:pPr>
        <w:pStyle w:val="Normal353"/>
        <w:keepNext/>
        <w:spacing w:before="240" w:after="0" w:line="340" w:lineRule="atLeast"/>
        <w:ind w:left="0" w:right="0" w:firstLine="0"/>
        <w:jc w:val="left"/>
      </w:pPr>
      <w:bookmarkStart w:id="705" w:name="Body_351"/>
      <w:bookmarkEnd w:id="705"/>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435" style="position:absolute;z-index:252379136"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Zunera Ishaq describes her choice to wear a veil in public as a "trivial and minor issue".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35 million Canadians, this woman's stubborn insistence on her right to conceal her face has become a central issue in the ongoing election campaign, giving a late boost to a Conservative government that had previously seemed doomed to defeat.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29-year-old mother and teacher who was accepted as an immigrant to Canada in 2008, Ishaq first came to attention when she went to court to challenge a new government regulation that sought to prevent Muslim women from covering their faces during their citizenship ceremony.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won handily, and won again early this month when a second court rejected the Harper government's appeal against the earlier decision.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every victory for Ishaq, the government opposing her becomes more popular. After announcing this month that it would go to the supreme court of Canada to appeal its second defeat, the Conservatives moved from third to first place in polls tracking opinion prior to the October election.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an issue, by the way," Ishaq told the Guardian. "This is a trivial thing," she said, echoing the view of many Canadians. "This is not the business of the state."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department of citizenship and immigration would seem to concur, noting that only two women since 2011 have declined the ceremony because of the ban.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Conservatives know, majority public opinion sharply disagrees. "It's a huge issue," said pollster Frank Graves of EKOS Research Associates. "It's sorting the electorate right now. It has really invigorated the Conservatives and moved them into a clear lead."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Equally significant, according to Graves, was the advantage the incumbents gained by their refusal to increase Canada's intake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response to the current crisis - even after the death on a Greek beach of three-year old Alan Kurdi, whose family was hoping to find safe haven in Canada.</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Emphasizing the need to maintain military operations against Islamic State insurgents and to keep suspected terrorists out of the country, Harper stiffly rejected widespread demands that he throw the doors open to refugees, as Canada has often done in similar crises in the past.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thought, 'Oh God, the Conservatives fumbled that so badly, they're done now,'' Graves said. "But no, that actually helped them."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party's nativist turn has left opposition leaders and progressive citizens gasping with indignation. "Canadians should see right through this as a way to distract from the real issues that affect people's day to day life," said Amira Elghawaby of the National Council of Canadian Muslims. "We're talking about the economy, we're talking about the climate, the future for everyone. Whether a woman wants to cover her face for the two minutes it takes to swear her oath is not an issue that should be front and centre in an election."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Canada election 2015: Tories seek out 'Australian rottweiler' Lynton Crosby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observers attribute Harper's sudden success with anti-Muslim politics to the mid-campaign arrival of Australian consultant Lynton Crosby to help the flagging Conservative cause. His presence in Canada first became apparent during a debate in which Harper appealed for the votes of what he called "old-stock Canadians" - a novel phrase that struck a deliberately discordant note in the typically inclusive chorus of Canadian multiculturalism.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government launched its latest appeal of the Ishaq niqab case - a gesture that has little hope of succeeding, according to legal experts. "There couldn't be a clearer case of government ministers just whipping up the population when they haven't got a legal leg to stand on," University of Toronto law professor Denise Réaume told Maclean's magazine.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successive polls have forcefully demonstrated that a large majority of Canadians favour the government's position that a person should show their face during the ceremony, despite having already done so for the purpose of official identification. Harper has denounced the practice of wearing a niqab as "contrary to our own values" and "rooted in a culture that is anti-women".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anti-Muslim turn has proven especially popular in Quebec, where until recently the government party was in danger of being swept away by an "orange wave" of candidates from the leftist New Democratic Party. Separatists are also riding the counter current with shockingly racist advertisements warning of Muslim peril. One shows a drop of oil spreading into the form of a sinister black veil beneath the motto, La goutte de trop (a drop too much).</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Tories elsewhere in the country are also explicitly warning against the alleged threat posed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Toronto candidate Joe Daniel claimed that sinister forces are exploiting the crisis to export Islam to and thereby transform western society. Veteran Tory MP Larry Miller, representing rural Ontario, advised women like Ishaq to "stay the hell where you came from".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Hate crimes against Muslims are steadily increasing in Canada, according to Elghawaby, who fears that recent events will lead to an even sharper spike. "Even if the issues are contentious, it's really important that our political leaders are very cognizant of the impact this divisive discourse can have on people's real lives," she said.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dog-whistle politics 101," Graves said. "And you know what? It's working."</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a pretty striking rise in racial intolerance in Canada, which mirrors what's going on in Europe and America as well," Graves said. "Canadians have become a little more fearful, a little more closed, a little less enthusiastic about globalization."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Ishaq, sitting in limbo while the government presses its case against her, the change is startling. "I'm really shocked," she said. "This is not the image of Canada I perceived at first."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learned so much in this country about respecting other people's opinions," she added. "But I can't understand why people are not trying to understand my opinion as well."</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Emulating British practice, the Harper government has also vowed to strip Canadian citizenship from Jordanian-born terrorist Zakaria Amara, currently serving a life sentence for his role in a 2006 bomb plot. "A Canadian is a Canadian is a Canadian," Liberal Party leader Justin Trudeau told Harper during a recent debate, accusing him of devaluing everybody's citizenship by making it "conditional for anybody ". But that principled stand, shared by new Democratic party leader Tom Mulcair, has failed to move their fellow citizens. </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2015</w:t>
      </w:r>
    </w:p>
    <w:p>
      <w:pPr>
        <w:pStyle w:val="Normal353"/>
      </w:pPr>
    </w:p>
    <w:p>
      <w:pPr>
        <w:pStyle w:val="Normal353"/>
        <w:ind w:left="200"/>
        <w:sectPr>
          <w:type w:val="continuous"/>
          <w:pgMar w:top="840" w:right="1000" w:bottom="840" w:left="1000" w:header="400" w:footer="400"/>
          <w:pgNumType w:fmt="decimal"/>
          <w:cols w:space="720"/>
        </w:sectPr>
      </w:pPr>
      <w:r>
        <w:br/>
      </w:r>
      <w:r>
        <w:pict>
          <v:line id="_x0000_s2436"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513"/>
          <w:headerReference w:type="default" r:id="rId2514"/>
          <w:footerReference w:type="even" r:id="rId2515"/>
          <w:footerReference w:type="default" r:id="rId2516"/>
          <w:headerReference w:type="first" r:id="rId2517"/>
          <w:footerReference w:type="first" r:id="rId2518"/>
          <w:pgSz w:w="12240" w:h="15840"/>
          <w:pgMar w:top="840" w:right="1000" w:bottom="840" w:left="1000" w:header="400" w:footer="400"/>
          <w:pgNumType w:fmt="decimal"/>
          <w:cols w:space="720"/>
          <w:titlePg w:val="0"/>
        </w:sectPr>
      </w:pPr>
    </w:p>
    <w:p>
      <w:pPr>
        <w:pStyle w:val="Normal354"/>
      </w:pPr>
      <w:bookmarkStart w:id="706" w:name="Bookmark_354"/>
      <w:bookmarkEnd w:id="706"/>
    </w:p>
    <w:p>
      <w:pPr>
        <w:pStyle w:val="Normal354"/>
      </w:pPr>
      <w:r>
        <w:pict>
          <v:shape id="_x0000_i2437" type="#_x0000_t75" alt="LexisNexis®" style="width:147.75pt;height:30pt">
            <v:imagedata r:id="rId18" o:title=""/>
          </v:shape>
        </w:pict>
      </w:r>
      <w:r>
        <w:cr/>
      </w:r>
    </w:p>
    <w:p>
      <w:pPr>
        <w:pStyle w:val="Heading1352"/>
        <w:keepNext w:val="0"/>
        <w:spacing w:after="200" w:line="340" w:lineRule="atLeast"/>
        <w:ind w:left="0" w:right="0" w:firstLine="0"/>
        <w:jc w:val="center"/>
      </w:pPr>
      <w:hyperlink r:id="rId2519" w:history="1">
        <w:r>
          <w:rPr>
            <w:rFonts w:ascii="arial" w:eastAsia="arial" w:hAnsi="arial" w:cs="arial"/>
            <w:b/>
            <w:i/>
            <w:strike w:val="0"/>
            <w:color w:val="0077CC"/>
            <w:sz w:val="28"/>
            <w:u w:val="single"/>
            <w:vertAlign w:val="baseline"/>
          </w:rPr>
          <w:t>Mama Merkel has consigned the 'ugly German' to history; The nation is dramatically changing its reputation, but idealistic rhetoric can also mask self-interested motives</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 11:50 PM GMT</w:t>
      </w:r>
    </w:p>
    <w:p>
      <w:pPr>
        <w:pStyle w:val="Normal354"/>
        <w:keepNext w:val="0"/>
        <w:spacing w:after="0" w:line="240" w:lineRule="atLeast"/>
        <w:ind w:right="0"/>
        <w:jc w:val="both"/>
      </w:pPr>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54"/>
        <w:keepNext w:val="0"/>
        <w:spacing w:before="120" w:after="0" w:line="220" w:lineRule="atLeast"/>
        <w:ind w:left="0" w:right="0" w:firstLine="0"/>
        <w:jc w:val="left"/>
      </w:pPr>
      <w:r>
        <w:br/>
      </w:r>
      <w:r>
        <w:pict>
          <v:shape id="_x0000_i2438" type="#_x0000_t75" style="width:167.98pt;height:30.75pt">
            <v:imagedata r:id="rId20" o:title=""/>
          </v:shape>
        </w:pic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1090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Freedland</w:t>
      </w:r>
    </w:p>
    <w:p>
      <w:pPr>
        <w:pStyle w:val="Normal354"/>
        <w:keepNext/>
        <w:spacing w:before="240" w:after="0" w:line="340" w:lineRule="atLeast"/>
        <w:ind w:left="0" w:right="0" w:firstLine="0"/>
        <w:jc w:val="left"/>
      </w:pPr>
      <w:bookmarkStart w:id="707" w:name="Body_352"/>
      <w:bookmarkEnd w:id="707"/>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439" style="position:absolute;z-index:252381184"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in living memory, when refugees clamoured to board trains to get out of Germany. Today they yearn to board trains going in. "We want to go to Germany because we will get our rights, we are welcome there," one refugee told the Guardian's John Domokos, as he walked alongside a group making the journey on foot through Hungary, en route to what they saw as the ultimate place of sanctuary: the promised Deutschland.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massed at Budapest station chanted the word "Germany" over and over. Others speak of the German chancellor as Mama Merkel. One refugee has named her baby Angela Merkel Ade.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Refugees, Hungarians and me: walking together, transformed together | John Domokos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history can offer a more dramatic turnaround in the perception, and perhaps reality, of a nation, then it's hard to think of it. Seventy years ago Germany was a byword for tyranny and murderous violence: the land of racial supremacism and unending cruelty. That association lingered and has never quite gone away. Hitler, the Nazis and the apparatus of the Holocaust remain lodged in the global folk memory.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soon there will be a new set of memories. Yes, Munich will be for ever linked with the bierkeller where Hitler made his first rabble-rousing speeches. But now it will be remembered too as the place where in 2015 uniformed police greeted a trainload of exhausted Syrian children with soft toys. In future, the sight of a vast German crowd will recall not just Nuremberg, but those signs held up by football fans declaring: "Refugees welcome."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no overnight transformation. Germans have spent decades reckoning with their past in a way few nations can match. Nevertheless the embrace Germany is currently offering to the dispossessed of Syria - while so much of Europe closes its doors or quibbles over tiny numbers - has altered perceptions anew. People are speaking of Germany the way they used to talk of Scandinavia, as a kind of right-on oasis defined by its progressive, pacific instincts. One rightwing academic this week slammed the country as "a hippy state being led by its emotions". That's quite a change from the caricature of old, the land of Teutonic conformity and rigid, rules-obsessed bureaucracy. So what explains the shift?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answer is very recent. Not two months ago Merkel came face to face with a Palestinian girl about to be deported from Germany. The chancellor showed sympathy and tried to give the girl a hug, but remained adamant: Germany simply could not take in all those who wanted to come. "We just can't manage it," she said.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only a few days ago, Merkel sent the exact opposite message to those fleeing from Syria. She suspended the rules, ushering in an expected 800,000 refugees this year alone. (David Cameron has committed Britain to take 20,000 by 2020, the same number Munich received last weekend.) We are a strong country, she said, and can handle it.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between those two events is telling. It was a picture that changed the calculus, but it was not the photograph of the drowned Syrian boy, Alan Kurdi. Rather, it was footage from the town of Heidenau, near Dresden, where racist thugs attacked a refugee camp, hurling abuse and worse at new arrivals. TV news showed the refugees' tents in flames.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Christoph Schwennicke, editor of Cicero, a political weekly: "As soon as they saw those pictures, the German people said, 'That's not us. Let's show the world we're not like them.'" In the images from Heidenau, the echoes of the Nazi past were just too strong. Germans are taught in school the two-word mantra "never again", says Schwennicke. "That is in our genes."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Merkel is no different. Observers say she is ultra-sensitive to anything that hints at Germany's darkest history, castigating political allies - even, on one occasion, Benedict, the German-born pope - for any failure to stand firm on, for example, anti-Jewish hatred. So when her country appeared once again to be turning on a community of outsiders, she felt she had to act.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suspect it's events of the past five years, rather than five weeks, that have been pivotal. Throughout the euro crisis Germany was cast in parts of the continent as the hard-faced villain, imposing searing austerity on the benighted people of Greece. Not much of that had penetrated German public consciousness until the crisis reached its peak this summer, says Hans Kundnani of the German Marshall Fund. Suddenly Germans saw Merkel depicted on Greek placards as Hitler, cracking down on the poor Greeks. Confronting that image of the "ugly German" was, says Kundnani, a shock. He reckons Germany's current embrace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partly an effort to replace that austere image with a kinder, gentler one. They don't like to be seen as the continent's bully, for reasons of history that are obvious.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it's not all about the shadow cast by the Third Reich. Germany has pragmatic motives for taking in refugees in vast numbers. The country has a serious demographic problem: it has the world's lowest birthrate, failing to produce the workforce that might provide for an ageing society. By one estimate, Germany would need to bring in 533,000 immigrants a year just to hold steady. In this light, it makes self-interested sense that Germany would only too gladly welcome Syrian engineers, doctors and graduates - all with proven energy and resilience - who are bound to infuse the country with new vigour.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argument is rarely made out loud in Germany. Kundnani says Germans prefer to hear policy couched in the universalist language of high ideals rather than selfish national interest. So the euro is exalted as the latest stage in a project to guarantee peace on a continent ravaged by war, rather than a mechanism to keep German exports cheap and competitive. The Baltic states may look at Berlin's low defence spending and think the country is not doing its bit for European security, but Germany prefers to think it keeps the lid on its military because these days it is a placid neighbour.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sceptics are right. Perhaps Germany's motives are not always as pure as it likes to think, even when, as now, it is providing a haven for those who need it most. But if that's true, if Germans can only speak of their national interest in whispers lest they wake the beast of nationalism, then that too is admirable. It suggests a country that is not in denial of its past, but fully conscious of it - and determined to do all it can never to repeat it.</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354"/>
      </w:pPr>
    </w:p>
    <w:p>
      <w:pPr>
        <w:pStyle w:val="Normal354"/>
        <w:ind w:left="200"/>
        <w:sectPr>
          <w:type w:val="continuous"/>
          <w:pgMar w:top="840" w:right="1000" w:bottom="840" w:left="1000" w:header="400" w:footer="400"/>
          <w:pgNumType w:fmt="decimal"/>
          <w:cols w:space="720"/>
        </w:sectPr>
      </w:pPr>
      <w:r>
        <w:br/>
      </w:r>
      <w:r>
        <w:pict>
          <v:line id="_x0000_s2440"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520"/>
          <w:headerReference w:type="default" r:id="rId2521"/>
          <w:footerReference w:type="even" r:id="rId2522"/>
          <w:footerReference w:type="default" r:id="rId2523"/>
          <w:headerReference w:type="first" r:id="rId2524"/>
          <w:footerReference w:type="first" r:id="rId2525"/>
          <w:pgSz w:w="12240" w:h="15840"/>
          <w:pgMar w:top="840" w:right="1000" w:bottom="840" w:left="1000" w:header="400" w:footer="400"/>
          <w:pgNumType w:fmt="decimal"/>
          <w:cols w:space="720"/>
          <w:titlePg w:val="0"/>
        </w:sectPr>
      </w:pPr>
    </w:p>
    <w:p>
      <w:pPr>
        <w:pStyle w:val="Normal355"/>
      </w:pPr>
      <w:bookmarkStart w:id="708" w:name="Bookmark_355"/>
      <w:bookmarkEnd w:id="708"/>
    </w:p>
    <w:p>
      <w:pPr>
        <w:pStyle w:val="Normal355"/>
      </w:pPr>
      <w:r>
        <w:pict>
          <v:shape id="_x0000_i2441" type="#_x0000_t75" alt="LexisNexis®" style="width:147.75pt;height:30pt">
            <v:imagedata r:id="rId18" o:title=""/>
          </v:shape>
        </w:pict>
      </w:r>
      <w:r>
        <w:cr/>
      </w:r>
    </w:p>
    <w:p>
      <w:pPr>
        <w:pStyle w:val="Heading1353"/>
        <w:keepNext w:val="0"/>
        <w:spacing w:after="200" w:line="340" w:lineRule="atLeast"/>
        <w:ind w:left="0" w:right="0" w:firstLine="0"/>
        <w:jc w:val="center"/>
      </w:pPr>
      <w:hyperlink r:id="rId2526" w:history="1">
        <w:r>
          <w:rPr>
            <w:rFonts w:ascii="arial" w:eastAsia="arial" w:hAnsi="arial" w:cs="arial"/>
            <w:b/>
            <w:i/>
            <w:strike w:val="0"/>
            <w:color w:val="0077CC"/>
            <w:sz w:val="28"/>
            <w:u w:val="single"/>
            <w:vertAlign w:val="baseline"/>
          </w:rPr>
          <w:t>Veil debate becomes big issue in Canada election, putting Conservatives into lead; One woman's insistence on her right to conceal her face has become a central issue, dividing voters and giving the Conservatives a late boost</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2015 Friday 9:22 PM GMT</w:t>
      </w:r>
    </w:p>
    <w:p>
      <w:pPr>
        <w:pStyle w:val="Normal355"/>
        <w:keepNext w:val="0"/>
        <w:spacing w:after="0" w:line="240" w:lineRule="atLeast"/>
        <w:ind w:right="0"/>
        <w:jc w:val="both"/>
      </w:pPr>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55"/>
        <w:keepNext w:val="0"/>
        <w:spacing w:before="120" w:after="0" w:line="220" w:lineRule="atLeast"/>
        <w:ind w:left="0" w:right="0" w:firstLine="0"/>
        <w:jc w:val="left"/>
      </w:pPr>
      <w:r>
        <w:br/>
      </w:r>
      <w:r>
        <w:pict>
          <v:shape id="_x0000_i2442" type="#_x0000_t75" style="width:167.98pt;height:30.75pt">
            <v:imagedata r:id="rId20" o:title=""/>
          </v:shape>
        </w:pic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1104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Barber in Toronto</w:t>
      </w:r>
    </w:p>
    <w:p>
      <w:pPr>
        <w:pStyle w:val="Normal355"/>
        <w:keepNext/>
        <w:spacing w:before="240" w:after="0" w:line="340" w:lineRule="atLeast"/>
        <w:ind w:left="0" w:right="0" w:firstLine="0"/>
        <w:jc w:val="left"/>
      </w:pPr>
      <w:bookmarkStart w:id="709" w:name="Body_353"/>
      <w:bookmarkEnd w:id="709"/>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443" style="position:absolute;z-index:252383232"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Zunera Ishaq describes her choice to wear a veil in public as a "trivial and minor issue".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35 million Canadians, this woman's stubborn insistence on her right to conceal her face has become a central issue in the ongoing election campaign, giving a late boost to a Conservative government that had previously seemed doomed to defeat.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29-year-old mother and teacher who was accepted as an immigrant to Canada in 2008, Ishaq first came to attention when she went to court to challenge a new government regulation that sought to prevent Muslim women from covering their faces during their citizenship ceremony.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won handily, and won again early this month when a second court rejected the Harper government's appeal against the earlier decision.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every victory for Ishaq, the government opposing her becomes more popular. After announcing this month that it would go to the supreme court of Canada to appeal its second defeat, the Conservatives moved from third to first place in polls tracking opinion prior to the October election.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an issue, by the way," Ishaq told the Guardian. "This is a trivial thing," she said, echoing the view of many Canadians. "This is not the business of the state."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department of citizenship and immigration would seem to concur, noting that only two women since 2011 have declined the ceremony because of the ban.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Conservatives know, majority public opinion sharply disagrees. "It's a huge issue," said pollster Frank Graves of EKOS Research Associates. "It's sorting the electorate right now. It has really invigorated the Conservatives and moved them into a clear lead."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Equally significant, according to Graves, was the advantage the incumbents gained by their refusal to increase Canada's intake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response to the current crisis - even after the death on a Greek beach of three-year old Alan Kurdi, whose family was hoping to find safe haven in Canada.</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Emphasizing the need to maintain military operations against Islamic State insurgents and to keep suspected terrorists out of the country, Harper stiffly rejected widespread demands that he throw the doors open to refugees, as Canada has often done in similar crises in the past.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thought, 'Oh God, the Conservatives fumbled that so badly, they're done now,'' Graves said. "But no, that actually helped them."</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party's nativist turn has left opposition leaders and progressive citizens gasping with indignation. "Canadians should see right through this as a way to distract from the real issues that affect people's day to day life," said Amira Elghawaby of the National Council of Canadian Muslims. "We're talking about the economy, we're talking about the climate, the future for everyone. Whether a woman wants to cover her face for the two minutes it takes to swear her oath is not an issue that should be front and centre in an election."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Canada election 2015: Tories seek out 'Australian rottweiler' Lynton Crosby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observers attribute Harper's sudden success with anti-Muslim politics to the mid-campaign arrival of Australian consultant Lynton Crosby to help the flagging Conservative cause. His presence in Canada first became apparent during a debate in which Harper appealed for the votes of what he called "old-stock Canadians" - a novel phrase that struck a deliberately discordant note in the typically inclusive chorus of Canadian multiculturalism.</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government launched its latest appeal of the Ishaq niqab case - a gesture that has little hope of succeeding, according to legal experts. "There couldn't be a clearer case of government ministers just whipping up the population when they haven't got a legal leg to stand on," University of Toronto law professor Denise Réaume told Maclean's magazine.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successive polls have forcefully demonstrated that a large majority of Canadians favour the government's position that a person should show their face during the ceremony, despite having already done so for the purpose of official identification. Harper has denounced the practice of wearing a niqab as "contrary to our own values" and "rooted in a culture that is anti-women".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anti-Muslim turn has proven especially popular in Quebec, where until recently the government party was in danger of being swept away by an "orange wave" of candidates from the leftist New Democratic Party. Separatists are also riding the counter current with shockingly racist advertisements warning of Muslim peril. One shows a drop of oil spreading into the form of a sinister black veil beneath the motto, La goutte de trop (a drop too much).</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Tories elsewhere in the country are also explicitly warning against the alleged threat posed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Toronto candidate Joe Daniel claimed that sinister forces are exploiting the crisis to export Islam to and thereby transform western society. Veteran Tory MP Larry Miller, representing rural Ontario, advised women like Ishaq to "stay the hell where you came from".</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Hate crimes against Muslims are steadily increasing in Canada, according to Elghawaby, who fears that recent events will lead to an even sharper spike. "Even if the issues are contentious, it's really important that our political leaders are very cognizant of the impact this divisive discourse can have on people's real lives," she said.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dog-whistle politics 101," Graves said. "And you know what? It's working."</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a pretty striking rise in racial intolerance in Canada, which mirrors what's going on in Europe and America as well," Graves said. "Canadians have become a little more fearful, a little more closed, a little less enthusiastic about globalization."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Ishaq, sitting in limbo while the government presses its case against her, the change is startling. "I'm really shocked," she said. "This is not the image of Canada I perceived at first."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learned so much in this country about respecting other people's opinions," she added. "But I can't understand why people are not trying to understand my opinion as well."</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Emulating British practice, the Harper government has also vowed to strip Canadian citizenship from Jordanian-born terrorist Zakaria Amara, currently serving a life sentence for his role in a 2006 bomb plot. "A Canadian is a Canadian is a Canadian," Liberal Party leader Justin Trudeau told Harper during a recent debate, accusing him of devaluing everybody's citizenship by making it "conditional for anybody ". But that principled stand, shared by new Democratic party leader Tom Mulcair, has failed to move their fellow citizens. </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2015</w:t>
      </w:r>
    </w:p>
    <w:p>
      <w:pPr>
        <w:pStyle w:val="Normal355"/>
      </w:pPr>
    </w:p>
    <w:p>
      <w:pPr>
        <w:pStyle w:val="Normal355"/>
        <w:ind w:left="200"/>
        <w:sectPr>
          <w:type w:val="continuous"/>
          <w:pgMar w:top="840" w:right="1000" w:bottom="840" w:left="1000" w:header="400" w:footer="400"/>
          <w:pgNumType w:fmt="decimal"/>
          <w:cols w:space="720"/>
        </w:sectPr>
      </w:pPr>
      <w:r>
        <w:br/>
      </w:r>
      <w:r>
        <w:pict>
          <v:line id="_x0000_s2444" style="position:absolute;z-index:252384256"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527"/>
          <w:headerReference w:type="default" r:id="rId2528"/>
          <w:footerReference w:type="even" r:id="rId2529"/>
          <w:footerReference w:type="default" r:id="rId2530"/>
          <w:headerReference w:type="first" r:id="rId2531"/>
          <w:footerReference w:type="first" r:id="rId2532"/>
          <w:pgSz w:w="12240" w:h="15840"/>
          <w:pgMar w:top="840" w:right="1000" w:bottom="840" w:left="1000" w:header="400" w:footer="400"/>
          <w:pgNumType w:fmt="decimal"/>
          <w:cols w:space="720"/>
          <w:titlePg w:val="0"/>
        </w:sectPr>
      </w:pPr>
    </w:p>
    <w:p>
      <w:pPr>
        <w:pStyle w:val="Normal356"/>
      </w:pPr>
      <w:bookmarkStart w:id="710" w:name="Bookmark_356"/>
      <w:bookmarkEnd w:id="710"/>
    </w:p>
    <w:p>
      <w:pPr>
        <w:pStyle w:val="Normal356"/>
      </w:pPr>
      <w:r>
        <w:pict>
          <v:shape id="_x0000_i2445" type="#_x0000_t75" alt="LexisNexis®" style="width:147.75pt;height:30pt">
            <v:imagedata r:id="rId18" o:title=""/>
          </v:shape>
        </w:pict>
      </w:r>
      <w:r>
        <w:cr/>
      </w:r>
    </w:p>
    <w:p>
      <w:pPr>
        <w:pStyle w:val="Heading1354"/>
        <w:keepNext w:val="0"/>
        <w:spacing w:after="200" w:line="340" w:lineRule="atLeast"/>
        <w:ind w:left="0" w:right="0" w:firstLine="0"/>
        <w:jc w:val="center"/>
      </w:pPr>
      <w:hyperlink r:id="rId2533" w:history="1">
        <w:r>
          <w:rPr>
            <w:rFonts w:ascii="arial" w:eastAsia="arial" w:hAnsi="arial" w:cs="arial"/>
            <w:b/>
            <w:i/>
            <w:strike w:val="0"/>
            <w:color w:val="0077CC"/>
            <w:sz w:val="28"/>
            <w:u w:val="single"/>
            <w:vertAlign w:val="baseline"/>
          </w:rPr>
          <w:t>If this is the best Britain can do for refugees, it's sickening; For someone who trumpeted the 'big society', David Cameron knows little of charity on the ground</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2015 Thursday 2:01 PM GMT</w:t>
      </w:r>
    </w:p>
    <w:p>
      <w:pPr>
        <w:pStyle w:val="Normal356"/>
        <w:keepNext w:val="0"/>
        <w:spacing w:after="0" w:line="240" w:lineRule="atLeast"/>
        <w:ind w:right="0"/>
        <w:jc w:val="both"/>
      </w:pPr>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56"/>
        <w:keepNext w:val="0"/>
        <w:spacing w:before="120" w:after="0" w:line="220" w:lineRule="atLeast"/>
        <w:ind w:left="0" w:right="0" w:firstLine="0"/>
        <w:jc w:val="left"/>
      </w:pPr>
      <w:r>
        <w:br/>
      </w:r>
      <w:r>
        <w:pict>
          <v:shape id="_x0000_i2446" type="#_x0000_t75" style="width:167.98pt;height:30.75pt">
            <v:imagedata r:id="rId20" o:title=""/>
          </v:shape>
        </w:pic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1057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Jenkins</w:t>
      </w:r>
    </w:p>
    <w:p>
      <w:pPr>
        <w:pStyle w:val="Normal356"/>
        <w:keepNext/>
        <w:spacing w:before="240" w:after="0" w:line="340" w:lineRule="atLeast"/>
        <w:ind w:left="0" w:right="0" w:firstLine="0"/>
        <w:jc w:val="left"/>
      </w:pPr>
      <w:bookmarkStart w:id="711" w:name="Body_354"/>
      <w:bookmarkEnd w:id="711"/>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447" style="position:absolute;z-index:252385280"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Britons hate immigrants; Britons need immigrants. History has resolved this paradox through occasional charitable outbursts, when the country's natural defences are besieged by desperate people seeking shelter. Charity conquers aversion, and the nation has always grown stronger in consequence.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president, Jean-Claude Juncker, welcomed the fact today that Europe was currently seen as "a place of refuge and exile, a beacon of hope and haven of stability". That should be source of pride, not fear. He is right. Yet to him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a political test for the European Union, a test it was failing. Along the frontiers of Greece and Germany, the refugees were not a test. They were a human tide pleading for help - and help now.</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David Cameron says 'hard military force' needed to tackle Assad and Isis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no excuse for turning its back on this plea, least of all when its politicians are playing macho by bombing the refugees' country of origin. It is sickening at such a time to hear the House of Commons told of "heads not hearts policy ... a matter of causes not symptoms ... doing more to topple Assad ... getting others to pull their weight".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have been exemplary hosts to those in distress. The Jews expelled by Edward I began to return under Cromwell, much to the City of London's gain. The Huguenots of the 16th and 17th centuries landed at Dover, like the Syrians on Lesbos. Britons donated a vast sum, of £50,000, to help them, worth some £8bn today. The refugees were so popular that towns such as Colchester begged for more.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Responses in the 19th century to famine in Ireland and the eastern European pogroms were not so welcoming, but refugees were not turned away. In just two years, during 1846 to 1848, Liverpool took in an astonishing 500,000 people from Ireland. Half a century later, in 1914, 700,000 European Jews were estimated to have found sanctuary in London's Whitechapel and Manchester's Strangeways and Red Bank neighbourhoods. There were some riots, but no one quibbled over numbers, or talked of heads not hearts.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flows continued. Government statistics found 25,000 Germans, 15,000 Belgians, 12,000 French and 10,000 Norwegians in wartime Britain. Postwar Poland saw a Syrian-scale exodus, with 8 million fleeing the country. By the 1950s there were 35,000 Poles registered in London, producing no fewer than 50 Polish newspapers.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flows were overtopped by hundreds of thousands of Asians from the subcontinent and East Africa from the 1960s onwards. In 1972 Britain took in 27,000 Ugandan Asians virtually overnight. The result was nothing but benefit to the British economy. Indeed, the chief argument against accepting so-called economic migrants is that it is an economic sanction on the country of origin.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British government was bewailing a shortage of skilled workers and medical staff. Yet it is turning its back on Syria's most youthful, enterprising and relatively rich expatriates. Germany is not only winning plaudits for its charity; it is ready to welcome 500,000 mostly able and qualified Syrians a year. Watch the next German renaissance. Britain's 4,000 refugees a year are to come from Lebanese and Jordanian camps - dependants, likely to return home when the horror passes.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European plan for the short-term dispersal of arriving refugees is clearly vital. For Britain to shut its eyes to such a plan just because it is comes from the EU, is wrong. It will hardly persuade Eurosceptics that Cameron is on their side, while incurring the contempt of potential allies he hopes to secure for his renegotiation.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British policy makes no sense economically, diplomatically or numerically. The 2011 census showed net immigration into Britain of 182,000 a year. Some 70,000 came from eastern Europe alone. Most of these people merge into the economy without need of help from the government. Few are a drag. To imply that more than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in some way "too much" is a statistical joke.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at first seemed inclined to take no refugees; then a trickle, and only from the camps. He was apparently being guided by opinion polls and political "temperature". This is not leadership. The prime minister has a terror of numbers, and of any financial impact on local government that a given number of refugees might involve.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how charity operates on the ground. Across the frontiers of Europe, the lead has been taken not by governments but by local volunteers, agencies, charities and churches. The Guardian reported this week from the German town of Landshut, which took in 1,000 refugees over a single weekend. A beer festival tent was converted to shelter 250 new guests. People stepped forward with unwanted clothes, shoes, shelter and food. They gave, and they helped. Refugees bring out the worst in politicians, but they bring out the best in people.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ready to welcome 500,000 mostly able and qualified Syrians a year. Watch the next German renaissance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Cameron really think Britons cannot behave as well as Germans? Does he not think to ask what 400 local councils and 9,000 parish councils might do? Does he not ask 40,000 churches and mosques, quite apart from a multitude of other charities? Did he really form policy on the basis of an opinion poll, the chief whip and the editor of the Sun? Is this how Britain is run?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once preached the virtues of a "big society", of popular action beyond the realm of the state. Was there ever a better moment for the big society to show its spurs than in handling an influx of refugees? Instead the big society has been nationalised and anaesthetised by big government. Refugees will not arrive by foot but be handpicked by officials in camps and channelled through Whitehall and local government. As for those already on the road, Cameron merely assures them that some other good Samaritan - not British - will soon be coming along.</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response to the Syrian exodus was this week concealed by news of a " Wham! Bam! " drone strike and two dead jihadists. Cameron called this "head not heart".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nation that has rescued Huguenots, Jews and Asians down the ages, is this really the best we can do?</w:t>
      </w:r>
    </w:p>
    <w:p>
      <w:pPr>
        <w:pStyle w:val="Normal356"/>
        <w:keepNext w:val="0"/>
        <w:numPr>
          <w:numId w:val="18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caption for this article was amended on 17 September 2015 to correct a geographical error</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2015</w:t>
      </w:r>
    </w:p>
    <w:p>
      <w:pPr>
        <w:pStyle w:val="Normal356"/>
      </w:pPr>
    </w:p>
    <w:p>
      <w:pPr>
        <w:pStyle w:val="Normal356"/>
        <w:ind w:left="200"/>
        <w:sectPr>
          <w:type w:val="continuous"/>
          <w:pgMar w:top="840" w:right="1000" w:bottom="840" w:left="1000" w:header="400" w:footer="400"/>
          <w:pgNumType w:fmt="decimal"/>
          <w:cols w:space="720"/>
        </w:sectPr>
      </w:pPr>
      <w:r>
        <w:br/>
      </w:r>
      <w:r>
        <w:pict>
          <v:line id="_x0000_s2448" style="position:absolute;z-index:252386304"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534"/>
          <w:headerReference w:type="default" r:id="rId2535"/>
          <w:footerReference w:type="even" r:id="rId2536"/>
          <w:footerReference w:type="default" r:id="rId2537"/>
          <w:headerReference w:type="first" r:id="rId2538"/>
          <w:footerReference w:type="first" r:id="rId2539"/>
          <w:pgSz w:w="12240" w:h="15840"/>
          <w:pgMar w:top="840" w:right="1000" w:bottom="840" w:left="1000" w:header="400" w:footer="400"/>
          <w:pgNumType w:fmt="decimal"/>
          <w:cols w:space="720"/>
          <w:titlePg w:val="0"/>
        </w:sectPr>
      </w:pPr>
    </w:p>
    <w:p>
      <w:pPr>
        <w:pStyle w:val="Normal357"/>
      </w:pPr>
      <w:bookmarkStart w:id="712" w:name="Bookmark_357"/>
      <w:bookmarkEnd w:id="712"/>
    </w:p>
    <w:p>
      <w:pPr>
        <w:pStyle w:val="Normal357"/>
      </w:pPr>
      <w:r>
        <w:pict>
          <v:shape id="_x0000_i2449" type="#_x0000_t75" alt="LexisNexis®" style="width:147.75pt;height:30pt">
            <v:imagedata r:id="rId18" o:title=""/>
          </v:shape>
        </w:pict>
      </w:r>
      <w:r>
        <w:cr/>
      </w:r>
    </w:p>
    <w:p>
      <w:pPr>
        <w:pStyle w:val="Heading1355"/>
        <w:keepNext w:val="0"/>
        <w:spacing w:after="200" w:line="340" w:lineRule="atLeast"/>
        <w:ind w:left="0" w:right="0" w:firstLine="0"/>
        <w:jc w:val="center"/>
      </w:pPr>
      <w:hyperlink r:id="rId2540" w:history="1">
        <w:r>
          <w:rPr>
            <w:rFonts w:ascii="arial" w:eastAsia="arial" w:hAnsi="arial" w:cs="arial"/>
            <w:b/>
            <w:i/>
            <w:strike w:val="0"/>
            <w:color w:val="0077CC"/>
            <w:sz w:val="28"/>
            <w:u w:val="single"/>
            <w:vertAlign w:val="baseline"/>
          </w:rPr>
          <w:t>Sick Iraqi man deported from Australia may not survive long - lawyer; Effort to keep in Australia 58-year-old Saeed, who is sick, illiterate and from a persecuted minority, failed on Sunday</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2017 Monday 2:40 AM GMT</w:t>
      </w:r>
    </w:p>
    <w:p>
      <w:pPr>
        <w:pStyle w:val="Normal357"/>
        <w:keepNext w:val="0"/>
        <w:spacing w:after="0" w:line="240" w:lineRule="atLeast"/>
        <w:ind w:right="0"/>
        <w:jc w:val="both"/>
      </w:pPr>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57"/>
        <w:keepNext w:val="0"/>
        <w:spacing w:before="120" w:after="0" w:line="220" w:lineRule="atLeast"/>
        <w:ind w:left="0" w:right="0" w:firstLine="0"/>
        <w:jc w:val="left"/>
      </w:pPr>
      <w:r>
        <w:br/>
      </w:r>
      <w:r>
        <w:pict>
          <v:shape id="_x0000_i2450" type="#_x0000_t75" style="width:167.98pt;height:30.75pt">
            <v:imagedata r:id="rId20" o:title=""/>
          </v:shape>
        </w:pic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Knaus</w:t>
      </w:r>
    </w:p>
    <w:p>
      <w:pPr>
        <w:pStyle w:val="Normal357"/>
        <w:keepNext/>
        <w:spacing w:before="240" w:after="0" w:line="340" w:lineRule="atLeast"/>
        <w:ind w:left="0" w:right="0" w:firstLine="0"/>
        <w:jc w:val="left"/>
      </w:pPr>
      <w:bookmarkStart w:id="713" w:name="Body_355"/>
      <w:bookmarkEnd w:id="713"/>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451" style="position:absolute;z-index:252387328"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lawyer for an illiterate and sick Iraqi man deported from Australia overnight says he may not survive more than a couple of years.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last-ditch effort to keep the 58-year-old man, known as Saeed, in Australia failed on Sunday night.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Saeed, a member of a persecuted minority, fled Iraq with his brother and arrived in Australia 2012. The brother was granted asylum but Saeed was not, prompting a series of protests.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Saeed's lawyer, Alison Battisson from Human Rights for All, was given no notice before his deportation on Sunday night. Battisson said Saeed is weak, weighing less than 50kg, has no money and is illiterate. He is not from a major city and will have little support upon arrival in Iraq.</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Iraqi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settled in Armidale from next year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Battisson said his prospects were bleak.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very, very low. He's not sophisticated, he's from a minority group, he's poor. He's always been very poor," she told Guardian Australia.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he's alive in a couple of years, I'd be very surprised."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Saeed had been in detention for four years. A number of arrests were made when activists disrupted an attempt to deport him from Melbourne in March.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Saeed was instead taken to Villawood in Sydney, and went on hunger strike. He has been on hunger strike periodically since the move.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his health which is the main concern, and the treatment that he needs, I just can't imagine will be easily accessible in Iraq," Battisson said. "He's not from the capital, he's not from a major city."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Battison said she had been preparing one final appeal, directly to the immigration minister, Peter Dutton, to grant Saeed a visa on compassionate grounds. The late-night deportation rendered that appeal useless, she said.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immigration authorities appeared to have arranged Saeed's deportation to avoid similar scenes to those in March.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protester, upon learning of the deportation on Sunday, bought a plane ticket so he could get through immigration and hand leaflets to other passengers on Saeed's flight, she said.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 was not able to buy a ticket on Saeed's flight, she said, but encouraged other passengers to delay the trip.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Saeed's application for asylum was rejected on administrative grounds, according to Battisson, who blamed poor legal representation.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a recent administrative appeals tribunal judgment had found another man, from the same minority and region as Saeed, had been granted asylum over fears of persecution.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process has failed him," she said. </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2017</w:t>
      </w:r>
    </w:p>
    <w:p>
      <w:pPr>
        <w:pStyle w:val="Normal357"/>
      </w:pPr>
    </w:p>
    <w:p>
      <w:pPr>
        <w:pStyle w:val="Normal357"/>
        <w:ind w:left="200"/>
        <w:sectPr>
          <w:type w:val="continuous"/>
          <w:pgMar w:top="840" w:right="1000" w:bottom="840" w:left="1000" w:header="400" w:footer="400"/>
          <w:pgNumType w:fmt="decimal"/>
          <w:cols w:space="720"/>
        </w:sectPr>
      </w:pPr>
      <w:r>
        <w:br/>
      </w:r>
      <w:r>
        <w:pict>
          <v:line id="_x0000_s2452" style="position:absolute;z-index:252388352"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541"/>
          <w:headerReference w:type="default" r:id="rId2542"/>
          <w:footerReference w:type="even" r:id="rId2543"/>
          <w:footerReference w:type="default" r:id="rId2544"/>
          <w:headerReference w:type="first" r:id="rId2545"/>
          <w:footerReference w:type="first" r:id="rId2546"/>
          <w:pgSz w:w="12240" w:h="15840"/>
          <w:pgMar w:top="840" w:right="1000" w:bottom="840" w:left="1000" w:header="400" w:footer="400"/>
          <w:pgNumType w:fmt="decimal"/>
          <w:cols w:space="720"/>
          <w:titlePg w:val="0"/>
        </w:sectPr>
      </w:pPr>
    </w:p>
    <w:p>
      <w:pPr>
        <w:pStyle w:val="Normal358"/>
      </w:pPr>
      <w:bookmarkStart w:id="714" w:name="Bookmark_358"/>
      <w:bookmarkEnd w:id="714"/>
    </w:p>
    <w:p>
      <w:pPr>
        <w:pStyle w:val="Normal358"/>
      </w:pPr>
      <w:r>
        <w:pict>
          <v:shape id="_x0000_i2453" type="#_x0000_t75" alt="LexisNexis®" style="width:147.75pt;height:30pt">
            <v:imagedata r:id="rId18" o:title=""/>
          </v:shape>
        </w:pict>
      </w:r>
      <w:r>
        <w:cr/>
      </w:r>
    </w:p>
    <w:p>
      <w:pPr>
        <w:pStyle w:val="Heading1356"/>
        <w:keepNext w:val="0"/>
        <w:spacing w:after="200" w:line="340" w:lineRule="atLeast"/>
        <w:ind w:left="0" w:right="0" w:firstLine="0"/>
        <w:jc w:val="center"/>
      </w:pPr>
      <w:hyperlink r:id="rId2547" w:history="1">
        <w:r>
          <w:rPr>
            <w:rFonts w:ascii="arial" w:eastAsia="arial" w:hAnsi="arial" w:cs="arial"/>
            <w:b/>
            <w:i/>
            <w:strike w:val="0"/>
            <w:color w:val="0077CC"/>
            <w:sz w:val="28"/>
            <w:u w:val="single"/>
            <w:vertAlign w:val="baseline"/>
          </w:rPr>
          <w:t xml:space="preserve">Greece: Seven </w:t>
        </w:r>
      </w:hyperlink>
      <w:hyperlink r:id="rId2547" w:history="1">
        <w:r>
          <w:rPr>
            <w:rFonts w:ascii="arial" w:eastAsia="arial" w:hAnsi="arial" w:cs="arial"/>
            <w:b/>
            <w:i/>
            <w:strike w:val="0"/>
            <w:color w:val="0077CC"/>
            <w:sz w:val="28"/>
            <w:u w:val="single"/>
            <w:vertAlign w:val="baseline"/>
          </w:rPr>
          <w:t>Syrian</w:t>
        </w:r>
      </w:hyperlink>
      <w:hyperlink r:id="rId2547" w:history="1">
        <w:r>
          <w:rPr>
            <w:rFonts w:ascii="arial" w:eastAsia="arial" w:hAnsi="arial" w:cs="arial"/>
            <w:b/>
            <w:i/>
            <w:strike w:val="0"/>
            <w:color w:val="0077CC"/>
            <w:sz w:val="28"/>
            <w:u w:val="single"/>
            <w:vertAlign w:val="baseline"/>
          </w:rPr>
          <w:t xml:space="preserve"> </w:t>
        </w:r>
      </w:hyperlink>
      <w:hyperlink r:id="rId2547" w:history="1">
        <w:r>
          <w:rPr>
            <w:rFonts w:ascii="arial" w:eastAsia="arial" w:hAnsi="arial" w:cs="arial"/>
            <w:b/>
            <w:i/>
            <w:strike w:val="0"/>
            <w:color w:val="0077CC"/>
            <w:sz w:val="28"/>
            <w:u w:val="single"/>
            <w:vertAlign w:val="baseline"/>
          </w:rPr>
          <w:t>refugees</w:t>
        </w:r>
      </w:hyperlink>
      <w:hyperlink r:id="rId2547" w:history="1">
        <w:r>
          <w:rPr>
            <w:rFonts w:ascii="arial" w:eastAsia="arial" w:hAnsi="arial" w:cs="arial"/>
            <w:b/>
            <w:i/>
            <w:strike w:val="0"/>
            <w:color w:val="0077CC"/>
            <w:sz w:val="28"/>
            <w:u w:val="single"/>
            <w:vertAlign w:val="baseline"/>
          </w:rPr>
          <w:t xml:space="preserve"> drown when boat sinks</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2014 Wednesday</w:t>
      </w:r>
    </w:p>
    <w:p>
      <w:pPr>
        <w:pStyle w:val="Normal358"/>
        <w:keepNext w:val="0"/>
        <w:spacing w:after="0" w:line="240" w:lineRule="atLeast"/>
        <w:ind w:right="0"/>
        <w:jc w:val="both"/>
      </w:pPr>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358"/>
        <w:keepNext w:val="0"/>
        <w:spacing w:before="120" w:after="0" w:line="220" w:lineRule="atLeast"/>
        <w:ind w:left="0" w:right="0" w:firstLine="0"/>
        <w:jc w:val="left"/>
      </w:pPr>
      <w:r>
        <w:br/>
      </w:r>
      <w:r>
        <w:pict>
          <v:shape id="_x0000_i2454" type="#_x0000_t75" style="width:186.73pt;height:33pt">
            <v:imagedata r:id="rId63" o:title=""/>
          </v:shape>
        </w:pic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INTERNATIONAL PAGES; Pg. 20</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Helena Smith in Athens</w:t>
      </w:r>
    </w:p>
    <w:p>
      <w:pPr>
        <w:pStyle w:val="Normal358"/>
        <w:keepNext/>
        <w:spacing w:before="240" w:after="0" w:line="340" w:lineRule="atLeast"/>
        <w:ind w:left="0" w:right="0" w:firstLine="0"/>
        <w:jc w:val="left"/>
      </w:pPr>
      <w:bookmarkStart w:id="715" w:name="Body_356"/>
      <w:bookmarkEnd w:id="715"/>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455" style="position:absolute;z-index:252389376"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Syrians trying to reach Europe drowned off the coast of Greece yesterday. Rescue services, alerted by a passing Turkish cargo ship, pulled two bodies from the waters off the island of Lesbos and five more from a semi-sunken boat.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other migrants were rescued and two were missing. The merchant marine ministry mounted a search and rescue operation involving coastguard vessels and passenger ferries.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island's chief forensic pathologist said of the seven dead: "They're been brought to the morgue and among them are a four-year-old girl and 47-year-old man. Documents show that they are all from Syria."</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 group's fibreglass boat, pictured above, started to take on water as it approached the island's northern coast en route from Turkey. "From the testimonies that we have, we know it went down very quickly," one official said. Helena Smith Athens</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2014</w:t>
      </w:r>
    </w:p>
    <w:p>
      <w:pPr>
        <w:pStyle w:val="Normal358"/>
      </w:pPr>
    </w:p>
    <w:p>
      <w:pPr>
        <w:pStyle w:val="Normal358"/>
        <w:ind w:left="200"/>
        <w:sectPr>
          <w:type w:val="continuous"/>
          <w:pgMar w:top="840" w:right="1000" w:bottom="840" w:left="1000" w:header="400" w:footer="400"/>
          <w:pgNumType w:fmt="decimal"/>
          <w:cols w:space="720"/>
        </w:sectPr>
      </w:pPr>
      <w:r>
        <w:br/>
      </w:r>
      <w:r>
        <w:pict>
          <v:line id="_x0000_s2456"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548"/>
          <w:headerReference w:type="default" r:id="rId2549"/>
          <w:footerReference w:type="even" r:id="rId2550"/>
          <w:footerReference w:type="default" r:id="rId2551"/>
          <w:headerReference w:type="first" r:id="rId2552"/>
          <w:footerReference w:type="first" r:id="rId2553"/>
          <w:pgSz w:w="12240" w:h="15840"/>
          <w:pgMar w:top="840" w:right="1000" w:bottom="840" w:left="1000" w:header="400" w:footer="400"/>
          <w:pgNumType w:fmt="decimal"/>
          <w:cols w:space="720"/>
          <w:titlePg w:val="0"/>
        </w:sectPr>
      </w:pPr>
    </w:p>
    <w:p>
      <w:pPr>
        <w:pStyle w:val="Normal359"/>
      </w:pPr>
      <w:bookmarkStart w:id="716" w:name="Bookmark_359"/>
      <w:bookmarkEnd w:id="716"/>
    </w:p>
    <w:p>
      <w:pPr>
        <w:pStyle w:val="Normal359"/>
      </w:pPr>
      <w:r>
        <w:pict>
          <v:shape id="_x0000_i2457" type="#_x0000_t75" alt="LexisNexis®" style="width:147.75pt;height:30pt">
            <v:imagedata r:id="rId18" o:title=""/>
          </v:shape>
        </w:pict>
      </w:r>
      <w:r>
        <w:cr/>
      </w:r>
    </w:p>
    <w:p>
      <w:pPr>
        <w:pStyle w:val="Heading1357"/>
        <w:keepNext w:val="0"/>
        <w:spacing w:after="200" w:line="340" w:lineRule="atLeast"/>
        <w:ind w:left="0" w:right="0" w:firstLine="0"/>
        <w:jc w:val="center"/>
      </w:pPr>
      <w:hyperlink r:id="rId2554" w:history="1">
        <w:r>
          <w:rPr>
            <w:rFonts w:ascii="arial" w:eastAsia="arial" w:hAnsi="arial" w:cs="arial"/>
            <w:b/>
            <w:i/>
            <w:strike w:val="0"/>
            <w:color w:val="0077CC"/>
            <w:sz w:val="28"/>
            <w:u w:val="single"/>
            <w:vertAlign w:val="baseline"/>
          </w:rPr>
          <w:t>Inditex bans angora sales worldwide after animal welfare protests; Owner of Zara and Massimo Dutti stores joins M&amp;S, Topshop, Primark and H&amp;M in banning fur after Peta campaign highlighted cruelty to rabbits in Chinese factories</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2015 Monday 12:04 AM GMT</w:t>
      </w:r>
    </w:p>
    <w:p>
      <w:pPr>
        <w:pStyle w:val="Normal359"/>
        <w:keepNext w:val="0"/>
        <w:spacing w:after="0" w:line="240" w:lineRule="atLeast"/>
        <w:ind w:right="0"/>
        <w:jc w:val="both"/>
      </w:pPr>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59"/>
        <w:keepNext w:val="0"/>
        <w:spacing w:before="120" w:after="0" w:line="220" w:lineRule="atLeast"/>
        <w:ind w:left="0" w:right="0" w:firstLine="0"/>
        <w:jc w:val="left"/>
      </w:pPr>
      <w:r>
        <w:br/>
      </w:r>
      <w:r>
        <w:pict>
          <v:shape id="_x0000_i2458" type="#_x0000_t75" style="width:167.98pt;height:30.75pt">
            <v:imagedata r:id="rId20" o:title=""/>
          </v:shape>
        </w:pic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Ashifa Kassam in Madrid</w:t>
      </w:r>
    </w:p>
    <w:p>
      <w:pPr>
        <w:pStyle w:val="Normal359"/>
        <w:keepNext/>
        <w:spacing w:before="240" w:after="0" w:line="340" w:lineRule="atLeast"/>
        <w:ind w:left="0" w:right="0" w:firstLine="0"/>
        <w:jc w:val="left"/>
      </w:pPr>
      <w:bookmarkStart w:id="717" w:name="Body_357"/>
      <w:bookmarkEnd w:id="717"/>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459" style="position:absolute;z-index:252391424"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Inditex, the world's largest fashion retailer and parent company to Zara and Massimo Dutti, has bowed to pressure form animal rights activists and will stop selling clothing made from angora in its more than 6,400 stores around the world.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company's commitment, the thousands of fluffy jumpers and angora coats and caps now sitting in its warehouses will be sent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after more than a year of talks with People for the Ethical Treatment of Animals (Peta), which had conducted an investigation into the production of the luxury fibre.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after visiting 10 angora farms in China, Peta released graphic footage showing fur being ripped out of live rabbits to ensure the angora fibres were as long and thick as possible. The rabbits, whose front and back paws were tied, screamed and writhed in pain as their fur was torn out. Bald and bleeding, the rabbits were pushed back into cramped cages to regrow their fur until it could be plucked again.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said Peta, reflected the standard conditions for angora rabbits in China, which today is home to 90% of the angora fur trade. The Peta investigation prompted several retailers, including Marks &amp; Spencer, Topshop and Primark , to stop selling garments made from angora. In an about-face from its 2012 advert featuring Lana Del Rey clad in a light pink angora sweater, H&amp;M also said it would stop selling angora.</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Inditex, controlled by founder Amancio Ortega, one of the world's richest people with an estimated $63bn (£41bn) fortune, initially stayed quiet. After a petition urging an end to global angora sales gathered more than 300,000 signatures online, the retailer said it would suspend its orders until it could verify that its supplier farms were in compliance with company requirements.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company has told the Guardian it will not be resuming its sales of angora. "We found no evidence of cruel practices at the farms providing angora wool to our suppliers," Inditex said. "But after consultation with animal welfare organisations to explore more sustainable ways to produce angora and help develop better standards within the industry, we have decided that banning angora production was the right decision."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Inditex statement was welcomed by Peta. "Inditex is the largest clothing retailer in the world. When it comes to animal welfare policies, many of their competitors look to them and try to follow in their footsteps," said the group's president Ingrid Newkirk.</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2015</w:t>
      </w:r>
    </w:p>
    <w:p>
      <w:pPr>
        <w:pStyle w:val="Normal359"/>
      </w:pPr>
    </w:p>
    <w:p>
      <w:pPr>
        <w:pStyle w:val="Normal359"/>
        <w:ind w:left="200"/>
        <w:sectPr>
          <w:type w:val="continuous"/>
          <w:pgMar w:top="840" w:right="1000" w:bottom="840" w:left="1000" w:header="400" w:footer="400"/>
          <w:pgNumType w:fmt="decimal"/>
          <w:cols w:space="720"/>
        </w:sectPr>
      </w:pPr>
      <w:r>
        <w:br/>
      </w:r>
      <w:r>
        <w:pict>
          <v:line id="_x0000_s2460" style="position:absolute;z-index:252392448"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555"/>
          <w:headerReference w:type="default" r:id="rId2556"/>
          <w:footerReference w:type="even" r:id="rId2557"/>
          <w:footerReference w:type="default" r:id="rId2558"/>
          <w:headerReference w:type="first" r:id="rId2559"/>
          <w:footerReference w:type="first" r:id="rId2560"/>
          <w:pgSz w:w="12240" w:h="15840"/>
          <w:pgMar w:top="840" w:right="1000" w:bottom="840" w:left="1000" w:header="400" w:footer="400"/>
          <w:pgNumType w:fmt="decimal"/>
          <w:cols w:space="720"/>
          <w:titlePg w:val="0"/>
        </w:sectPr>
      </w:pPr>
    </w:p>
    <w:p>
      <w:pPr>
        <w:pStyle w:val="Normal360"/>
      </w:pPr>
      <w:bookmarkStart w:id="718" w:name="Bookmark_360"/>
      <w:bookmarkEnd w:id="718"/>
    </w:p>
    <w:p>
      <w:pPr>
        <w:pStyle w:val="Normal360"/>
      </w:pPr>
      <w:r>
        <w:pict>
          <v:shape id="_x0000_i2461" type="#_x0000_t75" alt="LexisNexis®" style="width:147.75pt;height:30pt">
            <v:imagedata r:id="rId18" o:title=""/>
          </v:shape>
        </w:pict>
      </w:r>
      <w:r>
        <w:cr/>
      </w:r>
    </w:p>
    <w:p>
      <w:pPr>
        <w:pStyle w:val="Heading1358"/>
        <w:keepNext w:val="0"/>
        <w:spacing w:after="200" w:line="340" w:lineRule="atLeast"/>
        <w:ind w:left="0" w:right="0" w:firstLine="0"/>
        <w:jc w:val="center"/>
      </w:pPr>
      <w:hyperlink r:id="rId2561" w:history="1">
        <w:r>
          <w:rPr>
            <w:rFonts w:ascii="arial" w:eastAsia="arial" w:hAnsi="arial" w:cs="arial"/>
            <w:b/>
            <w:i/>
            <w:strike w:val="0"/>
            <w:color w:val="0077CC"/>
            <w:sz w:val="28"/>
            <w:u w:val="single"/>
            <w:vertAlign w:val="baseline"/>
          </w:rPr>
          <w:t>Far away, so close: anguish of Syrian Americans for family left back home; Steve Badour is a reserve police officer in California: 'It is sad that I put on my uniform to serve and protect innocent victims, and I cannot help my own family'</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7:37 AM GMT</w:t>
      </w:r>
    </w:p>
    <w:p>
      <w:pPr>
        <w:pStyle w:val="Normal360"/>
        <w:keepNext w:val="0"/>
        <w:spacing w:after="0" w:line="240" w:lineRule="atLeast"/>
        <w:ind w:right="0"/>
        <w:jc w:val="both"/>
      </w:pPr>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60"/>
        <w:keepNext w:val="0"/>
        <w:spacing w:before="120" w:after="0" w:line="220" w:lineRule="atLeast"/>
        <w:ind w:left="0" w:right="0" w:firstLine="0"/>
        <w:jc w:val="left"/>
      </w:pPr>
      <w:r>
        <w:br/>
      </w:r>
      <w:r>
        <w:pict>
          <v:shape id="_x0000_i2462" type="#_x0000_t75" style="width:167.98pt;height:30.75pt">
            <v:imagedata r:id="rId20" o:title=""/>
          </v:shape>
        </w:pic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1579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Soo Youn in Los Angeles</w:t>
      </w:r>
    </w:p>
    <w:p>
      <w:pPr>
        <w:pStyle w:val="Normal360"/>
        <w:keepNext/>
        <w:spacing w:before="240" w:after="0" w:line="340" w:lineRule="atLeast"/>
        <w:ind w:left="0" w:right="0" w:firstLine="0"/>
        <w:jc w:val="left"/>
      </w:pPr>
      <w:bookmarkStart w:id="719" w:name="Body_358"/>
      <w:bookmarkEnd w:id="719"/>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463" style="position:absolute;z-index:252393472"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Badour is not used to feeling helpless.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Badour ran a relay across the US to raise funds for the 2013 Boston Marathon victims. In doing so, he qualified for the Boston Marathon, so he raced that as well - another act of support for the city a year after the terror bombings.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recession, he got a degree in criminology, became a policeman (despite his wife's reservations), and served as a terrorism liaison officer. Now, in addition to maintaining the car dealerships he owns, he works as a reserve officer for the Upland police department.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though he lives with his family in the comfortable southern California enclave of Palos Verdes, Badour is haunted by the conflicts unfolding in his home country, Syria.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48-year-old Syrian American immigrated to the US in 1987. As a Sunni Muslim in an Alawite-dominated regime, his options were limited. He dreamed of being a pilot, but in Syria, he said, that would require family connections. His older brothers had already immigrated to the US and established themselves, so at 19, he followed them. In Syria, places in universities were few and the number of applicants surging, but in the US he could immediately enroll in community college. The possibilities for anyone to get what they wanted astonished him.</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Badour then started out in the car business, where he met his wife, a Chinese-Brazilian flight attendant: she came in to buy a car and left with the beginnings of Badour's future life in the US. They had three children, and Badour became a citizen in 2001.</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all Badour wants is for his family back in Syria to remain safe. "It is sad that I put on my uniform to go out to work, serve and protect innocent victims, and I cannot help my own family," he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do not provide much hope. Despite a significant Arab American population, it's only in the past 60 to 90 days that Los Angeles started receiving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through the official US resettlement programs, according to the director of one of the resettlement agencies who spoke anonymously (the government recently asked for those involved not to discuss details).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wave consisted of 19 people, although he says the number may have reached 25 by today. This is the total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landed in Los Angeles since the conflict started.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context: in the five years from October 2010 to October 2015, the US took in 2,070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of whom 233 settled in California (mostly in San Diego and northern California).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Badour's youngest nephew, 25-year-old Omar, was kidnapped several times in Syria, presumably at the hands of Isis or another militant jihadist group. On one occasion he was hurled from the second story of a building, Badour said.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had gone from Aleppo to Latakia, an Alawite-controlled city loyal to President Bashar al-Assad. He found work as a driver, transporting goods. But his northern accent flagged him as different, and his ID card marked him as a Sunni Muslim, and therefore a target. "On multiple occasions he was attacked, they took his car, took his money, abused him - we're talking government officials," Badour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there were two extremely harrowing attacks. "He was held, and when they found no one to pay ransom, he was blindfolded and pushed from the second floor and abandoned," Bandour said. "The very last time, he was working, they took him, blindfolded him, took his car for a week, and demanded a ransom. His sister was unable to pay, so she contacted us, and we didn't know who to contact. They pulled some of his nails out, starved him. He was brutally abused." Although his attackers never identified themselves, Badour says Omar believed they were members of Isis because of their accent.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inhumane," Badour says. "How could human beings get to that point? But it's happening."</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getting his nephew to Turkey and then Dubai, Badour hired a US lawyer, Wafa Hoballah, to see what legal options he had. He had heard through others in the local community that the lawyer, who specializes in the Middle East, had been successful in bringing their family members to the US. Hoballah said she believes Badour's account, although in the lawless confusion of Syria, it's hard to tell whom, exactly, the captors were.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whose last name is being withheld out of concerns for his family's safety, survived, despite having been beaten with electric rods and tortured for 10 days, according to Badour and Hoballah. He is now working a blue-collar job in Dubai. But the young refugee is struggling. "Being a Syrian in Dubai, he can't open a bank account. He gets paid in checks but can't cash them, or get a working visa. He's unable to move, he has nowhere to go. As an uncle, I want to help him, but I don't know how," Badour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UAE is not opening its doors to refugees. It is renewing visas and residence permits for existing Syrians with expiring status or visas. Very few Syrians were recently granted visas," Hoballah, who also has an office in Beirut, said.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Badour anxiously awaits WhatsApp updates from his 28-year-old niece in Aleppo. "There's no electricity and water for five kids and her husband, trapped there. They have nowhere to go," Badour said. "It's just chaos. You can't seek anybody's help there. You get people to help you and they turn out to be a bad apple." Omar's brother, his wife and her father made it to Turkey, where they also remain in limbo.</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Badour wants is for the US to take in more refugees. "I work for a state agency. I understand extra screening and security. I've been here since 1987, and I come to LAX, I carry a badge and work for the police department and I still get secondary checks. I get it. But we can't just block innocent people. They should be allowed to be checked and come in like everyone else in the past," he said. "The Italians brought the mafia before. You cannot victimize everybody because of Paris. We have the resources to screen everyone.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fighting against time. We're coming into winter. In Jordan and elsewhere people are just fenced and they leave them in camps. They're going to die! It's freezing cold," Badour continued. "Something should be done in Syria so these people can go home. Either Assad leaves or eliminate this cancer, Isis."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Badour, Joumana Silyan-Saba emigrated to the US with her family in the 1980s. As a teenager, she experienced a difficult transition from her Jesuit school in Aleppo, where she wore a uniform, to a rough public urban school in Inglewood, California.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it was the tipping point between Latinos and African Americans, and there were riots on school campuses, and I had no concept of what that was. So there I was, clueless, looking around me like, 'What's going on?' Didn't speak English, had no idea where I was. Literally, I hid under a desk in a classroom, and after a while, I just peeked my head out to make sure that it was OK, and I snuck out the back and went home and cried for five hours."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as a city official who works on the human relations commission, she specializes in relationships with different religious and ethnic groups in Los Angeles. Should the US accept more refugees, she'll converse with resettlement agencies who could help them upon arrival, although the vetting process can take two years.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Silyan-Saba's large, dispersed family faces another layer of vulnerability: they are Christian. Her cousin, Joe, is in his early 20s and barely escaped from Syria into Lebanon, she said. "As he was trying to flee and make his way out, he almost died. He almost got taken and killed three times - we believe by Islamist militant groups sympathetic to Jabhat al-Nusra and groups like Daesh [the Arabic acronym for Isis].  As the bus would go through the different checkpoints, they [militants] would make the bus stop and they would ask for a list of all the passengers on the bus. The minute they began to see Christian names, they would pull them off the bus. So he got pulled off multiple times. It's not like he has an Arabic name that blends. He has a distinctly Christian name."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Silyan-Saba adds: "It was the bus driver trying to get him back on the bus that saved him."</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cousin was able to resettle in Los Angeles after being granted political asylum. After a relative in Syria was kidnapped and ransomed, the US accepted the immediate threat to the woman and her three children. That woman's sister remains in Damascus, working with autistic children, because she doesn't want to leave them, despite dodging bombs on her way to work, said Silyan-Saba.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Echoing Badour's concern for Omar, Silyan-Saba also worries about her cousin, a 35-year-old in Dubai. He is sponsored to work for a European company but has been rejected for a government work permit multiple times. He asked not to be identified because he has applied for a work permit again and does not want to endanger his chances with the UAE government.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can't work, and he can't leave. As he said over Skype: "Being a Syrian is hell. I don't have many options. It is like being in a one-dish restaurant."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Guardian US is supporting #GivingTuesday by donating advertising inventory on its site on 1 December to six charities providing relief for those affected by the global refugee crisis: Doctors without Borders, International Rescue Committee, Migrant Offshore Aid Station, Mercy Corps, Oxfam America and Refugees International.                   </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360"/>
      </w:pPr>
    </w:p>
    <w:p>
      <w:pPr>
        <w:pStyle w:val="Normal360"/>
        <w:ind w:left="200"/>
        <w:sectPr>
          <w:type w:val="continuous"/>
          <w:pgMar w:top="840" w:right="1000" w:bottom="840" w:left="1000" w:header="400" w:footer="400"/>
          <w:pgNumType w:fmt="decimal"/>
          <w:cols w:space="720"/>
        </w:sectPr>
      </w:pPr>
      <w:r>
        <w:br/>
      </w:r>
      <w:r>
        <w:pict>
          <v:line id="_x0000_s2464" style="position:absolute;z-index:252394496"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562"/>
          <w:headerReference w:type="default" r:id="rId2563"/>
          <w:footerReference w:type="even" r:id="rId2564"/>
          <w:footerReference w:type="default" r:id="rId2565"/>
          <w:headerReference w:type="first" r:id="rId2566"/>
          <w:footerReference w:type="first" r:id="rId2567"/>
          <w:pgSz w:w="12240" w:h="15840"/>
          <w:pgMar w:top="840" w:right="1000" w:bottom="840" w:left="1000" w:header="400" w:footer="400"/>
          <w:pgNumType w:fmt="decimal"/>
          <w:cols w:space="720"/>
          <w:titlePg w:val="0"/>
        </w:sectPr>
      </w:pPr>
    </w:p>
    <w:p>
      <w:pPr>
        <w:pStyle w:val="Normal361"/>
      </w:pPr>
      <w:bookmarkStart w:id="720" w:name="Bookmark_361"/>
      <w:bookmarkEnd w:id="720"/>
    </w:p>
    <w:p>
      <w:pPr>
        <w:pStyle w:val="Normal361"/>
      </w:pPr>
      <w:r>
        <w:pict>
          <v:shape id="_x0000_i2465" type="#_x0000_t75" alt="LexisNexis®" style="width:147.75pt;height:30pt">
            <v:imagedata r:id="rId18" o:title=""/>
          </v:shape>
        </w:pict>
      </w:r>
      <w:r>
        <w:cr/>
      </w:r>
    </w:p>
    <w:p>
      <w:pPr>
        <w:pStyle w:val="Heading1359"/>
        <w:keepNext w:val="0"/>
        <w:spacing w:after="200" w:line="340" w:lineRule="atLeast"/>
        <w:ind w:left="0" w:right="0" w:firstLine="0"/>
        <w:jc w:val="center"/>
      </w:pPr>
      <w:hyperlink r:id="rId2568" w:history="1">
        <w:r>
          <w:rPr>
            <w:rFonts w:ascii="arial" w:eastAsia="arial" w:hAnsi="arial" w:cs="arial"/>
            <w:b/>
            <w:i/>
            <w:strike w:val="0"/>
            <w:color w:val="0077CC"/>
            <w:sz w:val="28"/>
            <w:u w:val="single"/>
            <w:vertAlign w:val="baseline"/>
          </w:rPr>
          <w:t xml:space="preserve">Asylum: Hague signals U-turn on </w:t>
        </w:r>
      </w:hyperlink>
      <w:hyperlink r:id="rId2568" w:history="1">
        <w:r>
          <w:rPr>
            <w:rFonts w:ascii="arial" w:eastAsia="arial" w:hAnsi="arial" w:cs="arial"/>
            <w:b/>
            <w:i/>
            <w:strike w:val="0"/>
            <w:color w:val="0077CC"/>
            <w:sz w:val="28"/>
            <w:u w:val="single"/>
            <w:vertAlign w:val="baseline"/>
          </w:rPr>
          <w:t>Syrian</w:t>
        </w:r>
      </w:hyperlink>
      <w:hyperlink r:id="rId2568" w:history="1">
        <w:r>
          <w:rPr>
            <w:rFonts w:ascii="arial" w:eastAsia="arial" w:hAnsi="arial" w:cs="arial"/>
            <w:b/>
            <w:i/>
            <w:strike w:val="0"/>
            <w:color w:val="0077CC"/>
            <w:sz w:val="28"/>
            <w:u w:val="single"/>
            <w:vertAlign w:val="baseline"/>
          </w:rPr>
          <w:t xml:space="preserve"> </w:t>
        </w:r>
      </w:hyperlink>
      <w:hyperlink r:id="rId2568" w:history="1">
        <w:r>
          <w:rPr>
            <w:rFonts w:ascii="arial" w:eastAsia="arial" w:hAnsi="arial" w:cs="arial"/>
            <w:b/>
            <w:i/>
            <w:strike w:val="0"/>
            <w:color w:val="0077CC"/>
            <w:sz w:val="28"/>
            <w:u w:val="single"/>
            <w:vertAlign w:val="baseline"/>
          </w:rPr>
          <w:t>refugees</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2014 Monday</w:t>
      </w:r>
    </w:p>
    <w:p>
      <w:pPr>
        <w:pStyle w:val="Normal361"/>
        <w:keepNext w:val="0"/>
        <w:spacing w:after="0" w:line="240" w:lineRule="atLeast"/>
        <w:ind w:right="0"/>
        <w:jc w:val="both"/>
      </w:pPr>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361"/>
        <w:keepNext w:val="0"/>
        <w:spacing w:before="120" w:after="0" w:line="220" w:lineRule="atLeast"/>
        <w:ind w:left="0" w:right="0" w:firstLine="0"/>
        <w:jc w:val="left"/>
      </w:pPr>
      <w:r>
        <w:br/>
      </w:r>
      <w:r>
        <w:pict>
          <v:shape id="_x0000_i2466" type="#_x0000_t75" style="width:186.73pt;height:33pt">
            <v:imagedata r:id="rId63" o:title=""/>
          </v:shape>
        </w:pic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HOME PAGES; Pg. 10</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w:t>
      </w:r>
    </w:p>
    <w:p>
      <w:pPr>
        <w:pStyle w:val="Normal361"/>
        <w:keepNext/>
        <w:spacing w:before="240" w:after="0" w:line="340" w:lineRule="atLeast"/>
        <w:ind w:left="0" w:right="0" w:firstLine="0"/>
        <w:jc w:val="left"/>
      </w:pPr>
      <w:bookmarkStart w:id="721" w:name="Body_359"/>
      <w:bookmarkEnd w:id="721"/>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467" style="position:absolute;z-index:252395520"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Hague has confirmed that the UK is working on a plan to accept "particularly vulnerable" refugees from Syria. Downing Street resisted the idea of accepting refugees for months but the foreign secretary said the government is now actively considering who should be allowed to come to Britain.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David Cameron signalled a partial retreat on the issue, saying he was now "open-minded" about accepting the injured, particularly children.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BBC's Andrew Marr Show, Hague revealed plans were under way to bring over some refugees, but stressed providing aid was still the priority: "I think there is a case for helping people who are particularly vulnerable."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Miliband urged Cameron to address the crisis last week, asking why the UK had not signed up to the UNHCR sanctuary programme on refugees. Labour said the scheme was designed to find sanctuary for 30,000 people and that Britain would be required to take just a few hundred. Rowena Mason</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2014</w:t>
      </w:r>
    </w:p>
    <w:p>
      <w:pPr>
        <w:pStyle w:val="Normal361"/>
      </w:pPr>
    </w:p>
    <w:p>
      <w:pPr>
        <w:pStyle w:val="Normal361"/>
        <w:ind w:left="200"/>
        <w:sectPr>
          <w:type w:val="continuous"/>
          <w:pgMar w:top="840" w:right="1000" w:bottom="840" w:left="1000" w:header="400" w:footer="400"/>
          <w:pgNumType w:fmt="decimal"/>
          <w:cols w:space="720"/>
        </w:sectPr>
      </w:pPr>
      <w:r>
        <w:br/>
      </w:r>
      <w:r>
        <w:pict>
          <v:line id="_x0000_s2468" style="position:absolute;z-index:252396544"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569"/>
          <w:headerReference w:type="default" r:id="rId2570"/>
          <w:footerReference w:type="even" r:id="rId2571"/>
          <w:footerReference w:type="default" r:id="rId2572"/>
          <w:headerReference w:type="first" r:id="rId2573"/>
          <w:footerReference w:type="first" r:id="rId2574"/>
          <w:pgSz w:w="12240" w:h="15840"/>
          <w:pgMar w:top="840" w:right="1000" w:bottom="840" w:left="1000" w:header="400" w:footer="400"/>
          <w:pgNumType w:fmt="decimal"/>
          <w:cols w:space="720"/>
          <w:titlePg w:val="0"/>
        </w:sectPr>
      </w:pPr>
    </w:p>
    <w:p>
      <w:pPr>
        <w:pStyle w:val="Normal362"/>
      </w:pPr>
      <w:bookmarkStart w:id="722" w:name="Bookmark_362"/>
      <w:bookmarkEnd w:id="722"/>
    </w:p>
    <w:p>
      <w:pPr>
        <w:pStyle w:val="Normal362"/>
      </w:pPr>
      <w:r>
        <w:pict>
          <v:shape id="_x0000_i2469" type="#_x0000_t75" alt="LexisNexis®" style="width:147.75pt;height:30pt">
            <v:imagedata r:id="rId18" o:title=""/>
          </v:shape>
        </w:pict>
      </w:r>
      <w:r>
        <w:cr/>
      </w:r>
    </w:p>
    <w:p>
      <w:pPr>
        <w:pStyle w:val="Heading1360"/>
        <w:keepNext w:val="0"/>
        <w:spacing w:after="200" w:line="340" w:lineRule="atLeast"/>
        <w:ind w:left="0" w:right="0" w:firstLine="0"/>
        <w:jc w:val="center"/>
      </w:pPr>
      <w:hyperlink r:id="rId2575" w:history="1">
        <w:r>
          <w:rPr>
            <w:rFonts w:ascii="arial" w:eastAsia="arial" w:hAnsi="arial" w:cs="arial"/>
            <w:b/>
            <w:i/>
            <w:strike w:val="0"/>
            <w:color w:val="0077CC"/>
            <w:sz w:val="28"/>
            <w:u w:val="single"/>
            <w:vertAlign w:val="baseline"/>
          </w:rPr>
          <w:t>UN expert: rich countries must take in 1 million refugees to stop boat deaths; UN special rapporteur says inaction is creating a market for people smugglers, adding that world needs to take in a million Syrians over next five years</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2015 Monday 11:54 AM GMT</w:t>
      </w:r>
    </w:p>
    <w:p>
      <w:pPr>
        <w:pStyle w:val="Normal362"/>
        <w:keepNext w:val="0"/>
        <w:spacing w:after="0" w:line="240" w:lineRule="atLeast"/>
        <w:ind w:right="0"/>
        <w:jc w:val="both"/>
      </w:pPr>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62"/>
        <w:keepNext w:val="0"/>
        <w:spacing w:before="120" w:after="0" w:line="220" w:lineRule="atLeast"/>
        <w:ind w:left="0" w:right="0" w:firstLine="0"/>
        <w:jc w:val="left"/>
      </w:pPr>
      <w:r>
        <w:br/>
      </w:r>
      <w:r>
        <w:pict>
          <v:shape id="_x0000_i2470" type="#_x0000_t75" style="width:167.98pt;height:30.75pt">
            <v:imagedata r:id="rId20" o:title=""/>
          </v:shape>
        </w:pic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Jackson</w:t>
      </w:r>
    </w:p>
    <w:p>
      <w:pPr>
        <w:pStyle w:val="Normal362"/>
        <w:keepNext/>
        <w:spacing w:before="240" w:after="0" w:line="340" w:lineRule="atLeast"/>
        <w:ind w:left="0" w:right="0" w:firstLine="0"/>
        <w:jc w:val="left"/>
      </w:pPr>
      <w:bookmarkStart w:id="723" w:name="Body_360"/>
      <w:bookmarkEnd w:id="723"/>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471" style="position:absolute;z-index:252397568"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Wealthy countries should agree on a comprehensive plan to take 1 million refugees from Syria over the next five years to end the unfolding series of boat disasters in the Mediterranean, the UN's special rapporteur on the human rights of migrants has urged.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UN's François Crépeau on the refugee crisis: 'Instead of resisting migration, let's organise it'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Guardian interview, François Crépeau said Europe was creating a market for people smugglers by failing to act on Syria. He said his plan could be extended to seven years or widened to include other nationalities, including Eritreans who have been fleeing war.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 shipwrecks in the Mediterranean have claimed more than 1,750 lives this year - 30 times more than in the same period in 2014.</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a great number of Syrians in particular are going to leave these countries and if we don't provide any official mechanism for them to do so, they will resort to smugglers. The inaction of Europe is actually what creates the market for smugglers," said Crépeau, a law professor at McGill University in Montreal, Canada.</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could collectively offer to resettle 1 million Syrians over the next five years. For a country like the UK, this would probably be around 14,000 Syrians a year for five years. For Canada, it would mean less than 9,000 a year for five years - a drop in the bucket. For Australia, it would probably be less than 5,000 per year for five years.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manage that."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Crépeau's comments came as Italy pressed the EU to devise concrete, robust steps to stop the tide of migrants on smugglers' boats, including setting up refugee camps in countries bordering Libya.</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Matteo Renzi, the prime minister, said Italy had saved 200,000 migrant lives at sea since the start of 2014 but that his country's "noble, generous reaction alone isn't enough".</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asking Europe to be Europe, not just when it's time to devise a budget," Renzi said, to help combat "21st-century slave drivers" of migrants.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Roberta Pinotti, also said human traffickers must be targeted with military intervention. "We know where the smugglers keep their boats, where they gather," Pinotti told Sky TG24 TV. "The plans for military intervention are there."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 one of the leading smugglers at the main departure point for Mediterranean migrant crossings in Libya scoffed at plans to launch a military campaign. "What are they going to do, put two frigates here? Two warships? In Libyan waters? That's an invasion," the smuggler told the Guardian.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EU leaders will hold an emergency summit in Brussels in the wake of a shipwreck off Libya last weekend that authorities believe may have killed more than 800 migrants. If confirmed, it would be the highest known loss of migrants' lives in a single incident in the Mediterranean.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latest arrival of migrants, an Italian naval vessel docked in the Sicilian port of Augusta with 446 people on board who had been rescued from a smugglers' boat on Tuesday off Italy's southern coast. The navy said 59 of the migrants are children.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'We see more and more unaccompanied children on migrant boats' | Chiara Montaldo</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given £700m in humanitarian aid to Syria but agreed to settle only 143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That has been criticised by Nigel Farage, the leader of the rightwing Ukip party, who is otherwise hardline on immigration. The US has a similar record.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Crépeau said the west had to acknowledge the refugees were "stuck in a place where there's no future for themselves or their children" and had to change policy.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be a long-term commitment and we should go at it together. It's a much better system for everyone - you reduce the number of deaths, you reduce the smuggling business model, and you reduce the cost of asylum claims."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could allow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apply from places such as Istanbul, Amman and Beirut to come to Europe, North America and Australia "for a meaningful chance to resettle, instead of paying thousands of euros to only die with their children in the Mediterranean".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Crépeau also defended "economic migrants", many who try to come to Europe and developed countries from sub-Saharan Africa. They were "people who may not be in need of protection but are desperate for a future because there's no job for them anywhere near their country".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resisting mobility, countries had to organise it, Crépeau said. That meant taking action on poor working conditions and tackling the underground labour market.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come to Europe because they know there are jobs there. Countries in Europe say, 'We don't have any job for our own citizens, we can't welcome all these people', but that's not true. There are jobs. There are very poorly paid jobs in agriculture, in construction, in hospitality or in the care of the elderly or care of young people.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refuse to acknowledge our underground labour market because we like the price of tomatoes in June; we like our cleaning lady to be that cheap. These people know there are jobs. This is a huge pull factor."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Crépeau suggested a seasonal entry visa that would allow low-skilled migrants to enter the country for a certain number of months for a number of consecutive years. If the migrant didn't find work in the first four months, they would return home and try again the next year.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create mechanisms that incentivise people, you would not have underground immigration to such an extent that you have," Crépeau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be afraid of mobility. Mobility is exactly what we need."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the example of the UK between the first enlargement of the European Union in 2005 and the credit crunch of 2008. In that time, the country welcomed 1.5 million central Europeans and at least two-thirds of them left after 2009.</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exactly the flexibility of the labour market that we're looking for," he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develop, regulate, organise mobility, we will have, in the long run, much better results. But for that we need political leadership to happen. We need people who are able to say to that Sun journalist [the controversial columnist Katie Hopkins who compared migrants to cockroaches], 'You're wrong and you should know that.'"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Associated Press contributed to this report                   </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2015</w:t>
      </w:r>
    </w:p>
    <w:p>
      <w:pPr>
        <w:pStyle w:val="Normal362"/>
      </w:pPr>
    </w:p>
    <w:p>
      <w:pPr>
        <w:pStyle w:val="Normal362"/>
        <w:ind w:left="200"/>
        <w:sectPr>
          <w:type w:val="continuous"/>
          <w:pgMar w:top="840" w:right="1000" w:bottom="840" w:left="1000" w:header="400" w:footer="400"/>
          <w:pgNumType w:fmt="decimal"/>
          <w:cols w:space="720"/>
        </w:sectPr>
      </w:pPr>
      <w:r>
        <w:br/>
      </w:r>
      <w:r>
        <w:pict>
          <v:line id="_x0000_s2472" style="position:absolute;z-index:252398592"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576"/>
          <w:headerReference w:type="default" r:id="rId2577"/>
          <w:footerReference w:type="even" r:id="rId2578"/>
          <w:footerReference w:type="default" r:id="rId2579"/>
          <w:headerReference w:type="first" r:id="rId2580"/>
          <w:footerReference w:type="first" r:id="rId2581"/>
          <w:pgSz w:w="12240" w:h="15840"/>
          <w:pgMar w:top="840" w:right="1000" w:bottom="840" w:left="1000" w:header="400" w:footer="400"/>
          <w:pgNumType w:fmt="decimal"/>
          <w:cols w:space="720"/>
          <w:titlePg w:val="0"/>
        </w:sectPr>
      </w:pPr>
    </w:p>
    <w:p>
      <w:pPr>
        <w:pStyle w:val="Normal363"/>
      </w:pPr>
      <w:bookmarkStart w:id="724" w:name="Bookmark_363"/>
      <w:bookmarkEnd w:id="724"/>
    </w:p>
    <w:p>
      <w:pPr>
        <w:pStyle w:val="Normal363"/>
      </w:pPr>
      <w:r>
        <w:pict>
          <v:shape id="_x0000_i2473" type="#_x0000_t75" alt="LexisNexis®" style="width:147.75pt;height:30pt">
            <v:imagedata r:id="rId18" o:title=""/>
          </v:shape>
        </w:pict>
      </w:r>
      <w:r>
        <w:cr/>
      </w:r>
    </w:p>
    <w:p>
      <w:pPr>
        <w:pStyle w:val="Heading1361"/>
        <w:keepNext w:val="0"/>
        <w:spacing w:after="200" w:line="340" w:lineRule="atLeast"/>
        <w:ind w:left="0" w:right="0" w:firstLine="0"/>
        <w:jc w:val="center"/>
      </w:pPr>
      <w:hyperlink r:id="rId2582" w:history="1">
        <w:r>
          <w:rPr>
            <w:rFonts w:ascii="arial" w:eastAsia="arial" w:hAnsi="arial" w:cs="arial"/>
            <w:b/>
            <w:i/>
            <w:strike w:val="0"/>
            <w:color w:val="0077CC"/>
            <w:sz w:val="28"/>
            <w:u w:val="single"/>
            <w:vertAlign w:val="baseline"/>
          </w:rPr>
          <w:t>The British reaction to the Gambia's 'Argos' president: don't get above your station; The 'Argos security guard defeats dictator' headlines say little about Adama Barrow and the Gambia, and much about Britain's obsession with status</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2016 Monday 7:00 AM GMT</w:t>
      </w:r>
    </w:p>
    <w:p>
      <w:pPr>
        <w:pStyle w:val="Normal363"/>
        <w:keepNext w:val="0"/>
        <w:spacing w:after="0" w:line="240" w:lineRule="atLeast"/>
        <w:ind w:right="0"/>
        <w:jc w:val="both"/>
      </w:pPr>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63"/>
        <w:keepNext w:val="0"/>
        <w:spacing w:before="120" w:after="0" w:line="220" w:lineRule="atLeast"/>
        <w:ind w:left="0" w:right="0" w:firstLine="0"/>
        <w:jc w:val="left"/>
      </w:pPr>
      <w:r>
        <w:br/>
      </w:r>
      <w:r>
        <w:pict>
          <v:shape id="_x0000_i2474" type="#_x0000_t75" style="width:167.98pt;height:30.75pt">
            <v:imagedata r:id="rId20" o:title=""/>
          </v:shape>
        </w:pic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 Anyangwe</w:t>
      </w:r>
    </w:p>
    <w:p>
      <w:pPr>
        <w:pStyle w:val="Normal363"/>
        <w:keepNext/>
        <w:spacing w:before="240" w:after="0" w:line="340" w:lineRule="atLeast"/>
        <w:ind w:left="0" w:right="0" w:firstLine="0"/>
        <w:jc w:val="left"/>
      </w:pPr>
      <w:bookmarkStart w:id="725" w:name="Body_361"/>
      <w:bookmarkEnd w:id="725"/>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475" style="position:absolute;z-index:252399616"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2 December, the small west African nation of the Gambia gave the world some hope which, in 2016, has often been in short supply. Election results announced that day revealed a shock win for Adama Barrow, bringing to an end the 22-year rule of president Yahya Jammeh, a man who once said he was prepared to rule for a billion years.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History-making aside, what seems to fascinate the UK press most is the fact that the president-elect once worked as a security guard at Argos, a British retailer. On the surface this interesting titbit further heightens the sense of Barrow's rise from obscurity. But because what was essentially a student job (Barrow worked at Argos while studying) has dominated headlines from the Daily Mail to the Independent, an underlying condescension has become more apparent to me.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Gambia's poll shock offers rare hope on the continent | Ruth Maclean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country that spouts all the rhetoric about social mobility and meritocracy, the incredulous headlines of the media elite (80% of the UK's editors were privately educated) belies just how little they think it possible for people to actually move beyond their station. It reveals how much we judge competence based on status, and how much status is defined purely by what job one has. The Mail might as well have put an "astonished face" emoji at the end of its headline: "Former Argos security guard from London estate defeats African dictator to become PRESIDENT of Gambia".</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society like ours that seems to live by the dictum "I have more, therefore I am more", Barrow's job as a security guard suggests to us, if we're honest, that he didn't have much so we never expected him to become much. But something else that these headlines reveal is just how little the UK press - and by extension, the British public - understand immigrants to this country.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grows, we occasionally hear stories of engineers working as mechanics in their host countries, but this mismatch of qualifications and opportunity is also true for many migrants arriving from across Africa.</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come in search of opportunities to better themselves and provide for their families, but arrive to discover that for a host of reasons (not least the colour of their skin or their accent) they cannot find work that reflects their skillset. So they take whatever work they can get and begin to slowly but steadily set up better lives for themselves back home.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paying school fees and medical bills, African remittances are opening businesses and investing in small infrastructure projects. But as the conversation about immigration in the UK and elsewhere becomes increasingly toxic, what is almost never acknowledged is that, for many, if the immigration system acted less like a holding pen (once you're in, you can't get out) and more like a revolving door, many more migrants would leave.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Gambia's President Jammeh concedes defeat in election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for those who spend sometimes up to a decade waiting for their status to be confirmed or clarified, leaving the UK would mean risk losing everything you've built here, as re-entry would almost certainly be refused.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understood is also the ambition of many African migrants, particularly those who come to the UK to study. Visit any university campus that has African students and ask them what they want to do after graduation. Many will speak of hitching their wagon to the corporate gravy train (nothing pleases an African parent more than the words lawyer, banker, doctor or accountant), but others harbour political ambition. They might clean offices while the rest of us sleep or stack shelves in Tesco, but they dream of being defined by more than what they are currently doing.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Barrow's presidency might not live up to the hope of its infancy, but what is clear is that it's a hope that feels foreign in Britain in 2016. Our shock at his appointment says little about what is happening in Gambia and so much about what is happening here: we have built a system where all the resources and networks reside with a few, and they speak to us of aspiration and hard work; of buying our way into the illusion of being just like them, while disparaging and dismissing the places where people have to start to sometimes get to the top.</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2016</w:t>
      </w:r>
    </w:p>
    <w:p>
      <w:pPr>
        <w:pStyle w:val="Normal363"/>
      </w:pPr>
    </w:p>
    <w:p>
      <w:pPr>
        <w:pStyle w:val="Normal363"/>
        <w:ind w:left="200"/>
        <w:sectPr>
          <w:type w:val="continuous"/>
          <w:pgMar w:top="840" w:right="1000" w:bottom="840" w:left="1000" w:header="400" w:footer="400"/>
          <w:pgNumType w:fmt="decimal"/>
          <w:cols w:space="720"/>
        </w:sectPr>
      </w:pPr>
      <w:r>
        <w:br/>
      </w:r>
      <w:r>
        <w:pict>
          <v:line id="_x0000_s2476" style="position:absolute;z-index:252400640"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583"/>
          <w:headerReference w:type="default" r:id="rId2584"/>
          <w:footerReference w:type="even" r:id="rId2585"/>
          <w:footerReference w:type="default" r:id="rId2586"/>
          <w:headerReference w:type="first" r:id="rId2587"/>
          <w:footerReference w:type="first" r:id="rId2588"/>
          <w:pgSz w:w="12240" w:h="15840"/>
          <w:pgMar w:top="840" w:right="1000" w:bottom="840" w:left="1000" w:header="400" w:footer="400"/>
          <w:pgNumType w:fmt="decimal"/>
          <w:cols w:space="720"/>
          <w:titlePg w:val="0"/>
        </w:sectPr>
      </w:pPr>
    </w:p>
    <w:p>
      <w:pPr>
        <w:pStyle w:val="Normal364"/>
      </w:pPr>
      <w:bookmarkStart w:id="726" w:name="Bookmark_364"/>
      <w:bookmarkEnd w:id="726"/>
    </w:p>
    <w:p>
      <w:pPr>
        <w:pStyle w:val="Normal364"/>
      </w:pPr>
      <w:r>
        <w:pict>
          <v:shape id="_x0000_i2477" type="#_x0000_t75" alt="LexisNexis®" style="width:147.75pt;height:30pt">
            <v:imagedata r:id="rId18" o:title=""/>
          </v:shape>
        </w:pict>
      </w:r>
      <w:r>
        <w:cr/>
      </w:r>
    </w:p>
    <w:p>
      <w:pPr>
        <w:pStyle w:val="Heading1362"/>
        <w:keepNext w:val="0"/>
        <w:spacing w:after="200" w:line="340" w:lineRule="atLeast"/>
        <w:ind w:left="0" w:right="0" w:firstLine="0"/>
        <w:jc w:val="center"/>
      </w:pPr>
      <w:hyperlink r:id="rId2589" w:history="1">
        <w:r>
          <w:rPr>
            <w:rFonts w:ascii="arial" w:eastAsia="arial" w:hAnsi="arial" w:cs="arial"/>
            <w:b/>
            <w:i/>
            <w:strike w:val="0"/>
            <w:color w:val="0077CC"/>
            <w:sz w:val="28"/>
            <w:u w:val="single"/>
            <w:vertAlign w:val="baseline"/>
          </w:rPr>
          <w:t>Far away, so close: anguish of Syrian Americans for family left back home; Steve Badour is a reserve police officer in California: 'It is sad that I put on my uniform to serve and protect innocent victims, and I cannot help my own family'</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2015 Monday 5:23 PM GMT</w:t>
      </w:r>
    </w:p>
    <w:p>
      <w:pPr>
        <w:pStyle w:val="Normal364"/>
        <w:keepNext w:val="0"/>
        <w:spacing w:after="0" w:line="240" w:lineRule="atLeast"/>
        <w:ind w:right="0"/>
        <w:jc w:val="both"/>
      </w:pPr>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64"/>
        <w:keepNext w:val="0"/>
        <w:spacing w:before="120" w:after="0" w:line="220" w:lineRule="atLeast"/>
        <w:ind w:left="0" w:right="0" w:firstLine="0"/>
        <w:jc w:val="left"/>
      </w:pPr>
      <w:r>
        <w:br/>
      </w:r>
      <w:r>
        <w:pict>
          <v:shape id="_x0000_i2478" type="#_x0000_t75" style="width:167.98pt;height:30.75pt">
            <v:imagedata r:id="rId20" o:title=""/>
          </v:shape>
        </w:pic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1579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Soo Youn in Los Angeles</w:t>
      </w:r>
    </w:p>
    <w:p>
      <w:pPr>
        <w:pStyle w:val="Normal364"/>
        <w:keepNext/>
        <w:spacing w:before="240" w:after="0" w:line="340" w:lineRule="atLeast"/>
        <w:ind w:left="0" w:right="0" w:firstLine="0"/>
        <w:jc w:val="left"/>
      </w:pPr>
      <w:bookmarkStart w:id="727" w:name="Body_362"/>
      <w:bookmarkEnd w:id="727"/>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479" style="position:absolute;z-index:252401664"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Badour is not used to feeling helpless.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Badour ran a relay across the US to raise funds for the 2013 Boston Marathon victims. In doing so, he qualified for the Boston Marathon, so he raced that as well - another act of support for the city a year after the terror bombings.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recession, he got a degree in criminology, became a policeman (despite his wife's reservations), and served as a terrorism liaison officer. Now, in addition to maintaining the car dealerships he owns, he works as a reserve officer for the Upland police department.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though he lives with his family in the comfortable southern California enclave of Palos Verdes, Badour is haunted by the conflicts unfolding in his home country, Syria.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48-year-old Syrian American immigrated to the US in 1987. As a Sunni Muslim in an Alawite-dominated regime, his options were limited. He dreamed of being a pilot, but in Syria, he said, that would require family connections. His older brothers had already immigrated to the US and established themselves, so at 19, he followed them. In Syria, places in universities were few and the number of applicants surging, but in the US he could immediately enroll in community college. The possibilities for anyone to get what they wanted astonished him.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Badour then started out in the car business, where he met his wife, a Chinese-Brazilian flight attendant: she came in to buy a car and left with the beginnings of Badour's future life in the US. They had three children, and Badour became a citizen in 2001.</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all Badour wants is for his family back in Syria to remain safe. "It is sad that I put on my uniform to go out to work, serve and protect innocent victims, and I cannot help my own family," he said.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do not provide much hope. Despite a significant Arab American population, it's only in the past 60 to 90 days that Los Angeles started receiving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through the official US resettlement programs, according to the director of one of the resettlement agencies who spoke anonymously (the government recently asked for those involved not to discuss details).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wave consisted of 19 people, although he says the number may have reached 25 by today. This is the total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landed in Los Angeles since the conflict started.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context: in the five years from October 2010 to October 2015, the US took in 2,070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of whom 233 settled in California (mostly in San Diego and northern California).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Badour's youngest nephew, 25-year-old Omar, was kidnapped several times in Syria, presumably at the hands of Isis or another militant jihadist group. On one occasion he was hurled from the second story of a building, Badour said.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had gone from Aleppo to Latakia, an Alawite-controlled city loyal to President Bashar al-Assad. He found work as a driver, transporting goods. But his northern accent flagged him as different, and his ID card marked him as a Sunni Muslim, and therefore a target. "On multiple occasions he was attacked, they took his car, took his money, abused him - we're talking government officials," Badour said.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there were two extremely harrowing attacks. "He was held, and when they found no one to pay ransom, he was blindfolded and pushed from the second floor and abandoned," Bandour said. "The very last time, he was working, they took him, blindfolded him, took his car for a week, and demanded a ransom. His sister was unable to pay, so she contacted us, and we didn't know who to contact. They pulled some of his nails out, starved him. He was brutally abused." Although his attackers never identified themselves, Badour says Omar believed they were members of Isis because of their accent.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inhumane," Badour says. "How could human beings get to that point? But it's happening."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getting his nephew to Turkey and then Dubai, Badour hired a US lawyer, Wafa Hoballah, to see what legal options he had. He had heard through others in the local community that the lawyer, who specializes in the Middle East, had been successful in bringing their family members to the US. Hoballah said she believes Badour's account, although in the lawless confusion of Syria, it's hard to tell whom, exactly, the captors were.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whose last name is being withheld out of concerns for his family's safety, survived, despite having been beaten with electric rods and tortured for 10 days, according to Badour and Hoballah. He is now working a blue-collar job in Dubai. But the young refugee is struggling. "Being a Syrian in Dubai, he can't open a bank account. He gets paid in checks but can't cash them, or get a working visa. He's unable to move, he has nowhere to go. As an uncle, I want to help him, but I don't know how," Badour said.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UAE is not opening its doors to refugees. It is renewing visas and residence permits for existing Syrians with expiring status or visas. Very few Syrians were recently granted visas," Hoballah, who also has an office in Beirut, said.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Badour anxiously awaits WhatsApp updates from his 28-year-old niece in Aleppo. "There's no electricity and water for five kids and her husband, trapped there. They have nowhere to go," Badour said. "It's just chaos. You can't seek anybody's help there. You get people to help you and they turn out to be a bad apple." Omar's brother, his wife and her father made it to Turkey, where they also remain in limbo.</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Badour wants is for the US to take in more refugees. "I work for a state agency. I understand extra screening and security. I've been here since 1987, and I come to LAX, I carry a badge and work for the police department and I still get secondary checks. I get it. But we can't just block innocent people. They should be allowed to be checked and come in like everyone else in the past," he said. "The Italians brought the mafia before. You cannot victimize everybody because of Paris. We have the resources to screen everyone.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fighting against time. We're coming into winter. In Jordan and elsewhere people are just fenced and they leave them in camps. They're going to die! It's freezing cold," Badour continued. "Something should be done in Syria so these people can go home. Either Assad leaves or eliminate this cancer, Isis."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Badour, Joumana Silyan-Saba emigrated to the US with her family in the 1980s. As a teenager, she experienced a difficult transition from her Jesuit school in Aleppo, where she wore a uniform, to a rough public urban school in Inglewood, California.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it was the tipping point between Latinos and African Americans, and there were riots on school campuses, and I had no concept of what that was. So there I was, clueless, looking around me like, 'What's going on?' Didn't speak English, had no idea where I was. Literally, I hid under a desk in a classroom, and after a while, I just peeked my head out to make sure that it was OK, and I snuck out the back and went home and cried for five hours."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as a city official who works on the human relations commission, she specializes in relationships with different religious and ethnic groups in Los Angeles. Should the US accept more refugees, she'll converse with resettlement agencies who could help them upon arrival, although the vetting process can take two years.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Silyan-Saba's large, dispersed family faces another layer of vulnerability: they are Christian. Her cousin, Joe, is in his early 20s and barely escaped from Syria into Lebanon, she said. "As he was trying to flee and make his way out, he almost died. He almost got taken and killed three times - we believe by Islamist militant groups sympathetic to Jabhat al-Nusra and groups like Daesh [the Arabic acronym for Isis].  As the bus would go through the different checkpoints, they [militants] would make the bus stop and they would ask for a list of all the passengers on the bus. The minute they began to see Christian names, they would pull them off the bus. So he got pulled off multiple times. It's not like he has an Arabic name that blends. He has a distinctly Christian name."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Silyan-Saba adds: "It was the bus driver trying to get him back on the bus that saved him."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cousin was able to resettle in Los Angeles after being granted political asylum. After a relative in Syria was kidnapped and ransomed, the US accepted the immediate threat to the woman and her three children. That woman's sister remains in Damascus, working with autistic children, because she doesn't want to leave them, despite dodging bombs on her way to work, said Silyan-Saba.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Echoing Badour's concern for Omar, Silyan-Saba also worries about her cousin, a 35-year-old in Dubai. He is sponsored to work for a European company but has been rejected for a government work permit multiple times. He asked not to be identified because he has applied for a work permit again and does not want to endanger his chances with the UAE government.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can't work, and he can't leave. As he said over Skype: "Being a Syrian is hell. I don't have many options. It is like being in a one-dish restaurant."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Guardian US is supporting #GivingTuesday by donating advertising inventory on its site on 1 December to six charities providing relief for those affected by the global refugee crisis: Doctors without Borders, International Rescue Committee, Migrant Offshore Aid Station, Mercy Corps, Oxfam America and Refugees International.                   </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2015</w:t>
      </w:r>
    </w:p>
    <w:p>
      <w:pPr>
        <w:pStyle w:val="Normal364"/>
      </w:pPr>
    </w:p>
    <w:p>
      <w:pPr>
        <w:pStyle w:val="Normal364"/>
        <w:ind w:left="200"/>
        <w:sectPr>
          <w:type w:val="continuous"/>
          <w:pgMar w:top="840" w:right="1000" w:bottom="840" w:left="1000" w:header="400" w:footer="400"/>
          <w:pgNumType w:fmt="decimal"/>
          <w:cols w:space="720"/>
        </w:sectPr>
      </w:pPr>
      <w:r>
        <w:br/>
      </w:r>
      <w:r>
        <w:pict>
          <v:line id="_x0000_s2480" style="position:absolute;z-index:252402688"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590"/>
          <w:headerReference w:type="default" r:id="rId2591"/>
          <w:footerReference w:type="even" r:id="rId2592"/>
          <w:footerReference w:type="default" r:id="rId2593"/>
          <w:headerReference w:type="first" r:id="rId2594"/>
          <w:footerReference w:type="first" r:id="rId2595"/>
          <w:pgSz w:w="12240" w:h="15840"/>
          <w:pgMar w:top="840" w:right="1000" w:bottom="840" w:left="1000" w:header="400" w:footer="400"/>
          <w:pgNumType w:fmt="decimal"/>
          <w:cols w:space="720"/>
          <w:titlePg w:val="0"/>
        </w:sectPr>
      </w:pPr>
    </w:p>
    <w:p>
      <w:pPr>
        <w:pStyle w:val="Normal365"/>
      </w:pPr>
      <w:bookmarkStart w:id="728" w:name="Bookmark_365"/>
      <w:bookmarkEnd w:id="728"/>
    </w:p>
    <w:p>
      <w:pPr>
        <w:pStyle w:val="Normal365"/>
      </w:pPr>
      <w:r>
        <w:pict>
          <v:shape id="_x0000_i2481" type="#_x0000_t75" alt="LexisNexis®" style="width:147.75pt;height:30pt">
            <v:imagedata r:id="rId18" o:title=""/>
          </v:shape>
        </w:pict>
      </w:r>
      <w:r>
        <w:cr/>
      </w:r>
    </w:p>
    <w:p>
      <w:pPr>
        <w:pStyle w:val="Heading1363"/>
        <w:keepNext w:val="0"/>
        <w:spacing w:after="200" w:line="340" w:lineRule="atLeast"/>
        <w:ind w:left="0" w:right="0" w:firstLine="0"/>
        <w:jc w:val="center"/>
      </w:pPr>
      <w:hyperlink r:id="rId2596" w:history="1">
        <w:r>
          <w:rPr>
            <w:rFonts w:ascii="arial" w:eastAsia="arial" w:hAnsi="arial" w:cs="arial"/>
            <w:b/>
            <w:i/>
            <w:strike w:val="0"/>
            <w:color w:val="0077CC"/>
            <w:sz w:val="28"/>
            <w:u w:val="single"/>
            <w:vertAlign w:val="baseline"/>
          </w:rPr>
          <w:t>From Aleppo to Paisley: the battle to make refugees feel welcome in Scotland; When a group of Syrian families arrived in Paisley this month, some locals came out and hugged them, but others posted racist abuse online - and stuck to their guns when exposed by the local press. So is there a problem in Paisley or across the country? And if so, what's the best way to take it on?</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2015 Saturday 10:02 AM GMT</w:t>
      </w:r>
    </w:p>
    <w:p>
      <w:pPr>
        <w:pStyle w:val="Normal365"/>
        <w:keepNext w:val="0"/>
        <w:spacing w:after="0" w:line="240" w:lineRule="atLeast"/>
        <w:ind w:right="0"/>
        <w:jc w:val="both"/>
      </w:pPr>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65"/>
        <w:keepNext w:val="0"/>
        <w:spacing w:before="120" w:after="0" w:line="220" w:lineRule="atLeast"/>
        <w:ind w:left="0" w:right="0" w:firstLine="0"/>
        <w:jc w:val="left"/>
      </w:pPr>
      <w:r>
        <w:br/>
      </w:r>
      <w:r>
        <w:pict>
          <v:shape id="_x0000_i2482" type="#_x0000_t75" style="width:167.98pt;height:30.75pt">
            <v:imagedata r:id="rId20" o:title=""/>
          </v:shape>
        </w:pic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2309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Audrey Gillan</w:t>
      </w:r>
    </w:p>
    <w:p>
      <w:pPr>
        <w:pStyle w:val="Normal365"/>
        <w:keepNext/>
        <w:spacing w:before="240" w:after="0" w:line="340" w:lineRule="atLeast"/>
        <w:ind w:left="0" w:right="0" w:firstLine="0"/>
        <w:jc w:val="left"/>
      </w:pPr>
      <w:bookmarkStart w:id="729" w:name="Body_363"/>
      <w:bookmarkEnd w:id="729"/>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483" style="position:absolute;z-index:252403712"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smirry rain seemed relentless as people milled around the grounds of Paisley's 12th-century abbey, babies in buggies with the rain hoods up, kids running around in trainers with LED lights flashing, others hoisted on to the shoulders of daddies. Here and there were reindeer antlers, Santa's helpers outfits, the odd Christmas jumper, and almost everywhere hands were clutching little paper flags supporting the west of Scotland town's bid to become the UK city of culture in 2021.</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"buddies" - denizens of Paisley - gathered for the two-hour build-up to the switching on of their Christmas lights (postponed from the original date of 14 November, the day after the Paris attacks), few would have noticed that among their number was a group of refugees recently arrived from Syria - one in a wheelchair, another with a limp, a small group of adult men and young teenage boys. They didn't stay long: the rain was perhaps too heavy, the crowd too big, the square not entirely wheelchair-friendly. Or perhaps they simply ducked in to the dry of Paisley town hall to watch the Punch and Judy show, join the queues for the face painter or the balloon twister. Just like all the other families.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 in Glasgow to low-key welcome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weeks before 17 November, when Paisley was due to welcome its 50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multi-denominational, pan-political Renfrewshire Refugee Support Group was set up with the aim of helping their guests' arrival run as smoothly as possible. Toiletries, warm clothes, toys and all kinds of small gifts had been collected, and church halls, student unions and lockups were stuffed to brimming. The bishop of Paisley, John Keenan, who heads up the support group, said: "We wanted it to work so that when those wee ones walked out of the door, no one said anything bad to them, nothing that makes them sad."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their plane touched down on the tarmac at Glasgow airport, less than three miles away, a volley of vitriol came spewing from a small number of members of Paisley Legends, a Facebook group more usually peppered with posts offering last-minute hairdos and questions such as "Does anyone know anyone who makes kids' Christmas gift baskets?"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Collett, owner of the town's James Martin hair salon, wrote that the country had no backbone. "All your welcome banners and welcome messages, fuck off. You won't be saying that when they start killing, bombing and taking over your local area."</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vilest was from a keyboard warrior named Stevo Riley, a member of the Scottish Defence League who has told the Guardian that his real name is Steven Robertson. He wrote: "The pilot should have took a nose dive in the Clyde with the lot of them, this place will erupt soon."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girlfriend, Rebecca Borthwick, posted that families should "fuck off back to the deserts", but both she and Robertson now claim that he had taken over her Facebook account after he found himself banned. He also wrote: "You won't be saying all this when the filth rape your own women and children, like they're doing all over the UK. Allah was a paedo, Muhammad was a paedo and Islam promotes paedophilia."</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first time refugees have been greeted with such venom, and it won't be the last. But this time, something else happened. The couple, along with Collett and others, were exposed as trolls by the Paisley Daily Express. The front page headline read: "SHAME ON YOU". With that, an ugly underbelly to opinion in the town was exposed. And a set of crucial wider questions were raised: are those voices of the fringe, or do they really represent, as they claim, a silent majority? Are their attacks mere posturing, or do they represent a genuine threat? And is this Paisley's problem - or one that the rest of Scotland and the UK must brace itself to fight?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Express's editor, Cheryl McEvoy, is a feisty terrier of a woman, locally born, and what she saw appalled her. "We got a phone call to the office on the night the plane touched down saying there was a discussion on the Paisley Legends group, and the man said the content was 'absolutely disgusting'," she explains. "Within 10 minutes of being in the office the next morning we thought exposing them was the right thing to do. There was a discussion about the consequences, and whether it could create negative publicity for us, but my gut instinct was that it wouldn't. It takes one person to post something like that, and that gives others permission, and then there's no stopping it."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Taylor, a reporter on the paper's small team, wrote a follow-up story exposing Robertson as a member of the SDL. The paper printed a picture of him in a ski mask, to which he responded in comments: "Fucking absolute wanker that Chris Taylor is knew he would twist things fucking reporter need taking care off."</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says: "Clearly, it's a bit unnerving when a member of the SDL declares publicly that he wants to do you in, or is recruiting someone to do you in. But I don't think fear or threats are any reason not to publish an important story like that. And to be honest, the Scottish Defence League is one man and his dog."</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the town and its politicians rallied behind the paper. McEvoy says: "Paisley isn't any different from anywhere else, it's just that it has been discussed openly now, and that's a good thing. We are talking about the issue of intolerance and it has made people think twice before opening their mouth and venting their spleen."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Robertson doesn't seem to be thinking twice. His brief spar with the local press has prompted little regret in the man who has only lived in Paisley for six months. But he admits his mother didn't like what she read - "she thought I called children filth but I was misquoted" - and his former partner called him a "racist scumbag".</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wrote in the post I will stand by 100%," he says. "I am not personally bothered for myself, but Rebecca got a lot of hate mail on her Facebook. This has had no implications for my [roofing] business. I had the car window open when somebody shouted 'racist bastard'. I gave a laugh and took my seatbelt off and gave a jerk motion and he said: 'I am joking mate, I am sorry.' It was just to give him a wee fright. Dinnae get me wrong, 90% of them are probably fine. I shouldn't have worded it 'they are all filthy refugees' or 'going to rape your women'. I meant [that] if a minority got the chance they would be Islamic terrorists or jihadis. We have got our own problems here."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'People want to help': Scottish town prepares to host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that elements of the town have persecuted others without much evidence: in 1696, seven people were to be tried as the Paisley Witches, the accusations against them made out of spite. One killed himself, one died in prison and five were strangled and burned at Gallowgreen. A horseshoe set in a road to stop their evil spirits returning can still be seen.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Paisley has a happier history, too. It is a handsome town, redolent with industrial, architectural, artistic and cultural heritage. It has more listed buildings than any other Scottish city outside Edinburgh. Aside from its bid to become city of culture, it has ambitious plans for regeneration, including a £56m scheme to build a national museum of textile and design - the town is famous for its textiles and threads, none more so than its Paisley-patterned shawls.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is also the location of the most deprived "data zone" in Scotland. The Ferguslie Park estate on the north-west edge of the town was ranked the first most deprived area in the Scottish Index of Multiple Deprivation. Here, many council houses lie empty, windows boarded up with perforated steel. It is a place where resentment festers, where other people seem to be getting what you are not.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diocesan offices behind Paisley cathedral, Bishop Keenan says the welcoming committee prepared itself for animosity but the "arrival and settling of families in Paisley has been very serene". He speaks having just returned from meeting his first family, still aglow from the experience.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mum, dad, a 13-year-old and two grownup sons. The woman opened the door as naturally as if she was living here her whole life. She said: 'Come on in.' Her husband had suffered a stroke and he was asleep in his wheelchair, maybe 50. She spoke very good English. They are Armenian Syrians [Armenians sought refuge in Syria during the Armenian genocide] who settled in Aleppo but travelled to Lebanon when IS began its ethnic cleansing of the Christians in that city. She made us a wee cup of coffee and told me she had been to mass, she had been on the high street and had checked out some of the shops, though she is restricted because of her husband's illness."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run-up to the arrivals, many were aware that there would inevitably be shrill voices pitched against them. "The politicians were long in the tooth and just knew from a remote experience of this that people would say 'they are getting our houses' and 'why are they getting benefits?'," explains the bishop.</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there would be people who would be open, with compassion, then people closed on principle and then we thought there would be a group in the middle who were, in principle, open but very easily got at to be afraid. So we really thought that that's the group that we have to work on. I think there's a battle for hearts and minds ... I heard of one woman meeting a small group of refugees on Paisley High Street. She asked, 'Are you one of the Syrian families?' and when they said yes, she hugged them and burst into tears."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Adam, the SNP member of the Scottish parliament for Paisley, says he is proud of his town and the way it has reacted, for the most part. "We know it's challenging and we live in difficult times. We have 52,000 constituents, and have only had two clients in our office to talk about the refugees, and of the two, only one could be regarded as a racist ... I know the vast majority of Paisley buddies are very supportive."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the trolls go, he is glad they were named and shamed. "We all have responsibilities and I do feel sorry for anybody who might lose their job, but we live in a world where there is such a thing as hate crime."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Paisley is not the only small British town to receive refugees or the only one where some have reacted unkindly. Across the river in Clydebank, another group from the 400 people that Scotland has agreed to take - from a total of 1,000 souls arriving in Britain before the end of the year - has this week been settled. On one community Facebook group, most "Bankies" were welcoming, but again some couldn't restrain themselves from espousing hatred.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down-at-heel, almost desolate street where the refugees have been located, people tell stories of a street protest a few nights ago. There is evidence of mud bombs on windows. One resident was indignant at the bile she had heard from her neighbours. "They should think what it would be like if the shoe was on the other foot. There's 47 of them - three babies under a year old, 10 adult women, nine adult men and the rest are all kids - all of them fleeing something," she says. "There's none of them that have been in a refugee camp for less than four years - it's the people that need it most, the people that can't afford to flee their own country."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Paris attacks will have 'no effect' on plans to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Scotland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that view is the 16-year-old girl who says she is in the interview stage to join the army. She is adamant that people from Syria are going to come and bomb the refugees. When the flaws in this logic are pointed out, she shrugs her shoulders: "They should be in their own country. It's not really fair for us to have them here, we will get bombed ... they shouldn't be coming here when it's nothing to do with us."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friend, 17 and in the RAF, is equally angry: "They've all got plasmas, couches, coffee tables - they are getting better living conditions than the homeless," he says. Somebody who works for the council who was doing up the flats took pictures and showed me them. It's a disgrace what they are getting."</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itself has so far agreed to take more than its fair share of refugees per head of population in this first dispersal tranche through the Syrian Vulnerable Peoples Relocation Scheme - simply because it is well organised and has co-ordinated work in advance of the arrivals. First minister Nicola Sturgeon has also stressed that any hate crime in the wake of the terrorist attacks in Paris is "totally unacceptable".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still those rabidly on the scent of something they believe they can turn to their advantage. Twelve days ago, SDL members turned up at the Adamton Country House Hotel, on the outskirts of the Ayrshire village of Monkton, after it offered to give 150 refugees emergency accommodation. Outnumbered as they were by counter-demonstrators, they still managed to gulp some of the oxygen of publicity they were so desperate for.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lighting celebrations in Paisley, most buddies are compassionate. Grandmother Mary McEwan says she could never turn anyone away from her door, and neither should the town: "We have to help them. We can't leave them distressed in their own country or they will not be there for long - they are going to be dead. Even more so the kids that are coming - being cruel about them is just deplorable. People here have all come out for their kids - what's the difference with refugees and their kids? They are entitled to have a wee bit of stability in their life."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words are echoed by Bishop Keenan. "In the run-up to Christmas," he says, "we should remember that Jesus was a refugee and homeless in Bethlehem, an asylum-seeker in Egypt and a vagrant before he was even four."</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2015</w:t>
      </w:r>
    </w:p>
    <w:p>
      <w:pPr>
        <w:pStyle w:val="Normal365"/>
      </w:pPr>
    </w:p>
    <w:p>
      <w:pPr>
        <w:pStyle w:val="Normal365"/>
        <w:ind w:left="200"/>
        <w:sectPr>
          <w:type w:val="continuous"/>
          <w:pgMar w:top="840" w:right="1000" w:bottom="840" w:left="1000" w:header="400" w:footer="400"/>
          <w:pgNumType w:fmt="decimal"/>
          <w:cols w:space="720"/>
        </w:sectPr>
      </w:pPr>
      <w:r>
        <w:br/>
      </w:r>
      <w:r>
        <w:pict>
          <v:line id="_x0000_s2484" style="position:absolute;z-index:252404736"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597"/>
          <w:headerReference w:type="default" r:id="rId2598"/>
          <w:footerReference w:type="even" r:id="rId2599"/>
          <w:footerReference w:type="default" r:id="rId2600"/>
          <w:headerReference w:type="first" r:id="rId2601"/>
          <w:footerReference w:type="first" r:id="rId2602"/>
          <w:pgSz w:w="12240" w:h="15840"/>
          <w:pgMar w:top="840" w:right="1000" w:bottom="840" w:left="1000" w:header="400" w:footer="400"/>
          <w:pgNumType w:fmt="decimal"/>
          <w:cols w:space="720"/>
          <w:titlePg w:val="0"/>
        </w:sectPr>
      </w:pPr>
    </w:p>
    <w:p>
      <w:pPr>
        <w:pStyle w:val="Normal366"/>
      </w:pPr>
      <w:bookmarkStart w:id="730" w:name="Bookmark_366"/>
      <w:bookmarkEnd w:id="730"/>
    </w:p>
    <w:p>
      <w:pPr>
        <w:pStyle w:val="Normal366"/>
      </w:pPr>
      <w:r>
        <w:pict>
          <v:shape id="_x0000_i2485" type="#_x0000_t75" alt="LexisNexis®" style="width:147.75pt;height:30pt">
            <v:imagedata r:id="rId18" o:title=""/>
          </v:shape>
        </w:pict>
      </w:r>
      <w:r>
        <w:cr/>
      </w:r>
    </w:p>
    <w:p>
      <w:pPr>
        <w:pStyle w:val="Heading1364"/>
        <w:keepNext w:val="0"/>
        <w:spacing w:after="200" w:line="340" w:lineRule="atLeast"/>
        <w:ind w:left="0" w:right="0" w:firstLine="0"/>
        <w:jc w:val="center"/>
      </w:pPr>
      <w:hyperlink r:id="rId2603" w:history="1">
        <w:r>
          <w:rPr>
            <w:rFonts w:ascii="arial" w:eastAsia="arial" w:hAnsi="arial" w:cs="arial"/>
            <w:b/>
            <w:i/>
            <w:strike w:val="0"/>
            <w:color w:val="0077CC"/>
            <w:sz w:val="28"/>
            <w:u w:val="single"/>
            <w:vertAlign w:val="baseline"/>
          </w:rPr>
          <w:t>Syrian women in Jordan at risk of sexual exploitation at refugee camps</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Guardian.com.</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2014 Friday</w:t>
      </w:r>
    </w:p>
    <w:p>
      <w:pPr>
        <w:pStyle w:val="Normal366"/>
        <w:keepNext w:val="0"/>
        <w:spacing w:after="0" w:line="240" w:lineRule="atLeast"/>
        <w:ind w:right="0"/>
        <w:jc w:val="both"/>
      </w:pPr>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 and Media Limited or its affiliated companies All Rights Reserved Registered in England and Wales. No. 908396 Registered office: PO Box 68164, Kings Place, 90 York Way, London N1P 2AP</w:t>
      </w:r>
    </w:p>
    <w:p>
      <w:pPr>
        <w:pStyle w:val="Normal366"/>
        <w:keepNext w:val="0"/>
        <w:spacing w:before="120" w:after="0" w:line="220" w:lineRule="atLeast"/>
        <w:ind w:left="0" w:right="0" w:firstLine="0"/>
        <w:jc w:val="left"/>
      </w:pPr>
      <w:r>
        <w:br/>
      </w:r>
      <w:r>
        <w:pict>
          <v:shape id="_x0000_i2486" type="#_x0000_t75" style="width:167.98pt;height:30.75pt">
            <v:imagedata r:id="rId20" o:title=""/>
          </v:shape>
        </w:pic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pStyle w:val="Normal3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609" w:history="1">
        <w:r>
          <w:rPr>
            <w:rFonts w:ascii="arial" w:eastAsia="arial" w:hAnsi="arial" w:cs="arial"/>
            <w:b w:val="0"/>
            <w:i/>
            <w:strike w:val="0"/>
            <w:noProof w:val="0"/>
            <w:color w:val="0077CC"/>
            <w:position w:val="0"/>
            <w:sz w:val="20"/>
            <w:u w:val="single"/>
            <w:vertAlign w:val="baseline"/>
          </w:rPr>
          <w:t>theguardian.com</w:t>
        </w:r>
      </w:hyperlink>
    </w:p>
    <w:p>
      <w:pPr>
        <w:pStyle w:val="Normal366"/>
        <w:keepNext/>
        <w:spacing w:before="240" w:after="0" w:line="340" w:lineRule="atLeast"/>
        <w:ind w:left="0" w:right="0" w:firstLine="0"/>
        <w:jc w:val="left"/>
      </w:pPr>
      <w:bookmarkStart w:id="731" w:name="Body_364"/>
      <w:bookmarkEnd w:id="731"/>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487" style="position:absolute;z-index:252405760" from="0,2pt" to="512pt,2pt" strokecolor="#009ddb" strokeweight="2pt">
            <v:stroke linestyle="single"/>
            <w10:wrap type="topAndBottom"/>
          </v:line>
        </w:pict>
      </w:r>
    </w:p>
    <w:p>
      <w:pPr>
        <w:pStyle w:val="Normal366"/>
      </w:pPr>
    </w:p>
    <w:p>
      <w:pPr>
        <w:pStyle w:val="Normal3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Vulnerable young Syrian women are being sold into marriage, trafficked and exploited by predatory men, say aid workers. Lee Harper investigates</w:t>
      </w:r>
    </w:p>
    <w:p>
      <w:pPr>
        <w:pStyle w:val="Normal3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nightclub manager in Amman greets his guests with a warm welcome and, unusually for Jordan, an alcoholic drink. He tells them the girls will arrive shortly.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on a microphone introduces the women, who make their way into the club through a cloud of thick cigarette smoke. "Aaliyah" introduces herself, explaining that she is not allowed to sit down, only to stand and dance.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wearing a low-cut top and the tattoo on her arm says "life has many obstacles" in Arabic. As the night wears on she tells her story, one of disappointment and exploitation. Aaliyah came to Jordan alone from Syria, fleeing the war but leaving her family behind. She married a Jordanian man who promised to look after her. But she has come to regret her decision.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virgin before I married, but after three months he got bored and divorced me. I cannot go back home to my family and tell them what has happened, I feel ashamed," she admits. Now she works as an escort and sends some of her earnings to her family in Damascus. "I give them money every month, which helps them, but I do not tell them what I do. They think I am studying."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Aaliyah works with a friend, Ishtar, who brushes off questions, saying only that she has sex with many men. Two days later the Guardian receives a smuggled letter from Ishtar, written in Arabic.</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left my family and my son in Syria, and I met a man from Palestine who brought me to Amman. In the first three months he treated me well, but then he started forcing me to work in bars and in illegal activities. He made me sign a marriage certificate with certain conditions. My son is sick and I can't go to see him, because this man takes all the money I earn from work. The situation of my family is so miserable. I don't know what to do. I hope you can help and find a solution for me."</w:t>
      </w:r>
    </w:p>
    <w:p>
      <w:pPr>
        <w:pStyle w:val="Normal366"/>
        <w:keepNext w:val="0"/>
        <w:spacing w:before="240" w:after="0" w:line="260" w:lineRule="atLeast"/>
        <w:ind w:left="0" w:right="0" w:firstLine="0"/>
        <w:jc w:val="both"/>
      </w:pPr>
      <w:hyperlink r:id="rId2604" w:history="1">
        <w:r>
          <w:rPr>
            <w:rFonts w:ascii="arial" w:eastAsia="arial" w:hAnsi="arial" w:cs="arial"/>
            <w:b w:val="0"/>
            <w:i/>
            <w:strike w:val="0"/>
            <w:color w:val="0077CC"/>
            <w:sz w:val="20"/>
            <w:u w:val="single"/>
            <w:vertAlign w:val="baseline"/>
          </w:rPr>
          <w:t>Aid workers are warning that young Syrian women in Jordan are increasingly at risk of exploitation</w:t>
        </w:r>
      </w:hyperlink>
      <w:r>
        <w:rPr>
          <w:rFonts w:ascii="arial" w:eastAsia="arial" w:hAnsi="arial" w:cs="arial"/>
          <w:b w:val="0"/>
          <w:i w:val="0"/>
          <w:strike w:val="0"/>
          <w:noProof w:val="0"/>
          <w:color w:val="000000"/>
          <w:position w:val="0"/>
          <w:sz w:val="20"/>
          <w:u w:val="none"/>
          <w:vertAlign w:val="baseline"/>
        </w:rPr>
        <w:t>, with many struggling to survive in a country where they are not allowed to work. Some have families who are reliant on aid or meagre savings.</w:t>
      </w: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Amira Mohamed is a counter-trafficking officer at the </w:t>
      </w:r>
      <w:hyperlink r:id="rId2605" w:history="1">
        <w:r>
          <w:rPr>
            <w:rFonts w:ascii="arial" w:eastAsia="arial" w:hAnsi="arial" w:cs="arial"/>
            <w:b w:val="0"/>
            <w:i/>
            <w:strike w:val="0"/>
            <w:noProof w:val="0"/>
            <w:color w:val="0077CC"/>
            <w:position w:val="0"/>
            <w:sz w:val="20"/>
            <w:u w:val="single"/>
            <w:vertAlign w:val="baseline"/>
          </w:rPr>
          <w:t>International Organisation of Migration (IOM) in Amman</w:t>
        </w:r>
      </w:hyperlink>
      <w:r>
        <w:rPr>
          <w:rFonts w:ascii="arial" w:eastAsia="arial" w:hAnsi="arial" w:cs="arial"/>
          <w:b w:val="0"/>
          <w:i w:val="0"/>
          <w:strike w:val="0"/>
          <w:noProof w:val="0"/>
          <w:color w:val="000000"/>
          <w:position w:val="0"/>
          <w:sz w:val="20"/>
          <w:u w:val="none"/>
          <w:vertAlign w:val="baseline"/>
        </w:rPr>
        <w:t>. She is preparing for the next stage of an awareness campaign aimed at Syrian and Jordanian families. "We have had lots of reports from the media and people on the ground that trafficking is becoming a problem, this typically happens where there is conflict and [there are] vulnerable people," she says.</w:t>
      </w: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highlights how Syrian women are vulnerable to being trafficked through forced marriage and sexual exploitation, and children are </w:t>
      </w:r>
      <w:hyperlink r:id="rId2606" w:history="1">
        <w:r>
          <w:rPr>
            <w:rFonts w:ascii="arial" w:eastAsia="arial" w:hAnsi="arial" w:cs="arial"/>
            <w:b w:val="0"/>
            <w:i/>
            <w:strike w:val="0"/>
            <w:noProof w:val="0"/>
            <w:color w:val="0077CC"/>
            <w:position w:val="0"/>
            <w:sz w:val="20"/>
            <w:u w:val="single"/>
            <w:vertAlign w:val="baseline"/>
          </w:rPr>
          <w:t>pushed into work</w:t>
        </w:r>
      </w:hyperlink>
      <w:r>
        <w:rPr>
          <w:rFonts w:ascii="arial" w:eastAsia="arial" w:hAnsi="arial" w:cs="arial"/>
          <w:b w:val="0"/>
          <w:i w:val="0"/>
          <w:strike w:val="0"/>
          <w:noProof w:val="0"/>
          <w:color w:val="000000"/>
          <w:position w:val="0"/>
          <w:sz w:val="20"/>
          <w:u w:val="none"/>
          <w:vertAlign w:val="baseline"/>
        </w:rPr>
        <w:t>. "[Syrian families] might not realise they are being exploited, so we try to prevent this by organising projects, for instance ... we get the Jordanians and Syrians working together, cleaning the streets and giving out aid parcels. Within the [aid] boxes there is a message explaining the signs of human trafficking."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points to the difference in dowries being paid for brides as one of the ways which poverty leads to exploitation. "For example, culturally, early marriages happen in Syria [where] they might get $1,000 - but as refugees in Jordan they might get $100."</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Guardian shows her the letter from Ishtar, she says it is the type of evidence they are hoping to see more of as their project continues. "This is a perfect example of trafficking. She is asking for help and I must follow it up and make a case to the public security department unit, [which is] combating human trafficking."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Zaatari camp is home to more than 100,000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 olive-green tent standing apart from the others is used as a mosque. The imam, speaking on condition of anonymity, admits he worries about some of the young women he sees. He says he is so concerned that he refuses to carry out some marriages.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come into the camp and ... they are just buying girls." He says many of these men come from Jordan and the Gulf; most are seeking approval to wed a much younger woman. "When I was in Syria, I used to sign the marriage papers, but here ... only when they are over 18. I am against the marriages in the camp, unless it is registered by the Jordanian government."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enacted an anti-trafficking law in 2009, and has also ratified UN conventions against offence. Jordanian law has been applied to the camp, and marriages of under-18s being conducted by imams or sheiks are not recognised by the courts. The Zaatari camp commander, Zaher Abu-Shahab, a Jordanian colonel, says: "If I see one of these marriage agreements, I tear them up and throw them in the bin in front of them."</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security, Colonel Eid al-Qarara'a, denies there are forced marriages, or that men are coming into the camp to look for vulnerable young women. "Syrian society is very conservative, and until now we haven't [seen] any sort of event like this," he says.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six miles down the road from the camp is the town of Mafraq, home to more than 65,000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They receive far less support than their compatriots in the camps. Mafraq is a key focus of the IOM campaign to raise awareness about trafficking.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Tamira lives in Mafraq with her husband and 16-year-old daughter. Battool attends school but her youth has not protected her from propositions of marriage. Tamira says she has had to warn off a Jordanian man and an Iraqi.</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of my husband's friend came to the house and asked if I wanted to help them to find Syrian girls for marriage. They wanted tall, blonde and thin girls. My daughter is brunette, so they didn't take her," she laughs. The two men said they would give Tamira a percentage of the fee they were getting from their Saudi contacts.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regularly go house to house looking for brides in Mafraq. In the end they went to a matchmaker and found a girl," Tamira says. "They come to Jordan to find Syrian girls because they think we are needy people now."</w:t>
      </w:r>
    </w:p>
    <w:p>
      <w:pPr>
        <w:pStyle w:val="Normal36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Names have been changed to protect identities</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2014</w:t>
      </w:r>
    </w:p>
    <w:p>
      <w:pPr>
        <w:pStyle w:val="Normal366"/>
      </w:pPr>
    </w:p>
    <w:p>
      <w:pPr>
        <w:pStyle w:val="Normal366"/>
        <w:ind w:left="200"/>
        <w:sectPr>
          <w:type w:val="continuous"/>
          <w:pgMar w:top="840" w:right="1000" w:bottom="840" w:left="1000" w:header="400" w:footer="400"/>
          <w:pgNumType w:fmt="decimal"/>
          <w:cols w:space="720"/>
        </w:sectPr>
      </w:pPr>
      <w:r>
        <w:br/>
      </w:r>
      <w:r>
        <w:pict>
          <v:line id="_x0000_s2488"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607"/>
          <w:headerReference w:type="default" r:id="rId2608"/>
          <w:footerReference w:type="even" r:id="rId2609"/>
          <w:footerReference w:type="default" r:id="rId2610"/>
          <w:headerReference w:type="first" r:id="rId2611"/>
          <w:footerReference w:type="first" r:id="rId2612"/>
          <w:pgSz w:w="12240" w:h="15840"/>
          <w:pgMar w:top="840" w:right="1000" w:bottom="840" w:left="1000" w:header="400" w:footer="400"/>
          <w:pgNumType w:fmt="decimal"/>
          <w:cols w:space="720"/>
          <w:titlePg w:val="0"/>
        </w:sectPr>
      </w:pPr>
    </w:p>
    <w:p>
      <w:pPr>
        <w:pStyle w:val="Normal367"/>
      </w:pPr>
      <w:bookmarkStart w:id="732" w:name="Bookmark_367"/>
      <w:bookmarkEnd w:id="732"/>
    </w:p>
    <w:p>
      <w:pPr>
        <w:pStyle w:val="Normal367"/>
      </w:pPr>
      <w:r>
        <w:pict>
          <v:shape id="_x0000_i2489" type="#_x0000_t75" alt="LexisNexis®" style="width:147.75pt;height:30pt">
            <v:imagedata r:id="rId18" o:title=""/>
          </v:shape>
        </w:pict>
      </w:r>
      <w:r>
        <w:cr/>
      </w:r>
    </w:p>
    <w:p>
      <w:pPr>
        <w:pStyle w:val="Heading1365"/>
        <w:keepNext w:val="0"/>
        <w:spacing w:after="200" w:line="340" w:lineRule="atLeast"/>
        <w:ind w:left="0" w:right="0" w:firstLine="0"/>
        <w:jc w:val="center"/>
      </w:pPr>
      <w:hyperlink r:id="rId2613" w:history="1">
        <w:r>
          <w:rPr>
            <w:rFonts w:ascii="arial" w:eastAsia="arial" w:hAnsi="arial" w:cs="arial"/>
            <w:b/>
            <w:i/>
            <w:strike w:val="0"/>
            <w:color w:val="0077CC"/>
            <w:sz w:val="28"/>
            <w:u w:val="single"/>
            <w:vertAlign w:val="baseline"/>
          </w:rPr>
          <w:t>The Guardian view on the EU summit: last tangle in Brussels; David Cameron was naive to think he could seal a deal and launch his EU campaign in the short timespan he set himself</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2016 Friday 7:12 PM GMT</w:t>
      </w:r>
    </w:p>
    <w:p>
      <w:pPr>
        <w:pStyle w:val="Normal367"/>
        <w:keepNext w:val="0"/>
        <w:spacing w:after="0" w:line="240" w:lineRule="atLeast"/>
        <w:ind w:right="0"/>
        <w:jc w:val="both"/>
      </w:pPr>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67"/>
        <w:keepNext w:val="0"/>
        <w:spacing w:before="120" w:after="0" w:line="220" w:lineRule="atLeast"/>
        <w:ind w:left="0" w:right="0" w:firstLine="0"/>
        <w:jc w:val="left"/>
      </w:pPr>
      <w:r>
        <w:br/>
      </w:r>
      <w:r>
        <w:pict>
          <v:shape id="_x0000_i2490" type="#_x0000_t75" style="width:167.98pt;height:30.75pt">
            <v:imagedata r:id="rId20" o:title=""/>
          </v:shape>
        </w:pic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367"/>
        <w:keepNext/>
        <w:spacing w:before="240" w:after="0" w:line="340" w:lineRule="atLeast"/>
        <w:ind w:left="0" w:right="0" w:firstLine="0"/>
        <w:jc w:val="left"/>
      </w:pPr>
      <w:bookmarkStart w:id="733" w:name="Body_365"/>
      <w:bookmarkEnd w:id="733"/>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491" style="position:absolute;z-index:252407808"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readers may recall the 1961 British science fiction movie The Day the Earth Caught Fire, in which a nuclear war pushes the Earth out of its orbit towards the sun. In a desperate effort to reverse the rising temperatures and the impending disaster, scientists decide that more nuclear bombs should be detonated to bring the Earth back into its old orbit. As the climax approaches, journalists in Fleet Street - yes, it was that long ago - are seen preparing alternative front pages for the next day. One reads "World Saved"; the other "World Doomed".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as well that no European Union summit has ever held the fate of the planet in its hands. If it had, the movie would be of Wagnerian length. Yet existential uncertainty in a more minor key has long been the EU's stock in trade. With 28 member states, and a commission and a parliament to satisfy, that is hardly surprising. There are multiple interests to placate and every issue can be leveraged against every other by each participant. Even during the Maastricht talks 25 years ago, when the EU had a mere 12 members, the task of resolving these interests was likened to three-dimensional chess. Today the complexity is exponentially greater and the EU's institutions increasingly struggle to resolve any question that really matters.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in Brussels, the talks about both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 a genuine and pressing continent-wide human and social challenge - and the UK renegotiation of membership terms - a more parochial obsession which nevertheless challenges some of the lazier assumptions of the old federalist dream - gradually became trapped in these procedural realities. The issues went down to the wire, the wire was moved back, then back again, then back again once more. It is possible that the many obstacles raised at various times in the last 48 hours by France, Greece, Italy, Poland and the UK, among others, may have been resolved in the intervening hours. But the intractability of the process and the limitations of the EU's machinery have once again been brutally exposed. Europe doomed? Europe saved?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David Cameron really believed he would succeed in managing the denouement of his own movie this week, he must be more naive than we thought. The idea that the prime minister could go to Brussels on Thursday and seal a deal over dinner was probably always for the birds. But Downing Street clearly hoped that a few hours of overrun on Friday morning would still suffice to get everyone signed up. The hope was that Mr Cameron would be able to get back to London in the afternoon, proclaim a settlement to his factious cabinet and command the weekend news bulletins and front pages as his campaign to get UK voters to remain in a reformed EU finally got underway in the face of something close to Conservative and media Eurosceptic hysteria.</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of that sort may nevertheless unroll this weekend. Yet the longer the process lasts, the more the expected anti-EU frenzy of the obsessive rejectionists could seem mean-spirited and disloyal to the prime minister - a calculation Mr Cameron may be happy to make. In the fullness of time, the sleep-deprived political poker game of the last 72 hours will surely not seem as important as perhaps it does now. All the same, the summit has been another lesson in two very unheroic things: first, the practical limits of a necessarily constrained European project of which this newspaper is a consistent but never starry-eyed supporter; and, second, Mr Cameron's ability to mishandle volatile events which he could have avoided with more attentiveness but of which he is in large part also the instigator.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may get his deal in the end. We hope he does. We hope he wins the referendum. We want Britain to remain in Europe. But the last 72 hours are a reminder that, when he started this process, Mr Cameron was taking a needless gamble with the national interest in order, if he was lucky, to solve a party management problem. In the run-up to the Brussels summit, Mr Cameron has worked his socks off. He has been an active European as never before. But if only he - and his predecessors - had shown the same energy and engagement on more important problems in the past, the EU would be a better and more resilient place than it is. If Mr Cameron had led rather than followed his party, he might never have got into the tangle in which his plans became ensnared this week and by which, if he fails to do better in the months ahead, his whole prime ministership may be glumly defined.</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2016</w:t>
      </w:r>
    </w:p>
    <w:p>
      <w:pPr>
        <w:pStyle w:val="Normal367"/>
      </w:pPr>
    </w:p>
    <w:p>
      <w:pPr>
        <w:pStyle w:val="Normal367"/>
        <w:ind w:left="200"/>
        <w:sectPr>
          <w:type w:val="continuous"/>
          <w:pgMar w:top="840" w:right="1000" w:bottom="840" w:left="1000" w:header="400" w:footer="400"/>
          <w:pgNumType w:fmt="decimal"/>
          <w:cols w:space="720"/>
        </w:sectPr>
      </w:pPr>
      <w:r>
        <w:br/>
      </w:r>
      <w:r>
        <w:pict>
          <v:line id="_x0000_s2492"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614"/>
          <w:headerReference w:type="default" r:id="rId2615"/>
          <w:footerReference w:type="even" r:id="rId2616"/>
          <w:footerReference w:type="default" r:id="rId2617"/>
          <w:headerReference w:type="first" r:id="rId2618"/>
          <w:footerReference w:type="first" r:id="rId2619"/>
          <w:pgSz w:w="12240" w:h="15840"/>
          <w:pgMar w:top="840" w:right="1000" w:bottom="840" w:left="1000" w:header="400" w:footer="400"/>
          <w:pgNumType w:fmt="decimal"/>
          <w:cols w:space="720"/>
          <w:titlePg w:val="0"/>
        </w:sectPr>
      </w:pPr>
    </w:p>
    <w:p>
      <w:pPr>
        <w:pStyle w:val="Normal368"/>
      </w:pPr>
      <w:bookmarkStart w:id="734" w:name="Bookmark_368"/>
      <w:bookmarkEnd w:id="734"/>
    </w:p>
    <w:p>
      <w:pPr>
        <w:pStyle w:val="Normal368"/>
      </w:pPr>
      <w:r>
        <w:pict>
          <v:shape id="_x0000_i2493" type="#_x0000_t75" alt="LexisNexis®" style="width:147.75pt;height:30pt">
            <v:imagedata r:id="rId18" o:title=""/>
          </v:shape>
        </w:pict>
      </w:r>
      <w:r>
        <w:cr/>
      </w:r>
    </w:p>
    <w:p>
      <w:pPr>
        <w:pStyle w:val="Heading1366"/>
        <w:keepNext w:val="0"/>
        <w:spacing w:after="200" w:line="340" w:lineRule="atLeast"/>
        <w:ind w:left="0" w:right="0" w:firstLine="0"/>
        <w:jc w:val="center"/>
      </w:pPr>
      <w:hyperlink r:id="rId2620" w:history="1">
        <w:r>
          <w:rPr>
            <w:rFonts w:ascii="arial" w:eastAsia="arial" w:hAnsi="arial" w:cs="arial"/>
            <w:b/>
            <w:i/>
            <w:strike w:val="0"/>
            <w:color w:val="0077CC"/>
            <w:sz w:val="28"/>
            <w:u w:val="single"/>
            <w:vertAlign w:val="baseline"/>
          </w:rPr>
          <w:t>Faced with EU migration panic, Britain makes for the rabbit hole; What does "national sovereignty" actually mean today?Implications for UK security and world role</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2016 Tuesday 9:24 AM GMT</w:t>
      </w:r>
    </w:p>
    <w:p>
      <w:pPr>
        <w:pStyle w:val="Normal368"/>
        <w:keepNext w:val="0"/>
        <w:spacing w:after="0" w:line="240" w:lineRule="atLeast"/>
        <w:ind w:right="0"/>
        <w:jc w:val="both"/>
      </w:pPr>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68"/>
        <w:keepNext w:val="0"/>
        <w:spacing w:before="120" w:after="0" w:line="220" w:lineRule="atLeast"/>
        <w:ind w:left="0" w:right="0" w:firstLine="0"/>
        <w:jc w:val="left"/>
      </w:pPr>
      <w:r>
        <w:br/>
      </w:r>
      <w:r>
        <w:pict>
          <v:shape id="_x0000_i2494" type="#_x0000_t75" style="width:167.98pt;height:30.75pt">
            <v:imagedata r:id="rId20" o:title=""/>
          </v:shape>
        </w:pic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Norton-Taylor</w:t>
      </w:r>
    </w:p>
    <w:p>
      <w:pPr>
        <w:pStyle w:val="Normal368"/>
        <w:keepNext/>
        <w:spacing w:before="240" w:after="0" w:line="340" w:lineRule="atLeast"/>
        <w:ind w:left="0" w:right="0" w:firstLine="0"/>
        <w:jc w:val="left"/>
      </w:pPr>
      <w:bookmarkStart w:id="735" w:name="Body_366"/>
      <w:bookmarkEnd w:id="735"/>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495" style="position:absolute;z-index:252409856"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million migrants landed in Europe last year, the vast majority in Greece. There are more than 2m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more than a million in Lebanon, and maybe more than a million in Jordan. Some 250,000 Syrians have been killed since the civil war erupted four years ago.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Isis is still on the rampage and now installed in Libya. The Iraqi economy is in a chronic state as a result of the sharp fall in the price of oil. Faced with burgeoning crises, at home and throughout the Middle East - its neighbour - Europe is weak, its voice muted.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Observers not cocooned in the village of Westminster or EU chancelleries might be forgiven for asking why so much time and energy is spent arguing about such matters as transitional benefits in Britain for east European workers relating to a minute fraction of the number of displaced people threatening political stability throughout the continent.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(unidentifed) German policymaker told the Financial Times' columinst, Gideon Rachman on Tuesday : "The European house is burning down and Britain wants to waste time re-arranging the furniture".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Britain be isolated from the crises facing Europe if it left the EU? What does "national sovereignty" mean in face of global multinational companies, data-sharing deals (such as the one just negotiated between the EU and US), or negotiations on environment protection or climate change?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we should ask the question.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security front, the support Theresa May, Britain's home secretary, gave on Tuesday to David Cameron's initial "new settlement" of the UK's relations with the EU is significant.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knows that EU cooperation, including European Arrest Warrants, is crucial in the fight against crime and countering the threat from terrorists.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have mentioned before, Britain's security and intelligence agencies, including senior Scotland Yard officers, want the UK to remain a member of the EU.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does Nato's secretary general, Jens Stoltenberg. "A strong European Union with a strong Britain is good for Nato', he said on Monday, "For Nato it is important to have a strong Europe...A strong Britain in a strong Europe is contributing to stability."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Vladimir Putin would welcome Brexit, as it would weaken the EU and probably push its centre of gravity away from the US.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time for a root and branch shake-up of the EU, a new across-the-board settlement, plugging its democratic deficit but also stepping up practical cooperation in areas such as countering terrorism, thrashed out in the interests of all of its 28 members.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prompted a constructive debate about the EU's internal workings and also its relations with the rest of the world - about its potential huge influence - then the debate over Brexit may have served a real purpose.</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2016</w:t>
      </w:r>
    </w:p>
    <w:p>
      <w:pPr>
        <w:pStyle w:val="Normal368"/>
      </w:pPr>
    </w:p>
    <w:p>
      <w:pPr>
        <w:pStyle w:val="Normal368"/>
        <w:ind w:left="200"/>
        <w:sectPr>
          <w:type w:val="continuous"/>
          <w:pgMar w:top="840" w:right="1000" w:bottom="840" w:left="1000" w:header="400" w:footer="400"/>
          <w:pgNumType w:fmt="decimal"/>
          <w:cols w:space="720"/>
        </w:sectPr>
      </w:pPr>
      <w:r>
        <w:br/>
      </w:r>
      <w:r>
        <w:pict>
          <v:line id="_x0000_s2496" style="position:absolute;z-index:252410880"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621"/>
          <w:headerReference w:type="default" r:id="rId2622"/>
          <w:footerReference w:type="even" r:id="rId2623"/>
          <w:footerReference w:type="default" r:id="rId2624"/>
          <w:headerReference w:type="first" r:id="rId2625"/>
          <w:footerReference w:type="first" r:id="rId2626"/>
          <w:pgSz w:w="12240" w:h="15840"/>
          <w:pgMar w:top="840" w:right="1000" w:bottom="840" w:left="1000" w:header="400" w:footer="400"/>
          <w:pgNumType w:fmt="decimal"/>
          <w:cols w:space="720"/>
          <w:titlePg w:val="0"/>
        </w:sectPr>
      </w:pPr>
    </w:p>
    <w:p>
      <w:pPr>
        <w:pStyle w:val="Normal369"/>
      </w:pPr>
      <w:bookmarkStart w:id="736" w:name="Bookmark_369"/>
      <w:bookmarkEnd w:id="736"/>
    </w:p>
    <w:p>
      <w:pPr>
        <w:pStyle w:val="Normal369"/>
      </w:pPr>
      <w:r>
        <w:pict>
          <v:shape id="_x0000_i2497" type="#_x0000_t75" alt="LexisNexis®" style="width:147.75pt;height:30pt">
            <v:imagedata r:id="rId18" o:title=""/>
          </v:shape>
        </w:pict>
      </w:r>
      <w:r>
        <w:cr/>
      </w:r>
    </w:p>
    <w:p>
      <w:pPr>
        <w:pStyle w:val="Heading1367"/>
        <w:keepNext w:val="0"/>
        <w:spacing w:after="200" w:line="340" w:lineRule="atLeast"/>
        <w:ind w:left="0" w:right="0" w:firstLine="0"/>
        <w:jc w:val="center"/>
      </w:pPr>
      <w:hyperlink r:id="rId2627" w:history="1">
        <w:r>
          <w:rPr>
            <w:rFonts w:ascii="arial" w:eastAsia="arial" w:hAnsi="arial" w:cs="arial"/>
            <w:b/>
            <w:i/>
            <w:strike w:val="0"/>
            <w:color w:val="0077CC"/>
            <w:sz w:val="28"/>
            <w:u w:val="single"/>
            <w:vertAlign w:val="baseline"/>
          </w:rPr>
          <w:t>Obama savages Republican calls to give priority to Christian refugees from Syria; US president: 'We do not have religious tests for our compassion'Jeb Bush and Ted Cruz had demanded focus on Christians after Paris attacks</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5:55 PM GMT</w:t>
      </w:r>
    </w:p>
    <w:p>
      <w:pPr>
        <w:pStyle w:val="Normal369"/>
        <w:keepNext w:val="0"/>
        <w:spacing w:after="0" w:line="240" w:lineRule="atLeast"/>
        <w:ind w:right="0"/>
        <w:jc w:val="both"/>
      </w:pPr>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69"/>
        <w:keepNext w:val="0"/>
        <w:spacing w:before="120" w:after="0" w:line="220" w:lineRule="atLeast"/>
        <w:ind w:left="0" w:right="0" w:firstLine="0"/>
        <w:jc w:val="left"/>
      </w:pPr>
      <w:r>
        <w:br/>
      </w:r>
      <w:r>
        <w:pict>
          <v:shape id="_x0000_i2498" type="#_x0000_t75" style="width:167.98pt;height:30.75pt">
            <v:imagedata r:id="rId20" o:title=""/>
          </v:shape>
        </w:pic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McCarthy in New York and Patrick Wintour in Antalya</w:t>
      </w:r>
    </w:p>
    <w:p>
      <w:pPr>
        <w:pStyle w:val="Normal369"/>
        <w:keepNext/>
        <w:spacing w:before="240" w:after="0" w:line="340" w:lineRule="atLeast"/>
        <w:ind w:left="0" w:right="0" w:firstLine="0"/>
        <w:jc w:val="left"/>
      </w:pPr>
      <w:bookmarkStart w:id="737" w:name="Body_367"/>
      <w:bookmarkEnd w:id="737"/>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499" style="position:absolute;z-index:252411904"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launched a fierce attack on Republican candidates who argued that Muslim refugees must be kept out of America on Monday, saying: "We do not have religious tests for our compassion."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that Christians should be prioritized as refugees from Syria were shameful and un-American, the president told a G20 press conference in southern Turkey.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hear political leaders suggesting that there should be a religious test for admitting which person fleeing which country," Obama said, "when some of these folks themselves come from other countries, that's shameful.</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America. That's not who we are. We don't have religious tests to our compassion."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including former Florida governor Jeb Bush and Texas senator Ted Cruz, called at the weekend for Christians to be given priority in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following the attacks in Paris on Friday that killed 129 people and were claimed by the Islamic State group.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did not name any candidates in his appearance on Monday in Turkey.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Isis wants Christians and Muslims to fight a war. Will Republicans take the bait? | Ali Gharib</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focus our efforts as it relates to refugees on the Christians that are being slaughtered," Bush, the brother of former president George W Bush and the son of former president George HW Bush, said on Sunday in an appearance on CNN. "I think our focus ought to be on the Christians who have no place in Syria any more."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meaningful risk of Christians committing acts of terror," Cruz, whose father arrived in the United States via Canada as a refugee from Cuba, said in a speech in South Carolina on Sunday. "But it is precisely the Obama administration's unwillingness to recognize that or ask those questions that makes them so unable to fight this enemy. Because they pretend as if there is no religious aspect to this."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a ballroom full of the international press in Turkey, Obama argued sharply that there should be no religious aspect to US policy on admitting refugees.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very important for us right now, particularly those who are in leadership, particularly those who have a platform and can be heard, not to fall into that trap," Obama said. "Not to feed that dark impulse inside of us.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lot of disagreements with George W Bush on policy. But I was very proud after 9/11, when he was very adamant and clear that this is not a war on Islam.</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notion that some of those who have taken on leadership in his party would ignore all of that - that's not who we are. On this, they should follow his example. It's the right one. It's the right impulse, it's the better impulse."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senator and presidential hopeful Marco Rubio, whose parents emigrated from Cuba, also departed from George W Bush's framework in a video released by his campaign after the Paris attacks. "This is not a grievance-based conflict," Rubio said. "This is a clash of civilizations. And either they win, or we win."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implied that Republicans had lost sight of Christian teaching, by recalling an address to a joint session of Congress earlier this year by Pope Francis.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Pope Francis came to visit ... he didn't just speak about Christians who were being persecuted," Obama said. "He said protect people who are vulnerable.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are fleeing Syria are the most harmed by terrorists, they are the most vulnerable as a consequence of civil war and strife."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Praising the German chancellor, Angela Merkel, for showing compassion and leadership on the issue of refugees, Obama urged the world to remember the biggest victims of violence in Syria were Muslims.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said: "The people who are fleeing Syria are the most harmed by terrorism. They are the most vulnerable as a consequence of civil war and strife. They are parents. They are children. They are orphans and it is very important ... that we do not close our hearts to these victims of such violence and somehow start equating the issue of refugees with the issue of terrorism."</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Obama directed his administration to prepare to accept 10,000 new refugees from Syria in the next fiscal year. An estimated half a million refugees from the Syrian conflict have arrived in Europe this year, about 51% of them women and children.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good to remember that the United States does not have a religious test, and we are a nation of many people of many faiths," Obama concluded. "Those are the universal values that we stand for."</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369"/>
      </w:pPr>
    </w:p>
    <w:p>
      <w:pPr>
        <w:pStyle w:val="Normal369"/>
        <w:ind w:left="200"/>
        <w:sectPr>
          <w:type w:val="continuous"/>
          <w:pgMar w:top="840" w:right="1000" w:bottom="840" w:left="1000" w:header="400" w:footer="400"/>
          <w:pgNumType w:fmt="decimal"/>
          <w:cols w:space="720"/>
        </w:sectPr>
      </w:pPr>
      <w:r>
        <w:br/>
      </w:r>
      <w:r>
        <w:pict>
          <v:line id="_x0000_s2500" style="position:absolute;z-index:252412928"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628"/>
          <w:headerReference w:type="default" r:id="rId2629"/>
          <w:footerReference w:type="even" r:id="rId2630"/>
          <w:footerReference w:type="default" r:id="rId2631"/>
          <w:headerReference w:type="first" r:id="rId2632"/>
          <w:footerReference w:type="first" r:id="rId2633"/>
          <w:pgSz w:w="12240" w:h="15840"/>
          <w:pgMar w:top="840" w:right="1000" w:bottom="840" w:left="1000" w:header="400" w:footer="400"/>
          <w:pgNumType w:fmt="decimal"/>
          <w:cols w:space="720"/>
          <w:titlePg w:val="0"/>
        </w:sectPr>
      </w:pPr>
    </w:p>
    <w:p>
      <w:pPr>
        <w:pStyle w:val="Normal370"/>
      </w:pPr>
      <w:bookmarkStart w:id="738" w:name="Bookmark_370"/>
      <w:bookmarkEnd w:id="738"/>
    </w:p>
    <w:p>
      <w:pPr>
        <w:pStyle w:val="Normal370"/>
      </w:pPr>
      <w:r>
        <w:pict>
          <v:shape id="_x0000_i2501" type="#_x0000_t75" alt="LexisNexis®" style="width:147.75pt;height:30pt">
            <v:imagedata r:id="rId18" o:title=""/>
          </v:shape>
        </w:pict>
      </w:r>
      <w:r>
        <w:cr/>
      </w:r>
    </w:p>
    <w:p>
      <w:pPr>
        <w:pStyle w:val="Heading1368"/>
        <w:keepNext w:val="0"/>
        <w:spacing w:after="200" w:line="340" w:lineRule="atLeast"/>
        <w:ind w:left="0" w:right="0" w:firstLine="0"/>
        <w:jc w:val="center"/>
      </w:pPr>
      <w:hyperlink r:id="rId2634" w:history="1">
        <w:r>
          <w:rPr>
            <w:rFonts w:ascii="arial" w:eastAsia="arial" w:hAnsi="arial" w:cs="arial"/>
            <w:b/>
            <w:i/>
            <w:strike w:val="0"/>
            <w:color w:val="0077CC"/>
            <w:sz w:val="28"/>
            <w:u w:val="single"/>
            <w:vertAlign w:val="baseline"/>
          </w:rPr>
          <w:t>Catholic head says Syrian Christians neglected in UK resettlement; Cardinal Nichols says plans to take UNHCR camp refugees means Christians overlooked</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7:34 AM GMT</w:t>
      </w:r>
    </w:p>
    <w:p>
      <w:pPr>
        <w:pStyle w:val="Normal370"/>
        <w:keepNext w:val="0"/>
        <w:spacing w:after="0" w:line="240" w:lineRule="atLeast"/>
        <w:ind w:right="0"/>
        <w:jc w:val="both"/>
      </w:pPr>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70"/>
        <w:keepNext w:val="0"/>
        <w:spacing w:before="120" w:after="0" w:line="220" w:lineRule="atLeast"/>
        <w:ind w:left="0" w:right="0" w:firstLine="0"/>
        <w:jc w:val="left"/>
      </w:pPr>
      <w:r>
        <w:br/>
      </w:r>
      <w:r>
        <w:pict>
          <v:shape id="_x0000_i2502" type="#_x0000_t75" style="width:167.98pt;height:30.75pt">
            <v:imagedata r:id="rId20" o:title=""/>
          </v:shape>
        </w:pic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w:t>
      </w:r>
    </w:p>
    <w:p>
      <w:pPr>
        <w:pStyle w:val="Normal370"/>
        <w:keepNext/>
        <w:spacing w:before="240" w:after="0" w:line="340" w:lineRule="atLeast"/>
        <w:ind w:left="0" w:right="0" w:firstLine="0"/>
        <w:jc w:val="left"/>
      </w:pPr>
      <w:bookmarkStart w:id="739" w:name="Body_368"/>
      <w:bookmarkEnd w:id="739"/>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503" style="position:absolute;z-index:252413952"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Catholic church in England and Wales has argued that Christians are being overlooked in Britain's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while the Anglican bishop of Leeds has described the faith as the most persecuted in the world.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Cardinal Vincent Nichols also said Christians were particularly persecuted and that too few would benefit from the government's plans to resettle 20,000 people from refugee camps within Syria.</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camps are run by the UN high commissioner for refugees (UNHCR) and Nichols said very few people in these tended to be Christian.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Nichols told BBC Radio 4's Today programme: "I can see the point in going directly to the refugee camps, but I think its unintended consequence will be that there will be few, if any, Christians coming to this country... because, for the most part, Christian refugees do not go into the UNHCR camps. They go to fellow Christian organisations."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"If we are going to deal purely with UNHCR, according to their rules, there can be no preference given to anybody on behalf of their faith and we will simply bypass the Christian refugees, not intentionally, but in fact."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opinion piece for the Times, Nick Baines, the bishop of Leeds, pointed to anti-Christian policies around the world - a recent ban in Brunei, for example, on Christmas celebrations, lest they damage the Islamic faith.</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Baines wrote: "It is reckoned that Christians represent the most persecuted people on earth in the 21st century. And we are not talking here of a bit of ridicule or silly marginalisation. We are talking about men, women and children being singled out because of their Christian faith or identity and put to an unimaginably cruel death. Or being driven out of home, away from livelihood, deprived of identity and dignity."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also quoted Britain's chief rabbi, Ephraim Mirvis, as saying: "The shocking ban on public celebrations of Christmas in Brunei is reflective of an intolerance that, as Jews, we simply cannot countenance."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Cameron's annual Christmas message, details of which were released on Thursday, has also taken a notably Christian tone, saying Christmas is to mark "the birth of God's only son, Jesus Christ - the Prince of Peace".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message, the prime minister says: "As a Christian country, we must remember what his birth represents: peace, mercy, goodwill and, above all, hope.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that we should also reflect on the fact that it is because of these important religious roots and Christian values that Britain has been such a successful home to people of all faiths and none."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message also mentions the persecution of Christians: "Christians from Africa to Asia will go to church on Christmas morning full of joy, but many in fear of persecution."</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370"/>
      </w:pPr>
    </w:p>
    <w:p>
      <w:pPr>
        <w:pStyle w:val="Normal370"/>
        <w:ind w:left="200"/>
        <w:sectPr>
          <w:type w:val="continuous"/>
          <w:pgMar w:top="840" w:right="1000" w:bottom="840" w:left="1000" w:header="400" w:footer="400"/>
          <w:pgNumType w:fmt="decimal"/>
          <w:cols w:space="720"/>
        </w:sectPr>
      </w:pPr>
      <w:r>
        <w:br/>
      </w:r>
      <w:r>
        <w:pict>
          <v:line id="_x0000_s2504" style="position:absolute;z-index:252414976"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635"/>
          <w:headerReference w:type="default" r:id="rId2636"/>
          <w:footerReference w:type="even" r:id="rId2637"/>
          <w:footerReference w:type="default" r:id="rId2638"/>
          <w:headerReference w:type="first" r:id="rId2639"/>
          <w:footerReference w:type="first" r:id="rId2640"/>
          <w:pgSz w:w="12240" w:h="15840"/>
          <w:pgMar w:top="840" w:right="1000" w:bottom="840" w:left="1000" w:header="400" w:footer="400"/>
          <w:pgNumType w:fmt="decimal"/>
          <w:cols w:space="720"/>
          <w:titlePg w:val="0"/>
        </w:sectPr>
      </w:pPr>
    </w:p>
    <w:p>
      <w:pPr>
        <w:pStyle w:val="Normal371"/>
      </w:pPr>
      <w:bookmarkStart w:id="740" w:name="Bookmark_371"/>
      <w:bookmarkEnd w:id="740"/>
    </w:p>
    <w:p>
      <w:pPr>
        <w:pStyle w:val="Normal371"/>
      </w:pPr>
      <w:r>
        <w:pict>
          <v:shape id="_x0000_i2505" type="#_x0000_t75" alt="LexisNexis®" style="width:147.75pt;height:30pt">
            <v:imagedata r:id="rId18" o:title=""/>
          </v:shape>
        </w:pict>
      </w:r>
      <w:r>
        <w:cr/>
      </w:r>
    </w:p>
    <w:p>
      <w:pPr>
        <w:pStyle w:val="Heading1369"/>
        <w:keepNext w:val="0"/>
        <w:spacing w:after="200" w:line="340" w:lineRule="atLeast"/>
        <w:ind w:left="0" w:right="0" w:firstLine="0"/>
        <w:jc w:val="center"/>
      </w:pPr>
      <w:hyperlink r:id="rId2641" w:history="1">
        <w:r>
          <w:rPr>
            <w:rFonts w:ascii="arial" w:eastAsia="arial" w:hAnsi="arial" w:cs="arial"/>
            <w:b/>
            <w:i/>
            <w:strike w:val="0"/>
            <w:color w:val="0077CC"/>
            <w:sz w:val="28"/>
            <w:u w:val="single"/>
            <w:vertAlign w:val="baseline"/>
          </w:rPr>
          <w:t>Newborn baby among dead after shipwrecks in Mediterranean; Ninety-nine people are believed to have drowned in two separate incidents off the coast of Libya over the weekend</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2016 Sunday 7:54 PM GMT</w:t>
      </w:r>
    </w:p>
    <w:p>
      <w:pPr>
        <w:pStyle w:val="Normal371"/>
        <w:keepNext w:val="0"/>
        <w:spacing w:after="0" w:line="240" w:lineRule="atLeast"/>
        <w:ind w:right="0"/>
        <w:jc w:val="both"/>
      </w:pPr>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71"/>
        <w:keepNext w:val="0"/>
        <w:spacing w:before="120" w:after="0" w:line="220" w:lineRule="atLeast"/>
        <w:ind w:left="0" w:right="0" w:firstLine="0"/>
        <w:jc w:val="left"/>
      </w:pPr>
      <w:r>
        <w:br/>
      </w:r>
      <w:r>
        <w:pict>
          <v:shape id="_x0000_i2506" type="#_x0000_t75" style="width:167.98pt;height:30.75pt">
            <v:imagedata r:id="rId20" o:title=""/>
          </v:shape>
        </w:pic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Rosie Scammell in Rome</w:t>
      </w:r>
    </w:p>
    <w:p>
      <w:pPr>
        <w:pStyle w:val="Normal371"/>
        <w:keepNext/>
        <w:spacing w:before="240" w:after="0" w:line="340" w:lineRule="atLeast"/>
        <w:ind w:left="0" w:right="0" w:firstLine="0"/>
        <w:jc w:val="left"/>
      </w:pPr>
      <w:bookmarkStart w:id="741" w:name="Body_369"/>
      <w:bookmarkEnd w:id="741"/>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507" style="position:absolute;z-index:252416000"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newborn baby is among 99 people believed to have drowned in two separate shipwrecks off the Libyan coast this weekend, according to survivors who arrived in Italy.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Twenty-six survivors were rescued by a commercial vessel after a rubber dinghy in which they were travelling sank in the Mediterranean on Friday, a few hours after departing from Sabratha in Libya. They were transferred to Italian coastguard ships before being brought ashore in Lampedusa, Italy's southernmost island, according to the International Organization for Migration (IOM). The baby was among 84 people still missing on Saturday..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'I've tried to find a way to enjoy this life':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one year 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dinghy was taking on water, in very bad conditions. Many people had already fallen in the sea and drowned," said Flavio Di Giacomo, IOM spokesman in Italy.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all very shocked," Di Giacomo said, adding they would receive psychological support in Lampedusa.</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refugee agency, UNHCR, said that after taking on water the boat broke into two pieces and 26 people were saved from the sea.</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Survivors from a second shipwreck arrived in the Sicilian port of Pozzallo on Sunday, after an accident during a search-and-rescue operation the day before. Two bodies were recovered and brought ashore along with eight of about 105 people saved, who were taken to hospital in serious condition.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Europe's failure on refugees echoes the moral collapse of the 1930s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shipwrecks are the latest incidents in which hundreds of people have lost their lives in the Mediterranean. Last week, up to 500 people were feared dead after a shipping boat hoping to reach Italy from eastern Libya sank. Forty-one survivors told UNHCR that smugglers had taken them out to sea and tried to move them to a larger, overcrowded boat that then capsized.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this year, at least 1,360 people have been reported dead or missing after trying to cross the Mediterranean, including the latest two shipwrecks, while more than 182,800 have reached European shores.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previous years have seen Syrians and Eritreans arriving in large numbers from Libya, most of those reaching Italy this year have been from African nations. In Greece, Syrians have made up nearly half of arrivals, followed by Afghans and Iraqis.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majority of people have arrived in Greece in recent months, a controversial EU-Turkey deal to stop refugees and migrants crossing the Aegean Sea has prompted speculation that people could arrive in Italy in greater numbers. However, there is yet to be a significant change in numbers crossing from Libya compared with last year - just over 27,000 people have reached Italy during 2016. </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2016</w:t>
      </w:r>
    </w:p>
    <w:p>
      <w:pPr>
        <w:pStyle w:val="Normal371"/>
      </w:pPr>
    </w:p>
    <w:p>
      <w:pPr>
        <w:pStyle w:val="Normal371"/>
        <w:ind w:left="200"/>
        <w:sectPr>
          <w:type w:val="continuous"/>
          <w:pgMar w:top="840" w:right="1000" w:bottom="840" w:left="1000" w:header="400" w:footer="400"/>
          <w:pgNumType w:fmt="decimal"/>
          <w:cols w:space="720"/>
        </w:sectPr>
      </w:pPr>
      <w:r>
        <w:br/>
      </w:r>
      <w:r>
        <w:pict>
          <v:line id="_x0000_s2508" style="position:absolute;z-index:252417024"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642"/>
          <w:headerReference w:type="default" r:id="rId2643"/>
          <w:footerReference w:type="even" r:id="rId2644"/>
          <w:footerReference w:type="default" r:id="rId2645"/>
          <w:headerReference w:type="first" r:id="rId2646"/>
          <w:footerReference w:type="first" r:id="rId2647"/>
          <w:pgSz w:w="12240" w:h="15840"/>
          <w:pgMar w:top="840" w:right="1000" w:bottom="840" w:left="1000" w:header="400" w:footer="400"/>
          <w:pgNumType w:fmt="decimal"/>
          <w:cols w:space="720"/>
          <w:titlePg w:val="0"/>
        </w:sectPr>
      </w:pPr>
    </w:p>
    <w:p>
      <w:pPr>
        <w:pStyle w:val="Normal372"/>
      </w:pPr>
      <w:bookmarkStart w:id="742" w:name="Bookmark_372"/>
      <w:bookmarkEnd w:id="742"/>
    </w:p>
    <w:p>
      <w:pPr>
        <w:pStyle w:val="Normal372"/>
      </w:pPr>
      <w:r>
        <w:pict>
          <v:shape id="_x0000_i2509" type="#_x0000_t75" alt="LexisNexis®" style="width:147.75pt;height:30pt">
            <v:imagedata r:id="rId18" o:title=""/>
          </v:shape>
        </w:pict>
      </w:r>
      <w:r>
        <w:cr/>
      </w:r>
    </w:p>
    <w:p>
      <w:pPr>
        <w:pStyle w:val="Heading1370"/>
        <w:keepNext w:val="0"/>
        <w:spacing w:after="200" w:line="340" w:lineRule="atLeast"/>
        <w:ind w:left="0" w:right="0" w:firstLine="0"/>
        <w:jc w:val="center"/>
      </w:pPr>
      <w:hyperlink r:id="rId2648" w:history="1">
        <w:r>
          <w:rPr>
            <w:rFonts w:ascii="arial" w:eastAsia="arial" w:hAnsi="arial" w:cs="arial"/>
            <w:b/>
            <w:i/>
            <w:strike w:val="0"/>
            <w:color w:val="0077CC"/>
            <w:sz w:val="28"/>
            <w:u w:val="single"/>
            <w:vertAlign w:val="baseline"/>
          </w:rPr>
          <w:t>Undecided voters like how Corbyn talks - but don't like what he says; The new Labour leader is no great advocate of focus groups, but he might be interested in how he's perceived on the economy and immigration</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2015 Monday 6:30 PM GMT</w:t>
      </w:r>
    </w:p>
    <w:p>
      <w:pPr>
        <w:pStyle w:val="Normal372"/>
        <w:keepNext w:val="0"/>
        <w:spacing w:after="0" w:line="240" w:lineRule="atLeast"/>
        <w:ind w:right="0"/>
        <w:jc w:val="both"/>
      </w:pPr>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72"/>
        <w:keepNext w:val="0"/>
        <w:spacing w:before="120" w:after="0" w:line="220" w:lineRule="atLeast"/>
        <w:ind w:left="0" w:right="0" w:firstLine="0"/>
        <w:jc w:val="left"/>
      </w:pPr>
      <w:r>
        <w:br/>
      </w:r>
      <w:r>
        <w:pict>
          <v:shape id="_x0000_i2510" type="#_x0000_t75" style="width:167.98pt;height:30.75pt">
            <v:imagedata r:id="rId20" o:title=""/>
          </v:shape>
        </w:pic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Mattinson</w:t>
      </w:r>
    </w:p>
    <w:p>
      <w:pPr>
        <w:pStyle w:val="Normal372"/>
        <w:keepNext/>
        <w:spacing w:before="240" w:after="0" w:line="340" w:lineRule="atLeast"/>
        <w:ind w:left="0" w:right="0" w:firstLine="0"/>
        <w:jc w:val="left"/>
      </w:pPr>
      <w:bookmarkStart w:id="743" w:name="Body_370"/>
      <w:bookmarkEnd w:id="743"/>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511" style="position:absolute;z-index:252418048"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will be the first Labour leader in decades not to have shared that crucial conference speech in advance with voters in focus groups.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started with Neil Kinnock 30 years ago. How would that expulsion of the militants speech play out in Stevenage? Pretty well, as it turned out. Tony Blair elevated the focus group to art form, with Philip Gould, his hotline to middle England, becoming his key strategist. Gordon Brown would take his conference message out to swing voters as early as July. His speeches went through much iteration, tested and retested in suburban sitting rooms sometimes using video of Brown himself delivering early drafts. And Ed Miliband, in a double dose of public consultation, even exposed his Hampstead Heath chats to focus group scrutiny.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costly, time-consuming and, frankly, often humiliating, as the public offered penny's worth with little regard for the leaders' feelings. Small wonder, perhaps, that Corbyn has, for the time being, eschewed this aspect of conference planning. Yet his predecessors devoted such considerable resource to focus groups year after year, they must believe they learned something of value. What is Corbyn missing out 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worried about the impact of immigration, particularly to public services already squeezed by cuts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the BritainThinks /Guardian undecided voter panel established during the general election, we have set out to answer that question by conducting a project in which we listened to voters in three marginal seats: South Thanet, Ealing Central and Acton and Dewsbury. Sadly, we were not able to test actual speech excerpts, but we were able to get a sense of the impact that Corbyn has had so far - and also a sense of the priorities of swing voters: voters who must be won over if Labour is to win back power.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shame, in some ways, that Jeremy Corbyn was not sitting the other side of a one-way mirror. He'd have liked a lot of what he heard. Voters told us, as they have done for years, of their deep disillusionment with modern politics. Corbyn, fresh and different, might just be the antidote to that. Describing his appeal voters chose vocabulary rarely used to for politicians: he's "principled", "passionate", "decent", "down to earth", "honest" and, most of all, "authentic".</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other aspects of the discussion make less comfortable listening. Asked what they would most like to change about the condition of Britain, our swing voters talk about the economy and immigration. They believe there has been some recovery, but remain worried about their own families' future financial security, and are also genuinely worried about the impact of immigration, particularly to public services already squeezed by cuts.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Trident vote isn't an embarrassment for Corbyn - at least, not yet | Suzanne Moore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reminded that many abandoned Labour in May because they did not trust the party to manage the economy. Specifically, they still blame Labour for the financial crisis. They also believe that Labour "let in" too many immigrants.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has led some to be a little shy about talking about this. They pick their words more carefully and preface their comments with heartfelt sympathy for little Alan Kurdi whose death they found upsetting. But their views have not changed. These are problems facing Britain and they want them fixed.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focus group mood changed, getting much trickier for Corbyn. Voters don't know where he stands on immigration. They are also unsure where he stands on the economy and what little they have heard suggests his diagnosis of the problem may not precisely chime with their own. Some are unsettled by stories they've picked up about Corbyn's past. Can it really be true that he supported the IRA? After discussion, many remain concerned, their anxiety given credence by his reluctance to sing the national anthem. Corbyn didn't need to listen to our focus groups to know that not singing the national anthem was a problem. His dilemma about whether to sing or not in the future is a perfect metaphor for the dilemma he faces if he wants to appeal to voters beyond those Corbynistas who'll be cheering when he speaks on Tuesday. His challenge, defined by these focus groups, is this: while voters yearn for authentic politicians, they want those politicians to authentically believe things that are very different from what they think Jeremy Corbyn believes.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Guardian's panel event, How Can Labour Win Back Power?, is at 6.30pm on Monday, 28 September</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2015</w:t>
      </w:r>
    </w:p>
    <w:p>
      <w:pPr>
        <w:pStyle w:val="Normal372"/>
      </w:pPr>
    </w:p>
    <w:p>
      <w:pPr>
        <w:pStyle w:val="Normal372"/>
        <w:ind w:left="200"/>
        <w:sectPr>
          <w:type w:val="continuous"/>
          <w:pgMar w:top="840" w:right="1000" w:bottom="840" w:left="1000" w:header="400" w:footer="400"/>
          <w:pgNumType w:fmt="decimal"/>
          <w:cols w:space="720"/>
        </w:sectPr>
      </w:pPr>
      <w:r>
        <w:br/>
      </w:r>
      <w:r>
        <w:pict>
          <v:line id="_x0000_s2512"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649"/>
          <w:headerReference w:type="default" r:id="rId2650"/>
          <w:footerReference w:type="even" r:id="rId2651"/>
          <w:footerReference w:type="default" r:id="rId2652"/>
          <w:headerReference w:type="first" r:id="rId2653"/>
          <w:footerReference w:type="first" r:id="rId2654"/>
          <w:pgSz w:w="12240" w:h="15840"/>
          <w:pgMar w:top="840" w:right="1000" w:bottom="840" w:left="1000" w:header="400" w:footer="400"/>
          <w:pgNumType w:fmt="decimal"/>
          <w:cols w:space="720"/>
          <w:titlePg w:val="0"/>
        </w:sectPr>
      </w:pPr>
    </w:p>
    <w:p>
      <w:pPr>
        <w:pStyle w:val="Normal373"/>
      </w:pPr>
      <w:bookmarkStart w:id="744" w:name="Bookmark_373"/>
      <w:bookmarkEnd w:id="744"/>
    </w:p>
    <w:p>
      <w:pPr>
        <w:pStyle w:val="Normal373"/>
      </w:pPr>
      <w:r>
        <w:pict>
          <v:shape id="_x0000_i2513" type="#_x0000_t75" alt="LexisNexis®" style="width:147.75pt;height:30pt">
            <v:imagedata r:id="rId18" o:title=""/>
          </v:shape>
        </w:pict>
      </w:r>
      <w:r>
        <w:cr/>
      </w:r>
    </w:p>
    <w:p>
      <w:pPr>
        <w:pStyle w:val="Heading1371"/>
        <w:keepNext w:val="0"/>
        <w:spacing w:after="200" w:line="340" w:lineRule="atLeast"/>
        <w:ind w:left="0" w:right="0" w:firstLine="0"/>
        <w:jc w:val="center"/>
      </w:pPr>
      <w:hyperlink r:id="rId2655" w:history="1">
        <w:r>
          <w:rPr>
            <w:rFonts w:ascii="arial" w:eastAsia="arial" w:hAnsi="arial" w:cs="arial"/>
            <w:b/>
            <w:i/>
            <w:strike w:val="0"/>
            <w:color w:val="0077CC"/>
            <w:sz w:val="28"/>
            <w:u w:val="single"/>
            <w:vertAlign w:val="baseline"/>
          </w:rPr>
          <w:t>Guardian wins 24 SND Awards</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2016 Tuesday 11:24 AM GMT</w:t>
      </w:r>
    </w:p>
    <w:p>
      <w:pPr>
        <w:pStyle w:val="Normal373"/>
        <w:keepNext w:val="0"/>
        <w:spacing w:after="0" w:line="240" w:lineRule="atLeast"/>
        <w:ind w:right="0"/>
        <w:jc w:val="both"/>
      </w:pPr>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73"/>
        <w:keepNext w:val="0"/>
        <w:spacing w:before="120" w:after="0" w:line="220" w:lineRule="atLeast"/>
        <w:ind w:left="0" w:right="0" w:firstLine="0"/>
        <w:jc w:val="left"/>
      </w:pPr>
      <w:r>
        <w:br/>
      </w:r>
      <w:r>
        <w:pict>
          <v:shape id="_x0000_i2514" type="#_x0000_t75" style="width:167.98pt;height:30.75pt">
            <v:imagedata r:id="rId20" o:title=""/>
          </v:shape>
        </w:pic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GNM PRESS OFFICE</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GNM press office</w:t>
      </w:r>
    </w:p>
    <w:p>
      <w:pPr>
        <w:pStyle w:val="Normal373"/>
        <w:keepNext/>
        <w:spacing w:before="240" w:after="0" w:line="340" w:lineRule="atLeast"/>
        <w:ind w:left="0" w:right="0" w:firstLine="0"/>
        <w:jc w:val="left"/>
      </w:pPr>
      <w:bookmarkStart w:id="745" w:name="Body_371"/>
      <w:bookmarkEnd w:id="745"/>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515" style="position:absolute;z-index:252420096"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been honoured with twenty four awards at this year's Society for News Design Awards  (SND).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SND is an international organisation for news media professionals and visual communications who create print, web, mobile publications and products.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list of wins are as follows:</w:t>
      </w:r>
    </w:p>
    <w:p>
      <w:pPr>
        <w:pStyle w:val="Normal373"/>
        <w:keepNext w:val="0"/>
        <w:numPr>
          <w:numId w:val="18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London skyline interactive won an Award of Excellence in the Features: Single-subject project category</w:t>
      </w:r>
    </w:p>
    <w:p>
      <w:pPr>
        <w:pStyle w:val="Normal373"/>
        <w:keepNext w:val="0"/>
        <w:numPr>
          <w:numId w:val="18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2015 general election results interactive won an Award of Excellence in the Information graphics: Planned coverage category</w:t>
      </w:r>
    </w:p>
    <w:p>
      <w:pPr>
        <w:pStyle w:val="Normal373"/>
        <w:keepNext w:val="0"/>
        <w:numPr>
          <w:numId w:val="19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Harper Lee's Go Set A Watchman extract interactive won an Award of Excellence in the Features: Single-subject project category</w:t>
      </w:r>
    </w:p>
    <w:p>
      <w:pPr>
        <w:pStyle w:val="Normal373"/>
        <w:keepNext w:val="0"/>
        <w:numPr>
          <w:numId w:val="19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Homan Square project (an infographic investigating a secretive Chicago police warehouse) won silver in the Information graphics: Planned coverage category</w:t>
      </w:r>
    </w:p>
    <w:p>
      <w:pPr>
        <w:pStyle w:val="Normal373"/>
        <w:keepNext w:val="0"/>
        <w:numPr>
          <w:numId w:val="19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 interactive on China's economic slowdown won an Award of Excellence in the Information graphics: Planned coverage category</w:t>
      </w:r>
    </w:p>
    <w:p>
      <w:pPr>
        <w:pStyle w:val="Normal373"/>
        <w:keepNext w:val="0"/>
        <w:numPr>
          <w:numId w:val="19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'How well do you really know your country?' quiz won an Award of Excellence in the Information graphics: Planned coverage category</w:t>
      </w:r>
    </w:p>
    <w:p>
      <w:pPr>
        <w:pStyle w:val="Normal373"/>
        <w:keepNext w:val="0"/>
        <w:numPr>
          <w:numId w:val="19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Keep It In The Ground won an Award of Excellence in the Features: coverage category</w:t>
      </w:r>
    </w:p>
    <w:p>
      <w:pPr>
        <w:pStyle w:val="Normal373"/>
        <w:keepNext w:val="0"/>
        <w:numPr>
          <w:numId w:val="19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Mapping London's great plague of 1665 won an Award of Excellence in the Information graphics: Planned coverage category</w:t>
      </w:r>
    </w:p>
    <w:p>
      <w:pPr>
        <w:pStyle w:val="Normal373"/>
        <w:keepNext w:val="0"/>
        <w:numPr>
          <w:numId w:val="19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Portfolio: Guardian Visuals won an Award of Excellence in the Portfolios: Organisation category</w:t>
      </w:r>
    </w:p>
    <w:p>
      <w:pPr>
        <w:pStyle w:val="Normal373"/>
        <w:keepNext w:val="0"/>
        <w:numPr>
          <w:numId w:val="19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Star Wars interactive cheatsheet won an Award of Excellence in the Features: Single subject project category</w:t>
      </w:r>
    </w:p>
    <w:p>
      <w:pPr>
        <w:pStyle w:val="Normal373"/>
        <w:keepNext w:val="0"/>
        <w:numPr>
          <w:numId w:val="19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street dance interactive video won an Award of Excellence in the Use of multimedia category</w:t>
      </w:r>
    </w:p>
    <w:p>
      <w:pPr>
        <w:pStyle w:val="Normal373"/>
        <w:keepNext w:val="0"/>
        <w:numPr>
          <w:numId w:val="19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migration interactive won an Award of Excellence in the Information graphics: Planned coverage category</w:t>
      </w:r>
    </w:p>
    <w:p>
      <w:pPr>
        <w:pStyle w:val="Normal373"/>
        <w:keepNext w:val="0"/>
        <w:numPr>
          <w:numId w:val="20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project exploring the American civil: then and now won an Award of Excellence in the Features: Single-subject project category</w:t>
      </w:r>
    </w:p>
    <w:p>
      <w:pPr>
        <w:pStyle w:val="Normal373"/>
        <w:keepNext w:val="0"/>
        <w:numPr>
          <w:numId w:val="20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Counted won an an Award of Excellence in the Features: Coverage category</w:t>
      </w:r>
    </w:p>
    <w:p>
      <w:pPr>
        <w:pStyle w:val="Normal373"/>
        <w:keepNext w:val="0"/>
        <w:numPr>
          <w:numId w:val="20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Journey: A refugee interactive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won an Award of Excellence in the Use of multimedia category</w:t>
      </w:r>
    </w:p>
    <w:p>
      <w:pPr>
        <w:pStyle w:val="Normal373"/>
        <w:keepNext w:val="0"/>
        <w:numPr>
          <w:numId w:val="20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Mekong river: stories from the heart of the climate crisis won an Award of Excellence in the Features: Single-subject project category</w:t>
      </w:r>
    </w:p>
    <w:p>
      <w:pPr>
        <w:pStyle w:val="Normal373"/>
        <w:keepNext w:val="0"/>
        <w:numPr>
          <w:numId w:val="20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 abortion interactive won an Award of Excellence in the Use of multimedia category</w:t>
      </w:r>
    </w:p>
    <w:p>
      <w:pPr>
        <w:pStyle w:val="Normal373"/>
        <w:keepNext w:val="0"/>
        <w:numPr>
          <w:numId w:val="20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2015's general election results interactive won silver in the Breaking/Daily News: Planned coverage category</w:t>
      </w:r>
    </w:p>
    <w:p>
      <w:pPr>
        <w:pStyle w:val="Normal373"/>
        <w:keepNext w:val="0"/>
        <w:numPr>
          <w:numId w:val="20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 interactive on affordable housing in Britain won an Award of Excellence in the Information graphics: Planned coverage category</w:t>
      </w:r>
    </w:p>
    <w:p>
      <w:pPr>
        <w:pStyle w:val="Normal373"/>
        <w:keepNext w:val="0"/>
        <w:numPr>
          <w:numId w:val="20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graphic which mapped out US-led airstrikes against Islamic State in Syria and Iraq won an Award of Excellence in the Breaking/Daily News: Single-subject project category</w:t>
      </w:r>
    </w:p>
    <w:p>
      <w:pPr>
        <w:pStyle w:val="Normal373"/>
        <w:keepNext w:val="0"/>
        <w:numPr>
          <w:numId w:val="20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 interactive which looked at Wayne Rooney breaking Bobby Charlton's goalscoring record</w:t>
      </w:r>
    </w:p>
    <w:p>
      <w:pPr>
        <w:pStyle w:val="Normal373"/>
        <w:keepNext w:val="0"/>
        <w:numPr>
          <w:numId w:val="20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measles interactive won gold in the Breaking/Daily News: Single-subject project category</w:t>
      </w:r>
    </w:p>
    <w:p>
      <w:pPr>
        <w:pStyle w:val="Normal373"/>
        <w:keepNext w:val="0"/>
        <w:numPr>
          <w:numId w:val="2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further silver medals were awarded to the Guardian's fashion and film magazines.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information about the winners can be found here.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-Ends- </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2016</w:t>
      </w:r>
    </w:p>
    <w:p>
      <w:pPr>
        <w:pStyle w:val="Normal373"/>
      </w:pPr>
    </w:p>
    <w:p>
      <w:pPr>
        <w:pStyle w:val="Normal373"/>
        <w:ind w:left="200"/>
        <w:sectPr>
          <w:type w:val="continuous"/>
          <w:pgMar w:top="840" w:right="1000" w:bottom="840" w:left="1000" w:header="400" w:footer="400"/>
          <w:pgNumType w:fmt="decimal"/>
          <w:cols w:space="720"/>
        </w:sectPr>
      </w:pPr>
      <w:r>
        <w:br/>
      </w:r>
      <w:r>
        <w:pict>
          <v:line id="_x0000_s2516"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656"/>
          <w:headerReference w:type="default" r:id="rId2657"/>
          <w:footerReference w:type="even" r:id="rId2658"/>
          <w:footerReference w:type="default" r:id="rId2659"/>
          <w:headerReference w:type="first" r:id="rId2660"/>
          <w:footerReference w:type="first" r:id="rId2661"/>
          <w:pgSz w:w="12240" w:h="15840"/>
          <w:pgMar w:top="840" w:right="1000" w:bottom="840" w:left="1000" w:header="400" w:footer="400"/>
          <w:pgNumType w:fmt="decimal"/>
          <w:cols w:space="720"/>
          <w:titlePg w:val="0"/>
        </w:sectPr>
      </w:pPr>
    </w:p>
    <w:p>
      <w:pPr>
        <w:pStyle w:val="Normal374"/>
      </w:pPr>
      <w:bookmarkStart w:id="746" w:name="Bookmark_374"/>
      <w:bookmarkEnd w:id="746"/>
    </w:p>
    <w:p>
      <w:pPr>
        <w:pStyle w:val="Normal374"/>
      </w:pPr>
      <w:r>
        <w:pict>
          <v:shape id="_x0000_i2517" type="#_x0000_t75" alt="LexisNexis®" style="width:147.75pt;height:30pt">
            <v:imagedata r:id="rId18" o:title=""/>
          </v:shape>
        </w:pict>
      </w:r>
      <w:r>
        <w:cr/>
      </w:r>
    </w:p>
    <w:p>
      <w:pPr>
        <w:pStyle w:val="Heading1372"/>
        <w:keepNext w:val="0"/>
        <w:spacing w:after="200" w:line="340" w:lineRule="atLeast"/>
        <w:ind w:left="0" w:right="0" w:firstLine="0"/>
        <w:jc w:val="center"/>
      </w:pPr>
      <w:hyperlink r:id="rId2662" w:history="1">
        <w:r>
          <w:rPr>
            <w:rFonts w:ascii="arial" w:eastAsia="arial" w:hAnsi="arial" w:cs="arial"/>
            <w:b/>
            <w:i/>
            <w:strike w:val="0"/>
            <w:color w:val="0077CC"/>
            <w:sz w:val="28"/>
            <w:u w:val="single"/>
            <w:vertAlign w:val="baseline"/>
          </w:rPr>
          <w:t>Faced with EU migration panic, Britain makes for the rabbit hole; What does "national sovereignty" actually mean today?Implications for UK security and world role</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2016 Wednesday 4:16 PM GMT</w:t>
      </w:r>
    </w:p>
    <w:p>
      <w:pPr>
        <w:pStyle w:val="Normal374"/>
        <w:keepNext w:val="0"/>
        <w:spacing w:after="0" w:line="240" w:lineRule="atLeast"/>
        <w:ind w:right="0"/>
        <w:jc w:val="both"/>
      </w:pPr>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74"/>
        <w:keepNext w:val="0"/>
        <w:spacing w:before="120" w:after="0" w:line="220" w:lineRule="atLeast"/>
        <w:ind w:left="0" w:right="0" w:firstLine="0"/>
        <w:jc w:val="left"/>
      </w:pPr>
      <w:r>
        <w:br/>
      </w:r>
      <w:r>
        <w:pict>
          <v:shape id="_x0000_i2518" type="#_x0000_t75" style="width:167.98pt;height:30.75pt">
            <v:imagedata r:id="rId20" o:title=""/>
          </v:shape>
        </w:pic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Norton-Taylor</w:t>
      </w:r>
    </w:p>
    <w:p>
      <w:pPr>
        <w:pStyle w:val="Normal374"/>
        <w:keepNext/>
        <w:spacing w:before="240" w:after="0" w:line="340" w:lineRule="atLeast"/>
        <w:ind w:left="0" w:right="0" w:firstLine="0"/>
        <w:jc w:val="left"/>
      </w:pPr>
      <w:bookmarkStart w:id="747" w:name="Body_372"/>
      <w:bookmarkEnd w:id="747"/>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519" style="position:absolute;z-index:252422144"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million migrants landed in Europe last year, the vast majority in Greece. There are more than 2m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more than a million in Lebanon, and maybe more than a million in Jordan. Some 250,000 Syrians have been killed since the civil war erupted four years ago.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Isis is still on the rampage and now installed in Libya. The Iraqi economy is in a chronic state as a result of the sharp fall in the price of oil. Faced with burgeoning crises, at home and throughout the Middle East - its neighbour - Europe is weak, its voice muted.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Observers not cocooned in the village of Westminster or EU chancelleries might be forgiven for asking why so much time and energy is spent arguing about such matters as transitional benefits in Britain for east European workers relating to a minute fraction of the number of displaced people threatening political stability throughout the continent.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(unidentifed) German policymaker told the Financial Times' columinst, Gideon Rachman on Tuesday : "The European house is burning down and Britain wants to waste time re-arranging the furniture".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Britain be isolated from the crises facing Europe if it left the EU? What does "national sovereignty" mean in face of global multinational companies, data-sharing deals (such as the one just negotiated between the EU and US), or negotiations on environment protection or climate change?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we should ask the question.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security front, the support Theresa May, Britain's home secretary, gave on Tuesday to David Cameron's initial "new settlement" of the UK's relations with the EU is significant.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knows that EU cooperation, including European Arrest Warrants, is crucial in the fight against crime and countering the threat from terrorists.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have mentioned before, Britain's security and intelligence agencies, including senior Scotland Yard officers, want the UK to remain a member of the EU.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does Nato's secretary general, Jens Stoltenberg. "A strong European Union with a strong Britain is good for Nato', he said on Monday, "For Nato it is important to have a strong Europe...A strong Britain in a strong Europe is contributing to stability."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Vladimir Putin would welcome Brexit, as it would weaken the EU and probably push its centre of gravity away from the US.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time for a root and branch shake-up of the EU, a new across-the-board settlement, plugging its democratic deficit but also stepping up practical cooperation in areas such as countering terrorism, thrashed out in the interests of all of its 28 members.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prompted a constructive debate about the EU's internal workings and also its relations with the rest of the world - about its potential huge influence - then the debate over Brexit may have served a real purpose.</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2016</w:t>
      </w:r>
    </w:p>
    <w:p>
      <w:pPr>
        <w:pStyle w:val="Normal374"/>
      </w:pPr>
    </w:p>
    <w:p>
      <w:pPr>
        <w:pStyle w:val="Normal374"/>
        <w:ind w:left="200"/>
        <w:sectPr>
          <w:type w:val="continuous"/>
          <w:pgMar w:top="840" w:right="1000" w:bottom="840" w:left="1000" w:header="400" w:footer="400"/>
          <w:pgNumType w:fmt="decimal"/>
          <w:cols w:space="720"/>
        </w:sectPr>
      </w:pPr>
      <w:r>
        <w:br/>
      </w:r>
      <w:r>
        <w:pict>
          <v:line id="_x0000_s2520" style="position:absolute;z-index:252423168"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663"/>
          <w:headerReference w:type="default" r:id="rId2664"/>
          <w:footerReference w:type="even" r:id="rId2665"/>
          <w:footerReference w:type="default" r:id="rId2666"/>
          <w:headerReference w:type="first" r:id="rId2667"/>
          <w:footerReference w:type="first" r:id="rId2668"/>
          <w:pgSz w:w="12240" w:h="15840"/>
          <w:pgMar w:top="840" w:right="1000" w:bottom="840" w:left="1000" w:header="400" w:footer="400"/>
          <w:pgNumType w:fmt="decimal"/>
          <w:cols w:space="720"/>
          <w:titlePg w:val="0"/>
        </w:sectPr>
      </w:pPr>
    </w:p>
    <w:p>
      <w:pPr>
        <w:pStyle w:val="Normal375"/>
      </w:pPr>
      <w:bookmarkStart w:id="748" w:name="Bookmark_375"/>
      <w:bookmarkEnd w:id="748"/>
    </w:p>
    <w:p>
      <w:pPr>
        <w:pStyle w:val="Normal375"/>
      </w:pPr>
      <w:r>
        <w:pict>
          <v:shape id="_x0000_i2521" type="#_x0000_t75" alt="LexisNexis®" style="width:147.75pt;height:30pt">
            <v:imagedata r:id="rId18" o:title=""/>
          </v:shape>
        </w:pict>
      </w:r>
      <w:r>
        <w:cr/>
      </w:r>
    </w:p>
    <w:p>
      <w:pPr>
        <w:pStyle w:val="Heading1373"/>
        <w:keepNext w:val="0"/>
        <w:spacing w:after="200" w:line="340" w:lineRule="atLeast"/>
        <w:ind w:left="0" w:right="0" w:firstLine="0"/>
        <w:jc w:val="center"/>
      </w:pPr>
      <w:hyperlink r:id="rId2669" w:history="1">
        <w:r>
          <w:rPr>
            <w:rFonts w:ascii="arial" w:eastAsia="arial" w:hAnsi="arial" w:cs="arial"/>
            <w:b/>
            <w:i/>
            <w:strike w:val="0"/>
            <w:color w:val="0077CC"/>
            <w:sz w:val="28"/>
            <w:u w:val="single"/>
            <w:vertAlign w:val="baseline"/>
          </w:rPr>
          <w:t>The Guardian view on asylum in Europe: the closing north; Border checks between Denmark and Sweden start a competition across the region to repel refugees</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2016 Tuesday 8:10 AM GMT</w:t>
      </w:r>
    </w:p>
    <w:p>
      <w:pPr>
        <w:pStyle w:val="Normal375"/>
        <w:keepNext w:val="0"/>
        <w:spacing w:after="0" w:line="240" w:lineRule="atLeast"/>
        <w:ind w:right="0"/>
        <w:jc w:val="both"/>
      </w:pPr>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75"/>
        <w:keepNext w:val="0"/>
        <w:spacing w:before="120" w:after="0" w:line="220" w:lineRule="atLeast"/>
        <w:ind w:left="0" w:right="0" w:firstLine="0"/>
        <w:jc w:val="left"/>
      </w:pPr>
      <w:r>
        <w:br/>
      </w:r>
      <w:r>
        <w:pict>
          <v:shape id="_x0000_i2522" type="#_x0000_t75" style="width:167.98pt;height:30.75pt">
            <v:imagedata r:id="rId20" o:title=""/>
          </v:shape>
        </w:pic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375"/>
        <w:keepNext/>
        <w:spacing w:before="240" w:after="0" w:line="340" w:lineRule="atLeast"/>
        <w:ind w:left="0" w:right="0" w:firstLine="0"/>
        <w:jc w:val="left"/>
      </w:pPr>
      <w:bookmarkStart w:id="749" w:name="Body_373"/>
      <w:bookmarkEnd w:id="749"/>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523" style="position:absolute;z-index:252424192"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 was chilling and memorable, but it came not from Saga Norén or Sarah Lund, but a real-life Scandinavian police officer. Commenting on the closing of Scandinavian borders against refugees, Michael Hansen, a policeman at the central railway station in Copenhagen, told a Swedish newspaper that if he were ordered to pull the gold teeth from the mouths of refugees he'd do it. As a policeman, he said, he could only follow the law. It is not - yet - the law that Danish policemen should do that, although the Danish government is considering a law that would confiscate all the valuables that a refugee brings into the country to help pay the costs of granting them asylum. But Mr Hansen's cheery boast shows just how far the discussion has moved from last summer's Europe-wide flood of generosity towards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also suggests, sadly, the direction of future travel. Although there remain millions of people across the continent who are happy to welcome those fleeing war and persecution, as the success of the Guardian's Christmas appeal shows, the main line of political calculation has swung towards brutality.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twin strains of refugee traffic and terrorism the Schengen agreement has almost expired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Danes have always been less well disposed towards immigrants than their Swedish neighbours, and the hardening Danish line is to some extent only a reaction to the turnaround in Swedish policy towards refugees that came into force on Sunday morning with the introduction of ID checks  for everyone entering Sweden from Denmark. The bridge over the Öresund - that televised Scandi-noir icon - which had been a symbol of the borderless peace and prosperity between Denmark and Sweden is now a place of checkpoints and divisions. This has more than symbolic effect. What had been a commute as quick and painless as any in Europe now takes twice as long or more.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Swedish measure is aimed at bringing down the number of refugees dramatically: last year, Sweden received 163,000 applications for asylum, compared with 20,000 in Denmark. Both countries are still far more hospitable to refugees than Britain, which, with a population more than 10 times that of Denmark, received only 33,000 applications last year. But Sweden and Denmark have now followed the British example of imposing harsh controls, with the intent of discouraging people from even reaching their border. This is a competitive game and it has no obvious end in sight. Finland has already imposed controls on ferries from Germany. Now the Danes, too, have imposed controls on the German frontier. Under the twin strains of refugee traffic and terrorism the Schengen agreement has almost expired - and Mr Hansen stands ready to pull teeth.</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2016</w:t>
      </w:r>
    </w:p>
    <w:p>
      <w:pPr>
        <w:pStyle w:val="Normal375"/>
      </w:pPr>
    </w:p>
    <w:p>
      <w:pPr>
        <w:pStyle w:val="Normal375"/>
        <w:ind w:left="200"/>
        <w:sectPr>
          <w:type w:val="continuous"/>
          <w:pgMar w:top="840" w:right="1000" w:bottom="840" w:left="1000" w:header="400" w:footer="400"/>
          <w:pgNumType w:fmt="decimal"/>
          <w:cols w:space="720"/>
        </w:sectPr>
      </w:pPr>
      <w:r>
        <w:br/>
      </w:r>
      <w:r>
        <w:pict>
          <v:line id="_x0000_s2524" style="position:absolute;z-index:252425216"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670"/>
          <w:headerReference w:type="default" r:id="rId2671"/>
          <w:footerReference w:type="even" r:id="rId2672"/>
          <w:footerReference w:type="default" r:id="rId2673"/>
          <w:headerReference w:type="first" r:id="rId2674"/>
          <w:footerReference w:type="first" r:id="rId2675"/>
          <w:pgSz w:w="12240" w:h="15840"/>
          <w:pgMar w:top="840" w:right="1000" w:bottom="840" w:left="1000" w:header="400" w:footer="400"/>
          <w:pgNumType w:fmt="decimal"/>
          <w:cols w:space="720"/>
          <w:titlePg w:val="0"/>
        </w:sectPr>
      </w:pPr>
    </w:p>
    <w:p>
      <w:pPr>
        <w:pStyle w:val="Normal376"/>
      </w:pPr>
      <w:bookmarkStart w:id="750" w:name="Bookmark_376"/>
      <w:bookmarkEnd w:id="750"/>
    </w:p>
    <w:p>
      <w:pPr>
        <w:pStyle w:val="Normal376"/>
      </w:pPr>
      <w:r>
        <w:pict>
          <v:shape id="_x0000_i2525" type="#_x0000_t75" alt="LexisNexis®" style="width:147.75pt;height:30pt">
            <v:imagedata r:id="rId18" o:title=""/>
          </v:shape>
        </w:pict>
      </w:r>
      <w:r>
        <w:cr/>
      </w:r>
    </w:p>
    <w:p>
      <w:pPr>
        <w:pStyle w:val="Heading1374"/>
        <w:keepNext w:val="0"/>
        <w:spacing w:after="200" w:line="340" w:lineRule="atLeast"/>
        <w:ind w:left="0" w:right="0" w:firstLine="0"/>
        <w:jc w:val="center"/>
      </w:pPr>
      <w:hyperlink r:id="rId2676" w:history="1">
        <w:r>
          <w:rPr>
            <w:rFonts w:ascii="arial" w:eastAsia="arial" w:hAnsi="arial" w:cs="arial"/>
            <w:b/>
            <w:i/>
            <w:strike w:val="0"/>
            <w:color w:val="0077CC"/>
            <w:sz w:val="28"/>
            <w:u w:val="single"/>
            <w:vertAlign w:val="baseline"/>
          </w:rPr>
          <w:t>Catholic head says Syrian Christians neglected in UK resettlement; Cardinal Nichols says plans to take UNHCR camp refugees means Christians overlooked as they don't go to these camps</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2015 Thursday 12:37 PM GMT</w:t>
      </w:r>
    </w:p>
    <w:p>
      <w:pPr>
        <w:pStyle w:val="Normal376"/>
        <w:keepNext w:val="0"/>
        <w:spacing w:after="0" w:line="240" w:lineRule="atLeast"/>
        <w:ind w:right="0"/>
        <w:jc w:val="both"/>
      </w:pPr>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76"/>
        <w:keepNext w:val="0"/>
        <w:spacing w:before="120" w:after="0" w:line="220" w:lineRule="atLeast"/>
        <w:ind w:left="0" w:right="0" w:firstLine="0"/>
        <w:jc w:val="left"/>
      </w:pPr>
      <w:r>
        <w:br/>
      </w:r>
      <w:r>
        <w:pict>
          <v:shape id="_x0000_i2526" type="#_x0000_t75" style="width:167.98pt;height:30.75pt">
            <v:imagedata r:id="rId20" o:title=""/>
          </v:shape>
        </w:pic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w:t>
      </w:r>
    </w:p>
    <w:p>
      <w:pPr>
        <w:pStyle w:val="Normal376"/>
        <w:keepNext/>
        <w:spacing w:before="240" w:after="0" w:line="340" w:lineRule="atLeast"/>
        <w:ind w:left="0" w:right="0" w:firstLine="0"/>
        <w:jc w:val="left"/>
      </w:pPr>
      <w:bookmarkStart w:id="751" w:name="Body_374"/>
      <w:bookmarkEnd w:id="751"/>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527" style="position:absolute;z-index:252426240"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Catholic church in England and Wales has argued that Christians are being overlooked in Britain's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while the Anglican bishop of Leeds has described the faith as the most persecuted in the world.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Cardinal Vincent Nichols also said Christians were particularly persecuted and that too few would benefit from the government's plans to resettle 20,000 people from refugee camps within Syria.</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camps are run by the UN high commissioner for refugees (UNHCR) and Nichols said very few people in these tended to be Christian.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Nichols told BBC Radio 4's Today programme: "I can see the point in going directly to the refugee camps, but I think its unintended consequence will be that there will be few, if any, Christians coming to this country... because, for the most part, Christian refugees do not go into the UNHCR camps. They go to fellow Christian organisations."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"If we are going to deal purely with UNHCR, according to their rules, there can be no preference given to anybody on behalf of their faith and we will simply bypass the Christian refugees, not intentionally, but in fact."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opinion piece for the Times, Nick Baines, the bishop of Leeds, pointed to anti-Christian policies around the world - a recent ban in Brunei, for example, on Christmas celebrations, lest they damage the Islamic faith.</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Baines wrote: "It is reckoned that Christians represent the most persecuted people on earth in the 21st century. And we are not talking here of a bit of ridicule or silly marginalisation. We are talking about men, women and children being singled out because of their Christian faith or identity and put to an unimaginably cruel death. Or being driven out of home, away from livelihood, deprived of identity and dignity."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also quoted Britain's chief rabbi, Ephraim Mirvis, as saying: "The shocking ban on public celebrations of Christmas in Brunei is reflective of an intolerance that, as Jews, we simply cannot countenance."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Cameron's annual Christmas message, details of which were released on Thursday, has also taken a notably Christian tone, saying Christmas is to mark "the birth of God's only son, Jesus Christ - the Prince of Peace."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message, Cameron says: "As a Christian country, we must remember what his birth represents: peace, mercy, goodwill and, above all, hope.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that we should also reflect on the fact that it is because of these important religious roots and Christian values that Britain has been such a successful home to people of all faiths and none."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message also mentions the persecution of Christians: "Christians from Africa to Asia will go to church on Christmas morning full of joy, but many in fear of persecution."</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2015</w:t>
      </w:r>
    </w:p>
    <w:p>
      <w:pPr>
        <w:pStyle w:val="Normal376"/>
      </w:pPr>
    </w:p>
    <w:p>
      <w:pPr>
        <w:pStyle w:val="Normal376"/>
        <w:ind w:left="200"/>
        <w:sectPr>
          <w:type w:val="continuous"/>
          <w:pgMar w:top="840" w:right="1000" w:bottom="840" w:left="1000" w:header="400" w:footer="400"/>
          <w:pgNumType w:fmt="decimal"/>
          <w:cols w:space="720"/>
        </w:sectPr>
      </w:pPr>
      <w:r>
        <w:br/>
      </w:r>
      <w:r>
        <w:pict>
          <v:line id="_x0000_s2528" style="position:absolute;z-index:252427264"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677"/>
          <w:headerReference w:type="default" r:id="rId2678"/>
          <w:footerReference w:type="even" r:id="rId2679"/>
          <w:footerReference w:type="default" r:id="rId2680"/>
          <w:headerReference w:type="first" r:id="rId2681"/>
          <w:footerReference w:type="first" r:id="rId2682"/>
          <w:pgSz w:w="12240" w:h="15840"/>
          <w:pgMar w:top="840" w:right="1000" w:bottom="840" w:left="1000" w:header="400" w:footer="400"/>
          <w:pgNumType w:fmt="decimal"/>
          <w:cols w:space="720"/>
          <w:titlePg w:val="0"/>
        </w:sectPr>
      </w:pPr>
    </w:p>
    <w:p>
      <w:pPr>
        <w:pStyle w:val="Normal377"/>
      </w:pPr>
      <w:bookmarkStart w:id="752" w:name="Bookmark_377"/>
      <w:bookmarkEnd w:id="752"/>
    </w:p>
    <w:p>
      <w:pPr>
        <w:pStyle w:val="Normal377"/>
      </w:pPr>
      <w:r>
        <w:pict>
          <v:shape id="_x0000_i2529" type="#_x0000_t75" alt="LexisNexis®" style="width:147.75pt;height:30pt">
            <v:imagedata r:id="rId18" o:title=""/>
          </v:shape>
        </w:pict>
      </w:r>
      <w:r>
        <w:cr/>
      </w:r>
    </w:p>
    <w:p>
      <w:pPr>
        <w:pStyle w:val="Heading1375"/>
        <w:keepNext w:val="0"/>
        <w:spacing w:after="200" w:line="340" w:lineRule="atLeast"/>
        <w:ind w:left="0" w:right="0" w:firstLine="0"/>
        <w:jc w:val="center"/>
      </w:pPr>
      <w:hyperlink r:id="rId2683" w:history="1">
        <w:r>
          <w:rPr>
            <w:rFonts w:ascii="arial" w:eastAsia="arial" w:hAnsi="arial" w:cs="arial"/>
            <w:b/>
            <w:i/>
            <w:strike w:val="0"/>
            <w:color w:val="0077CC"/>
            <w:sz w:val="28"/>
            <w:u w:val="single"/>
            <w:vertAlign w:val="baseline"/>
          </w:rPr>
          <w:t>Catholic head says Syrian Christians neglected in UK resettlement; Cardinal Nichols says plans to take UNHCR camp refugees means Christians overlooked</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2015 Thursday 12:58 PM GMT</w:t>
      </w:r>
    </w:p>
    <w:p>
      <w:pPr>
        <w:pStyle w:val="Normal377"/>
        <w:keepNext w:val="0"/>
        <w:spacing w:after="0" w:line="240" w:lineRule="atLeast"/>
        <w:ind w:right="0"/>
        <w:jc w:val="both"/>
      </w:pPr>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77"/>
        <w:keepNext w:val="0"/>
        <w:spacing w:before="120" w:after="0" w:line="220" w:lineRule="atLeast"/>
        <w:ind w:left="0" w:right="0" w:firstLine="0"/>
        <w:jc w:val="left"/>
      </w:pPr>
      <w:r>
        <w:br/>
      </w:r>
      <w:r>
        <w:pict>
          <v:shape id="_x0000_i2530" type="#_x0000_t75" style="width:167.98pt;height:30.75pt">
            <v:imagedata r:id="rId20" o:title=""/>
          </v:shape>
        </w:pic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w:t>
      </w:r>
    </w:p>
    <w:p>
      <w:pPr>
        <w:pStyle w:val="Normal377"/>
        <w:keepNext/>
        <w:spacing w:before="240" w:after="0" w:line="340" w:lineRule="atLeast"/>
        <w:ind w:left="0" w:right="0" w:firstLine="0"/>
        <w:jc w:val="left"/>
      </w:pPr>
      <w:bookmarkStart w:id="753" w:name="Body_375"/>
      <w:bookmarkEnd w:id="753"/>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531" style="position:absolute;z-index:252428288"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Catholic church in England and Wales has argued that Christians are being overlooked in Britain's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while the Anglican bishop of Leeds has described the faith as the most persecuted in the world.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Cardinal Vincent Nichols also said Christians were particularly persecuted and that too few would benefit from the government's plans to resettle 20,000 people from refugee camps within Syria.</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camps are run by the UN high commissioner for refugees (UNHCR) and Nichols said very few people in these tended to be Christian.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Nichols told BBC Radio 4's Today programme: "I can see the point in going directly to the refugee camps, but I think its unintended consequence will be that there will be few, if any, Christians coming to this country... because, for the most part, Christian refugees do not go into the UNHCR camps. They go to fellow Christian organisations."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"If we are going to deal purely with UNHCR, according to their rules, there can be no preference given to anybody on behalf of their faith and we will simply bypass the Christian refugees, not intentionally, but in fact."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opinion piece for the Times, Nick Baines, the bishop of Leeds, pointed to anti-Christian policies around the world - a recent ban in Brunei, for example, on Christmas celebrations, lest they damage the Islamic faith.</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Baines wrote: "It is reckoned that Christians represent the most persecuted people on earth in the 21st century. And we are not talking here of a bit of ridicule or silly marginalisation. We are talking about men, women and children being singled out because of their Christian faith or identity and put to an unimaginably cruel death. Or being driven out of home, away from livelihood, deprived of identity and dignity."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also quoted Britain's chief rabbi, Ephraim Mirvis, as saying: "The shocking ban on public celebrations of Christmas in Brunei is reflective of an intolerance that, as Jews, we simply cannot countenance."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Cameron's annual Christmas message, details of which were released on Thursday, has also taken a notably Christian tone, saying Christmas is to mark "the birth of God's only son, Jesus Christ - the Prince of Peace".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message, the prime minister says: "As a Christian country, we must remember what his birth represents: peace, mercy, goodwill and, above all, hope.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that we should also reflect on the fact that it is because of these important religious roots and Christian values that Britain has been such a successful home to people of all faiths and none."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message also mentions the persecution of Christians: "Christians from Africa to Asia will go to church on Christmas morning full of joy, but many in fear of persecution."</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2015</w:t>
      </w:r>
    </w:p>
    <w:p>
      <w:pPr>
        <w:pStyle w:val="Normal377"/>
      </w:pPr>
    </w:p>
    <w:p>
      <w:pPr>
        <w:pStyle w:val="Normal377"/>
        <w:ind w:left="200"/>
        <w:sectPr>
          <w:type w:val="continuous"/>
          <w:pgMar w:top="840" w:right="1000" w:bottom="840" w:left="1000" w:header="400" w:footer="400"/>
          <w:pgNumType w:fmt="decimal"/>
          <w:cols w:space="720"/>
        </w:sectPr>
      </w:pPr>
      <w:r>
        <w:br/>
      </w:r>
      <w:r>
        <w:pict>
          <v:line id="_x0000_s2532" style="position:absolute;z-index:252429312"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684"/>
          <w:headerReference w:type="default" r:id="rId2685"/>
          <w:footerReference w:type="even" r:id="rId2686"/>
          <w:footerReference w:type="default" r:id="rId2687"/>
          <w:headerReference w:type="first" r:id="rId2688"/>
          <w:footerReference w:type="first" r:id="rId2689"/>
          <w:pgSz w:w="12240" w:h="15840"/>
          <w:pgMar w:top="840" w:right="1000" w:bottom="840" w:left="1000" w:header="400" w:footer="400"/>
          <w:pgNumType w:fmt="decimal"/>
          <w:cols w:space="720"/>
          <w:titlePg w:val="0"/>
        </w:sectPr>
      </w:pPr>
    </w:p>
    <w:p>
      <w:pPr>
        <w:pStyle w:val="Normal378"/>
      </w:pPr>
      <w:bookmarkStart w:id="754" w:name="Bookmark_378"/>
      <w:bookmarkEnd w:id="754"/>
    </w:p>
    <w:p>
      <w:pPr>
        <w:pStyle w:val="Normal378"/>
      </w:pPr>
      <w:r>
        <w:pict>
          <v:shape id="_x0000_i2533" type="#_x0000_t75" alt="LexisNexis®" style="width:147.75pt;height:30pt">
            <v:imagedata r:id="rId18" o:title=""/>
          </v:shape>
        </w:pict>
      </w:r>
      <w:r>
        <w:cr/>
      </w:r>
    </w:p>
    <w:p>
      <w:pPr>
        <w:pStyle w:val="Heading1376"/>
        <w:keepNext w:val="0"/>
        <w:spacing w:after="200" w:line="340" w:lineRule="atLeast"/>
        <w:ind w:left="0" w:right="0" w:firstLine="0"/>
        <w:jc w:val="center"/>
      </w:pPr>
      <w:hyperlink r:id="rId2690" w:history="1">
        <w:r>
          <w:rPr>
            <w:rFonts w:ascii="arial" w:eastAsia="arial" w:hAnsi="arial" w:cs="arial"/>
            <w:b/>
            <w:i/>
            <w:strike w:val="0"/>
            <w:color w:val="0077CC"/>
            <w:sz w:val="28"/>
            <w:u w:val="single"/>
            <w:vertAlign w:val="baseline"/>
          </w:rPr>
          <w:t>Canada PM's office ordered delay on Syrian refugee claims processing; Opposition attacked Stephen Harper for 'meddling' in immigration minister's domain with order to halt entry of refugees until he could approve them</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2015 Monday 10:57 AM GMT</w:t>
      </w:r>
    </w:p>
    <w:p>
      <w:pPr>
        <w:pStyle w:val="Normal378"/>
        <w:keepNext w:val="0"/>
        <w:spacing w:after="0" w:line="240" w:lineRule="atLeast"/>
        <w:ind w:right="0"/>
        <w:jc w:val="both"/>
      </w:pPr>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78"/>
        <w:keepNext w:val="0"/>
        <w:spacing w:before="120" w:after="0" w:line="220" w:lineRule="atLeast"/>
        <w:ind w:left="0" w:right="0" w:firstLine="0"/>
        <w:jc w:val="left"/>
      </w:pPr>
      <w:r>
        <w:br/>
      </w:r>
      <w:r>
        <w:pict>
          <v:shape id="_x0000_i2534" type="#_x0000_t75" style="width:167.98pt;height:30.75pt">
            <v:imagedata r:id="rId20" o:title=""/>
          </v:shape>
        </w:pic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Staff and agencies</w:t>
      </w:r>
    </w:p>
    <w:p>
      <w:pPr>
        <w:pStyle w:val="Normal378"/>
        <w:keepNext/>
        <w:spacing w:before="240" w:after="0" w:line="340" w:lineRule="atLeast"/>
        <w:ind w:left="0" w:right="0" w:firstLine="0"/>
        <w:jc w:val="left"/>
      </w:pPr>
      <w:bookmarkStart w:id="755" w:name="Body_376"/>
      <w:bookmarkEnd w:id="755"/>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535" style="position:absolute;z-index:252430336"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 of Canada's prime minister Stephen Harper told immigrations officials to stop processing asylum claims by 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country's citizenship and immigration minister said on Thursday.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written statement, Chris Alexander confirmed a report in the Globe and Mail newspaper that Harper's office had earlier this year told immigration officials to stop processing claims of Syrians referred by the United Nations, declaring they would need the prime minister's approval to enter Canada.</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said that the processing of the first batch of Syrian government-assisted refugees had been temporarily halted so a security audit could be carried out. The minister said that the move was designed to "ensure the integrity of our refugee referral system".</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a new refugee resettlement program in a volatile conflict zone poses particular challenges... This was a prudent step to ensure the integrity of our refugee referral system."</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statement did not give further details, Harper has repeatedly said refugees need to be screened to prevent potential militants entering Canada disguised as refugees.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Stephen Harper forced to address 'heartbreaking situation' of Kurdi family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 came under pressure last month to let in more refugees when it emerged that relatives of a Syrian toddler whose drowned body washed up on a Turkish beach had wanted to emigrate to Canada.</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long accused Harper and his office of interfering in all aspects of government rather than letting his ministers control their own portfolios, and opponents jumped on the Globe report as another example.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Harper himself prevented the arrival of Syrian families in the midst of the worst humanitarian crisis since world war two... that is abject behavior on the part of a Canadian prime minister," said Tom Mulcair, leader of the official opposition New Democrats.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Conservatives did not immediately respond to a request seeking further comment.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polls show Harper is set to lose his majority in the 19 October election and might even be removed from power by the Liberals and New Democrats.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very few people left in this country who are surprised when we hear reports of the prime minister and his office meddling in things in a political and non-transparent way," Liberal leader Justin Trudeau said on a campaign stop.</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government said in late September that it would speed up the processing of refugee applications to bring thousands Syrians and Iraqis to Canada by the end of the year.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called for resettlement of 25,000 refugees by year's end and the New Democrats pledged to take in 46,000 over four years.</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2015</w:t>
      </w:r>
    </w:p>
    <w:p>
      <w:pPr>
        <w:pStyle w:val="Normal378"/>
      </w:pPr>
    </w:p>
    <w:p>
      <w:pPr>
        <w:pStyle w:val="Normal378"/>
        <w:ind w:left="200"/>
        <w:sectPr>
          <w:type w:val="continuous"/>
          <w:pgMar w:top="840" w:right="1000" w:bottom="840" w:left="1000" w:header="400" w:footer="400"/>
          <w:pgNumType w:fmt="decimal"/>
          <w:cols w:space="720"/>
        </w:sectPr>
      </w:pPr>
      <w:r>
        <w:br/>
      </w:r>
      <w:r>
        <w:pict>
          <v:line id="_x0000_s2536"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691"/>
          <w:headerReference w:type="default" r:id="rId2692"/>
          <w:footerReference w:type="even" r:id="rId2693"/>
          <w:footerReference w:type="default" r:id="rId2694"/>
          <w:headerReference w:type="first" r:id="rId2695"/>
          <w:footerReference w:type="first" r:id="rId2696"/>
          <w:pgSz w:w="12240" w:h="15840"/>
          <w:pgMar w:top="840" w:right="1000" w:bottom="840" w:left="1000" w:header="400" w:footer="400"/>
          <w:pgNumType w:fmt="decimal"/>
          <w:cols w:space="720"/>
          <w:titlePg w:val="0"/>
        </w:sectPr>
      </w:pPr>
    </w:p>
    <w:p>
      <w:pPr>
        <w:pStyle w:val="Normal379"/>
      </w:pPr>
      <w:bookmarkStart w:id="756" w:name="Bookmark_379"/>
      <w:bookmarkEnd w:id="756"/>
    </w:p>
    <w:p>
      <w:pPr>
        <w:pStyle w:val="Normal379"/>
      </w:pPr>
      <w:r>
        <w:pict>
          <v:shape id="_x0000_i2537" type="#_x0000_t75" alt="LexisNexis®" style="width:147.75pt;height:30pt">
            <v:imagedata r:id="rId18" o:title=""/>
          </v:shape>
        </w:pict>
      </w:r>
      <w:r>
        <w:cr/>
      </w:r>
    </w:p>
    <w:p>
      <w:pPr>
        <w:pStyle w:val="Heading1377"/>
        <w:keepNext w:val="0"/>
        <w:spacing w:after="200" w:line="340" w:lineRule="atLeast"/>
        <w:ind w:left="0" w:right="0" w:firstLine="0"/>
        <w:jc w:val="center"/>
      </w:pPr>
      <w:hyperlink r:id="rId2697" w:history="1">
        <w:r>
          <w:rPr>
            <w:rFonts w:ascii="arial" w:eastAsia="arial" w:hAnsi="arial" w:cs="arial"/>
            <w:b/>
            <w:i/>
            <w:strike w:val="0"/>
            <w:color w:val="0077CC"/>
            <w:sz w:val="28"/>
            <w:u w:val="single"/>
            <w:vertAlign w:val="baseline"/>
          </w:rPr>
          <w:t>Greece sends cruise ship to ease Kos migrant crisis; Vessel to function as floating registration centre as officals attempt to speed up processing of up to 7,000 refugees stranded on island</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2015 Friday 12:35 AM GMT</w:t>
      </w:r>
    </w:p>
    <w:p>
      <w:pPr>
        <w:pStyle w:val="Normal379"/>
        <w:keepNext w:val="0"/>
        <w:spacing w:after="0" w:line="240" w:lineRule="atLeast"/>
        <w:ind w:right="0"/>
        <w:jc w:val="both"/>
      </w:pPr>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79"/>
        <w:keepNext w:val="0"/>
        <w:spacing w:before="120" w:after="0" w:line="220" w:lineRule="atLeast"/>
        <w:ind w:left="0" w:right="0" w:firstLine="0"/>
        <w:jc w:val="left"/>
      </w:pPr>
      <w:r>
        <w:br/>
      </w:r>
      <w:r>
        <w:pict>
          <v:shape id="_x0000_i2538" type="#_x0000_t75" style="width:167.98pt;height:30.75pt">
            <v:imagedata r:id="rId20" o:title=""/>
          </v:shape>
        </w:pic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Kos and Jon Henley in Athens</w:t>
      </w:r>
    </w:p>
    <w:p>
      <w:pPr>
        <w:pStyle w:val="Normal379"/>
        <w:keepNext/>
        <w:spacing w:before="240" w:after="0" w:line="340" w:lineRule="atLeast"/>
        <w:ind w:left="0" w:right="0" w:firstLine="0"/>
        <w:jc w:val="left"/>
      </w:pPr>
      <w:bookmarkStart w:id="757" w:name="Body_377"/>
      <w:bookmarkEnd w:id="757"/>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539" style="position:absolute;z-index:252432384"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Greek government has chartered a cruise ship to help deal with the refugee crisis on Kos, a day after more than 2,000 mainly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locked inside a stadium on the island for more than a day with limited access to water.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vessel, which can fit up to 2,500 people, will function as a floating registration centre. Officials hope its presence will speed up the processing of about 7,000 refugees who are stranded on Kos after making the short boat journey from Turkey, and to whom the authorities have been previously unable to provide paperwork or housing.</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10 truths about Europe's migrant crisis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follows a disastrous attempt to register refugees inside an old stadium on Tuesday and Wednesday, which led to up to 2,500 mainly Syrian migrants trapped in the stadium grounds. For more than 12 hours, much of it in temperatures of about 35C, migrants were without access to water or toilets. This led some to faint at a rate of one every 15 minutes, according to Médecins Sans Frontières, an aid agency providing medical support outside the stadium.</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dawn on Thursday, the last migrants were finally released in calm circumstances witnessed by the Guardian, but some were literally bruised by the experience after clashes broke out on Wednesday between confused refugees and panicking police officers.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Youssef, a 29-year-old Syrian banker, criticised the undignified nature of the process after being released early on Thursday morning. "I have a bachelor's degree in accounting and an MBA," he said. "It's a shame to treat us like this."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Registered migrants like Youssef are still stuck on Kos, with up to 5,000 others yet to be processed. The situation has led the Greek government to send a cruise liner, the Eleftherios Venizelos, to mitigate the fallout - as hundreds more refugees arrive every day.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Kos's mayor, Giorgos Kyritsis, who made the decision to use the stadium, denied that the ship would simply be yet another place of limbo for refugees. Kyritis said: "It's not going to be used as a camp. As soon as it is filled with migrants, the ship with depart and another ship will come."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 is one of several Greek islands to be overwhelmed this summer by the biggest wave of mass migration since the second world war. While record numbers of refugees are still arriving in Italy, Greece has overtaken its neighbour as the primary maritime entry point to Europe for migrants. More than 124,000 migrants have arrived by boat to Greece in 2015, a rate 750% higher than in 2014.</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2015</w:t>
      </w:r>
    </w:p>
    <w:p>
      <w:pPr>
        <w:pStyle w:val="Normal379"/>
      </w:pPr>
    </w:p>
    <w:p>
      <w:pPr>
        <w:pStyle w:val="Normal379"/>
        <w:ind w:left="200"/>
        <w:sectPr>
          <w:type w:val="continuous"/>
          <w:pgMar w:top="840" w:right="1000" w:bottom="840" w:left="1000" w:header="400" w:footer="400"/>
          <w:pgNumType w:fmt="decimal"/>
          <w:cols w:space="720"/>
        </w:sectPr>
      </w:pPr>
      <w:r>
        <w:br/>
      </w:r>
      <w:r>
        <w:pict>
          <v:line id="_x0000_s2540"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698"/>
          <w:headerReference w:type="default" r:id="rId2699"/>
          <w:footerReference w:type="even" r:id="rId2700"/>
          <w:footerReference w:type="default" r:id="rId2701"/>
          <w:headerReference w:type="first" r:id="rId2702"/>
          <w:footerReference w:type="first" r:id="rId2703"/>
          <w:pgSz w:w="12240" w:h="15840"/>
          <w:pgMar w:top="840" w:right="1000" w:bottom="840" w:left="1000" w:header="400" w:footer="400"/>
          <w:pgNumType w:fmt="decimal"/>
          <w:cols w:space="720"/>
          <w:titlePg w:val="0"/>
        </w:sectPr>
      </w:pPr>
    </w:p>
    <w:p>
      <w:pPr>
        <w:pStyle w:val="Normal380"/>
      </w:pPr>
      <w:bookmarkStart w:id="758" w:name="Bookmark_380"/>
      <w:bookmarkEnd w:id="758"/>
    </w:p>
    <w:p>
      <w:pPr>
        <w:pStyle w:val="Normal380"/>
      </w:pPr>
      <w:r>
        <w:pict>
          <v:shape id="_x0000_i2541" type="#_x0000_t75" alt="LexisNexis®" style="width:147.75pt;height:30pt">
            <v:imagedata r:id="rId18" o:title=""/>
          </v:shape>
        </w:pict>
      </w:r>
      <w:r>
        <w:cr/>
      </w:r>
    </w:p>
    <w:p>
      <w:pPr>
        <w:pStyle w:val="Heading1378"/>
        <w:keepNext w:val="0"/>
        <w:spacing w:after="200" w:line="340" w:lineRule="atLeast"/>
        <w:ind w:left="0" w:right="0" w:firstLine="0"/>
        <w:jc w:val="center"/>
      </w:pPr>
      <w:hyperlink r:id="rId2704" w:history="1">
        <w:r>
          <w:rPr>
            <w:rFonts w:ascii="arial" w:eastAsia="arial" w:hAnsi="arial" w:cs="arial"/>
            <w:b/>
            <w:i/>
            <w:strike w:val="0"/>
            <w:color w:val="0077CC"/>
            <w:sz w:val="28"/>
            <w:u w:val="single"/>
            <w:vertAlign w:val="baseline"/>
          </w:rPr>
          <w:t>'I like the rain': the only Syrian family in a Welsh village; Four months after arriving in the UK under a community sponsorship scheme, one family is settling in and going native</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2017 Saturday 8:00 AM GMT</w:t>
      </w:r>
    </w:p>
    <w:p>
      <w:pPr>
        <w:pStyle w:val="Normal380"/>
        <w:keepNext w:val="0"/>
        <w:spacing w:after="0" w:line="240" w:lineRule="atLeast"/>
        <w:ind w:right="0"/>
        <w:jc w:val="both"/>
      </w:pPr>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80"/>
        <w:keepNext w:val="0"/>
        <w:spacing w:before="120" w:after="0" w:line="220" w:lineRule="atLeast"/>
        <w:ind w:left="0" w:right="0" w:firstLine="0"/>
        <w:jc w:val="left"/>
      </w:pPr>
      <w:r>
        <w:br/>
      </w:r>
      <w:r>
        <w:pict>
          <v:shape id="_x0000_i2542" type="#_x0000_t75" style="width:167.98pt;height:30.75pt">
            <v:imagedata r:id="rId20" o:title=""/>
          </v:shape>
        </w:pic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1097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Morris in Narberth, Wales</w:t>
      </w:r>
    </w:p>
    <w:p>
      <w:pPr>
        <w:pStyle w:val="Normal380"/>
        <w:keepNext/>
        <w:spacing w:before="240" w:after="0" w:line="340" w:lineRule="atLeast"/>
        <w:ind w:left="0" w:right="0" w:firstLine="0"/>
        <w:jc w:val="left"/>
      </w:pPr>
      <w:bookmarkStart w:id="759" w:name="Body_378"/>
      <w:bookmarkEnd w:id="759"/>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543" style="position:absolute;z-index:252434432"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Nestling in the green hills of Pembrokeshire, the small market town of Narberth feels worlds away from the hustle and bustle of Damascus where the Batak family used to live.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thanks to the kindness of a determined band of townsfolk, a seven-strong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fled their homeland with nothing but the clothes they were wearing, have found respite in the depths of rural south-west Wales.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in six years, the son of the family is in school. The young men have been out playing football with locals. There have been trips to the beach and games of rounders on the sand.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after just four months here, the family is showing signs of going native. The mother, Safaa Batak, has begun to attend a knitting group, which she loves. The father, Ahmad Batak, has given up smoking.</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even talk about the weather.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this type of weather," said Ahmad's brother, Huseen, as the rain poured down. "I like the rain, I like the cold."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were among the first to arrive in the UK under a community sponsorship scheme designed to help grassroots groups offer a fresh start to refugees in the greatest need, including survivors of violence and torture, and people requiring urgent medical treatment.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mosques in Narberth (population 2,400) and few Muslim people. Before their arrival in the summer, there were worries that the family could feel isolated and might not like the food, the culture, the weather.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giving their first interviews, members of the family said they already felt at home. "It's a nice life here, the people are friendly," Ahmad said, speaking through an interpreter. "People are supporting us. I don't speak English but I can see in people's eyes, in their expressions, that they like us. We feel very safe here. The neighbours are good. We respect them and I think they respect us."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fleeing Damascus, the family were stuck in limbo in Cairo for years before the chance came to move to the UK under the community sponsorship scheme. When they arrived in July, all their worldly possessions fitted on to four airport trolleys.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felt comfortable as soon as we arrived," said Ahmad. "The weather was nice, the environment was clean. I like the clean air, I like the quietness."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a family is allocated, community sponsorship groups have to prepare a detailed plan explaining how they will provide all that the family may need, from housing to access to medical care, English language tuition and the support for them to move towards independence.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Narberth this has meant trips to doctors, hospitals, dentists (none of the family had had dental care for six years and desperately needed it), appointments to arrange benefits and jobcentre interviews.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Ahmad and Safaa's 14-year-old son has begun at a local school, where he is doing well and has learned some English and a little Welsh. The hope is that their 19-year-old daughter will be able to start college.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 has begun keeping chickens (from a rescue centre) and doves in the garden. They remind him of the birds he used to look after in coops on top of a sweet factory in Damascus. "Since I was a child I liked to discover and look at nature and watch birds and chickens," he said. Now he dreams of starting his own business.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working to do that - I don't want to stay at home. I've been at the jobcentre today talking about setting up a business. I hope I'll be able to get a loan. At my age I have a lot of experience. I don't want to waste my experience; I want to give something back to the people here, to the community. I want to make sure my children have a future and hopefully that future is in the UK."</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Ahmad's younger brother, Huseen, wonders if they could set up a cafe together. "I'd like to start a business with my brother. In Narberth if possible. Everyone likes to have a permanent job. I want to work, I don't want to sit at home." He has done unpaid work in a cafe and restaurant in town to gain experience and help him learn English.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Syria we were happy and comfortable, I had a good job [he embroidered logos] and the country was good. We feel sad for what happened. But I feel happy and excited to be here. The life is nice and beautiful, the people are friendly and good. I thank the UK government for this chance."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launched community sponsorship in July 2016, and 53 Syrians have so far arrived under it. It sits alongside the Syrian vulnerable persons resettlement scheme, under which the UK has welcomed 8,535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so far, with a pledge to resettle 20,000 by 2020.</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 organising group Croeso Arberth raised money for the family through sponsored walks, garage sales and music events. Cash and goods have been donated. Throughout, it has been supported by Citizens Cymru Wales, a charity that helps communities act together for power, social justice and the common good.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tiny bit of resistance in the town when locals were told about the resettlement scheme, but even that has melted away and last month the whole of Narberth was presented with a human rights award by Liberty. The charity's director, Martha Spurrier, said Narberth had shown that kindness and humanity could overcome fear, suspicion and hate.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Cox, lead organiser of Citizens Cymru Wales, said that since the Guardian wrote about the Narberth scheme in July a further 10 groups had come forward applying to sponsor a Syrian refugee family.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"Narberth has blazed a trail which many others are now following - and when faced with the size of the challenge, they have encouraged themselves to continue by saying 'Well, if Narberth managed it then we must be able to do it too.'"</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is not entirely clear for the family. They only have the right to stay for five years, after which they can apply for indefinite leave to remain.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Safaa explained that one of her motivations for coming was the desire to find schooling for her children. "I want to educate my children. They missed out on education for six years."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English is developing. She could follow the last movie she watched at the film club and can chat a little with her fellow knitting group members.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also been some wonderful family news. Safaa's 23-year-old daughter and her husband (who has ambitions of becoming a fitness instructor) are expecting their first child. Safaa is looking forward to being a grandmother.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very happy," she said. "The most important thing is that I could save my family and bring them here. We feel here like we felt in Syria before the war - the same good feeling." </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2017</w:t>
      </w:r>
    </w:p>
    <w:p>
      <w:pPr>
        <w:pStyle w:val="Normal380"/>
      </w:pPr>
    </w:p>
    <w:p>
      <w:pPr>
        <w:pStyle w:val="Normal380"/>
        <w:ind w:left="200"/>
        <w:sectPr>
          <w:type w:val="continuous"/>
          <w:pgMar w:top="840" w:right="1000" w:bottom="840" w:left="1000" w:header="400" w:footer="400"/>
          <w:pgNumType w:fmt="decimal"/>
          <w:cols w:space="720"/>
        </w:sectPr>
      </w:pPr>
      <w:r>
        <w:br/>
      </w:r>
      <w:r>
        <w:pict>
          <v:line id="_x0000_s2544" style="position:absolute;z-index:252435456"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705"/>
          <w:headerReference w:type="default" r:id="rId2706"/>
          <w:footerReference w:type="even" r:id="rId2707"/>
          <w:footerReference w:type="default" r:id="rId2708"/>
          <w:headerReference w:type="first" r:id="rId2709"/>
          <w:footerReference w:type="first" r:id="rId2710"/>
          <w:pgSz w:w="12240" w:h="15840"/>
          <w:pgMar w:top="840" w:right="1000" w:bottom="840" w:left="1000" w:header="400" w:footer="400"/>
          <w:pgNumType w:fmt="decimal"/>
          <w:cols w:space="720"/>
          <w:titlePg w:val="0"/>
        </w:sectPr>
      </w:pPr>
    </w:p>
    <w:p>
      <w:pPr>
        <w:pStyle w:val="Normal381"/>
      </w:pPr>
      <w:bookmarkStart w:id="760" w:name="Bookmark_381"/>
      <w:bookmarkEnd w:id="760"/>
    </w:p>
    <w:p>
      <w:pPr>
        <w:pStyle w:val="Normal381"/>
      </w:pPr>
      <w:r>
        <w:pict>
          <v:shape id="_x0000_i2545" type="#_x0000_t75" alt="LexisNexis®" style="width:147.75pt;height:30pt">
            <v:imagedata r:id="rId18" o:title=""/>
          </v:shape>
        </w:pict>
      </w:r>
      <w:r>
        <w:cr/>
      </w:r>
    </w:p>
    <w:p>
      <w:pPr>
        <w:pStyle w:val="Heading1379"/>
        <w:keepNext w:val="0"/>
        <w:spacing w:after="200" w:line="340" w:lineRule="atLeast"/>
        <w:ind w:left="0" w:right="0" w:firstLine="0"/>
        <w:jc w:val="center"/>
      </w:pPr>
      <w:hyperlink r:id="rId2711" w:history="1">
        <w:r>
          <w:rPr>
            <w:rFonts w:ascii="arial" w:eastAsia="arial" w:hAnsi="arial" w:cs="arial"/>
            <w:b/>
            <w:i/>
            <w:strike w:val="0"/>
            <w:color w:val="0077CC"/>
            <w:sz w:val="28"/>
            <w:u w:val="single"/>
            <w:vertAlign w:val="baseline"/>
          </w:rPr>
          <w:t>What's it like arriving in Europe as a refugee? Share your experiences; Have you arrived in Europe as a refugee or do you work with refugees in your country? Help us tell the story of these journeys</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2015 Thursday 4:18 PM GMT</w:t>
      </w:r>
    </w:p>
    <w:p>
      <w:pPr>
        <w:pStyle w:val="Normal381"/>
        <w:keepNext w:val="0"/>
        <w:spacing w:after="0" w:line="240" w:lineRule="atLeast"/>
        <w:ind w:right="0"/>
        <w:jc w:val="both"/>
      </w:pPr>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81"/>
        <w:keepNext w:val="0"/>
        <w:spacing w:before="120" w:after="0" w:line="220" w:lineRule="atLeast"/>
        <w:ind w:left="0" w:right="0" w:firstLine="0"/>
        <w:jc w:val="left"/>
      </w:pPr>
      <w:r>
        <w:br/>
      </w:r>
      <w:r>
        <w:pict>
          <v:shape id="_x0000_i2546" type="#_x0000_t75" style="width:167.98pt;height:30.75pt">
            <v:imagedata r:id="rId20" o:title=""/>
          </v:shape>
        </w:pic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Carmen Fishwick</w:t>
      </w:r>
    </w:p>
    <w:p>
      <w:pPr>
        <w:pStyle w:val="Normal381"/>
        <w:keepNext/>
        <w:spacing w:before="240" w:after="0" w:line="340" w:lineRule="atLeast"/>
        <w:ind w:left="0" w:right="0" w:firstLine="0"/>
        <w:jc w:val="left"/>
      </w:pPr>
      <w:bookmarkStart w:id="761" w:name="Body_379"/>
      <w:bookmarkEnd w:id="761"/>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547" style="position:absolute;z-index:252436480"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refugee Hashem Alsouki risked his life to come to Europe alone in the hope of earning asylum and giving his family a better life. His hopes were set on Sweden, where immigration policies - automatic residency if successful and relatively streamlined family reunification processes - would give him and his family the best chance of being reunited.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to hear from other people who have shared a similar experience to Hashem or been part of a refugee's journey to Europe. Do you have a related story - either as someone who arrived in Europe as a refugee, or someone who works with refugees after their arrival? Share your story using GuardianWitness.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Hashem's journey brought him to Sweden, whose policies towards refugees have been praised by the UN. The country receives the highest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per capita than any other country in the EU. In the 12 months preceding March 2015, the country of 9.5 million people processed 81,410 asylum cases.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number is second only to Germany, with its population of 80.2 million, who processed 202,815 applications in 2014 - over six times as many asylum applicants as the UK and twice as many as any other country in Europe.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Sweden, and Austria, who take the highest number of refugees in Europe, are in support of the EU imposed immigration quotas - which aims to relocate refugees from Italy and Greece. The number of migrants to have arrived in Italy by boat this year passed 50,000 at the weekend as over 5,800 people were rescued in the Mediterranean. The UK has no plans to participate in the EU scheme.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policies, and processes differ widely across Europe, and we want to hear what it's like in your country:</w:t>
      </w:r>
    </w:p>
    <w:p>
      <w:pPr>
        <w:pStyle w:val="Normal381"/>
        <w:keepNext w:val="0"/>
        <w:numPr>
          <w:numId w:val="2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Have you or a family member arrived in Europe as a refugee? What is their experience?</w:t>
      </w:r>
    </w:p>
    <w:p>
      <w:pPr>
        <w:pStyle w:val="Normal381"/>
        <w:keepNext w:val="0"/>
        <w:numPr>
          <w:numId w:val="2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What was the asylum process like?</w:t>
      </w:r>
    </w:p>
    <w:p>
      <w:pPr>
        <w:pStyle w:val="Normal381"/>
        <w:keepNext w:val="0"/>
        <w:numPr>
          <w:numId w:val="2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 you meet refugees as part of your work? What is your experience?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your experience, we want to hear your story. We'll use a selection of responses in a feature on the site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share your photos, videos and stories by clicking on the blue 'Contribute' button on this article. You can also use the GuardianWitness smartphone app or the Guardian app and search for 'GuardianWitness assignments.'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GuardianWitness is the home of readers' content on the Guardian. Contribute your video, pictures and stories, and browse news, reviews and creations submitted by others. Posts will be reviewed before publication on GuardianWitness, and the best pieces will feature on the Guardian site. </w:t>
      </w:r>
    </w:p>
    <w:p>
      <w:pPr>
        <w:pStyle w:val="Normal3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currently experiences technical difficulties. If you'd like to contact us, please email </w:t>
      </w:r>
      <w:hyperlink r:id="rId2712" w:history="1">
        <w:r>
          <w:rPr>
            <w:rFonts w:ascii="arial" w:eastAsia="arial" w:hAnsi="arial" w:cs="arial"/>
            <w:b w:val="0"/>
            <w:i/>
            <w:strike w:val="0"/>
            <w:noProof w:val="0"/>
            <w:color w:val="0077CC"/>
            <w:position w:val="0"/>
            <w:sz w:val="20"/>
            <w:u w:val="single"/>
            <w:vertAlign w:val="baseline"/>
          </w:rPr>
          <w:t>guardian.witness@theguardian.com</w:t>
        </w:r>
      </w:hyperlink>
      <w:r>
        <w:rPr>
          <w:rFonts w:ascii="arial" w:eastAsia="arial" w:hAnsi="arial" w:cs="arial"/>
          <w:b w:val="0"/>
          <w:i w:val="0"/>
          <w:strike w:val="0"/>
          <w:noProof w:val="0"/>
          <w:color w:val="000000"/>
          <w:position w:val="0"/>
          <w:sz w:val="20"/>
          <w:u w:val="none"/>
          <w:vertAlign w:val="baseline"/>
        </w:rPr>
        <w:t xml:space="preserve">                   </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2015</w:t>
      </w:r>
    </w:p>
    <w:p>
      <w:pPr>
        <w:pStyle w:val="Normal381"/>
      </w:pPr>
    </w:p>
    <w:p>
      <w:pPr>
        <w:pStyle w:val="Normal381"/>
        <w:ind w:left="200"/>
        <w:sectPr>
          <w:type w:val="continuous"/>
          <w:pgMar w:top="840" w:right="1000" w:bottom="840" w:left="1000" w:header="400" w:footer="400"/>
          <w:pgNumType w:fmt="decimal"/>
          <w:cols w:space="720"/>
        </w:sectPr>
      </w:pPr>
      <w:r>
        <w:br/>
      </w:r>
      <w:r>
        <w:pict>
          <v:line id="_x0000_s2548" style="position:absolute;z-index:252437504"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713"/>
          <w:headerReference w:type="default" r:id="rId2714"/>
          <w:footerReference w:type="even" r:id="rId2715"/>
          <w:footerReference w:type="default" r:id="rId2716"/>
          <w:headerReference w:type="first" r:id="rId2717"/>
          <w:footerReference w:type="first" r:id="rId2718"/>
          <w:pgSz w:w="12240" w:h="15840"/>
          <w:pgMar w:top="840" w:right="1000" w:bottom="840" w:left="1000" w:header="400" w:footer="400"/>
          <w:pgNumType w:fmt="decimal"/>
          <w:cols w:space="720"/>
          <w:titlePg w:val="0"/>
        </w:sectPr>
      </w:pPr>
    </w:p>
    <w:p>
      <w:pPr>
        <w:pStyle w:val="Normal382"/>
      </w:pPr>
      <w:bookmarkStart w:id="762" w:name="Bookmark_382"/>
      <w:bookmarkEnd w:id="762"/>
    </w:p>
    <w:p>
      <w:pPr>
        <w:pStyle w:val="Normal382"/>
      </w:pPr>
      <w:r>
        <w:pict>
          <v:shape id="_x0000_i2549" type="#_x0000_t75" alt="LexisNexis®" style="width:147.75pt;height:30pt">
            <v:imagedata r:id="rId18" o:title=""/>
          </v:shape>
        </w:pict>
      </w:r>
      <w:r>
        <w:cr/>
      </w:r>
    </w:p>
    <w:p>
      <w:pPr>
        <w:pStyle w:val="Heading1380"/>
        <w:keepNext w:val="0"/>
        <w:spacing w:after="200" w:line="340" w:lineRule="atLeast"/>
        <w:ind w:left="0" w:right="0" w:firstLine="0"/>
        <w:jc w:val="center"/>
      </w:pPr>
      <w:hyperlink r:id="rId2719" w:history="1">
        <w:r>
          <w:rPr>
            <w:rFonts w:ascii="arial" w:eastAsia="arial" w:hAnsi="arial" w:cs="arial"/>
            <w:b/>
            <w:i/>
            <w:strike w:val="0"/>
            <w:color w:val="0077CC"/>
            <w:sz w:val="28"/>
            <w:u w:val="single"/>
            <w:vertAlign w:val="baseline"/>
          </w:rPr>
          <w:t>Satellites capture how the lights have gone out in Syria; Bombings and huge numbers of people fleeing have cut night-time light levels by 83% since 2011, with places such as Aleppo almost entirely dark</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2015 Monday 11:20 AM GMT</w:t>
      </w:r>
    </w:p>
    <w:p>
      <w:pPr>
        <w:pStyle w:val="Normal382"/>
        <w:keepNext w:val="0"/>
        <w:spacing w:after="0" w:line="240" w:lineRule="atLeast"/>
        <w:ind w:right="0"/>
        <w:jc w:val="both"/>
      </w:pPr>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382"/>
        <w:keepNext w:val="0"/>
        <w:spacing w:before="120" w:after="0" w:line="220" w:lineRule="atLeast"/>
        <w:ind w:left="0" w:right="0" w:firstLine="0"/>
        <w:jc w:val="left"/>
      </w:pPr>
      <w:r>
        <w:br/>
      </w:r>
      <w:r>
        <w:pict>
          <v:shape id="_x0000_i2550" type="#_x0000_t75" style="width:167.98pt;height:30.75pt">
            <v:imagedata r:id="rId20" o:title=""/>
          </v:shape>
        </w:pic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Black Middle East editor</w:t>
      </w:r>
    </w:p>
    <w:p>
      <w:pPr>
        <w:pStyle w:val="Normal382"/>
        <w:keepNext/>
        <w:spacing w:before="240" w:after="0" w:line="340" w:lineRule="atLeast"/>
        <w:ind w:left="0" w:right="0" w:firstLine="0"/>
        <w:jc w:val="left"/>
      </w:pPr>
      <w:bookmarkStart w:id="763" w:name="Body_380"/>
      <w:bookmarkEnd w:id="763"/>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551" style="position:absolute;z-index:252438528"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have been plunged into darkness, literally, over the past four years of war, according to satellite images suggesting the effect of mass refugee flows and the extent of damage caused to the country's infrastructure.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analysed by #WithSyria, a global coalition of humanitarian and human rights organisations, have revealed that 83% of lights have gone out since the uprising against President Bashar al-Assad erupted in March 2011.</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 chance to save Syria that world leaders must seize this week| Letter from David Miliband, Philip Luther and others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from 500 miles above the Earth, the satellite images have permitted a comparison of night-time light levels in March 2011 and in February 2014. The changes are the result of the energy infrastructure being devastated, as well as the impact of people fleeing or hiding from bombardment.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was conducted by Dr Xi Li of Wuhan University in China, whose team found that the night-light loss showed a linear correlation with the number of people internally displaced from each Syrian province.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since this crisis began, Syria's people have been plunged into the dark: destitute, fearful, and grieving for the friends they have lost and the country they once knew," said David Miliband, president and CEO of the International Rescue Committee. "Four years since the crisis began, there is at present very little light in this tunnel. Over 200,000 people have been killed and a staggering 11 million have been forced to flee their homes.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deserve much better from the international community - it is past time to show that we have not given up and will work with them to turn the lights back 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UN plan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northern Europe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worst affected areas, such as Aleppo, 97% of the lights have gone out. The exceptions are the provinces of Damascus and Quneitra, near the Israeli border, where the decline in light has been 35% and 47% respectively.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#WithSyria coalition is releasing a hard-hitting film and has launched a global petition at withsyria.com that calls on world leaders to "turn the lights back on in Syria" by boosting the humanitarian response inside the country and helping the more than 3 million Syrians who have fled to Lebanon, Jordan and Iraq.</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Zaher Sahloul, president of the Syrian American Medical Society, said: "The rise of terrorist groups crossing borders has spread fear and focused the world's attention on Syria - but it has distracted governments from the suffering of ordinary Syrians and the abuses committed by all sides."</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2015</w:t>
      </w:r>
    </w:p>
    <w:p>
      <w:pPr>
        <w:pStyle w:val="Normal382"/>
      </w:pPr>
    </w:p>
    <w:p>
      <w:pPr>
        <w:pStyle w:val="Normal382"/>
        <w:ind w:left="200"/>
        <w:sectPr>
          <w:type w:val="continuous"/>
          <w:pgMar w:top="840" w:right="1000" w:bottom="840" w:left="1000" w:header="400" w:footer="400"/>
          <w:pgNumType w:fmt="decimal"/>
          <w:cols w:space="720"/>
        </w:sectPr>
      </w:pPr>
      <w:r>
        <w:br/>
      </w:r>
      <w:r>
        <w:pict>
          <v:line id="_x0000_s2552"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720"/>
          <w:headerReference w:type="default" r:id="rId2721"/>
          <w:footerReference w:type="even" r:id="rId2722"/>
          <w:footerReference w:type="default" r:id="rId2723"/>
          <w:headerReference w:type="first" r:id="rId2724"/>
          <w:footerReference w:type="first" r:id="rId2725"/>
          <w:pgSz w:w="12240" w:h="15840"/>
          <w:pgMar w:top="840" w:right="1000" w:bottom="840" w:left="1000" w:header="400" w:footer="400"/>
          <w:pgNumType w:fmt="decimal"/>
          <w:cols w:space="720"/>
          <w:titlePg w:val="0"/>
        </w:sectPr>
      </w:pPr>
    </w:p>
    <w:p>
      <w:pPr>
        <w:pStyle w:val="Normal383"/>
      </w:pPr>
      <w:bookmarkStart w:id="764" w:name="Bookmark_383"/>
      <w:bookmarkEnd w:id="764"/>
    </w:p>
    <w:p>
      <w:pPr>
        <w:pStyle w:val="Normal383"/>
      </w:pPr>
      <w:r>
        <w:pict>
          <v:shape id="_x0000_i2553" type="#_x0000_t75" alt="LexisNexis®" style="width:147.75pt;height:30pt">
            <v:imagedata r:id="rId18" o:title=""/>
          </v:shape>
        </w:pict>
      </w:r>
      <w:r>
        <w:cr/>
      </w:r>
    </w:p>
    <w:p>
      <w:pPr>
        <w:pStyle w:val="Heading1381"/>
        <w:keepNext w:val="0"/>
        <w:spacing w:after="200" w:line="340" w:lineRule="atLeast"/>
        <w:ind w:left="0" w:right="0" w:firstLine="0"/>
        <w:jc w:val="center"/>
      </w:pPr>
      <w:hyperlink r:id="rId2726" w:history="1">
        <w:r>
          <w:rPr>
            <w:rFonts w:ascii="arial" w:eastAsia="arial" w:hAnsi="arial" w:cs="arial"/>
            <w:b/>
            <w:i/>
            <w:strike w:val="0"/>
            <w:color w:val="0077CC"/>
            <w:sz w:val="28"/>
            <w:u w:val="single"/>
            <w:vertAlign w:val="baseline"/>
          </w:rPr>
          <w:t>Lebanese PM Saad Hariri's suspended resignation is only cosmetic; The Lebanese know they don't have the military and political power to fight foreign influence. It is unlikely Hariri is a free man even after his return</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2017 Thursday 4:05 AM GMT</w:t>
      </w:r>
    </w:p>
    <w:p>
      <w:pPr>
        <w:pStyle w:val="Normal383"/>
        <w:keepNext w:val="0"/>
        <w:spacing w:after="0" w:line="240" w:lineRule="atLeast"/>
        <w:ind w:right="0"/>
        <w:jc w:val="both"/>
      </w:pPr>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83"/>
        <w:keepNext w:val="0"/>
        <w:spacing w:before="120" w:after="0" w:line="220" w:lineRule="atLeast"/>
        <w:ind w:left="0" w:right="0" w:firstLine="0"/>
        <w:jc w:val="left"/>
      </w:pPr>
      <w:r>
        <w:br/>
      </w:r>
      <w:r>
        <w:pict>
          <v:shape id="_x0000_i2554" type="#_x0000_t75" style="width:167.98pt;height:30.75pt">
            <v:imagedata r:id="rId20" o:title=""/>
          </v:shape>
        </w:pic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1246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Joumanah El Matrah</w:t>
      </w:r>
    </w:p>
    <w:p>
      <w:pPr>
        <w:pStyle w:val="Normal383"/>
        <w:keepNext/>
        <w:spacing w:before="240" w:after="0" w:line="340" w:lineRule="atLeast"/>
        <w:ind w:left="0" w:right="0" w:firstLine="0"/>
        <w:jc w:val="left"/>
      </w:pPr>
      <w:bookmarkStart w:id="765" w:name="Body_381"/>
      <w:bookmarkEnd w:id="765"/>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555" style="position:absolute;z-index:252440576"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Sursock Gallery in Beirut features a video installation by Syrian artist Hrair Sarkissian, in which he is seen destroying his childhood home in Damascus. Forced from home by war, this is a man who has lost everything. In a video set on infinite replay, Sarkissian is seen again and again striking his home. His is an act of utter futility, but as a survivor of war this is all that is left to him: to feign control and agency in a world where you have none.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Lebanese PM Saad Hariri suspends resignation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Sarkissian's work has resonance for the Lebanese, not only because Lebanon currently hosts over one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not only because many Lebanese continue to be tormented by 15 years of brutal and brutalising civil war, but also because of the profound untenability of Lebanon itself.</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three weeks now, the Lebanese have believed themselves to be marked, yet again, for invasion. On 4 November, the prime minister of Lebanon, Saad Hariri, announced his resignation from Saudi Arabia, citing assassination fears and Hezbollah and Iran's "unacceptable influence" over Lebanese politics. Those close to Hariri repeatedly stated that t he Saudis forced his resignation and then detained him. The Lebanese government and parliament took three unexpected steps. First they united, second they demanded their prime minister be returned to his country and third they accused Saudi Arabia of holding him against his will.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public were the Lebanese government's efforts to mount an international campaign to pressure the kingdom to release Hariri. Seemingly in response, Hariri returned on Tuesday to mark the nation's independence day and, within a day of returning home, Hariri put his resignation on hold. This lends weight to the theory that Hariri was forced to resign.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Ordinarily, the question here should be: how can one nation take another nation's leader hostage? But not for Lebanon, as the integrity of its political and territorial borders are routinely and profoundly violated. The Saudis have warned that Hezbollah's participation in the Lebanese government is seen as an "act of war", not against the Lebanese people but against the Saudi kingdom itself. Ordinarily, this is an unacceptable turn of logic, but the Saudis understand that logic and international law do not apply to the treatment of Lebanon.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Saad Hariri returns to Lebanon after surprise resignation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 demeaning and facile analysis of proxy wars being fought out between Saudi Arabia and Iran, between Sunni and Shia forces, what is silenced is who Lebanon is and how its people are struggling with yet again the threat of aggression, violence and invasion by external forces.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like their Syrian counterparts, have survived a litany of war horrors, but their war and the numerous border incursions is still something the Lebanese cannot bring themselves to speak about. I suspect in addition to the trauma inherent to war, there is also a sentiment among the Lebanese, best articulated by a sniper's graffiti preserved on the wall inside the Beit Beirut museum, "I want to say the truth, my soul has become defiled."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country of soul-destroying poverty and ostentatious wealth, as if one is not an affront to the other. Lebanon is a nation in which international film festivals are held, citizens speak three languages sometimes in addition to their mother tongue, while children pull on your clothes begging for food.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Everywhere in Lebanon new buildings rise up from the rubble; internationally-designed apartment blocks in Beirut make Australian apartments look like sub-standard, communist brutalist architecture. This is a nation literally being rebuilt, but even as they rebuild, the Lebanese know that at any moment their nation could fall prey to war and invasion.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nation of six million has welcomed 1.5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These refugees come from a nation that was an occupying force in Lebanon for 29 years.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visit the grounds of the International Fair of Tripoli littered with architecturally complex buildings designed by Brazilian architect Oscar Niemeyer. One of them was converted by the Syrian army when it was an occupying force to serve two purposes: to hold Lebanese prisoners captured by the Syrians, and to execute them against its outer wall by firing squad.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moral complexity that the Lebanese are able to hold. It makes our own position of detaining and turning back asylum seekers morally untenable.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racism and orientalism has changed and adapted to modern sensibilities around race, what hasn't changed is the rhetoric that all that occurs in the Middle East is a function of culture and religion. Everything from war to civil unrest to economic decline is reduced to religious hatred and tensions over identity. The Christian-Muslim, Shia-Sunni divide has come to replace any meaningful analysis of the way in which complex global and geopolitics have wreaked havoc on Lebanon and the region. Little analysis is brought to bare on the ways in which globalisation of neoliberal economic policies have devastated the economic livelihoods of many in the region.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Middle Eastern nations know that their security and prosperity is beholden to the politics of the US and Russia. Right now, both countries have differing visions of the Middle East, and with their different allies brought to the fore. Saudi Arabia's current threats of violence are not so much a failure of politics as its calibration.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Hariri was widely understood to be Saudi's man in Lebanon. There is broad consensus among Middle Eastern media that his failure to replace Iran's "unacceptable" influence in Lebanon with their own earned him a place among the growing number of individuals currently being detained by the crown prince in his efforts to consolidate his power.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Hariri's return to Lebanon changes only the optics of the situation; it is unlikely he is a free man. The kingdom has rendered his Saudi-based construction firm bankrupt and his family continue to reside in the country. Hariri's return to government doesn't mean he will play a key role in their efforts to control Lebanon. The Saudis may well find another Lebanese politician to compromise. As it is, the kingdom now appears to be on a much more aggressive footing.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war rhetoric coming out of Riyadh is alarming. In pursuit of its political objectives, the kingdom has been accused of transgressing both legal and moral limits.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Guardian view on Lebanon: great power rivalry in a tiny state | Editorial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present, the death toll is mounting in Yemen from the Saudi-led coalition's military campaign against the Houthis. Its current blockade of the country has resulted in seven million people being placed at risk of famine and a devastating cholera outbreak should render the blockade illegal by the international community.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consequences for Lebanon of Saudi's wrath are potentially catastrophic. The Lebanese have long understood that they lack the military and political might to hold foreign powers at bay. This is why so many Lebanese politicians become beholden to foreign governments. But this is surely when international law should most stringently be applied. However problematic Iran or Hezbollah's influence in Lebanon is, it is for the Lebanese to resolve, not for Saudis to demand. </w:t>
      </w:r>
    </w:p>
    <w:p>
      <w:pPr>
        <w:pStyle w:val="Normal383"/>
        <w:keepNext w:val="0"/>
        <w:numPr>
          <w:numId w:val="2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Joumanah El Matrah is the CEO of the Australian Muslim Women's Centre for Human Rights and a PhD student at Swinburne University</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2017</w:t>
      </w:r>
    </w:p>
    <w:p>
      <w:pPr>
        <w:pStyle w:val="Normal383"/>
      </w:pPr>
    </w:p>
    <w:p>
      <w:pPr>
        <w:pStyle w:val="Normal383"/>
        <w:ind w:left="200"/>
        <w:sectPr>
          <w:type w:val="continuous"/>
          <w:pgMar w:top="840" w:right="1000" w:bottom="840" w:left="1000" w:header="400" w:footer="400"/>
          <w:pgNumType w:fmt="decimal"/>
          <w:cols w:space="720"/>
        </w:sectPr>
      </w:pPr>
      <w:r>
        <w:br/>
      </w:r>
      <w:r>
        <w:pict>
          <v:line id="_x0000_s2556" style="position:absolute;z-index:252441600"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727"/>
          <w:headerReference w:type="default" r:id="rId2728"/>
          <w:footerReference w:type="even" r:id="rId2729"/>
          <w:footerReference w:type="default" r:id="rId2730"/>
          <w:headerReference w:type="first" r:id="rId2731"/>
          <w:footerReference w:type="first" r:id="rId2732"/>
          <w:pgSz w:w="12240" w:h="15840"/>
          <w:pgMar w:top="840" w:right="1000" w:bottom="840" w:left="1000" w:header="400" w:footer="400"/>
          <w:pgNumType w:fmt="decimal"/>
          <w:cols w:space="720"/>
          <w:titlePg w:val="0"/>
        </w:sectPr>
      </w:pPr>
    </w:p>
    <w:p>
      <w:pPr>
        <w:pStyle w:val="Normal384"/>
      </w:pPr>
      <w:bookmarkStart w:id="766" w:name="Bookmark_384"/>
      <w:bookmarkEnd w:id="766"/>
    </w:p>
    <w:p>
      <w:pPr>
        <w:pStyle w:val="Normal384"/>
      </w:pPr>
      <w:r>
        <w:pict>
          <v:shape id="_x0000_i2557" type="#_x0000_t75" alt="LexisNexis®" style="width:147.75pt;height:30pt">
            <v:imagedata r:id="rId18" o:title=""/>
          </v:shape>
        </w:pict>
      </w:r>
      <w:r>
        <w:cr/>
      </w:r>
    </w:p>
    <w:p>
      <w:pPr>
        <w:pStyle w:val="Heading1382"/>
        <w:keepNext w:val="0"/>
        <w:spacing w:after="200" w:line="340" w:lineRule="atLeast"/>
        <w:ind w:left="0" w:right="0" w:firstLine="0"/>
        <w:jc w:val="center"/>
      </w:pPr>
      <w:hyperlink r:id="rId2733" w:history="1">
        <w:r>
          <w:rPr>
            <w:rFonts w:ascii="arial" w:eastAsia="arial" w:hAnsi="arial" w:cs="arial"/>
            <w:b/>
            <w:i/>
            <w:strike w:val="0"/>
            <w:color w:val="0077CC"/>
            <w:sz w:val="28"/>
            <w:u w:val="single"/>
            <w:vertAlign w:val="baseline"/>
          </w:rPr>
          <w:t>Refugee count could surpass Arab spring</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2014 Saturday</w:t>
      </w:r>
    </w:p>
    <w:p>
      <w:pPr>
        <w:pStyle w:val="Normal384"/>
        <w:keepNext w:val="0"/>
        <w:spacing w:after="0" w:line="240" w:lineRule="atLeast"/>
        <w:ind w:right="0"/>
        <w:jc w:val="both"/>
      </w:pPr>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384"/>
        <w:keepNext w:val="0"/>
        <w:spacing w:before="120" w:after="0" w:line="220" w:lineRule="atLeast"/>
        <w:ind w:left="0" w:right="0" w:firstLine="0"/>
        <w:jc w:val="left"/>
      </w:pPr>
      <w:r>
        <w:br/>
      </w:r>
      <w:r>
        <w:pict>
          <v:shape id="_x0000_i2558" type="#_x0000_t75" style="width:186.73pt;height:33pt">
            <v:imagedata r:id="rId63" o:title=""/>
          </v:shape>
        </w:pic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HOME PAGES; Pg. 13</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w:t>
      </w:r>
    </w:p>
    <w:p>
      <w:pPr>
        <w:pStyle w:val="Normal384"/>
        <w:keepNext/>
        <w:spacing w:before="240" w:after="0" w:line="340" w:lineRule="atLeast"/>
        <w:ind w:left="0" w:right="0" w:firstLine="0"/>
        <w:jc w:val="left"/>
      </w:pPr>
      <w:bookmarkStart w:id="767" w:name="Body_382"/>
      <w:bookmarkEnd w:id="767"/>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559" style="position:absolute;z-index:252442624"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migrants are likely to risk dangerous, undocumented land or sea crossings into Europe this year than at the height of the Arab spring, according to the agency that monitors the EU's external borders.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numbers boosted by Syrians and Libyans fleeing the bloody chaos in their countries, there had been almost as many illegal border crossings counted in 2014 as there were in the whole of 2011, said Frontex.</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add up the numbers they seem even higher than during the Arab spring," said Ewa Moncure, from the Warsaw-based agency. "Then, the total number of illegal border crossings was 140,000. We're now already approaching that for this year."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could see another grim testament to the risks people are prepared to take to get to Europe: a unprecedented number of recorded deaths. In July, the UN refugee agency said more than 800 people had died in the Mediterranean, including more than 260 in a 10-day period. There were 600 such deaths in total last year. The UNHCR said Italy had, by July, received almost 64,000 people, including 10,500 children - 6,500 of whom, mainly Eritreans, were either unaccompanied or had been separated from their families.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said there had been more than 98,000 illegal border crossings in the year to mid-August using the central Mediterranean route into Europe, covering Italy and Malta, more than double the number for all of last year.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huge increase", said Moncure. The central Mediterranean was the traditional route from Africa. "Libya is a country with very little border control, a very long coastline, and a quite efficient facilitation of people smuggling," Moncure added.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route is the east Mediterranean, primarily the sea and land border between Greece and Turkey, but also from Turkey to Bulgaria. More than 20,000 people travelled this way in the year to mid-August.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substantial rise," said Moncure. "There are many Syrians, but there are others. This is the traditional route for migrants from Asia, including Afghanistan and Pakistan."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main routes are from North Africa to Spain or Portugal, often via the Spanish enclaves of Ceuta and Melilla, where about 5,000 people have crossed this year (against 6,800 for 2013), and the western Balkans, where the numbers so far, about 7,000, are down on last year.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routes change little, their popularity does change, for all sorts of reasons, not only fleeing war. By far, the greatest number by nationality last year was Syrians - 25,500, almost a quarter of the total. According to UNHCR statistics from May, more than 123,000 Syrians sought asylum in Europe since 2011. This was, the agency noted, a relatively small proportion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800,000 registered in Turkey alone. Peter Walker</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2014</w:t>
      </w:r>
    </w:p>
    <w:p>
      <w:pPr>
        <w:pStyle w:val="Normal384"/>
      </w:pPr>
    </w:p>
    <w:p>
      <w:pPr>
        <w:pStyle w:val="Normal384"/>
        <w:ind w:left="200"/>
        <w:sectPr>
          <w:type w:val="continuous"/>
          <w:pgMar w:top="840" w:right="1000" w:bottom="840" w:left="1000" w:header="400" w:footer="400"/>
          <w:pgNumType w:fmt="decimal"/>
          <w:cols w:space="720"/>
        </w:sectPr>
      </w:pPr>
      <w:r>
        <w:br/>
      </w:r>
      <w:r>
        <w:pict>
          <v:line id="_x0000_s2560" style="position:absolute;z-index:252443648"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734"/>
          <w:headerReference w:type="default" r:id="rId2735"/>
          <w:footerReference w:type="even" r:id="rId2736"/>
          <w:footerReference w:type="default" r:id="rId2737"/>
          <w:headerReference w:type="first" r:id="rId2738"/>
          <w:footerReference w:type="first" r:id="rId2739"/>
          <w:pgSz w:w="12240" w:h="15840"/>
          <w:pgMar w:top="840" w:right="1000" w:bottom="840" w:left="1000" w:header="400" w:footer="400"/>
          <w:pgNumType w:fmt="decimal"/>
          <w:cols w:space="720"/>
          <w:titlePg w:val="0"/>
        </w:sectPr>
      </w:pPr>
    </w:p>
    <w:p>
      <w:pPr>
        <w:pStyle w:val="Normal385"/>
      </w:pPr>
      <w:bookmarkStart w:id="768" w:name="Bookmark_385"/>
      <w:bookmarkEnd w:id="768"/>
    </w:p>
    <w:p>
      <w:pPr>
        <w:pStyle w:val="Normal385"/>
      </w:pPr>
      <w:r>
        <w:pict>
          <v:shape id="_x0000_i2561" type="#_x0000_t75" alt="LexisNexis®" style="width:147.75pt;height:30pt">
            <v:imagedata r:id="rId18" o:title=""/>
          </v:shape>
        </w:pict>
      </w:r>
      <w:r>
        <w:cr/>
      </w:r>
    </w:p>
    <w:p>
      <w:pPr>
        <w:pStyle w:val="Heading1383"/>
        <w:keepNext w:val="0"/>
        <w:spacing w:after="200" w:line="340" w:lineRule="atLeast"/>
        <w:ind w:left="0" w:right="0" w:firstLine="0"/>
        <w:jc w:val="center"/>
      </w:pPr>
      <w:hyperlink r:id="rId2740" w:history="1">
        <w:r>
          <w:rPr>
            <w:rFonts w:ascii="arial" w:eastAsia="arial" w:hAnsi="arial" w:cs="arial"/>
            <w:b/>
            <w:i/>
            <w:strike w:val="0"/>
            <w:color w:val="0077CC"/>
            <w:sz w:val="28"/>
            <w:u w:val="single"/>
            <w:vertAlign w:val="baseline"/>
          </w:rPr>
          <w:t>Refugee count could surpass Arab spring</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2014 Saturday</w:t>
      </w:r>
    </w:p>
    <w:p>
      <w:pPr>
        <w:pStyle w:val="Normal385"/>
        <w:keepNext w:val="0"/>
        <w:spacing w:after="0" w:line="240" w:lineRule="atLeast"/>
        <w:ind w:right="0"/>
        <w:jc w:val="both"/>
      </w:pPr>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385"/>
        <w:keepNext w:val="0"/>
        <w:spacing w:before="120" w:after="0" w:line="220" w:lineRule="atLeast"/>
        <w:ind w:left="0" w:right="0" w:firstLine="0"/>
        <w:jc w:val="left"/>
      </w:pPr>
      <w:r>
        <w:br/>
      </w:r>
      <w:r>
        <w:pict>
          <v:shape id="_x0000_i2562" type="#_x0000_t75" style="width:186.73pt;height:33pt">
            <v:imagedata r:id="rId63" o:title=""/>
          </v:shape>
        </w:pic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HOME PAGES; Pg. 13</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w:t>
      </w:r>
    </w:p>
    <w:p>
      <w:pPr>
        <w:pStyle w:val="Normal385"/>
        <w:keepNext/>
        <w:spacing w:before="240" w:after="0" w:line="340" w:lineRule="atLeast"/>
        <w:ind w:left="0" w:right="0" w:firstLine="0"/>
        <w:jc w:val="left"/>
      </w:pPr>
      <w:bookmarkStart w:id="769" w:name="Body_383"/>
      <w:bookmarkEnd w:id="769"/>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563" style="position:absolute;z-index:252444672"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migrants are likely to risk dangerous, undocumented land or sea crossings into Europe this year than at the height of the Arab spring, according to the agency that monitors the EU's external borders.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numbers boosted by Syrians and Libyans fleeing the bloody chaos in their countries, there had been almost as many illegal border crossings counted in 2014 as there were in the whole of 2011, said Frontex.</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add up the numbers they seem even higher than during the Arab spring," said Ewa Moncure, from the Warsaw-based agency. "Then, the total number of illegal border crossings was 140,000. We're now already approaching that for this year."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could see another grim testament to the risks people are prepared to take to get to Europe: a unprecedented number of recorded deaths. In July, the UN refugee agency said more than 800 people had died in the Mediterranean, including more than 260 in a 10-day period. There were 600 such deaths in total last year. The UNHCR said Italy had, by July, received almost 64,000 people, including 10,500 children - 6,500 of whom, mainly Eritreans, were either unaccompanied or had been separated from their families.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said there had been more than 98,000 illegal border crossings in the year to mid-August using the central Mediterranean route into Europe, covering Italy and Malta, more than double the number for all of last year.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huge increase", said Moncure. The central Mediterranean was the traditional route from Africa. "Libya is a country with very little border control, a very long coastline, and a quite efficient facilitation of people smuggling," Moncure added.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route is the east Mediterranean, primarily the sea and land border between Greece and Turkey, but also from Turkey to Bulgaria. More than 20,000 people travelled this way in the year to mid-August.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substantial rise," said Moncure. "There are many Syrians, but there are others. This is the traditional route for migrants from Asia, including Afghanistan and Pakistan."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main routes are from North Africa to Spain or Portugal, often via the Spanish enclaves of Ceuta and Melilla, where about 5,000 people have crossed this year (against 6,800 for 2013), and the western Balkans, where the numbers so far, about 7,000, are down on last year.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routes change little, their popularity does change, for all sorts of reasons, not only fleeing war. By far, the greatest number by nationality last year was Syrians - 25,500, almost a quarter of the total. According to UNHCR statistics from May, more than 123,000 Syrians sought asylum in Europe since 2011. This was, the agency noted, a relatively small proportion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800,000 registered in Turkey alone.</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2014</w:t>
      </w:r>
    </w:p>
    <w:p>
      <w:pPr>
        <w:pStyle w:val="Normal385"/>
      </w:pPr>
    </w:p>
    <w:p>
      <w:pPr>
        <w:pStyle w:val="Normal385"/>
        <w:ind w:left="200"/>
        <w:sectPr>
          <w:type w:val="continuous"/>
          <w:pgMar w:top="840" w:right="1000" w:bottom="840" w:left="1000" w:header="400" w:footer="400"/>
          <w:pgNumType w:fmt="decimal"/>
          <w:cols w:space="720"/>
        </w:sectPr>
      </w:pPr>
      <w:r>
        <w:br/>
      </w:r>
      <w:r>
        <w:pict>
          <v:line id="_x0000_s2564" style="position:absolute;z-index:252445696"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741"/>
          <w:headerReference w:type="default" r:id="rId2742"/>
          <w:footerReference w:type="even" r:id="rId2743"/>
          <w:footerReference w:type="default" r:id="rId2744"/>
          <w:headerReference w:type="first" r:id="rId2745"/>
          <w:footerReference w:type="first" r:id="rId2746"/>
          <w:pgSz w:w="12240" w:h="15840"/>
          <w:pgMar w:top="840" w:right="1000" w:bottom="840" w:left="1000" w:header="400" w:footer="400"/>
          <w:pgNumType w:fmt="decimal"/>
          <w:cols w:space="720"/>
          <w:titlePg w:val="0"/>
        </w:sectPr>
      </w:pPr>
    </w:p>
    <w:p>
      <w:pPr>
        <w:pStyle w:val="Normal386"/>
      </w:pPr>
      <w:bookmarkStart w:id="770" w:name="Bookmark_386"/>
      <w:bookmarkEnd w:id="770"/>
    </w:p>
    <w:p>
      <w:pPr>
        <w:pStyle w:val="Normal386"/>
      </w:pPr>
      <w:r>
        <w:pict>
          <v:shape id="_x0000_i2565" type="#_x0000_t75" alt="LexisNexis®" style="width:147.75pt;height:30pt">
            <v:imagedata r:id="rId18" o:title=""/>
          </v:shape>
        </w:pict>
      </w:r>
      <w:r>
        <w:cr/>
      </w:r>
    </w:p>
    <w:p>
      <w:pPr>
        <w:pStyle w:val="Heading1384"/>
        <w:keepNext w:val="0"/>
        <w:spacing w:after="200" w:line="340" w:lineRule="atLeast"/>
        <w:ind w:left="0" w:right="0" w:firstLine="0"/>
        <w:jc w:val="center"/>
      </w:pPr>
      <w:hyperlink r:id="rId2747" w:history="1">
        <w:r>
          <w:rPr>
            <w:rFonts w:ascii="arial" w:eastAsia="arial" w:hAnsi="arial" w:cs="arial"/>
            <w:b/>
            <w:i/>
            <w:strike w:val="0"/>
            <w:color w:val="0077CC"/>
            <w:sz w:val="28"/>
            <w:u w:val="single"/>
            <w:vertAlign w:val="baseline"/>
          </w:rPr>
          <w:t>Republican sling insults after Kasich-Cruz alliance to stop Trump - campaign live; Ted Cruz and John Kasich band together with a new plan to fight Donald Trump, while Hillary Clinton and Bernie Sanders battle it out in Pennsylvania</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 8:27 PM GMT</w:t>
      </w:r>
    </w:p>
    <w:p>
      <w:pPr>
        <w:pStyle w:val="Normal386"/>
        <w:keepNext w:val="0"/>
        <w:spacing w:after="0" w:line="240" w:lineRule="atLeast"/>
        <w:ind w:right="0"/>
        <w:jc w:val="both"/>
      </w:pPr>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86"/>
        <w:keepNext w:val="0"/>
        <w:spacing w:before="120" w:after="0" w:line="220" w:lineRule="atLeast"/>
        <w:ind w:left="0" w:right="0" w:firstLine="0"/>
        <w:jc w:val="left"/>
      </w:pPr>
      <w:r>
        <w:br/>
      </w:r>
      <w:r>
        <w:pict>
          <v:shape id="_x0000_i2566" type="#_x0000_t75" style="width:167.98pt;height:30.75pt">
            <v:imagedata r:id="rId20" o:title=""/>
          </v:shape>
        </w:pic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3013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Bixby (now) and Amber Jamieson (earlier)</w:t>
      </w:r>
    </w:p>
    <w:p>
      <w:pPr>
        <w:pStyle w:val="Normal386"/>
        <w:keepNext/>
        <w:spacing w:before="240" w:after="0" w:line="340" w:lineRule="atLeast"/>
        <w:ind w:left="0" w:right="0" w:firstLine="0"/>
        <w:jc w:val="left"/>
      </w:pPr>
      <w:bookmarkStart w:id="771" w:name="Body_384"/>
      <w:bookmarkEnd w:id="771"/>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567" style="position:absolute;z-index:252446720"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digs by Donald Trump against John Kasich are getting particularly personal today, with a jab at how the Ohio Governor eats.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on John Kasich: "I have never seen a human being eat in such a disgusting fashion" pic.twitter.com/AA6PDq9Mn5</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Perticone (@JoePerticone) April 25, 2016</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does seem to enjoy holding events with food - which is standard campaign games, so nothing that unusual. But is his eating style "disgusting"? You decide...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Kasich Republican presidential candidate, Ohio Gov. John Kasich eats lunch at PJ Bernstein's Deli Restaurant during a campaign stop in New York, Saturday, April 16, 2016. (AP Photo/Andres Kudacki) Photograph: Andres Kudacki/AP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enltrDoes Donald Trump have a point? pic.twitter.com/bqf8V7k00D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Viser (@mviser) April 25, 2016     Republican U.S. presidential candidate John Kasich eats a strudel at PJ Bernstein's Deli Restaurant in New York City, April 16, 2016. REUTERS/Brendan McDermid Photograph: Brendan Mcdermid/Reuters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Kasich tweeted a pretty decent quip in response to the eating uproar.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@RealDonaldTrump, we were looking for some Trump steaks for the governor, but no one seems to sell them anymore. pic.twitter.com/zS5eLtfHOc</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Kasich (@TeamJohnKasich) April 25, 2016</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Basketball coach Bobby Knight backs Trump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Indiana University basketball coach Bobby Knight will appear at a Donald Trump rally on Wednesday, his campaign announced today.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weekend Trump hinted at a possible endorsement from the famously aggressive coach, who coached the college basketball team from 1971-2000.</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way, would I like to get Coach Bobby Knight, who is a great coach, his endorsement," he said in Connecticut on Saturday. "Tough, strong, smart. I would like to get that for Indiana, I'll tell you what. To me, that would be a great endorsement."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BST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Rupert Neate headed out to Wilmington, Delaware to visit one of the country's biggest tax havens - used by leading presidential candidates Hillary Clinton and Donald Trump.</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aren't many things upon which Hillary Clinton and Donald Trump agree, especially as they court very different Delaware voters ahead of a primary on Tuesday. But the candidates for president share an affinity for the same nondescript two-storey office building in Wilmington. A building that has become famous for helping tens of thousands of companies avoid hundreds of millions of dollars in tax through the so-called "Delaware loophole".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receptionist at 1209 North Orange Street isn't surprised that a journalist has turned up unannounced on a sunny weekday afternoon.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can't speak to you," she says. A yellow post-it note on her computer screen reads "MEDIA: Chuck Miller" with the phone number of the company's director of corporate communications. Miller can't answer many questions either, except to say that the company does not advise clients on their tax affairs.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is not the first media organisation to turn up at the offices of Corporation Trust Centre, and it's unlikely to be the last.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squat, yellow brick office building just north of Wilmington's rundown downtown is the registered address of more than 285,000 companies. That's more than any other known address in the world, and 15 times more than the 18,000 registered in Ugland House, a five-storey building in the Cayman Islands that Barack Obama called "either the biggest building in the world, or the biggest tax scam on record".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1209 North Orange is home to Apple, American Airlines, Coca-Cola, Walmart and dozens of other companies in the Fortune 500 list of America's biggest companies. Being registered in Delaware lets companies take advantage of strict corporate secrecy rules, business-friendly courts and the "Delaware loophole", which can allow companies to legally shift earnings from other states to Delaware, where they are not taxed on non-physical incomes generated outside of the state.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the article here.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and Clinton share Delaware tax 'loophole' address with 285,000 firms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BST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warns RI to 'lock doors' because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warned attendees of his Warwick, Rhode Island rally today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break into their homes - a racist-fueled line since there's no evidence of crimes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area.</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enltrDonald Trump says there are a lot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resettling in Rhode Island, "lock your doors, folks"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April 25, 2016</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Rhode Island Governor Gina Raimondo refused to bow to pressure to ban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her state last year, after President Obama announced an increase in refugees and other governors quickly tried to declare their state shut to Syrians escaping its brutal civil war.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Syrian refugee family arrived in Rhode Island in February, with a small welcome party cheering them as they arrived at the airport, reported the Providence Journal.</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happy, very gratified and very optimistic to be here," said Hussein Ghazala, who arrived with his wife and their three children aged 8, 7, and 6.</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7.23pm BST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BST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candidates sling insults after Kasich/Cruz alliance     Cruz: Trump will 'cry and whine' over Kasich alliance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tit-for-tat between Trump and the Kasich/Cruz alliance is continuing, with Ted Cruz declaring Trump's campaign part of the "Washington cartel" (Trump always tries to align himself as anti-establishment) on Monday morning in Indiana.</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entire Trump campaign is run by Washington lobbyists, it's the Washington cartel. Donald Trump is the system," said Cruz.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Interesting how everyone is campaigning so hard to be a part of the system that they claim to not want to be a part of.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then lashed out on Twitter against John Kasich saying that people should still back him in Indiana - even if he's not campaigning there, as part of his alliance with Cruz.</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enltrKasich just announced that he wants the people of Indiana to vote for him. Typical politician - can't make a deal work.</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Kasich's adviser John Weaver noted that the plan wasn't to endorse the other in those states, but instead focus their spending.</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enltrWe're not telling voters who to vote for in IN, only where we are going to spend resources to ultimately defeat Hillary. They get it.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Weaver (@JWGOP) April 25, 2016</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BST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Steyer, the environmental activist and deep-pocketed Democratic donor, has said he will spend $25m to mobilise young voters in battleground states on election day next November.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grassroots organising drive, on more than 200 college campuses in seven swing states, represents a departure for Steyer, who has focused on raising the profile of climate change in previous election cycles.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will deploy at 203 campuses in the swing states of Pennsylvania, Iowa, Ohio, New Hampshire, Nevada, Illinois and Colorado - which are expected to be pivotal in the contests for the White House and Congress.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that climate change can be separate from the other critical issues that are on the table in 2016," he told a conference call with reporters, going on to define global warming as a justice issue. "In terms of talking to voters, to try to separate climate change from economics, to try and separate it from clean air and clean water is impossible and a mistake. We are going to be talking about this in broad terms. We are going to be connecting it to other issues."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billionaire spent nearly triple the budget for his millenial voters' project - $70m - supporting congressional candidates with strong climate records in the 2014 midterms - but to little effect.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Steyer's high-profile picks lost their races to Republicans Cory Gardner of Colorado and Joni Ernst of Iowa.</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Steyer said his NextGen Climate group would focus on registering millennial voters and getting them to the polls next November - using traditional grassroots organising, social media tools such as Snapchat, and on-campus events.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hedge fund manager gave $17m to NextGen Climate so far, making him the top super Pac donor of 2016, and he has said he plans to spend more in this election cycle than the $70m he spent on the 2014 midterms.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BST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BST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Gosh, sometimes politicians are just unbelievably embarrassing. Here Senator Tom Carper attempts to lead Hillary Clinton supporters in a little singalong - without singing? - of Donna Summer's classic She Works Hard for the Money.</w:t>
      </w:r>
    </w:p>
    <w:p>
      <w:pPr>
        <w:pStyle w:val="Normal3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Senator leads @HillaryClinton supporters in rendition of "She Works Hard for the Money." </w:t>
      </w:r>
      <w:hyperlink r:id="rId1514" w:history="1">
        <w:r>
          <w:rPr>
            <w:rFonts w:ascii="arial" w:eastAsia="arial" w:hAnsi="arial" w:cs="arial"/>
            <w:b w:val="0"/>
            <w:i/>
            <w:strike w:val="0"/>
            <w:noProof w:val="0"/>
            <w:color w:val="0077CC"/>
            <w:position w:val="0"/>
            <w:sz w:val="20"/>
            <w:u w:val="single"/>
            <w:vertAlign w:val="baseline"/>
          </w:rPr>
          <w:t>https://t.co/FMrIAAfgLu</w:t>
        </w:r>
      </w:hyperlink>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Politics (@ABCPolitics) April 25, 2016</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BST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will host his next primaries results party at Trump Tower in New York - rather than in any of the states voting on April 26. The event kicks off at 9pm, as polls close.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will be making post-election remarks the night of the Connecticut, Delaware, Maryland, Pennsylvania, and Rhode Island primaries," reads the event description.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won't have far to go to get home: Trump lives with his wife Melania and 10-year-old son Barron on the top three floors of the building, his penthouse decorated in a not-so-subtle 24K gold and marble Louis XIV style.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responded to Donald Trump's "collusion" claims against him and Kasich's new plan to stop the billionaire from winning enough delegates to cinch the Republican convention.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doubt that Donald Trump will scream and yell and curse and insult and probably cry and whine some as well," Cruz said in Borden, Indiana, where he's hosting a rally today. Cruz will focus on Indiana, while Kasich won't compete there.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Senator continued, Talking Points Memo reports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is a sore loser. When he lost five states in a row in landslide elections, Donald threw a tantrum... His response is to attack the voters. His response is to attack the people. Yes, I get that the Trump campaign is scared. They're scared of Indiana. If Donald wasn't scared, he'd show up in Indiana and have a debate. But he would much rather hide in Trump Tower. He'd much rather stay in Northeastern states that tend to be more liberal than actually come to the Midwest, come to the heartland and defend his policies.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released a statement decrying the new Kasich/Cruz alliance, and his argument of collusion is an interesting one: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Collusion is often illegal in many other industries and yet these two Washington insiders have had to revert to collusion in order to stay alive. They are mathematically dead and this act only shows, as puppets of donors and special interests, how truly weak they and their campaigns are. I have brought millions of voters into the Republican primary system and have received many millions of votes more than Cruz or Kasich. Additionally, I am far ahead of both candidates with delegates and would be receiving in excess of 60% of the vote except for the fact that there were so many candidates running against me.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me, everyone now sees that the Republican primary system is totally rigged. When two candidates who have no path to victory get together to stop a candidate who is expanding the party by millions of voters, (all of whom will drop out if I am not in the race) it is yet another example of everything that is wrong in Washington and our political system. This horrible act of desperation, from two campaigns who have totally failed, makes me even more determined, for the good of the Republican Party and our country, to prevail!</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Usually the Virgin Islands don't rate a mention in the election, but with nine Republican delegates up for grabs in a year when every delegate is crucial, it's suddenly become a key battleground.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Chris Whitworth and Valerie Lapinski take a look at the vicious political battle underway by two politicians there, complete with attack ads and legal proceedings.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Virgin Islands could decide the US election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Koch brothers frustrated at Republicans, won't attend RNC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Koch brothers and their powerful Freedom Partners network, an organization that has given millions to Republican candidates, won't be attending this year's Republican National Convention.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go?" asked Charles Koch, in an interview with ABC News yesterday. Koch noted his frustration at the remaining candidates and the vicious attacking nature of this election.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we've tried to change that for the better, but we haven't been successful," the billionaire businessman told ABC News.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Koch even said it was "possible" they would support Hillary Clinton, with Clinton quick to reject any theoretical endorsement from the powerful climate-change denying billionaires. </w:t>
      </w:r>
    </w:p>
    <w:p>
      <w:pPr>
        <w:pStyle w:val="Normal3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interested in endorsements from people who deny climate science and try to make it harder for people to vote. </w:t>
      </w:r>
      <w:hyperlink r:id="rId1515" w:history="1">
        <w:r>
          <w:rPr>
            <w:rFonts w:ascii="arial" w:eastAsia="arial" w:hAnsi="arial" w:cs="arial"/>
            <w:b w:val="0"/>
            <w:i/>
            <w:strike w:val="0"/>
            <w:noProof w:val="0"/>
            <w:color w:val="0077CC"/>
            <w:position w:val="0"/>
            <w:sz w:val="20"/>
            <w:u w:val="single"/>
            <w:vertAlign w:val="baseline"/>
          </w:rPr>
          <w:t>https://t.co/TWN4zYhMBh</w:t>
        </w:r>
      </w:hyperlink>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Hillary Clinton (@HillaryClinton) April 24, 2016</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Andy Borowtiz offered a brilliant comedic take on the Koch brothers suddenly looking at the Democrats.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and his brother had considered acquiring a Democrat only after determining that none of the Republicans on offer this year was worth adding to their collection.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a scary proposition for us, because we've never owned a Democrat before," he said. "We don't really know what we should be looking for."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Koch said that he and his brother learned, after making some phone calls, that other oligarchs have bought Democrats in the past, and "had good experiences with them."</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the Kasich-Cruz power alliance (where Kasich won't campaign in Indiana in order for Cruz to get a win, and Cruz will do the same for Kasich in Oregon and New Mexico) has hit its first speed bump.</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enltrKasich on whether Indiana voters should vote for him or Cruz: "They ought to vote for me"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Murray (@mmurraypolitics) April 25, 2016</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BST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continuing his run of giving his former opponents' staffers jobs, by hiring Chris Christie's former campaign manager.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McKay, whose former boss Christie endorsed Trump after he dropped out of the race, will join as a senior adviser, reports Bloomberg.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Trump also hired Ben Carson's campaign manager Barry Bennett, chief strategist Ed Brookover, and Scott Walker's campaign manager Rick Wiley.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4.28pm BST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just released a new emotional ad this morning, with Clinton speaking to victims of violence while a very sparse gospel song plays the words "Spread a little love and hope now."</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Arizona Congresswoman Gabby Giffords makes a brief appearance, with some slick editing of her walking with her limp due to injuries from when she was shot, while the words "we'll walk it out together now" plays.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another day of madness on our rolling campaign coverage - two Republicans have made an extraordinary anti-Trump pact to carve up the primary race but it may be too late, and Bernie Sanders is laying claim to the future itself.</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Kasich and Ted Cruz have banded together in an attempt  to beat Donald Trump, announcing on Sunday night that Cruz's campaign will focus its money and efforts to win Indiana, a state with 30 winner-takes-all delegates, and Kasich will avoid it completely to focus on the more moderate states of Oregon and New Mexico.</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that by agreeing to focus their respective strengths on certain states and ignore other ones, they can ensure that Trump doesn't reach the 1,237 delegates needed for the nomination - and force a contested convention. My colleague Ben Jacobs explains it further here.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Trump used Twitter to voice his fury over the plan: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enltrLyin' Ted Cruz and 1 for 38 Kasich are unable to beat me on their own so they have to team up (collusion) in a two on one. Shows weakness!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enltrShows how weak and desperate Lyin' Ted is when he has to team up with a guy who openly can't stand him and is only 1 win and 38 losses.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is already focusing on Indiana, hosting two rallies today, one in Borden in the morning and in Franklin in the afternoon. Trump is hosting a rally in Warwick, Rhode Island at 1pm today, and in West Chester, Pennsylvania this evening, while Kasich is in Philadelphia.</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are also preparing for Tuesday's Pennsylvania primary, with Bernie Sanders hosting rallies in Pittsburgh and Philly, with actress and surrogate Susan Sarandon appearing. Hillary Clinton has two Get Out the Vote events in the state today, in Youngwood in the early afternoon and then this evening in Philly.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Sanders both explained away his losses by saying " poor people don't vote " and started looking beyond the Democratic primary race, in which the odds are stacked against him. He claimed that he and his supporters "are the future of the Democratic party", a sign that he's looking past the nomination and toward shaping the character of the nominee and party for years, if not decades, to come.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Hillary Clinton is going to Youngwood, near Pittsburgh, and then Philadelphia ahead of Tuesday's primary voting in states along the north-east and mid-Atlantic. She's started attacking Donald Trump with stronger and stronger language, including in Delaware, where she and Trump happen to share a tax "loophole" address with 285,000 other businesses.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and Clinton share Delaware tax 'loophole' address with 285,000 firms</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386"/>
      </w:pPr>
    </w:p>
    <w:p>
      <w:pPr>
        <w:pStyle w:val="Normal386"/>
        <w:ind w:left="200"/>
        <w:sectPr>
          <w:type w:val="continuous"/>
          <w:pgMar w:top="840" w:right="1000" w:bottom="840" w:left="1000" w:header="400" w:footer="400"/>
          <w:pgNumType w:fmt="decimal"/>
          <w:cols w:space="720"/>
        </w:sectPr>
      </w:pPr>
      <w:r>
        <w:br/>
      </w:r>
      <w:r>
        <w:pict>
          <v:line id="_x0000_s2568" style="position:absolute;z-index:252447744"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748"/>
          <w:headerReference w:type="default" r:id="rId2749"/>
          <w:footerReference w:type="even" r:id="rId2750"/>
          <w:footerReference w:type="default" r:id="rId2751"/>
          <w:headerReference w:type="first" r:id="rId2752"/>
          <w:footerReference w:type="first" r:id="rId2753"/>
          <w:pgSz w:w="12240" w:h="15840"/>
          <w:pgMar w:top="840" w:right="1000" w:bottom="840" w:left="1000" w:header="400" w:footer="400"/>
          <w:pgNumType w:fmt="decimal"/>
          <w:cols w:space="720"/>
          <w:titlePg w:val="0"/>
        </w:sectPr>
      </w:pPr>
    </w:p>
    <w:p>
      <w:pPr>
        <w:pStyle w:val="Normal387"/>
      </w:pPr>
      <w:bookmarkStart w:id="772" w:name="Bookmark_387"/>
      <w:bookmarkEnd w:id="772"/>
    </w:p>
    <w:p>
      <w:pPr>
        <w:pStyle w:val="Normal387"/>
      </w:pPr>
      <w:r>
        <w:pict>
          <v:shape id="_x0000_i2569" type="#_x0000_t75" alt="LexisNexis®" style="width:147.75pt;height:30pt">
            <v:imagedata r:id="rId18" o:title=""/>
          </v:shape>
        </w:pict>
      </w:r>
      <w:r>
        <w:cr/>
      </w:r>
    </w:p>
    <w:p>
      <w:pPr>
        <w:pStyle w:val="Heading1385"/>
        <w:keepNext w:val="0"/>
        <w:spacing w:after="200" w:line="340" w:lineRule="atLeast"/>
        <w:ind w:left="0" w:right="0" w:firstLine="0"/>
        <w:jc w:val="center"/>
      </w:pPr>
      <w:hyperlink r:id="rId2754" w:history="1">
        <w:r>
          <w:rPr>
            <w:rFonts w:ascii="arial" w:eastAsia="arial" w:hAnsi="arial" w:cs="arial"/>
            <w:b/>
            <w:i/>
            <w:strike w:val="0"/>
            <w:color w:val="0077CC"/>
            <w:sz w:val="28"/>
            <w:u w:val="single"/>
            <w:vertAlign w:val="baseline"/>
          </w:rPr>
          <w:t>We're quick to label refugees as either 'good' or 'bad', but they're all entitled to protection; A refugee I met last year in Canada has been charged with beating his wife. The ensuing coverage has encapsulated the extremes of the immigration debate</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2017 Wednesday 1:54 AM GMT</w:t>
      </w:r>
    </w:p>
    <w:p>
      <w:pPr>
        <w:pStyle w:val="Normal387"/>
        <w:keepNext w:val="0"/>
        <w:spacing w:after="0" w:line="240" w:lineRule="atLeast"/>
        <w:ind w:right="0"/>
        <w:jc w:val="both"/>
      </w:pPr>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387"/>
        <w:keepNext w:val="0"/>
        <w:spacing w:before="120" w:after="0" w:line="220" w:lineRule="atLeast"/>
        <w:ind w:left="0" w:right="0" w:firstLine="0"/>
        <w:jc w:val="left"/>
      </w:pPr>
      <w:r>
        <w:br/>
      </w:r>
      <w:r>
        <w:pict>
          <v:shape id="_x0000_i2570" type="#_x0000_t75" style="width:167.98pt;height:30.75pt">
            <v:imagedata r:id="rId20" o:title=""/>
          </v:shape>
        </w:pic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1202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Amos Roberts</w:t>
      </w:r>
    </w:p>
    <w:p>
      <w:pPr>
        <w:pStyle w:val="Normal387"/>
        <w:keepNext/>
        <w:spacing w:before="240" w:after="0" w:line="340" w:lineRule="atLeast"/>
        <w:ind w:left="0" w:right="0" w:firstLine="0"/>
        <w:jc w:val="left"/>
      </w:pPr>
      <w:bookmarkStart w:id="773" w:name="Body_385"/>
      <w:bookmarkEnd w:id="773"/>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571" style="position:absolute;z-index:252448768"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who beat wife said he didn't know it was against the law," read the headline. Underneath, a photo of a man I knew very well - a man I'd once sympathised with. A distinctive underbite, thick salt and pepper hair, olive skin. I read on, with mounting unease.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Fredericton man who beat his wife with a hockey stick for half an hour told a court on May 24 that he didn't know it was against the law in Canada.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Facepalm.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spent several days filming Mohamad Rafia and his family last year, as they struggled to adjust to life in rural Canada. Refugees from Syria, they'd arrived in the middle of a snowstorm six months earlier - Mohamad, his wife Raghda and their four children. One of their sponsors, Dawn Burke, remembered Mohamad's shock when she climbed into the driving seat of the waiting van.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 tougher language test would punish women like my mother who have lost everything | Abdul Karim Hekmat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'Are you OK with this, Mohamad?' And he said yes, he trusted me and I was an independent woman... I said, 'Raghda soon will be driving', and he thought that was very funny."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 had just embarked on a bold social experiment - one it had tried before, with great success. Almost 40 years ago 60,000 refugees from Vietnam, Cambodia and Laos were resettled in Canada, and half of those were privately sponsored. Now, an outpouring of compassion had led to a similar wave of immigration from the Middle East - more than 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making themselves at home in hundreds of communities across the country.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not everyone felt at home.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making a documentary about Canada's private sponsorship program for SBS Dateline - Canada's Open House  - and visited two small towns to illustrate the different experiences of sponsors and refugees. Shelburne, Nova Scotia, had embraced the close-knit Hendawi family, which was thriving - Dad was already working part time at the local craft brewery, and the only culturally inappropriate behaviour came from the teenage girls brazenly flirting with his sons at school. Watching the family mixing with neighbours at a backyard pool party (Mum in a hijab and sunnies, sponsor's daughter frolicking in a bikini), it felt like an advertisement for Canadian multiculturalism.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were more fraught in Chipman, New Brunswick. Being the only Arabic family in a village can be an isolating experience, and it was particularly so for Mohamad.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feel like a stranger, " he told me, smoking on his veranda as trucks piled with logs roared past on their way to the local sawmill. " Guantanamo Bay is a prison on an island. Same here."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struggling to learn English, and he hadn't made friends or found work. While Raghda was a hit with the ladies at the local quilting group, Mohamad was gloomy and introspective, buoyed only by grand plans of opening a restaurant or becoming a successful artist. The kids obviously adored him, but his relationship with Raghda was strained.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affected my marriage, because ... we are stuck together every day. Raghda might want to mop. I'll say 'It's not the right time, leave it.' I feel angry sometimes."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seen this before, making a documentary more than 20 years ago about a refugee family from the former Yugoslavia. We filmed the first six months of their new life in Melbourne, an experience they found more challenging than surviving war in the Balkans. This father was similarly adrift. Without work he'd been robbed of his role as provider, and thanks to Centrelink his wife and children were now financially independent; his authority no longer unchallenged. In one painful scene he supervised his wife closely as she vacuumed, giving her instructions. It was overbearing and claustrophobic - a desperate attempt to claw back his lost authority. At his lowest, he contemplated suicide, and threatened to leave his family and return to Serbia.</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families the women were adapting, while their husbands floundered.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local press reports, Mohamad and Raghda had been arguing about money when he assaulted her. Despite what he told the court, he knew full well that hitting his wife was a serious crime (as it is in Syria) - Dawn had told him this, through an interpreter, several times.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filming with her, Dawn was worried about Raghda, who'd said that she wanted to leave Mohamad, but she was also concerned about him.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"Could you imagine if their marriage doesn't work? He'd lose everything," said Dawn.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court, according to the interpreter, Mohamad said  he has to make the effort of becoming a better father, and ... there's a duty upon his children and his wife to become a better wife and children.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this is a tragic personal story - but it's also one that some outsiders in Canada have been disturbingly quick to exploit, fuelling anti-immigration sentiment.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battered wife and a bloodied hockey stick. That's the legacy of Trudeau's Syrian refugee program," tweeted Kellie Leitch, a leading conservative politician last week, quoting from a column in a tabloid newspaper.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Leitch had proposed a "Canadian values test" as part of her recent (failed) campaign for leadership of the Conservative party. She argued that immigration officials should weed out prospective immigrants who refuse to embrace so-called Canadian values such as freedom, tolerance and generosity.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 familiar? Australia's prime minister, Malcolm Turnbull, is enthusiastically spruiking a new citizenship test that would measure adherence to so-called Australian values - with a focus on respect for women and children.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would such a test have prevented Mohamad from assaulting his wife?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 sponsors discovered, he's certainly shrewd enough to have passed. And if he hadn't, what then? The family wouldn't have come without him, so do you deny them all asylum? How, exactly, would that have protected Raghda?</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values test gained little traction in Canada. Last week the immigration minister (himself a refugee from Somalia) said the attempts to link domestic violence to refugee policy were as abhorrent as domestic violence itself.</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Canadians are embracing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Why can't we? | Amos Roberts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Raghda's bruises were a gift to rightwing bloggers, who ran with headlines like "Syrian Refugee Enriches Canadian Sporting Tradition - Beats Wife With Hockey Stick, Blames Canada".</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refugees, we seem to delight in extremes that reinforce our own view of the world - so-called "bad" refugees like Mohamad, who outrage the community, or "good" ones, who enrich it.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family I met in Nova Scotia could be the poster child for Canada's refugee program, while the one I filmed in New Brunswick is now, for some, the poster child for its perceived failings.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extremes risk clouding a simple fact - that both families needed asylum. Most refugees display great resilience as they adapt to a strange new environment. Some will be more fortunate and more successful than others, but this doesn't mean that the less fortunate and less successful weren't just as entitled to our protection - or to a fair go.</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Amos Robert's original SBS Dateline report - Canada's Open House.                   </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2017</w:t>
      </w:r>
    </w:p>
    <w:p>
      <w:pPr>
        <w:pStyle w:val="Normal387"/>
      </w:pPr>
    </w:p>
    <w:p>
      <w:pPr>
        <w:pStyle w:val="Normal387"/>
        <w:ind w:left="200"/>
        <w:sectPr>
          <w:type w:val="continuous"/>
          <w:pgMar w:top="840" w:right="1000" w:bottom="840" w:left="1000" w:header="400" w:footer="400"/>
          <w:pgNumType w:fmt="decimal"/>
          <w:cols w:space="720"/>
        </w:sectPr>
      </w:pPr>
      <w:r>
        <w:br/>
      </w:r>
      <w:r>
        <w:pict>
          <v:line id="_x0000_s2572" style="position:absolute;z-index:252449792"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755"/>
          <w:headerReference w:type="default" r:id="rId2756"/>
          <w:footerReference w:type="even" r:id="rId2757"/>
          <w:footerReference w:type="default" r:id="rId2758"/>
          <w:headerReference w:type="first" r:id="rId2759"/>
          <w:footerReference w:type="first" r:id="rId2760"/>
          <w:pgSz w:w="12240" w:h="15840"/>
          <w:pgMar w:top="840" w:right="1000" w:bottom="840" w:left="1000" w:header="400" w:footer="400"/>
          <w:pgNumType w:fmt="decimal"/>
          <w:cols w:space="720"/>
          <w:titlePg w:val="0"/>
        </w:sectPr>
      </w:pPr>
    </w:p>
    <w:p>
      <w:pPr>
        <w:pStyle w:val="Normal388"/>
      </w:pPr>
      <w:bookmarkStart w:id="774" w:name="Bookmark_388"/>
      <w:bookmarkEnd w:id="774"/>
    </w:p>
    <w:p>
      <w:pPr>
        <w:pStyle w:val="Normal388"/>
      </w:pPr>
      <w:r>
        <w:pict>
          <v:shape id="_x0000_i2573" type="#_x0000_t75" alt="LexisNexis®" style="width:147.75pt;height:30pt">
            <v:imagedata r:id="rId18" o:title=""/>
          </v:shape>
        </w:pict>
      </w:r>
      <w:r>
        <w:cr/>
      </w:r>
    </w:p>
    <w:p>
      <w:pPr>
        <w:pStyle w:val="Heading1386"/>
        <w:keepNext w:val="0"/>
        <w:spacing w:after="200" w:line="340" w:lineRule="atLeast"/>
        <w:ind w:left="0" w:right="0" w:firstLine="0"/>
        <w:jc w:val="center"/>
      </w:pPr>
      <w:hyperlink r:id="rId2761" w:history="1">
        <w:r>
          <w:rPr>
            <w:rFonts w:ascii="arial" w:eastAsia="arial" w:hAnsi="arial" w:cs="arial"/>
            <w:b/>
            <w:i/>
            <w:strike w:val="0"/>
            <w:color w:val="0077CC"/>
            <w:sz w:val="28"/>
            <w:u w:val="single"/>
            <w:vertAlign w:val="baseline"/>
          </w:rPr>
          <w:t>Republican sling insults after Kasich-Cruz alliance to stop Trump - campaign live; Ted Cruz and John Kasich band together with a new plan to fight Donald Trump, while Hillary Clinton and Bernie Sanders battle it out in Pennsylvania</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 9:32 PM GMT</w:t>
      </w:r>
    </w:p>
    <w:p>
      <w:pPr>
        <w:pStyle w:val="Normal388"/>
        <w:keepNext w:val="0"/>
        <w:spacing w:after="0" w:line="240" w:lineRule="atLeast"/>
        <w:ind w:right="0"/>
        <w:jc w:val="both"/>
      </w:pPr>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88"/>
        <w:keepNext w:val="0"/>
        <w:spacing w:before="120" w:after="0" w:line="220" w:lineRule="atLeast"/>
        <w:ind w:left="0" w:right="0" w:firstLine="0"/>
        <w:jc w:val="left"/>
      </w:pPr>
      <w:r>
        <w:br/>
      </w:r>
      <w:r>
        <w:pict>
          <v:shape id="_x0000_i2574" type="#_x0000_t75" style="width:167.98pt;height:30.75pt">
            <v:imagedata r:id="rId20" o:title=""/>
          </v:shape>
        </w:pic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3220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Bixby (now) and Amber Jamieson (earlier)</w:t>
      </w:r>
    </w:p>
    <w:p>
      <w:pPr>
        <w:pStyle w:val="Normal388"/>
        <w:keepNext/>
        <w:spacing w:before="240" w:after="0" w:line="340" w:lineRule="atLeast"/>
        <w:ind w:left="0" w:right="0" w:firstLine="0"/>
        <w:jc w:val="left"/>
      </w:pPr>
      <w:bookmarkStart w:id="775" w:name="Body_386"/>
      <w:bookmarkEnd w:id="775"/>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575" style="position:absolute;z-index:252450816"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BST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governor John Kasich's campaign has fired back at billionaire frontrunner/etiquette coach Donald Trump for criticizing Kasich's "disgusting" eating habits: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@RealDonaldTrump, we were looking for some Trump steaks for the governor, but no one seems to sell them anymore. pic.twitter.com/zS5eLtfHOc</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Kasich (@TeamJohnKasich) April 25, 2016</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BST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Ted Cruz vetting Carly Fiorina for VP spot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surfaced over the weekend that both Texas senator Ted Cruz and Ohio governor John Kasich were vetting potential running mates, but this is the clearest sign yet that the campaigns may be leaning on the deep field of also-rans as potential starting points in the hunt for a vice presidential nominee.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Carly Fiorina stumps for Ted Cruz. Photograph: Bryan Woolston/Reuters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Weekly Standard, citing a spokesperson for former Hewlett-Packard CEO and presidential candidate Carly Fiorina, the onetime California senate candidate is being vetted by Cruz's campaign as a potential running mate.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 stuff," Sarah Isgur Flores told the Weekly Standard, which apparently include financial disclosures and meetings with campaign staffers.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digs by Donald Trump against John Kasich are getting particularly personal today, with a jab at how the Ohio Governor eats.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on John Kasich: "I have never seen a human being eat in such a disgusting fashion" pic.twitter.com/AA6PDq9Mn5</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Perticone (@JoePerticone) April 25, 2016</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does seem to enjoy holding events with food - which is standard campaign games, so nothing that unusual. But is his eating style "disgusting"? You decide...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Kasich Republican presidential candidate, Ohio Gov. John Kasich eats lunch at PJ Bernstein's Deli Restaurant during a campaign stop in New York, Saturday, April 16, 2016. (AP Photo/Andres Kudacki) Photograph: Andres Kudacki/AP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enltrDoes Donald Trump have a point? pic.twitter.com/bqf8V7k00D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Viser (@mviser) April 25, 2016     Republican U.S. presidential candidate John Kasich eats a strudel at PJ Bernstein's Deli Restaurant in New York City, April 16, 2016. REUTERS/Brendan McDermid Photograph: Brendan Mcdermid/Reuters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Kasich tweeted a pretty decent quip in response to the eating uproar.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@RealDonaldTrump, we were looking for some Trump steaks for the governor, but no one seems to sell them anymore. pic.twitter.com/zS5eLtfHOc</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Kasich (@TeamJohnKasich) April 25, 2016</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Basketball coach Bobby Knight backs Trump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Indiana University basketball coach Bobby Knight will appear at a Donald Trump rally on Wednesday, his campaign announced today.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weekend Trump hinted at a possible endorsement from the famously aggressive coach, who coached the college basketball team from 1971-2000.</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way, would I like to get Coach Bobby Knight, who is a great coach, his endorsement," he said in Connecticut on Saturday. "Tough, strong, smart. I would like to get that for Indiana, I'll tell you what. To me, that would be a great endorsement."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BST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Rupert Neate headed out to Wilmington, Delaware to visit one of the country's biggest tax havens - used by leading presidential candidates Hillary Clinton and Donald Trump.</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aren't many things upon which Hillary Clinton and Donald Trump agree, especially as they court very different Delaware voters ahead of a primary on Tuesday. But the candidates for president share an affinity for the same nondescript two-storey office building in Wilmington. A building that has become famous for helping tens of thousands of companies avoid hundreds of millions of dollars in tax through the so-called "Delaware loophole".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receptionist at 1209 North Orange Street isn't surprised that a journalist has turned up unannounced on a sunny weekday afternoon.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can't speak to you," she says. A yellow post-it note on her computer screen reads "MEDIA: Chuck Miller" with the phone number of the company's director of corporate communications. Miller can't answer many questions either, except to say that the company does not advise clients on their tax affairs.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is not the first media organisation to turn up at the offices of Corporation Trust Centre, and it's unlikely to be the last.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squat, yellow brick office building just north of Wilmington's rundown downtown is the registered address of more than 285,000 companies. That's more than any other known address in the world, and 15 times more than the 18,000 registered in Ugland House, a five-storey building in the Cayman Islands that Barack Obama called "either the biggest building in the world, or the biggest tax scam on record".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1209 North Orange is home to Apple, American Airlines, Coca-Cola, Walmart and dozens of other companies in the Fortune 500 list of America's biggest companies. Being registered in Delaware lets companies take advantage of strict corporate secrecy rules, business-friendly courts and the "Delaware loophole", which can allow companies to legally shift earnings from other states to Delaware, where they are not taxed on non-physical incomes generated outside of the state.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the article here.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and Clinton share Delaware tax 'loophole' address with 285,000 firms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BST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warns RI to 'lock doors' because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warned attendees of his Warwick, Rhode Island rally today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break into their homes - a racist-fueled line since there's no evidence of crimes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area.</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enltrDonald Trump says there are a lot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resettling in Rhode Island, "lock your doors, folks"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April 25, 2016</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Rhode Island Governor Gina Raimondo refused to bow to pressure to ban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her state last year, after President Obama announced an increase in refugees and other governors quickly tried to declare their state shut to Syrians escaping its brutal civil war.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Syrian refugee family arrived in Rhode Island in February, with a small welcome party cheering them as they arrived at the airport, reported the Providence Journal.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happy, very gratified and very optimistic to be here," said Hussein Ghazala, who arrived with his wife and their three children aged 8, 7, and 6.</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7.23pm BST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BST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candidates sling insults after Kasich/Cruz alliance     Cruz: Trump will 'cry and whine' over Kasich alliance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tit-for-tat between Trump and the Kasich/Cruz alliance is continuing, with Ted Cruz declaring Trump's campaign part of the "Washington cartel" (Trump always tries to align himself as anti-establishment) on Monday morning in Indiana.</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entire Trump campaign is run by Washington lobbyists, it's the Washington cartel. Donald Trump is the system," said Cruz.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Interesting how everyone is campaigning so hard to be a part of the system that they claim to not want to be a part of.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then lashed out on Twitter against John Kasich saying that people should still back him in Indiana - even if he's not campaigning there, as part of his alliance with Cruz.</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enltrKasich just announced that he wants the people of Indiana to vote for him. Typical politician - can't make a deal work.</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Kasich's adviser John Weaver noted that the plan wasn't to endorse the other in those states, but instead focus their spending.</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enltrWe're not telling voters who to vote for in IN, only where we are going to spend resources to ultimately defeat Hillary. They get it.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Weaver (@JWGOP) April 25, 2016</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BST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Steyer, the environmental activist and deep-pocketed Democratic donor, has said he will spend $25m to mobilise young voters in battleground states on election day next November.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grassroots organising drive, on more than 200 college campuses in seven swing states, represents a departure for Steyer, who has focused on raising the profile of climate change in previous election cycles.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will deploy at 203 campuses in the swing states of Pennsylvania, Iowa, Ohio, New Hampshire, Nevada, Illinois and Colorado - which are expected to be pivotal in the contests for the White House and Congress.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that climate change can be separate from the other critical issues that are on the table in 2016," he told a conference call with reporters, going on to define global warming as a justice issue. "In terms of talking to voters, to try to separate climate change from economics, to try and separate it from clean air and clean water is impossible and a mistake. We are going to be talking about this in broad terms. We are going to be connecting it to other issues."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billionaire spent nearly triple the budget for his millenial voters' project - $70m - supporting congressional candidates with strong climate records in the 2014 midterms - but to little effect.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Steyer's high-profile picks lost their races to Republicans Cory Gardner of Colorado and Joni Ernst of Iowa.</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Steyer said his NextGen Climate group would focus on registering millennial voters and getting them to the polls next November - using traditional grassroots organising, social media tools such as Snapchat, and on-campus events.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hedge fund manager gave $17m to NextGen Climate so far, making him the top super Pac donor of 2016, and he has said he plans to spend more in this election cycle than the $70m he spent on the 2014 midterms.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BST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BST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Gosh, sometimes politicians are just unbelievably embarrassing. Here Senator Tom Carper attempts to lead Hillary Clinton supporters in a little singalong - without singing? - of Donna Summer's classic She Works Hard for the Money.</w:t>
      </w:r>
    </w:p>
    <w:p>
      <w:pPr>
        <w:pStyle w:val="Normal3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Senator leads @HillaryClinton supporters in rendition of "She Works Hard for the Money." </w:t>
      </w:r>
      <w:hyperlink r:id="rId1514" w:history="1">
        <w:r>
          <w:rPr>
            <w:rFonts w:ascii="arial" w:eastAsia="arial" w:hAnsi="arial" w:cs="arial"/>
            <w:b w:val="0"/>
            <w:i/>
            <w:strike w:val="0"/>
            <w:noProof w:val="0"/>
            <w:color w:val="0077CC"/>
            <w:position w:val="0"/>
            <w:sz w:val="20"/>
            <w:u w:val="single"/>
            <w:vertAlign w:val="baseline"/>
          </w:rPr>
          <w:t>https://t.co/FMrIAAfgLu</w:t>
        </w:r>
      </w:hyperlink>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Politics (@ABCPolitics) April 25, 2016</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BST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will host his next primaries results party at Trump Tower in New York - rather than in any of the states voting on April 26. The event kicks off at 9pm, as polls close.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will be making post-election remarks the night of the Connecticut, Delaware, Maryland, Pennsylvania, and Rhode Island primaries," reads the event description.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won't have far to go to get home: Trump lives with his wife Melania and 10-year-old son Barron on the top three floors of the building, his penthouse decorated in a not-so-subtle 24K gold and marble Louis XIV style.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responded to Donald Trump's "collusion" claims against him and Kasich's new plan to stop the billionaire from winning enough delegates to cinch the Republican convention.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doubt that Donald Trump will scream and yell and curse and insult and probably cry and whine some as well," Cruz said in Borden, Indiana, where he's hosting a rally today. Cruz will focus on Indiana, while Kasich won't compete there.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Senator continued, Talking Points Memo reports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is a sore loser. When he lost five states in a row in landslide elections, Donald threw a tantrum... His response is to attack the voters. His response is to attack the people. Yes, I get that the Trump campaign is scared. They're scared of Indiana. If Donald wasn't scared, he'd show up in Indiana and have a debate. But he would much rather hide in Trump Tower. He'd much rather stay in Northeastern states that tend to be more liberal than actually come to the Midwest, come to the heartland and defend his policies.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released a statement decrying the new Kasich/Cruz alliance, and his argument of collusion is an interesting one: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Collusion is often illegal in many other industries and yet these two Washington insiders have had to revert to collusion in order to stay alive. They are mathematically dead and this act only shows, as puppets of donors and special interests, how truly weak they and their campaigns are. I have brought millions of voters into the Republican primary system and have received many millions of votes more than Cruz or Kasich. Additionally, I am far ahead of both candidates with delegates and would be receiving in excess of 60% of the vote except for the fact that there were so many candidates running against me.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me, everyone now sees that the Republican primary system is totally rigged. When two candidates who have no path to victory get together to stop a candidate who is expanding the party by millions of voters, (all of whom will drop out if I am not in the race) it is yet another example of everything that is wrong in Washington and our political system. This horrible act of desperation, from two campaigns who have totally failed, makes me even more determined, for the good of the Republican Party and our country, to prevail!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Usually the Virgin Islands don't rate a mention in the election, but with nine Republican delegates up for grabs in a year when every delegate is crucial, it's suddenly become a key battleground.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Chris Whitworth and Valerie Lapinski take a look at the vicious political battle underway by two politicians there, complete with attack ads and legal proceedings.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Virgin Islands could decide the US election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Koch brothers frustrated at Republicans, won't attend RNC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Koch brothers and their powerful Freedom Partners network, an organization that has given millions to Republican candidates, won't be attending this year's Republican National Convention.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go?" asked Charles Koch, in an interview with ABC News yesterday. Koch noted his frustration at the remaining candidates and the vicious attacking nature of this election.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we've tried to change that for the better, but we haven't been successful," the billionaire businessman told ABC News.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Koch even said it was "possible" they would support Hillary Clinton, with Clinton quick to reject any theoretical endorsement from the powerful climate-change denying billionaires. </w:t>
      </w:r>
    </w:p>
    <w:p>
      <w:pPr>
        <w:pStyle w:val="Normal3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interested in endorsements from people who deny climate science and try to make it harder for people to vote. </w:t>
      </w:r>
      <w:hyperlink r:id="rId1515" w:history="1">
        <w:r>
          <w:rPr>
            <w:rFonts w:ascii="arial" w:eastAsia="arial" w:hAnsi="arial" w:cs="arial"/>
            <w:b w:val="0"/>
            <w:i/>
            <w:strike w:val="0"/>
            <w:noProof w:val="0"/>
            <w:color w:val="0077CC"/>
            <w:position w:val="0"/>
            <w:sz w:val="20"/>
            <w:u w:val="single"/>
            <w:vertAlign w:val="baseline"/>
          </w:rPr>
          <w:t>https://t.co/TWN4zYhMBh</w:t>
        </w:r>
      </w:hyperlink>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Hillary Clinton (@HillaryClinton) April 24, 2016</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Andy Borowtiz offered a brilliant comedic take on the Koch brothers suddenly looking at the Democrats.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and his brother had considered acquiring a Democrat only after determining that none of the Republicans on offer this year was worth adding to their collection.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a scary proposition for us, because we've never owned a Democrat before," he said. "We don't really know what we should be looking for."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Koch said that he and his brother learned, after making some phone calls, that other oligarchs have bought Democrats in the past, and "had good experiences with them."</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the Kasich-Cruz power alliance (where Kasich won't campaign in Indiana in order for Cruz to get a win, and Cruz will do the same for Kasich in Oregon and New Mexico) has hit its first speed bump.</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enltrKasich on whether Indiana voters should vote for him or Cruz: "They ought to vote for me"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Murray (@mmurraypolitics) April 25, 2016</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BST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continuing his run of giving his former opponents' staffers jobs, by hiring Chris Christie's former campaign manager.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McKay, whose former boss Christie endorsed Trump after he dropped out of the race, will join as a senior adviser, reports Bloomberg.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Trump also hired Ben Carson's campaign manager Barry Bennett, chief strategist Ed Brookover, and Scott Walker's campaign manager Rick Wiley.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4.28pm BST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just released a new emotional ad this morning, with Clinton speaking to victims of violence while a very sparse gospel song plays the words "Spread a little love and hope now."</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Arizona Congresswoman Gabby Giffords makes a brief appearance, with some slick editing of her walking with her limp due to injuries from when she was shot, while the words "we'll walk it out together now" plays.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another day of madness on our rolling campaign coverage - two Republicans have made an extraordinary anti-Trump pact to carve up the primary race but it may be too late, and Bernie Sanders is laying claim to the future itself.</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Kasich and Ted Cruz have banded together in an attempt  to beat Donald Trump, announcing on Sunday night that Cruz's campaign will focus its money and efforts to win Indiana, a state with 30 winner-takes-all delegates, and Kasich will avoid it completely to focus on the more moderate states of Oregon and New Mexico.</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that by agreeing to focus their respective strengths on certain states and ignore other ones, they can ensure that Trump doesn't reach the 1,237 delegates needed for the nomination - and force a contested convention. My colleague Ben Jacobs explains it further here.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Trump used Twitter to voice his fury over the plan: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enltrLyin' Ted Cruz and 1 for 38 Kasich are unable to beat me on their own so they have to team up (collusion) in a two on one. Shows weakness!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enltrShows how weak and desperate Lyin' Ted is when he has to team up with a guy who openly can't stand him and is only 1 win and 38 losses.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is already focusing on Indiana, hosting two rallies today, one in Borden in the morning and in Franklin in the afternoon. Trump is hosting a rally in Warwick, Rhode Island at 1pm today, and in West Chester, Pennsylvania this evening, while Kasich is in Philadelphia.</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are also preparing for Tuesday's Pennsylvania primary, with Bernie Sanders hosting rallies in Pittsburgh and Philly, with actress and surrogate Susan Sarandon appearing. Hillary Clinton has two Get Out the Vote events in the state today, in Youngwood in the early afternoon and then this evening in Philly.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Sanders both explained away his losses by saying " poor people don't vote " and started looking beyond the Democratic primary race, in which the odds are stacked against him. He claimed that he and his supporters "are the future of the Democratic party", a sign that he's looking past the nomination and toward shaping the character of the nominee and party for years, if not decades, to come.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Hillary Clinton is going to Youngwood, near Pittsburgh, and then Philadelphia ahead of Tuesday's primary voting in states along the north-east and mid-Atlantic. She's started attacking Donald Trump with stronger and stronger language, including in Delaware, where she and Trump happen to share a tax "loophole" address with 285,000 other businesses.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and Clinton share Delaware tax 'loophole' address with 285,000 firms</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388"/>
      </w:pPr>
    </w:p>
    <w:p>
      <w:pPr>
        <w:pStyle w:val="Normal388"/>
        <w:ind w:left="200"/>
        <w:sectPr>
          <w:type w:val="continuous"/>
          <w:pgMar w:top="840" w:right="1000" w:bottom="840" w:left="1000" w:header="400" w:footer="400"/>
          <w:pgNumType w:fmt="decimal"/>
          <w:cols w:space="720"/>
        </w:sectPr>
      </w:pPr>
      <w:r>
        <w:br/>
      </w:r>
      <w:r>
        <w:pict>
          <v:line id="_x0000_s2576" style="position:absolute;z-index:252451840"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762"/>
          <w:headerReference w:type="default" r:id="rId2763"/>
          <w:footerReference w:type="even" r:id="rId2764"/>
          <w:footerReference w:type="default" r:id="rId2765"/>
          <w:headerReference w:type="first" r:id="rId2766"/>
          <w:footerReference w:type="first" r:id="rId2767"/>
          <w:pgSz w:w="12240" w:h="15840"/>
          <w:pgMar w:top="840" w:right="1000" w:bottom="840" w:left="1000" w:header="400" w:footer="400"/>
          <w:pgNumType w:fmt="decimal"/>
          <w:cols w:space="720"/>
          <w:titlePg w:val="0"/>
        </w:sectPr>
      </w:pPr>
    </w:p>
    <w:p>
      <w:pPr>
        <w:pStyle w:val="Normal389"/>
      </w:pPr>
      <w:bookmarkStart w:id="776" w:name="Bookmark_389"/>
      <w:bookmarkEnd w:id="776"/>
    </w:p>
    <w:p>
      <w:pPr>
        <w:pStyle w:val="Normal389"/>
      </w:pPr>
      <w:r>
        <w:pict>
          <v:shape id="_x0000_i2577" type="#_x0000_t75" alt="LexisNexis®" style="width:147.75pt;height:30pt">
            <v:imagedata r:id="rId18" o:title=""/>
          </v:shape>
        </w:pict>
      </w:r>
      <w:r>
        <w:cr/>
      </w:r>
    </w:p>
    <w:p>
      <w:pPr>
        <w:pStyle w:val="Heading1387"/>
        <w:keepNext w:val="0"/>
        <w:spacing w:after="200" w:line="340" w:lineRule="atLeast"/>
        <w:ind w:left="0" w:right="0" w:firstLine="0"/>
        <w:jc w:val="center"/>
      </w:pPr>
      <w:hyperlink r:id="rId2768" w:history="1">
        <w:r>
          <w:rPr>
            <w:rFonts w:ascii="arial" w:eastAsia="arial" w:hAnsi="arial" w:cs="arial"/>
            <w:b/>
            <w:i/>
            <w:strike w:val="0"/>
            <w:color w:val="0077CC"/>
            <w:sz w:val="28"/>
            <w:u w:val="single"/>
            <w:vertAlign w:val="baseline"/>
          </w:rPr>
          <w:t>Republican sling insults after Kasich-Cruz alliance to stop Trump - campaign live; Ted Cruz and John Kasich band together with a new plan to fight Donald Trump, while Hillary Clinton and Bernie Sanders battle it out in Pennsylvania</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 8:57 PM GMT</w:t>
      </w:r>
    </w:p>
    <w:p>
      <w:pPr>
        <w:pStyle w:val="Normal389"/>
        <w:keepNext w:val="0"/>
        <w:spacing w:after="0" w:line="240" w:lineRule="atLeast"/>
        <w:ind w:right="0"/>
        <w:jc w:val="both"/>
      </w:pPr>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89"/>
        <w:keepNext w:val="0"/>
        <w:spacing w:before="120" w:after="0" w:line="220" w:lineRule="atLeast"/>
        <w:ind w:left="0" w:right="0" w:firstLine="0"/>
        <w:jc w:val="left"/>
      </w:pPr>
      <w:r>
        <w:br/>
      </w:r>
      <w:r>
        <w:pict>
          <v:shape id="_x0000_i2578" type="#_x0000_t75" style="width:167.98pt;height:30.75pt">
            <v:imagedata r:id="rId20" o:title=""/>
          </v:shape>
        </w:pic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3155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Bixby (now) and Amber Jamieson (earlier)</w:t>
      </w:r>
    </w:p>
    <w:p>
      <w:pPr>
        <w:pStyle w:val="Normal389"/>
        <w:keepNext/>
        <w:spacing w:before="240" w:after="0" w:line="340" w:lineRule="atLeast"/>
        <w:ind w:left="0" w:right="0" w:firstLine="0"/>
        <w:jc w:val="left"/>
      </w:pPr>
      <w:bookmarkStart w:id="777" w:name="Body_387"/>
      <w:bookmarkEnd w:id="777"/>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579" style="position:absolute;z-index:252452864"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BST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Ted Cruz vetting Carly Fiorina for VP spot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surfaced over the weekend that both Texas senator Ted Cruz and Ohio governor John Kasich were vetting potential running mates, but this is the clearest sign yet that the campaigns may be leaning on the deep field of also-rans as potential starting points in the hunt for a vice presidential nominee.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Carly Fiorina stumps for Ted Cruz. Photograph: Bryan Woolston/Reuters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Weekly Standard, citing a spokesperson for former Hewlett-Packard CEO and presidential candidate Carly Fiorina, the onetime California senate candidate is being vetted by Cruz's campaign as a potential running mate.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 stuff," Sarah Isgur Flores told the Weekly Standard, which apparently include financial disclosures and meetings with campaign staffers.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digs by Donald Trump against John Kasich are getting particularly personal today, with a jab at how the Ohio Governor eats.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on John Kasich: "I have never seen a human being eat in such a disgusting fashion" pic.twitter.com/AA6PDq9Mn5</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Perticone (@JoePerticone) April 25, 2016</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does seem to enjoy holding events with food - which is standard campaign games, so nothing that unusual. But is his eating style "disgusting"? You decide...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Kasich Republican presidential candidate, Ohio Gov. John Kasich eats lunch at PJ Bernstein's Deli Restaurant during a campaign stop in New York, Saturday, April 16, 2016. (AP Photo/Andres Kudacki) Photograph: Andres Kudacki/AP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enltrDoes Donald Trump have a point? pic.twitter.com/bqf8V7k00D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Viser (@mviser) April 25, 2016     Republican U.S. presidential candidate John Kasich eats a strudel at PJ Bernstein's Deli Restaurant in New York City, April 16, 2016. REUTERS/Brendan McDermid Photograph: Brendan Mcdermid/Reuters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Kasich tweeted a pretty decent quip in response to the eating uproar.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@RealDonaldTrump, we were looking for some Trump steaks for the governor, but no one seems to sell them anymore. pic.twitter.com/zS5eLtfHOc</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Kasich (@TeamJohnKasich) April 25, 2016</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Basketball coach Bobby Knight backs Trump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Indiana University basketball coach Bobby Knight will appear at a Donald Trump rally on Wednesday, his campaign announced today.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weekend Trump hinted at a possible endorsement from the famously aggressive coach, who coached the college basketball team from 1971-2000.</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way, would I like to get Coach Bobby Knight, who is a great coach, his endorsement," he said in Connecticut on Saturday. "Tough, strong, smart. I would like to get that for Indiana, I'll tell you what. To me, that would be a great endorsement."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BST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Rupert Neate headed out to Wilmington, Delaware to visit one of the country's biggest tax havens - used by leading presidential candidates Hillary Clinton and Donald Trump.</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aren't many things upon which Hillary Clinton and Donald Trump agree, especially as they court very different Delaware voters ahead of a primary on Tuesday. But the candidates for president share an affinity for the same nondescript two-storey office building in Wilmington. A building that has become famous for helping tens of thousands of companies avoid hundreds of millions of dollars in tax through the so-called "Delaware loophole".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receptionist at 1209 North Orange Street isn't surprised that a journalist has turned up unannounced on a sunny weekday afternoon.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can't speak to you," she says. A yellow post-it note on her computer screen reads "MEDIA: Chuck Miller" with the phone number of the company's director of corporate communications. Miller can't answer many questions either, except to say that the company does not advise clients on their tax affairs.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is not the first media organisation to turn up at the offices of Corporation Trust Centre, and it's unlikely to be the last.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squat, yellow brick office building just north of Wilmington's rundown downtown is the registered address of more than 285,000 companies. That's more than any other known address in the world, and 15 times more than the 18,000 registered in Ugland House, a five-storey building in the Cayman Islands that Barack Obama called "either the biggest building in the world, or the biggest tax scam on record".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1209 North Orange is home to Apple, American Airlines, Coca-Cola, Walmart and dozens of other companies in the Fortune 500 list of America's biggest companies. Being registered in Delaware lets companies take advantage of strict corporate secrecy rules, business-friendly courts and the "Delaware loophole", which can allow companies to legally shift earnings from other states to Delaware, where they are not taxed on non-physical incomes generated outside of the state.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the article here.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and Clinton share Delaware tax 'loophole' address with 285,000 firms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BST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warns RI to 'lock doors' because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warned attendees of his Warwick, Rhode Island rally today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break into their homes - a racist-fueled line since there's no evidence of crimes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area.</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enltrDonald Trump says there are a lot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resettling in Rhode Island, "lock your doors, folks"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Ben Jacobs (@Bencjacobs) April 25, 2016</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Rhode Island Governor Gina Raimondo refused to bow to pressure to ban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her state last year, after President Obama announced an increase in refugees and other governors quickly tried to declare their state shut to Syrians escaping its brutal civil war.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Syrian refugee family arrived in Rhode Island in February, with a small welcome party cheering them as they arrived at the airport, reported the Providence Journal.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happy, very gratified and very optimistic to be here," said Hussein Ghazala, who arrived with his wife and their three children aged 8, 7, and 6.</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7.23pm BST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BST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candidates sling insults after Kasich/Cruz alliance     Cruz: Trump will 'cry and whine' over Kasich alliance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tit-for-tat between Trump and the Kasich/Cruz alliance is continuing, with Ted Cruz declaring Trump's campaign part of the "Washington cartel" (Trump always tries to align himself as anti-establishment) on Monday morning in Indiana.</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entire Trump campaign is run by Washington lobbyists, it's the Washington cartel. Donald Trump is the system," said Cruz.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Interesting how everyone is campaigning so hard to be a part of the system that they claim to not want to be a part of.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then lashed out on Twitter against John Kasich saying that people should still back him in Indiana - even if he's not campaigning there, as part of his alliance with Cruz.</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enltrKasich just announced that he wants the people of Indiana to vote for him. Typical politician - can't make a deal work.</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Kasich's adviser John Weaver noted that the plan wasn't to endorse the other in those states, but instead focus their spending.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enltrWe're not telling voters who to vote for in IN, only where we are going to spend resources to ultimately defeat Hillary. They get it.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Weaver (@JWGOP) April 25, 2016</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BST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Steyer, the environmental activist and deep-pocketed Democratic donor, has said he will spend $25m to mobilise young voters in battleground states on election day next November.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grassroots organising drive, on more than 200 college campuses in seven swing states, represents a departure for Steyer, who has focused on raising the profile of climate change in previous election cycles.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will deploy at 203 campuses in the swing states of Pennsylvania, Iowa, Ohio, New Hampshire, Nevada, Illinois and Colorado - which are expected to be pivotal in the contests for the White House and Congress.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that climate change can be separate from the other critical issues that are on the table in 2016," he told a conference call with reporters, going on to define global warming as a justice issue. "In terms of talking to voters, to try to separate climate change from economics, to try and separate it from clean air and clean water is impossible and a mistake. We are going to be talking about this in broad terms. We are going to be connecting it to other issues."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billionaire spent nearly triple the budget for his millenial voters' project - $70m - supporting congressional candidates with strong climate records in the 2014 midterms - but to little effect.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Steyer's high-profile picks lost their races to Republicans Cory Gardner of Colorado and Joni Ernst of Iowa.</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Steyer said his NextGen Climate group would focus on registering millennial voters and getting them to the polls next November - using traditional grassroots organising, social media tools such as Snapchat, and on-campus events.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hedge fund manager gave $17m to NextGen Climate so far, making him the top super Pac donor of 2016, and he has said he plans to spend more in this election cycle than the $70m he spent on the 2014 midterms.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BST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BST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Gosh, sometimes politicians are just unbelievably embarrassing. Here Senator Tom Carper attempts to lead Hillary Clinton supporters in a little singalong - without singing? - of Donna Summer's classic She Works Hard for the Money.</w:t>
      </w:r>
    </w:p>
    <w:p>
      <w:pPr>
        <w:pStyle w:val="Normal3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Senator leads @HillaryClinton supporters in rendition of "She Works Hard for the Money." </w:t>
      </w:r>
      <w:hyperlink r:id="rId1514" w:history="1">
        <w:r>
          <w:rPr>
            <w:rFonts w:ascii="arial" w:eastAsia="arial" w:hAnsi="arial" w:cs="arial"/>
            <w:b w:val="0"/>
            <w:i/>
            <w:strike w:val="0"/>
            <w:noProof w:val="0"/>
            <w:color w:val="0077CC"/>
            <w:position w:val="0"/>
            <w:sz w:val="20"/>
            <w:u w:val="single"/>
            <w:vertAlign w:val="baseline"/>
          </w:rPr>
          <w:t>https://t.co/FMrIAAfgLu</w:t>
        </w:r>
      </w:hyperlink>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Politics (@ABCPolitics) April 25, 2016</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BST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will host his next primaries results party at Trump Tower in New York - rather than in any of the states voting on April 26. The event kicks off at 9pm, as polls close.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will be making post-election remarks the night of the Connecticut, Delaware, Maryland, Pennsylvania, and Rhode Island primaries," reads the event description.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won't have far to go to get home: Trump lives with his wife Melania and 10-year-old son Barron on the top three floors of the building, his penthouse decorated in a not-so-subtle 24K gold and marble Louis XIV style.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responded to Donald Trump's "collusion" claims against him and Kasich's new plan to stop the billionaire from winning enough delegates to cinch the Republican convention.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doubt that Donald Trump will scream and yell and curse and insult and probably cry and whine some as well," Cruz said in Borden, Indiana, where he's hosting a rally today. Cruz will focus on Indiana, while Kasich won't compete there.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Senator continued, Talking Points Memo reports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is a sore loser. When he lost five states in a row in landslide elections, Donald threw a tantrum... His response is to attack the voters. His response is to attack the people. Yes, I get that the Trump campaign is scared. They're scared of Indiana. If Donald wasn't scared, he'd show up in Indiana and have a debate. But he would much rather hide in Trump Tower. He'd much rather stay in Northeastern states that tend to be more liberal than actually come to the Midwest, come to the heartland and defend his policies.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released a statement decrying the new Kasich/Cruz alliance, and his argument of collusion is an interesting one: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Collusion is often illegal in many other industries and yet these two Washington insiders have had to revert to collusion in order to stay alive. They are mathematically dead and this act only shows, as puppets of donors and special interests, how truly weak they and their campaigns are. I have brought millions of voters into the Republican primary system and have received many millions of votes more than Cruz or Kasich. Additionally, I am far ahead of both candidates with delegates and would be receiving in excess of 60% of the vote except for the fact that there were so many candidates running against me.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me, everyone now sees that the Republican primary system is totally rigged. When two candidates who have no path to victory get together to stop a candidate who is expanding the party by millions of voters, (all of whom will drop out if I am not in the race) it is yet another example of everything that is wrong in Washington and our political system. This horrible act of desperation, from two campaigns who have totally failed, makes me even more determined, for the good of the Republican Party and our country, to prevail!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Usually the Virgin Islands don't rate a mention in the election, but with nine Republican delegates up for grabs in a year when every delegate is crucial, it's suddenly become a key battleground.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Chris Whitworth and Valerie Lapinski take a look at the vicious political battle underway by two politicians there, complete with attack ads and legal proceedings.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Virgin Islands could decide the US election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Koch brothers frustrated at Republicans, won't attend RNC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Koch brothers and their powerful Freedom Partners network, an organization that has given millions to Republican candidates, won't be attending this year's Republican National Convention.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go?" asked Charles Koch, in an interview with ABC News yesterday. Koch noted his frustration at the remaining candidates and the vicious attacking nature of this election.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we've tried to change that for the better, but we haven't been successful," the billionaire businessman told ABC News.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Koch even said it was "possible" they would support Hillary Clinton, with Clinton quick to reject any theoretical endorsement from the powerful climate-change denying billionaires. </w:t>
      </w:r>
    </w:p>
    <w:p>
      <w:pPr>
        <w:pStyle w:val="Normal3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interested in endorsements from people who deny climate science and try to make it harder for people to vote. </w:t>
      </w:r>
      <w:hyperlink r:id="rId1515" w:history="1">
        <w:r>
          <w:rPr>
            <w:rFonts w:ascii="arial" w:eastAsia="arial" w:hAnsi="arial" w:cs="arial"/>
            <w:b w:val="0"/>
            <w:i/>
            <w:strike w:val="0"/>
            <w:noProof w:val="0"/>
            <w:color w:val="0077CC"/>
            <w:position w:val="0"/>
            <w:sz w:val="20"/>
            <w:u w:val="single"/>
            <w:vertAlign w:val="baseline"/>
          </w:rPr>
          <w:t>https://t.co/TWN4zYhMBh</w:t>
        </w:r>
      </w:hyperlink>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Hillary Clinton (@HillaryClinton) April 24, 2016</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Andy Borowtiz offered a brilliant comedic take on the Koch brothers suddenly looking at the Democrats.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and his brother had considered acquiring a Democrat only after determining that none of the Republicans on offer this year was worth adding to their collection.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a scary proposition for us, because we've never owned a Democrat before," he said. "We don't really know what we should be looking for."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Koch said that he and his brother learned, after making some phone calls, that other oligarchs have bought Democrats in the past, and "had good experiences with them."</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the Kasich-Cruz power alliance (where Kasich won't campaign in Indiana in order for Cruz to get a win, and Cruz will do the same for Kasich in Oregon and New Mexico) has hit its first speed bump.</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enltrKasich on whether Indiana voters should vote for him or Cruz: "They ought to vote for me"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Murray (@mmurraypolitics) April 25, 2016</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BST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continuing his run of giving his former opponents' staffers jobs, by hiring Chris Christie's former campaign manager.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McKay, whose former boss Christie endorsed Trump after he dropped out of the race, will join as a senior adviser, reports Bloomberg.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Trump also hired Ben Carson's campaign manager Barry Bennett, chief strategist Ed Brookover, and Scott Walker's campaign manager Rick Wiley.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4.28pm BST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just released a new emotional ad this morning, with Clinton speaking to victims of violence while a very sparse gospel song plays the words "Spread a little love and hope now."</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Arizona Congresswoman Gabby Giffords makes a brief appearance, with some slick editing of her walking with her limp due to injuries from when she was shot, while the words "we'll walk it out together now" plays.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another day of madness on our rolling campaign coverage - two Republicans have made an extraordinary anti-Trump pact to carve up the primary race but it may be too late, and Bernie Sanders is laying claim to the future itself.</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Kasich and Ted Cruz have banded together in an attempt  to beat Donald Trump, announcing on Sunday night that Cruz's campaign will focus its money and efforts to win Indiana, a state with 30 winner-takes-all delegates, and Kasich will avoid it completely to focus on the more moderate states of Oregon and New Mexico.</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that by agreeing to focus their respective strengths on certain states and ignore other ones, they can ensure that Trump doesn't reach the 1,237 delegates needed for the nomination - and force a contested convention. My colleague Ben Jacobs explains it further here.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Trump used Twitter to voice his fury over the plan: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enltrLyin' Ted Cruz and 1 for 38 Kasich are unable to beat me on their own so they have to team up (collusion) in a two on one. Shows weakness!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enltrShows how weak and desperate Lyin' Ted is when he has to team up with a guy who openly can't stand him and is only 1 win and 38 losses.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25, 2016</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is already focusing on Indiana, hosting two rallies today, one in Borden in the morning and in Franklin in the afternoon. Trump is hosting a rally in Warwick, Rhode Island at 1pm today, and in West Chester, Pennsylvania this evening, while Kasich is in Philadelphia.</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are also preparing for Tuesday's Pennsylvania primary, with Bernie Sanders hosting rallies in Pittsburgh and Philly, with actress and surrogate Susan Sarandon appearing. Hillary Clinton has two Get Out the Vote events in the state today, in Youngwood in the early afternoon and then this evening in Philly.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Sanders both explained away his losses by saying " poor people don't vote " and started looking beyond the Democratic primary race, in which the odds are stacked against him. He claimed that he and his supporters "are the future of the Democratic party", a sign that he's looking past the nomination and toward shaping the character of the nominee and party for years, if not decades, to come.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Hillary Clinton is going to Youngwood, near Pittsburgh, and then Philadelphia ahead of Tuesday's primary voting in states along the north-east and mid-Atlantic. She's started attacking Donald Trump with stronger and stronger language, including in Delaware, where she and Trump happen to share a tax "loophole" address with 285,000 other businesses.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and Clinton share Delaware tax 'loophole' address with 285,000 firms</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389"/>
      </w:pPr>
    </w:p>
    <w:p>
      <w:pPr>
        <w:pStyle w:val="Normal389"/>
        <w:ind w:left="200"/>
        <w:sectPr>
          <w:type w:val="continuous"/>
          <w:pgMar w:top="840" w:right="1000" w:bottom="840" w:left="1000" w:header="400" w:footer="400"/>
          <w:pgNumType w:fmt="decimal"/>
          <w:cols w:space="720"/>
        </w:sectPr>
      </w:pPr>
      <w:r>
        <w:br/>
      </w:r>
      <w:r>
        <w:pict>
          <v:line id="_x0000_s2580" style="position:absolute;z-index:252453888"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769"/>
          <w:headerReference w:type="default" r:id="rId2770"/>
          <w:footerReference w:type="even" r:id="rId2771"/>
          <w:footerReference w:type="default" r:id="rId2772"/>
          <w:headerReference w:type="first" r:id="rId2773"/>
          <w:footerReference w:type="first" r:id="rId2774"/>
          <w:pgSz w:w="12240" w:h="15840"/>
          <w:pgMar w:top="840" w:right="1000" w:bottom="840" w:left="1000" w:header="400" w:footer="400"/>
          <w:pgNumType w:fmt="decimal"/>
          <w:cols w:space="720"/>
          <w:titlePg w:val="0"/>
        </w:sectPr>
      </w:pPr>
    </w:p>
    <w:p>
      <w:pPr>
        <w:pStyle w:val="Normal390"/>
      </w:pPr>
      <w:bookmarkStart w:id="778" w:name="Bookmark_390"/>
      <w:bookmarkEnd w:id="778"/>
    </w:p>
    <w:p>
      <w:pPr>
        <w:pStyle w:val="Normal390"/>
      </w:pPr>
      <w:r>
        <w:pict>
          <v:shape id="_x0000_i2581" type="#_x0000_t75" alt="LexisNexis®" style="width:147.75pt;height:30pt">
            <v:imagedata r:id="rId18" o:title=""/>
          </v:shape>
        </w:pict>
      </w:r>
      <w:r>
        <w:cr/>
      </w:r>
    </w:p>
    <w:p>
      <w:pPr>
        <w:pStyle w:val="Heading1388"/>
        <w:keepNext w:val="0"/>
        <w:spacing w:after="200" w:line="340" w:lineRule="atLeast"/>
        <w:ind w:left="0" w:right="0" w:firstLine="0"/>
        <w:jc w:val="center"/>
      </w:pPr>
      <w:hyperlink r:id="rId2775" w:history="1">
        <w:r>
          <w:rPr>
            <w:rFonts w:ascii="arial" w:eastAsia="arial" w:hAnsi="arial" w:cs="arial"/>
            <w:b/>
            <w:i/>
            <w:strike w:val="0"/>
            <w:color w:val="0077CC"/>
            <w:sz w:val="28"/>
            <w:u w:val="single"/>
            <w:vertAlign w:val="baseline"/>
          </w:rPr>
          <w:t>Review: Theatre: Land, life and longing: the extraordinary tales of 2 million refugees: Oh My Sweet Land: Young Vic, London 4/5</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2014 Wednesday</w:t>
      </w:r>
    </w:p>
    <w:p>
      <w:pPr>
        <w:pStyle w:val="Normal390"/>
        <w:keepNext w:val="0"/>
        <w:spacing w:after="0" w:line="240" w:lineRule="atLeast"/>
        <w:ind w:right="0"/>
        <w:jc w:val="both"/>
      </w:pPr>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390"/>
        <w:keepNext w:val="0"/>
        <w:spacing w:before="120" w:after="0" w:line="220" w:lineRule="atLeast"/>
        <w:ind w:left="0" w:right="0" w:firstLine="0"/>
        <w:jc w:val="left"/>
      </w:pPr>
      <w:r>
        <w:br/>
      </w:r>
      <w:r>
        <w:pict>
          <v:shape id="_x0000_i2582" type="#_x0000_t75" style="width:186.73pt;height:33pt">
            <v:imagedata r:id="rId63" o:title=""/>
          </v:shape>
        </w:pic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REVIEW PAGES; Pg. 36</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Billington</w:t>
      </w:r>
    </w:p>
    <w:p>
      <w:pPr>
        <w:pStyle w:val="Normal390"/>
        <w:keepNext/>
        <w:spacing w:before="240" w:after="0" w:line="340" w:lineRule="atLeast"/>
        <w:ind w:left="0" w:right="0" w:firstLine="0"/>
        <w:jc w:val="left"/>
      </w:pPr>
      <w:bookmarkStart w:id="779" w:name="Body_388"/>
      <w:bookmarkEnd w:id="779"/>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583" style="position:absolute;z-index:252454912"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present the situation in Syria on stage? The answer, in this extraordinary piece conceived and performed by Corinne Jaber and written and directed by Amir Nizar Zuabi, is to focus on a journey. In Zuabi's I Am Yusuf and This Is My Brother, seen at the Young Vic in 2010, we witnessed a man's pursuit of a woman across 1948 Palestine. In this play, we hear of a woman's quest for a missing man that takes her to Lebanon, Jordan and Syria.</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is told by a woman who, like Jaber, is of mixed Syrian-German parentage. As she stands in her Paris kitchen making kubah, a classic Syrian meat dish, she recalls her encounter with an exiled Damascene medical worker, Ashraf. She has helped the guilt-ridden Ashraf, with the aid of Skype, organise the escape of fellow Syrians and for three months the two of them become lovers. When Ashraf disappears, she goes on a labyrinthine journey in search of him that leads to encounters with some of Syria's 2 million refugees and stirs deep ancestral memories.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 the piece is about nostalgia in its literal sense of longing for home: in one of the most touching episodes, Ashraf explores the Parisian backstreets, seeking to rediscover the sights and smells of his native land. But the bulk of this 60-minute play is taken up with the stories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a Beirut cafe, the speaker meets a Syrian actor imprisoned by the Assad regime for political activism, whose life was only spared when he engaged his captor in a discussion about a pair of black, pointy, leather shoes. In Amman, she encounters a reporter who evaded captivity by staging his own funeral. Venturing into Syria itself, the speaker sees the devastated cities first-hand and hears people say that "our revolution's been kidnapped" and turned into a bitter sectarian war.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have liked to have learned more about that sense of betrayal. And once or twice, the writing acquires a literary self-consciousness, as when bullet-riddled Syrian houses are described as "so full of holes they look like lace, like concrete lingerie". But, for the most part, this is a stunning piece of reportage and Jaber, whose preparation of kubah is synchronised with the recollected stories, gives you the impression of a woman compelled to communicate what she has heard and seen. As so often, the theatre shows its capacity to take an event that is constantly in the headlines and give it a recognisable human face.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Billington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3 May. Box office: 020-7922 2922.</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 ancestral memories . . . Corinne Jaber makes the Syrian dish kubah in Oh My Sweet Land at the Young Vic Photograph: Tristram Kenton for the Guardian</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2014</w:t>
      </w:r>
    </w:p>
    <w:p>
      <w:pPr>
        <w:pStyle w:val="Normal390"/>
      </w:pPr>
    </w:p>
    <w:p>
      <w:pPr>
        <w:pStyle w:val="Normal390"/>
        <w:ind w:left="200"/>
        <w:sectPr>
          <w:type w:val="continuous"/>
          <w:pgMar w:top="840" w:right="1000" w:bottom="840" w:left="1000" w:header="400" w:footer="400"/>
          <w:pgNumType w:fmt="decimal"/>
          <w:cols w:space="720"/>
        </w:sectPr>
      </w:pPr>
      <w:r>
        <w:br/>
      </w:r>
      <w:r>
        <w:pict>
          <v:line id="_x0000_s2584" style="position:absolute;z-index:252455936"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776"/>
          <w:headerReference w:type="default" r:id="rId2777"/>
          <w:footerReference w:type="even" r:id="rId2778"/>
          <w:footerReference w:type="default" r:id="rId2779"/>
          <w:headerReference w:type="first" r:id="rId2780"/>
          <w:footerReference w:type="first" r:id="rId2781"/>
          <w:pgSz w:w="12240" w:h="15840"/>
          <w:pgMar w:top="840" w:right="1000" w:bottom="840" w:left="1000" w:header="400" w:footer="400"/>
          <w:pgNumType w:fmt="decimal"/>
          <w:cols w:space="720"/>
          <w:titlePg w:val="0"/>
        </w:sectPr>
      </w:pPr>
    </w:p>
    <w:p>
      <w:pPr>
        <w:pStyle w:val="Normal391"/>
      </w:pPr>
      <w:bookmarkStart w:id="780" w:name="Bookmark_391"/>
      <w:bookmarkEnd w:id="780"/>
    </w:p>
    <w:p>
      <w:pPr>
        <w:pStyle w:val="Normal391"/>
      </w:pPr>
      <w:r>
        <w:pict>
          <v:shape id="_x0000_i2585" type="#_x0000_t75" alt="LexisNexis®" style="width:147.75pt;height:30pt">
            <v:imagedata r:id="rId18" o:title=""/>
          </v:shape>
        </w:pict>
      </w:r>
      <w:r>
        <w:cr/>
      </w:r>
    </w:p>
    <w:p>
      <w:pPr>
        <w:pStyle w:val="Heading1389"/>
        <w:keepNext w:val="0"/>
        <w:spacing w:after="200" w:line="340" w:lineRule="atLeast"/>
        <w:ind w:left="0" w:right="0" w:firstLine="0"/>
        <w:jc w:val="center"/>
      </w:pPr>
      <w:hyperlink r:id="rId2782" w:history="1">
        <w:r>
          <w:rPr>
            <w:rFonts w:ascii="arial" w:eastAsia="arial" w:hAnsi="arial" w:cs="arial"/>
            <w:b/>
            <w:i/>
            <w:strike w:val="0"/>
            <w:color w:val="0077CC"/>
            <w:sz w:val="28"/>
            <w:u w:val="single"/>
            <w:vertAlign w:val="baseline"/>
          </w:rPr>
          <w:t>UK agrees to take in up to 500 of most traumatised Syrians: Government reaches deal with UNHCR over refugees: Britain will not participate in UN 'quota' programme</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2014 Wednesday</w:t>
      </w:r>
    </w:p>
    <w:p>
      <w:pPr>
        <w:pStyle w:val="Normal391"/>
        <w:keepNext w:val="0"/>
        <w:spacing w:after="0" w:line="240" w:lineRule="atLeast"/>
        <w:ind w:right="0"/>
        <w:jc w:val="both"/>
      </w:pPr>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391"/>
        <w:keepNext w:val="0"/>
        <w:spacing w:before="120" w:after="0" w:line="220" w:lineRule="atLeast"/>
        <w:ind w:left="0" w:right="0" w:firstLine="0"/>
        <w:jc w:val="left"/>
      </w:pPr>
      <w:r>
        <w:br/>
      </w:r>
      <w:r>
        <w:pict>
          <v:shape id="_x0000_i2586" type="#_x0000_t75" style="width:186.73pt;height:33pt">
            <v:imagedata r:id="rId63" o:title=""/>
          </v:shape>
        </w:pic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HOME PAGES; Pg. 11</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Political editor</w:t>
      </w:r>
    </w:p>
    <w:p>
      <w:pPr>
        <w:pStyle w:val="Normal391"/>
        <w:keepNext/>
        <w:spacing w:before="240" w:after="0" w:line="340" w:lineRule="atLeast"/>
        <w:ind w:left="0" w:right="0" w:firstLine="0"/>
        <w:jc w:val="left"/>
      </w:pPr>
      <w:bookmarkStart w:id="781" w:name="Body_389"/>
      <w:bookmarkEnd w:id="781"/>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587" style="position:absolute;z-index:252456960"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struck a deal with the UN that will allow Britain to take in hundreds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without having to host a UN-imposed quota. The compromise ends weeks of resistance by the government to becoming involved in the UN refugee programme. It comes before a Labour-tabled debate in the Commons today designed to put pressure on the government to do more to take refugees from the battle-torn country.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agreement with the United Nations high commissioner for refugees, the government has decided to provide refuge for some of those most traumatised by the crisis, such as vulnerable women and children.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Coalition sources said no more than about 500 refugees would be permitted entry, including family members, but their precise citizenship status had yet to be agreed, determining the right of other family members to come to the UK.</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persistently resisted taking UN-supplied refugees, arguing that the British government is fulfilling its duties by leading the effort to supply aid to refugees in camps on the Syrian borders with Jordan and Turkey.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Theresa May, has been concerned that British involvement in the UN refugee programme would become an open-ended commitment that risked undermining the Tories' commitment to reducing net migration to the UK to tens of thousands by 2015.</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moved subtly to change that target this week, telling the BBC's Today programme on Monday that his government would get net migration down to "responsible levels" by the end of the parliament.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has argued that it would let other countries off the hook over their failure to provide aid if the UK agreed to take a large number of refugees. The UK has already committed £600m in humanitarian aid - making it the second largest bilateral donor.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Nick Clegg, said: "The UNHCR - which backs our new resettlement programme - has said the highest priority should go to women and girls who have experienced or are at risk of sexual violence; the elderly; and survivors of torture and individuals with disabilities, so that's who we'll target.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we cannot provide safety for everyone who needs it, but we can reach out to some of those who need it most.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that, we'll continue to support the peace talks currently taking place in Geneva, because only a political resolution between the Assad regime and the Syrian opposition will provide a permanent end to the suffering."</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home secretary, Yvette Cooper, said yesterday that all parties backed UK financial support to Syria, but she argued it was wrong to say the government could not both send aid and resettle refugees.</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2014</w:t>
      </w:r>
    </w:p>
    <w:p>
      <w:pPr>
        <w:pStyle w:val="Normal391"/>
      </w:pPr>
    </w:p>
    <w:p>
      <w:pPr>
        <w:pStyle w:val="Normal391"/>
        <w:ind w:left="200"/>
        <w:sectPr>
          <w:type w:val="continuous"/>
          <w:pgMar w:top="840" w:right="1000" w:bottom="840" w:left="1000" w:header="400" w:footer="400"/>
          <w:pgNumType w:fmt="decimal"/>
          <w:cols w:space="720"/>
        </w:sectPr>
      </w:pPr>
      <w:r>
        <w:br/>
      </w:r>
      <w:r>
        <w:pict>
          <v:line id="_x0000_s2588" style="position:absolute;z-index:252457984"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783"/>
          <w:headerReference w:type="default" r:id="rId2784"/>
          <w:footerReference w:type="even" r:id="rId2785"/>
          <w:footerReference w:type="default" r:id="rId2786"/>
          <w:headerReference w:type="first" r:id="rId2787"/>
          <w:footerReference w:type="first" r:id="rId2788"/>
          <w:pgSz w:w="12240" w:h="15840"/>
          <w:pgMar w:top="840" w:right="1000" w:bottom="840" w:left="1000" w:header="400" w:footer="400"/>
          <w:pgNumType w:fmt="decimal"/>
          <w:cols w:space="720"/>
          <w:titlePg w:val="0"/>
        </w:sectPr>
      </w:pPr>
    </w:p>
    <w:p>
      <w:pPr>
        <w:pStyle w:val="Normal392"/>
      </w:pPr>
      <w:bookmarkStart w:id="782" w:name="Bookmark_392"/>
      <w:bookmarkEnd w:id="782"/>
    </w:p>
    <w:p>
      <w:pPr>
        <w:pStyle w:val="Normal392"/>
      </w:pPr>
      <w:r>
        <w:pict>
          <v:shape id="_x0000_i2589" type="#_x0000_t75" alt="LexisNexis®" style="width:147.75pt;height:30pt">
            <v:imagedata r:id="rId18" o:title=""/>
          </v:shape>
        </w:pict>
      </w:r>
      <w:r>
        <w:cr/>
      </w:r>
    </w:p>
    <w:p>
      <w:pPr>
        <w:pStyle w:val="Heading1390"/>
        <w:keepNext w:val="0"/>
        <w:spacing w:after="200" w:line="340" w:lineRule="atLeast"/>
        <w:ind w:left="0" w:right="0" w:firstLine="0"/>
        <w:jc w:val="center"/>
      </w:pPr>
      <w:hyperlink r:id="rId2789" w:history="1">
        <w:r>
          <w:rPr>
            <w:rFonts w:ascii="arial" w:eastAsia="arial" w:hAnsi="arial" w:cs="arial"/>
            <w:b/>
            <w:i/>
            <w:strike w:val="0"/>
            <w:color w:val="0077CC"/>
            <w:sz w:val="28"/>
            <w:u w:val="single"/>
            <w:vertAlign w:val="baseline"/>
          </w:rPr>
          <w:t>Donald Trump Jr compares refugees to poisoned Skittles: how Twitter reacted; Tweet, which echoes racist memes, prompts outrage and slew of rebuttals on social media</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2016 Tuesday 4:15 AM GMT</w:t>
      </w:r>
    </w:p>
    <w:p>
      <w:pPr>
        <w:pStyle w:val="Normal392"/>
        <w:keepNext w:val="0"/>
        <w:spacing w:after="0" w:line="240" w:lineRule="atLeast"/>
        <w:ind w:right="0"/>
        <w:jc w:val="both"/>
      </w:pPr>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92"/>
        <w:keepNext w:val="0"/>
        <w:spacing w:before="120" w:after="0" w:line="220" w:lineRule="atLeast"/>
        <w:ind w:left="0" w:right="0" w:firstLine="0"/>
        <w:jc w:val="left"/>
      </w:pPr>
      <w:r>
        <w:br/>
      </w:r>
      <w:r>
        <w:pict>
          <v:shape id="_x0000_i2590" type="#_x0000_t75" style="width:167.98pt;height:30.75pt">
            <v:imagedata r:id="rId20" o:title=""/>
          </v:shape>
        </w:pic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w:t>
      </w:r>
    </w:p>
    <w:p>
      <w:pPr>
        <w:pStyle w:val="Normal392"/>
        <w:keepNext/>
        <w:spacing w:before="240" w:after="0" w:line="340" w:lineRule="atLeast"/>
        <w:ind w:left="0" w:right="0" w:firstLine="0"/>
        <w:jc w:val="left"/>
      </w:pPr>
      <w:bookmarkStart w:id="783" w:name="Body_390"/>
      <w:bookmarkEnd w:id="783"/>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591" style="position:absolute;z-index:252459008"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Jr has used a Twitter post to liken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poisoned Skittles and suggest that America should not accept any.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image says it all. Let's end the politically correct agenda that doesn't put America first. #trump2016pic.twitter.com/9fHwog7ssN - Donald Trump Jr. (@DonaldJTrumpJr) September 19,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tweet sparked outrage on social media, with some users posting harrowing images of Syrians caught up in the civil war juxtaposed with the word Skittles.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Skittles. pic.twitter.com/inCjwrwzfd - Nish Weiseth (@NishWeiseth) September 20,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 Favreau, Barack Obama's former speechwriter, was scathing. </w:t>
      </w:r>
    </w:p>
    <w:p>
      <w:pPr>
        <w:pStyle w:val="Normal3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Hey @DonaldJTrumpJr, this is one of the millions of children you compared to a poisoned Skittle today: </w:t>
      </w:r>
      <w:hyperlink r:id="rId2790" w:history="1">
        <w:r>
          <w:rPr>
            <w:rFonts w:ascii="arial" w:eastAsia="arial" w:hAnsi="arial" w:cs="arial"/>
            <w:b w:val="0"/>
            <w:i/>
            <w:strike w:val="0"/>
            <w:noProof w:val="0"/>
            <w:color w:val="0077CC"/>
            <w:position w:val="0"/>
            <w:sz w:val="20"/>
            <w:u w:val="single"/>
            <w:vertAlign w:val="baseline"/>
          </w:rPr>
          <w:t>https://t.co/SDSGw0eUIPpic.twitter.com/HuhY9RGvWW</w:t>
        </w:r>
      </w:hyperlink>
      <w:r>
        <w:rPr>
          <w:rFonts w:ascii="arial" w:eastAsia="arial" w:hAnsi="arial" w:cs="arial"/>
          <w:b w:val="0"/>
          <w:i w:val="0"/>
          <w:strike w:val="0"/>
          <w:noProof w:val="0"/>
          <w:color w:val="000000"/>
          <w:position w:val="0"/>
          <w:sz w:val="20"/>
          <w:u w:val="none"/>
          <w:vertAlign w:val="baseline"/>
        </w:rPr>
        <w:t xml:space="preserve"> - Jon Favreau (@jonfavs) September 20,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Reza Aslan, the religious scholar and author, did not mince his words.</w:t>
      </w:r>
    </w:p>
    <w:p>
      <w:pPr>
        <w:pStyle w:val="Normal3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piece of shit father, like piece of shit son. </w:t>
      </w:r>
      <w:hyperlink r:id="rId2791" w:history="1">
        <w:r>
          <w:rPr>
            <w:rFonts w:ascii="arial" w:eastAsia="arial" w:hAnsi="arial" w:cs="arial"/>
            <w:b w:val="0"/>
            <w:i/>
            <w:strike w:val="0"/>
            <w:noProof w:val="0"/>
            <w:color w:val="0077CC"/>
            <w:position w:val="0"/>
            <w:sz w:val="20"/>
            <w:u w:val="single"/>
            <w:vertAlign w:val="baseline"/>
          </w:rPr>
          <w:t>https://t.co/KHZRCANKa4</w:t>
        </w:r>
      </w:hyperlink>
      <w:r>
        <w:rPr>
          <w:rFonts w:ascii="arial" w:eastAsia="arial" w:hAnsi="arial" w:cs="arial"/>
          <w:b w:val="0"/>
          <w:i w:val="0"/>
          <w:strike w:val="0"/>
          <w:noProof w:val="0"/>
          <w:color w:val="000000"/>
          <w:position w:val="0"/>
          <w:sz w:val="20"/>
          <w:u w:val="none"/>
          <w:vertAlign w:val="baseline"/>
        </w:rPr>
        <w:t xml:space="preserve"> - Reza Aslan (@rezaaslan) September 20,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singer John Legend was similarly unimpressed.</w:t>
      </w:r>
    </w:p>
    <w:p>
      <w:pPr>
        <w:pStyle w:val="Normal3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that logic, you would take everyone's guns away. Because someone is gonna kill somebody at some point. But I guess that doesn't count. </w:t>
      </w:r>
      <w:hyperlink r:id="rId2792" w:history="1">
        <w:r>
          <w:rPr>
            <w:rFonts w:ascii="arial" w:eastAsia="arial" w:hAnsi="arial" w:cs="arial"/>
            <w:b w:val="0"/>
            <w:i/>
            <w:strike w:val="0"/>
            <w:noProof w:val="0"/>
            <w:color w:val="0077CC"/>
            <w:position w:val="0"/>
            <w:sz w:val="20"/>
            <w:u w:val="single"/>
            <w:vertAlign w:val="baseline"/>
          </w:rPr>
          <w:t>https://t.co/3BraX0Ew19</w:t>
        </w:r>
      </w:hyperlink>
      <w:r>
        <w:rPr>
          <w:rFonts w:ascii="arial" w:eastAsia="arial" w:hAnsi="arial" w:cs="arial"/>
          <w:b w:val="0"/>
          <w:i w:val="0"/>
          <w:strike w:val="0"/>
          <w:noProof w:val="0"/>
          <w:color w:val="000000"/>
          <w:position w:val="0"/>
          <w:sz w:val="20"/>
          <w:u w:val="none"/>
          <w:vertAlign w:val="baseline"/>
        </w:rPr>
        <w:t xml:space="preserve"> - John Legend (@johnlegend) September 20,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being controversial, the tweet is not actually original. Joe Walsh, the former congressman and rightwing talk show host whose statements have been criticized as incendiary, has voiced similar ideas.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Hey @DonaldJTrumpJr, that's the point I made last month. Glad you agree. pic.twitter.com/Nssw6KC1HY - Joe Walsh (@WalshFreedom) September 20,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the content of the tweet, some people took issue with Trump Jr's grammar.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the blinding stupidity &amp; accidental great argument for firing all cops, this was punctuated by an illiterate. pic.twitter.com/UfUowGGjI9 - Nima Shirazi (@WideAsleepNima) September 20,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came with the facts.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told me that three @skittles in each bowl are poisonous, I'd look at the data and conclude that you're wrong about Skittle safety.- matt blaze (@mattblaze) September 20,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green dot represents 3 refugees admitted to the U.S. since 9/11. None of them will kill you. And none of them are Skittles. pic.twitter.com/FhgRJCNdTt - Judd Legum (@JuddLegum) September 20,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others responded with humour.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 should stop eating any #Skittles. Just until we find out what's going on.- Randi Mayem Singer (@rmayemsinger) September 20,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CAMPAIGN: what if we told you three skittles in this bowl are- ME: *in front of empty bowl of skittles, through mouthful* mmf whhf?- Nicky Woolf (@NickyWoolf) September 20, 2016</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response yet from Skittles. But one Twitter user has suggested how the company could reply.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@Skittles I got you. "For every pack of Skittles you buy between now and Nov. 8, we'll donate $1 to support refugees."- Kyle (@heydudekyle) September 20, 2016</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2016</w:t>
      </w:r>
    </w:p>
    <w:p>
      <w:pPr>
        <w:pStyle w:val="Normal392"/>
      </w:pPr>
    </w:p>
    <w:p>
      <w:pPr>
        <w:pStyle w:val="Normal392"/>
        <w:ind w:left="200"/>
        <w:sectPr>
          <w:type w:val="continuous"/>
          <w:pgMar w:top="840" w:right="1000" w:bottom="840" w:left="1000" w:header="400" w:footer="400"/>
          <w:pgNumType w:fmt="decimal"/>
          <w:cols w:space="720"/>
        </w:sectPr>
      </w:pPr>
      <w:r>
        <w:br/>
      </w:r>
      <w:r>
        <w:pict>
          <v:line id="_x0000_s2592" style="position:absolute;z-index:252460032"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793"/>
          <w:headerReference w:type="default" r:id="rId2794"/>
          <w:footerReference w:type="even" r:id="rId2795"/>
          <w:footerReference w:type="default" r:id="rId2796"/>
          <w:headerReference w:type="first" r:id="rId2797"/>
          <w:footerReference w:type="first" r:id="rId2798"/>
          <w:pgSz w:w="12240" w:h="15840"/>
          <w:pgMar w:top="840" w:right="1000" w:bottom="840" w:left="1000" w:header="400" w:footer="400"/>
          <w:pgNumType w:fmt="decimal"/>
          <w:cols w:space="720"/>
          <w:titlePg w:val="0"/>
        </w:sectPr>
      </w:pPr>
    </w:p>
    <w:p>
      <w:pPr>
        <w:pStyle w:val="Normal393"/>
      </w:pPr>
      <w:bookmarkStart w:id="784" w:name="Bookmark_393"/>
      <w:bookmarkEnd w:id="784"/>
    </w:p>
    <w:p>
      <w:pPr>
        <w:pStyle w:val="Normal393"/>
      </w:pPr>
      <w:r>
        <w:pict>
          <v:shape id="_x0000_i2593" type="#_x0000_t75" alt="LexisNexis®" style="width:147.75pt;height:30pt">
            <v:imagedata r:id="rId18" o:title=""/>
          </v:shape>
        </w:pict>
      </w:r>
      <w:r>
        <w:cr/>
      </w:r>
    </w:p>
    <w:p>
      <w:pPr>
        <w:pStyle w:val="Heading1391"/>
        <w:keepNext w:val="0"/>
        <w:spacing w:after="200" w:line="340" w:lineRule="atLeast"/>
        <w:ind w:left="0" w:right="0" w:firstLine="0"/>
        <w:jc w:val="center"/>
      </w:pPr>
      <w:hyperlink r:id="rId2799" w:history="1">
        <w:r>
          <w:rPr>
            <w:rFonts w:ascii="arial" w:eastAsia="arial" w:hAnsi="arial" w:cs="arial"/>
            <w:b/>
            <w:i/>
            <w:strike w:val="0"/>
            <w:color w:val="0077CC"/>
            <w:sz w:val="28"/>
            <w:u w:val="single"/>
            <w:vertAlign w:val="baseline"/>
          </w:rPr>
          <w:t>Lifetime ban on asylum seekers 'not connected' to US deal, says immigration head; Michael Pezzullo says the US did not ask for the plan to permanently ban boat arrivals from entering Australia</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2016 Tuesday 7:51 AM GMT</w:t>
      </w:r>
    </w:p>
    <w:p>
      <w:pPr>
        <w:pStyle w:val="Normal393"/>
        <w:keepNext w:val="0"/>
        <w:spacing w:after="0" w:line="240" w:lineRule="atLeast"/>
        <w:ind w:right="0"/>
        <w:jc w:val="both"/>
      </w:pPr>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93"/>
        <w:keepNext w:val="0"/>
        <w:spacing w:before="120" w:after="0" w:line="220" w:lineRule="atLeast"/>
        <w:ind w:left="0" w:right="0" w:firstLine="0"/>
        <w:jc w:val="left"/>
      </w:pPr>
      <w:r>
        <w:br/>
      </w:r>
      <w:r>
        <w:pict>
          <v:shape id="_x0000_i2594" type="#_x0000_t75" style="width:167.98pt;height:30.75pt">
            <v:imagedata r:id="rId20" o:title=""/>
          </v:shape>
        </w:pic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Gareth Hutchens</w:t>
      </w:r>
    </w:p>
    <w:p>
      <w:pPr>
        <w:pStyle w:val="Normal393"/>
        <w:keepNext/>
        <w:spacing w:before="240" w:after="0" w:line="340" w:lineRule="atLeast"/>
        <w:ind w:left="0" w:right="0" w:firstLine="0"/>
        <w:jc w:val="left"/>
      </w:pPr>
      <w:bookmarkStart w:id="785" w:name="Body_391"/>
      <w:bookmarkEnd w:id="785"/>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595" style="position:absolute;z-index:252461056"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immigration department has confirmed that legislation banning asylum seekers who arrive by boat from ever entering Australia is not necessary for the Turnbull government's refugee resettlement deal with the United States.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Pezzullo, the secretary of the Department of Immigration and Border Protection, said the plan to permanently ban boat arrivals from entering Australia was an important policy but the US government did not ask for it.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connected in a mechanical sense," he said. "It's part of the Australian government's suite of measures."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Barnaby Joyce on Q&amp;A: I know whether Trump will honour refugee deal but can't tell you</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confirmed it was the United States' prerogative to say how many refugees it would accept from Manus Island and Nauru under the resettlement deal and there was no way the deal would be completed before Donald Trump took office on January 20.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before a Senate committee on Tuesday, Pezzullo said it would take months for refugees to arrive in the US under the resettlement deal, because the US had its own procedures.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checks have to be done under US law and the program, which is a very large program, 100,000 people, has got multiple priorities," he said. "You are dealing with people all around the world and not everyone will be resettled by 20 January 2017. I think we can state that to this committee with absolute certainty."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US government had not raised concerns - unlike New Zealand - that Australia's plan to ban asylum seekers arriving by boat would create two classes of citizens.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believed the plan would have a "dampening effect" on the efforts of people smugglers to boat asylum seekers to Australia.</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Ambiguity over refugee deal is tough for people who have little resilience left | Judith Reen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Turnbull government announced a deal to resettle an unspecified number of refugees in the US but the following day Malcolm Turnbull clarified that the US would determine how many refugees it took and said they would come out of its existing refugee quota.</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director of the immigration clinic at the University of Southern California's school of law, Niels Frenzen, said Trump was likely to tear up Australia's refugee resettlement deal with the US unless the US gets something significant in return.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ABC's Radio National that he assumed Trump would scrap the refugee deal.</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 likelihood the only way it's going to happen is if the refugees are transferred to the US before inauguration day [20 January]," he said. "If the US has not already begun its own vetting or so-called background checks until now, if you look at the time the US has taken to vet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it's unlikely that that could be accomplished in a few months."</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2016</w:t>
      </w:r>
    </w:p>
    <w:p>
      <w:pPr>
        <w:pStyle w:val="Normal393"/>
      </w:pPr>
    </w:p>
    <w:p>
      <w:pPr>
        <w:pStyle w:val="Normal393"/>
        <w:ind w:left="200"/>
        <w:sectPr>
          <w:type w:val="continuous"/>
          <w:pgMar w:top="840" w:right="1000" w:bottom="840" w:left="1000" w:header="400" w:footer="400"/>
          <w:pgNumType w:fmt="decimal"/>
          <w:cols w:space="720"/>
        </w:sectPr>
      </w:pPr>
      <w:r>
        <w:br/>
      </w:r>
      <w:r>
        <w:pict>
          <v:line id="_x0000_s2596" style="position:absolute;z-index:252462080"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2800"/>
          <w:headerReference w:type="default" r:id="rId2801"/>
          <w:footerReference w:type="even" r:id="rId2802"/>
          <w:footerReference w:type="default" r:id="rId2803"/>
          <w:headerReference w:type="first" r:id="rId2804"/>
          <w:footerReference w:type="first" r:id="rId2805"/>
          <w:pgSz w:w="12240" w:h="15840"/>
          <w:pgMar w:top="840" w:right="1000" w:bottom="840" w:left="1000" w:header="400" w:footer="400"/>
          <w:pgNumType w:fmt="decimal"/>
          <w:cols w:space="720"/>
          <w:titlePg w:val="0"/>
        </w:sectPr>
      </w:pPr>
    </w:p>
    <w:p>
      <w:pPr>
        <w:pStyle w:val="Normal394"/>
      </w:pPr>
      <w:bookmarkStart w:id="786" w:name="Bookmark_394"/>
      <w:bookmarkEnd w:id="786"/>
    </w:p>
    <w:p>
      <w:pPr>
        <w:pStyle w:val="Normal394"/>
      </w:pPr>
      <w:r>
        <w:pict>
          <v:shape id="_x0000_i2597" type="#_x0000_t75" alt="LexisNexis®" style="width:147.75pt;height:30pt">
            <v:imagedata r:id="rId18" o:title=""/>
          </v:shape>
        </w:pict>
      </w:r>
      <w:r>
        <w:cr/>
      </w:r>
    </w:p>
    <w:p>
      <w:pPr>
        <w:pStyle w:val="Heading1392"/>
        <w:keepNext w:val="0"/>
        <w:spacing w:after="200" w:line="340" w:lineRule="atLeast"/>
        <w:ind w:left="0" w:right="0" w:firstLine="0"/>
        <w:jc w:val="center"/>
      </w:pPr>
      <w:hyperlink r:id="rId2806" w:history="1">
        <w:r>
          <w:rPr>
            <w:rFonts w:ascii="arial" w:eastAsia="arial" w:hAnsi="arial" w:cs="arial"/>
            <w:b/>
            <w:i/>
            <w:strike w:val="0"/>
            <w:color w:val="0077CC"/>
            <w:sz w:val="28"/>
            <w:u w:val="single"/>
            <w:vertAlign w:val="baseline"/>
          </w:rPr>
          <w:t>Keith Vaz: one scandal too many for the publicity-seeking MP; Claims he paid for male escort services follow controversies including a march against The Satanic Verses and the Hinduja passport affair</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2016 Sunday 7:20 PM GMT</w:t>
      </w:r>
    </w:p>
    <w:p>
      <w:pPr>
        <w:pStyle w:val="Normal394"/>
        <w:keepNext w:val="0"/>
        <w:spacing w:after="0" w:line="240" w:lineRule="atLeast"/>
        <w:ind w:right="0"/>
        <w:jc w:val="both"/>
      </w:pPr>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94"/>
        <w:keepNext w:val="0"/>
        <w:spacing w:before="120" w:after="0" w:line="220" w:lineRule="atLeast"/>
        <w:ind w:left="0" w:right="0" w:firstLine="0"/>
        <w:jc w:val="left"/>
      </w:pPr>
      <w:r>
        <w:br/>
      </w:r>
      <w:r>
        <w:pict>
          <v:shape id="_x0000_i2598" type="#_x0000_t75" style="width:167.98pt;height:30.75pt">
            <v:imagedata r:id="rId20" o:title=""/>
          </v:shape>
        </w:pic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Pidd North of England editor</w:t>
      </w:r>
    </w:p>
    <w:p>
      <w:pPr>
        <w:pStyle w:val="Normal394"/>
        <w:keepNext/>
        <w:spacing w:before="240" w:after="0" w:line="340" w:lineRule="atLeast"/>
        <w:ind w:left="0" w:right="0" w:firstLine="0"/>
        <w:jc w:val="left"/>
      </w:pPr>
      <w:bookmarkStart w:id="787" w:name="Body_392"/>
      <w:bookmarkEnd w:id="787"/>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599" style="position:absolute;z-index:252463104"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29-year parliamentary career, Keith Vaz has rarely been far from controversy. On Sunday, it emerged he plans to stand aside as chair of the Commons home affairs committee  after he was accused of paying for the services of male prostitutes in a Sunday newspaper sting operation.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1989, two years after becoming the first Asian MP since 1929, he led a march of several thousand Muslims in Leicester calling for Salman Rushdie's book The Satanic Verses to be banned. Rushdie subsequently claimed that Vaz, a Catholic of Goan origin, had previously assured him of his support - just one example of why Vaz has long been dismissed as an ideological weathervane, willing to say or do anything if he thinks the public will reward him for it.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Keith Vaz to step down as Commons committee chair after sex claims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successful tactic, at least at the ballot box, if not for making friends in parliament. He has increased his vote in his Leicester East seat in seven consecutive elections, winning a majority of 18,352 in 2015. Quite an achievement for a former lawyer who arrived in Britain aged nine, having been born in 1956 in Aden, a former British colony in what is now Yemen, where his father was a correspondent for the Times of India.</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Renowned for his love of publicity, the 59-year-old rarely seems to pass up an opportunity for a photo or a comment, a gift perhaps learnt by watching his dad at work. A constituent once wrote to the Leicester Mercury to note that his MP had not appeared in the previous day's paper, asking: "I was wondering if this edition would have any value to a collector of rare objects."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strong news sense runs in the family: Vaz's sister Valerie worked for the BBC as a journalist before joining him in parliament as MP for Walsall South. She keeps a lower profile than her brother. Controversies have often related to his using his office to wield undue influence, most notoriously during the Hinduja passport affair of 2001. He was eventually cleared of any improper relationship with two rich Indians who were trying to gain British citizenship through the backdoor but lost his job as Europe minister, never returning to the frontbenches.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was as chairman of the influential home affairs select committee that Vaz found his happy place. Though frequently mocked for inviting celebrities to give evidence - Russell Brand once turned up in a vest to call a visibly thrilled Vaz "mate" in a discussion of drugs policy - he is a master of using the position to get things done. Most recently, he took the highly unusual step of making a freedom of information request to the Home Office to find out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been placed on the vulnerable persons relocation scheme, after the government repeatedly refused to release the information.</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2016</w:t>
      </w:r>
    </w:p>
    <w:p>
      <w:pPr>
        <w:pStyle w:val="Normal394"/>
      </w:pPr>
    </w:p>
    <w:p>
      <w:pPr>
        <w:pStyle w:val="Normal394"/>
        <w:ind w:left="200"/>
        <w:sectPr>
          <w:type w:val="continuous"/>
          <w:pgMar w:top="840" w:right="1000" w:bottom="840" w:left="1000" w:header="400" w:footer="400"/>
          <w:pgNumType w:fmt="decimal"/>
          <w:cols w:space="720"/>
        </w:sectPr>
      </w:pPr>
      <w:r>
        <w:br/>
      </w:r>
      <w:r>
        <w:pict>
          <v:line id="_x0000_s2600" style="position:absolute;z-index:252464128"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2807"/>
          <w:headerReference w:type="default" r:id="rId2808"/>
          <w:footerReference w:type="even" r:id="rId2809"/>
          <w:footerReference w:type="default" r:id="rId2810"/>
          <w:headerReference w:type="first" r:id="rId2811"/>
          <w:footerReference w:type="first" r:id="rId2812"/>
          <w:pgSz w:w="12240" w:h="15840"/>
          <w:pgMar w:top="840" w:right="1000" w:bottom="840" w:left="1000" w:header="400" w:footer="400"/>
          <w:pgNumType w:fmt="decimal"/>
          <w:cols w:space="720"/>
          <w:titlePg w:val="0"/>
        </w:sectPr>
      </w:pPr>
    </w:p>
    <w:p>
      <w:pPr>
        <w:pStyle w:val="Normal395"/>
      </w:pPr>
      <w:bookmarkStart w:id="788" w:name="Bookmark_395"/>
      <w:bookmarkEnd w:id="788"/>
    </w:p>
    <w:p>
      <w:pPr>
        <w:pStyle w:val="Normal395"/>
      </w:pPr>
      <w:r>
        <w:pict>
          <v:shape id="_x0000_i2601" type="#_x0000_t75" alt="LexisNexis®" style="width:147.75pt;height:30pt">
            <v:imagedata r:id="rId18" o:title=""/>
          </v:shape>
        </w:pict>
      </w:r>
      <w:r>
        <w:cr/>
      </w:r>
    </w:p>
    <w:p>
      <w:pPr>
        <w:pStyle w:val="Heading1393"/>
        <w:keepNext w:val="0"/>
        <w:spacing w:after="200" w:line="340" w:lineRule="atLeast"/>
        <w:ind w:left="0" w:right="0" w:firstLine="0"/>
        <w:jc w:val="center"/>
      </w:pPr>
      <w:hyperlink r:id="rId2813" w:history="1">
        <w:r>
          <w:rPr>
            <w:rFonts w:ascii="arial" w:eastAsia="arial" w:hAnsi="arial" w:cs="arial"/>
            <w:b/>
            <w:i/>
            <w:strike w:val="0"/>
            <w:color w:val="0077CC"/>
            <w:sz w:val="28"/>
            <w:u w:val="single"/>
            <w:vertAlign w:val="baseline"/>
          </w:rPr>
          <w:t>Greece promises refugee transfers as camp baby photo emerges; People to be moved from Macedonian border within a week after image shows newborn being washed over bare earth</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7:27 AM GMT</w:t>
      </w:r>
    </w:p>
    <w:p>
      <w:pPr>
        <w:pStyle w:val="Normal395"/>
        <w:keepNext w:val="0"/>
        <w:spacing w:after="0" w:line="240" w:lineRule="atLeast"/>
        <w:ind w:right="0"/>
        <w:jc w:val="both"/>
      </w:pPr>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95"/>
        <w:keepNext w:val="0"/>
        <w:spacing w:before="120" w:after="0" w:line="220" w:lineRule="atLeast"/>
        <w:ind w:left="0" w:right="0" w:firstLine="0"/>
        <w:jc w:val="left"/>
      </w:pPr>
      <w:r>
        <w:br/>
      </w:r>
      <w:r>
        <w:pict>
          <v:shape id="_x0000_i2602" type="#_x0000_t75" style="width:167.98pt;height:30.75pt">
            <v:imagedata r:id="rId20" o:title=""/>
          </v:shape>
        </w:pic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w:t>
      </w:r>
    </w:p>
    <w:p>
      <w:pPr>
        <w:pStyle w:val="Normal395"/>
        <w:keepNext/>
        <w:spacing w:before="240" w:after="0" w:line="340" w:lineRule="atLeast"/>
        <w:ind w:left="0" w:right="0" w:firstLine="0"/>
        <w:jc w:val="left"/>
      </w:pPr>
      <w:bookmarkStart w:id="789" w:name="Body_393"/>
      <w:bookmarkEnd w:id="789"/>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603" style="position:absolute;z-index:252465152"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minister for refugees has vowed to move people from a squalid camp on the Macedonian border within a week, as a photograph emerged of a baby who may have been born in one of the crowded tents.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arresting image showed the infant being washed with a bottle of water over bare earth outside the makeshift dwellings at the Idomeni refugee camp, where more than 12,000 people are living in deteriorating conditions in the hope of crossing the Greek border.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Collis, a nurse with the charity Doctors of the World, who has been at the camp for the past two months, said there had been many women in the late stages of pregnancy in the camp but most were taken to local hospitals to give birth.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"Conditions in the camp are truly horrendous, we have not had outbreaks of particular diseases yet but young children are very vulnerable to pneumonia and dehydration from gastroenteritis. Pregnant women who might have complications might have issues getting medical help quick enough."</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Collis herself had recently treated a Syrian woman in her 20s who had given birth in a local hospital five days earlier and was now living in a two-man tent with her newborn, her husband and mother.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a caesarean and she was bleeding late last night, and obviously she was terrified so she sought out the help of the medical tent, and we called an ambulance," Collis said. "She and the family were living in a tent which wasn't even waterproof, you wouldn't even take it to Glastonbury."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Dimitris Vitsas, the minister charged with coordinating the refugee situation, reiterated the government's promise to move the stranded men, women and children to reception centres within a week.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the situation at Idomeni is resolved within a week without recourse to force," Vitsas told the country's Mega TV station on Saturday.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 will have capacity for 50,000 people in the reception centres, 10,000 more than currently available.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Vitsas said the government hoped to convince refugees to accept the transfers to reception centres, with 400 having moved to facilities in northern Greece on Friday.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had been handing out flyers to the refugees asking them to consent to the move because border closures meant there was "no hope" they could take the western Balkan route to northern Europe.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How I crossed a continent and scoured 70 refugee camps to find my mother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European Union leaders reached a provisional "one-for-one" agreement with Turkey that the country would take back refugees landing in Greece, in return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resettled from Turkey in Europe.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already begun sending back dozens of people who it says do not qualify as asylum seekers under international law, many from Pakistan and north Africa.</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the legality of which has been questioned by the UN and other human rights groups, will be finalised at an EU summit on 17 March.</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395"/>
      </w:pPr>
    </w:p>
    <w:p>
      <w:pPr>
        <w:pStyle w:val="Normal395"/>
        <w:ind w:left="200"/>
        <w:sectPr>
          <w:type w:val="continuous"/>
          <w:pgMar w:top="840" w:right="1000" w:bottom="840" w:left="1000" w:header="400" w:footer="400"/>
          <w:pgNumType w:fmt="decimal"/>
          <w:cols w:space="720"/>
        </w:sectPr>
      </w:pPr>
      <w:r>
        <w:br/>
      </w:r>
      <w:r>
        <w:pict>
          <v:line id="_x0000_s2604" style="position:absolute;z-index:252466176"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2814"/>
          <w:headerReference w:type="default" r:id="rId2815"/>
          <w:footerReference w:type="even" r:id="rId2816"/>
          <w:footerReference w:type="default" r:id="rId2817"/>
          <w:headerReference w:type="first" r:id="rId2818"/>
          <w:footerReference w:type="first" r:id="rId2819"/>
          <w:pgSz w:w="12240" w:h="15840"/>
          <w:pgMar w:top="840" w:right="1000" w:bottom="840" w:left="1000" w:header="400" w:footer="400"/>
          <w:pgNumType w:fmt="decimal"/>
          <w:cols w:space="720"/>
          <w:titlePg w:val="0"/>
        </w:sectPr>
      </w:pPr>
    </w:p>
    <w:p>
      <w:pPr>
        <w:pStyle w:val="Normal396"/>
      </w:pPr>
      <w:bookmarkStart w:id="790" w:name="Bookmark_396"/>
      <w:bookmarkEnd w:id="790"/>
    </w:p>
    <w:p>
      <w:pPr>
        <w:pStyle w:val="Normal396"/>
      </w:pPr>
      <w:r>
        <w:pict>
          <v:shape id="_x0000_i2605" type="#_x0000_t75" alt="LexisNexis®" style="width:147.75pt;height:30pt">
            <v:imagedata r:id="rId18" o:title=""/>
          </v:shape>
        </w:pict>
      </w:r>
      <w:r>
        <w:cr/>
      </w:r>
    </w:p>
    <w:p>
      <w:pPr>
        <w:pStyle w:val="Heading1394"/>
        <w:keepNext w:val="0"/>
        <w:spacing w:after="200" w:line="340" w:lineRule="atLeast"/>
        <w:ind w:left="0" w:right="0" w:firstLine="0"/>
        <w:jc w:val="center"/>
      </w:pPr>
      <w:hyperlink r:id="rId2820" w:history="1">
        <w:r>
          <w:rPr>
            <w:rFonts w:ascii="arial" w:eastAsia="arial" w:hAnsi="arial" w:cs="arial"/>
            <w:b/>
            <w:i/>
            <w:strike w:val="0"/>
            <w:color w:val="0077CC"/>
            <w:sz w:val="28"/>
            <w:u w:val="single"/>
            <w:vertAlign w:val="baseline"/>
          </w:rPr>
          <w:t>How Missouri's 'Bosnian vote?' could cost Donald Trump - and turn the state blue; Observers say election antics have pushed many of the estimated 50,000-70,000 Bosnian Muslims in what is historically a swing state to register to vote</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2016 Sunday 4:00 PM GMT</w:t>
      </w:r>
    </w:p>
    <w:p>
      <w:pPr>
        <w:pStyle w:val="Normal396"/>
        <w:keepNext w:val="0"/>
        <w:spacing w:after="0" w:line="240" w:lineRule="atLeast"/>
        <w:ind w:right="0"/>
        <w:jc w:val="both"/>
      </w:pPr>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96"/>
        <w:keepNext w:val="0"/>
        <w:spacing w:before="120" w:after="0" w:line="220" w:lineRule="atLeast"/>
        <w:ind w:left="0" w:right="0" w:firstLine="0"/>
        <w:jc w:val="left"/>
      </w:pPr>
      <w:r>
        <w:br/>
      </w:r>
      <w:r>
        <w:pict>
          <v:shape id="_x0000_i2606" type="#_x0000_t75" style="width:167.98pt;height:30.75pt">
            <v:imagedata r:id="rId20" o:title=""/>
          </v:shape>
        </w:pic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1118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Ryan Schuessler in St Louis</w:t>
      </w:r>
    </w:p>
    <w:p>
      <w:pPr>
        <w:pStyle w:val="Normal396"/>
        <w:keepNext/>
        <w:spacing w:before="240" w:after="0" w:line="340" w:lineRule="atLeast"/>
        <w:ind w:left="0" w:right="0" w:firstLine="0"/>
        <w:jc w:val="left"/>
      </w:pPr>
      <w:bookmarkStart w:id="791" w:name="Body_394"/>
      <w:bookmarkEnd w:id="791"/>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607" style="position:absolute;z-index:252467200"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Mirhada Jasarevic was a child when she and her family became refugees during the war in Bosnia in the 1990s. She became a naturalized US citizen earlier this year, in time for her to vote in the 2016 presidential election.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this is probably one of the most important elections to be a part of," Jasarevic said. "I came here just like those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coming here. The same way. With no intention of hurting anybody. Just to get a chance at life. And that's what makes America so great, and I feel like Donald Trump doesn't understand that."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Bosnian Americans in Missouri are expected to turn out in record numbers this November. With recent polls showing that Hillary Clinton and Trump are virtually tied in Missouri, it could be a voting bloc that swings the election.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supporters in St Louis: how 'midwestern nice' became a sea of rage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never a monolith, Bosnian Americans in St Louis - which is home to an estimated 50,000 to 70,000 Bosnian Muslims - have near-universally been put off by Trump's anti-Muslim, anti-refugee rhetoric and are wary of the Republican candidate's popularity among Serbian nationalists. If they are mobilized as a bloc to vote against Trump for these reasons, 2016 could mark the national debut of Missouri's "Bosnian vote", costing Trump the state's 10 electoral votes.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for a fact that a lot of people have gone out and registered to vote," said Nedim Ramic, a Bosnian American attorney in St Louis who has twice met with Clinton during campaign stops in the city. "I think that the Bosnian community could really make a difference."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religion and ethnic background are not recorded as part of the voter registration process, there is no record of how many Bosnian American voters are actually registered in St Louis. Anecdotally, community leaders estimate that voter registration in St Louis's Bosnian community has surged by the thousands over the past two years.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I'm expecting to see a higher turnout than before," said insurance agent Ibro Tucakovic, who came to St Louis from Sarajevo in 1998 and, in 2015, became the first Bosnian American to run for elected office in Missouri. "This election is really, really important, but especially for Bosnian Americans because we have seen what hate speech can do in a country. Some of the older ones are scared, because this is a similar thing going on back in Bosnia in the 1990s before the election."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Louis is home to one of the largest populations of Bosnian Muslims in the world outside Bosnia-Herzegovina itself. The community has its origins in the Balkan refugee crisis in the 1990s, when Yugoslavia was ripped apart at its seams, displacing millions. Bosnian refugees were resettled in St Louis by the thousands, and eventually the city became the anchor of the United States' Bosnian diaspora.</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Missouri has been a swing state, though is often assumed by pundits to be a Republican giveaway. In 2008, Republican John McCain won the state's electoral votes by a margin of less than 1% - mere thousands of votes. In 2012, Republican Mitt Romney won the state by 10%, but liberal Democrat Claire McCaskill also kept her seat in the US Senate by more than 15%. The state also has a Democrat governor.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came here just like those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coming here. Just to get a chance at life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Mirhada Jasarevic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Bosnian voters in St Louis have asserted themselves as a potent force in local politics, and politicians - mainly Democrats - have taken notice.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2014's high-profile race for St Louis County executive following the unrest in Ferguson, Missouri, Democratic candidate Steve Stenger - who visited Bosnian mosques and distributed Bosnian-language campaign literature while his Republican opponent did not - won, but by fewer than 2,000 votes. Had Bosnian voters stayed home, he probably would have lost.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election, Bosnians in the city of St Louis (a separate entity from St Louis County) took to the streets themselves as protests continued region-wide after the August 2014 police killing of teenager Mike Brown in Ferguson. Following the brutal murder of Zemir Begic - a Bosnian immigrant visiting St Louis to meet his future in-laws - in the heart of the city's Bosnian neighborhood that December, hundreds of protesters shut down a main thoroughfare in the city's south side over the span of two nights, demanding increased police patrols and a voice in local affairs.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 Louis County election and protests in the city of St Louis were defining moments for the region's Bosnian American community, which had largely been politically silent during its 20-year history.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Bosnian Americans have been appointed to positions within the St Louis mayor's office, and a delegation of St Louis Bosnian civic and religious leaders have twice visited officials in the state's capital.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members of the community - including Ramic - formed the Bosnian-American Public Affairs Alliance of Missouri (BAPAAM), an organization meant to organize and represent Bosnian American interests in politics. BAPAAM endorsed Clinton in March.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the community become more active, in general," Ramic said.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Serbian nationalists' support of Trump has also raised red flags. During the Republican national convention, a man wearing a "Make Serbia Great Again" hat was photographed several times. When Vice-President Joe Biden visited Belgrade earlier in August, hundreds of Serbian nationalists gathered to chant, "Vote for Trump!" The group was led by rightwing Serbian politician Vojislav Seselj, who was accused of helping to orchestrate the ethnic cleansing of Bosnian Muslims, Croats, and other non-Serbs from "greater Serbia" in the 1990s.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Bosnian voters in St Louis, home to a substantial number of Srebrenica widows and survivors, took note of Seselj's endorsement.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reacted in a silly manner - 'monkey see, monkey do'," Tucakovic quipped. "But some people are actually concerned. You see people like [Seselj] that are supporting Trump, and that's not a really good sign."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clout of the St Louis Bosnian community has only increased as more Bosnian immigrants like Jasarevic become naturalized citizens, and as the first generation of children born to Bosnian immigrants reaches voting age.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this year, three of the buddies I hang out with have actually become devoted to politics," said Haris Bihorac, who just turned 18 and plans to vote for the first time in November. "They're nonstop reading what they can to catch up on the politics. Even myself - before I didn't really care this much who the president was or anything, but [I do] now that I have a say in it."</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2016</w:t>
      </w:r>
    </w:p>
    <w:p>
      <w:pPr>
        <w:pStyle w:val="Normal396"/>
      </w:pPr>
    </w:p>
    <w:p>
      <w:pPr>
        <w:pStyle w:val="Normal396"/>
        <w:ind w:left="200"/>
        <w:sectPr>
          <w:type w:val="continuous"/>
          <w:pgMar w:top="840" w:right="1000" w:bottom="840" w:left="1000" w:header="400" w:footer="400"/>
          <w:pgNumType w:fmt="decimal"/>
          <w:cols w:space="720"/>
        </w:sectPr>
      </w:pPr>
      <w:r>
        <w:br/>
      </w:r>
      <w:r>
        <w:pict>
          <v:line id="_x0000_s2608" style="position:absolute;z-index:252468224"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2821"/>
          <w:headerReference w:type="default" r:id="rId2822"/>
          <w:footerReference w:type="even" r:id="rId2823"/>
          <w:footerReference w:type="default" r:id="rId2824"/>
          <w:headerReference w:type="first" r:id="rId2825"/>
          <w:footerReference w:type="first" r:id="rId2826"/>
          <w:pgSz w:w="12240" w:h="15840"/>
          <w:pgMar w:top="840" w:right="1000" w:bottom="840" w:left="1000" w:header="400" w:footer="400"/>
          <w:pgNumType w:fmt="decimal"/>
          <w:cols w:space="720"/>
          <w:titlePg w:val="0"/>
        </w:sectPr>
      </w:pPr>
    </w:p>
    <w:p>
      <w:pPr>
        <w:pStyle w:val="Normal397"/>
      </w:pPr>
      <w:bookmarkStart w:id="792" w:name="Bookmark_397"/>
      <w:bookmarkEnd w:id="792"/>
    </w:p>
    <w:p>
      <w:pPr>
        <w:pStyle w:val="Normal397"/>
      </w:pPr>
      <w:r>
        <w:pict>
          <v:shape id="_x0000_i2609" type="#_x0000_t75" alt="LexisNexis®" style="width:147.75pt;height:30pt">
            <v:imagedata r:id="rId18" o:title=""/>
          </v:shape>
        </w:pict>
      </w:r>
      <w:r>
        <w:cr/>
      </w:r>
    </w:p>
    <w:p>
      <w:pPr>
        <w:pStyle w:val="Heading1395"/>
        <w:keepNext w:val="0"/>
        <w:spacing w:after="200" w:line="340" w:lineRule="atLeast"/>
        <w:ind w:left="0" w:right="0" w:firstLine="0"/>
        <w:jc w:val="center"/>
      </w:pPr>
      <w:hyperlink r:id="rId2827" w:history="1">
        <w:r>
          <w:rPr>
            <w:rFonts w:ascii="arial" w:eastAsia="arial" w:hAnsi="arial" w:cs="arial"/>
            <w:b/>
            <w:i/>
            <w:strike w:val="0"/>
            <w:color w:val="0077CC"/>
            <w:sz w:val="28"/>
            <w:u w:val="single"/>
            <w:vertAlign w:val="baseline"/>
          </w:rPr>
          <w:t>Scotland increases pressure on David Cameron to admit refugee children; MSP Humza Yousaf suggests Scottish government may be willing to take more than its proportionate commitment</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2016 Friday 8:58 AM GMT</w:t>
      </w:r>
    </w:p>
    <w:p>
      <w:pPr>
        <w:pStyle w:val="Normal397"/>
        <w:keepNext w:val="0"/>
        <w:spacing w:after="0" w:line="240" w:lineRule="atLeast"/>
        <w:ind w:right="0"/>
        <w:jc w:val="both"/>
      </w:pPr>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97"/>
        <w:keepNext w:val="0"/>
        <w:spacing w:before="120" w:after="0" w:line="220" w:lineRule="atLeast"/>
        <w:ind w:left="0" w:right="0" w:firstLine="0"/>
        <w:jc w:val="left"/>
      </w:pPr>
      <w:r>
        <w:br/>
      </w:r>
      <w:r>
        <w:pict>
          <v:shape id="_x0000_i2610" type="#_x0000_t75" style="width:167.98pt;height:30.75pt">
            <v:imagedata r:id="rId20" o:title=""/>
          </v:shape>
        </w:pic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 Scotland correspondent</w:t>
      </w:r>
    </w:p>
    <w:p>
      <w:pPr>
        <w:pStyle w:val="Normal397"/>
        <w:keepNext/>
        <w:spacing w:before="240" w:after="0" w:line="340" w:lineRule="atLeast"/>
        <w:ind w:left="0" w:right="0" w:firstLine="0"/>
        <w:jc w:val="left"/>
      </w:pPr>
      <w:bookmarkStart w:id="793" w:name="Body_395"/>
      <w:bookmarkEnd w:id="793"/>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611" style="position:absolute;z-index:252469248"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government has added to growing pressure on David Cameron to admit thousands of unaccompanied and at-risk refugee children to the UK.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Humza Yousaf, the SNP minister who has spearheaded Scotland's response to the humanitarian crisis, on Tuesday called on the UK government to increase the number of refugees it is prepared to accept and suggested that his own government would be willing to take more than its proportionate commitment if necessary.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Yousaf has written to international development secretary, Justine Greening, asking her to make available the resources needed to underpin the calls from charities, led by Save the Children, to admit at least 3,000 young people who have already reached Europe without their parents from countries such as Syria and Afghanistan, and who are judged to be at serious risk from traffickers.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the Scottish government's minister for Europe and international development, held a meeting with Save the Children on Tuesday afternoon as pressure grew on the UK government to offer a safe haven after Downing Street indicated at the weekend that the prime minister was seriously considering the charities' plans.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Guardian immediately after the meeting, Yousaf said: "The public outcry over the refugee crisis really began with the photograph of Alan Kurdi. That sparked outrage at the time and now we have almost cross-party consensus about these unaccompanied children, with Tim Farron and Jeremy Corbyn also in agreement."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Stories of 2015: how Alan Kurdi's death changed the world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welcomed 400 of the 1,000 refugees Cameron agreed to take before the end of 2015, although the Scottish government's proportionate commitment was to take 10%. But Yousaf insisted on Tuesday it was "the floor and not the ceiling" of how many refugees Scotland was willing to accept.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cautioned that this willingness would have to be matched with resources from the UK government, saying that "there has to be an extensive package of resources because [taking unaccompanied children] is much more complex than taking families".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Yousaf added: "There has already been an overwhelming response from local authorities - Scotland has taken 40% of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arrived in the UK before Christmas last year. People across Scotland have been quick to offer any help they can and the welcome given to refugees arriving in our communities has been outstanding.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again urge the UK government to do more and increase the number of refugees they are prepared to accept. Scotland is willing to continue to play its part."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Convention of Scottish Local Authorities reiterated the need to have resources secured in advance, saying: "While we support the desire to offer safe and secure futures for some of these young people, in the current financial climate, we will have to secure assurances about how this would be fully resourced." </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2016</w:t>
      </w:r>
    </w:p>
    <w:p>
      <w:pPr>
        <w:pStyle w:val="Normal397"/>
      </w:pPr>
    </w:p>
    <w:p>
      <w:pPr>
        <w:pStyle w:val="Normal397"/>
        <w:ind w:left="200"/>
        <w:sectPr>
          <w:type w:val="continuous"/>
          <w:pgMar w:top="840" w:right="1000" w:bottom="840" w:left="1000" w:header="400" w:footer="400"/>
          <w:pgNumType w:fmt="decimal"/>
          <w:cols w:space="720"/>
        </w:sectPr>
      </w:pPr>
      <w:r>
        <w:br/>
      </w:r>
      <w:r>
        <w:pict>
          <v:line id="_x0000_s2612" style="position:absolute;z-index:252470272"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2828"/>
          <w:headerReference w:type="default" r:id="rId2829"/>
          <w:footerReference w:type="even" r:id="rId2830"/>
          <w:footerReference w:type="default" r:id="rId2831"/>
          <w:headerReference w:type="first" r:id="rId2832"/>
          <w:footerReference w:type="first" r:id="rId2833"/>
          <w:pgSz w:w="12240" w:h="15840"/>
          <w:pgMar w:top="840" w:right="1000" w:bottom="840" w:left="1000" w:header="400" w:footer="400"/>
          <w:pgNumType w:fmt="decimal"/>
          <w:cols w:space="720"/>
          <w:titlePg w:val="0"/>
        </w:sectPr>
      </w:pPr>
    </w:p>
    <w:p>
      <w:pPr>
        <w:pStyle w:val="Normal398"/>
      </w:pPr>
      <w:bookmarkStart w:id="794" w:name="Bookmark_398"/>
      <w:bookmarkEnd w:id="794"/>
    </w:p>
    <w:p>
      <w:pPr>
        <w:pStyle w:val="Normal398"/>
      </w:pPr>
      <w:r>
        <w:pict>
          <v:shape id="_x0000_i2613" type="#_x0000_t75" alt="LexisNexis®" style="width:147.75pt;height:30pt">
            <v:imagedata r:id="rId18" o:title=""/>
          </v:shape>
        </w:pict>
      </w:r>
      <w:r>
        <w:cr/>
      </w:r>
    </w:p>
    <w:p>
      <w:pPr>
        <w:pStyle w:val="Heading1396"/>
        <w:keepNext w:val="0"/>
        <w:spacing w:after="200" w:line="340" w:lineRule="atLeast"/>
        <w:ind w:left="0" w:right="0" w:firstLine="0"/>
        <w:jc w:val="center"/>
      </w:pPr>
      <w:hyperlink r:id="rId2834" w:history="1">
        <w:r>
          <w:rPr>
            <w:rFonts w:ascii="arial" w:eastAsia="arial" w:hAnsi="arial" w:cs="arial"/>
            <w:b/>
            <w:i/>
            <w:strike w:val="0"/>
            <w:color w:val="0077CC"/>
            <w:sz w:val="28"/>
            <w:u w:val="single"/>
            <w:vertAlign w:val="baseline"/>
          </w:rPr>
          <w:t>Scotland increases pressure on David Cameron to admit refugee children; MSP Humza Yousaf suggests Scottish government may be willing to take more than its proportionate commitment</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2016 Monday 5:16 PM GMT</w:t>
      </w:r>
    </w:p>
    <w:p>
      <w:pPr>
        <w:pStyle w:val="Normal398"/>
        <w:keepNext w:val="0"/>
        <w:spacing w:after="0" w:line="240" w:lineRule="atLeast"/>
        <w:ind w:right="0"/>
        <w:jc w:val="both"/>
      </w:pPr>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98"/>
        <w:keepNext w:val="0"/>
        <w:spacing w:before="120" w:after="0" w:line="220" w:lineRule="atLeast"/>
        <w:ind w:left="0" w:right="0" w:firstLine="0"/>
        <w:jc w:val="left"/>
      </w:pPr>
      <w:r>
        <w:br/>
      </w:r>
      <w:r>
        <w:pict>
          <v:shape id="_x0000_i2614" type="#_x0000_t75" style="width:167.98pt;height:30.75pt">
            <v:imagedata r:id="rId20" o:title=""/>
          </v:shape>
        </w:pic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 Scotland correspondent</w:t>
      </w:r>
    </w:p>
    <w:p>
      <w:pPr>
        <w:pStyle w:val="Normal398"/>
        <w:keepNext/>
        <w:spacing w:before="240" w:after="0" w:line="340" w:lineRule="atLeast"/>
        <w:ind w:left="0" w:right="0" w:firstLine="0"/>
        <w:jc w:val="left"/>
      </w:pPr>
      <w:bookmarkStart w:id="795" w:name="Body_396"/>
      <w:bookmarkEnd w:id="795"/>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615" style="position:absolute;z-index:252471296"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government has added to growing pressure on David Cameron to admit thousands of unaccompanied and at-risk refugee children to the UK.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Humza Yousaf, the SNP minister who has spearheaded Scotland's response to the humanitarian crisis, on Tuesday called on the UK government to increase the number of refugees it is prepared to accept and suggested that his own government would be willing to take more than its proportionate commitment if necessary.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Yousaf has written to international development secretary, Justine Greening, asking her to make available the resources needed to underpin the calls from charities, led by Save the Children, to admit at least 3,000 young people who have already reached Europe without their parents from countries such as Syria and Afghanistan, and who are judged to be at serious risk from traffickers.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the Scottish government's minister for Europe and international development, held a meeting with Save the Children on Tuesday afternoon as pressure grew on the UK government to offer a safe haven after Downing Street indicated at the weekend that the prime minister was seriously considering the charities' plans.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Guardian immediately after the meeting, Yousaf said: "The public outcry over the refugee crisis really began with the photograph of Alan Kurdi. That sparked outrage at the time and now we have almost cross-party consensus about these unaccompanied children, with Tim Farron and Jeremy Corbyn also in agreement."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Stories of 2015: how Alan Kurdi's death changed the world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welcomed 400 of the 1,000 refugees Cameron agreed to take before the end of 2015, although the Scottish government's proportionate commitment was to take 10%. But Yousaf insisted on Tuesday it was "the floor and not the ceiling" of how many refugees Scotland was willing to accept.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cautioned that this willingness would have to be matched with resources from the UK government, saying that "there has to be an extensive package of resources because [taking unaccompanied children] is much more complex than taking families".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Yousaf added: "There has already been an overwhelming response from local authorities - Scotland has taken 40% of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arrived in the UK before Christmas last year. People across Scotland have been quick to offer any help they can and the welcome given to refugees arriving in our communities has been outstanding.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again urge the UK government to do more and increase the number of refugees they are prepared to accept. Scotland is willing to continue to play its part."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Convention of Scottish Local Authorities reiterated the need to have resources secured in advance, saying: "While we support the desire to offer safe and secure futures for some of these young people, in the current financial climate, we will have to secure assurances about how this would be fully resourced." </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2016</w:t>
      </w:r>
    </w:p>
    <w:p>
      <w:pPr>
        <w:pStyle w:val="Normal398"/>
      </w:pPr>
    </w:p>
    <w:p>
      <w:pPr>
        <w:pStyle w:val="Normal398"/>
        <w:ind w:left="200"/>
        <w:sectPr>
          <w:type w:val="continuous"/>
          <w:pgMar w:top="840" w:right="1000" w:bottom="840" w:left="1000" w:header="400" w:footer="400"/>
          <w:pgNumType w:fmt="decimal"/>
          <w:cols w:space="720"/>
        </w:sectPr>
      </w:pPr>
      <w:r>
        <w:br/>
      </w:r>
      <w:r>
        <w:pict>
          <v:line id="_x0000_s2616" style="position:absolute;z-index:252472320"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2835"/>
          <w:headerReference w:type="default" r:id="rId2836"/>
          <w:footerReference w:type="even" r:id="rId2837"/>
          <w:footerReference w:type="default" r:id="rId2838"/>
          <w:headerReference w:type="first" r:id="rId2839"/>
          <w:footerReference w:type="first" r:id="rId2840"/>
          <w:pgSz w:w="12240" w:h="15840"/>
          <w:pgMar w:top="840" w:right="1000" w:bottom="840" w:left="1000" w:header="400" w:footer="400"/>
          <w:pgNumType w:fmt="decimal"/>
          <w:cols w:space="720"/>
          <w:titlePg w:val="0"/>
        </w:sectPr>
      </w:pPr>
    </w:p>
    <w:p>
      <w:pPr>
        <w:pStyle w:val="Normal399"/>
      </w:pPr>
      <w:bookmarkStart w:id="796" w:name="Bookmark_399"/>
      <w:bookmarkEnd w:id="796"/>
    </w:p>
    <w:p>
      <w:pPr>
        <w:pStyle w:val="Normal399"/>
      </w:pPr>
      <w:r>
        <w:pict>
          <v:shape id="_x0000_i2617" type="#_x0000_t75" alt="LexisNexis®" style="width:147.75pt;height:30pt">
            <v:imagedata r:id="rId18" o:title=""/>
          </v:shape>
        </w:pict>
      </w:r>
      <w:r>
        <w:cr/>
      </w:r>
    </w:p>
    <w:p>
      <w:pPr>
        <w:pStyle w:val="Heading1397"/>
        <w:keepNext w:val="0"/>
        <w:spacing w:after="200" w:line="340" w:lineRule="atLeast"/>
        <w:ind w:left="0" w:right="0" w:firstLine="0"/>
        <w:jc w:val="center"/>
      </w:pPr>
      <w:hyperlink r:id="rId2841" w:history="1">
        <w:r>
          <w:rPr>
            <w:rFonts w:ascii="arial" w:eastAsia="arial" w:hAnsi="arial" w:cs="arial"/>
            <w:b/>
            <w:i/>
            <w:strike w:val="0"/>
            <w:color w:val="0077CC"/>
            <w:sz w:val="28"/>
            <w:u w:val="single"/>
            <w:vertAlign w:val="baseline"/>
          </w:rPr>
          <w:t>Donald Trump reverses position on torture, saying he would abide by law; Frontrunner told Republican debate he would make officers obey his ordersStatement says: 'I will not order a military officer to disobey the law'</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 3:50 PM GMT</w:t>
      </w:r>
    </w:p>
    <w:p>
      <w:pPr>
        <w:pStyle w:val="Normal399"/>
        <w:keepNext w:val="0"/>
        <w:spacing w:after="0" w:line="240" w:lineRule="atLeast"/>
        <w:ind w:right="0"/>
        <w:jc w:val="both"/>
      </w:pPr>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399"/>
        <w:keepNext w:val="0"/>
        <w:spacing w:before="120" w:after="0" w:line="220" w:lineRule="atLeast"/>
        <w:ind w:left="0" w:right="0" w:firstLine="0"/>
        <w:jc w:val="left"/>
      </w:pPr>
      <w:r>
        <w:br/>
      </w:r>
      <w:r>
        <w:pict>
          <v:shape id="_x0000_i2618" type="#_x0000_t75" style="width:167.98pt;height:30.75pt">
            <v:imagedata r:id="rId20" o:title=""/>
          </v:shape>
        </w:pic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McCarthy</w:t>
      </w:r>
    </w:p>
    <w:p>
      <w:pPr>
        <w:pStyle w:val="Normal399"/>
        <w:keepNext/>
        <w:spacing w:before="240" w:after="0" w:line="340" w:lineRule="atLeast"/>
        <w:ind w:left="0" w:right="0" w:firstLine="0"/>
        <w:jc w:val="left"/>
      </w:pPr>
      <w:bookmarkStart w:id="797" w:name="Body_397"/>
      <w:bookmarkEnd w:id="797"/>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619" style="position:absolute;z-index:252473344"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reportedly reversed his position on ordering the military to use torture against America's enemies and to target family members of suspected terrorists, policies he has advocated while on the campaign trail.</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 Republican party torn by Trump's unstoppable rise struggles to find unity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switch, indicated in a statement to the Wall Street Journal on Friday in which Trump said he understood that the US "is bound by laws and treaties", came two days after prominent Republican national security and military figures published an open letter on the subject.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stated "we are united in our opposition to a Donald Trump presidency" and adding that the authors were "obligated to state our core objections clearly".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core objections included the statement that "[Trump's] embrace of the expansive use of torture is inexcusable".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 letter also pointed to the question of whether the military would or could follow potential extra-legal orders made by a hypothetical President Trump without going through the secret process they use now to deem such actions legal.</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of whether or how the military could follow a Trump's orders came up at the Republican debate in Detroit on Thursday night. Trump said he was a great leader and "frankly, when I say they'll do as I tell them, they'll do as I tell them."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"They won't refuse. They're not going to refuse me. Believe me," and: "I'm a leader. If I say do it, they're going to do it, that's what leadership is about."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Friday, the Wall Street Journal reported that Trump had reversed that position. He would not order the military to do illegal things with the expectation that they would break the law to follow his orders, he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told the paper he would "use every legal power that I have to stop these terrorist enemies".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continued: "I do, however, understand that the United States is bound by laws and treaties and I will not order our military or other officials to violate those laws and will seek their advice on such matters.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order a military officer to disobey the law. It is clear that as president I will be bound by laws just like all Americans and I will meet those responsibilities."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flip-flops were a major theme of Thursday's debate and a major point of attack for his rivals. Fox News host Megyn Kelly even played three video clips showing Trump blatantly reversing himself on the war in Afghanistan,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on George W Bush's lying - or not - to get the US into the Iraq war.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defended himself by saying that like all successful people he was "flexible".</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399"/>
      </w:pPr>
    </w:p>
    <w:p>
      <w:pPr>
        <w:pStyle w:val="Normal399"/>
        <w:ind w:left="200"/>
        <w:sectPr>
          <w:type w:val="continuous"/>
          <w:pgMar w:top="840" w:right="1000" w:bottom="840" w:left="1000" w:header="400" w:footer="400"/>
          <w:pgNumType w:fmt="decimal"/>
          <w:cols w:space="720"/>
        </w:sectPr>
      </w:pPr>
      <w:r>
        <w:br/>
      </w:r>
      <w:r>
        <w:pict>
          <v:line id="_x0000_s2620" style="position:absolute;z-index:252474368"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2842"/>
          <w:headerReference w:type="default" r:id="rId2843"/>
          <w:footerReference w:type="even" r:id="rId2844"/>
          <w:footerReference w:type="default" r:id="rId2845"/>
          <w:headerReference w:type="first" r:id="rId2846"/>
          <w:footerReference w:type="first" r:id="rId2847"/>
          <w:pgSz w:w="12240" w:h="15840"/>
          <w:pgMar w:top="840" w:right="1000" w:bottom="840" w:left="1000" w:header="400" w:footer="400"/>
          <w:pgNumType w:fmt="decimal"/>
          <w:cols w:space="720"/>
          <w:titlePg w:val="0"/>
        </w:sectPr>
      </w:pPr>
    </w:p>
    <w:p>
      <w:pPr>
        <w:pStyle w:val="Normal400"/>
      </w:pPr>
      <w:bookmarkStart w:id="798" w:name="Bookmark_400"/>
      <w:bookmarkEnd w:id="798"/>
    </w:p>
    <w:p>
      <w:pPr>
        <w:pStyle w:val="Normal400"/>
      </w:pPr>
      <w:r>
        <w:pict>
          <v:shape id="_x0000_i2621" type="#_x0000_t75" alt="LexisNexis®" style="width:147.75pt;height:30pt">
            <v:imagedata r:id="rId18" o:title=""/>
          </v:shape>
        </w:pict>
      </w:r>
      <w:r>
        <w:cr/>
      </w:r>
    </w:p>
    <w:p>
      <w:pPr>
        <w:pStyle w:val="Heading1398"/>
        <w:keepNext w:val="0"/>
        <w:spacing w:after="200" w:line="340" w:lineRule="atLeast"/>
        <w:ind w:left="0" w:right="0" w:firstLine="0"/>
        <w:jc w:val="center"/>
      </w:pPr>
      <w:hyperlink r:id="rId2848" w:history="1">
        <w:r>
          <w:rPr>
            <w:rFonts w:ascii="arial" w:eastAsia="arial" w:hAnsi="arial" w:cs="arial"/>
            <w:b/>
            <w:i/>
            <w:strike w:val="0"/>
            <w:color w:val="0077CC"/>
            <w:sz w:val="28"/>
            <w:u w:val="single"/>
            <w:vertAlign w:val="baseline"/>
          </w:rPr>
          <w:t>EU-Turkey deal to return refugees from Greece comes into force; As of midnight on Saturday, refugees arriving in Greece can be sent back to Turkey if they don't meet asylum criteria</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7:27 AM GMT</w:t>
      </w:r>
    </w:p>
    <w:p>
      <w:pPr>
        <w:pStyle w:val="Normal400"/>
        <w:keepNext w:val="0"/>
        <w:spacing w:after="0" w:line="240" w:lineRule="atLeast"/>
        <w:ind w:right="0"/>
        <w:jc w:val="both"/>
      </w:pPr>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00"/>
        <w:keepNext w:val="0"/>
        <w:spacing w:before="120" w:after="0" w:line="220" w:lineRule="atLeast"/>
        <w:ind w:left="0" w:right="0" w:firstLine="0"/>
        <w:jc w:val="left"/>
      </w:pPr>
      <w:r>
        <w:br/>
      </w:r>
      <w:r>
        <w:pict>
          <v:shape id="_x0000_i2622" type="#_x0000_t75" style="width:167.98pt;height:30.75pt">
            <v:imagedata r:id="rId20" o:title=""/>
          </v:shape>
        </w:pic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1178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w:t>
      </w:r>
    </w:p>
    <w:p>
      <w:pPr>
        <w:pStyle w:val="Normal400"/>
        <w:keepNext/>
        <w:spacing w:before="240" w:after="0" w:line="340" w:lineRule="atLeast"/>
        <w:ind w:left="0" w:right="0" w:firstLine="0"/>
        <w:jc w:val="left"/>
      </w:pPr>
      <w:bookmarkStart w:id="799" w:name="Body_398"/>
      <w:bookmarkEnd w:id="799"/>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623" style="position:absolute;z-index:252475392"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between the EU and Turkey on returning migrants who cross the Aegean sea to Greece has come into effect. Any refugees arriving in Greece can now expect to be sent back to Turkey if they do not apply for asylum or if their claim is rejected.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between the EU and Turkey, struck on Friday, has been criticised by aid agencies as inhumane. The UN's refugee agency said big questions remained about how the deal would work in practice and called for urgent improvements to Greece's system for assessing refugees.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still aim for Europe as leaders finalise EU-Turkey deal</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refugees who arrived in Greece before the deadline will be resettled in Europe, although they cannot choose where. The German chancellor, Angela Merkel, urged refugees at Idomeni to move to other accommodation being offered by the Greek authorities. Some 14,000 people are waiting at the border village in the hope of travelling north.</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take the opportunity to tell the refugees at Idomeni that they should trust the Greek government and move to other accommodation where the conditions will be significantly better," Merkel said. She added that "from there, Greece will put asylum procedures in motion or redistribution to other European countries will take place".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exchange for taking in refugees, Turkey can expect "re-energised" talks on its EU membership, with the promise of negotiations on one policy area to be opened before July. Although this is a climbdown by Turkey, after Cyprus blocked a more ambitious restart of accession talks, Davutoglu said it was "a historic day" for EU-Turkey relations.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head of the UN high commissioner for human rights in Europe raised concerns that safeguards intended to protect vulnerable asylum seekers would not be in place in time.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Cochetel, director of the UNHCR for Europe, said the agreement was legal on paper, but questions remained on how it was implemented. "For us the proof is in the pudding. Clearly the deal on paper is consistent with international law and standards. The worry is that the safeguards will not be in place on 20 March."</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claiming asylum needed access to interpreters and the right of appeal, he said, vital elements of a functioning asylum system that Greece has struggled to put in place until now. Implementation "is a big question mark, it is a big challenge".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accused the EU of failing to respect the spirit of EU and international laws. "This is a dark day for the refugee convention, a dark day for Europe and a dark day for humanity," said Kate Allen of Amnesty International. Action Aid's Mike Noyes claimed the deal would "effectively turn the Greek islands... into prison camps where terrified people are held against their will before being deported back to Turkey".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criticism that Turkey is not a safe third country, Davutoglu defended his country's record in sheltering 2.8 million refugees. Those who criticise Turkey "have to provide us with a better option", he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What does the EU's deal with Turkey mean?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controversial one-for-one deal remains intact: for every Syrian refugee that the EU sends back across the Aegean, a Syrian in Turkey will be given a new home in Europe. But a cap of 72,000 places has been put on Syrians who will be given asylum in Europe, far short of the 108,000 a year recommended by international aid agencies, if the EU is to do its fair share. The scheme will be stopped once more than 72,000 people have been settled in Europe, amid concerns among some countries of an "open-ended commitment".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was agreed despite lacerating criticism from Turkey's president, who attacked Europe's "shameful" record on refugees as the summit got underway. Recep Tayyip Erdogan, who was not taking part in the Brussels talks, said Europe should look at its own record on refugees before telling Turkey what to do.</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Turkey is hosting 3 million, those who are unable to find space for a handful of refugees, who in the middle of Europe keep these innocents in shameful conditions, must first to look at themselves," Erdogan told Turkish television.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45,000 people are trapped in Greece, including 14,000 who are living in squalid conditions near the Greek-Macedonian border at Idomeni, as they are barred from travelling onwards to central and northern Europe.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who last year threatened to send millions of refugees to Europe on buses and planes, has been frozen out by the EU hierarchy for almost a decade over concerns about his record on human rights and press freedom.</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where he criticised the EU for backing Kurdish rebels, Erdogan also warned that European cities faced repeated terror attacks that have struck Turkey in recent months, some of which have been claimed by Kurdish fighters and others blamed on Islamic State. "Despite this clear reality, European countries are paying no attention, as if dancing on a minefield."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Davutoglu, a more emollient figure, was despatched to Brussels to finalise a refugee pact. He secured a promise from the EU to speed up the disbursement of (EURO)3bn (£2.3bn) intended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with new projects to be agreed this week. Turkey has pledged that all returned people will be treated in line with international law, including guarantees that they will not be returned to the countries they have fled from.</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Turkey's most prized objective of easing visa restrictions, Davutoglu was confident this could be done by Ankara's preferred end of June deadline, although his government has only met half of the EU's 72 bureaucratic conditions.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making an asylum claim in Greece would be guaranteed a personal interview and the right of appeal. In theory, this would allow asylum seekers, for example Kurds, to make a case for not being sent back to Turkey.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and EU authorities will have to build a functioning asylum system in Greece within days. About 4,000 extra staff - judges, case officers, border guards and translators - will need to be sent from across the EU to the Greek islands to ensure claims can be processed at an estimated cost of up to (EURO)300m. "Greece is faced by a herculean task, it is the largest challenge the EU has yet faced," said the European commission president Jean-Claude Juncker.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returns programme will not apply to the 45,000 refugees and migrants now in Greece, who can expect to be relocated to other countries in the EU, if they are deemed to have a valid asylum claim.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expressed confidence that a target of resettling 6,000 refugees a month around the bloc was possible, despite laggardly progress on existing schemes. "We expect we will be able to reach this number because member states at this meeting and previous meetings have promised to step up their efforts," Juncker said. But the scale of the task is underscored by slow progress on existing schemes: a plan to relocate 160,000 refugees from Greece and Italy to other EU countries has led to fewer than 1,000 finding new homes.</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400"/>
      </w:pPr>
    </w:p>
    <w:p>
      <w:pPr>
        <w:pStyle w:val="Normal400"/>
        <w:ind w:left="200"/>
        <w:sectPr>
          <w:type w:val="continuous"/>
          <w:pgMar w:top="840" w:right="1000" w:bottom="840" w:left="1000" w:header="400" w:footer="400"/>
          <w:pgNumType w:fmt="decimal"/>
          <w:cols w:space="720"/>
        </w:sectPr>
      </w:pPr>
      <w:r>
        <w:br/>
      </w:r>
      <w:r>
        <w:pict>
          <v:line id="_x0000_s2624"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2849"/>
          <w:headerReference w:type="default" r:id="rId2850"/>
          <w:footerReference w:type="even" r:id="rId2851"/>
          <w:footerReference w:type="default" r:id="rId2852"/>
          <w:headerReference w:type="first" r:id="rId2853"/>
          <w:footerReference w:type="first" r:id="rId2854"/>
          <w:pgSz w:w="12240" w:h="15840"/>
          <w:pgMar w:top="840" w:right="1000" w:bottom="840" w:left="1000" w:header="400" w:footer="400"/>
          <w:pgNumType w:fmt="decimal"/>
          <w:cols w:space="720"/>
          <w:titlePg w:val="0"/>
        </w:sectPr>
      </w:pPr>
    </w:p>
    <w:p>
      <w:pPr>
        <w:pStyle w:val="Normal401"/>
      </w:pPr>
      <w:bookmarkStart w:id="800" w:name="Bookmark_401"/>
      <w:bookmarkEnd w:id="800"/>
    </w:p>
    <w:p>
      <w:pPr>
        <w:pStyle w:val="Normal401"/>
      </w:pPr>
      <w:r>
        <w:pict>
          <v:shape id="_x0000_i2625" type="#_x0000_t75" alt="LexisNexis®" style="width:147.75pt;height:30pt">
            <v:imagedata r:id="rId18" o:title=""/>
          </v:shape>
        </w:pict>
      </w:r>
      <w:r>
        <w:cr/>
      </w:r>
    </w:p>
    <w:p>
      <w:pPr>
        <w:pStyle w:val="Heading1399"/>
        <w:keepNext w:val="0"/>
        <w:spacing w:after="200" w:line="340" w:lineRule="atLeast"/>
        <w:ind w:left="0" w:right="0" w:firstLine="0"/>
        <w:jc w:val="center"/>
      </w:pPr>
      <w:hyperlink r:id="rId2855" w:history="1">
        <w:r>
          <w:rPr>
            <w:rFonts w:ascii="arial" w:eastAsia="arial" w:hAnsi="arial" w:cs="arial"/>
            <w:b/>
            <w:i/>
            <w:strike w:val="0"/>
            <w:color w:val="0077CC"/>
            <w:sz w:val="28"/>
            <w:u w:val="single"/>
            <w:vertAlign w:val="baseline"/>
          </w:rPr>
          <w:t>Scotland increases pressure on David Cameron to admit refugee children; MSP Humza Yousaf suggests Scottish government may be willing to take more than its proportionate commitment</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2016 Tuesday 7:30 PM GMT</w:t>
      </w:r>
    </w:p>
    <w:p>
      <w:pPr>
        <w:pStyle w:val="Normal401"/>
        <w:keepNext w:val="0"/>
        <w:spacing w:after="0" w:line="240" w:lineRule="atLeast"/>
        <w:ind w:right="0"/>
        <w:jc w:val="both"/>
      </w:pPr>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01"/>
        <w:keepNext w:val="0"/>
        <w:spacing w:before="120" w:after="0" w:line="220" w:lineRule="atLeast"/>
        <w:ind w:left="0" w:right="0" w:firstLine="0"/>
        <w:jc w:val="left"/>
      </w:pPr>
      <w:r>
        <w:br/>
      </w:r>
      <w:r>
        <w:pict>
          <v:shape id="_x0000_i2626" type="#_x0000_t75" style="width:167.98pt;height:30.75pt">
            <v:imagedata r:id="rId20" o:title=""/>
          </v:shape>
        </w:pic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 Scotland correspondent</w:t>
      </w:r>
    </w:p>
    <w:p>
      <w:pPr>
        <w:pStyle w:val="Normal401"/>
        <w:keepNext/>
        <w:spacing w:before="240" w:after="0" w:line="340" w:lineRule="atLeast"/>
        <w:ind w:left="0" w:right="0" w:firstLine="0"/>
        <w:jc w:val="left"/>
      </w:pPr>
      <w:bookmarkStart w:id="801" w:name="Body_399"/>
      <w:bookmarkEnd w:id="801"/>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627" style="position:absolute;z-index:252477440"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government has added to growing pressure on David Cameron to admit thousands of unaccompanied and at-risk refugee children to the UK.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Humza Yousaf, the SNP minister who has spearheaded Scotland's response to the humanitarian crisis, on Tuesday called on the UK government to increase the number of refugees it is prepared to accept and suggested that his own government would be willing to take more than its proportionate commitment if necessary.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Yousaf has written to international development secretary, Justine Greening, asking her to make available the resources needed to underpin the calls from charities, led by Save the Children, to admit at least 3,000 young people who have already reached Europe without their parents from countries such as Syria and Afghanistan, and who are judged to be at serious risk from traffickers.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the Scottish government's minister for Europe and international development, held a meeting with Save the Children on Tuesday afternoon as pressure grew on the UK government to offer a safe haven after Downing Street indicated at the weekend that the prime minister was seriously considering the charities' plans.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Guardian immediately after the meeting, Yousaf said: "The public outcry over the refugee crisis really began with the photograph of Alan Kurdi. That sparked outrage at the time and now we have almost cross-party consensus about these unaccompanied children, with Tim Farron and Jeremy Corbyn also in agreement."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Stories of 2015: how Alan Kurdi's death changed the world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welcomed 400 of the 1,000 refugees Cameron agreed to take before the end of 2015, although the Scottish government's proportionate commitment was to take 10%. But Yousaf insisted on Tuesday it was "the floor and not the ceiling" of how many refugees Scotland was willing to accept.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cautioned that this willingness would have to be matched with resources from the UK government, saying that "there has to be an extensive package of resources because [taking unaccompanied children] is much more complex than taking families".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Yousaf added: "There has already been an overwhelming response from local authorities - Scotland has taken 40% of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arrived in the UK before Christmas last year. People across Scotland have been quick to offer any help they can and the welcome given to refugees arriving in our communities has been outstanding.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again urge the UK government to do more and increase the number of refugees they are prepared to accept. Scotland is willing to continue to play its part."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Convention of Scottish Local Authorities reiterated the need to have resources secured in advance, saying: "While we support the desire to offer safe and secure futures for some of these young people, in the current financial climate, we will have to secure assurances about how this would be fully resourced." </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2016</w:t>
      </w:r>
    </w:p>
    <w:p>
      <w:pPr>
        <w:pStyle w:val="Normal401"/>
      </w:pPr>
    </w:p>
    <w:p>
      <w:pPr>
        <w:pStyle w:val="Normal401"/>
        <w:ind w:left="200"/>
        <w:sectPr>
          <w:type w:val="continuous"/>
          <w:pgMar w:top="840" w:right="1000" w:bottom="840" w:left="1000" w:header="400" w:footer="400"/>
          <w:pgNumType w:fmt="decimal"/>
          <w:cols w:space="720"/>
        </w:sectPr>
      </w:pPr>
      <w:r>
        <w:br/>
      </w:r>
      <w:r>
        <w:pict>
          <v:line id="_x0000_s2628" style="position:absolute;z-index:252478464"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2856"/>
          <w:headerReference w:type="default" r:id="rId2857"/>
          <w:footerReference w:type="even" r:id="rId2858"/>
          <w:footerReference w:type="default" r:id="rId2859"/>
          <w:headerReference w:type="first" r:id="rId2860"/>
          <w:footerReference w:type="first" r:id="rId2861"/>
          <w:pgSz w:w="12240" w:h="15840"/>
          <w:pgMar w:top="840" w:right="1000" w:bottom="840" w:left="1000" w:header="400" w:footer="400"/>
          <w:pgNumType w:fmt="decimal"/>
          <w:cols w:space="720"/>
          <w:titlePg w:val="0"/>
        </w:sectPr>
      </w:pPr>
    </w:p>
    <w:p>
      <w:pPr>
        <w:pStyle w:val="Normal402"/>
      </w:pPr>
      <w:bookmarkStart w:id="802" w:name="Bookmark_402"/>
      <w:bookmarkEnd w:id="802"/>
    </w:p>
    <w:p>
      <w:pPr>
        <w:pStyle w:val="Normal402"/>
      </w:pPr>
      <w:r>
        <w:pict>
          <v:shape id="_x0000_i2629" type="#_x0000_t75" alt="LexisNexis®" style="width:147.75pt;height:30pt">
            <v:imagedata r:id="rId18" o:title=""/>
          </v:shape>
        </w:pict>
      </w:r>
      <w:r>
        <w:cr/>
      </w:r>
    </w:p>
    <w:p>
      <w:pPr>
        <w:pStyle w:val="Heading1400"/>
        <w:keepNext w:val="0"/>
        <w:spacing w:after="200" w:line="340" w:lineRule="atLeast"/>
        <w:ind w:left="0" w:right="0" w:firstLine="0"/>
        <w:jc w:val="center"/>
      </w:pPr>
      <w:hyperlink r:id="rId2862" w:history="1">
        <w:r>
          <w:rPr>
            <w:rFonts w:ascii="arial" w:eastAsia="arial" w:hAnsi="arial" w:cs="arial"/>
            <w:b/>
            <w:i/>
            <w:strike w:val="0"/>
            <w:color w:val="0077CC"/>
            <w:sz w:val="28"/>
            <w:u w:val="single"/>
            <w:vertAlign w:val="baseline"/>
          </w:rPr>
          <w:t>Scotland increases pressure on David Cameron to admit refugee children; MSP Humza Yousaf suggests Scottish government may be willing to take more than its proportionate commitment</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2016 Tuesday 7:30 PM GMT</w:t>
      </w:r>
    </w:p>
    <w:p>
      <w:pPr>
        <w:pStyle w:val="Normal402"/>
        <w:keepNext w:val="0"/>
        <w:spacing w:after="0" w:line="240" w:lineRule="atLeast"/>
        <w:ind w:right="0"/>
        <w:jc w:val="both"/>
      </w:pPr>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02"/>
        <w:keepNext w:val="0"/>
        <w:spacing w:before="120" w:after="0" w:line="220" w:lineRule="atLeast"/>
        <w:ind w:left="0" w:right="0" w:firstLine="0"/>
        <w:jc w:val="left"/>
      </w:pPr>
      <w:r>
        <w:br/>
      </w:r>
      <w:r>
        <w:pict>
          <v:shape id="_x0000_i2630" type="#_x0000_t75" style="width:167.98pt;height:30.75pt">
            <v:imagedata r:id="rId20" o:title=""/>
          </v:shape>
        </w:pic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 Scotland correspondent</w:t>
      </w:r>
    </w:p>
    <w:p>
      <w:pPr>
        <w:pStyle w:val="Normal402"/>
        <w:keepNext/>
        <w:spacing w:before="240" w:after="0" w:line="340" w:lineRule="atLeast"/>
        <w:ind w:left="0" w:right="0" w:firstLine="0"/>
        <w:jc w:val="left"/>
      </w:pPr>
      <w:bookmarkStart w:id="803" w:name="Body_400"/>
      <w:bookmarkEnd w:id="803"/>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631" style="position:absolute;z-index:252479488"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government has added to growing pressure on David Cameron to admit thousands of unaccompanied and at-risk refugee children to the UK.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Humza Yousaf, the SNP minister who has spearheaded Scotland's response to the humanitarian crisis, on Tuesday called on the UK government to increase the number of refugees it is prepared to accept and suggested that his own government would be willing to take more than its proportionate commitment if necessary.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Yousaf has written to international development secretary, Justine Greening, asking her to make available the resources needed to underpin the calls from charities, led by Save the Children, to admit at least 3,000 young people who have already reached Europe without their parents from countries such as Syria and Afghanistan, and who are judged to be at serious risk from traffickers.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the Scottish government's minister for Europe and international development, held a meeting with Save the Children on Tuesday afternoon as pressure grew on the UK government to offer a safe haven after Downing Street indicated at the weekend that the prime minister was seriously considering the charities' plans.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Guardian immediately after the meeting, Yousaf said: "The public outcry over the refugee crisis really began with the photograph of Alan Kurdi. That sparked outrage at the time and now we have almost cross-party consensus about these unaccompanied children, with Tim Farron and Jeremy Corbyn also in agreement."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Stories of 2015: how Alan Kurdi's death changed the world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welcomed 400 of the 1,000 refugees Cameron agreed to take before the end of 2015, although the Scottish government's proportionate commitment was to take 10%. But Yousaf insisted on Tuesday it was "the floor and not the ceiling" of how many refugees Scotland was willing to accept.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cautioned that this willingness would have to be matched with resources from the UK government, saying that "there has to be an extensive package of resources because [taking unaccompanied children] is much more complex than taking families".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Yousaf added: "There has already been an overwhelming response from local authorities - Scotland has taken 40% of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arrived in the UK before Christmas last year. People across Scotland have been quick to offer any help they can and the welcome given to refugees arriving in our communities has been outstanding.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again urge the UK government to do more and increase the number of refugees they are prepared to accept. Scotland is willing to continue to play its part."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Convention of Scottish Local Authorities reiterated the need to have resources secured in advance, saying: "While we support the desire to offer safe and secure futures for some of these young people, in the current financial climate, we will have to secure assurances about how this would be fully resourced." </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2016</w:t>
      </w:r>
    </w:p>
    <w:p>
      <w:pPr>
        <w:pStyle w:val="Normal402"/>
      </w:pPr>
    </w:p>
    <w:p>
      <w:pPr>
        <w:pStyle w:val="Normal402"/>
        <w:ind w:left="200"/>
        <w:sectPr>
          <w:type w:val="continuous"/>
          <w:pgMar w:top="840" w:right="1000" w:bottom="840" w:left="1000" w:header="400" w:footer="400"/>
          <w:pgNumType w:fmt="decimal"/>
          <w:cols w:space="720"/>
        </w:sectPr>
      </w:pPr>
      <w:r>
        <w:br/>
      </w:r>
      <w:r>
        <w:pict>
          <v:line id="_x0000_s2632"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2863"/>
          <w:headerReference w:type="default" r:id="rId2864"/>
          <w:footerReference w:type="even" r:id="rId2865"/>
          <w:footerReference w:type="default" r:id="rId2866"/>
          <w:headerReference w:type="first" r:id="rId2867"/>
          <w:footerReference w:type="first" r:id="rId2868"/>
          <w:pgSz w:w="12240" w:h="15840"/>
          <w:pgMar w:top="840" w:right="1000" w:bottom="840" w:left="1000" w:header="400" w:footer="400"/>
          <w:pgNumType w:fmt="decimal"/>
          <w:cols w:space="720"/>
          <w:titlePg w:val="0"/>
        </w:sectPr>
      </w:pPr>
    </w:p>
    <w:p>
      <w:pPr>
        <w:pStyle w:val="Normal403"/>
      </w:pPr>
      <w:bookmarkStart w:id="804" w:name="Bookmark_403"/>
      <w:bookmarkEnd w:id="804"/>
    </w:p>
    <w:p>
      <w:pPr>
        <w:pStyle w:val="Normal403"/>
      </w:pPr>
      <w:r>
        <w:pict>
          <v:shape id="_x0000_i2633" type="#_x0000_t75" alt="LexisNexis®" style="width:147.75pt;height:30pt">
            <v:imagedata r:id="rId18" o:title=""/>
          </v:shape>
        </w:pict>
      </w:r>
      <w:r>
        <w:cr/>
      </w:r>
    </w:p>
    <w:p>
      <w:pPr>
        <w:pStyle w:val="Heading1401"/>
        <w:keepNext w:val="0"/>
        <w:spacing w:after="200" w:line="340" w:lineRule="atLeast"/>
        <w:ind w:left="0" w:right="0" w:firstLine="0"/>
        <w:jc w:val="center"/>
      </w:pPr>
      <w:hyperlink r:id="rId2869" w:history="1">
        <w:r>
          <w:rPr>
            <w:rFonts w:ascii="arial" w:eastAsia="arial" w:hAnsi="arial" w:cs="arial"/>
            <w:b/>
            <w:i/>
            <w:strike w:val="0"/>
            <w:color w:val="0077CC"/>
            <w:sz w:val="28"/>
            <w:u w:val="single"/>
            <w:vertAlign w:val="baseline"/>
          </w:rPr>
          <w:t>The year of fear: Republicans and media stoked bigotry and anxiety in 2015; Donald Trump, politicians and the news kept us afraid of mass shooters, terrorist threats and the so-called 'refugee crisis' - all of which were least likely to kill us</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 10:24 PM GMT</w:t>
      </w:r>
    </w:p>
    <w:p>
      <w:pPr>
        <w:pStyle w:val="Normal403"/>
        <w:keepNext w:val="0"/>
        <w:spacing w:after="0" w:line="240" w:lineRule="atLeast"/>
        <w:ind w:right="0"/>
        <w:jc w:val="both"/>
      </w:pPr>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03"/>
        <w:keepNext w:val="0"/>
        <w:spacing w:before="120" w:after="0" w:line="220" w:lineRule="atLeast"/>
        <w:ind w:left="0" w:right="0" w:firstLine="0"/>
        <w:jc w:val="left"/>
      </w:pPr>
      <w:r>
        <w:br/>
      </w:r>
      <w:r>
        <w:pict>
          <v:shape id="_x0000_i2634" type="#_x0000_t75" style="width:167.98pt;height:30.75pt">
            <v:imagedata r:id="rId20" o:title=""/>
          </v:shape>
        </w:pic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w:t>
      </w:r>
    </w:p>
    <w:p>
      <w:pPr>
        <w:pStyle w:val="Normal403"/>
        <w:keepNext/>
        <w:spacing w:before="240" w:after="0" w:line="340" w:lineRule="atLeast"/>
        <w:ind w:left="0" w:right="0" w:firstLine="0"/>
        <w:jc w:val="left"/>
      </w:pPr>
      <w:bookmarkStart w:id="805" w:name="Body_401"/>
      <w:bookmarkEnd w:id="805"/>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635" style="position:absolute;z-index:252481536"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year the threads came together.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Spectres of mass shootings, jihadis and immigrant hordes have grown to haunt parts of 21st century America as communists and the atom bomb once did. But each fear, rational or not, generally held its own as a distinct threat.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children's school went into lockdown, chances are you had visions of a gun-obsessed loner blasting his way through the classrooms. When airport security rummaged through your underwear while you were still in it, it was al-Qaida or Isis you cursed. And if you were worried about immigrants, other than because of skin colour, it may well have been because you believed the deceit that they were going to steal your job. Each fear in its place.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2015, the year of blended anxieties.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started by shifting the debate from policy about undocumented immigrants to the smearing of Mexicans in general as rapists, drug traffickers and all around criminals.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frontrunner then seized on the heartrending scenes of refugees, particularly Syrians, arriving in Europe on flimsy boats and tramping en masse across the continent in search of sanctuary, to add terrorism to the list of immigrant dangers.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 of the Republican field waded in after the Paris attacks with the complicity of cable news. Isis is in Syria. Syrians refugees are arriving in Europe. Paris is in Europe. Therefore the murderers at the Bataclan were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the nation's governors, all but one of them Republican, dutifully stepped up by barring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within the borders of their states. No matter that they lacked the authority to do any such thing or any way of enforcing the ban. Nor that almost all the killers in Paris were French or Belgian citizens, and of Algerian or Moroccan descent, with the exception of two men travelling on fake Syrian passports whose real identities are still a mystery.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standing sentinel on the border, was not deterred. He latched on to a report by the rightwing Brietbart that eight Syrian "illegal aliens" had been "caught" by federal agents attempting to cross into Texas. Trump tweeted: "Eight Syrians were just caught on the southern border trying to get into the U.S. ISIS maybe? I told you so. WE NEED A BIG &amp; BEAUTIFUL WALL!"</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turned out, the Syrians were two families, including four children, who were neither "illegal immigrants" nor "caught". They had declared themselves openly at an immigration post after crossing from Mexico.</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threads came together in November in San Bernardino, California, as a married couple, Syed Rizwan Farook and Tashfeen Malik, shot 14 people dead in an attack that FBI investigators say was jihadi-inspired. The killings tied the knot of fear of immigrants, terrorism and gun rampages.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seem to matter that Farook was born in the US and that the only person to get into the US and kill anyone in an act of alleged terrorism in 2015 was his wife who was neither Syrian nor a refugee. She was a Pakistani on a fiancée visa.</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leapt into action, voting to require foreigners who do not normally need a visa to enter the US, such as most Europeans, to get one if they have visited Syria or Iraq.</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Funnily enough, Republicans were a little less enthusiastic about addressing the third strand of the knot - how these terrorists got their weapons. Even when it came to keeping weapons out of the hands of people Homeland Security regards as too much of a threat to permit to fly in the US, gun rights won out.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was the ease with which Farook was able to get weapons, through a friend who bought them in a gun shop, that made the whole attack possible or at least so deadly.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Brady Campaign to Prevent Gun Violence calculates that seven children and teenagers are shot dead in the US each day. That means more die in a week than all the Americans killed by jihadi terrorism in their own country in all of 2015.</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of course the mass shootings that got the attention. There were more than 300 in 2015, only two of which were carried out by alleged Muslim terrorists. The response to the killings was often more guns.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days following Chris Harper Mercer's murder of 10 people at Umpqua community college in Roseburg, Oregon sales at the local gun shop surged.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Roseburg killings, President Obama challenged news organisations to "tally up the number of Americans who have been killed through terrorist attacks over the last decade, and the number of Americans who have been killed by gun violence". Politifact did just that in early October, before the San Bernardino shootings, and came up with 24 vs 280,024. Those who have died from gun violence over the decade is now somewhere past 300,000, which dwarfs even the 9/11 attacks.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cable news was there to keep everyone's eye firmly on the ball. Wolf Blitzer's first question of the CNN Republican debate in Las Vegas this month was about protecting Americans from jihadis. That issue took up the first hour of the debate. He did not pose a single question about mass shootings or gun control.</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exaggerated fears of jihadis on the doorstep tend to be of less concern among people, mostly African Americans, who have good reason to be more afraid of those ostensibly protecting them. The Guardian recorded 1,125 people killed by the police this year as the body of video evidence of trigger-happy officers and a taste for excessive force grew.</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other things to be alarmed by, if not afraid of, which did not get the wider discussion they deserved. Among them was research showing a rising death rate among middle-aged white Americans.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Americans remain at greater risk from premature death in large part because of the consequences of systemic poverty and lack of opportunity, not least restricted access to decent healthcare, as well as violence.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shock in the study of middle-aged white people lay in the reversal of a longstanding trend of falling death rates in contrast to every other group, including African Americans, and unique in the developed world. Many died prematurely of drugs or drink. Suicide now kills almost as many middle-aged white Americans as cancer used to when it was the primary cause of death in that group.</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those worst affected tended to have the lowest incomes, it appeared to have a lot to do with desperation and despair rooted in growing economic inequality and financial struggles.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its own kind of violence with implications beyond the middle-aged or white Americans that should alarm everyone and have politicians reaching for answers.  But the year of living anxiously meant the Republicans and cable news kept us afraid of what is least likely to kill us.</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403"/>
      </w:pPr>
    </w:p>
    <w:p>
      <w:pPr>
        <w:pStyle w:val="Normal403"/>
        <w:ind w:left="200"/>
        <w:sectPr>
          <w:type w:val="continuous"/>
          <w:pgMar w:top="840" w:right="1000" w:bottom="840" w:left="1000" w:header="400" w:footer="400"/>
          <w:pgNumType w:fmt="decimal"/>
          <w:cols w:space="720"/>
        </w:sectPr>
      </w:pPr>
      <w:r>
        <w:br/>
      </w:r>
      <w:r>
        <w:pict>
          <v:line id="_x0000_s2636" style="position:absolute;z-index:252482560"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2870"/>
          <w:headerReference w:type="default" r:id="rId2871"/>
          <w:footerReference w:type="even" r:id="rId2872"/>
          <w:footerReference w:type="default" r:id="rId2873"/>
          <w:headerReference w:type="first" r:id="rId2874"/>
          <w:footerReference w:type="first" r:id="rId2875"/>
          <w:pgSz w:w="12240" w:h="15840"/>
          <w:pgMar w:top="840" w:right="1000" w:bottom="840" w:left="1000" w:header="400" w:footer="400"/>
          <w:pgNumType w:fmt="decimal"/>
          <w:cols w:space="720"/>
          <w:titlePg w:val="0"/>
        </w:sectPr>
      </w:pPr>
    </w:p>
    <w:p>
      <w:pPr>
        <w:pStyle w:val="Normal404"/>
      </w:pPr>
      <w:bookmarkStart w:id="806" w:name="Bookmark_404"/>
      <w:bookmarkEnd w:id="806"/>
    </w:p>
    <w:p>
      <w:pPr>
        <w:pStyle w:val="Normal404"/>
      </w:pPr>
      <w:r>
        <w:pict>
          <v:shape id="_x0000_i2637" type="#_x0000_t75" alt="LexisNexis®" style="width:147.75pt;height:30pt">
            <v:imagedata r:id="rId18" o:title=""/>
          </v:shape>
        </w:pict>
      </w:r>
      <w:r>
        <w:cr/>
      </w:r>
    </w:p>
    <w:p>
      <w:pPr>
        <w:pStyle w:val="Heading1402"/>
        <w:keepNext w:val="0"/>
        <w:spacing w:after="200" w:line="340" w:lineRule="atLeast"/>
        <w:ind w:left="0" w:right="0" w:firstLine="0"/>
        <w:jc w:val="center"/>
      </w:pPr>
      <w:hyperlink r:id="rId2876" w:history="1">
        <w:r>
          <w:rPr>
            <w:rFonts w:ascii="arial" w:eastAsia="arial" w:hAnsi="arial" w:cs="arial"/>
            <w:b/>
            <w:i/>
            <w:strike w:val="0"/>
            <w:color w:val="0077CC"/>
            <w:sz w:val="28"/>
            <w:u w:val="single"/>
            <w:vertAlign w:val="baseline"/>
          </w:rPr>
          <w:t>Greece promises refugee transfers as camp baby photo emerges; People to be moved from Macedonian border within a week after image shows newborn being washed over bare earth</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2016 Thursday 12:25 PM GMT</w:t>
      </w:r>
    </w:p>
    <w:p>
      <w:pPr>
        <w:pStyle w:val="Normal404"/>
        <w:keepNext w:val="0"/>
        <w:spacing w:after="0" w:line="240" w:lineRule="atLeast"/>
        <w:ind w:right="0"/>
        <w:jc w:val="both"/>
      </w:pPr>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04"/>
        <w:keepNext w:val="0"/>
        <w:spacing w:before="120" w:after="0" w:line="220" w:lineRule="atLeast"/>
        <w:ind w:left="0" w:right="0" w:firstLine="0"/>
        <w:jc w:val="left"/>
      </w:pPr>
      <w:r>
        <w:br/>
      </w:r>
      <w:r>
        <w:pict>
          <v:shape id="_x0000_i2638" type="#_x0000_t75" style="width:167.98pt;height:30.75pt">
            <v:imagedata r:id="rId20" o:title=""/>
          </v:shape>
        </w:pic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w:t>
      </w:r>
    </w:p>
    <w:p>
      <w:pPr>
        <w:pStyle w:val="Normal404"/>
        <w:keepNext/>
        <w:spacing w:before="240" w:after="0" w:line="340" w:lineRule="atLeast"/>
        <w:ind w:left="0" w:right="0" w:firstLine="0"/>
        <w:jc w:val="left"/>
      </w:pPr>
      <w:bookmarkStart w:id="807" w:name="Body_402"/>
      <w:bookmarkEnd w:id="807"/>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639" style="position:absolute;z-index:252483584"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minister for refugees has vowed to move people from a squalid camp on the Macedonian border within a week, as a photograph emerged of a baby who may have been born in one of the crowded tents.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arresting image showed the infant being washed with a bottle of water over bare earth outside the makeshift dwellings at the Idomeni refugee camp, where more than 12,000 people are living in deteriorating conditions in the hope of crossing the Greek border.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Collis, a nurse with the charity Doctors of the World, who has been at the camp for the past two months, said there had been many women in the late stages of pregnancy in the camp but most were taken to local hospitals to give birth.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"Conditions in the camp are truly horrendous, we have not had outbreaks of particular diseases yet but young children are very vulnerable to pneumonia and dehydration from gastroenteritis. Pregnant women who might have complications might have issues getting medical help quick enough."</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Collis herself had recently treated a Syrian woman in her 20s who had given birth in a local hospital five days earlier and was now living in a two-man tent with her newborn, her husband and mother.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a caesarean and she was bleeding late last night, and obviously she was terrified so she sought out the help of the medical tent, and we called an ambulance," Collis said. "She and the family were living in a tent which wasn't even waterproof, you wouldn't even take it to Glastonbury."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Dimitris Vitsas, the minister charged with coordinating the refugee situation, reiterated the government's promise to move the stranded men, women and children to reception centres within a week.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the situation at Idomeni is resolved within a week without recourse to force," Vitsas told the country's Mega TV station on Saturday.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 will have capacity for 50,000 people in the reception centres, 10,000 more than currently available.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Vitsas said the government hoped to convince refugees to accept the transfers to reception centres, with 400 having moved to facilities in northern Greece on Friday.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had been handing out flyers to the refugees asking them to consent to the move because border closures meant there was "no hope" they could take the western Balkan route to northern Europe.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How I crossed a continent and scoured 70 refugee camps to find my mother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European Union leaders reached a provisional "one-for-one" agreement with Turkey that the country would take back refugees landing in Greece, in return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resettled from Turkey in Europe.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already begun sending back dozens of people who it says do not qualify as asylum seekers under international law, many from Pakistan and north Africa.</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the legality of which has been questioned by the UN and other human rights groups, will be finalised at an EU summit on 17 March.</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2016</w:t>
      </w:r>
    </w:p>
    <w:p>
      <w:pPr>
        <w:pStyle w:val="Normal404"/>
      </w:pPr>
    </w:p>
    <w:p>
      <w:pPr>
        <w:pStyle w:val="Normal404"/>
        <w:ind w:left="200"/>
        <w:sectPr>
          <w:type w:val="continuous"/>
          <w:pgMar w:top="840" w:right="1000" w:bottom="840" w:left="1000" w:header="400" w:footer="400"/>
          <w:pgNumType w:fmt="decimal"/>
          <w:cols w:space="720"/>
        </w:sectPr>
      </w:pPr>
      <w:r>
        <w:br/>
      </w:r>
      <w:r>
        <w:pict>
          <v:line id="_x0000_s2640" style="position:absolute;z-index:252484608"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2877"/>
          <w:headerReference w:type="default" r:id="rId2878"/>
          <w:footerReference w:type="even" r:id="rId2879"/>
          <w:footerReference w:type="default" r:id="rId2880"/>
          <w:headerReference w:type="first" r:id="rId2881"/>
          <w:footerReference w:type="first" r:id="rId2882"/>
          <w:pgSz w:w="12240" w:h="15840"/>
          <w:pgMar w:top="840" w:right="1000" w:bottom="840" w:left="1000" w:header="400" w:footer="400"/>
          <w:pgNumType w:fmt="decimal"/>
          <w:cols w:space="720"/>
          <w:titlePg w:val="0"/>
        </w:sectPr>
      </w:pPr>
    </w:p>
    <w:p>
      <w:pPr>
        <w:pStyle w:val="Normal405"/>
      </w:pPr>
      <w:bookmarkStart w:id="808" w:name="Bookmark_405"/>
      <w:bookmarkEnd w:id="808"/>
    </w:p>
    <w:p>
      <w:pPr>
        <w:pStyle w:val="Normal405"/>
      </w:pPr>
      <w:r>
        <w:pict>
          <v:shape id="_x0000_i2641" type="#_x0000_t75" alt="LexisNexis®" style="width:147.75pt;height:30pt">
            <v:imagedata r:id="rId18" o:title=""/>
          </v:shape>
        </w:pict>
      </w:r>
      <w:r>
        <w:cr/>
      </w:r>
    </w:p>
    <w:p>
      <w:pPr>
        <w:pStyle w:val="Heading1403"/>
        <w:keepNext w:val="0"/>
        <w:spacing w:after="200" w:line="340" w:lineRule="atLeast"/>
        <w:ind w:left="0" w:right="0" w:firstLine="0"/>
        <w:jc w:val="center"/>
      </w:pPr>
      <w:hyperlink r:id="rId2883" w:history="1">
        <w:r>
          <w:rPr>
            <w:rFonts w:ascii="arial" w:eastAsia="arial" w:hAnsi="arial" w:cs="arial"/>
            <w:b/>
            <w:i/>
            <w:strike w:val="0"/>
            <w:color w:val="0077CC"/>
            <w:sz w:val="28"/>
            <w:u w:val="single"/>
            <w:vertAlign w:val="baseline"/>
          </w:rPr>
          <w:t>Donald Trump reverses position on torture, saying he would abide by law; Frontrunner told Republican debate he would make officers obey his ordersStatement says: 'I will not order a military officer to disobey the law'</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 3:10 PM GMT</w:t>
      </w:r>
    </w:p>
    <w:p>
      <w:pPr>
        <w:pStyle w:val="Normal405"/>
        <w:keepNext w:val="0"/>
        <w:spacing w:after="0" w:line="240" w:lineRule="atLeast"/>
        <w:ind w:right="0"/>
        <w:jc w:val="both"/>
      </w:pPr>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05"/>
        <w:keepNext w:val="0"/>
        <w:spacing w:before="120" w:after="0" w:line="220" w:lineRule="atLeast"/>
        <w:ind w:left="0" w:right="0" w:firstLine="0"/>
        <w:jc w:val="left"/>
      </w:pPr>
      <w:r>
        <w:br/>
      </w:r>
      <w:r>
        <w:pict>
          <v:shape id="_x0000_i2642" type="#_x0000_t75" style="width:167.98pt;height:30.75pt">
            <v:imagedata r:id="rId20" o:title=""/>
          </v:shape>
        </w:pic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McCarthy</w:t>
      </w:r>
    </w:p>
    <w:p>
      <w:pPr>
        <w:pStyle w:val="Normal405"/>
        <w:keepNext/>
        <w:spacing w:before="240" w:after="0" w:line="340" w:lineRule="atLeast"/>
        <w:ind w:left="0" w:right="0" w:firstLine="0"/>
        <w:jc w:val="left"/>
      </w:pPr>
      <w:bookmarkStart w:id="809" w:name="Body_403"/>
      <w:bookmarkEnd w:id="809"/>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643" style="position:absolute;z-index:252485632"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reportedly reversed his position on ordering the military to use torture against America's enemies and to target family members of suspected terrorists, policies he has advocated while on the campaign trail.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 Republican party torn by Trump's unstoppable rise struggles to find unity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switch, indicated in a statement to the Wall Street Journal on Friday in which Trump said he understood that the US "is bound by laws and treaties", came two days after prominent Republican national security and military figures published an open letter on the subject.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stated "we are united in our opposition to a Donald Trump presidency" and adding that the authors were "obligated to state our core objections clearly".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core objections included the statement that "[Trump's] embrace of the expansive use of torture is inexcusable".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 letter also pointed to the question of whether the military would or could follow potential extra-legal orders made by a hypothetical President Trump without going through the secret process they use now to deem such actions legal.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of whether or how the military could follow a Trump's orders came up at the Republican debate in Detroit on Thursday night. Trump said he was a great leader and "frankly, when I say they'll do as I tell them, they'll do as I tell them."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"They won't refuse. They're not going to refuse me. Believe me," and: "I'm a leader. If I say do it, they're going to do it, that's what leadership is about."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Friday, the Wall Street Journal reported that Trump had reversed that position. He would not order the military to do illegal things with the expectation that they would break the law to follow his orders, he said.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told the paper he would "use every legal power that I have to stop these terrorist enemies".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continued: "I do, however, understand that the United States is bound by laws and treaties and I will not order our military or other officials to violate those laws and will seek their advice on such matters.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order a military officer to disobey the law. It is clear that as president I will be bound by laws just like all Americans and I will meet those responsibilities."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flip-flops were a major theme of Thursday's debate and a major point of attack for his rivals. Fox News host Megyn Kelly even played three video clips showing Trump blatantly reversing himself on the war in Afghanistan,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on George W Bush's lying - or not - to get the US into the Iraq war.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defended himself by saying that like all successful people he was "flexible".</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405"/>
      </w:pPr>
    </w:p>
    <w:p>
      <w:pPr>
        <w:pStyle w:val="Normal405"/>
        <w:ind w:left="200"/>
        <w:sectPr>
          <w:type w:val="continuous"/>
          <w:pgMar w:top="840" w:right="1000" w:bottom="840" w:left="1000" w:header="400" w:footer="400"/>
          <w:pgNumType w:fmt="decimal"/>
          <w:cols w:space="720"/>
        </w:sectPr>
      </w:pPr>
      <w:r>
        <w:br/>
      </w:r>
      <w:r>
        <w:pict>
          <v:line id="_x0000_s2644" style="position:absolute;z-index:252486656"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2884"/>
          <w:headerReference w:type="default" r:id="rId2885"/>
          <w:footerReference w:type="even" r:id="rId2886"/>
          <w:footerReference w:type="default" r:id="rId2887"/>
          <w:headerReference w:type="first" r:id="rId2888"/>
          <w:footerReference w:type="first" r:id="rId2889"/>
          <w:pgSz w:w="12240" w:h="15840"/>
          <w:pgMar w:top="840" w:right="1000" w:bottom="840" w:left="1000" w:header="400" w:footer="400"/>
          <w:pgNumType w:fmt="decimal"/>
          <w:cols w:space="720"/>
          <w:titlePg w:val="0"/>
        </w:sectPr>
      </w:pPr>
    </w:p>
    <w:p>
      <w:pPr>
        <w:pStyle w:val="Normal406"/>
      </w:pPr>
      <w:bookmarkStart w:id="810" w:name="Bookmark_406"/>
      <w:bookmarkEnd w:id="810"/>
    </w:p>
    <w:p>
      <w:pPr>
        <w:pStyle w:val="Normal406"/>
      </w:pPr>
      <w:r>
        <w:pict>
          <v:shape id="_x0000_i2645" type="#_x0000_t75" alt="LexisNexis®" style="width:147.75pt;height:30pt">
            <v:imagedata r:id="rId18" o:title=""/>
          </v:shape>
        </w:pict>
      </w:r>
      <w:r>
        <w:cr/>
      </w:r>
    </w:p>
    <w:p>
      <w:pPr>
        <w:pStyle w:val="Heading1404"/>
        <w:keepNext w:val="0"/>
        <w:spacing w:after="200" w:line="340" w:lineRule="atLeast"/>
        <w:ind w:left="0" w:right="0" w:firstLine="0"/>
        <w:jc w:val="center"/>
      </w:pPr>
      <w:hyperlink r:id="rId2890" w:history="1">
        <w:r>
          <w:rPr>
            <w:rFonts w:ascii="arial" w:eastAsia="arial" w:hAnsi="arial" w:cs="arial"/>
            <w:b/>
            <w:i/>
            <w:strike w:val="0"/>
            <w:color w:val="0077CC"/>
            <w:sz w:val="28"/>
            <w:u w:val="single"/>
            <w:vertAlign w:val="baseline"/>
          </w:rPr>
          <w:t>Commons committee calls for asylum seekers to be housed in Tory shires; Voluntary dispersal scheme unfair with Glasgow, Stoke and Middlesbrough housing majority while boroughs such as Maidenhead take none, MPs say</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2016 Friday 12:03 AM GMT</w:t>
      </w:r>
    </w:p>
    <w:p>
      <w:pPr>
        <w:pStyle w:val="Normal406"/>
        <w:keepNext w:val="0"/>
        <w:spacing w:after="0" w:line="240" w:lineRule="atLeast"/>
        <w:ind w:right="0"/>
        <w:jc w:val="both"/>
      </w:pPr>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06"/>
        <w:keepNext w:val="0"/>
        <w:spacing w:before="120" w:after="0" w:line="220" w:lineRule="atLeast"/>
        <w:ind w:left="0" w:right="0" w:firstLine="0"/>
        <w:jc w:val="left"/>
      </w:pPr>
      <w:r>
        <w:br/>
      </w:r>
      <w:r>
        <w:pict>
          <v:shape id="_x0000_i2646" type="#_x0000_t75" style="width:167.98pt;height:30.75pt">
            <v:imagedata r:id="rId20" o:title=""/>
          </v:shape>
        </w:pic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Home affairs editor</w:t>
      </w:r>
    </w:p>
    <w:p>
      <w:pPr>
        <w:pStyle w:val="Normal406"/>
        <w:keepNext/>
        <w:spacing w:before="240" w:after="0" w:line="340" w:lineRule="atLeast"/>
        <w:ind w:left="0" w:right="0" w:firstLine="0"/>
        <w:jc w:val="left"/>
      </w:pPr>
      <w:bookmarkStart w:id="811" w:name="Body_404"/>
      <w:bookmarkEnd w:id="811"/>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647" style="position:absolute;z-index:252487680"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Destitute asylum seekers should be dispersed to the Tory shires, including the home secretary's own constituency town of Maidenhead, which currently receive none at all, an influential Commons committee has demanded.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Commons home affairs committee say that the current dispersal system under which the majority of asylum seekers are sent to low-cost housing in urban areas such as Glasgow, Stoke, and Middlesbrough - where the recent infamous "red doors" row highlighted their concentration.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MPs say that too many local authorities are unwilling to take part in the voluntary dispersal scheme and ministers should bring pressure to bear on them to volunteer and provide suitable accommodation for asylum seekers. Home Office ministers have said they are considering how to get more local authorities involved in the scheme.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also says that the arrival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others means that as many as 50,000 asylum seekers will need to be housed by 2017 and the government should reconsider offers from individuals including the Archbishop of Canterbury and others to house refugees.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dispersal system appears unfair, with whole swaths of the country never receiving a single asylum seeker," said committee chairman, Keith Vaz.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are being moved into low-cost housing in urban areas such as Glasgow, Stoke, Cardiff, and of course Middlesbrough where the ratio is one asylum seeker per 137 people. However on the data we have received, local authorities in areas such as Maidenhead, Lincoln and Warwick have housed none."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Theresa May's Maidenhead constituency, the home affairs committee report also lists David Cameron's West Oxfordshire council, George Osborne's Cheshire East council, Philip Hammond's Runnymede council, and Michael Gove's Surrey Heath council as having no destitute asylum seekers housed in their area.</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committee's report says that the largest numbers are housed in Glasgow (3,067), Birmingham (1,674), Liverpool (1,524), Cardiff (1,442), Bolton (1,023) Rochdale (1,020) and Manchester (954).</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number of asylum seekers are still to be found living in London but the vast majority support themselves with individual boroughs such as Newham (111) and Redbridge (107) housing destitute asylum seekers.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condemns the painting of the doors of asylum seekers' homes red in Middlesbrough and the issuing of coloured wristbands to asylum seekers in order to receive meals at a hostel in Cardiff as "appalling" episodes of prejudice.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that the episodes leave major questions to be answered about the Home Office's running of the Compass contracts under which three companies, G4S, Serco and Clearsprings provide accommodation for asylum seekers.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"G4S, Serco and Clearsprings receive millions of pounds of public money to house asylum seekers, and revelations in recent months have been alarming. The compulsory wearing of wristbands and the infamous red doors demonstrate an unacceptable attitude towards vulnerable people. The Home Office has failed to provide proper oversight and inspection, and must do better," said Vaz.</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2016</w:t>
      </w:r>
    </w:p>
    <w:p>
      <w:pPr>
        <w:pStyle w:val="Normal406"/>
      </w:pPr>
    </w:p>
    <w:p>
      <w:pPr>
        <w:pStyle w:val="Normal406"/>
        <w:ind w:left="200"/>
        <w:sectPr>
          <w:type w:val="continuous"/>
          <w:pgMar w:top="840" w:right="1000" w:bottom="840" w:left="1000" w:header="400" w:footer="400"/>
          <w:pgNumType w:fmt="decimal"/>
          <w:cols w:space="720"/>
        </w:sectPr>
      </w:pPr>
      <w:r>
        <w:br/>
      </w:r>
      <w:r>
        <w:pict>
          <v:line id="_x0000_s2648" style="position:absolute;z-index:252488704"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2891"/>
          <w:headerReference w:type="default" r:id="rId2892"/>
          <w:footerReference w:type="even" r:id="rId2893"/>
          <w:footerReference w:type="default" r:id="rId2894"/>
          <w:headerReference w:type="first" r:id="rId2895"/>
          <w:footerReference w:type="first" r:id="rId2896"/>
          <w:pgSz w:w="12240" w:h="15840"/>
          <w:pgMar w:top="840" w:right="1000" w:bottom="840" w:left="1000" w:header="400" w:footer="400"/>
          <w:pgNumType w:fmt="decimal"/>
          <w:cols w:space="720"/>
          <w:titlePg w:val="0"/>
        </w:sectPr>
      </w:pPr>
    </w:p>
    <w:p>
      <w:pPr>
        <w:pStyle w:val="Normal407"/>
      </w:pPr>
      <w:bookmarkStart w:id="812" w:name="Bookmark_407"/>
      <w:bookmarkEnd w:id="812"/>
    </w:p>
    <w:p>
      <w:pPr>
        <w:pStyle w:val="Normal407"/>
      </w:pPr>
      <w:r>
        <w:pict>
          <v:shape id="_x0000_i2649" type="#_x0000_t75" alt="LexisNexis®" style="width:147.75pt;height:30pt">
            <v:imagedata r:id="rId18" o:title=""/>
          </v:shape>
        </w:pict>
      </w:r>
      <w:r>
        <w:cr/>
      </w:r>
    </w:p>
    <w:p>
      <w:pPr>
        <w:pStyle w:val="Heading1405"/>
        <w:keepNext w:val="0"/>
        <w:spacing w:after="200" w:line="340" w:lineRule="atLeast"/>
        <w:ind w:left="0" w:right="0" w:firstLine="0"/>
        <w:jc w:val="center"/>
      </w:pPr>
      <w:hyperlink r:id="rId2897" w:history="1">
        <w:r>
          <w:rPr>
            <w:rFonts w:ascii="arial" w:eastAsia="arial" w:hAnsi="arial" w:cs="arial"/>
            <w:b/>
            <w:i/>
            <w:strike w:val="0"/>
            <w:color w:val="0077CC"/>
            <w:sz w:val="28"/>
            <w:u w:val="single"/>
            <w:vertAlign w:val="baseline"/>
          </w:rPr>
          <w:t>Scotland increases pressure on David Cameron to admit refugee children; MSP Humza Yousaf suggests Scottish government may be willing to take more than its proportionate commitment</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2016 Tuesday 6:50 PM GMT</w:t>
      </w:r>
    </w:p>
    <w:p>
      <w:pPr>
        <w:pStyle w:val="Normal407"/>
        <w:keepNext w:val="0"/>
        <w:spacing w:after="0" w:line="240" w:lineRule="atLeast"/>
        <w:ind w:right="0"/>
        <w:jc w:val="both"/>
      </w:pPr>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07"/>
        <w:keepNext w:val="0"/>
        <w:spacing w:before="120" w:after="0" w:line="220" w:lineRule="atLeast"/>
        <w:ind w:left="0" w:right="0" w:firstLine="0"/>
        <w:jc w:val="left"/>
      </w:pPr>
      <w:r>
        <w:br/>
      </w:r>
      <w:r>
        <w:pict>
          <v:shape id="_x0000_i2650" type="#_x0000_t75" style="width:167.98pt;height:30.75pt">
            <v:imagedata r:id="rId20" o:title=""/>
          </v:shape>
        </w:pic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 Scotland correspondent</w:t>
      </w:r>
    </w:p>
    <w:p>
      <w:pPr>
        <w:pStyle w:val="Normal407"/>
        <w:keepNext/>
        <w:spacing w:before="240" w:after="0" w:line="340" w:lineRule="atLeast"/>
        <w:ind w:left="0" w:right="0" w:firstLine="0"/>
        <w:jc w:val="left"/>
      </w:pPr>
      <w:bookmarkStart w:id="813" w:name="Body_405"/>
      <w:bookmarkEnd w:id="813"/>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651" style="position:absolute;z-index:252489728"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government has added to growing pressure on David Cameron to admit thousands of unaccompanied and at-risk refugee children to the UK.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Humza Yousaf, the SNP minister who has spearheaded Scotland's response to the humanitarian crisis, on Tuesday called on the UK government to increase the number of refugees it is prepared to accept and suggested that his own government would be willing to take more than its proportionate commitment if necessary.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Yousaf has written to international development secretary, Justine Greening, asking her to make available the resources needed to underpin the calls from charities, led by Save the Children, to admit at least 3,000 young people who have already reached Europe without their parents from countries such as Syria and Afghanistan, and who are judged to be at serious risk from traffickers.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the Scottish government's minister for Europe and international development, held a meeting with Save the Children on Tuesday afternoon as pressure grew on the UK government to offer a safe haven after Downing Street indicated at the weekend that the prime minister was seriously considering the charities' plans.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Guardian immediately after the meeting, Yousaf said: "The public outcry over the refugee crisis really began with the photograph of Alan Kurdi. That sparked outrage at the time and now we have almost cross-party consensus about these unaccompanied children, with Tim Farron and Jeremy Corbyn also in agreement."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Stories of 2015: how Alan Kurdi's death changed the world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welcomed 400 of the 1,000 refugees Cameron agreed to take before the end of 2015, although the Scottish government's proportionate commitment was to take 10%. But Yousaf insisted on Tuesday it was "the floor and not the ceiling" of how many refugees Scotland was willing to accept.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cautioned that this willingness would have to be matched with resources from the UK government, saying that "there has to be an extensive package of resources because [taking unaccompanied children] is much more complex than taking families".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Yousaf added: "There has already been an overwhelming response from local authorities - Scotland has taken 40% of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arrived in the UK before Christmas last year. People across Scotland have been quick to offer any help they can and the welcome given to refugees arriving in our communities has been outstanding.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again urge the UK government to do more and increase the number of refugees they are prepared to accept. Scotland is willing to continue to play its part."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Convention of Scottish Local Authorities (COSLA) reiterated the need to have resources secured in advance, saying: "While we support the desire to offer safe and secure futures for some of these young people, in the current financial climate, we will have to secure assurances about how this would be fully resourced." </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2016</w:t>
      </w:r>
    </w:p>
    <w:p>
      <w:pPr>
        <w:pStyle w:val="Normal407"/>
      </w:pPr>
    </w:p>
    <w:p>
      <w:pPr>
        <w:pStyle w:val="Normal407"/>
        <w:ind w:left="200"/>
        <w:sectPr>
          <w:type w:val="continuous"/>
          <w:pgMar w:top="840" w:right="1000" w:bottom="840" w:left="1000" w:header="400" w:footer="400"/>
          <w:pgNumType w:fmt="decimal"/>
          <w:cols w:space="720"/>
        </w:sectPr>
      </w:pPr>
      <w:r>
        <w:br/>
      </w:r>
      <w:r>
        <w:pict>
          <v:line id="_x0000_s2652"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2898"/>
          <w:headerReference w:type="default" r:id="rId2899"/>
          <w:footerReference w:type="even" r:id="rId2900"/>
          <w:footerReference w:type="default" r:id="rId2901"/>
          <w:headerReference w:type="first" r:id="rId2902"/>
          <w:footerReference w:type="first" r:id="rId2903"/>
          <w:pgSz w:w="12240" w:h="15840"/>
          <w:pgMar w:top="840" w:right="1000" w:bottom="840" w:left="1000" w:header="400" w:footer="400"/>
          <w:pgNumType w:fmt="decimal"/>
          <w:cols w:space="720"/>
          <w:titlePg w:val="0"/>
        </w:sectPr>
      </w:pPr>
    </w:p>
    <w:p>
      <w:pPr>
        <w:pStyle w:val="Normal408"/>
      </w:pPr>
      <w:bookmarkStart w:id="814" w:name="Bookmark_408"/>
      <w:bookmarkEnd w:id="814"/>
    </w:p>
    <w:p>
      <w:pPr>
        <w:pStyle w:val="Normal408"/>
      </w:pPr>
      <w:r>
        <w:pict>
          <v:shape id="_x0000_i2653" type="#_x0000_t75" alt="LexisNexis®" style="width:147.75pt;height:30pt">
            <v:imagedata r:id="rId18" o:title=""/>
          </v:shape>
        </w:pict>
      </w:r>
      <w:r>
        <w:cr/>
      </w:r>
    </w:p>
    <w:p>
      <w:pPr>
        <w:pStyle w:val="Heading1406"/>
        <w:keepNext w:val="0"/>
        <w:spacing w:after="200" w:line="340" w:lineRule="atLeast"/>
        <w:ind w:left="0" w:right="0" w:firstLine="0"/>
        <w:jc w:val="center"/>
      </w:pPr>
      <w:hyperlink r:id="rId2904" w:history="1">
        <w:r>
          <w:rPr>
            <w:rFonts w:ascii="arial" w:eastAsia="arial" w:hAnsi="arial" w:cs="arial"/>
            <w:b/>
            <w:i/>
            <w:strike w:val="0"/>
            <w:color w:val="0077CC"/>
            <w:sz w:val="28"/>
            <w:u w:val="single"/>
            <w:vertAlign w:val="baseline"/>
          </w:rPr>
          <w:t>Scotland increases pressure on David Cameron to admit refugee children; MSP Humza Yousaf suggests Scottish government may be willing to take more than its proportionate commitment</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2016 Tuesday 6:50 PM GMT</w:t>
      </w:r>
    </w:p>
    <w:p>
      <w:pPr>
        <w:pStyle w:val="Normal408"/>
        <w:keepNext w:val="0"/>
        <w:spacing w:after="0" w:line="240" w:lineRule="atLeast"/>
        <w:ind w:right="0"/>
        <w:jc w:val="both"/>
      </w:pPr>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08"/>
        <w:keepNext w:val="0"/>
        <w:spacing w:before="120" w:after="0" w:line="220" w:lineRule="atLeast"/>
        <w:ind w:left="0" w:right="0" w:firstLine="0"/>
        <w:jc w:val="left"/>
      </w:pPr>
      <w:r>
        <w:br/>
      </w:r>
      <w:r>
        <w:pict>
          <v:shape id="_x0000_i2654" type="#_x0000_t75" style="width:167.98pt;height:30.75pt">
            <v:imagedata r:id="rId20" o:title=""/>
          </v:shape>
        </w:pic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 Scotland correspondent</w:t>
      </w:r>
    </w:p>
    <w:p>
      <w:pPr>
        <w:pStyle w:val="Normal408"/>
        <w:keepNext/>
        <w:spacing w:before="240" w:after="0" w:line="340" w:lineRule="atLeast"/>
        <w:ind w:left="0" w:right="0" w:firstLine="0"/>
        <w:jc w:val="left"/>
      </w:pPr>
      <w:bookmarkStart w:id="815" w:name="Body_406"/>
      <w:bookmarkEnd w:id="815"/>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655" style="position:absolute;z-index:252491776"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government has added to growing pressure on David Cameron to admit thousands of unaccompanied and at-risk refugee children to the UK.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Humza Yousaf, the SNP minister who has spearheaded Scotland's response to the humanitarian crisis, on Tuesday called on the UK government to increase the number of refugees it is prepared to accept and suggested that his own government would be willing to take more than its proportionate commitment if necessary.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Yousaf has written to international development secretary, Justine Greening, asking her to make available the resources needed to underpin the calls from charities, led by Save the Children, to admit at least 3,000 young people who have already reached Europe without their parents from countries such as Syria and Afghanistan, and who are judged to be at serious risk from traffickers.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the Scottish government's minister for Europe and international development, held a meeting with Save the Children on Tuesday afternoon as pressure grew on the UK government to offer a safe haven after Downing Street indicated at the weekend that the prime minister was seriously considering the charities' plans.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Guardian immediately after the meeting, Yousaf said: "The public outcry over the refugee crisis really began with the photograph of Alan Kurdi. That sparked outrage at the time and now we have almost cross-party consensus about these unaccompanied children, with Tim Farron and Jeremy Corbyn also in agreement."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Stories of 2015: how Alan Kurdi's death changed the world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welcomed 400 of the 1,000 refugees Cameron agreed to take before the end of 2015, although the Scottish government's proportionate commitment was to take 10%. But Yousaf insisted on Tuesday it was "the floor and not the ceiling" of how many refugees Scotland was willing to accept.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cautioned that this willingness would have to be matched with resources from the UK government, saying that "there has to be an extensive package of resources because [taking unaccompanied children] is much more complex than taking families".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Yousaf added: "There has already been an overwhelming response from local authorities - Scotland has taken 40% of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arrived in the UK before Christmas last year. People across Scotland have been quick to offer any help they can and the welcome given to refugees arriving in our communities has been outstanding.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again urge the UK government to do more and increase the number of refugees they are prepared to accept. Scotland is willing to continue to play its part."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Convention of Scottish Local Authorities (COSLA) reiterated the need to have resources secured in advance, saying: "While we support the desire to offer safe and secure futures for some of these young people, in the current financial climate, we will have to secure assurances about how this would be fully resourced." </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2016</w:t>
      </w:r>
    </w:p>
    <w:p>
      <w:pPr>
        <w:pStyle w:val="Normal408"/>
      </w:pPr>
    </w:p>
    <w:p>
      <w:pPr>
        <w:pStyle w:val="Normal408"/>
        <w:ind w:left="200"/>
        <w:sectPr>
          <w:type w:val="continuous"/>
          <w:pgMar w:top="840" w:right="1000" w:bottom="840" w:left="1000" w:header="400" w:footer="400"/>
          <w:pgNumType w:fmt="decimal"/>
          <w:cols w:space="720"/>
        </w:sectPr>
      </w:pPr>
      <w:r>
        <w:br/>
      </w:r>
      <w:r>
        <w:pict>
          <v:line id="_x0000_s2656"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2905"/>
          <w:headerReference w:type="default" r:id="rId2906"/>
          <w:footerReference w:type="even" r:id="rId2907"/>
          <w:footerReference w:type="default" r:id="rId2908"/>
          <w:headerReference w:type="first" r:id="rId2909"/>
          <w:footerReference w:type="first" r:id="rId2910"/>
          <w:pgSz w:w="12240" w:h="15840"/>
          <w:pgMar w:top="840" w:right="1000" w:bottom="840" w:left="1000" w:header="400" w:footer="400"/>
          <w:pgNumType w:fmt="decimal"/>
          <w:cols w:space="720"/>
          <w:titlePg w:val="0"/>
        </w:sectPr>
      </w:pPr>
    </w:p>
    <w:p>
      <w:pPr>
        <w:pStyle w:val="Normal409"/>
      </w:pPr>
      <w:bookmarkStart w:id="816" w:name="Bookmark_409"/>
      <w:bookmarkEnd w:id="816"/>
    </w:p>
    <w:p>
      <w:pPr>
        <w:pStyle w:val="Normal409"/>
      </w:pPr>
      <w:r>
        <w:pict>
          <v:shape id="_x0000_i2657" type="#_x0000_t75" alt="LexisNexis®" style="width:147.75pt;height:30pt">
            <v:imagedata r:id="rId18" o:title=""/>
          </v:shape>
        </w:pict>
      </w:r>
      <w:r>
        <w:cr/>
      </w:r>
    </w:p>
    <w:p>
      <w:pPr>
        <w:pStyle w:val="Heading1407"/>
        <w:keepNext w:val="0"/>
        <w:spacing w:after="200" w:line="340" w:lineRule="atLeast"/>
        <w:ind w:left="0" w:right="0" w:firstLine="0"/>
        <w:jc w:val="center"/>
      </w:pPr>
      <w:hyperlink r:id="rId2911" w:history="1">
        <w:r>
          <w:rPr>
            <w:rFonts w:ascii="arial" w:eastAsia="arial" w:hAnsi="arial" w:cs="arial"/>
            <w:b/>
            <w:i/>
            <w:strike w:val="0"/>
            <w:color w:val="0077CC"/>
            <w:sz w:val="28"/>
            <w:u w:val="single"/>
            <w:vertAlign w:val="baseline"/>
          </w:rPr>
          <w:t>EU-Turkey refugee deal: staff shortages and rights concerns pose twin threat; Greece calls for 20-fold increase in asylum officials as campaigners accuse Turkey of expelling refugees back to Syria</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2016 Friday 5:52 PM GMT</w:t>
      </w:r>
    </w:p>
    <w:p>
      <w:pPr>
        <w:pStyle w:val="Normal409"/>
        <w:keepNext w:val="0"/>
        <w:spacing w:after="0" w:line="240" w:lineRule="atLeast"/>
        <w:ind w:right="0"/>
        <w:jc w:val="both"/>
      </w:pPr>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09"/>
        <w:keepNext w:val="0"/>
        <w:spacing w:before="120" w:after="0" w:line="220" w:lineRule="atLeast"/>
        <w:ind w:left="0" w:right="0" w:firstLine="0"/>
        <w:jc w:val="left"/>
      </w:pPr>
      <w:r>
        <w:br/>
      </w:r>
      <w:r>
        <w:pict>
          <v:shape id="_x0000_i2658" type="#_x0000_t75" style="width:167.98pt;height:30.75pt">
            <v:imagedata r:id="rId20" o:title=""/>
          </v:shape>
        </w:pic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1207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Istanbul</w:t>
      </w:r>
    </w:p>
    <w:p>
      <w:pPr>
        <w:pStyle w:val="Normal409"/>
        <w:keepNext/>
        <w:spacing w:before="240" w:after="0" w:line="340" w:lineRule="atLeast"/>
        <w:ind w:left="0" w:right="0" w:firstLine="0"/>
        <w:jc w:val="left"/>
      </w:pPr>
      <w:bookmarkStart w:id="817" w:name="Body_407"/>
      <w:bookmarkEnd w:id="817"/>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659" style="position:absolute;z-index:252493824"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 concerns have been raised about the viability and legality of the EU-Turkey refugee deal, just three days before its implementation, after rights campaigners alleged that Turkey has been deporting hundreds of refugees back to Syria on a daily basis in recent weeks, and the Greek asylum service said it needed more staff to make the deal work.</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double blow to the deal, the most senior Greek asylum official, Maria Stavropoulou, called for a 20-fold increase in personnel - just as Amnesty International alleged that unaccompanied children were among scores of Syrians illegally expelled from Turkey since January. Hours later, the UN refugee agency again called for a halt to the deal unless Turkey could ensure basic refugee rights.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What does the EU's deal with Turkey mean?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as hundreds of people detained on a Greek island fled their camp en masse, and other refugees began to sail from mainland Greece to Italy for the first time since eastern European governments began to block their onwards route through the Balkans last month.</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to block off a migration route that brought over 800,000 refugees to Greece from Turkey last year, European and Turkish leaders are on Monday set to implement a deal that will see almost all asylum-seekers deported back to Turkey. The success of the deal rests on both Greece's ability to process thousands of people in a short space of time, as well as Turkey's ability to prove itself as a safe country for refugees.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factors were called into question on Friday, even as the Greek parliament voted to begin deportations on Monday. Stavropoulou said her department did not have enough people to process the claims of the many people who, prior to the deal, would simply have passed through Greece on their way to Germany and other wealthier European countries.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about very many things, but the main worry now is about having the capacity to process all these claims," Stavropoulou said in an interview with the Guardian.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about 300 staff," she added. "My estimate is that if we are asked to handle anything like half the flow of last year, then we need to have 20 times more capacity."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government has already called for the European countries that have imposed the new deal to send 400 asylum experts to help Greece enact it. Just thirty are due to arrive on Sunday, and Stavropoulou said it would be a struggle to get them into action so quickly.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extremely volatile," she said. "There is an expectation that experts can land in Greece and start working the next day. But to give one example of the kind of practical problem that we are dealing with: there aren't even enough hotel rooms to fit all the experts."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justify the deportation of so many people, the EU has argued that Turkey is a safe country for refugees - a controversial claim cast into further doubt on Friday by Amnesty International. The watchdog released a report that alleged that hundreds of Syrians have been forced back to Syria in the past few months - undermining their basic right to sanctuary on Turkish soil.</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researchers in southern Turkey gathered multiple testimonies from Syrians whose relatives have been expelled from the country in contravention of international law, including children without their parents. Commenting on the allegations, John Dalhuisen, Amnesty's Europe and central Asia director, said: "In their desperation to seal their borders, EU leaders have wilfully ignored the simplest of facts: Turkey is not a safe country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is getting less safe by the day."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Dalhuisen added: "Far from pressuring Turkey to improve the protection it offers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EU is in fact incentivising the opposite."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interior ministry did not respond to a request for comment, though Turkey's embassy in the Netherlands later denied Amnesty's allegations, stating that "no Syrian was ever forced to return to Syria nor were they ever advised or forced to voluntarily return to Syria".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officials have responded to similar allegations in the past by maintaining that Turkey respects international refugee law.</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500 people to be returned under the deal are set to be deported on Monday, after Greek MPs voted to support the agreement on Friday. "On Monday it will begin," Nikos Xydakis, Greece's Europe minister, confirmed by phone from parliament. "Not the whole procedure - but the first step."</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has applied for asylum in Greece will not be deported until their claims have been processed in the next two weeks, Xydakis said. Deportations in the immediate future will be limited, Xydakis said, to those have agreed voluntarily to return to Turkey.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lawyers working on the ground in the Greek islands said it was still unclear whether those due to be deported on Monday truly understood their rights, or if those who wanted to apply for asylum were able to make their intentions clear to the Greek police.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under-staffed Greek authorities may not be aware of all those who want to claim asylum in Greece, said Lora Pappa, president of METAdrasi, a charity that provides refugees with legal and humanitarian assistance.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who will be sent back on Sunday: people who really said they didn't want to apply for asylum, or people who wanted to apply but couldn't," Pappa said.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"It's very difficult for all people to apply. If 1,000 people want to express their will to apply tomorrow, I don't know if it's possible for the authorities to process them." Two days ago, a METAdrasi lawyer on the island of Chios found that the authorities' computing system was out of service for several hours.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Stavropoulou is confident that those seeking asylum will be assessed properly, with several safeguards built into the legislation adopted by the Greek parliament on Friday, she argued. "We will make sure that [in the battle] between speed and a fair process, we will go for a fair process," Stavropoulou said.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week, that goal seemed very remote to many of the asylum-seekers detained on the island since the deal was first announced two weeks. On Chios, 1,600 migrants are kept in a camp meant for 1,100 people - and tensions there on Thursday led to a spate of fighting between frustrated asylum-seekers, with three treated for stab wounds. After tensions died down, around half of the detained marched out of the camp on Friday to reach a nearby village, Greek media reported.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more are stuck in the Greek mainland, after Macedonia shut its border in mid-March. Those with families have largely stayed put, but some are already trying other means of getting to the rest of Europe. On Friday, the UN refugee agency reported that a boat of 21 Syrians, Iraqis and Somalians had reached southern Italy - the first to arrive from Greece since the closure of the Macedonian border.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Turkey, officials in the port of Dikili were preparing on Friday to receive the first batch of deportees next week - but exact details were shrouded in mystery. "We are struggling to understand it ourselves," said Piril Erçoban, the director of Multeci-Der, a refugee-focused NGO based in the area. "Everything is so vague and unclear."</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2016</w:t>
      </w:r>
    </w:p>
    <w:p>
      <w:pPr>
        <w:pStyle w:val="Normal409"/>
      </w:pPr>
    </w:p>
    <w:p>
      <w:pPr>
        <w:pStyle w:val="Normal409"/>
        <w:ind w:left="200"/>
        <w:sectPr>
          <w:type w:val="continuous"/>
          <w:pgMar w:top="840" w:right="1000" w:bottom="840" w:left="1000" w:header="400" w:footer="400"/>
          <w:pgNumType w:fmt="decimal"/>
          <w:cols w:space="720"/>
        </w:sectPr>
      </w:pPr>
      <w:r>
        <w:br/>
      </w:r>
      <w:r>
        <w:pict>
          <v:line id="_x0000_s2660" style="position:absolute;z-index:252494848"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2912"/>
          <w:headerReference w:type="default" r:id="rId2913"/>
          <w:footerReference w:type="even" r:id="rId2914"/>
          <w:footerReference w:type="default" r:id="rId2915"/>
          <w:headerReference w:type="first" r:id="rId2916"/>
          <w:footerReference w:type="first" r:id="rId2917"/>
          <w:pgSz w:w="12240" w:h="15840"/>
          <w:pgMar w:top="840" w:right="1000" w:bottom="840" w:left="1000" w:header="400" w:footer="400"/>
          <w:pgNumType w:fmt="decimal"/>
          <w:cols w:space="720"/>
          <w:titlePg w:val="0"/>
        </w:sectPr>
      </w:pPr>
    </w:p>
    <w:p>
      <w:pPr>
        <w:pStyle w:val="Normal410"/>
      </w:pPr>
      <w:bookmarkStart w:id="818" w:name="Bookmark_410"/>
      <w:bookmarkEnd w:id="818"/>
    </w:p>
    <w:p>
      <w:pPr>
        <w:pStyle w:val="Normal410"/>
      </w:pPr>
      <w:r>
        <w:pict>
          <v:shape id="_x0000_i2661" type="#_x0000_t75" alt="LexisNexis®" style="width:147.75pt;height:30pt">
            <v:imagedata r:id="rId18" o:title=""/>
          </v:shape>
        </w:pict>
      </w:r>
      <w:r>
        <w:cr/>
      </w:r>
    </w:p>
    <w:p>
      <w:pPr>
        <w:pStyle w:val="Heading1408"/>
        <w:keepNext w:val="0"/>
        <w:spacing w:after="200" w:line="340" w:lineRule="atLeast"/>
        <w:ind w:left="0" w:right="0" w:firstLine="0"/>
        <w:jc w:val="center"/>
      </w:pPr>
      <w:hyperlink r:id="rId2918" w:history="1">
        <w:r>
          <w:rPr>
            <w:rFonts w:ascii="arial" w:eastAsia="arial" w:hAnsi="arial" w:cs="arial"/>
            <w:b/>
            <w:i/>
            <w:strike w:val="0"/>
            <w:color w:val="0077CC"/>
            <w:sz w:val="28"/>
            <w:u w:val="single"/>
            <w:vertAlign w:val="baseline"/>
          </w:rPr>
          <w:t>Aid, visa changes and resettling Syrians on table at EU-Turkey migration summit; Promise to double aid to (EURO)6bn comes as leaders discuss plan to resettle one Syrian refugee in Europe for every Syrian returned to Turkey from Greek islands</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2016 Monday 5:42 PM GMT</w:t>
      </w:r>
    </w:p>
    <w:p>
      <w:pPr>
        <w:pStyle w:val="Normal410"/>
        <w:keepNext w:val="0"/>
        <w:spacing w:after="0" w:line="240" w:lineRule="atLeast"/>
        <w:ind w:right="0"/>
        <w:jc w:val="both"/>
      </w:pPr>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10"/>
        <w:keepNext w:val="0"/>
        <w:spacing w:before="120" w:after="0" w:line="220" w:lineRule="atLeast"/>
        <w:ind w:left="0" w:right="0" w:firstLine="0"/>
        <w:jc w:val="left"/>
      </w:pPr>
      <w:r>
        <w:br/>
      </w:r>
      <w:r>
        <w:pict>
          <v:shape id="_x0000_i2662" type="#_x0000_t75" style="width:167.98pt;height:30.75pt">
            <v:imagedata r:id="rId20" o:title=""/>
          </v:shape>
        </w:pic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1121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w:t>
      </w:r>
    </w:p>
    <w:p>
      <w:pPr>
        <w:pStyle w:val="Normal410"/>
        <w:keepNext/>
        <w:spacing w:before="240" w:after="0" w:line="340" w:lineRule="atLeast"/>
        <w:ind w:left="0" w:right="0" w:firstLine="0"/>
        <w:jc w:val="left"/>
      </w:pPr>
      <w:bookmarkStart w:id="819" w:name="Body_408"/>
      <w:bookmarkEnd w:id="819"/>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663" style="position:absolute;z-index:252495872"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has offered to double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as it bargains with Ankara to do more to stop migrants arriving on Greece's shores.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emergency summit in Brussels, EU leaders promised Turkey (EURO)6bn (£4.6bn) over three years, twice the (EURO)3bn offered last November, according to an EU source.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What's Europe's next move? The world is watching what some hope is our collapse | Rachida Dati</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prime minister, Ahmet Davutoglu, pledged "new" ideas for solving the crisis, but told European leaders Turkey wanted more for its citizens in exchange for helping the EU. He called for visa-liberalisation for 75 million Turks by 1 June, an advance on the October deadline proposed last year, as well as re-starting Turkey's long-stalled EU accession talks.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and Turkey are also discussing a plan to resettle one Syrian refugee in Europe for every Syrian returned to Turkey from the Greek islands. European officials are investigating whether this is "legally and logistically possible", said a source.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summit, the Turkish president, Recep Tayyip Erdogan, said his country had already spent $10bn (£7bn) helping 3 million refugees living in Turkey who have fled the war in Syria.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EU promised (EURO)3bn to feed and house refugees in Turkey, in exchange for more action from Ankara to tackle people-smuggling and reduce the flow of people arriving on European shores.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Erdogan, who is not at the summit, voiced his frustration at the EU's failure to deliver the money promised last November.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promised to give us (EURO)3bn, four months have passed since then," Erdogan said. "The prime minister is in Brussels right now. I hope he returns with that money."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summit comes at an awkward moment for EU-Turkey relations, after the Turkish government seized control of Zaman, the country's biggest daily newspaper, which had been critical of Erdogan and his Justice and Development party.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foreign policy chief, Federica Mogherini, urged Turkey "to respect the highest standards" on democracy, the rule of law and freedom of expression. She also called on Turkish authorities to engage with peaceful Kurdish groups to restart stalled peace talks.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bigger priority for Turkey at the summit is breathing new life into talks on joining the EU. Arriving at the meeting, Davutoglu said the EU and Turkey were at a turning point in their relations: "Turkey is ready to be a member of the EU."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summit agenda was torn up after Davutoglu arrived with a list of "new elements" for tackling the migration crisis. Over a lunch of celery soup, carrot flan and sole fillet, Davutoglu called for more funding for refugee aid projects, as well as progress on Turkey's EU membership talks.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Erdogan is a problematic partner but EU needs Turkey's help</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with Turkey will resume over dinner on Monday, after the EU 28 hold a separate discussion on tackling the refugee crisis inside Europe. "It will not be a short summit," said one diplomat.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expected to announce it will take back people who do not qualify for asylum in Europe, following an agreement struck last week. But human rights groups have said these arrangements could be in conflict with the Geneva convention.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Miltiadis Kyrkos, a Greek MEP who is vice chair of the European parliament's joint committee with Turkey, compared Ankara's diplomacy to "an eastern bazaar", as it seeks to extract the maximum from the talks.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crucial point is on Monday to know if Turkey is a player on our side, because up to now they declare they are on our side but they don't do anything to prove that."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criticised Europe for failing to deliver last year's (EURO)3bn. EU leaders signed off the money last month, but aid projects have not arrived on the ground. The EU executive announced last Friday it will spend (EURO)95m on providing food and schooling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from a different pot of money.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background to the Turkey talks, EU leaders were at loggerheads over managing refugees in Europe. Germany objected to an early draft of the summit communique that declared the closure of the western Balkan route, used by refugees and migrants travelling from Greece to northern Europe.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bottleneck in Greece leads to warning of humanitarian crisis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German media, the chancellor, Angela Merkel, thought it wrong to announce the closure of the route when Syrians and Iraqis are entitled to asylum under EU law. In reality, the vast majority of refugees and migrants in Greece are already barred from using the route, with at least 35,000 stuck in Greece. Conditions at the Idomeni camp near the Greek-Macedonian border, where 13,000 are stranded, are increasingly desperate, with limited supplies of food and water.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are expected to declare they will "stand by Greece in this difficult moment", according to the summit communique, which states the crisis is "a collective EU responsibility".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European unity has been stretched to breaking point, with countries taking unilateral action to reintroduce border controls across the passport-free Schengen zone. EU leaders will call for all controls to be lifted by the end of the year.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Arriving at the EU-Turkey summit in Brussels, David Cameron said there was no prospect of the UK joining a common European asylum policy.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is not in the passport-free Schengen zone, although it is signed up to the EU's Dublin regulation, which obliges member states to take responsibility for refugees who arrive in their country first.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Dublin system is on the brink of collapse, after more than a million refugees and migrants arrived in Europe in 2015, while up to 2,000 continue to land in Greece every day. In the coming days the European commission will outline plans to overhaul EU asylum policy, with the aim of stopping people being waved through border checkpoints and travelling to a country of their choice. The UK can choose whether it joins the new system.</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said the British opt-out underlined the UK's "special status" in the EU, a phrase he has used heavily since securing a reform deal with other EU leaders earlier this month.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an absolutely rock-solid opt-out from these things, so there is no prospect of Britain joining a common asylum process in Europe. We will have our own approach, our own way of doing things, keeping our own borders. It underlines the best of both worlds, the special status we have."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added that it was "important that we help the continent of Europe to secure its external border" and "that is why we are sending British ships to do just that ", referring to a Royal Navy deployment in the Aegean announced on Monday.</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410"/>
      </w:pPr>
    </w:p>
    <w:p>
      <w:pPr>
        <w:pStyle w:val="Normal410"/>
        <w:ind w:left="200"/>
        <w:sectPr>
          <w:type w:val="continuous"/>
          <w:pgMar w:top="840" w:right="1000" w:bottom="840" w:left="1000" w:header="400" w:footer="400"/>
          <w:pgNumType w:fmt="decimal"/>
          <w:cols w:space="720"/>
        </w:sectPr>
      </w:pPr>
      <w:r>
        <w:br/>
      </w:r>
      <w:r>
        <w:pict>
          <v:line id="_x0000_s2664" style="position:absolute;z-index:252496896"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2919"/>
          <w:headerReference w:type="default" r:id="rId2920"/>
          <w:footerReference w:type="even" r:id="rId2921"/>
          <w:footerReference w:type="default" r:id="rId2922"/>
          <w:headerReference w:type="first" r:id="rId2923"/>
          <w:footerReference w:type="first" r:id="rId2924"/>
          <w:pgSz w:w="12240" w:h="15840"/>
          <w:pgMar w:top="840" w:right="1000" w:bottom="840" w:left="1000" w:header="400" w:footer="400"/>
          <w:pgNumType w:fmt="decimal"/>
          <w:cols w:space="720"/>
          <w:titlePg w:val="0"/>
        </w:sectPr>
      </w:pPr>
    </w:p>
    <w:p>
      <w:pPr>
        <w:pStyle w:val="Normal411"/>
      </w:pPr>
      <w:bookmarkStart w:id="820" w:name="Bookmark_411"/>
      <w:bookmarkEnd w:id="820"/>
    </w:p>
    <w:p>
      <w:pPr>
        <w:pStyle w:val="Normal411"/>
      </w:pPr>
      <w:r>
        <w:pict>
          <v:shape id="_x0000_i2665" type="#_x0000_t75" alt="LexisNexis®" style="width:147.75pt;height:30pt">
            <v:imagedata r:id="rId18" o:title=""/>
          </v:shape>
        </w:pict>
      </w:r>
      <w:r>
        <w:cr/>
      </w:r>
    </w:p>
    <w:p>
      <w:pPr>
        <w:pStyle w:val="Heading1409"/>
        <w:keepNext w:val="0"/>
        <w:spacing w:after="200" w:line="340" w:lineRule="atLeast"/>
        <w:ind w:left="0" w:right="0" w:firstLine="0"/>
        <w:jc w:val="center"/>
      </w:pPr>
      <w:hyperlink r:id="rId2925" w:history="1">
        <w:r>
          <w:rPr>
            <w:rFonts w:ascii="arial" w:eastAsia="arial" w:hAnsi="arial" w:cs="arial"/>
            <w:b/>
            <w:i/>
            <w:strike w:val="0"/>
            <w:color w:val="0077CC"/>
            <w:sz w:val="28"/>
            <w:u w:val="single"/>
            <w:vertAlign w:val="baseline"/>
          </w:rPr>
          <w:t>We can all sign up to help refugees</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2016 Thursday 7:02 PM GMT</w:t>
      </w:r>
    </w:p>
    <w:p>
      <w:pPr>
        <w:pStyle w:val="Normal411"/>
        <w:keepNext w:val="0"/>
        <w:spacing w:after="0" w:line="240" w:lineRule="atLeast"/>
        <w:ind w:right="0"/>
        <w:jc w:val="both"/>
      </w:pPr>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11"/>
        <w:keepNext w:val="0"/>
        <w:spacing w:before="120" w:after="0" w:line="220" w:lineRule="atLeast"/>
        <w:ind w:left="0" w:right="0" w:firstLine="0"/>
        <w:jc w:val="left"/>
      </w:pPr>
      <w:r>
        <w:br/>
      </w:r>
      <w:r>
        <w:pict>
          <v:shape id="_x0000_i2666" type="#_x0000_t75" style="width:167.98pt;height:30.75pt">
            <v:imagedata r:id="rId20" o:title=""/>
          </v:shape>
        </w:pic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pStyle w:val="Normal411"/>
        <w:keepNext/>
        <w:spacing w:before="240" w:after="0" w:line="340" w:lineRule="atLeast"/>
        <w:ind w:left="0" w:right="0" w:firstLine="0"/>
        <w:jc w:val="left"/>
      </w:pPr>
      <w:bookmarkStart w:id="821" w:name="Body_409"/>
      <w:bookmarkEnd w:id="821"/>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667" style="position:absolute;z-index:252497920"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must be millions of people of all political persuasions, and of none, across the UK, who would not only take no exception to so much as a word of Yvette Cooper's piece ( Opinion, 7 January) on potential solutions to the unconscionable disgrace of the refugee camps at Calais and Dunkirk, but who would, in fact, enthusiastically endorse her call for the government to sign up to Save the Children's cross-party plan to extract 3,000 abandoned refugee children in Europe - including those at Calais - from their intolerable misery, without further delay. I hope hers will be the voice in the wilderness that, once heard, finally ends the inexplicable British-French inaction to which she refers, and so rightly criticises. Stephen WilliamsPeacehaven, East Sussex</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Jonathan Freedland mentions L'Auberge des Migrants in his poignant article ( In the bleakness of the camp at Calais, a light shines out, 26 December). Working closely with them, one of the British groups is Hummingbird, a Brighton-based group which regularly sends volunteers, shelters, medical help, food and much more to the Calais refugee camp. Find them on Facebook if you want to help in any way. Volunteering is, however, by no means straightforward. The French and UK governments are not only turning their backs on the refugees, they actively hinder the voluntary aid that these groups are trying to provide. The French authorities regularly stop volunteers from entering the camps; they prevent them taking in tents, or ban their erection. Volunteers have to be very confident and calm to deal with this. It is a mark of their resilience, and the refugees' terrible need, that most volunteers return again and again. My daughter and grandson are there now; it is her third visit. After each she has to debrief, and we rant and cry; and then she goes back.</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people know about what is happening, the more chance we have of shaming our UK government into treating these refugees, who are just a few miles away across the Channel, as people in desperate need. Penny AvantChristow, Devon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has the British spirit of humanity and welcome gone? This country has been enriched by refugees throughout hundreds of years - Huguenots, Vietnamese, Ugandan Asians, for example - who have also contributed to the economy. Many, including Quakers, sponsored Jewish children and families before the second world war, providing homes and a new start. Why can't we do so now for Syrian, Iraqi and Afghan war refugees? We know the appalling conditions they had to leave behind, and the even worse position they are now in; we cannot leave them trapped at Calais over the winter. Doing nothing is not an option. Rachel DaviesSalisbury, Wiltshire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Wouldn't it be wonderful if the royal family took in at least one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Buckingham Palace? Heaven knows, they have the room for it and it might even inspire others to act in a similarly humane, not to mention Christian, way. Angela RandleStourport-on-Severn, Worcestershire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 can donate to the                                            Guardian charity refugee appeal here                                        </w:t>
      </w:r>
    </w:p>
    <w:p>
      <w:pPr>
        <w:pStyle w:val="Normal4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Join the debate - email                         </w:t>
      </w:r>
      <w:hyperlink r:id="rId709" w:history="1">
        <w:r>
          <w:rPr>
            <w:rFonts w:ascii="arial" w:eastAsia="arial" w:hAnsi="arial" w:cs="arial"/>
            <w:b w:val="0"/>
            <w:i/>
            <w:strike w:val="0"/>
            <w:noProof w:val="0"/>
            <w:color w:val="0077CC"/>
            <w:position w:val="0"/>
            <w:sz w:val="20"/>
            <w:u w:val="single"/>
            <w:vertAlign w:val="baseline"/>
          </w:rPr>
          <w:t>guardian.letters@theguardian.com</w:t>
        </w:r>
      </w:hyperlink>
      <w:r>
        <w:rPr>
          <w:rFonts w:ascii="arial" w:eastAsia="arial" w:hAnsi="arial" w:cs="arial"/>
          <w:b w:val="0"/>
          <w:i w:val="0"/>
          <w:strike w:val="0"/>
          <w:noProof w:val="0"/>
          <w:color w:val="000000"/>
          <w:position w:val="0"/>
          <w:sz w:val="20"/>
          <w:u w:val="none"/>
          <w:vertAlign w:val="baseline"/>
        </w:rPr>
        <w:t xml:space="preserve">                                        </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2016</w:t>
      </w:r>
    </w:p>
    <w:p>
      <w:pPr>
        <w:pStyle w:val="Normal411"/>
      </w:pPr>
    </w:p>
    <w:p>
      <w:pPr>
        <w:pStyle w:val="Normal411"/>
        <w:ind w:left="200"/>
        <w:sectPr>
          <w:type w:val="continuous"/>
          <w:pgMar w:top="840" w:right="1000" w:bottom="840" w:left="1000" w:header="400" w:footer="400"/>
          <w:pgNumType w:fmt="decimal"/>
          <w:cols w:space="720"/>
        </w:sectPr>
      </w:pPr>
      <w:r>
        <w:br/>
      </w:r>
      <w:r>
        <w:pict>
          <v:line id="_x0000_s2668" style="position:absolute;z-index:252498944"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2926"/>
          <w:headerReference w:type="default" r:id="rId2927"/>
          <w:footerReference w:type="even" r:id="rId2928"/>
          <w:footerReference w:type="default" r:id="rId2929"/>
          <w:headerReference w:type="first" r:id="rId2930"/>
          <w:footerReference w:type="first" r:id="rId2931"/>
          <w:pgSz w:w="12240" w:h="15840"/>
          <w:pgMar w:top="840" w:right="1000" w:bottom="840" w:left="1000" w:header="400" w:footer="400"/>
          <w:pgNumType w:fmt="decimal"/>
          <w:cols w:space="720"/>
          <w:titlePg w:val="0"/>
        </w:sectPr>
      </w:pPr>
    </w:p>
    <w:p>
      <w:pPr>
        <w:pStyle w:val="Normal412"/>
      </w:pPr>
      <w:bookmarkStart w:id="822" w:name="Bookmark_412"/>
      <w:bookmarkEnd w:id="822"/>
    </w:p>
    <w:p>
      <w:pPr>
        <w:pStyle w:val="Normal412"/>
      </w:pPr>
      <w:r>
        <w:pict>
          <v:shape id="_x0000_i2669" type="#_x0000_t75" alt="LexisNexis®" style="width:147.75pt;height:30pt">
            <v:imagedata r:id="rId18" o:title=""/>
          </v:shape>
        </w:pict>
      </w:r>
      <w:r>
        <w:cr/>
      </w:r>
    </w:p>
    <w:p>
      <w:pPr>
        <w:pStyle w:val="Heading1410"/>
        <w:keepNext w:val="0"/>
        <w:spacing w:after="200" w:line="340" w:lineRule="atLeast"/>
        <w:ind w:left="0" w:right="0" w:firstLine="0"/>
        <w:jc w:val="center"/>
      </w:pPr>
      <w:hyperlink r:id="rId2932" w:history="1">
        <w:r>
          <w:rPr>
            <w:rFonts w:ascii="arial" w:eastAsia="arial" w:hAnsi="arial" w:cs="arial"/>
            <w:b/>
            <w:i/>
            <w:strike w:val="0"/>
            <w:color w:val="0077CC"/>
            <w:sz w:val="28"/>
            <w:u w:val="single"/>
            <w:vertAlign w:val="baseline"/>
          </w:rPr>
          <w:t>EU-Turkey refugee deal: staff shortages and rights concerns pose twin threat; Greece calls for 20-fold increase in asylum officials as campaigners accuse Turkey of expelling refugees back to Syria</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2016 Friday 9:51 PM GMT</w:t>
      </w:r>
    </w:p>
    <w:p>
      <w:pPr>
        <w:pStyle w:val="Normal412"/>
        <w:keepNext w:val="0"/>
        <w:spacing w:after="0" w:line="240" w:lineRule="atLeast"/>
        <w:ind w:right="0"/>
        <w:jc w:val="both"/>
      </w:pPr>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12"/>
        <w:keepNext w:val="0"/>
        <w:spacing w:before="120" w:after="0" w:line="220" w:lineRule="atLeast"/>
        <w:ind w:left="0" w:right="0" w:firstLine="0"/>
        <w:jc w:val="left"/>
      </w:pPr>
      <w:r>
        <w:br/>
      </w:r>
      <w:r>
        <w:pict>
          <v:shape id="_x0000_i2670" type="#_x0000_t75" style="width:167.98pt;height:30.75pt">
            <v:imagedata r:id="rId20" o:title=""/>
          </v:shape>
        </w:pic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1181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Istanbul</w:t>
      </w:r>
    </w:p>
    <w:p>
      <w:pPr>
        <w:pStyle w:val="Normal412"/>
        <w:keepNext/>
        <w:spacing w:before="240" w:after="0" w:line="340" w:lineRule="atLeast"/>
        <w:ind w:left="0" w:right="0" w:firstLine="0"/>
        <w:jc w:val="left"/>
      </w:pPr>
      <w:bookmarkStart w:id="823" w:name="Body_410"/>
      <w:bookmarkEnd w:id="823"/>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671" style="position:absolute;z-index:252499968"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 concerns have been raised about the viability and legality of the EU-Turkey refugee deal just three days before its implementation, after rights campaigners alleged that Ankara had been deporting hundreds of refugees back to Syria on a daily basis in recent weeks, and the Greek asylum service said it needed more staff to make the deal work.</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double blow to the deal, the most senior Greek asylum official, Maria Stavropoulou, called for a 20-fold increase in personnel - while Amnesty International alleged that unaccompanied children were among scores of Syrians illegally expelled from Turkey since January. Hours later, the UN refugee agency again called for a halt to the deal unless Turkey could guarantee refugees' basic rights.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What does the EU's deal with Turkey mean?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as hundreds of people detained on a Greek island fled their camp en masse, and other refugees began to sail from mainland Greece to Italy for the first time since eastern European governments began to block their onward route through the Balkans last month.</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to block off a migration route that brought more than 800,000 refugees to Greece from Turkey last year, European and Turkish leaders are set to implement a deal on Monday that will see almost all asylum seekers deported back to Turkey. The success of the deal rests on both Greece's ability to process thousands of people in a short space of time, and Turkey's ability to prove itself a safe country for refugees.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factors were called into question on Friday, as the Greek parliament voted to begin deportations on Monday. Stavropoulou said her department did not have enough people to process the claims of the many people who, prior to the deal, would simply have passed through Greece on their way to Germany and other wealthier European countries.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about very many things, but the main worry now is about having the capacity to process all these claims," she said in an interview with the Guardian.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about 300 staff," she said. "My estimate is that if we are asked to handle anything like half the flow of last year, then we need to have 20 times more capacity."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government has already called for the European countries that have imposed the new deal to send 400 asylum experts to help Greece enact it. Just 30 are due to arrive on Sunday, and Stavropoulou said it would be a struggle to get them into action so quickly.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extremely volatile," she said. "There is an expectation that experts can land in Greece and start working the next day, but to give one example of the kind of practical problem that we are dealing with, there aren't even enough hotel rooms to fit all the experts."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justify the deportation of so many people, the EU has argued that Turkey is a safe country for refugees, a controversial claim that Amnesty International cast into further doubt on Friday. The watchdog released a report alleging that hundreds of Syrians have been forced back to their country in the past few months, undermining their basic right to sanctuary on Turkish soil.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researchers in southern Turkey gathered testimonies from Syrians whose relatives have been expelled from the country in contravention of international law, including children without their parents. Commenting on the allegations, John Dalhuisen, Amnesty's Europe and central Asia director, said: "In their desperation to seal their borders, EU leaders have wilfully ignored the simplest of facts: Turkey is not a safe country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is getting less safe by the day.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 from pressuring Turkey to improve the protection it offers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EU is in fact incentivising the opposite."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interior ministry did not respond to a request for comment, but the country's embassy in the Netherlands later denied Amnesty's allegations, stating that "no Syrian was ever forced to return to Syria nor were they ever advised or forced to voluntarily return to Syria".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officials have responded to similar allegations in the past by maintaining that Turkey respects international refugee law.</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500 people to be returned under the deal are set to be deported next week. "On Monday it will begin," Nikos Xydakis, Greece's Europe minister, confirmed by phone from parliament. "Not the whole procedure, but the first step."</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has applied for asylum in Greece will not be deported until their claims have been processed in the next two weeks, Xydakis said. Deportations in the immediate future will be limited to those have agreed voluntarily to return to Turkey.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Lawyers working on the ground on the Greek islands said it was unclear, however, whether those due to be deported on Monday truly understood their rights, or if those who wanted to apply for asylum were able to make their intentions clear to the Greek police.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under-staffed Greek authorities may not be aware of all those who want to claim asylum in Greece, said Lora Pappa, the president of METAdrasi, a charity that provides refugees with legal and humanitarian assistance.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who will be sent back on Sunday: people who really said they didn't want to apply for asylum, or people who wanted to apply but couldn't," Pappa said.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very difficult for all people to apply. If 1,000 people want to express their will to apply tomorrow, I don't know if it's possible for the authorities to process them."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ago, a METAdrasi lawyer on the island of Chios found that the authorities' computing system was out of service for several hours.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Stavropoulou is confident that those seeking asylum will be assessed properly, saying that several safeguards had been built into the legislation the Greek parliament adopted on Friday. "We will make sure that between speed and a fair process, we will go for a fair process," she said.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however, that goal seemed very remote to many of the asylum seekers detained on the island since the deal was first announced two weeks ago. Some 1,600 migrants are kept in a camp meant for 1,100 people, and tensions there on Thursday led to a spate of fighting between frustrated asylum seekers, with three treated for stab wounds. After tensions died down, around half of the detained marched out of the camp on Friday to reach a nearby village, Greek media reported.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more are stuck on the Greek mainland, after Macedonia shut its border in mid-March. Those with families have largely stayed put, but some are already trying other means of getting to the rest of Europe. On Friday, the UN refugee agency reported that a boat carrying 21 Syrians, Iraqis and Somalians had reached southern Italy - the first to arrive from Greece since the closure of the Macedonian border.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Turkey, officials in the port of Dikili were preparing on Friday to receive the first batch of deportees next week, but exact details were shrouded in mystery. "We are struggling to understand it ourselves," said Piril Erçoban, the director of Multeci-Der, an NGO based in the area. "Everything is so vague and unclear."</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2016</w:t>
      </w:r>
    </w:p>
    <w:p>
      <w:pPr>
        <w:pStyle w:val="Normal412"/>
      </w:pPr>
    </w:p>
    <w:p>
      <w:pPr>
        <w:pStyle w:val="Normal412"/>
        <w:ind w:left="200"/>
        <w:sectPr>
          <w:type w:val="continuous"/>
          <w:pgMar w:top="840" w:right="1000" w:bottom="840" w:left="1000" w:header="400" w:footer="400"/>
          <w:pgNumType w:fmt="decimal"/>
          <w:cols w:space="720"/>
        </w:sectPr>
      </w:pPr>
      <w:r>
        <w:br/>
      </w:r>
      <w:r>
        <w:pict>
          <v:line id="_x0000_s2672"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2933"/>
          <w:headerReference w:type="default" r:id="rId2934"/>
          <w:footerReference w:type="even" r:id="rId2935"/>
          <w:footerReference w:type="default" r:id="rId2936"/>
          <w:headerReference w:type="first" r:id="rId2937"/>
          <w:footerReference w:type="first" r:id="rId2938"/>
          <w:pgSz w:w="12240" w:h="15840"/>
          <w:pgMar w:top="840" w:right="1000" w:bottom="840" w:left="1000" w:header="400" w:footer="400"/>
          <w:pgNumType w:fmt="decimal"/>
          <w:cols w:space="720"/>
          <w:titlePg w:val="0"/>
        </w:sectPr>
      </w:pPr>
    </w:p>
    <w:p>
      <w:pPr>
        <w:pStyle w:val="Normal413"/>
      </w:pPr>
      <w:bookmarkStart w:id="824" w:name="Bookmark_413"/>
      <w:bookmarkEnd w:id="824"/>
    </w:p>
    <w:p>
      <w:pPr>
        <w:pStyle w:val="Normal413"/>
      </w:pPr>
      <w:r>
        <w:pict>
          <v:shape id="_x0000_i2673" type="#_x0000_t75" alt="LexisNexis®" style="width:147.75pt;height:30pt">
            <v:imagedata r:id="rId18" o:title=""/>
          </v:shape>
        </w:pict>
      </w:r>
      <w:r>
        <w:cr/>
      </w:r>
    </w:p>
    <w:p>
      <w:pPr>
        <w:pStyle w:val="Heading1411"/>
        <w:keepNext w:val="0"/>
        <w:spacing w:after="200" w:line="340" w:lineRule="atLeast"/>
        <w:ind w:left="0" w:right="0" w:firstLine="0"/>
        <w:jc w:val="center"/>
      </w:pPr>
      <w:hyperlink r:id="rId2939" w:history="1">
        <w:r>
          <w:rPr>
            <w:rFonts w:ascii="arial" w:eastAsia="arial" w:hAnsi="arial" w:cs="arial"/>
            <w:b/>
            <w:i/>
            <w:strike w:val="0"/>
            <w:color w:val="0077CC"/>
            <w:sz w:val="28"/>
            <w:u w:val="single"/>
            <w:vertAlign w:val="baseline"/>
          </w:rPr>
          <w:t>Scotland increases pressure on David Cameron to admit refugee children; MSP Humza Yousaf suggests Scottish government may be willing to take more than its proportionate commitment</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2016 Tuesday 6:50 PM GMT</w:t>
      </w:r>
    </w:p>
    <w:p>
      <w:pPr>
        <w:pStyle w:val="Normal413"/>
        <w:keepNext w:val="0"/>
        <w:spacing w:after="0" w:line="240" w:lineRule="atLeast"/>
        <w:ind w:right="0"/>
        <w:jc w:val="both"/>
      </w:pPr>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13"/>
        <w:keepNext w:val="0"/>
        <w:spacing w:before="120" w:after="0" w:line="220" w:lineRule="atLeast"/>
        <w:ind w:left="0" w:right="0" w:firstLine="0"/>
        <w:jc w:val="left"/>
      </w:pPr>
      <w:r>
        <w:br/>
      </w:r>
      <w:r>
        <w:pict>
          <v:shape id="_x0000_i2674" type="#_x0000_t75" style="width:167.98pt;height:30.75pt">
            <v:imagedata r:id="rId20" o:title=""/>
          </v:shape>
        </w:pic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 Scotland correspondent</w:t>
      </w:r>
    </w:p>
    <w:p>
      <w:pPr>
        <w:pStyle w:val="Normal413"/>
        <w:keepNext/>
        <w:spacing w:before="240" w:after="0" w:line="340" w:lineRule="atLeast"/>
        <w:ind w:left="0" w:right="0" w:firstLine="0"/>
        <w:jc w:val="left"/>
      </w:pPr>
      <w:bookmarkStart w:id="825" w:name="Body_411"/>
      <w:bookmarkEnd w:id="825"/>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675" style="position:absolute;z-index:252502016"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government has added to growing pressure on David Cameron to admit thousands of unaccompanied and at-risk refugee children to the UK.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Humza Yousaf, the SNP minister who has spearheaded Scotland's response to the humanitarian crisis, on Tuesday called on the UK government to increase the number of refugees it is prepared to accept and suggested that his own government would be willing to take more than its proportionate commitment if necessary.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Yousaf has written to international development secretary, Justine Greening, asking her to make available the resources needed to underpin the calls from charities, led by Save the Children, to admit at least 3,000 young people who have already reached Europe without their parents from countries such as Syria and Afghanistan, and who are judged to be at serious risk from traffickers.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the Scottish government's minister for Europe and international development, held a meeting with Save the Children on Tuesday afternoon as pressure grew on the UK government to offer a safe haven after Downing Street indicated at the weekend that the prime minister was seriously considering the charities' plans.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Guardian immediately after the meeting, Yousaf said: "The public outcry over the refugee crisis really began with the photograph of Alan Kurdi. That sparked outrage at the time and now we have almost cross-party consensus about these unaccompanied children, with Tim Farron and Jeremy Corbyn also in agreement."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Stories of 2015: how Alan Kurdi's death changed the world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welcomed 400 of the 1,000 refugees Cameron agreed to take before the end of 2015, although the Scottish government's proportionate commitment was to take 10%. But Yousaf insisted on Tuesday it was "the floor and not the ceiling" of how many refugees Scotland was willing to accept.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cautioned that this willingness would have to be matched with resources from the UK government, saying that "there has to be an extensive package of resources because [taking unaccompanied children] is much more complex than taking families".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Yousaf added: "There has already been an overwhelming response from local authorities - Scotland has taken 40% of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arrived in the UK before Christmas last year. People across Scotland have been quick to offer any help they can and the welcome given to refugees arriving in our communities has been outstanding.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again urge the UK government to do more and increase the number of refugees they are prepared to accept. Scotland is willing to continue to play its part."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Convention of Scottish Local Authorities (COSLA) reiterated the need to have resources secured in advance, saying: "While we support the desire to offer safe and secure futures for some of these young people, in the current financial climate, we will have to secure assurances about how this would be fully resourced." </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2016</w:t>
      </w:r>
    </w:p>
    <w:p>
      <w:pPr>
        <w:pStyle w:val="Normal413"/>
      </w:pPr>
    </w:p>
    <w:p>
      <w:pPr>
        <w:pStyle w:val="Normal413"/>
        <w:ind w:left="200"/>
        <w:sectPr>
          <w:type w:val="continuous"/>
          <w:pgMar w:top="840" w:right="1000" w:bottom="840" w:left="1000" w:header="400" w:footer="400"/>
          <w:pgNumType w:fmt="decimal"/>
          <w:cols w:space="720"/>
        </w:sectPr>
      </w:pPr>
      <w:r>
        <w:br/>
      </w:r>
      <w:r>
        <w:pict>
          <v:line id="_x0000_s2676" style="position:absolute;z-index:252503040"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2940"/>
          <w:headerReference w:type="default" r:id="rId2941"/>
          <w:footerReference w:type="even" r:id="rId2942"/>
          <w:footerReference w:type="default" r:id="rId2943"/>
          <w:headerReference w:type="first" r:id="rId2944"/>
          <w:footerReference w:type="first" r:id="rId2945"/>
          <w:pgSz w:w="12240" w:h="15840"/>
          <w:pgMar w:top="840" w:right="1000" w:bottom="840" w:left="1000" w:header="400" w:footer="400"/>
          <w:pgNumType w:fmt="decimal"/>
          <w:cols w:space="720"/>
          <w:titlePg w:val="0"/>
        </w:sectPr>
      </w:pPr>
    </w:p>
    <w:p>
      <w:pPr>
        <w:pStyle w:val="Normal414"/>
      </w:pPr>
      <w:bookmarkStart w:id="826" w:name="Bookmark_414"/>
      <w:bookmarkEnd w:id="826"/>
    </w:p>
    <w:p>
      <w:pPr>
        <w:pStyle w:val="Normal414"/>
      </w:pPr>
      <w:r>
        <w:pict>
          <v:shape id="_x0000_i2677" type="#_x0000_t75" alt="LexisNexis®" style="width:147.75pt;height:30pt">
            <v:imagedata r:id="rId18" o:title=""/>
          </v:shape>
        </w:pict>
      </w:r>
      <w:r>
        <w:cr/>
      </w:r>
    </w:p>
    <w:p>
      <w:pPr>
        <w:pStyle w:val="Heading1412"/>
        <w:keepNext w:val="0"/>
        <w:spacing w:after="200" w:line="340" w:lineRule="atLeast"/>
        <w:ind w:left="0" w:right="0" w:firstLine="0"/>
        <w:jc w:val="center"/>
      </w:pPr>
      <w:hyperlink r:id="rId2946" w:history="1">
        <w:r>
          <w:rPr>
            <w:rFonts w:ascii="arial" w:eastAsia="arial" w:hAnsi="arial" w:cs="arial"/>
            <w:b/>
            <w:i/>
            <w:strike w:val="0"/>
            <w:color w:val="0077CC"/>
            <w:sz w:val="28"/>
            <w:u w:val="single"/>
            <w:vertAlign w:val="baseline"/>
          </w:rPr>
          <w:t>EU-Turkey deal to return refugees from Greece comes into force; As of midnight on Saturday, refugees arriving in Greece can be sent back to Turkey if they don't meet asylum criteria</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2016 Sunday 1:55 AM GMT</w:t>
      </w:r>
    </w:p>
    <w:p>
      <w:pPr>
        <w:pStyle w:val="Normal414"/>
        <w:keepNext w:val="0"/>
        <w:spacing w:after="0" w:line="240" w:lineRule="atLeast"/>
        <w:ind w:right="0"/>
        <w:jc w:val="both"/>
      </w:pPr>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14"/>
        <w:keepNext w:val="0"/>
        <w:spacing w:before="120" w:after="0" w:line="220" w:lineRule="atLeast"/>
        <w:ind w:left="0" w:right="0" w:firstLine="0"/>
        <w:jc w:val="left"/>
      </w:pPr>
      <w:r>
        <w:br/>
      </w:r>
      <w:r>
        <w:pict>
          <v:shape id="_x0000_i2678" type="#_x0000_t75" style="width:167.98pt;height:30.75pt">
            <v:imagedata r:id="rId20" o:title=""/>
          </v:shape>
        </w:pic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1178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w:t>
      </w:r>
    </w:p>
    <w:p>
      <w:pPr>
        <w:pStyle w:val="Normal414"/>
        <w:keepNext/>
        <w:spacing w:before="240" w:after="0" w:line="340" w:lineRule="atLeast"/>
        <w:ind w:left="0" w:right="0" w:firstLine="0"/>
        <w:jc w:val="left"/>
      </w:pPr>
      <w:bookmarkStart w:id="827" w:name="Body_412"/>
      <w:bookmarkEnd w:id="827"/>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679" style="position:absolute;z-index:252504064"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between the EU and Turkey on returning migrants who cross the Aegean sea to Greece has come into effect. Any refugees arriving in Greece can now expect to be sent back to Turkey if they do not apply for asylum or if their claim is rejected.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between the EU and Turkey, struck on Friday, has been criticised by aid agencies as inhumane. The UN's refugee agency said big questions remained about how the deal would work in practice and called for urgent improvements to Greece's system for assessing refugees.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still aim for Europe as leaders finalise EU-Turkey deal</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refugees who arrived in Greece before the deadline will be resettled in Europe, although they cannot choose where. The German chancellor, Angela Merkel, urged refugees at Idomeni to move to other accommodation being offered by the Greek authorities. Some 14,000 people are waiting at the border village in the hope of travelling north.</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take the opportunity to tell the refugees at Idomeni that they should trust the Greek government and move to other accommodation where the conditions will be significantly better," Merkel said. She added that "from there, Greece will put asylum procedures in motion or redistribution to other European countries will take place".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exchange for taking in refugees, Turkey can expect "re-energised" talks on its EU membership, with the promise of negotiations on one policy area to be opened before July. Although this is a climbdown by Turkey, after Cyprus blocked a more ambitious restart of accession talks, Davutoglu said it was "a historic day" for EU-Turkey relations.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head of the UN high commissioner for human rights in Europe raised concerns that safeguards intended to protect vulnerable asylum seekers would not be in place in time.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Cochetel, director of the UNHCR for Europe, said the agreement was legal on paper, but questions remained on how it was implemented. "For us the proof is in the pudding. Clearly the deal on paper is consistent with international law and standards. The worry is that the safeguards will not be in place on 20 March."</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claiming asylum needed access to interpreters and the right of appeal, he said, vital elements of a functioning asylum system that Greece has struggled to put in place until now. Implementation "is a big question mark, it is a big challenge".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accused the EU of failing to respect the spirit of EU and international laws. "This is a dark day for the refugee convention, a dark day for Europe and a dark day for humanity," said Kate Allen of Amnesty International. Action Aid's Mike Noyes claimed the deal would "effectively turn the Greek islands... into prison camps where terrified people are held against their will before being deported back to Turkey".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criticism that Turkey is not a safe third country, Davutoglu defended his country's record in sheltering 2.8 million refugees. Those who criticise Turkey "have to provide us with a better option", he said.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What does the EU's deal with Turkey mean?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controversial one-for-one deal remains intact: for every Syrian refugee that the EU sends back across the Aegean, a Syrian in Turkey will be given a new home in Europe. But a cap of 72,000 places has been put on Syrians who will be given asylum in Europe, far short of the 108,000 a year recommended by international aid agencies, if the EU is to do its fair share. The scheme will be stopped once more than 72,000 people have been settled in Europe, amid concerns among some countries of an "open-ended commitment".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was agreed despite lacerating criticism from Turkey's president, who attacked Europe's "shameful" record on refugees as the summit got underway. Recep Tayyip Erdogan, who was not taking part in the Brussels talks, said Europe should look at its own record on refugees before telling Turkey what to do.</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Turkey is hosting 3 million, those who are unable to find space for a handful of refugees, who in the middle of Europe keep these innocents in shameful conditions, must first to look at themselves," Erdogan told Turkish television.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45,000 people are trapped in Greece, including 14,000 who are living in squalid conditions near the Greek-Macedonian border at Idomeni, as they are barred from travelling onwards to central and northern Europe.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who last year threatened to send millions of refugees to Europe on buses and planes, has been frozen out by the EU hierarchy for almost a decade over concerns about his record on human rights and press freedom.</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where he criticised the EU for backing Kurdish rebels, Erdogan also warned that European cities faced repeated terror attacks that have struck Turkey in recent months, some of which have been claimed by Kurdish fighters and others blamed on Islamic State. "Despite this clear reality, European countries are paying no attention, as if dancing on a minefield."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Davutoglu, a more emollient figure, was despatched to Brussels to finalise a refugee pact. He secured a promise from the EU to speed up the disbursement of (EURO)3bn (£2.3bn) intended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with new projects to be agreed this week. Turkey has pledged that all returned people will be treated in line with international law, including guarantees that they will not be returned to the countries they have fled from.</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Turkey's most prized objective of easing visa restrictions, Davutoglu was confident this could be done by Ankara's preferred end of June deadline, although his government has only met half of the EU's 72 bureaucratic conditions.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making an asylum claim in Greece would be guaranteed a personal interview and the right of appeal. In theory, this would allow asylum seekers, for example Kurds, to make a case for not being sent back to Turkey.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and EU authorities will have to build a functioning asylum system in Greece within days. About 4,000 extra staff - judges, case officers, border guards and translators - will need to be sent from across the EU to the Greek islands to ensure claims can be processed at an estimated cost of up to (EURO)300m. "Greece is faced by a herculean task, it is the largest challenge the EU has yet faced," said the European commission president Jean-Claude Juncker.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returns programme will not apply to the 45,000 refugees and migrants now in Greece, who can expect to be relocated to other countries in the EU, if they are deemed to have a valid asylum claim.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expressed confidence that a target of resettling 6,000 refugees a month around the bloc was possible, despite laggardly progress on existing schemes. "We expect we will be able to reach this number because member states at this meeting and previous meetings have promised to step up their efforts," Juncker said. But the scale of the task is underscored by slow progress on existing schemes: a plan to relocate 160,000 refugees from Greece and Italy to other EU countries has led to fewer than 1,000 finding new homes.</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2016</w:t>
      </w:r>
    </w:p>
    <w:p>
      <w:pPr>
        <w:pStyle w:val="Normal414"/>
      </w:pPr>
    </w:p>
    <w:p>
      <w:pPr>
        <w:pStyle w:val="Normal414"/>
        <w:ind w:left="200"/>
        <w:sectPr>
          <w:type w:val="continuous"/>
          <w:pgMar w:top="840" w:right="1000" w:bottom="840" w:left="1000" w:header="400" w:footer="400"/>
          <w:pgNumType w:fmt="decimal"/>
          <w:cols w:space="720"/>
        </w:sectPr>
      </w:pPr>
      <w:r>
        <w:br/>
      </w:r>
      <w:r>
        <w:pict>
          <v:line id="_x0000_s2680" style="position:absolute;z-index:252505088"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2947"/>
          <w:headerReference w:type="default" r:id="rId2948"/>
          <w:footerReference w:type="even" r:id="rId2949"/>
          <w:footerReference w:type="default" r:id="rId2950"/>
          <w:headerReference w:type="first" r:id="rId2951"/>
          <w:footerReference w:type="first" r:id="rId2952"/>
          <w:pgSz w:w="12240" w:h="15840"/>
          <w:pgMar w:top="840" w:right="1000" w:bottom="840" w:left="1000" w:header="400" w:footer="400"/>
          <w:pgNumType w:fmt="decimal"/>
          <w:cols w:space="720"/>
          <w:titlePg w:val="0"/>
        </w:sectPr>
      </w:pPr>
    </w:p>
    <w:p>
      <w:pPr>
        <w:pStyle w:val="Normal415"/>
      </w:pPr>
      <w:bookmarkStart w:id="828" w:name="Bookmark_415"/>
      <w:bookmarkEnd w:id="828"/>
    </w:p>
    <w:p>
      <w:pPr>
        <w:pStyle w:val="Normal415"/>
      </w:pPr>
      <w:r>
        <w:pict>
          <v:shape id="_x0000_i2681" type="#_x0000_t75" alt="LexisNexis®" style="width:147.75pt;height:30pt">
            <v:imagedata r:id="rId18" o:title=""/>
          </v:shape>
        </w:pict>
      </w:r>
      <w:r>
        <w:cr/>
      </w:r>
    </w:p>
    <w:p>
      <w:pPr>
        <w:pStyle w:val="Heading1413"/>
        <w:keepNext w:val="0"/>
        <w:spacing w:after="200" w:line="340" w:lineRule="atLeast"/>
        <w:ind w:left="0" w:right="0" w:firstLine="0"/>
        <w:jc w:val="center"/>
      </w:pPr>
      <w:hyperlink r:id="rId2953" w:history="1">
        <w:r>
          <w:rPr>
            <w:rFonts w:ascii="arial" w:eastAsia="arial" w:hAnsi="arial" w:cs="arial"/>
            <w:b/>
            <w:i/>
            <w:strike w:val="0"/>
            <w:color w:val="0077CC"/>
            <w:sz w:val="28"/>
            <w:u w:val="single"/>
            <w:vertAlign w:val="baseline"/>
          </w:rPr>
          <w:t>EU offers another (EURO)3bn to Turkey at emergency migration summit; Promise to double aid comes as leaders discuss plan to resettle one Syrian refugee in Europe for every Syrian returned to Turkey from Greek islands</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2016 Monday 5:24 PM GMT</w:t>
      </w:r>
    </w:p>
    <w:p>
      <w:pPr>
        <w:pStyle w:val="Normal415"/>
        <w:keepNext w:val="0"/>
        <w:spacing w:after="0" w:line="240" w:lineRule="atLeast"/>
        <w:ind w:right="0"/>
        <w:jc w:val="both"/>
      </w:pPr>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15"/>
        <w:keepNext w:val="0"/>
        <w:spacing w:before="120" w:after="0" w:line="220" w:lineRule="atLeast"/>
        <w:ind w:left="0" w:right="0" w:firstLine="0"/>
        <w:jc w:val="left"/>
      </w:pPr>
      <w:r>
        <w:br/>
      </w:r>
      <w:r>
        <w:pict>
          <v:shape id="_x0000_i2682" type="#_x0000_t75" style="width:167.98pt;height:30.75pt">
            <v:imagedata r:id="rId20" o:title=""/>
          </v:shape>
        </w:pic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1105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w:t>
      </w:r>
    </w:p>
    <w:p>
      <w:pPr>
        <w:pStyle w:val="Normal415"/>
        <w:keepNext/>
        <w:spacing w:before="240" w:after="0" w:line="340" w:lineRule="atLeast"/>
        <w:ind w:left="0" w:right="0" w:firstLine="0"/>
        <w:jc w:val="left"/>
      </w:pPr>
      <w:bookmarkStart w:id="829" w:name="Body_413"/>
      <w:bookmarkEnd w:id="829"/>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683" style="position:absolute;z-index:252506112"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Union has offered to double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as it bargains with Ankara to do more to stop migrants arriving on Greece's shores.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emergency summit in Brussels, EU leaders promised Turkey (EURO)6bn (£4.6bn) over three years, twice the (EURO)3bn offered last November, according to an EU source.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prime minister, Ahmet Davutoglu, pledged "new" ideas for solving the crisis, but told European leaders Turkey wanted more for its citizens in exchange for helping the EU. He called for visa-liberalisation for 75 million Turks by 1 June, an advance on the October deadline proposed last year, as well as re-starting Turkey's long-stalled EU accession talks.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and Turkey are also discussing a plan to resettle one Syrian refugee in Europe, for every Syrian returned to Turkey from the Greek islands. European officials are investigating whether this is "legally and logistically possible", said a source.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summit, Turkish president Recep Tayyip Erdogan said his country had already spent $10bn (£7bn) helping 3 million refugees living in Turkey who have fled the war in Syria.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EU promised (EURO)3bn to feed and house refugees in Turkey, in exchange for more action from Ankara to tackle people-smuggling and reduce the flow of people arriving on European shores.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Erdogan, who is not at the summit, voiced his frustration at the EU's failure to deliver the money promised last November.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promised to give us (EURO)3bn, four months have passed since then," Erdogan said. "The prime minister is in Brussels right now. I hope he returns with that money."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summit comes at an awkward moment for EU-Turkey relations, after the Turkish government seized control of Zaman, the country's biggest daily newspaper, which had been critical of Erdogan and his Justice and Development party.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foreign policy chief, Federica Mogherini, urged Turkey "to respect the highest standards" on democracy, the rule of law and freedom of expression. She also called on Turkish authorities to engage with peaceful Kurdish groups to restart stalled peace talks.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bigger priority for Turkey at the summit is breathing new life into long-stalled talks on joining the EU. Arriving at the talks, Davutoglu said the EU and Turkey were at a turning point in their relations: "Turkey is ready to be a member of the EU."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summit agenda was torn up after Davutoglu arrived with a list of "new elements" for tackling the migration crisis. Over a lunch of celery soup, carrot flan and sole fillet, Davutoglu called for more funding for refugee aid projects, as well as progress on Turkey's EU membership talks.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Erdogan is a problematic partner but EU needs Turkey's help</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with Turkey will resume over dinner on Monday, after the EU28 hold a separate discussion on tackling the refugee crisis inside Europe. "It will not be a short summit," said one EU diplomat.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expected to announce it will take back people who do not qualify for asylum in Europe, following an agreement struck last week. But human rights groups have said these arrangements could be in conflict with the Geneva convention.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Miltiadis Kyrkos, a Greek MEP who is vice chair of the European parliament's joint committee with Turkey, compared Ankara's diplomacy to "an eastern bazaar", as it seeks to extract the maximum from the talks.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crucial point is on Monday to know if Turkey is a player on our side, because up to now they declare they are on our side but the don't do anything to prove that."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criticised Europe for failing to deliver last year's (EURO)3bn. EU leaders signed off the money last month, but aid projects have not arrived on the ground. The EU executive announced last Friday it will spend (EURO)95m on providing food and schooling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from a different pot of money.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background to the Turkey talks, EU leaders were at loggerheads over managing refugees in Europe. Germany objected to an early draft of the summit communique that declared the closure of the western Balkan route, used by refugees and migrants traveling from Greece to northern Europe.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German media, Chancellor Angela Merkel thought it wrong to announce the closure of the route, when Syrians and Iraqis are entitled to asylum under EU law. In reality the vast majority of refugees and migrants in Greece are already barred from using the route, with at least 35,000 stuck in Greece. Conditions at the Idomeni camp near the Greek-Macedonian border, where 13,000 are stranded, are increasingly desperate, with limited supplies of food and water.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bottleneck in Greece leads to warning of humanitarian crisis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are expected to declare they will "stand by Greece in this difficult moment", according to the summit communique, which states the crisis is "a collective EU responsibility".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European unity has been stretched to breaking point, with countries taking unilateral action to reintroduce border controls across the passport-free Schengen zone. EU leaders will call for all controls to be lifted by the end of the year.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Arriving at the EU-Turkey summit in Brussels, David Cameron said there was no prospect the UK would join a common European asylum policy.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is not in the passport-free Schengen zone, although is signed up to the EU's Dublin regulation, which obliges member states to take responsibility for refugees who arrive in their country first.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Dublin system is on the brink of collapse, after more than a million refugees and migrants arrived in Europe in 2015, while up t0 2,000 continue to land in Greece every day. In the coming days the European commission will outline plans to overhaul EU asylum policy, with the aim of stopping people being waved through border checkpoints and travelling to a country of their choice. The UK can choose whether it joins the new system.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said the British opt-out underlined the UK's "special status" in the EU, a phrase he has used heavily since securing a reform deal with other EU leaders earlier this month.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an absolutely rock solid opt-out from these things, so there is no prospect of Britain joining a common asylum process in Europe. We will have our own approach, our own way of doing things, keeping our own borders. It underlines the best of both worlds, the special status we have."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added that it was "important that we help the continent of Europe to secure its external border" and "that is why we are sending British ships to do just that ", referring to a Royal Navy deployment in the Aegean announced on Monday.</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415"/>
      </w:pPr>
    </w:p>
    <w:p>
      <w:pPr>
        <w:pStyle w:val="Normal415"/>
        <w:ind w:left="200"/>
        <w:sectPr>
          <w:type w:val="continuous"/>
          <w:pgMar w:top="840" w:right="1000" w:bottom="840" w:left="1000" w:header="400" w:footer="400"/>
          <w:pgNumType w:fmt="decimal"/>
          <w:cols w:space="720"/>
        </w:sectPr>
      </w:pPr>
      <w:r>
        <w:br/>
      </w:r>
      <w:r>
        <w:pict>
          <v:line id="_x0000_s2684" style="position:absolute;z-index:252507136"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2954"/>
          <w:headerReference w:type="default" r:id="rId2955"/>
          <w:footerReference w:type="even" r:id="rId2956"/>
          <w:footerReference w:type="default" r:id="rId2957"/>
          <w:headerReference w:type="first" r:id="rId2958"/>
          <w:footerReference w:type="first" r:id="rId2959"/>
          <w:pgSz w:w="12240" w:h="15840"/>
          <w:pgMar w:top="840" w:right="1000" w:bottom="840" w:left="1000" w:header="400" w:footer="400"/>
          <w:pgNumType w:fmt="decimal"/>
          <w:cols w:space="720"/>
          <w:titlePg w:val="0"/>
        </w:sectPr>
      </w:pPr>
    </w:p>
    <w:p>
      <w:pPr>
        <w:pStyle w:val="Normal416"/>
      </w:pPr>
      <w:bookmarkStart w:id="830" w:name="Bookmark_416"/>
      <w:bookmarkEnd w:id="830"/>
    </w:p>
    <w:p>
      <w:pPr>
        <w:pStyle w:val="Normal416"/>
      </w:pPr>
      <w:r>
        <w:pict>
          <v:shape id="_x0000_i2685" type="#_x0000_t75" alt="LexisNexis®" style="width:147.75pt;height:30pt">
            <v:imagedata r:id="rId18" o:title=""/>
          </v:shape>
        </w:pict>
      </w:r>
      <w:r>
        <w:cr/>
      </w:r>
    </w:p>
    <w:p>
      <w:pPr>
        <w:pStyle w:val="Heading1414"/>
        <w:keepNext w:val="0"/>
        <w:spacing w:after="200" w:line="340" w:lineRule="atLeast"/>
        <w:ind w:left="0" w:right="0" w:firstLine="0"/>
        <w:jc w:val="center"/>
      </w:pPr>
      <w:hyperlink r:id="rId2960" w:history="1">
        <w:r>
          <w:rPr>
            <w:rFonts w:ascii="arial" w:eastAsia="arial" w:hAnsi="arial" w:cs="arial"/>
            <w:b/>
            <w:i/>
            <w:strike w:val="0"/>
            <w:color w:val="0077CC"/>
            <w:sz w:val="28"/>
            <w:u w:val="single"/>
            <w:vertAlign w:val="baseline"/>
          </w:rPr>
          <w:t>EU-Turkey refugee deal: staff shortages and rights concerns pose twin threat; Greece calls for 20-fold increase in asylum officials as campaigners accuse Turkey of expelling refugees back to Syria</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2016 Friday 4:35 PM GMT</w:t>
      </w:r>
    </w:p>
    <w:p>
      <w:pPr>
        <w:pStyle w:val="Normal416"/>
        <w:keepNext w:val="0"/>
        <w:spacing w:after="0" w:line="240" w:lineRule="atLeast"/>
        <w:ind w:right="0"/>
        <w:jc w:val="both"/>
      </w:pPr>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16"/>
        <w:keepNext w:val="0"/>
        <w:spacing w:before="120" w:after="0" w:line="220" w:lineRule="atLeast"/>
        <w:ind w:left="0" w:right="0" w:firstLine="0"/>
        <w:jc w:val="left"/>
      </w:pPr>
      <w:r>
        <w:br/>
      </w:r>
      <w:r>
        <w:pict>
          <v:shape id="_x0000_i2686" type="#_x0000_t75" style="width:167.98pt;height:30.75pt">
            <v:imagedata r:id="rId20" o:title=""/>
          </v:shape>
        </w:pic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1174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Istanbul</w:t>
      </w:r>
    </w:p>
    <w:p>
      <w:pPr>
        <w:pStyle w:val="Normal416"/>
        <w:keepNext/>
        <w:spacing w:before="240" w:after="0" w:line="340" w:lineRule="atLeast"/>
        <w:ind w:left="0" w:right="0" w:firstLine="0"/>
        <w:jc w:val="left"/>
      </w:pPr>
      <w:bookmarkStart w:id="831" w:name="Body_414"/>
      <w:bookmarkEnd w:id="831"/>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687" style="position:absolute;z-index:252508160"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 concerns have been raised about the viability and legality of the EU-Turkey refugee deal, just three days before its implementation, after rights campaigners alleged that Turkey has been deporting hundreds of refugees back to Syria on a daily basis in recent weeks, and the Greek asylum service said it needed more staff to make the deal work.</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double blow to the deal, the most senior Greek asylum official, Maria Stavropoulou, called for a 20-fold increase in personnel - just as Amnesty International alleged that unaccompanied children were among scores of Syrians illegally expelled from Turkey since January. Hours later, the UN refugee agency again called for a halt to the deal unless Turkey could ensure basic refugee rights.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What does the EU's deal with Turkey mean?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as hundreds of people detained on a Greek island fled their camp en masse, and other refugees began to sail from mainland Greece to Italy for the first time since eastern European governments began to block their onwards route through the Balkans last month.</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to block off a migration route that brought over 800,000 refugees to Greece from Turkey last year, European and Turkish leaders are on Monday set to implement a deal that will see almost all asylum-seekers deported back to Turkey. The success of the deal rests on both Greece's ability to process thousands of people in a short space of time, as well as Turkey's ability to prove itself as a safe country for refugees.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factors were called into question on Friday, even as the Greek parliament voted to begin deportations on Monday. Stavropoulou said her department did not have enough people to process the claims of the many people who, prior to the deal, would simply have passed through Greece on their way to Germany and other wealthier European countries.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about very many things, but the main worry now is about having the capacity to process all these claims," Stavropoulou said in an interview with the Guardian.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about 300 staff," she added. "My estimate is that if we are asked to handle anything like half the flow of last year, then we need to have 20 times more capacity."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government has already called for the European countries that have imposed the new deal to send 400 asylum experts to help Greece enact it. Just thirty are due to arrive on Sunday, and Stavropoulou said it would be a struggle to get them into action so quickly.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extremely volatile," she said. "There is an expectation that experts can land in Greece and start working the next day. But to give one example of the kind of practical problem that we are dealing with: there aren't even enough hotel rooms to fit all the experts."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justify the deportation of so many people, the EU has argued that Turkey is a safe country for refugees - a controversial claim cast into further doubt on Friday by Amnesty International. The watchdog released a report that alleged that hundreds of Syrians have been forced back to Syria in the past few months - undermining their basic right to sanctuary on Turkish soil.</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researchers in southern Turkey gathered multiple testimonies from Syrians whose relatives have been expelled from the country in contravention of international law, including children without their parents. Commenting on the allegations, John Dalhuisen, Amnesty's Europe and central Asia director, said: "In their desperation to seal their borders, EU leaders have wilfully ignored the simplest of facts: Turkey is not a safe country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is getting less safe by the day."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Dalhuisen added: "Far from pressuring Turkey to improve the protection it offers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EU is in fact incentivising the opposite."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interior ministry did not respond to a request for comment, though Turkish officials have responded to similar allegations in the past by maintaining that Turkey respects international refugee law.</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500 people to be returned under the deal are set to be deported on Monday, after Greek MPs voted to support the agreement on Friday. "On Monday it will begin," Nikos Xydakis, Greece's Europe minister, confirmed by phone from parliament. "Not the whole procedure - but the first step."</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has applied for asylum in Greece will not be deported until their claims have been processed in the next two weeks, Xydakis said. Deportations in the immediate future will be limited, Xydakis said, to those have agreed voluntarily to return to Turkey.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lawyers working on the ground in the Greek islands said it was still unclear whether those due to be deported on Monday truly understood their rights, or if those who wanted to apply for asylum were able to make their intentions clear to the Greek police.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under-staffed Greek authorities may not be aware of all those who want to claim asylum in Greece, said Lora Pappa, president of METAdrasi, a charity that provides refugees with legal and humanitarian assistance.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who will be sent back on Sunday: people who really said they didn't want to apply for asylum, or people who wanted to apply but couldn't," Pappa said.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"It's very difficult for all people to apply. If 1,000 people want to express their will to apply tomorrow, I don't know if it's possible for the authorities to process them." Two days ago, a METAdrasi lawyer on the island of Chios found that the authorities' computing system was out of service for several hours.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Stavropoulou is confident that those seeking asylum will be assessed properly, with several safeguards built into the legislation adopted by the Greek parliament on Friday, she argued. "We will make sure that [in the battle] between speed and a fair process, we will go for a fair process," Stavropoulou said.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week, that goal seemed very remote to many of the asylum-seekers detained on the island since the deal was first announced two weeks. On Chios, 1,600 migrants are kept in a camp meant for 1,100 people - and tensions there on Thursday led to a spate of fighting between frustrated asylum-seekers, with three treated for stab wounds. After tensions died down, around half of the detained marched out of the camp on Friday to reach a nearby village, Greek media reported.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more are stuck in the Greek mainland, after Macedonia shut its border in mid-March. Those with families have largely stayed put, but some are already trying other means of getting to the rest of Europe. On Friday, the UN refugee agency reported that a boat of 21 Syrians, Iraqis and Somalians had reached southern Italy - the first to arrive from Greece since the closure of the Macedonian border.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Turkey, officials in the port of Dikili were preparing on Friday to receive the first batch of deportees next week - but exact details were shrouded in mystery. "We are struggling to understand it ourselves," said Piril Erçoban, the director of Multeci-Der, a refugee-focused NGO based in the area. "Everything is so vague and unclear."</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2016</w:t>
      </w:r>
    </w:p>
    <w:p>
      <w:pPr>
        <w:pStyle w:val="Normal416"/>
      </w:pPr>
    </w:p>
    <w:p>
      <w:pPr>
        <w:pStyle w:val="Normal416"/>
        <w:ind w:left="200"/>
        <w:sectPr>
          <w:type w:val="continuous"/>
          <w:pgMar w:top="840" w:right="1000" w:bottom="840" w:left="1000" w:header="400" w:footer="400"/>
          <w:pgNumType w:fmt="decimal"/>
          <w:cols w:space="720"/>
        </w:sectPr>
      </w:pPr>
      <w:r>
        <w:br/>
      </w:r>
      <w:r>
        <w:pict>
          <v:line id="_x0000_s2688" style="position:absolute;z-index:252509184"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2961"/>
          <w:headerReference w:type="default" r:id="rId2962"/>
          <w:footerReference w:type="even" r:id="rId2963"/>
          <w:footerReference w:type="default" r:id="rId2964"/>
          <w:headerReference w:type="first" r:id="rId2965"/>
          <w:footerReference w:type="first" r:id="rId2966"/>
          <w:pgSz w:w="12240" w:h="15840"/>
          <w:pgMar w:top="840" w:right="1000" w:bottom="840" w:left="1000" w:header="400" w:footer="400"/>
          <w:pgNumType w:fmt="decimal"/>
          <w:cols w:space="720"/>
          <w:titlePg w:val="0"/>
        </w:sectPr>
      </w:pPr>
    </w:p>
    <w:p>
      <w:pPr>
        <w:pStyle w:val="Normal417"/>
      </w:pPr>
      <w:bookmarkStart w:id="832" w:name="Bookmark_417"/>
      <w:bookmarkEnd w:id="832"/>
    </w:p>
    <w:p>
      <w:pPr>
        <w:pStyle w:val="Normal417"/>
      </w:pPr>
      <w:r>
        <w:pict>
          <v:shape id="_x0000_i2689" type="#_x0000_t75" alt="LexisNexis®" style="width:147.75pt;height:30pt">
            <v:imagedata r:id="rId18" o:title=""/>
          </v:shape>
        </w:pict>
      </w:r>
      <w:r>
        <w:cr/>
      </w:r>
    </w:p>
    <w:p>
      <w:pPr>
        <w:pStyle w:val="Heading1415"/>
        <w:keepNext w:val="0"/>
        <w:spacing w:after="200" w:line="340" w:lineRule="atLeast"/>
        <w:ind w:left="0" w:right="0" w:firstLine="0"/>
        <w:jc w:val="center"/>
      </w:pPr>
      <w:hyperlink r:id="rId2967" w:history="1">
        <w:r>
          <w:rPr>
            <w:rFonts w:ascii="arial" w:eastAsia="arial" w:hAnsi="arial" w:cs="arial"/>
            <w:b/>
            <w:i/>
            <w:strike w:val="0"/>
            <w:color w:val="0077CC"/>
            <w:sz w:val="28"/>
            <w:u w:val="single"/>
            <w:vertAlign w:val="baseline"/>
          </w:rPr>
          <w:t>Benedict Cumberbatch stuns theatregoers with anti-government speech; Hamlet actor tells London audience to 'fuck the politicians' amid criticism of ministers over their handling of the migration crisis</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2015 Friday 2:09 PM GMT</w:t>
      </w:r>
    </w:p>
    <w:p>
      <w:pPr>
        <w:pStyle w:val="Normal417"/>
        <w:keepNext w:val="0"/>
        <w:spacing w:after="0" w:line="240" w:lineRule="atLeast"/>
        <w:ind w:right="0"/>
        <w:jc w:val="both"/>
      </w:pPr>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17"/>
        <w:keepNext w:val="0"/>
        <w:spacing w:before="120" w:after="0" w:line="220" w:lineRule="atLeast"/>
        <w:ind w:left="0" w:right="0" w:firstLine="0"/>
        <w:jc w:val="left"/>
      </w:pPr>
      <w:r>
        <w:br/>
      </w:r>
      <w:r>
        <w:pict>
          <v:shape id="_x0000_i2690" type="#_x0000_t75" style="width:167.98pt;height:30.75pt">
            <v:imagedata r:id="rId20" o:title=""/>
          </v:shape>
        </w:pic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w:t>
      </w:r>
    </w:p>
    <w:p>
      <w:pPr>
        <w:pStyle w:val="Normal417"/>
        <w:keepNext/>
        <w:spacing w:before="240" w:after="0" w:line="340" w:lineRule="atLeast"/>
        <w:ind w:left="0" w:right="0" w:firstLine="0"/>
        <w:jc w:val="left"/>
      </w:pPr>
      <w:bookmarkStart w:id="833" w:name="Body_415"/>
      <w:bookmarkEnd w:id="833"/>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691" style="position:absolute;z-index:252510208"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Benedict Cumberbatch has shown his growing frustration over the migration crisis during a speech after his Hamlet performance - reportedly saying "fuck the politicians".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Benedict Cumberbatch urges Hamlet audience to donate for refugees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Sherlock star has been giving nightly speeches after his curtain call at the Barbican in London and asking for donations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 far, audience contributions have raised more than £150,000 for Save the Children.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has been particularly critical of the British government's decision to accept only 20,000 refugees over five years.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speeches, Cumberbatch has been reading a poem called Home by Somali poet Warsan Shire, the same one he read in the introduction to Help is Coming, Save the Children's charity single, released in the summer. It includes the line: "No one puts children in a boat unless the water is safer than the land."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Cumberbatch has told theatregoers of a friend's experience volunteering on the Greek island of Lesbos, where 5,000 people had been arriving every day.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"Everywhere on the horizon there was nothing but boats and on the shoreline nothing but lifejackets," he said. "We are saying, as citizens of the world, we see you ... and at least some help is coming."</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members of the audience on Tuesday said they supported Cumberbatch's frustration with politicians, which led him to use the swear word.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nowhere came this 'Fuck the politicians' remark," one theatregoer told the Daily Mail. "It's not quite what you'd expect when you go for an evening with the bard, but it got a few cheers."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has previously expressed a desire to meet the home secretary to discuss the refugee crisis. "I don't think the government is doing enough, I'm glad to say that," he told Sky News at the premiere of his new film, Black Mass, this month. "I would like to sit down with Theresa May and really get an idea of how her economic and political model works.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huge crisis and not enough is being done. Yes, we need long-term solutions; yes, we need to get people out of the camps so they don't make a perilous journey; yes, it's a good idea to actually have a specific solution, I suppose, once they arrive here. But to say 20,000 over five years when 5,000 arrive in one day? We've all got to wake up to this."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30 October 2015. An earlier version said the Lib Dem peer Shirley Williams was in the audience for Hamlet on Tuesday, and included an embedded tweet from someone who had said Lady Williams was there. Williams' office has been in touch to say she was not in the audience for Hamlet, and had been at the Barbican that day for a different event, a recital by the pianist Stephen Hough. </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2015</w:t>
      </w:r>
    </w:p>
    <w:p>
      <w:pPr>
        <w:pStyle w:val="Normal417"/>
      </w:pPr>
    </w:p>
    <w:p>
      <w:pPr>
        <w:pStyle w:val="Normal417"/>
        <w:ind w:left="200"/>
        <w:sectPr>
          <w:type w:val="continuous"/>
          <w:pgMar w:top="840" w:right="1000" w:bottom="840" w:left="1000" w:header="400" w:footer="400"/>
          <w:pgNumType w:fmt="decimal"/>
          <w:cols w:space="720"/>
        </w:sectPr>
      </w:pPr>
      <w:r>
        <w:br/>
      </w:r>
      <w:r>
        <w:pict>
          <v:line id="_x0000_s2692" style="position:absolute;z-index:252511232"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2968"/>
          <w:headerReference w:type="default" r:id="rId2969"/>
          <w:footerReference w:type="even" r:id="rId2970"/>
          <w:footerReference w:type="default" r:id="rId2971"/>
          <w:headerReference w:type="first" r:id="rId2972"/>
          <w:footerReference w:type="first" r:id="rId2973"/>
          <w:pgSz w:w="12240" w:h="15840"/>
          <w:pgMar w:top="840" w:right="1000" w:bottom="840" w:left="1000" w:header="400" w:footer="400"/>
          <w:pgNumType w:fmt="decimal"/>
          <w:cols w:space="720"/>
          <w:titlePg w:val="0"/>
        </w:sectPr>
      </w:pPr>
    </w:p>
    <w:p>
      <w:pPr>
        <w:pStyle w:val="Normal418"/>
      </w:pPr>
      <w:bookmarkStart w:id="834" w:name="Bookmark_418"/>
      <w:bookmarkEnd w:id="834"/>
    </w:p>
    <w:p>
      <w:pPr>
        <w:pStyle w:val="Normal418"/>
      </w:pPr>
      <w:r>
        <w:pict>
          <v:shape id="_x0000_i2693" type="#_x0000_t75" alt="LexisNexis®" style="width:147.75pt;height:30pt">
            <v:imagedata r:id="rId18" o:title=""/>
          </v:shape>
        </w:pict>
      </w:r>
      <w:r>
        <w:cr/>
      </w:r>
    </w:p>
    <w:p>
      <w:pPr>
        <w:pStyle w:val="Heading1416"/>
        <w:keepNext w:val="0"/>
        <w:spacing w:after="200" w:line="340" w:lineRule="atLeast"/>
        <w:ind w:left="0" w:right="0" w:firstLine="0"/>
        <w:jc w:val="center"/>
      </w:pPr>
      <w:hyperlink r:id="rId2974" w:history="1">
        <w:r>
          <w:rPr>
            <w:rFonts w:ascii="arial" w:eastAsia="arial" w:hAnsi="arial" w:cs="arial"/>
            <w:b/>
            <w:i/>
            <w:strike w:val="0"/>
            <w:color w:val="0077CC"/>
            <w:sz w:val="28"/>
            <w:u w:val="single"/>
            <w:vertAlign w:val="baseline"/>
          </w:rPr>
          <w:t>SAS deployed in Libya since start of year, says leaked memo; King Abdullah of Jordan indicates US was briefed about plans for Jordanian special forces to operate alongside British</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2016 Friday 1:28 PM GMT</w:t>
      </w:r>
    </w:p>
    <w:p>
      <w:pPr>
        <w:pStyle w:val="Normal418"/>
        <w:keepNext w:val="0"/>
        <w:spacing w:after="0" w:line="240" w:lineRule="atLeast"/>
        <w:ind w:right="0"/>
        <w:jc w:val="both"/>
      </w:pPr>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18"/>
        <w:keepNext w:val="0"/>
        <w:spacing w:before="120" w:after="0" w:line="220" w:lineRule="atLeast"/>
        <w:ind w:left="0" w:right="0" w:firstLine="0"/>
        <w:jc w:val="left"/>
      </w:pPr>
      <w:r>
        <w:br/>
      </w:r>
      <w:r>
        <w:pict>
          <v:shape id="_x0000_i2694" type="#_x0000_t75" style="width:167.98pt;height:30.75pt">
            <v:imagedata r:id="rId20" o:title=""/>
          </v:shape>
        </w:pic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1213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Randeep Ramesh</w:t>
      </w:r>
    </w:p>
    <w:p>
      <w:pPr>
        <w:pStyle w:val="Normal418"/>
        <w:keepNext/>
        <w:spacing w:before="240" w:after="0" w:line="340" w:lineRule="atLeast"/>
        <w:ind w:left="0" w:right="0" w:firstLine="0"/>
        <w:jc w:val="left"/>
      </w:pPr>
      <w:bookmarkStart w:id="835" w:name="Body_416"/>
      <w:bookmarkEnd w:id="835"/>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695" style="position:absolute;z-index:252512256"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 forces have been deployed in Libya since the beginning of the year, according to a confidential briefing given to US congressional leaders by the king of Jordan.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leaked memo indicates the US lawmakers were personally briefed by King Abdullah in January about plans for Jordan's special forces to operate in the country alongside the British.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notes of the meeting in the week of 11 January, seen by the Guardian, King Abdullah confirmed his country's own special forces "will be imbedded [sic] with British SAS" in Libya.</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memo, the monarch met with US congressional leaders - including John McCain, the chairman of the Senate armed services committee, and Bob Corker, the chairman of the Senate foreign relations committee. Also present was the House of Representatives speaker, Paul Ryan.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Abdullah said UK special forces needed his soldiers' assistance when operating on the ground in north Africa, explaining "Jordanian slang is similar to Libyan slang".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 also highlighted that British forces had helped in building up a mechanised battalion in southern Syria, headed by a local commander and made up of tribal fighters, to combat Bashar al-Assad's army, and that his troops were ready with Britain and Kenya to go "over the border" to attack al-Shabaab in Somalia.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contacted, the Ministry of Defence said it did not comment on special forces' operations. None of the high-ranking US senators contacted by the Guardian responded to a request for interview.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one senate source confirmed US lawmakers met with the king in a private meeting in early January but refused to confirm "what may or may not have been discussed".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passage of the briefing notes says: "On Libya His Majesty said he expects a spike in a couple of weeks and Jordanians will be imbedded [sic] with British SAS, as Jordanian slang is similar to Libyan slang."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monarch's apparent openness with the US lawmakers is an indication of just how important an ally Jordan is to the US in the region. Since the 1950s Washington has provided it with more than $15bn (£10.5bn) in economic and military aid.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Jordanians had become frustrated over perceived US inaction over the Middle East in recent months. Five years of fighting in Syria have dramatically impacted on Jordan, which has absorbed more than 630,000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king has repeatedly called for decisive action to end the conflict.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'If they cut the coupons, we will probably die'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those present: "The problem is bigger than Isil [Islamic State], this is a third world war, this is Christians, Jews working with Muslims against outlaws."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 indicates that Abdullah also told US lawmakers: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Turkish president, Recep Tayyip Erdogan, "believes in a radical Islamic solution to the problems in the region" and the "fact that terrorists are going to Europe is part of Turkish policy, and Turkey keeps getting a slap on the hand, but they get off the hook".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Intelligence agencies want to keep terrorist websites "open so they can use them to track extremists" and Google had told the Jordanian monarch "they have 500 people working on this".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Israel "looks the other way" at the al-Qaida affiliate Jabhat al-Nusra on its border with Syria because "they regard them as an opposition to Hezbollah".</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 raised particular concerns over al-Shabaab, the Islamist militant group in Somalia that has links with both Isis and al-Qaida.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is looking at al-Shabaab because no one was really looking at the issue, and we cannot separate this issue, and the need to look at all the hotspots in the map," he said, adding: "We have a rapid deployment force that will stand with the British and Kenya and is ready to go over the border [into Somalia]."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Abdullah said "we started with al-Shabaab, as they feed into Libya", which has descended into chaos since the overthrow of Muammar Gaddafi by Nato forces.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Britain, it is the Jordanian monarch's confirmation of the SAS operating with his forces in north Africa that will raise eyebrows.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the oversight of the operations of British special forces has become a vexed matter in parliament. Earlier this week, David Cameron rejected a call from Angus Robertson, the Scottish National party's Westminster leader, for the SAS to be subject to parliamentary oversight, saying they were already "subject to international law as everyone else is in our country but I do not propose to change the arrangements under which these incredibly brave men work".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Crispin Blunt, the foreign affairs select committee chair, who has been concerned that parliament has been left in the dark about British involvement in Libya, told the Guardian he had known King Abdullah since they both served in the 13th/18th Royal Hussars.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Abdullah gives a level of insight that we don't get from our own governments," said Blunt. "He has given presentations to parliamentarians behind closed doors in the past. We don't get that from our own ministers. When [the foreign office minister] Tobias Ellwood told us about RAF flights over Libya these were plainly in support of special forces missions. But when we asked for details we were told the government doesn't comment on special forces.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tendency for the British establishment to work out everything very carefully and then present it to parliament as 'a take it or leave it' choice. And then ministers wonder why they have difficulties in parliament."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intelligence analysts at Stratfor said UK special forces were already in Libya and "escorting MI6 teams to meet with Libyan officials about supplying weapons and training to the Syrian army and to militias against the Islamic State. The British air force bases Sentinel aircraft in Cyprus for surveillance missions around [the Isis Libyan stronghold] Sirte as well."</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Obama did not mean to criticise Cameron over Libya, says White House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Accusations that Cameron's lax attitude to Libya contributed to the country's disastrous collapse resurfaced after Barack Obama suggested in an interview with Atlantic magazine this month that the chaos in north Africa was caused in part because the British prime minister was too distracted to oversee a smooth transformation to a new stable regime.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in recent weeks there has been a flurry of international activity to stabilise Libya, with British officials prominently pushing a peace process. Under a plan disclosed late last year, the UK will offer the new Libyan government 1,000 troops as part of an internationally coordinated effort.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Blunt says he has called on Cameron to give evidence to his committee, writing to Downing St to say that "given the prime minister's key role in the development of international policy before, during and after the 2011 intervention - a role which is continuing now with the formation of the government of national accord - the committee believes it is only appropriate to extend this invitation to you in a spirit of courtesy, fairness and genuine inquiry".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contacted, Downing Street did not respond to questions about whether the prime minister would give evidence to MPs.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Jordanian embassies in London and Washington did not comment on the leaks.</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2016</w:t>
      </w:r>
    </w:p>
    <w:p>
      <w:pPr>
        <w:pStyle w:val="Normal418"/>
      </w:pPr>
    </w:p>
    <w:p>
      <w:pPr>
        <w:pStyle w:val="Normal418"/>
        <w:ind w:left="200"/>
        <w:sectPr>
          <w:type w:val="continuous"/>
          <w:pgMar w:top="840" w:right="1000" w:bottom="840" w:left="1000" w:header="400" w:footer="400"/>
          <w:pgNumType w:fmt="decimal"/>
          <w:cols w:space="720"/>
        </w:sectPr>
      </w:pPr>
      <w:r>
        <w:br/>
      </w:r>
      <w:r>
        <w:pict>
          <v:line id="_x0000_s2696" style="position:absolute;z-index:252513280"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2975"/>
          <w:headerReference w:type="default" r:id="rId2976"/>
          <w:footerReference w:type="even" r:id="rId2977"/>
          <w:footerReference w:type="default" r:id="rId2978"/>
          <w:headerReference w:type="first" r:id="rId2979"/>
          <w:footerReference w:type="first" r:id="rId2980"/>
          <w:pgSz w:w="12240" w:h="15840"/>
          <w:pgMar w:top="840" w:right="1000" w:bottom="840" w:left="1000" w:header="400" w:footer="400"/>
          <w:pgNumType w:fmt="decimal"/>
          <w:cols w:space="720"/>
          <w:titlePg w:val="0"/>
        </w:sectPr>
      </w:pPr>
    </w:p>
    <w:p>
      <w:pPr>
        <w:pStyle w:val="Normal419"/>
      </w:pPr>
      <w:bookmarkStart w:id="836" w:name="Bookmark_419"/>
      <w:bookmarkEnd w:id="836"/>
    </w:p>
    <w:p>
      <w:pPr>
        <w:pStyle w:val="Normal419"/>
      </w:pPr>
      <w:r>
        <w:pict>
          <v:shape id="_x0000_i2697" type="#_x0000_t75" alt="LexisNexis®" style="width:147.75pt;height:30pt">
            <v:imagedata r:id="rId18" o:title=""/>
          </v:shape>
        </w:pict>
      </w:r>
      <w:r>
        <w:cr/>
      </w:r>
    </w:p>
    <w:p>
      <w:pPr>
        <w:pStyle w:val="Heading1417"/>
        <w:keepNext w:val="0"/>
        <w:spacing w:after="200" w:line="340" w:lineRule="atLeast"/>
        <w:ind w:left="0" w:right="0" w:firstLine="0"/>
        <w:jc w:val="center"/>
      </w:pPr>
      <w:hyperlink r:id="rId2981" w:history="1">
        <w:r>
          <w:rPr>
            <w:rFonts w:ascii="arial" w:eastAsia="arial" w:hAnsi="arial" w:cs="arial"/>
            <w:b/>
            <w:i/>
            <w:strike w:val="0"/>
            <w:color w:val="0077CC"/>
            <w:sz w:val="28"/>
            <w:u w:val="single"/>
            <w:vertAlign w:val="baseline"/>
          </w:rPr>
          <w:t>EU-Turkey refugee deal: staff shortages and rights concerns pose twin threat; Greece calls for 20-fold increase in asylum officials as campaigners accuse Turkey of expelling refugees back to Syria</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2016 Friday 6:27 PM GMT</w:t>
      </w:r>
    </w:p>
    <w:p>
      <w:pPr>
        <w:pStyle w:val="Normal419"/>
        <w:keepNext w:val="0"/>
        <w:spacing w:after="0" w:line="240" w:lineRule="atLeast"/>
        <w:ind w:right="0"/>
        <w:jc w:val="both"/>
      </w:pPr>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19"/>
        <w:keepNext w:val="0"/>
        <w:spacing w:before="120" w:after="0" w:line="220" w:lineRule="atLeast"/>
        <w:ind w:left="0" w:right="0" w:firstLine="0"/>
        <w:jc w:val="left"/>
      </w:pPr>
      <w:r>
        <w:br/>
      </w:r>
      <w:r>
        <w:pict>
          <v:shape id="_x0000_i2698" type="#_x0000_t75" style="width:167.98pt;height:30.75pt">
            <v:imagedata r:id="rId20" o:title=""/>
          </v:shape>
        </w:pic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1181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in Istanbul</w:t>
      </w:r>
    </w:p>
    <w:p>
      <w:pPr>
        <w:pStyle w:val="Normal419"/>
        <w:keepNext/>
        <w:spacing w:before="240" w:after="0" w:line="340" w:lineRule="atLeast"/>
        <w:ind w:left="0" w:right="0" w:firstLine="0"/>
        <w:jc w:val="left"/>
      </w:pPr>
      <w:bookmarkStart w:id="837" w:name="Body_417"/>
      <w:bookmarkEnd w:id="837"/>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699" style="position:absolute;z-index:252514304"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 concerns have been raised about the viability and legality of the EU-Turkey refugee deal just three days before its implementation, after rights campaigners alleged that Ankara had been deporting hundreds of refugees back to Syria on a daily basis in recent weeks, and the Greek asylum service said it needed more staff to make the deal work.</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double blow to the deal, the most senior Greek asylum official, Maria Stavropoulou, called for a 20-fold increase in personnel - while Amnesty International alleged that unaccompanied children were among scores of Syrians illegally expelled from Turkey since January. Hours later, the UN refugee agency again called for a halt to the deal unless Turkey could guarantee refugees' basic rights.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What does the EU's deal with Turkey mean?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as hundreds of people detained on a Greek island fled their camp en masse, and other refugees began to sail from mainland Greece to Italy for the first time since eastern European governments began to block their onward route through the Balkans last month.</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to block off a migration route that brought more than 800,000 refugees to Greece from Turkey last year, European and Turkish leaders are set to implement a deal on Monday that will see almost all asylum seekers deported back to Turkey. The success of the deal rests on both Greece's ability to process thousands of people in a short space of time, and Turkey's ability to prove itself a safe country for refugees.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factors were called into question on Friday, as the Greek parliament voted to begin deportations on Monday. Stavropoulou said her department did not have enough people to process the claims of the many people who, prior to the deal, would simply have passed through Greece on their way to Germany and other wealthier European countries.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about very many things, but the main worry now is about having the capacity to process all these claims," she said in an interview with the Guardian.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about 300 staff," she said. "My estimate is that if we are asked to handle anything like half the flow of last year, then we need to have 20 times more capacity."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government has already called for the European countries that have imposed the new deal to send 400 asylum experts to help Greece enact it. Just 30 are due to arrive on Sunday, and Stavropoulou said it would be a struggle to get them into action so quickly.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extremely volatile," she said. "There is an expectation that experts can land in Greece and start working the next day, but to give one example of the kind of practical problem that we are dealing with, there aren't even enough hotel rooms to fit all the experts."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justify the deportation of so many people, the EU has argued that Turkey is a safe country for refugees, a controversial claim that Amnesty International cast into further doubt on Friday. The watchdog released a report alleging that hundreds of Syrians have been forced back to their country in the past few months, undermining their basic right to sanctuary on Turkish soil.</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researchers in southern Turkey gathered testimonies from Syrians whose relatives have been expelled from the country in contravention of international law, including children without their parents. Commenting on the allegations, John Dalhuisen, Amnesty's Europe and central Asia director, said: "In their desperation to seal their borders, EU leaders have wilfully ignored the simplest of facts: Turkey is not a safe country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is getting less safe by the day.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 from pressuring Turkey to improve the protection it offers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EU is in fact incentivising the opposite."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interior ministry did not respond to a request for comment, but the country's embassy in the Netherlands later denied Amnesty's allegations, stating that "no Syrian was ever forced to return to Syria nor were they ever advised or forced to voluntarily return to Syria".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officials have responded to similar allegations in the past by maintaining that Turkey respects international refugee law.</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500 people to be returned under the deal are set to be deported next week. "On Monday it will begin," Nikos Xydakis, Greece's Europe minister, confirmed by phone from parliament. "Not the whole procedure, but the first step."</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has applied for asylum in Greece will not be deported until their claims have been processed in the next two weeks, Xydakis said. Deportations in the immediate future will be limited to those have agreed voluntarily to return to Turkey.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Lawyers working on the ground on the Greek islands said it was unclear, however, whether those due to be deported on Monday truly understood their rights, or if those who wanted to apply for asylum were able to make their intentions clear to the Greek police.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under-staffed Greek authorities may not be aware of all those who want to claim asylum in Greece, said Lora Pappa, the president of METAdrasi, a charity that provides refugees with legal and humanitarian assistance.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who will be sent back on Sunday: people who really said they didn't want to apply for asylum, or people who wanted to apply but couldn't," Pappa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very difficult for all people to apply. If 1,000 people want to express their will to apply tomorrow, I don't know if it's possible for the authorities to process them."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ago, a METAdrasi lawyer on the island of Chios found that the authorities' computing system was out of service for several hours.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Stavropoulou is confident that those seeking asylum will be assessed properly, saying that several safeguards had been built into the legislation the Greek parliament adopted on Friday. "We will make sure that between speed and a fair process, we will go for a fair process," she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however, that goal seemed very remote to many of the asylum seekers detained on the island since the deal was first announced two weeks ago. Some 1,600 migrants are kept in a camp meant for 1,100 people, and tensions there on Thursday led to a spate of fighting between frustrated asylum seekers, with three treated for stab wounds. After tensions died down, around half of the detained marched out of the camp on Friday to reach a nearby village, Greek media reported.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more are stuck on the Greek mainland, after Macedonia shut its border in mid-March. Those with families have largely stayed put, but some are already trying other means of getting to the rest of Europe. On Friday, the UN refugee agency reported that a boat carrying 21 Syrians, Iraqis and Somalians had reached southern Italy - the first to arrive from Greece since the closure of the Macedonian border.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Turkey, officials in the port of Dikili were preparing on Friday to receive the first batch of deportees next week, but exact details were shrouded in mystery. "We are struggling to understand it ourselves," said Piril Erçoban, the director of Multeci-Der, an NGO based in the area. "Everything is so vague and unclear."</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2016</w:t>
      </w:r>
    </w:p>
    <w:p>
      <w:pPr>
        <w:pStyle w:val="Normal419"/>
      </w:pPr>
    </w:p>
    <w:p>
      <w:pPr>
        <w:pStyle w:val="Normal419"/>
        <w:ind w:left="200"/>
        <w:sectPr>
          <w:type w:val="continuous"/>
          <w:pgMar w:top="840" w:right="1000" w:bottom="840" w:left="1000" w:header="400" w:footer="400"/>
          <w:pgNumType w:fmt="decimal"/>
          <w:cols w:space="720"/>
        </w:sectPr>
      </w:pPr>
      <w:r>
        <w:br/>
      </w:r>
      <w:r>
        <w:pict>
          <v:line id="_x0000_s2700"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2982"/>
          <w:headerReference w:type="default" r:id="rId2983"/>
          <w:footerReference w:type="even" r:id="rId2984"/>
          <w:footerReference w:type="default" r:id="rId2985"/>
          <w:headerReference w:type="first" r:id="rId2986"/>
          <w:footerReference w:type="first" r:id="rId2987"/>
          <w:pgSz w:w="12240" w:h="15840"/>
          <w:pgMar w:top="840" w:right="1000" w:bottom="840" w:left="1000" w:header="400" w:footer="400"/>
          <w:pgNumType w:fmt="decimal"/>
          <w:cols w:space="720"/>
          <w:titlePg w:val="0"/>
        </w:sectPr>
      </w:pPr>
    </w:p>
    <w:p>
      <w:pPr>
        <w:pStyle w:val="Normal420"/>
      </w:pPr>
      <w:bookmarkStart w:id="838" w:name="Bookmark_420"/>
      <w:bookmarkEnd w:id="838"/>
    </w:p>
    <w:p>
      <w:pPr>
        <w:pStyle w:val="Normal420"/>
      </w:pPr>
      <w:r>
        <w:pict>
          <v:shape id="_x0000_i2701" type="#_x0000_t75" alt="LexisNexis®" style="width:147.75pt;height:30pt">
            <v:imagedata r:id="rId18" o:title=""/>
          </v:shape>
        </w:pict>
      </w:r>
      <w:r>
        <w:cr/>
      </w:r>
    </w:p>
    <w:p>
      <w:pPr>
        <w:pStyle w:val="Heading1418"/>
        <w:keepNext w:val="0"/>
        <w:spacing w:after="200" w:line="340" w:lineRule="atLeast"/>
        <w:ind w:left="0" w:right="0" w:firstLine="0"/>
        <w:jc w:val="center"/>
      </w:pPr>
      <w:hyperlink r:id="rId2988" w:history="1">
        <w:r>
          <w:rPr>
            <w:rFonts w:ascii="arial" w:eastAsia="arial" w:hAnsi="arial" w:cs="arial"/>
            <w:b/>
            <w:i/>
            <w:strike w:val="0"/>
            <w:color w:val="0077CC"/>
            <w:sz w:val="28"/>
            <w:u w:val="single"/>
            <w:vertAlign w:val="baseline"/>
          </w:rPr>
          <w:t>SAS deployed in Libya since start of year, says leaked memo; King Abdullah of Jordan indicates US was briefed about plans for Jordanian special forces to operate alongside British</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2016 Friday 12:46 PM GMT</w:t>
      </w:r>
    </w:p>
    <w:p>
      <w:pPr>
        <w:pStyle w:val="Normal420"/>
        <w:keepNext w:val="0"/>
        <w:spacing w:after="0" w:line="240" w:lineRule="atLeast"/>
        <w:ind w:right="0"/>
        <w:jc w:val="both"/>
      </w:pPr>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20"/>
        <w:keepNext w:val="0"/>
        <w:spacing w:before="120" w:after="0" w:line="220" w:lineRule="atLeast"/>
        <w:ind w:left="0" w:right="0" w:firstLine="0"/>
        <w:jc w:val="left"/>
      </w:pPr>
      <w:r>
        <w:br/>
      </w:r>
      <w:r>
        <w:pict>
          <v:shape id="_x0000_i2702" type="#_x0000_t75" style="width:167.98pt;height:30.75pt">
            <v:imagedata r:id="rId20" o:title=""/>
          </v:shape>
        </w:pic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1213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Randeep Ramesh</w:t>
      </w:r>
    </w:p>
    <w:p>
      <w:pPr>
        <w:pStyle w:val="Normal420"/>
        <w:keepNext/>
        <w:spacing w:before="240" w:after="0" w:line="340" w:lineRule="atLeast"/>
        <w:ind w:left="0" w:right="0" w:firstLine="0"/>
        <w:jc w:val="left"/>
      </w:pPr>
      <w:bookmarkStart w:id="839" w:name="Body_418"/>
      <w:bookmarkEnd w:id="839"/>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703" style="position:absolute;z-index:252516352"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SAS forces have been deployed in Libya since the beginning of the year, according to a confidential briefing given to US congressional leaders by the king of Jordan.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leaked memo indicates the US lawmakers were personally briefed by King Abdullah in January about plans for Jordan's special forces to operate in the country alongside the British.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notes of the meeting in the week of 11 January - seen by the Guardian - King Abdullah confirmed his country's own special forces "will be imbedded [sic] with British SAS" in Libya.</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memo, the monarch met with US congressional leaders - including John McCain, the chairman of the Senate armed services committee, and Bob Corker, the chairman of the Senate foreign relations committee. Also present was the House of Representatives speaker Paul Ryan.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Abdullah said UK special forces needed his soldiers' assistance when operating on the ground in north Africa, explaining "Jordanian slang is similar to Libyan slang".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 also highlighted that British forces had helped in building up a mechanised battalion in southern Syria, commanded by a local commander and made up of tribal fighters, to combat Bashar al-Assad's army and that his troops were ready with Britain and Kenya to go "over the border" to attack al-Shabaab in Somalia.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contacted, the Ministry of Defence said it did not comment on special forces' operations. None of the high-ranking US senators contacted by the Guardian responded to a request for interview.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one senate source confirmed US lawmakers met with the king in a private meeting in early January but refused "to confirm what may or may not have been discussed".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passage of the briefing notes says: "On Libya His Majesty said he expects a spike in a couple of weeks and Jordanians will be imbedded [sic] with British SAS, as Jordanian slang is similar to Libyan slang".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monarch's apparent openness with the US lawmakers is an indication of just how important an ally Jordan is to the US in the region. Since the 1950s Washington has provided it with more than $15bn in economic and military aid.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'If they cut the coupons, we will probably die'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Jordanians had become frustrated over perceived US inaction over the Middle East in recent months. Five years of fighting in Syria have dramatically impacted on Jordan which has absorbed more than 630,000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king has repeatedly called for decisive action to end the conflict.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those present that "the problem is bigger than ISIL, this is a third world war, this is Christians, Jews working with Muslims against outlaws".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memo indicates that Abduallah also told US lawmakers that: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Turkish president, Recep Tayyip Erdogan, " believes in a radical Islamic solution to the problems in the region" and the "fact that terrorist(s) are going to Europe is part of Turkish policy, and Turkey keeps getting a slap on the hand, but they get off the hook".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Intelligence agencies want to keep terrorist websites "open so they can use them to track extremists" and Google had told the Jordanian monarch "they have 500 people working on this".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Israel "looks the other way" at al-Qaida affiliate Jabhat al-Nusra on its border with Syria because "they regard them as an opposition to Hezbollah".</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 raised particular concerns over al-Shabaab, the Islamist militant group in Somalia which has links with both Islamic State and al-Qaida.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is looking at al-Shabaab because no one was really looking at the issue, and we cannot separate this issue, and the need to look at all the hot spots in the map," he said, adding: "We have a rapid deployment force that will stand with the British and Kenya and is ready to go over the border [into Somalia]."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Abdullah said "we started with al-Shabaab, as they feed into Libya", which has descended into chaos since the overthrow of Muammar Gaddafi by Nato forces.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Britain, it is the Jordanian monarch's confirmation of the SAS operating with his own forces in north Africa that will raise eyebrows.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the oversight of the operations of British special forces has become a vexed issue in parliament. Earlier this week, David Cameron rejected a call from Angus Robertson, the Scottish National party's Westminster leader, for the SAS to be subject to parliamentary oversight, saying they were already "subject to international law as everyone else is in our country but I do not propose to change the arrangements under which these incredibly brave men work".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Crispin Blunt, the foreign affairs select committee chair, who has been concerned that parliament has been left in the dark about British involvement in Libya, told the Guardian he had known King Abdullah since they both served in the 13th/18th Royal Hussars.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Abdullah gives a level of insight that we don't get from our own governments," said Blunt. "He has given presentations to parliamentarians behind closed doors in the past. We don't get that from our own ministers. When [foreign office minister] Tobias Ellwood told us about RAF flights over Libya these were plainly in support of special forces missions. But when we asked for details we were told the government doesn't comment on special forces.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tendency for the British establishment to work out everything very carefully and then present it to parliament as 'a take it or leave it' choice. And then ministers wonder why they have difficulties in parliament."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intelligence analysts at Stratfor  said UK special forces were already in Libya and "escorting MI6 teams to meet with Libyan officials about supplying weapons and training to the Syrian army and to militias against the Islamic State. The British air force bases Sentinel aircraft in Cyprus for surveillance missions around [the Isis Libyan stronghold] Sirte as well."</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Obama did not mean to criticise Cameron over Libya, says White House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Accusations that Cameron's lax attitude to Libya contributed to the country's disastrous collapse resurfaced after Barack Obama suggested in an interview with Atlantic magazine this month that the chaos in north Africa was caused in part because the British prime minister was too distracted to oversee a smooth transformation to a new stable regime.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in recent weeks there has been a flurry of international activity to stabilise Libya, with British officials prominently pushing a peace process. Under a plan disclosed late last year, the UK will offer the new Libyan government 1,000 troops as part of an internationally coordinated effort.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Blunt says he has called on Cameron to give evidence to his committee, writing to Downing St to say that "given the prime minister's key role in the development of international policy before, during and after the 2011 intervention - a role which is continuing now with the formation of the government of national accord - the committee believes it is only appropriate to extend this invitation to you in a spirit of courtesy, fairness and genuine inquiry."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contacted, Downing St did not respond to questions about whether the prime minister would give evidence to MPs.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Jordanian embassies in London and Washington did not comment on the leaks.</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2016</w:t>
      </w:r>
    </w:p>
    <w:p>
      <w:pPr>
        <w:pStyle w:val="Normal420"/>
      </w:pPr>
    </w:p>
    <w:p>
      <w:pPr>
        <w:pStyle w:val="Normal420"/>
        <w:ind w:left="200"/>
        <w:sectPr>
          <w:type w:val="continuous"/>
          <w:pgMar w:top="840" w:right="1000" w:bottom="840" w:left="1000" w:header="400" w:footer="400"/>
          <w:pgNumType w:fmt="decimal"/>
          <w:cols w:space="720"/>
        </w:sectPr>
      </w:pPr>
      <w:r>
        <w:br/>
      </w:r>
      <w:r>
        <w:pict>
          <v:line id="_x0000_s2704" style="position:absolute;z-index:252517376"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2989"/>
          <w:headerReference w:type="default" r:id="rId2990"/>
          <w:footerReference w:type="even" r:id="rId2991"/>
          <w:footerReference w:type="default" r:id="rId2992"/>
          <w:headerReference w:type="first" r:id="rId2993"/>
          <w:footerReference w:type="first" r:id="rId2994"/>
          <w:pgSz w:w="12240" w:h="15840"/>
          <w:pgMar w:top="840" w:right="1000" w:bottom="840" w:left="1000" w:header="400" w:footer="400"/>
          <w:pgNumType w:fmt="decimal"/>
          <w:cols w:space="720"/>
          <w:titlePg w:val="0"/>
        </w:sectPr>
      </w:pPr>
    </w:p>
    <w:p>
      <w:pPr>
        <w:pStyle w:val="Normal421"/>
      </w:pPr>
      <w:bookmarkStart w:id="840" w:name="Bookmark_421"/>
      <w:bookmarkEnd w:id="840"/>
    </w:p>
    <w:p>
      <w:pPr>
        <w:pStyle w:val="Normal421"/>
      </w:pPr>
      <w:r>
        <w:pict>
          <v:shape id="_x0000_i2705" type="#_x0000_t75" alt="LexisNexis®" style="width:147.75pt;height:30pt">
            <v:imagedata r:id="rId18" o:title=""/>
          </v:shape>
        </w:pict>
      </w:r>
      <w:r>
        <w:cr/>
      </w:r>
    </w:p>
    <w:p>
      <w:pPr>
        <w:pStyle w:val="Heading1419"/>
        <w:keepNext w:val="0"/>
        <w:spacing w:after="200" w:line="340" w:lineRule="atLeast"/>
        <w:ind w:left="0" w:right="0" w:firstLine="0"/>
        <w:jc w:val="center"/>
      </w:pPr>
      <w:hyperlink r:id="rId2995" w:history="1">
        <w:r>
          <w:rPr>
            <w:rFonts w:ascii="arial" w:eastAsia="arial" w:hAnsi="arial" w:cs="arial"/>
            <w:b/>
            <w:i/>
            <w:strike w:val="0"/>
            <w:color w:val="0077CC"/>
            <w:sz w:val="28"/>
            <w:u w:val="single"/>
            <w:vertAlign w:val="baseline"/>
          </w:rPr>
          <w:t>81% of Isis-linked suspects charged in US are American citizens; As politicians rush to curb refugee intake, research reveals 55 of 68 people indicted over alleged Isis ties were born in US and none came from Syria</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2:14 PM GMT</w:t>
      </w:r>
    </w:p>
    <w:p>
      <w:pPr>
        <w:pStyle w:val="Normal421"/>
        <w:keepNext w:val="0"/>
        <w:spacing w:after="0" w:line="240" w:lineRule="atLeast"/>
        <w:ind w:right="0"/>
        <w:jc w:val="both"/>
      </w:pPr>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21"/>
        <w:keepNext w:val="0"/>
        <w:spacing w:before="120" w:after="0" w:line="220" w:lineRule="atLeast"/>
        <w:ind w:left="0" w:right="0" w:firstLine="0"/>
        <w:jc w:val="left"/>
      </w:pPr>
      <w:r>
        <w:br/>
      </w:r>
      <w:r>
        <w:pict>
          <v:shape id="_x0000_i2706" type="#_x0000_t75" style="width:167.98pt;height:30.75pt">
            <v:imagedata r:id="rId20" o:title=""/>
          </v:shape>
        </w:pic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pStyle w:val="Normal421"/>
        <w:keepNext/>
        <w:spacing w:before="240" w:after="0" w:line="340" w:lineRule="atLeast"/>
        <w:ind w:left="0" w:right="0" w:firstLine="0"/>
        <w:jc w:val="left"/>
      </w:pPr>
      <w:bookmarkStart w:id="841" w:name="Body_419"/>
      <w:bookmarkEnd w:id="841"/>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707" style="position:absolute;z-index:252518400"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the Isis-linked suspects who have ever been charged in the United States came from Syria and the overwhelming majority were born in the US, research reveals.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Sixty-eight people have been indicted because of alleged involvement in Isis, of whom 18 have been convicted, with an average sentence of 10 years three months, according to figures published this week by Center on National Security at Fordham University.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despite a growing political clamour over a perceived security threat posed by an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data shows that only three of those indicted in connection with Isis was a refugee or asylum seeker; none came from Syria.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55, or 80.9%, of the individuals concerned are US citizens, including 44 who were born in America. The rest include six born in Bosnia, four in Uzbekistan, three in Somalia and two in Sudan. Fifty-eight are men and 10 are women. The average age is 26 and around a third are under 21.</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typical alleged Islamic State adherent is intent on fighting abroad rather than plotting attacks at home, research shows.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classifies more than half arrested of those and charged as "foreign fighters/ aspirants", around a quarter are "domestic plotters" and about one-fifth are "facilitators". But other demographic patterns are hard to discern, with occupations ranging from soldier to student.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young, they are spread over a wide geography, they are impervious to profiling in many ways," said Karen Greenberg, director of the center, who has tallied cases dating back to March 2014 when Isis made massive territorial gains in Iraq.</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political rush to suspend America's asylum programme is "misguided", she added, noting that the overwhelming majority of refugees are grateful for the way they are treated. "We have tremendous border controls in this country. We've spent 14 years and almost a trillion dollars on our security industry. We're pretty good at vetting them, despite what Marco Rubio says.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is being very careful about these arrests. They really don't see a great domestic terrorism threat here. Of course we know that anything could happen but, compared to abroad, the terrorism threat is really quite low."</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reflected in relatively short sentences, Greenberg continued, indicating that judges regard those convicted as young people in need of "diversion" rather than hardened terrorists posing a serious threat.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difference in tenor and tone", she added, from the post-9/11 decade when the FBI was accused of using entrapment to link people to the al-Qaida terrorist network. "You always have to be vigilant. There are a couple of cases where there has been concern.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generally they're more like deterrent cases. It's no longer about trying to see how far you will go. It's more, 'You're 16, we don't want to know how far you will go.'"</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concerns persist that young people who make rash statements on social media can be lured by undercover government agents posing as Isis into saying or doing things they would not have otherwise, landing them in trouble.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the New Yorker magazine highlighted the case of Jonas and Hasan Edmonds, cousins from Aurora, Illinois, charged with conspiring to provide material support for Isis. After posting a pro-Isis video on his Facebook page, Hasan received a friend request from an undercover agent working for the FBI. He wrote to the agent about wanting to "bring the pain to them here", maximising "damage and mayhem" and "something like the brother in Paris did" - a reference to the deadly attack on satirical magazine Charlie Hebdo.</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Hasan, 22, and 29-year-old Jonas were soon invited to a face-to-face meeting with another undercover agent, who drove with them at a military base where Hasan had been training in the national guard, and later alleged that they had discussed how to carry out a mass shooting with a death toll of more than a hundred. It would be perpetrated by Jonas, while Hasan would travel to Egypt on his way to join Isis.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 journalist Mattathias Schwartz commented: "In the case of the Edmonds cousins, it's clear that the government got involved at an early stage. Hasan does not appear to have made arrangements to connect with Isis in Cairo, and while Jonas spoke of his desire to carry out a domestic attack, there is little evidence that he had made concrete plans to do so.</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possible that Jonas's desire to execute the plot would have flagged without Hasan and the two undercover agents, who inserted themselves into his life and prodded him along. While the FBI agents conceivably could have attempted to counter the Edmonds cousins' radicalisation, they allowed and perhaps encouraged it, and then put them behind bars."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America: separating fact from fiction in the debate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concerns were echoed by professor Michael Desch, co-director of the Notre Dame international security programme. "In a number of these instances, it looks less like a priority threat than someone who got caught up in a situation where they made bad choices. There seem to be a lot of cases of people getting caught up in stuff which they wouldn't have without a government agent's involvement.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 defend these people at all - if someone gets caught up in something they shouldn't, they should not walk scot free - but it is striking that in a lot of cases the only contact with a terrorist organisation was one manned by the government."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the total of people charged numbers fewer than a hundred, Desch said: "It's not to deny there's a threat out there and US law enforcement should not be vigilant, but it shows the threat is inflated. Of these cases very few rise to the level of the September 11 attacks."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youth of many of the individuals is evident. In January, Mohammed Hamzah Khan, 19, of of Bolingbrook, a suburb of Chicago, was charged with trying to provide material support to Isis. His 17-year-old sister and 16-year-old brother were also arrested at O'Hare international airport as he tried to board a plane to Vienna en route to Istanbul, but were not charged.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who lived with his parents, was described by neighbours as a polite teenager. But he left a letter expressing disgust: "We are all witness that the western societies are getting more immoral day by day," he wrote. "I do not want my kids being exposed to filth like this."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case last year, Shannon Maureen Conley, a Muslim convert from suburban Denver, was arrested at an airport after telling agents she planned to live with a suitor she met online, apparently a Tunisian man who claimed to be fighting for Isis. She said she wanted to start a "holy war".</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421"/>
      </w:pPr>
    </w:p>
    <w:p>
      <w:pPr>
        <w:pStyle w:val="Normal421"/>
        <w:ind w:left="200"/>
        <w:sectPr>
          <w:type w:val="continuous"/>
          <w:pgMar w:top="840" w:right="1000" w:bottom="840" w:left="1000" w:header="400" w:footer="400"/>
          <w:pgNumType w:fmt="decimal"/>
          <w:cols w:space="720"/>
        </w:sectPr>
      </w:pPr>
      <w:r>
        <w:br/>
      </w:r>
      <w:r>
        <w:pict>
          <v:line id="_x0000_s2708" style="position:absolute;z-index:252519424"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2996"/>
          <w:headerReference w:type="default" r:id="rId2997"/>
          <w:footerReference w:type="even" r:id="rId2998"/>
          <w:footerReference w:type="default" r:id="rId2999"/>
          <w:headerReference w:type="first" r:id="rId3000"/>
          <w:footerReference w:type="first" r:id="rId3001"/>
          <w:pgSz w:w="12240" w:h="15840"/>
          <w:pgMar w:top="840" w:right="1000" w:bottom="840" w:left="1000" w:header="400" w:footer="400"/>
          <w:pgNumType w:fmt="decimal"/>
          <w:cols w:space="720"/>
          <w:titlePg w:val="0"/>
        </w:sectPr>
      </w:pPr>
    </w:p>
    <w:p>
      <w:pPr>
        <w:pStyle w:val="Normal422"/>
      </w:pPr>
      <w:bookmarkStart w:id="842" w:name="Bookmark_422"/>
      <w:bookmarkEnd w:id="842"/>
    </w:p>
    <w:p>
      <w:pPr>
        <w:pStyle w:val="Normal422"/>
      </w:pPr>
      <w:r>
        <w:pict>
          <v:shape id="_x0000_i2709" type="#_x0000_t75" alt="LexisNexis®" style="width:147.75pt;height:30pt">
            <v:imagedata r:id="rId18" o:title=""/>
          </v:shape>
        </w:pict>
      </w:r>
      <w:r>
        <w:cr/>
      </w:r>
    </w:p>
    <w:p>
      <w:pPr>
        <w:pStyle w:val="Heading1420"/>
        <w:keepNext w:val="0"/>
        <w:spacing w:after="200" w:line="340" w:lineRule="atLeast"/>
        <w:ind w:left="0" w:right="0" w:firstLine="0"/>
        <w:jc w:val="center"/>
      </w:pPr>
      <w:hyperlink r:id="rId3002" w:history="1">
        <w:r>
          <w:rPr>
            <w:rFonts w:ascii="arial" w:eastAsia="arial" w:hAnsi="arial" w:cs="arial"/>
            <w:b/>
            <w:i/>
            <w:strike w:val="0"/>
            <w:color w:val="0077CC"/>
            <w:sz w:val="28"/>
            <w:u w:val="single"/>
            <w:vertAlign w:val="baseline"/>
          </w:rPr>
          <w:t>G20 to discuss threat of Isis infiltrators among EU migrants after Paris attacks; Fears of Isis capability to bring terror to western cities loom over talks after it emerged one attacker had a Syrian passport flagged as arriving in Greece</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 11:06 AM GMT</w:t>
      </w:r>
    </w:p>
    <w:p>
      <w:pPr>
        <w:pStyle w:val="Normal422"/>
        <w:keepNext w:val="0"/>
        <w:spacing w:after="0" w:line="240" w:lineRule="atLeast"/>
        <w:ind w:right="0"/>
        <w:jc w:val="both"/>
      </w:pPr>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22"/>
        <w:keepNext w:val="0"/>
        <w:spacing w:before="120" w:after="0" w:line="220" w:lineRule="atLeast"/>
        <w:ind w:left="0" w:right="0" w:firstLine="0"/>
        <w:jc w:val="left"/>
      </w:pPr>
      <w:r>
        <w:br/>
      </w:r>
      <w:r>
        <w:pict>
          <v:shape id="_x0000_i2710" type="#_x0000_t75" style="width:167.98pt;height:30.75pt">
            <v:imagedata r:id="rId20" o:title=""/>
          </v:shape>
        </w:pic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1139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Political editor</w:t>
      </w:r>
    </w:p>
    <w:p>
      <w:pPr>
        <w:pStyle w:val="Normal422"/>
        <w:keepNext/>
        <w:spacing w:before="240" w:after="0" w:line="340" w:lineRule="atLeast"/>
        <w:ind w:left="0" w:right="0" w:firstLine="0"/>
        <w:jc w:val="left"/>
      </w:pPr>
      <w:bookmarkStart w:id="843" w:name="Body_420"/>
      <w:bookmarkEnd w:id="843"/>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711" style="position:absolute;z-index:252520448"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leaders are to meet in Turkey on Sunday to discuss the effect of the refugee crisis on European security after terrorist attacks in Paris left 129 dead and several hundred injured.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Islamic State claimed responsibility for a string of coordinated gun attacks and suicide bombings in the French capital on Friday. Seven extremists opened fire on restaurants, bars and a concert hall, and detonated suicide vests near the Stade de France in the deadliest attack on European soil in more than a decade.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François Hollande, will be the only major political figure absent at the G20 summit on Sunday morning as he oversees the heightened security operations in Paris. He is also expected to take part in the three days of official mourning.</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absence, the G20 will discuss the threat of Isis infiltrators among EU migrants and refugees, an issue that was thrown into the spotlight on Saturday after it emerged at least one the attackers was found with a Syrian passport flagged as arriving in Greece on a typical refugee route. It has not been confirmed whether the passport is genuine.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chief Jean-Claude Juncker said ahead of the summit: "We should not mix the different categories of people coming to Europe. The one responsible for the attacks in Paris ... he is a criminal and not a refugee and not an asylum seeker.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invite those in Europe who try to change the migration agenda we have adopted - I would like to remind them to be serious about this and not to give in to these basic reactions that I do not like.I see the difficulty but I don't see the need to change our general approach."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will form part of a broader discussion on solving the conflict in Syria and is likely to cause discord at the summit, with some leaders arguing for much stricter border controls while others are more sensitive to the Schengen arrangements, particularly German chancellor Angela Merkel, who has led in welcoming refugees.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is predicting that as many as 3 million refugees will arrive next year if there is no end to the Syrian civil war and David Cameron has been making the case for more refugees to be given jobs and education in the semi-permanent camps on the border of Syria to discourage them from making the perilous journey.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is to receive the first flight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Tuesday as part of the government's pledge to rehouse 20,000. Home Office officials emphasised over the weekend that it would go ahead as planned and that the security services had "vetting in place" to prevent any Isis sympathisers infiltrating the group.</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Turkey has been demanding extra financial help to house the refugees, and a clearer EU position on a quota for each EU country to take refugees. Some G20 countries want the Turks to do more to close the border with Syria.</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G20 meeting was due to address terrorism and migration at a dinner on Sunday evening, before discussing climate change, corporate tax avoidance and the overall state of the world economy on Monday.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Islamic State 'goes global' with Paris attacks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discussions will now be dominated by the growing concern that Isis is moving beyond its sanctuary in northern Syria and transforming into a global terrorist network capable of wreaking devastation in western cities.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are expected to give added urgency to striking at Isis within Syria and finding a broader peace settlement. Cameron is also due to hold bilateral talks with Vladimir Putin on Monday, his first since the last G20 in Brisbane a year ago. The British prime minister will be trying to gauge whether there is any possibility of the Russians dropping their commitment to Bashar al-Assad being able to stand in Syrian elections, and whether a deal could be struck about Assad's role in an interim administration. He is also likely to discuss the Russian bombing campaign, and its apparent targeting of moderate Syrian forces opposed to Assad.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peace conference in Vienna on Saturday - the second in a week - agreed that there should be elections in Syria in 18 months, but there was no agreement on whether Assad, seen as a potential war criminal by the west, should be allowed to stand in those elections. The west has said he could play a part in the transition, but there has also been no agreement on which of the myriad groups in Syria would be classified as terrorist and as a result debarred from the political process leading to a new government. It is regarded as a form of progress that the talks involving all the key regional players, including Iran, Russia, Saudi Arabia, the EU and the US are taking place at all.</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G20 summit's Turkish hosts are coping with 2 million refugees and operating as the chief transit country to the EU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They are expected to urge Obama to take a more aggressive stance in enforcing no-fly zones and safe havens. Obama has been wary of such a move, saying it would require ground troops to make such havens truly safe from attacks either by Syrian government forces, or Isis.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frustrated by Turkish president Recep Tayyip Erdogan's reluctance to join the campaign against Isis, though his country eventually decided to start bombing the militants this summer and also allowed the US to launch its own airstrikes from key bases in the country. Erdogan is concerned the air campaign is helping the formation of a Kurdish independent state.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sign that the Paris outrage will lead Cameron to change his calculus about seeking Commons authorisation for the RAF to extend airstrikes from Iraq to Syria, partly because there is no sign that the Labour leader, Jeremy Corbyn, is willing to drop his opposition to such an air campaign.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was due to have security briefings this weekend and has been resolute in his condemnations of the Paris terror outrage. But he was also due to condemn the futility of western wars in the Middle East in a speech he withdrew in the wake of the Paris attacks.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250,000 people have been killed in Syria in clashes between rebels and forces loyal to Assad. Eleven million people have been uprooted from their homes, sparking a massive migration crisis in Europe that is also expected to be on the agenda at the G20 meeting.</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leaders at the summit know that any action against Isis is likely to lead to retaliation: France has been targeted due to its forward role against Isis, including its air bombing campaign, and the Russian airliner downed over Sinai was attacked after Moscow intervened in Syria.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Obama has authorised airstrikes and sent small teams of special forces acting as advisers to aid Iraqi military units, Syrian rebels and Kurdish fighters on the ground, some of whom have been making strides in recent days in pushing back Isis in Iraq.</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2015</w:t>
      </w:r>
    </w:p>
    <w:p>
      <w:pPr>
        <w:pStyle w:val="Normal422"/>
      </w:pPr>
    </w:p>
    <w:p>
      <w:pPr>
        <w:pStyle w:val="Normal422"/>
        <w:ind w:left="200"/>
        <w:sectPr>
          <w:type w:val="continuous"/>
          <w:pgMar w:top="840" w:right="1000" w:bottom="840" w:left="1000" w:header="400" w:footer="400"/>
          <w:pgNumType w:fmt="decimal"/>
          <w:cols w:space="720"/>
        </w:sectPr>
      </w:pPr>
      <w:r>
        <w:br/>
      </w:r>
      <w:r>
        <w:pict>
          <v:line id="_x0000_s2712" style="position:absolute;z-index:252521472"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003"/>
          <w:headerReference w:type="default" r:id="rId3004"/>
          <w:footerReference w:type="even" r:id="rId3005"/>
          <w:footerReference w:type="default" r:id="rId3006"/>
          <w:headerReference w:type="first" r:id="rId3007"/>
          <w:footerReference w:type="first" r:id="rId3008"/>
          <w:pgSz w:w="12240" w:h="15840"/>
          <w:pgMar w:top="840" w:right="1000" w:bottom="840" w:left="1000" w:header="400" w:footer="400"/>
          <w:pgNumType w:fmt="decimal"/>
          <w:cols w:space="720"/>
          <w:titlePg w:val="0"/>
        </w:sectPr>
      </w:pPr>
    </w:p>
    <w:p>
      <w:pPr>
        <w:pStyle w:val="Normal423"/>
      </w:pPr>
      <w:bookmarkStart w:id="844" w:name="Bookmark_423"/>
      <w:bookmarkEnd w:id="844"/>
    </w:p>
    <w:p>
      <w:pPr>
        <w:pStyle w:val="Normal423"/>
      </w:pPr>
      <w:r>
        <w:pict>
          <v:shape id="_x0000_i2713" type="#_x0000_t75" alt="LexisNexis®" style="width:147.75pt;height:30pt">
            <v:imagedata r:id="rId18" o:title=""/>
          </v:shape>
        </w:pict>
      </w:r>
      <w:r>
        <w:cr/>
      </w:r>
    </w:p>
    <w:p>
      <w:pPr>
        <w:pStyle w:val="Heading1421"/>
        <w:keepNext w:val="0"/>
        <w:spacing w:after="200" w:line="340" w:lineRule="atLeast"/>
        <w:ind w:left="0" w:right="0" w:firstLine="0"/>
        <w:jc w:val="center"/>
      </w:pPr>
      <w:hyperlink r:id="rId3009" w:history="1">
        <w:r>
          <w:rPr>
            <w:rFonts w:ascii="arial" w:eastAsia="arial" w:hAnsi="arial" w:cs="arial"/>
            <w:b/>
            <w:i/>
            <w:strike w:val="0"/>
            <w:color w:val="0077CC"/>
            <w:sz w:val="28"/>
            <w:u w:val="single"/>
            <w:vertAlign w:val="baseline"/>
          </w:rPr>
          <w:t>The year of fear: Republicans and media stoked bigotry and anxiety in 2015; Donald Trump, politicians and cable news kept us afraid of mass shooters, terrorist threats and the so-called 'refugee crisis' - which was least likely to kill us</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2015 Wednesday 1:33 PM GMT</w:t>
      </w:r>
    </w:p>
    <w:p>
      <w:pPr>
        <w:pStyle w:val="Normal423"/>
        <w:keepNext w:val="0"/>
        <w:spacing w:after="0" w:line="240" w:lineRule="atLeast"/>
        <w:ind w:right="0"/>
        <w:jc w:val="both"/>
      </w:pPr>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23"/>
        <w:keepNext w:val="0"/>
        <w:spacing w:before="120" w:after="0" w:line="220" w:lineRule="atLeast"/>
        <w:ind w:left="0" w:right="0" w:firstLine="0"/>
        <w:jc w:val="left"/>
      </w:pPr>
      <w:r>
        <w:br/>
      </w:r>
      <w:r>
        <w:pict>
          <v:shape id="_x0000_i2714" type="#_x0000_t75" style="width:167.98pt;height:30.75pt">
            <v:imagedata r:id="rId20" o:title=""/>
          </v:shape>
        </w:pic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w:t>
      </w:r>
    </w:p>
    <w:p>
      <w:pPr>
        <w:pStyle w:val="Normal423"/>
        <w:keepNext/>
        <w:spacing w:before="240" w:after="0" w:line="340" w:lineRule="atLeast"/>
        <w:ind w:left="0" w:right="0" w:firstLine="0"/>
        <w:jc w:val="left"/>
      </w:pPr>
      <w:bookmarkStart w:id="845" w:name="Body_421"/>
      <w:bookmarkEnd w:id="845"/>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715" style="position:absolute;z-index:252522496"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year the threads came together.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Spectres of mass shootings, jihadis and immigrant hordes have grown to haunt parts of 21st century America as communists and the atom bomb once did. But each fear, rational or not, generally held its own as a distinct threat.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children's school went into lockdown, chances are you had visions of a gun-obsessed loner blasting his way through the classrooms. When airport security rummaged through your underwear while you were still in it, it was al-Qaida or Isis you cursed. And if you were worried about immigrants, other than because of skin colour, it may well have been because you believed the deceit that they were going to steal your job. Each fear in its place.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2015, the year of blended anxieties.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started by shifting the debate from policy about undocumented immigrants to the smearing of Mexicans in general as rapists, drug traffickers and all around criminals.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frontrunner then seized on the heartrending scenes of refugees, particularly Syrians, arriving in Europe on flimsy boats and tramping en masse across the continent in search of sanctuary, to add terrorism to the list of immigrant dangers.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 of the Republican field waded in after the Paris attacks with the complicity of cable news. Isis is in Syria. Syrians refugees are arriving in Europe. Paris is in Europe. Therefore the murderers at the Bataclan were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the nation's governors, all but one of them Republican, dutifully stepped up by barring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within the borders of their states. No matter that they lacked the authority to do any such thing or any way of enforcing the ban. Nor that almost all the killers in Paris were French or Belgian citizens, and of Algerian or Moroccan descent, with the exception of two men travelling on fake Syrian passports whose real identities are still a mystery.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standing sentinel on the border, was not deterred. He latched on to a report by the rightwing Brietbart that eight Syrian "illegal aliens" had been "caught" by federal agents attempting to cross into Texas. Trump tweeted: "Eight Syrians were just caught on the southern border trying to get into the U.S. ISIS maybe? I told you so. WE NEED A BIG &amp; BEAUTIFUL WALL!"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turned out, the Syrians were two families, including four children, who were neither "illegal immigrants" nor "caught". They had declared themselves openly at an immigration post after crossing from Mexico.</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threads came together in November in San Bernardino, California, as a married couple, Syed Rizwan Farook and Tashfeen Malik, shot 14 people dead in an attack that FBI investigators say was jihadi-inspired. The killings tied the knot of fear of immigrants, terrorism and gun rampages.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seem to matter that Farook was born in the US and that the only person to get into the US and kill anyone in an act of alleged terrorism in 2015 was his wife who was neither Syrian nor a refugee. She was a Pakistani on a fiancée visa.</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leapt into action, voting to require foreigners who do not normally need a visa to enter the US, such as most Europeans, to get one if they have visited Syria or Iraq.</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Funnily enough, Republicans were a little less enthusiastic about addressing the third strand of the knot - how these terrorists got their weapons. Even when it came to keeping weapons out of the hands of people Homeland Security regards as too much of a threat to permit to fly in the US, gun rights won out.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was the ease with which Farook was able to get weapons, through a friend who bought them in a gun shop, that made the whole attack possible or at least so deadly.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Brady Campaign to Prevent Gun Violence calculates that seven children and teenagers are shot dead in the US each day. That means more die in a week than all the Americans killed by jihadi terrorism in their own country in all of 2015.</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of course the mass shootings that got the attention. There were more than 300 in 2015, only two of which were carried out by alleged Muslim terrorists. The response to the killings was often more guns.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days following Chris Harper Mercer's murder of 10 people at Umpqua community college in Roseburg, Oregon sales at the local gun shop surged.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Roseburg killings, President Obama challenged news organisations to "tally up the number of Americans who have been killed through terrorist attacks over the last decade, and the number of Americans who have been killed by gun violence". Politifact did just that in early October, before the San Bernardino shootings, and came up with 24 vs 280,024. Those who have died from gun violence over the decade is now somewhere past 300,000, which dwarfs even the 9/11 attacks.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cable news was there to keep everyone's eye firmly on the ball. Wolf Blitzer's first question of the CNN Republican debate in Las Vegas this month was about protecting Americans from jihadis. That issue took up the first hour of the debate. He did not pose a single question about mass shootings or gun control.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exaggerated fears of jihadis on the doorstep tend to be of less concern among people, mostly African Americans, who have good reason to be more afraid of those ostensibly protecting them. The Guardian recorded 1,125 people killed by the police this year as the body of video evidence of trigger-happy officers and a taste for excessive force grew.</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other things to be alarmed by, if not afraid of, which did not get the wider discussion they deserved. Among them was research showing a rising death rate among middle-aged white Americans.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Americans remain at greater risk from premature death in large part because of the consequences of systemic poverty and lack of opportunity, not least restricted access to decent healthcare, as well as violence.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shock in the study of middle-aged white people lay in the reversal of a longstanding trend of falling death rates in contrast to every other group, including African Americans, and unique in the developed world. Many died prematurely of drugs or drink. Suicide now kills almost as many middle-aged white Americans as cancer used to when it was the primary cause of death in that group.</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those worst affected tended to have the lowest incomes, it appeared to have a lot to do with desperation and despair rooted in growing economic inequality and financial struggles.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its own kind of violence with implications beyond the middle-aged or white Americans that should alarm everyone and have politicians reaching for answers.  But the year of living anxiously meant the Republicans and cable news kept us afraid of what is least likely to kill us.</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2015</w:t>
      </w:r>
    </w:p>
    <w:p>
      <w:pPr>
        <w:pStyle w:val="Normal423"/>
      </w:pPr>
    </w:p>
    <w:p>
      <w:pPr>
        <w:pStyle w:val="Normal423"/>
        <w:ind w:left="200"/>
        <w:sectPr>
          <w:type w:val="continuous"/>
          <w:pgMar w:top="840" w:right="1000" w:bottom="840" w:left="1000" w:header="400" w:footer="400"/>
          <w:pgNumType w:fmt="decimal"/>
          <w:cols w:space="720"/>
        </w:sectPr>
      </w:pPr>
      <w:r>
        <w:br/>
      </w:r>
      <w:r>
        <w:pict>
          <v:line id="_x0000_s2716" style="position:absolute;z-index:252523520"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010"/>
          <w:headerReference w:type="default" r:id="rId3011"/>
          <w:footerReference w:type="even" r:id="rId3012"/>
          <w:footerReference w:type="default" r:id="rId3013"/>
          <w:headerReference w:type="first" r:id="rId3014"/>
          <w:footerReference w:type="first" r:id="rId3015"/>
          <w:pgSz w:w="12240" w:h="15840"/>
          <w:pgMar w:top="840" w:right="1000" w:bottom="840" w:left="1000" w:header="400" w:footer="400"/>
          <w:pgNumType w:fmt="decimal"/>
          <w:cols w:space="720"/>
          <w:titlePg w:val="0"/>
        </w:sectPr>
      </w:pPr>
    </w:p>
    <w:p>
      <w:pPr>
        <w:pStyle w:val="Normal424"/>
      </w:pPr>
      <w:bookmarkStart w:id="846" w:name="Bookmark_424"/>
      <w:bookmarkEnd w:id="846"/>
    </w:p>
    <w:p>
      <w:pPr>
        <w:pStyle w:val="Normal424"/>
      </w:pPr>
      <w:r>
        <w:pict>
          <v:shape id="_x0000_i2717" type="#_x0000_t75" alt="LexisNexis®" style="width:147.75pt;height:30pt">
            <v:imagedata r:id="rId18" o:title=""/>
          </v:shape>
        </w:pict>
      </w:r>
      <w:r>
        <w:cr/>
      </w:r>
    </w:p>
    <w:p>
      <w:pPr>
        <w:pStyle w:val="Heading1422"/>
        <w:keepNext w:val="0"/>
        <w:spacing w:after="200" w:line="340" w:lineRule="atLeast"/>
        <w:ind w:left="0" w:right="0" w:firstLine="0"/>
        <w:jc w:val="center"/>
      </w:pPr>
      <w:hyperlink r:id="rId3016" w:history="1">
        <w:r>
          <w:rPr>
            <w:rFonts w:ascii="arial" w:eastAsia="arial" w:hAnsi="arial" w:cs="arial"/>
            <w:b/>
            <w:i/>
            <w:strike w:val="0"/>
            <w:color w:val="0077CC"/>
            <w:sz w:val="28"/>
            <w:u w:val="single"/>
            <w:vertAlign w:val="baseline"/>
          </w:rPr>
          <w:t>Australian fighter jets bomb Isis tank in east Syria airstrike, says Kevin Andrews; Defence minister confirms Australian Hornet fighter aircraft destroyed an Isis armoured personnel carrier in 'first successful' strike on Monday</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2015 Wednesday 3:14 AM GMT</w:t>
      </w:r>
    </w:p>
    <w:p>
      <w:pPr>
        <w:pStyle w:val="Normal424"/>
        <w:keepNext w:val="0"/>
        <w:spacing w:after="0" w:line="240" w:lineRule="atLeast"/>
        <w:ind w:right="0"/>
        <w:jc w:val="both"/>
      </w:pPr>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24"/>
        <w:keepNext w:val="0"/>
        <w:spacing w:before="120" w:after="0" w:line="220" w:lineRule="atLeast"/>
        <w:ind w:left="0" w:right="0" w:firstLine="0"/>
        <w:jc w:val="left"/>
      </w:pPr>
      <w:r>
        <w:br/>
      </w:r>
      <w:r>
        <w:pict>
          <v:shape id="_x0000_i2718" type="#_x0000_t75" style="width:167.98pt;height:30.75pt">
            <v:imagedata r:id="rId20" o:title=""/>
          </v:shape>
        </w:pic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Shalailah Medhora</w:t>
      </w:r>
    </w:p>
    <w:p>
      <w:pPr>
        <w:pStyle w:val="Normal424"/>
        <w:keepNext/>
        <w:spacing w:before="240" w:after="0" w:line="340" w:lineRule="atLeast"/>
        <w:ind w:left="0" w:right="0" w:firstLine="0"/>
        <w:jc w:val="left"/>
      </w:pPr>
      <w:bookmarkStart w:id="847" w:name="Body_422"/>
      <w:bookmarkEnd w:id="847"/>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719" style="position:absolute;z-index:252524544"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undertaken its first successful airstrikes in eastern Syria against Islamic State targets, the defence minister, Kevin Andrews, has confirmed.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Wednesday the then prime minister, Tony Abbott, announced that Australia would join coalition forces in an air campaign over eastern parts of Syria. The chief of the defence forces, Mark Binkin, said then that bombings would begin within a week.</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Australia to accept an extra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will join US-led airstrikes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confirmed that Australian planes had successfully attacked Isis targets.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ago, Australian Hornet fighter aircraft destroyed a Daesh armoured personnel carrier with a precision-guided missile," Andrews said on Wednesday morning. Daesh is Andrews' preferred term for Isis.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aircraft are operating on an almost daily basis. The hornets at the moment, the Wedgetail command and control aircraft and the refueller.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our Hornets identified the personnel carrier, which was hidden in a Daesh compound," he told ABC Radio earlier on Wednesday. "That information was reported back to the combined operations centre by our Wedgetail command and control aircraft, and upon receiving authorisation to proceed one of the Hornets employed a precision-guided weapon to destroy the target.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done from a distance or height that preserved the safety of the Australian aircraft. We work within very strict rules of engagement, and those rules of engagement are to ensure as far as possible that we don't have unwanted civilian casualties."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of the successful mission was first broken in a statement issued by the US military, Australia's partners in the region.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outlines the three airstrikes conducted in eastern Syria: two against an armoured personnel carrier near al Hasakah, and one on a crude oil collection area in Dayr Az Zawr.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15 were carried out in Iraq, in cooperation with the Iraqi government.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why the Australian public had to hear the news from the US government, Andrews said he had been planning to include the announcement in his six-monthly statement to parliament, due today.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treasurer, Josh Frydenberg, told ABC TV that the airstrikes were all part of Australia's commitment to be a good team player.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obviously hoping to make Syria safer and to stop the persecution of millions of people there as Isis advances," he said. "We're part of a broader coalition in Syria. This is part of Australia's global responsibility that not only makes the world safer but also protects us here at home.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important role to play as part of the global response because if Australia doesn't step up to the plate then very few countries will."</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330 troops in Iraq on a training mission, although Andrews has ruled out sending troops to fight in Syria.</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contemplating boots on the ground," he told Sky News last week.</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2015</w:t>
      </w:r>
    </w:p>
    <w:p>
      <w:pPr>
        <w:pStyle w:val="Normal424"/>
      </w:pPr>
    </w:p>
    <w:p>
      <w:pPr>
        <w:pStyle w:val="Normal424"/>
        <w:ind w:left="200"/>
        <w:sectPr>
          <w:type w:val="continuous"/>
          <w:pgMar w:top="840" w:right="1000" w:bottom="840" w:left="1000" w:header="400" w:footer="400"/>
          <w:pgNumType w:fmt="decimal"/>
          <w:cols w:space="720"/>
        </w:sectPr>
      </w:pPr>
      <w:r>
        <w:br/>
      </w:r>
      <w:r>
        <w:pict>
          <v:line id="_x0000_s2720" style="position:absolute;z-index:252525568"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017"/>
          <w:headerReference w:type="default" r:id="rId3018"/>
          <w:footerReference w:type="even" r:id="rId3019"/>
          <w:footerReference w:type="default" r:id="rId3020"/>
          <w:headerReference w:type="first" r:id="rId3021"/>
          <w:footerReference w:type="first" r:id="rId3022"/>
          <w:pgSz w:w="12240" w:h="15840"/>
          <w:pgMar w:top="840" w:right="1000" w:bottom="840" w:left="1000" w:header="400" w:footer="400"/>
          <w:pgNumType w:fmt="decimal"/>
          <w:cols w:space="720"/>
          <w:titlePg w:val="0"/>
        </w:sectPr>
      </w:pPr>
    </w:p>
    <w:p>
      <w:pPr>
        <w:pStyle w:val="Normal425"/>
      </w:pPr>
      <w:bookmarkStart w:id="848" w:name="Bookmark_425"/>
      <w:bookmarkEnd w:id="848"/>
    </w:p>
    <w:p>
      <w:pPr>
        <w:pStyle w:val="Normal425"/>
      </w:pPr>
      <w:r>
        <w:pict>
          <v:shape id="_x0000_i2721" type="#_x0000_t75" alt="LexisNexis®" style="width:147.75pt;height:30pt">
            <v:imagedata r:id="rId18" o:title=""/>
          </v:shape>
        </w:pict>
      </w:r>
      <w:r>
        <w:cr/>
      </w:r>
    </w:p>
    <w:p>
      <w:pPr>
        <w:pStyle w:val="Heading1423"/>
        <w:keepNext w:val="0"/>
        <w:spacing w:after="200" w:line="340" w:lineRule="atLeast"/>
        <w:ind w:left="0" w:right="0" w:firstLine="0"/>
        <w:jc w:val="center"/>
      </w:pPr>
      <w:hyperlink r:id="rId3023" w:history="1">
        <w:r>
          <w:rPr>
            <w:rFonts w:ascii="arial" w:eastAsia="arial" w:hAnsi="arial" w:cs="arial"/>
            <w:b/>
            <w:i/>
            <w:strike w:val="0"/>
            <w:color w:val="0077CC"/>
            <w:sz w:val="28"/>
            <w:u w:val="single"/>
            <w:vertAlign w:val="baseline"/>
          </w:rPr>
          <w:t>EU leaders ask Erdogan to back radical refugee plan; Turkish president will extract high price for agreeing to proposals to tighten up Europe's borders hatched by Germany and the EC</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2015 Monday 7:16 PM GMT</w:t>
      </w:r>
    </w:p>
    <w:p>
      <w:pPr>
        <w:pStyle w:val="Normal425"/>
        <w:keepNext w:val="0"/>
        <w:spacing w:after="0" w:line="240" w:lineRule="atLeast"/>
        <w:ind w:right="0"/>
        <w:jc w:val="both"/>
      </w:pPr>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25"/>
        <w:keepNext w:val="0"/>
        <w:spacing w:before="120" w:after="0" w:line="220" w:lineRule="atLeast"/>
        <w:ind w:left="0" w:right="0" w:firstLine="0"/>
        <w:jc w:val="left"/>
      </w:pPr>
      <w:r>
        <w:br/>
      </w:r>
      <w:r>
        <w:pict>
          <v:shape id="_x0000_i2722" type="#_x0000_t75" style="width:167.98pt;height:30.75pt">
            <v:imagedata r:id="rId20" o:title=""/>
          </v:shape>
        </w:pic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1117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Traynor in Brussels</w:t>
      </w:r>
    </w:p>
    <w:p>
      <w:pPr>
        <w:pStyle w:val="Normal425"/>
        <w:keepNext/>
        <w:spacing w:before="240" w:after="0" w:line="340" w:lineRule="atLeast"/>
        <w:ind w:left="0" w:right="0" w:firstLine="0"/>
        <w:jc w:val="left"/>
      </w:pPr>
      <w:bookmarkStart w:id="849" w:name="Body_423"/>
      <w:bookmarkEnd w:id="849"/>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723" style="position:absolute;z-index:252526592"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have pleaded with Turkey's authoritarian president, Recep Tayyip Erdogan, to join forces behind a radical plan aimed at stemming the flow of hundreds of thousands of refugees and migrants to Europe.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Europe needs Recep Tayyip ??Erdogan - but he will play hard-to-get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Europeans are offering eventually to take half a million Syrians from new refugee and asylum-processing camps they would co-fund in Turkey in return for Ankara tightening its borders to stop people being smuggled in hazardous vessels to Greece, and agreeing to take back migrants who make it "illegally" to Europe via Turkey.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any possible pact, Erdogan pressed for a relaxation in visa requirements for Turks travelling to Europe. He also wants the EU to list Turkey as "a safe third country", effectively whitewashing Ankara's increasingly repressive policies and deteriorating human rights and media freedoms record.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has to manage its borders better. We expect Turkey to do the same," said Donald Tusk, the president of the European council, following talks with Erdogan. "The situation where hundreds of thousands are fleeing to the European Union from Turkey must be stopped."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Erdogan responded that Ankara was hosting almost 10 times as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the EU. While open to talks with Brussels, he said the key to stopping the flow of refugees was to establish a no-fly zone over the Turkish-Syria border and a buffer zone in northern Syria. This is viewed as a non-starter in Europe and in Washington, but Tusk said: "The European Union is ready to take up all issues with Turkey so we can also discuss a possible buffer zone in Syria."</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came to Brussels at a time of unusual political vulnerability at home, but holding most of the cards in the migration crisis and intending to extract a high price for agreeing to a new plan hatched by Germany and the European commission.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is weak at home. But on this he's in a position of incredible strength and we're in a position of incredible weakness," said a senior EU diplomat. "The [immigration] system has collapsed. We rush from one meeting to another. The politicians need to be seen to be acting, to be doing something. This accentuates the sense of chaos."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home to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is the source of most of the influx into Europe of recent months that has quickly ballooned into one of Europe's biggest crises, triggering panic, the erection of national border controls, razorwire fences and endless feuding between EU member states.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pact with Turkey is now seen as the key to the effort to turn chaos into control, not least in Germany, which expects the arrival of 1 million newcomers this year, and where the chancellor, Angela Merkel, has become the driver of an embryonic common European immigration regime that would take some of the load off Berlin.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saw Erdogan at the United Nations last week and the European commission at the weekend leaked details of an "action plan" aimed at coaxing the Turks into cooperation. No agreement is expected on Monday in Brussels, but the hope is to finalise the outlines of a new policy with Turkey at an EU summit next week.</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has sunk to pariah status in the west since 2013 because of his hardline responses to internal dissent. Europe's refugee emergency, however, has its leaders increasingly keen to overlook the problems.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Turkish support, no solution to the refugee crisis is possible," said the European Stability Initiative thinktank. "There are two indispensable players in any solution to this crisis: Germany and Turkey. There is little that EU institutions can bring to the table. It is Germany that must take the lead."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Turkey is the main source of new arrivals, Greece is where they enter the EU - 370,000 this year. Controlling the frontiers and turning people back is complicated by the fact that the borders are maritime, not land. Only 4% of new arrivals are being registered in Greece, according to senior Brussels sources, and the Greeks do not have the fingerprinting equipment required to register them.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is to have the Turks and the Greeks mount joint border controls at sea, organised by Frontex, the EU's borders agency. It is demanding almost 800 new staff from the member states. Diplomats say it is more likely to get 400, mainly sent to Greece.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that the Turks and Greeks mount joint maritime border patrols and that intercepted boat people be turned back to Turkey.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said on Monday it was sending teams of experts to Ankara to discuss the details of what it described as "a common list of actions, a mutual confidence pact".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problem is that while the commission in Brussels is making the running in calls for refugee quotas and other aspects of a common European policy, it does not take in any refugees. That falls to national governments and countries, with the attendant political risks.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is likely to help bring down the Polish government in elections this month. On Sunday, the anti-immigrant Austrian far right is tipped to perform strongly in elections in Vienna, a permanent social-democratic stronghold.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in charge of immigration policy, Dimitris Avramopoulos, bragged last week of his lack of accountability on what is one of the most contentious areas of European politics.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is here for five years to do its job... What is driving us is not to be re-elected. That is why for us the political cost means nothing," he said. "This is the message I would send all around Europe: stop thinking about the so-called political cost."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 forced through last month to share 120,000 refugees across the EU triggered a huge row between governments. If Berlin and Brussels agreed to take an additional 500,000 from Turkey, Germany would insist they be spread across the EU, inviting a backlash. Officials and diplomats working on the policy say that the best they can hope for is a set of measures that might slow down the flow of refugees. They point out that although there is agreement on sharing the 120,000, it is difficult to locate potential beneficiaries. They move out of Greece and southern Italy quickly, refuse to be registered, and avoid "reception" camps.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EU acknowledgment that Turkey is a "safe third country" and statements about visa liberalisation could help Erdogan in elections in three weeks after his Justice and Development party lost its ruling majority for the first time in June.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defines a safe country, to where migrants can be deported, as one with "a democratic system, no persecution, no torture or inhuman or degrading treatment or punishment, no threat of violence and no armed conflict".</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2015</w:t>
      </w:r>
    </w:p>
    <w:p>
      <w:pPr>
        <w:pStyle w:val="Normal425"/>
      </w:pPr>
    </w:p>
    <w:p>
      <w:pPr>
        <w:pStyle w:val="Normal425"/>
        <w:ind w:left="200"/>
        <w:sectPr>
          <w:type w:val="continuous"/>
          <w:pgMar w:top="840" w:right="1000" w:bottom="840" w:left="1000" w:header="400" w:footer="400"/>
          <w:pgNumType w:fmt="decimal"/>
          <w:cols w:space="720"/>
        </w:sectPr>
      </w:pPr>
      <w:r>
        <w:br/>
      </w:r>
      <w:r>
        <w:pict>
          <v:line id="_x0000_s2724" style="position:absolute;z-index:252527616"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024"/>
          <w:headerReference w:type="default" r:id="rId3025"/>
          <w:footerReference w:type="even" r:id="rId3026"/>
          <w:footerReference w:type="default" r:id="rId3027"/>
          <w:headerReference w:type="first" r:id="rId3028"/>
          <w:footerReference w:type="first" r:id="rId3029"/>
          <w:pgSz w:w="12240" w:h="15840"/>
          <w:pgMar w:top="840" w:right="1000" w:bottom="840" w:left="1000" w:header="400" w:footer="400"/>
          <w:pgNumType w:fmt="decimal"/>
          <w:cols w:space="720"/>
          <w:titlePg w:val="0"/>
        </w:sectPr>
      </w:pPr>
    </w:p>
    <w:p>
      <w:pPr>
        <w:pStyle w:val="Normal426"/>
      </w:pPr>
      <w:bookmarkStart w:id="850" w:name="Bookmark_426"/>
      <w:bookmarkEnd w:id="850"/>
    </w:p>
    <w:p>
      <w:pPr>
        <w:pStyle w:val="Normal426"/>
      </w:pPr>
      <w:r>
        <w:pict>
          <v:shape id="_x0000_i2725" type="#_x0000_t75" alt="LexisNexis®" style="width:147.75pt;height:30pt">
            <v:imagedata r:id="rId18" o:title=""/>
          </v:shape>
        </w:pict>
      </w:r>
      <w:r>
        <w:cr/>
      </w:r>
    </w:p>
    <w:p>
      <w:pPr>
        <w:pStyle w:val="Heading1424"/>
        <w:keepNext w:val="0"/>
        <w:spacing w:after="200" w:line="340" w:lineRule="atLeast"/>
        <w:ind w:left="0" w:right="0" w:firstLine="0"/>
        <w:jc w:val="center"/>
      </w:pPr>
      <w:hyperlink r:id="rId3030" w:history="1">
        <w:r>
          <w:rPr>
            <w:rFonts w:ascii="arial" w:eastAsia="arial" w:hAnsi="arial" w:cs="arial"/>
            <w:b/>
            <w:i/>
            <w:strike w:val="0"/>
            <w:color w:val="0077CC"/>
            <w:sz w:val="28"/>
            <w:u w:val="single"/>
            <w:vertAlign w:val="baseline"/>
          </w:rPr>
          <w:t>G20 to discuss threat of Isis infiltrators among EU migrants after Paris attacks; Fears of Isis capability to bring terror to western cities loom over talks after it emerged one attacker had a Syrian passport flagged as arriving in Greece</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 10:09 AM GMT</w:t>
      </w:r>
    </w:p>
    <w:p>
      <w:pPr>
        <w:pStyle w:val="Normal426"/>
        <w:keepNext w:val="0"/>
        <w:spacing w:after="0" w:line="240" w:lineRule="atLeast"/>
        <w:ind w:right="0"/>
        <w:jc w:val="both"/>
      </w:pPr>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26"/>
        <w:keepNext w:val="0"/>
        <w:spacing w:before="120" w:after="0" w:line="220" w:lineRule="atLeast"/>
        <w:ind w:left="0" w:right="0" w:firstLine="0"/>
        <w:jc w:val="left"/>
      </w:pPr>
      <w:r>
        <w:br/>
      </w:r>
      <w:r>
        <w:pict>
          <v:shape id="_x0000_i2726" type="#_x0000_t75" style="width:167.98pt;height:30.75pt">
            <v:imagedata r:id="rId20" o:title=""/>
          </v:shape>
        </w:pic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1144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Political editor</w:t>
      </w:r>
    </w:p>
    <w:p>
      <w:pPr>
        <w:pStyle w:val="Normal426"/>
        <w:keepNext/>
        <w:spacing w:before="240" w:after="0" w:line="340" w:lineRule="atLeast"/>
        <w:ind w:left="0" w:right="0" w:firstLine="0"/>
        <w:jc w:val="left"/>
      </w:pPr>
      <w:bookmarkStart w:id="851" w:name="Body_424"/>
      <w:bookmarkEnd w:id="851"/>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727" style="position:absolute;z-index:252528640"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leaders are to meet in Turkey on Sunday to discuss the effect of the refugee crisis on European security after terrorist attacks in Paris left 129 dead and several hundred injured.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Islamic State claimed responsibility for a string of coordinated gun attacks and suicide bombings in the French capital on Friday. Seven extremists opened fire on restaurants, bars and a concert hall, and detonated suicide vests near the Stade de France in the deadliest attack on European soil in more than a decade.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François Hollande, will be the only major political figure absent at the G20 summit on Sunday morning as he oversees the heightened security operations in Paris. He is also expected to take part in the three days of official mourning.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absence, the G20 will discuss the threat of Isis infiltrators among EU migrants and refugees, an issue that was thrown into the spotlight on Saturday after it emerged at least one the attackers was found with a Syrian passport flagged as arriving in Greece on a typical refugee route. It has not been confirmed whether the passport is genuine.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chief Jean-Claude Juncker said ahead of the summit: "We should not mix the different categories of people coming to Europe. The one responsible for the attacks in Paris ... he is a criminal and not a refugee and not an asylum seeker.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invite those in Europe who try to change the migration agenda we have adopted - I would like to remind them to be serious about this and not to give in to these basic reactions that I do not like.I see the difficulty but I don't see the need to change our general approach."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will form part of a broader discussion on solving the conflict in Syria and is likely to cause discord at the summit, with some leaders arguing for much stricter border controls while others are more sensitive to the Schengen arrangements, particularly German chancellor Angela Merkel, who has led in welcoming refugees.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is predicting that as many as 3 million refugees will arrive next year if there is no end to the Syrian civil war and David Cameron has been making the case for more refugees to be given jobs and education in the semi-permanent camps on the border of Syria to discourage them from making the perilous journey.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is to receive the first flight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Tuesday as part of the government's pledge to rehouse 20,000. Home Office officials emphasised over the weekend that it would go ahead as planned and that the security services had "vetting in place" to prevent any Isis sympathisers infiltrating the group.</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Turkey has been demanding extra financial help to house the refugees, and a clearer EU position on a quota for each EU country to take refugees. Some G20 countries want the Turks to do more to close the border with Syria.</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G20 meeting was due to address terrorism and migration at a dinner on Sunday evening, before discussing climate change, corporate tax avoidance and the overall state of the world economy on Monday.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Islamic State 'goes global' with Paris attacks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discussions will now be dominated by the growing concern that Isis is moving beyond its sanctuary in northern Syria and transforming into a global terrorist network capable of wreaking devastation in western cities.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are expected to give added urgency to striking at Isis within Syria and finding a broader peace settlement. Cameron is also due to hold bilateral talks with Vladimir Putin on Monday, his first since the last G20 in Brisbane a year ago. The British prime minister will be trying to gauge whether there is any possibility of the Russians dropping their commitment to Bashar al-Assad being able to stand in Syrian elections, and whether a deal could be struck about Assad's role in an interim administration. He is also likely to discuss the Russian bombing campaign, and its apparent targeting of moderate Syrian forces opposed to Assad.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peace conference in Vienna on Saturday - the second in a week - agreed there should be elections in Syria in 18 months, but there was no agreement on whether Assad, seen as a potential war criminal by the west, should be allowed to stand in those elections. The west has said he could play a part in the transition, but there has also been no agreement on which of the myriad groups in Syria would be classified as terrorist and as a result debarred from the political process leading to a new government. It is regarded as a form of progress that the talks involving all the key regional players, including Iran, Russia, Saudi Arabia, the EU and the US are taking place at all.</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G20 summit's Turkish hosts are coping with 2 million refugees and operating as the chief transit country to the EU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They are expected to urge Obama to take a more aggressive stance in enforcing no-fly zones and safe havens. Obama has been wary of such a move, saying it would require ground troops to make such havens truly safe from attacks either by Syrian government forces, or Isis.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frustrated by Turkish president Recep Tayyip Erdogan's reluctance to join the campaign against Isis, though his country eventually decided to start bombing the militants this summer and also allowed the US to launch its own airstrikes from key bases in the country. Erdogan is concerned the air campaign is helping the formation of a Kurdish independent state.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sign that the Paris outrage will lead Cameron to change his calculus about seeking Commons authorisation for the RAF to extend airstrikes from Iraq to Syria, partly because there is no sign that the Labour leader, Jeremy Corbyn, is willing to drop his opposition to such an air campaign.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was due to have security briefings this weekend and has been resolute in his condemnations of the Paris terror outrage. But he was also due to condemn the futility of western wars in the Middle East in a speech he withdrew in the wake of the Paris attacks.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250,000 people have been killed in Syria in clashes between rebels and forces loyal to Assad. Eleven million people have been uprooted from their homes, sparking a massive migration crisis in Europe that is also expected to be on the agenda at the G20 meeting.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leaders at the summit know that any action against Isis is likely to lead to retaliation. France has been targeted due to its forward role against Isis, including its air bombing campaign. The Russian airliner downed over Sinai was attacked after Moscow intervened in Syria. But it has also unleashed bombs in Lebanon.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Obama has authorised airstrikes and sent small teams of special forces acting as advisers to aid Iraqi military units, Syrian rebels and Kurdish fighters on the ground, some of whom have been making strides in recent days in pushing back Isis in Iraq.</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2015</w:t>
      </w:r>
    </w:p>
    <w:p>
      <w:pPr>
        <w:pStyle w:val="Normal426"/>
      </w:pPr>
    </w:p>
    <w:p>
      <w:pPr>
        <w:pStyle w:val="Normal426"/>
        <w:ind w:left="200"/>
        <w:sectPr>
          <w:type w:val="continuous"/>
          <w:pgMar w:top="840" w:right="1000" w:bottom="840" w:left="1000" w:header="400" w:footer="400"/>
          <w:pgNumType w:fmt="decimal"/>
          <w:cols w:space="720"/>
        </w:sectPr>
      </w:pPr>
      <w:r>
        <w:br/>
      </w:r>
      <w:r>
        <w:pict>
          <v:line id="_x0000_s2728" style="position:absolute;z-index:252529664"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031"/>
          <w:headerReference w:type="default" r:id="rId3032"/>
          <w:footerReference w:type="even" r:id="rId3033"/>
          <w:footerReference w:type="default" r:id="rId3034"/>
          <w:headerReference w:type="first" r:id="rId3035"/>
          <w:footerReference w:type="first" r:id="rId3036"/>
          <w:pgSz w:w="12240" w:h="15840"/>
          <w:pgMar w:top="840" w:right="1000" w:bottom="840" w:left="1000" w:header="400" w:footer="400"/>
          <w:pgNumType w:fmt="decimal"/>
          <w:cols w:space="720"/>
          <w:titlePg w:val="0"/>
        </w:sectPr>
      </w:pPr>
    </w:p>
    <w:p>
      <w:pPr>
        <w:pStyle w:val="Normal427"/>
      </w:pPr>
      <w:bookmarkStart w:id="852" w:name="Bookmark_427"/>
      <w:bookmarkEnd w:id="852"/>
    </w:p>
    <w:p>
      <w:pPr>
        <w:pStyle w:val="Normal427"/>
      </w:pPr>
      <w:r>
        <w:pict>
          <v:shape id="_x0000_i2729" type="#_x0000_t75" alt="LexisNexis®" style="width:147.75pt;height:30pt">
            <v:imagedata r:id="rId18" o:title=""/>
          </v:shape>
        </w:pict>
      </w:r>
      <w:r>
        <w:cr/>
      </w:r>
    </w:p>
    <w:p>
      <w:pPr>
        <w:pStyle w:val="Heading1425"/>
        <w:keepNext w:val="0"/>
        <w:spacing w:after="200" w:line="340" w:lineRule="atLeast"/>
        <w:ind w:left="0" w:right="0" w:firstLine="0"/>
        <w:jc w:val="center"/>
      </w:pPr>
      <w:hyperlink r:id="rId3037" w:history="1">
        <w:r>
          <w:rPr>
            <w:rFonts w:ascii="arial" w:eastAsia="arial" w:hAnsi="arial" w:cs="arial"/>
            <w:b/>
            <w:i/>
            <w:strike w:val="0"/>
            <w:color w:val="0077CC"/>
            <w:sz w:val="28"/>
            <w:u w:val="single"/>
            <w:vertAlign w:val="baseline"/>
          </w:rPr>
          <w:t>G20 to discuss threat of Isis infiltrators among EU migrants after Paris attacks; Fears of Isis capability to bring terror to western cities loom over talks after it emerged one attacker had a Syrian passport flagged as arriving in Greece</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 12:10 PM GMT</w:t>
      </w:r>
    </w:p>
    <w:p>
      <w:pPr>
        <w:pStyle w:val="Normal427"/>
        <w:keepNext w:val="0"/>
        <w:spacing w:after="0" w:line="240" w:lineRule="atLeast"/>
        <w:ind w:right="0"/>
        <w:jc w:val="both"/>
      </w:pPr>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27"/>
        <w:keepNext w:val="0"/>
        <w:spacing w:before="120" w:after="0" w:line="220" w:lineRule="atLeast"/>
        <w:ind w:left="0" w:right="0" w:firstLine="0"/>
        <w:jc w:val="left"/>
      </w:pPr>
      <w:r>
        <w:br/>
      </w:r>
      <w:r>
        <w:pict>
          <v:shape id="_x0000_i2730" type="#_x0000_t75" style="width:167.98pt;height:30.75pt">
            <v:imagedata r:id="rId20" o:title=""/>
          </v:shape>
        </w:pic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1198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Political editor</w:t>
      </w:r>
    </w:p>
    <w:p>
      <w:pPr>
        <w:pStyle w:val="Normal427"/>
        <w:keepNext/>
        <w:spacing w:before="240" w:after="0" w:line="340" w:lineRule="atLeast"/>
        <w:ind w:left="0" w:right="0" w:firstLine="0"/>
        <w:jc w:val="left"/>
      </w:pPr>
      <w:bookmarkStart w:id="853" w:name="Body_425"/>
      <w:bookmarkEnd w:id="853"/>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731" style="position:absolute;z-index:252530688"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leaders have begun meeting in Turkey to discuss the effect of the refugee crisis on European security after terrorist attacks in Paris left 129 dead and several hundred injured.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Islamic State claimed responsibility for a string of coordinated gun attacks and suicide bombings in the French capital on Friday. Seven extremists opened fire on restaurants, bars and a concert hall, and detonated suicide vests near the Stade de France in the deadliest attack on European soil in more than a decade.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François Hollande, is the only major political figure absent from the G20 summit on Sunday as he oversees the heightened security operations in Paris. He is also expected to take part in the three days of official mourning.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absence, the G20 have started to discuss the threat of Isis infiltrators among EU migrants and refugees, an issue that was thrown into the spotlight on Saturday after it emerged at least one the attackers was found with a Syrian passport flagged as arriving in Greece on a typical refugee route. It has not been confirmed whether the passport is genuine.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chief Jean-Claude Juncker had said before the summit: "We should not mix the different categories of people coming to Europe. The one responsible for the attacks in Paris ... he is a criminal and not a refugee and not an asylum seeker.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invite those in Europe who try to change the migration agenda we have adopted - I would like to remind them to be serious about this and not to give in to these basic reactions that I do not like.I see the difficulty but I don't see the need to change our general approach."</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will form part of a broader discussion on solving the conflict in Syria and is likely to cause discord at the summit, with some leaders arguing for much stricter border controls while others are more sensitive to the Schengen arrangements, particularly the German chancellor, Angela Merkel, who has led in welcoming refugees.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is predicting that as many as 3 million refugees will arrive next year if there is no end to the Syrian civil war and David Cameron has been making the case for more refugees to be given jobs and education in the semi-permanent camps on the border of Syria to discourage them from making the perilous journey.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the G20 leaders will announce tougher border controls and increased airport security in the wake of the Paris attacks. According to Reuters, a draft of their joint statement on the attack includes a unified commitment to fighting terrorism and alterations to border checks.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is to receive the first flight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Tuesday as part of the government's pledge to rehouse 20,000 people. Home Office officials emphasised over the weekend that it would go ahead as planned and that the security services had "vetting in place" to prevent any Isis sympathisers infiltrating the group.</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Turkey has been demanding extra financial help to house the refugees, and a clearer EU position on a quota for each EU country to take refugees. Some G20 countries want the Turks to do more to close the border with Syria.</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G20 meeting was due to address terrorism and migration at a dinner on Sunday evening, before discussing climate change, corporate tax avoidance and the overall state of the world economy on Monday.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Islamic State 'goes global' with Paris attacks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Paris attacks, discussions will be dominated by the growing concern that Isis is moving beyond its sanctuary in northern Syria and transforming into a global terrorist network capable of wreaking devastation in western cities.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are expected to give added urgency to striking at Isis within Syria and finding a broader peace settlement. Cameron is also due to hold bilateral talks with Vladimir Putin on Monday, his first since the last G20 in Brisbane a year ago. The British prime minister will be trying to gauge whether there is any possibility of the Russians dropping their commitment to Bashar al-Assad being able to stand in Syrian elections, and whether a deal could be struck about Assad's role in an interim administration. He is also likely to discuss the Russian bombing campaign, and its apparent targeting of moderate Syrian forces opposed to Assad.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peace conference in Vienna on Saturday - the second in a week - agreed that there should be elections in Syria in 18 months' time, but there was no agreement on whether Assad, seen as a potential war criminal by the west, should be allowed to stand in those elections. The west has said he could play a part in the transition, but there has also been no agreement on which of the myriad groups in Syria would be classified as terrorist and as a result debarred from the political process leading to a new government. It is regarded as a form of progress that the talks involving all the key regional players, including Iran, Russia, Saudi Arabia, the EU and the US are taking place at all.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G20 summit's Turkish hosts are coping with 2 million refugees and operating as the chief transit country to the EU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They are expected to urge President Obama to take a more aggressive stance in enforcing no-fly zones and safe havens. The US president has been wary of such a move, saying it would require ground troops to make such havens truly safe from attacks either by Syrian government forces, or Isis.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frustrated by the reluctance of the Turkish president, Tayyip Erdogan, to join the campaign against Isis, though his country eventually decided to start bombing the militants this summer and also allowed the US to launch its own airstrikes from key bases in the country. Erdogan is concerned the air campaign is helping the formation of a Kurdish independent state.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sign that the Paris outrage will lead Cameron to change his calculus about seeking Commons authorisation for the RAF to extend airstrikes from Iraq to Syria, partly because there is no sign that the Labour leader, Jeremy Corbyn, is willing to drop his opposition to such an air campaign.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was due to have security briefings this weekend and has been resolute in his condemnations of the Paris terror outrage. But he was also due to condemn the futility of western wars in the Middle East in a speech he withdrew in the wake of the Paris attacks.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250,000 people have been killed in Syria in clashes between rebels and forces loyal to Assad. Eleven million people have been uprooted from their homes, sparking a massive migration crisis in Europe that is also expected to be on the agenda at the G20 meeting.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leaders at the summit know that any action against Isis is likely to lead to retaliation: France has been targeted due to its forward role against Isis, including its air bombing campaign, and the Russian airliner downed over Sinai was attacked after Moscow intervened in Syria.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Obama has authorised airstrikes and sent small teams of special forces acting as advisers to aid Iraqi military units, Syrian rebels and Kurdish fighters on the ground, some of whom have been making strides in recent days in pushing back Isis in Iraq.</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2015</w:t>
      </w:r>
    </w:p>
    <w:p>
      <w:pPr>
        <w:pStyle w:val="Normal427"/>
      </w:pPr>
    </w:p>
    <w:p>
      <w:pPr>
        <w:pStyle w:val="Normal427"/>
        <w:ind w:left="200"/>
        <w:sectPr>
          <w:type w:val="continuous"/>
          <w:pgMar w:top="840" w:right="1000" w:bottom="840" w:left="1000" w:header="400" w:footer="400"/>
          <w:pgNumType w:fmt="decimal"/>
          <w:cols w:space="720"/>
        </w:sectPr>
      </w:pPr>
      <w:r>
        <w:br/>
      </w:r>
      <w:r>
        <w:pict>
          <v:line id="_x0000_s2732" style="position:absolute;z-index:252531712"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038"/>
          <w:headerReference w:type="default" r:id="rId3039"/>
          <w:footerReference w:type="even" r:id="rId3040"/>
          <w:footerReference w:type="default" r:id="rId3041"/>
          <w:headerReference w:type="first" r:id="rId3042"/>
          <w:footerReference w:type="first" r:id="rId3043"/>
          <w:pgSz w:w="12240" w:h="15840"/>
          <w:pgMar w:top="840" w:right="1000" w:bottom="840" w:left="1000" w:header="400" w:footer="400"/>
          <w:pgNumType w:fmt="decimal"/>
          <w:cols w:space="720"/>
          <w:titlePg w:val="0"/>
        </w:sectPr>
      </w:pPr>
    </w:p>
    <w:p>
      <w:pPr>
        <w:pStyle w:val="Normal428"/>
      </w:pPr>
      <w:bookmarkStart w:id="854" w:name="Bookmark_428"/>
      <w:bookmarkEnd w:id="854"/>
    </w:p>
    <w:p>
      <w:pPr>
        <w:pStyle w:val="Normal428"/>
      </w:pPr>
      <w:r>
        <w:pict>
          <v:shape id="_x0000_i2733" type="#_x0000_t75" alt="LexisNexis®" style="width:147.75pt;height:30pt">
            <v:imagedata r:id="rId18" o:title=""/>
          </v:shape>
        </w:pict>
      </w:r>
      <w:r>
        <w:cr/>
      </w:r>
    </w:p>
    <w:p>
      <w:pPr>
        <w:pStyle w:val="Heading1426"/>
        <w:keepNext w:val="0"/>
        <w:spacing w:after="200" w:line="340" w:lineRule="atLeast"/>
        <w:ind w:left="0" w:right="0" w:firstLine="0"/>
        <w:jc w:val="center"/>
      </w:pPr>
      <w:hyperlink r:id="rId3044" w:history="1">
        <w:r>
          <w:rPr>
            <w:rFonts w:ascii="arial" w:eastAsia="arial" w:hAnsi="arial" w:cs="arial"/>
            <w:b/>
            <w:i/>
            <w:strike w:val="0"/>
            <w:color w:val="0077CC"/>
            <w:sz w:val="28"/>
            <w:u w:val="single"/>
            <w:vertAlign w:val="baseline"/>
          </w:rPr>
          <w:t>The year of fear: Republicans and media stoked bigotry and anxiety in 2015; Donald Trump, politicians and the news kept us afraid of mass shooters, terrorist threats and the so-called 'refugee crisis' - all of which were least likely to kill us</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2015 Wednesday 2:14 PM GMT</w:t>
      </w:r>
    </w:p>
    <w:p>
      <w:pPr>
        <w:pStyle w:val="Normal428"/>
        <w:keepNext w:val="0"/>
        <w:spacing w:after="0" w:line="240" w:lineRule="atLeast"/>
        <w:ind w:right="0"/>
        <w:jc w:val="both"/>
      </w:pPr>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28"/>
        <w:keepNext w:val="0"/>
        <w:spacing w:before="120" w:after="0" w:line="220" w:lineRule="atLeast"/>
        <w:ind w:left="0" w:right="0" w:firstLine="0"/>
        <w:jc w:val="left"/>
      </w:pPr>
      <w:r>
        <w:br/>
      </w:r>
      <w:r>
        <w:pict>
          <v:shape id="_x0000_i2734" type="#_x0000_t75" style="width:167.98pt;height:30.75pt">
            <v:imagedata r:id="rId20" o:title=""/>
          </v:shape>
        </w:pic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w:t>
      </w:r>
    </w:p>
    <w:p>
      <w:pPr>
        <w:pStyle w:val="Normal428"/>
        <w:keepNext/>
        <w:spacing w:before="240" w:after="0" w:line="340" w:lineRule="atLeast"/>
        <w:ind w:left="0" w:right="0" w:firstLine="0"/>
        <w:jc w:val="left"/>
      </w:pPr>
      <w:bookmarkStart w:id="855" w:name="Body_426"/>
      <w:bookmarkEnd w:id="855"/>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735" style="position:absolute;z-index:252532736"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year the threads came together.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Spectres of mass shootings, jihadis and immigrant hordes have grown to haunt parts of 21st century America as communists and the atom bomb once did. But each fear, rational or not, generally held its own as a distinct threat.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children's school went into lockdown, chances are you had visions of a gun-obsessed loner blasting his way through the classrooms. When airport security rummaged through your underwear while you were still in it, it was al-Qaida or Isis you cursed. And if you were worried about immigrants, other than because of skin colour, it may well have been because you believed the deceit that they were going to steal your job. Each fear in its place.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2015, the year of blended anxieties.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started by shifting the debate from policy about undocumented immigrants to the smearing of Mexicans in general as rapists, drug traffickers and all around criminals.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frontrunner then seized on the heartrending scenes of refugees, particularly Syrians, arriving in Europe on flimsy boats and tramping en masse across the continent in search of sanctuary, to add terrorism to the list of immigrant dangers.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 of the Republican field waded in after the Paris attacks with the complicity of cable news. Isis is in Syria. Syrians refugees are arriving in Europe. Paris is in Europe. Therefore the murderers at the Bataclan were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the nation's governors, all but one of them Republican, dutifully stepped up by barring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within the borders of their states. No matter that they lacked the authority to do any such thing or any way of enforcing the ban. Nor that almost all the killers in Paris were French or Belgian citizens, and of Algerian or Moroccan descent, with the exception of two men travelling on fake Syrian passports whose real identities are still a mystery.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standing sentinel on the border, was not deterred. He latched on to a report by the rightwing Brietbart that eight Syrian "illegal aliens" had been "caught" by federal agents attempting to cross into Texas. Trump tweeted: "Eight Syrians were just caught on the southern border trying to get into the U.S. ISIS maybe? I told you so. WE NEED A BIG &amp; BEAUTIFUL WALL!"</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turned out, the Syrians were two families, including four children, who were neither "illegal immigrants" nor "caught". They had declared themselves openly at an immigration post after crossing from Mexico.</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threads came together in November in San Bernardino, California, as a married couple, Syed Rizwan Farook and Tashfeen Malik, shot 14 people dead in an attack that FBI investigators say was jihadi-inspired. The killings tied the knot of fear of immigrants, terrorism and gun rampages.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seem to matter that Farook was born in the US and that the only person to get into the US and kill anyone in an act of alleged terrorism in 2015 was his wife who was neither Syrian nor a refugee. She was a Pakistani on a fiancée visa.</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leapt into action, voting to require foreigners who do not normally need a visa to enter the US, such as most Europeans, to get one if they have visited Syria or Iraq.</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Funnily enough, Republicans were a little less enthusiastic about addressing the third strand of the knot - how these terrorists got their weapons. Even when it came to keeping weapons out of the hands of people Homeland Security regards as too much of a threat to permit to fly in the US, gun rights won out.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was the ease with which Farook was able to get weapons, through a friend who bought them in a gun shop, that made the whole attack possible or at least so deadly.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Brady Campaign to Prevent Gun Violence calculates that seven children and teenagers are shot dead in the US each day. That means more die in a week than all the Americans killed by jihadi terrorism in their own country in all of 2015.</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of course the mass shootings that got the attention. There were more than 300 in 2015, only two of which were carried out by alleged Muslim terrorists. The response to the killings was often more guns.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days following Chris Harper Mercer's murder of 10 people at Umpqua community college in Roseburg, Oregon sales at the local gun shop surged.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Roseburg killings, President Obama challenged news organisations to "tally up the number of Americans who have been killed through terrorist attacks over the last decade, and the number of Americans who have been killed by gun violence". Politifact did just that in early October, before the San Bernardino shootings, and came up with 24 vs 280,024. Those who have died from gun violence over the decade is now somewhere past 300,000, which dwarfs even the 9/11 attacks.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cable news was there to keep everyone's eye firmly on the ball. Wolf Blitzer's first question of the CNN Republican debate in Las Vegas this month was about protecting Americans from jihadis. That issue took up the first hour of the debate. He did not pose a single question about mass shootings or gun control.</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exaggerated fears of jihadis on the doorstep tend to be of less concern among people, mostly African Americans, who have good reason to be more afraid of those ostensibly protecting them. The Guardian recorded 1,125 people killed by the police this year as the body of video evidence of trigger-happy officers and a taste for excessive force grew.</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other things to be alarmed by, if not afraid of, which did not get the wider discussion they deserved. Among them was research showing a rising death rate among middle-aged white Americans.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Americans remain at greater risk from premature death in large part because of the consequences of systemic poverty and lack of opportunity, not least restricted access to decent healthcare, as well as violence.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shock in the study of middle-aged white people lay in the reversal of a longstanding trend of falling death rates in contrast to every other group, including African Americans, and unique in the developed world. Many died prematurely of drugs or drink. Suicide now kills almost as many middle-aged white Americans as cancer used to when it was the primary cause of death in that group.</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those worst affected tended to have the lowest incomes, it appeared to have a lot to do with desperation and despair rooted in growing economic inequality and financial struggles.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its own kind of violence with implications beyond the middle-aged or white Americans that should alarm everyone and have politicians reaching for answers.  But the year of living anxiously meant the Republicans and cable news kept us afraid of what is least likely to kill us.</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2015</w:t>
      </w:r>
    </w:p>
    <w:p>
      <w:pPr>
        <w:pStyle w:val="Normal428"/>
      </w:pPr>
    </w:p>
    <w:p>
      <w:pPr>
        <w:pStyle w:val="Normal428"/>
        <w:ind w:left="200"/>
        <w:sectPr>
          <w:type w:val="continuous"/>
          <w:pgMar w:top="840" w:right="1000" w:bottom="840" w:left="1000" w:header="400" w:footer="400"/>
          <w:pgNumType w:fmt="decimal"/>
          <w:cols w:space="720"/>
        </w:sectPr>
      </w:pPr>
      <w:r>
        <w:br/>
      </w:r>
      <w:r>
        <w:pict>
          <v:line id="_x0000_s2736" style="position:absolute;z-index:252533760"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045"/>
          <w:headerReference w:type="default" r:id="rId3046"/>
          <w:footerReference w:type="even" r:id="rId3047"/>
          <w:footerReference w:type="default" r:id="rId3048"/>
          <w:headerReference w:type="first" r:id="rId3049"/>
          <w:footerReference w:type="first" r:id="rId3050"/>
          <w:pgSz w:w="12240" w:h="15840"/>
          <w:pgMar w:top="840" w:right="1000" w:bottom="840" w:left="1000" w:header="400" w:footer="400"/>
          <w:pgNumType w:fmt="decimal"/>
          <w:cols w:space="720"/>
          <w:titlePg w:val="0"/>
        </w:sectPr>
      </w:pPr>
    </w:p>
    <w:p>
      <w:pPr>
        <w:pStyle w:val="Normal429"/>
      </w:pPr>
      <w:bookmarkStart w:id="856" w:name="Bookmark_429"/>
      <w:bookmarkEnd w:id="856"/>
    </w:p>
    <w:p>
      <w:pPr>
        <w:pStyle w:val="Normal429"/>
      </w:pPr>
      <w:r>
        <w:pict>
          <v:shape id="_x0000_i2737" type="#_x0000_t75" alt="LexisNexis®" style="width:147.75pt;height:30pt">
            <v:imagedata r:id="rId18" o:title=""/>
          </v:shape>
        </w:pict>
      </w:r>
      <w:r>
        <w:cr/>
      </w:r>
    </w:p>
    <w:p>
      <w:pPr>
        <w:pStyle w:val="Heading1427"/>
        <w:keepNext w:val="0"/>
        <w:spacing w:after="200" w:line="340" w:lineRule="atLeast"/>
        <w:ind w:left="0" w:right="0" w:firstLine="0"/>
        <w:jc w:val="center"/>
      </w:pPr>
      <w:hyperlink r:id="rId3051" w:history="1">
        <w:r>
          <w:rPr>
            <w:rFonts w:ascii="arial" w:eastAsia="arial" w:hAnsi="arial" w:cs="arial"/>
            <w:b/>
            <w:i/>
            <w:strike w:val="0"/>
            <w:color w:val="0077CC"/>
            <w:sz w:val="28"/>
            <w:u w:val="single"/>
            <w:vertAlign w:val="baseline"/>
          </w:rPr>
          <w:t>Engage your givers with virtual reality - a starter guide; Charities such as Unicef and Cancer Research UK are using VR technology to build empathy, draw new audiences and raise funds. This is how you can too</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2016 Friday 7:03 AM GMT</w:t>
      </w:r>
    </w:p>
    <w:p>
      <w:pPr>
        <w:pStyle w:val="Normal429"/>
        <w:keepNext w:val="0"/>
        <w:spacing w:after="0" w:line="240" w:lineRule="atLeast"/>
        <w:ind w:right="0"/>
        <w:jc w:val="both"/>
      </w:pPr>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29"/>
        <w:keepNext w:val="0"/>
        <w:spacing w:before="120" w:after="0" w:line="220" w:lineRule="atLeast"/>
        <w:ind w:left="0" w:right="0" w:firstLine="0"/>
        <w:jc w:val="left"/>
      </w:pPr>
      <w:r>
        <w:br/>
      </w:r>
      <w:r>
        <w:pict>
          <v:shape id="_x0000_i2738" type="#_x0000_t75" style="width:167.98pt;height:30.75pt">
            <v:imagedata r:id="rId20" o:title=""/>
          </v:shape>
        </w:pic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VOLUNTARY SECTOR NETWORK</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Kirsty Marrins</w:t>
      </w:r>
    </w:p>
    <w:p>
      <w:pPr>
        <w:pStyle w:val="Normal429"/>
        <w:keepNext/>
        <w:spacing w:before="240" w:after="0" w:line="340" w:lineRule="atLeast"/>
        <w:ind w:left="0" w:right="0" w:firstLine="0"/>
        <w:jc w:val="left"/>
      </w:pPr>
      <w:bookmarkStart w:id="857" w:name="Body_427"/>
      <w:bookmarkEnd w:id="857"/>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739" style="position:absolute;z-index:252534784"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 reality (VR) is the new buzzword in the charity sector although, like crowdfunding, it's actually been around for years. The first known mention of VR was in 1935 in a short story called Pygmalion's Spectacles by Stanley G Weinbaum. It described a goggle-based system with holographic recording of fictional experiences including smell and touch.</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quite at that stage, but VR is a way for charities and the arts, education and cultural sectors to give their audiences a first-person experience of their work and missions. Here are five examples where this technology is being used to engage audiences: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Toms virtual giving trip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Toms, the for-profit shoe company which gives one pair of shoes to children around the world who need them for every pair bought, took shoppers on a virtual journey to Peru to see the incredible work their charity partners do.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four-and-a-half-minute video shoppers can spend time with some of the children who receive Toms shoes and see how much a pair of new shoes means to them.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Royal National Lifeboat Institution (RNLI)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Visitors to the charity's lifeboat stations wanted to see inside the latest Shannon class of lifeboat, so as part of the RNLI's goal to create more immersive content it re-purposed existing 360° photos into a virtual tour.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taken this to events and had great feedback from the public so have made it available for free to anyone on the Google Play store. We have also started building a playlist of 360° videos on our YouTube channel for supporters to see the work of our crews and the conditions they face first hand," says Luke Williams, RNLI's social media innovation officer.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Unicef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Clouds over Sidra, which had its debut in January 2015 at the World Economic Forum in Davos, was born out of Unicef's desire to tell the story of those we don't often see or hear from, in a new and innovative way. The eight-minute film draws attention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by chronicling the day-to-day life of a 12-year-old girl named Sidra in the Zaatari camp in Jordan.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thing we've seen is that it's a really powerful tool for building empathy. Films such as these transform viewers into participants," says Katherine Crisp, head of strategy and innovation at Unicef UK. "It puts a human face on Unicef's work."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Cancer Research UK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Cancer Research UK has created the first virtual reality tribute garden at RHS Hampton Court Palace Flower Show to thank and pay tribute to those who have left a gift in their will to the charity.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Visitors will walk into the physical garden, designed to be a peaceful, contemplative space, and when they reach the centre they get the chance to put on a virtual reality headset that will transport them into the virtual garden featuring more than 100,000 flowers - one for each person who has remembered the charity in their will. More than one third of Cancer Research UK's research is funded by gifts left in wills.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Natural History Museum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Natural History Museum used immersive 360 video to present David Attenborough's Great Barrier Reef dive as a paid exhibition earlier this year, giving visitors a 15-minute trip down into the reef as a passenger in the sub, with the unique perspective of sitting alongside him as he narrates the trip in real time. The view of the marine life passing by right in front is even more visceral as you listen to Attenborough's unscripted responses.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Getting started in VR video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 is certainly an exciting and creative way to engage your audience, but how do you get started? The tools to create immersive 360º videos have dropped in price recently, says Adrian Cockle, digital strategy consultant, and there are a number of simple and compact cameras to get you started that don't need special skills to operate.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can be edited with standard video editing tools such as iMovies and Adobe Premiere and the finished edits can be uploaded directly to YouTube 360 or Facebook. Twitter has just announced its support too.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you're shooting your footage there are a couple of pointers worth knowing, says Cockle: </w:t>
      </w:r>
    </w:p>
    <w:p>
      <w:pPr>
        <w:pStyle w:val="Normal429"/>
        <w:keepNext w:val="0"/>
        <w:numPr>
          <w:numId w:val="2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Keep the camera still - moving it around is a sure way to make your viewers feel nauseous.</w:t>
      </w:r>
    </w:p>
    <w:p>
      <w:pPr>
        <w:pStyle w:val="Normal429"/>
        <w:keepNext w:val="0"/>
        <w:numPr>
          <w:numId w:val="2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Put the viewer in the scene - use a monopod (single-legged tripod) set to keep the lens at eye height to give the best sense of presence. If you're scripting the video, treat the camera as a character and experiment with making eye contact.</w:t>
      </w:r>
    </w:p>
    <w:p>
      <w:pPr>
        <w:pStyle w:val="Normal429"/>
        <w:keepNext w:val="0"/>
        <w:numPr>
          <w:numId w:val="2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Start slowly - this might be many viewer's first time using VR, so keep the first 10 to 15 seconds fairly simple. You don't want to give your audience a jarring experience.</w:t>
      </w:r>
    </w:p>
    <w:p>
      <w:pPr>
        <w:pStyle w:val="Normal429"/>
        <w:keepNext w:val="0"/>
        <w:numPr>
          <w:numId w:val="2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Think in 360º - you can expect your users to focus mostly towards the front, but don't forget that they will look up, down and all around so consider where the camera operator will stand.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news, opinions and ideas about the voluntary sector,                                            join our community.                   </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2016</w:t>
      </w:r>
    </w:p>
    <w:p>
      <w:pPr>
        <w:pStyle w:val="Normal429"/>
      </w:pPr>
    </w:p>
    <w:p>
      <w:pPr>
        <w:pStyle w:val="Normal429"/>
        <w:ind w:left="200"/>
        <w:sectPr>
          <w:type w:val="continuous"/>
          <w:pgMar w:top="840" w:right="1000" w:bottom="840" w:left="1000" w:header="400" w:footer="400"/>
          <w:pgNumType w:fmt="decimal"/>
          <w:cols w:space="720"/>
        </w:sectPr>
      </w:pPr>
      <w:r>
        <w:br/>
      </w:r>
      <w:r>
        <w:pict>
          <v:line id="_x0000_s2740" style="position:absolute;z-index:252535808"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052"/>
          <w:headerReference w:type="default" r:id="rId3053"/>
          <w:footerReference w:type="even" r:id="rId3054"/>
          <w:footerReference w:type="default" r:id="rId3055"/>
          <w:headerReference w:type="first" r:id="rId3056"/>
          <w:footerReference w:type="first" r:id="rId3057"/>
          <w:pgSz w:w="12240" w:h="15840"/>
          <w:pgMar w:top="840" w:right="1000" w:bottom="840" w:left="1000" w:header="400" w:footer="400"/>
          <w:pgNumType w:fmt="decimal"/>
          <w:cols w:space="720"/>
          <w:titlePg w:val="0"/>
        </w:sectPr>
      </w:pPr>
    </w:p>
    <w:p>
      <w:pPr>
        <w:pStyle w:val="Normal430"/>
      </w:pPr>
      <w:bookmarkStart w:id="858" w:name="Bookmark_430"/>
      <w:bookmarkEnd w:id="858"/>
    </w:p>
    <w:p>
      <w:pPr>
        <w:pStyle w:val="Normal430"/>
      </w:pPr>
      <w:r>
        <w:pict>
          <v:shape id="_x0000_i2741" type="#_x0000_t75" alt="LexisNexis®" style="width:147.75pt;height:30pt">
            <v:imagedata r:id="rId18" o:title=""/>
          </v:shape>
        </w:pict>
      </w:r>
      <w:r>
        <w:cr/>
      </w:r>
    </w:p>
    <w:p>
      <w:pPr>
        <w:pStyle w:val="Heading1428"/>
        <w:keepNext w:val="0"/>
        <w:spacing w:after="200" w:line="340" w:lineRule="atLeast"/>
        <w:ind w:left="0" w:right="0" w:firstLine="0"/>
        <w:jc w:val="center"/>
      </w:pPr>
      <w:hyperlink r:id="rId3058" w:history="1">
        <w:r>
          <w:rPr>
            <w:rFonts w:ascii="arial" w:eastAsia="arial" w:hAnsi="arial" w:cs="arial"/>
            <w:b/>
            <w:i/>
            <w:strike w:val="0"/>
            <w:color w:val="0077CC"/>
            <w:sz w:val="28"/>
            <w:u w:val="single"/>
            <w:vertAlign w:val="baseline"/>
          </w:rPr>
          <w:t>Majority of Isis-linked suspects charged in US were born in America; As politicians rush to curb refugee intake, research reveals 80% of people indicted over alleged Isis ties have been US citizens, and none came from Syria</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1:25 PM GMT</w:t>
      </w:r>
    </w:p>
    <w:p>
      <w:pPr>
        <w:pStyle w:val="Normal430"/>
        <w:keepNext w:val="0"/>
        <w:spacing w:after="0" w:line="240" w:lineRule="atLeast"/>
        <w:ind w:right="0"/>
        <w:jc w:val="both"/>
      </w:pPr>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30"/>
        <w:keepNext w:val="0"/>
        <w:spacing w:before="120" w:after="0" w:line="220" w:lineRule="atLeast"/>
        <w:ind w:left="0" w:right="0" w:firstLine="0"/>
        <w:jc w:val="left"/>
      </w:pPr>
      <w:r>
        <w:br/>
      </w:r>
      <w:r>
        <w:pict>
          <v:shape id="_x0000_i2742" type="#_x0000_t75" style="width:167.98pt;height:30.75pt">
            <v:imagedata r:id="rId20" o:title=""/>
          </v:shape>
        </w:pic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pStyle w:val="Normal430"/>
        <w:keepNext/>
        <w:spacing w:before="240" w:after="0" w:line="340" w:lineRule="atLeast"/>
        <w:ind w:left="0" w:right="0" w:firstLine="0"/>
        <w:jc w:val="left"/>
      </w:pPr>
      <w:bookmarkStart w:id="859" w:name="Body_428"/>
      <w:bookmarkEnd w:id="859"/>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743" style="position:absolute;z-index:252536832"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the Isis-linked suspects who have ever been charged in the United States came from Syria and the overwhelming majority were born in the US, research reveals.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Sixty-eight people have been indicted because of alleged involvement in Isis, of whom 18 have been convicted, with an average sentence of 10 years three months, according to figures published this week by Center on National Security at Fordham University.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despite a growing political clamour over a perceived security threat posed by an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data shows that only three of those indicted in connection with Isis was a refugee or asylum seeker; none came from Syria.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55, or 80.9%, of the individuals concerned are US citizens, including 44 who were born in America. The rest include six born in Bosnia, four in Uzbekistan, three in Somalia and two in Sudan. Fifty-eight are men and 10 are women. The average age is 26 and around a third are under 21.</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typical alleged Islamic State adherent is intent on fighting abroad rather than plotting attacks at home, research shows.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classifies more than half arrested of those and charged as "foreign fighters/ aspirants", around a quarter are "domestic plotters" and about one-fifth are "facilitators". But other demographic patterns are hard to discern, with occupations ranging from soldier to student.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young, they are spread over a wide geography, they are impervious to profiling in many ways," said Karen Greenberg, director of the center, who has tallied cases dating back to March 2014 when Isis made massive territorial gains in Iraq.</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political rush to suspend America's asylum programme is "misguided", she added, noting that the overwhelming majority of refugees are grateful for the way they are treated. "We have tremendous border controls in this country. We've spent 14 years and almost a trillion dollars on our security industry. We're pretty good at vetting them, despite what Marco Rubio says.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is being very careful about these arrests. They really don't see a great domestic terrorism threat here. Of course we know that anything could happen but, compared to abroad, the terrorism threat is really quite low."</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reflected in relatively short sentences, Greenberg continued, indicating that judges regard those convicted as young people in need of "diversion" rather than hardened terrorists posing a serious threat.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difference in tenor and tone", she added, from the post-9/11 decade when the FBI was accused of using entrapment to link people to the al-Qaida terrorist network. "You always have to be vigilant. There are a couple of cases where there has been concern.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generally they're more like deterrent cases. It's no longer about trying to see how far you will go. It's more, 'You're 16, we don't want to know how far you will go.'"</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concerns persist that young people who make rash statements on social media can be lured by undercover government agents posing as Isis into saying or doing things they would not have otherwise, landing them in trouble.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the New Yorker magazine highlighted the case of Jonas and Hasan Edmonds, cousins from Aurora, Illinois, charged with conspiring to provide material support for Isis. After posting a pro-Isis video on his Facebook page, Hasan received a friend request from an undercover agent working for the FBI. He wrote to the agent about wanting to "bring the pain to them here", maximising "damage and mayhem" and "something like the brother in Paris did" - a reference to the deadly attack on satirical magazine Charlie Hebdo.</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Hasan, 22, and 29-year-old Jonas were soon invited to a face-to-face meeting with another undercover agent, who drove with them at a military base where Hasan had been training in the national guard, and later alleged that they had discussed how to carry out a mass shooting with a death toll of more than a hundred. It would be perpetrated by Jonas, while Hasan would travel to Egypt on his way to join Isis.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 journalist Mattathias Schwartz commented: "In the case of the Edmonds cousins, it's clear that the government got involved at an early stage. Hasan does not appear to have made arrangements to connect with Isis in Cairo, and while Jonas spoke of his desire to carry out a domestic attack, there is little evidence that he had made concrete plans to do so.</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possible that Jonas's desire to execute the plot would have flagged without Hasan and the two undercover agents, who inserted themselves into his life and prodded him along. While the FBI agents conceivably could have attempted to counter the Edmonds cousins' radicalisation, they allowed and perhaps encouraged it, and then put them behind bars."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America: separating fact from fiction in the debate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concerns were echoed by professor Michael Desch, co-director of the Notre Dame international security programme. "In a number of these instances, it looks less like a priority threat than someone who got caught up in a situation where they made bad choices. There seem to be a lot of cases of people getting caught up in stuff which they wouldn't have without a government agent's involvement.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 defend these people at all - if someone gets caught up in something they shouldn't, they should not walk scot free - but it is striking that in a lot of cases the only contact with a terrorist organisation was one manned by the government."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the total of people charged numbers fewer than a hundred, Desch said: "It's not to deny there's a threat out there and US law enforcement should not be vigilant, but it shows the threat is inflated. Of these cases very few rise to the level of the September 11 attacks."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youth of many of the individuals is evident. In January, Mohammed Hamzah Khan, 19, of of Bolingbrook, a suburb of Chicago, was charged with trying to provide material support to Isis. His 17-year-old sister and 16-year-old brother were also arrested at O'Hare international airport as he tried to board a plane to Vienna en route to Istanbul, but were not charged.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who lived with his parents, was described by neighbours as a polite teenager. But he left a letter expressing disgust: "We are all witness that the western societies are getting more immoral day by day," he wrote. "I do not want my kids being exposed to filth like this."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case last year, Shannon Maureen Conley, a Muslim convert from suburban Denver, was arrested at an airport after telling agents she planned to live with a suitor she met online, apparently a Tunisian man who claimed to be fighting for Isis. She said she wanted to start a "holy war".</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430"/>
      </w:pPr>
    </w:p>
    <w:p>
      <w:pPr>
        <w:pStyle w:val="Normal430"/>
        <w:ind w:left="200"/>
        <w:sectPr>
          <w:type w:val="continuous"/>
          <w:pgMar w:top="840" w:right="1000" w:bottom="840" w:left="1000" w:header="400" w:footer="400"/>
          <w:pgNumType w:fmt="decimal"/>
          <w:cols w:space="720"/>
        </w:sectPr>
      </w:pPr>
      <w:r>
        <w:br/>
      </w:r>
      <w:r>
        <w:pict>
          <v:line id="_x0000_s2744" style="position:absolute;z-index:252537856"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059"/>
          <w:headerReference w:type="default" r:id="rId3060"/>
          <w:footerReference w:type="even" r:id="rId3061"/>
          <w:footerReference w:type="default" r:id="rId3062"/>
          <w:headerReference w:type="first" r:id="rId3063"/>
          <w:footerReference w:type="first" r:id="rId3064"/>
          <w:pgSz w:w="12240" w:h="15840"/>
          <w:pgMar w:top="840" w:right="1000" w:bottom="840" w:left="1000" w:header="400" w:footer="400"/>
          <w:pgNumType w:fmt="decimal"/>
          <w:cols w:space="720"/>
          <w:titlePg w:val="0"/>
        </w:sectPr>
      </w:pPr>
    </w:p>
    <w:p>
      <w:pPr>
        <w:pStyle w:val="Normal431"/>
      </w:pPr>
      <w:bookmarkStart w:id="860" w:name="Bookmark_431"/>
      <w:bookmarkEnd w:id="860"/>
    </w:p>
    <w:p>
      <w:pPr>
        <w:pStyle w:val="Normal431"/>
      </w:pPr>
      <w:r>
        <w:pict>
          <v:shape id="_x0000_i2745" type="#_x0000_t75" alt="LexisNexis®" style="width:147.75pt;height:30pt">
            <v:imagedata r:id="rId18" o:title=""/>
          </v:shape>
        </w:pict>
      </w:r>
      <w:r>
        <w:cr/>
      </w:r>
    </w:p>
    <w:p>
      <w:pPr>
        <w:pStyle w:val="Heading1429"/>
        <w:keepNext w:val="0"/>
        <w:spacing w:after="200" w:line="340" w:lineRule="atLeast"/>
        <w:ind w:left="0" w:right="0" w:firstLine="0"/>
        <w:jc w:val="center"/>
      </w:pPr>
      <w:hyperlink r:id="rId3065" w:history="1">
        <w:r>
          <w:rPr>
            <w:rFonts w:ascii="arial" w:eastAsia="arial" w:hAnsi="arial" w:cs="arial"/>
            <w:b/>
            <w:i/>
            <w:strike w:val="0"/>
            <w:color w:val="0077CC"/>
            <w:sz w:val="28"/>
            <w:u w:val="single"/>
            <w:vertAlign w:val="baseline"/>
          </w:rPr>
          <w:t>Majority of Isis-linked suspects charged in US were born in America; As politicians rush to curb refugee intake, research reveals 80% of people indicted over alleged Isis ties have been US citizens and none came from Syria</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1:41 PM GMT</w:t>
      </w:r>
    </w:p>
    <w:p>
      <w:pPr>
        <w:pStyle w:val="Normal431"/>
        <w:keepNext w:val="0"/>
        <w:spacing w:after="0" w:line="240" w:lineRule="atLeast"/>
        <w:ind w:right="0"/>
        <w:jc w:val="both"/>
      </w:pPr>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31"/>
        <w:keepNext w:val="0"/>
        <w:spacing w:before="120" w:after="0" w:line="220" w:lineRule="atLeast"/>
        <w:ind w:left="0" w:right="0" w:firstLine="0"/>
        <w:jc w:val="left"/>
      </w:pPr>
      <w:r>
        <w:br/>
      </w:r>
      <w:r>
        <w:pict>
          <v:shape id="_x0000_i2746" type="#_x0000_t75" style="width:167.98pt;height:30.75pt">
            <v:imagedata r:id="rId20" o:title=""/>
          </v:shape>
        </w:pic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pStyle w:val="Normal431"/>
        <w:keepNext/>
        <w:spacing w:before="240" w:after="0" w:line="340" w:lineRule="atLeast"/>
        <w:ind w:left="0" w:right="0" w:firstLine="0"/>
        <w:jc w:val="left"/>
      </w:pPr>
      <w:bookmarkStart w:id="861" w:name="Body_429"/>
      <w:bookmarkEnd w:id="861"/>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747" style="position:absolute;z-index:252538880"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the Isis-linked suspects who have ever been charged in the United States came from Syria and the overwhelming majority were born in the US, research reveals.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Sixty-eight people have been indicted because of alleged involvement in Isis, of whom 18 have been convicted, with an average sentence of 10 years three months, according to figures published this week by Center on National Security at Fordham University.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despite a growing political clamour over a perceived security threat posed by an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data shows that only three of those indicted in connection with Isis was a refugee or asylum seeker; none came from Syria.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55, or 80.9%, of the individuals concerned are US citizens, including 44 who were born in America. The rest include six born in Bosnia, four in Uzbekistan, three in Somalia and two in Sudan. Fifty-eight are men and 10 are women. The average age is 26 and around a third are under 21.</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typical alleged Islamic State adherent is intent on fighting abroad rather than plotting attacks at home, research shows.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classifies more than half arrested of those and charged as "foreign fighters/ aspirants", around a quarter are "domestic plotters" and about one-fifth are "facilitators". But other demographic patterns are hard to discern, with occupations ranging from soldier to student.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young, they are spread over a wide geography, they are impervious to profiling in many ways," said Karen Greenberg, director of the center, who has tallied cases dating back to March 2014 when Isis made massive territorial gains in Iraq.</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political rush to suspend America's asylum programme is "misguided", she added, noting that the overwhelming majority of refugees are grateful for the way they are treated. "We have tremendous border controls in this country. We've spent 14 years and almost a trillion dollars on our security industry. We're pretty good at vetting them, despite what Marco Rubio says.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is being very careful about these arrests. They really don't see a great domestic terrorism threat here. Of course we know that anything could happen but, compared to abroad, the terrorism threat is really quite low."</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reflected in relatively short sentences, Greenberg continued, indicating that judges regard those convicted as young people in need of "diversion" rather than hardened terrorists posing a serious threat.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difference in tenor and tone", she added, from the post-9/11 decade when the FBI was accused of using entrapment to link people to the al-Qaida terrorist network. "You always have to be vigilant. There are a couple of cases where there has been concern.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generally they're more like deterrent cases. It's no longer about trying to see how far you will go. It's more, 'You're 16, we don't want to know how far you will go.'"</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concerns persist that young people who make rash statements on social media can be lured by undercover government agents posing as Isis into saying or doing things they would not have otherwise, landing them in trouble.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the New Yorker magazine highlighted the case of Jonas and Hasan Edmonds, cousins from Aurora, Illinois, charged with conspiring to provide material support for Isis. After posting a pro-Isis video on his Facebook page, Hasan received a friend request from an undercover agent working for the FBI. He wrote to the agent about wanting to "bring the pain to them here", maximising "damage and mayhem" and "something like the brother in Paris did" - a reference to the deadly attack on satirical magazine Charlie Hebdo.</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Hasan, 22, and 29-year-old Jonas were soon invited to a face-to-face meeting with another undercover agent, who drove with them at a military base where Hasan had been training in the national guard, and later alleged that they had discussed how to carry out a mass shooting with a death toll of more than a hundred. It would be perpetrated by Jonas, while Hasan would travel to Egypt on his way to join Isis.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 journalist Mattathias Schwartz commented: "In the case of the Edmonds cousins, it's clear that the government got involved at an early stage. Hasan does not appear to have made arrangements to connect with Isis in Cairo, and while Jonas spoke of his desire to carry out a domestic attack, there is little evidence that he had made concrete plans to do so.</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possible that Jonas's desire to execute the plot would have flagged without Hasan and the two undercover agents, who inserted themselves into his life and prodded him along. While the FBI agents conceivably could have attempted to counter the Edmonds cousins' radicalisation, they allowed and perhaps encouraged it, and then put them behind bars."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America: separating fact from fiction in the debate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concerns were echoed by professor Michael Desch, co-director of the Notre Dame international security programme. "In a number of these instances, it looks less like a priority threat than someone who got caught up in a situation where they made bad choices. There seem to be a lot of cases of people getting caught up in stuff which they wouldn't have without a government agent's involvement.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 defend these people at all - if someone gets caught up in something they shouldn't, they should not walk scot free - but it is striking that in a lot of cases the only contact with a terrorist organisation was one manned by the government."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the total of people charged numbers fewer than a hundred, Desch said: "It's not to deny there's a threat out there and US law enforcement should not be vigilant, but it shows the threat is inflated. Of these cases very few rise to the level of the September 11 attacks."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youth of many of the individuals is evident. In January, Mohammed Hamzah Khan, 19, of of Bolingbrook, a suburb of Chicago, was charged with trying to provide material support to Isis. His 17-year-old sister and 16-year-old brother were also arrested at O'Hare international airport as he tried to board a plane to Vienna en route to Istanbul, but were not charged.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who lived with his parents, was described by neighbours as a polite teenager. But he left a letter expressing disgust: "We are all witness that the western societies are getting more immoral day by day," he wrote. "I do not want my kids being exposed to filth like this."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case last year, Shannon Maureen Conley, a Muslim convert from suburban Denver, was arrested at an airport after telling agents she planned to live with a suitor she met online, apparently a Tunisian man who claimed to be fighting for Isis. She said she wanted to start a "holy war".</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431"/>
      </w:pPr>
    </w:p>
    <w:p>
      <w:pPr>
        <w:pStyle w:val="Normal431"/>
        <w:ind w:left="200"/>
        <w:sectPr>
          <w:type w:val="continuous"/>
          <w:pgMar w:top="840" w:right="1000" w:bottom="840" w:left="1000" w:header="400" w:footer="400"/>
          <w:pgNumType w:fmt="decimal"/>
          <w:cols w:space="720"/>
        </w:sectPr>
      </w:pPr>
      <w:r>
        <w:br/>
      </w:r>
      <w:r>
        <w:pict>
          <v:line id="_x0000_s2748" style="position:absolute;z-index:252539904"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066"/>
          <w:headerReference w:type="default" r:id="rId3067"/>
          <w:footerReference w:type="even" r:id="rId3068"/>
          <w:footerReference w:type="default" r:id="rId3069"/>
          <w:headerReference w:type="first" r:id="rId3070"/>
          <w:footerReference w:type="first" r:id="rId3071"/>
          <w:pgSz w:w="12240" w:h="15840"/>
          <w:pgMar w:top="840" w:right="1000" w:bottom="840" w:left="1000" w:header="400" w:footer="400"/>
          <w:pgNumType w:fmt="decimal"/>
          <w:cols w:space="720"/>
          <w:titlePg w:val="0"/>
        </w:sectPr>
      </w:pPr>
    </w:p>
    <w:p>
      <w:pPr>
        <w:pStyle w:val="Normal432"/>
      </w:pPr>
      <w:bookmarkStart w:id="862" w:name="Bookmark_432"/>
      <w:bookmarkEnd w:id="862"/>
    </w:p>
    <w:p>
      <w:pPr>
        <w:pStyle w:val="Normal432"/>
      </w:pPr>
      <w:r>
        <w:pict>
          <v:shape id="_x0000_i2749" type="#_x0000_t75" alt="LexisNexis®" style="width:147.75pt;height:30pt">
            <v:imagedata r:id="rId18" o:title=""/>
          </v:shape>
        </w:pict>
      </w:r>
      <w:r>
        <w:cr/>
      </w:r>
    </w:p>
    <w:p>
      <w:pPr>
        <w:pStyle w:val="Heading1430"/>
        <w:keepNext w:val="0"/>
        <w:spacing w:after="200" w:line="340" w:lineRule="atLeast"/>
        <w:ind w:left="0" w:right="0" w:firstLine="0"/>
        <w:jc w:val="center"/>
      </w:pPr>
      <w:hyperlink r:id="rId3072" w:history="1">
        <w:r>
          <w:rPr>
            <w:rFonts w:ascii="arial" w:eastAsia="arial" w:hAnsi="arial" w:cs="arial"/>
            <w:b/>
            <w:i/>
            <w:strike w:val="0"/>
            <w:color w:val="0077CC"/>
            <w:sz w:val="28"/>
            <w:u w:val="single"/>
            <w:vertAlign w:val="baseline"/>
          </w:rPr>
          <w:t>The Syria peace talks would have a better chance with one key addition: women; Peace is more likely to prevail and hold if women are fully involved in building it</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 7:30 AM GMT</w:t>
      </w:r>
    </w:p>
    <w:p>
      <w:pPr>
        <w:pStyle w:val="Normal432"/>
        <w:keepNext w:val="0"/>
        <w:spacing w:after="0" w:line="240" w:lineRule="atLeast"/>
        <w:ind w:right="0"/>
        <w:jc w:val="both"/>
      </w:pPr>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32"/>
        <w:keepNext w:val="0"/>
        <w:spacing w:before="120" w:after="0" w:line="220" w:lineRule="atLeast"/>
        <w:ind w:left="0" w:right="0" w:firstLine="0"/>
        <w:jc w:val="left"/>
      </w:pPr>
      <w:r>
        <w:br/>
      </w:r>
      <w:r>
        <w:pict>
          <v:shape id="_x0000_i2750" type="#_x0000_t75" style="width:167.98pt;height:30.75pt">
            <v:imagedata r:id="rId20" o:title=""/>
          </v:shape>
        </w:pic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Hersi Issa and Liz Drew</w:t>
      </w:r>
    </w:p>
    <w:p>
      <w:pPr>
        <w:pStyle w:val="Normal432"/>
        <w:keepNext/>
        <w:spacing w:before="240" w:after="0" w:line="340" w:lineRule="atLeast"/>
        <w:ind w:left="0" w:right="0" w:firstLine="0"/>
        <w:jc w:val="left"/>
      </w:pPr>
      <w:bookmarkStart w:id="863" w:name="Body_430"/>
      <w:bookmarkEnd w:id="863"/>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751" style="position:absolute;z-index:252540928"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Syrian regime, backed by Russian airstrikes, ramped up the siege on Aleppo early this week, UN-led peace talks between the Syrian government and opposition leaders ground to a halt in Geneva on Wednesday.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US secretary of state, John Kerry, has described the meetings as the best chance to "chart a course out of hell ",  the peace process unraveling surprisedfew - least of all, the women of Syria who have been largely excluded from each and everystage of peace negotiations.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calls for a new Marshall plan | Gordon Brown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that are welcomed at the negotiating table, meanwhile, represent - or bankroll - the very same forces enacting savage blockades which sparked dire humanitarian conditions in Syria, cut off paths to food or medical aid and brutalized women in besieged cities and towns.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nearly six years of conflict and three cycles of men posturing for peace across Vienna, Paris and Geneva, a disastrous pattern emerges: women are the first affected by war and the last included at crafting peace. This betrays logic - and reveals a profound failure to learn lessons from past conflicts, from the Balkans to Rwanda to Afghanistan, from Colombia to Liberia to Northern Ireland: when women are included in the peace process, it's more successful.</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dissonance to what the Syrian peace talks, known as the Vienna process, have prioritized: the talks are celebrated for their inclusion of all the foreign countries that have backed armed groups and fueled the conflict. Yet inclusion of women whose lives are endangered and derailed by the war remains an afterthought. While UNSCR 2254 - the security council resolution which set the framework for the talks - calls for the full participation of Syrian women in the newest roadmap for peace, the mechanisms to achieve this remain undeveloped.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attempt to remedy this by the UN's special envoy for Syria, Staffan de Mistura, came Monday with the announcement of a Syrian Women's Advisory Board, a designation that directs women's contributions to the UN-facilitated talks through the scope of civil society. It's a channel endorsed by UN Women's executive director but potentially isolated from direct stakeholder negotiations on political transition timelines or ceasefire arrangements with military factions.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Syrians want to go home and rebuild their country. I intend to help them | David Cameron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most recent breakdown in peace talks and Bashar al-Assad's strengthened position - thanks to Russian support - prospects for a negotiated solution seem bleak in the near term. But without a Plan B, it's time to explore all tools and options, including a radically inclusive approach to the next round of talks, which the UN expects to resume on 25 February.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officials estimate there are more than 486,000 people living under siege in Syria, and nearly 4.6 million refugees struggling in neighboring countries. In London this week, donors are pledging new support for what is now the greatest humanitarian crisis of our generation. While ramping up humanitarian relief - including more gender sensitive programs that meet the needs of women and girls and are designed by and for them - is critical, we all know that humanitarian crises ultimately require political solutions.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design a peace process where both men and women's lives are valued equally, we must stop siloing the contributions of Syrian women and learn from those engaged on the ground. From the women who worked to negotiate a ceasefire in Zabadani to female journalists and human rights activists mobilizing their communities, we can draw on countless examples of leadership.</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 this should be happening already. UN security council resolution 1325 on women, peace and security was drafted 16 years ago. It and subsequent resolutions called for full inclusion of women in conflict resolution and peacekeeping, as well as relief and recovery efforts that would address the needs of women and girls. The Women, Peace and Security agenda is based on the simple premise that peace is more likely to prevail and hold if women are fully involved in building it.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UN's own metrics, we have not succeeded in moving from rhetorical commitment to transformative practice on the ground.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 offers a vivid reminder of how we are falling short of our commitment. Gender-sensitive humanitarian response and peacebuilding will only result from deliberate planning and dedicated personnel holding us all to account. We cannot just hope for the best and expect anything more than haphazard results.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activists in Aleppo, while not at the stakeholder table in Geneva, are not waiting for an invitation to advance peace and security at home: they volunteer at field hospitals under bombardments, continue to run schools and advocate for the rights of girls. "Perhaps this is a silver lining," Maimona, a Syrian activist told the PRI's The World. "When we started the Syrian revolution, it was also a revolution for women. And when the war is over, women's accomplishments will remain."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respect for Syrian women's humanity have room at the table when the peace process restarts yet again next month? </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432"/>
      </w:pPr>
    </w:p>
    <w:p>
      <w:pPr>
        <w:pStyle w:val="Normal432"/>
        <w:ind w:left="200"/>
        <w:sectPr>
          <w:type w:val="continuous"/>
          <w:pgMar w:top="840" w:right="1000" w:bottom="840" w:left="1000" w:header="400" w:footer="400"/>
          <w:pgNumType w:fmt="decimal"/>
          <w:cols w:space="720"/>
        </w:sectPr>
      </w:pPr>
      <w:r>
        <w:br/>
      </w:r>
      <w:r>
        <w:pict>
          <v:line id="_x0000_s2752" style="position:absolute;z-index:252541952"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073"/>
          <w:headerReference w:type="default" r:id="rId3074"/>
          <w:footerReference w:type="even" r:id="rId3075"/>
          <w:footerReference w:type="default" r:id="rId3076"/>
          <w:headerReference w:type="first" r:id="rId3077"/>
          <w:footerReference w:type="first" r:id="rId3078"/>
          <w:pgSz w:w="12240" w:h="15840"/>
          <w:pgMar w:top="840" w:right="1000" w:bottom="840" w:left="1000" w:header="400" w:footer="400"/>
          <w:pgNumType w:fmt="decimal"/>
          <w:cols w:space="720"/>
          <w:titlePg w:val="0"/>
        </w:sectPr>
      </w:pPr>
    </w:p>
    <w:p>
      <w:pPr>
        <w:pStyle w:val="Normal433"/>
      </w:pPr>
      <w:bookmarkStart w:id="864" w:name="Bookmark_433"/>
      <w:bookmarkEnd w:id="864"/>
    </w:p>
    <w:p>
      <w:pPr>
        <w:pStyle w:val="Normal433"/>
      </w:pPr>
      <w:r>
        <w:pict>
          <v:shape id="_x0000_i2753" type="#_x0000_t75" alt="LexisNexis®" style="width:147.75pt;height:30pt">
            <v:imagedata r:id="rId18" o:title=""/>
          </v:shape>
        </w:pict>
      </w:r>
      <w:r>
        <w:cr/>
      </w:r>
    </w:p>
    <w:p>
      <w:pPr>
        <w:pStyle w:val="Heading1431"/>
        <w:keepNext w:val="0"/>
        <w:spacing w:after="200" w:line="340" w:lineRule="atLeast"/>
        <w:ind w:left="0" w:right="0" w:firstLine="0"/>
        <w:jc w:val="center"/>
      </w:pPr>
      <w:hyperlink r:id="rId3079" w:history="1">
        <w:r>
          <w:rPr>
            <w:rFonts w:ascii="arial" w:eastAsia="arial" w:hAnsi="arial" w:cs="arial"/>
            <w:b/>
            <w:i/>
            <w:strike w:val="0"/>
            <w:color w:val="0077CC"/>
            <w:sz w:val="28"/>
            <w:u w:val="single"/>
            <w:vertAlign w:val="baseline"/>
          </w:rPr>
          <w:t>Obama's Isis quandary: clock ticks on viable strategy as criticism intensifies; As UN calls on members to take 'all necessary measures' to defeat extremists, US president feels pressure from Republicans, Hillary Clinton and France to do more</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2015 Saturday 6:04 PM GMT</w:t>
      </w:r>
    </w:p>
    <w:p>
      <w:pPr>
        <w:pStyle w:val="Normal433"/>
        <w:keepNext w:val="0"/>
        <w:spacing w:after="0" w:line="240" w:lineRule="atLeast"/>
        <w:ind w:right="0"/>
        <w:jc w:val="both"/>
      </w:pPr>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33"/>
        <w:keepNext w:val="0"/>
        <w:spacing w:before="120" w:after="0" w:line="220" w:lineRule="atLeast"/>
        <w:ind w:left="0" w:right="0" w:firstLine="0"/>
        <w:jc w:val="left"/>
      </w:pPr>
      <w:r>
        <w:br/>
      </w:r>
      <w:r>
        <w:pict>
          <v:shape id="_x0000_i2754" type="#_x0000_t75" style="width:167.98pt;height:30.75pt">
            <v:imagedata r:id="rId20" o:title=""/>
          </v:shape>
        </w:pic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Roberts and David Smith in Washington</w:t>
      </w:r>
    </w:p>
    <w:p>
      <w:pPr>
        <w:pStyle w:val="Normal433"/>
        <w:keepNext/>
        <w:spacing w:before="240" w:after="0" w:line="340" w:lineRule="atLeast"/>
        <w:ind w:left="0" w:right="0" w:firstLine="0"/>
        <w:jc w:val="left"/>
      </w:pPr>
      <w:bookmarkStart w:id="865" w:name="Body_431"/>
      <w:bookmarkEnd w:id="865"/>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755" style="position:absolute;z-index:252542976"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Air Force One next touches down on US soil, at an Alaskan refuelling stop on Sunday, Barack Obama will have completed a week-long circumnavigation of a world that can rarely have felt further from his control.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Fight against Isis heats up as UN backs action after Paris attacks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flew east from a shell-shocked G20 summit in Turkey to meetings with Asia-Pacific leaders that had been designed to reassure them about China. His trip was overshadowed by bloodshed in Paris and Mali, chaos in the Middle East and political warfare back in Washington.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Linking it all, Obama's strategy for defeating Islamic State is under question as never before. Not just from Republican critics whose doubts have triggered a nationalist backlash over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also from his more hawkish would-be successor Hillary Clinton and even French president François Hollande, who arrives in Washington on Tuesday to demand a more urgent global effort against Isis.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evening, a United Nations security council resolution called Isis "a global and unprecedented threat to international peace and security" and said all able member states should take "all necessary measures".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responded with emotions rarely seen during his stoical administration: anger at "hysterical" politicians back home, sorrow at the thought of sending US troops into another Middle East war he fears would be unwinnable, and petulance in the face of those who question his resolve.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frustration is understandable, for in between the dramatic headlines and calls for all-out war, there have been glimpses of just how limited the US president's room for manoeuvre has become.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such source of realism has been the Pentagon, which quietly released a report on Friday detailing the latest deaths of Iraqi civilians in one of its many airstrikes against Isis. Coming just hours after Clinton called for a stepped-up air campaign and greater use of US special forces in Iraq and Syria, it made for sobering reading.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car full of women and children fled the captured Iraqi city of Mosul for the relative security of Baghdad this March, it was stopped at an Isis checkpoint - only to be targeted by American A-10 pilot who wrongly assumed the long delay was suspicious.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rare admission of error from the Pentagon nonetheless excuses the pilot by claiming four civilian passengers revealed themselves only six seconds before the rounds hit and one - chillingly described as having a "signature smaller than the other persons" - was seen on camera just one second before the air onslaught began.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sources who spoke to the Guardian this week say it is exactly such risks that have hamstrung the coalition campaign against Isis.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many feel the US was slow to respond to the fall of Mosul and has been reluctant to escalate coalition efforts against a seemingly more determined enemy.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?'Offensive and hysterical': Obama lashes Republicans over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sight of returning American military forces and civilian casualties provokes suspicion and anger that can easily become counter-productive in the face of Isis propaganda.</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Ramadi, where the Pentagon said fighting was at a near standstill this week, due to dozens of improvised explosive devices (IEDs), could more easily be recaptured with the help of Apache attack helicopters and US special forces. But the resentment this would likely cause would only heighten the risk of its falling to extremists again.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 destruction last Sunday of dozens of tanker trucks used by Isis to smuggle oil out of Syria was welcomed by many Iraqis as a smart way to choke off foreign funding. But the mission was delayed by weeks before Paris because US planners were worried about the danger of killing civilian drivers.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more such targets faster - as Clinton and the French are now urging - is far from simple either.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Sanderson, director of the transnational threats project at the Center for Strategic and International Studies, is one of many in Washington who believes Obama should take a "more aggressive stance" but acknowledges he could do so at the top of a slippery slope.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have guys on the ground to provide targeted intelligence and I think we need to let those who were trained to do these things and are willing to do these things get on the ground and do that," he said.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brings considerable risks such as a hostage situation with an American forward air controller or CIA case officer who goes in to develop human intelligence sources inside Syria."</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recurring sentiment among sympathetic observers could be summed up as: "if I were you, I wouldn't start from here." A diplomatic source working for one of America's closest allies in the region suggested opportunities to nip Isis in the bud were missed.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firmer action had been taken two years ago, a lot of these issues could have been prevented," the source said. "Now it is much harder to control, but there are still steps that can be taken."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many analysts believe it was simply unrealistic for Obama to overthrow the Assad regime and thus pre-empt the present crisis.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things that could have been done differently but a collection of half-measures would not have changed the battlefield arc," said Aaron David Miller, a Middle East expert and former adviser to secretaries of state on Arab-Israeli negotiations.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have needed a serious, comprehensive strategy from the get-go but it would have gone beyond what the president or his cabinet were willing to embark on and what Congress was willing to accept."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Obama's drone war a 'recruitment tool' for Isis, say US air force whistleblowers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the calculation harder for Obama, the crisis has impinged less directly on the US than Europe. This is in part because of geography: for the millions of refugees pouring out of Syria, America is an ocean away.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some Europeans believe, has left Washington slow to appreciate the scale of the challenge. When Hollande visits the White House on Tuesday, he is expected to press Obama for more urgent action.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that we want to send to the Americans is simply that the crisis is destabilising Europe," said another western diplomat. "The problem is that the attacks in Paris and the refugee crisis show that we don't have time. There is an emergency."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Miller, a vice-president of the Woodrow Wilson International Center for Scholars, believes there was very little that could have been done to avoid this.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have worked would have been too risky," he said. "And what was too risky would have been unacceptable. So I think this situation was virtually inevitable."</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2015</w:t>
      </w:r>
    </w:p>
    <w:p>
      <w:pPr>
        <w:pStyle w:val="Normal433"/>
      </w:pPr>
    </w:p>
    <w:p>
      <w:pPr>
        <w:pStyle w:val="Normal433"/>
        <w:ind w:left="200"/>
        <w:sectPr>
          <w:type w:val="continuous"/>
          <w:pgMar w:top="840" w:right="1000" w:bottom="840" w:left="1000" w:header="400" w:footer="400"/>
          <w:pgNumType w:fmt="decimal"/>
          <w:cols w:space="720"/>
        </w:sectPr>
      </w:pPr>
      <w:r>
        <w:br/>
      </w:r>
      <w:r>
        <w:pict>
          <v:line id="_x0000_s2756" style="position:absolute;z-index:252544000"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080"/>
          <w:headerReference w:type="default" r:id="rId3081"/>
          <w:footerReference w:type="even" r:id="rId3082"/>
          <w:footerReference w:type="default" r:id="rId3083"/>
          <w:headerReference w:type="first" r:id="rId3084"/>
          <w:footerReference w:type="first" r:id="rId3085"/>
          <w:pgSz w:w="12240" w:h="15840"/>
          <w:pgMar w:top="840" w:right="1000" w:bottom="840" w:left="1000" w:header="400" w:footer="400"/>
          <w:pgNumType w:fmt="decimal"/>
          <w:cols w:space="720"/>
          <w:titlePg w:val="0"/>
        </w:sectPr>
      </w:pPr>
    </w:p>
    <w:p>
      <w:pPr>
        <w:pStyle w:val="Normal434"/>
      </w:pPr>
      <w:bookmarkStart w:id="866" w:name="Bookmark_434"/>
      <w:bookmarkEnd w:id="866"/>
    </w:p>
    <w:p>
      <w:pPr>
        <w:pStyle w:val="Normal434"/>
      </w:pPr>
      <w:r>
        <w:pict>
          <v:shape id="_x0000_i2757" type="#_x0000_t75" alt="LexisNexis®" style="width:147.75pt;height:30pt">
            <v:imagedata r:id="rId18" o:title=""/>
          </v:shape>
        </w:pict>
      </w:r>
      <w:r>
        <w:cr/>
      </w:r>
    </w:p>
    <w:p>
      <w:pPr>
        <w:pStyle w:val="Heading1432"/>
        <w:keepNext w:val="0"/>
        <w:spacing w:after="200" w:line="340" w:lineRule="atLeast"/>
        <w:ind w:left="0" w:right="0" w:firstLine="0"/>
        <w:jc w:val="center"/>
      </w:pPr>
      <w:hyperlink r:id="rId3086" w:history="1">
        <w:r>
          <w:rPr>
            <w:rFonts w:ascii="arial" w:eastAsia="arial" w:hAnsi="arial" w:cs="arial"/>
            <w:b/>
            <w:i/>
            <w:strike w:val="0"/>
            <w:color w:val="0077CC"/>
            <w:sz w:val="28"/>
            <w:u w:val="single"/>
            <w:vertAlign w:val="baseline"/>
          </w:rPr>
          <w:t>81% of Isis-linked suspects charged in US are American citizens; As politicians rush to curb refugee intake, research reveals 55 of 68 people indicted over alleged Isis ties were born in US and none came from Syria</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3:12 PM GMT</w:t>
      </w:r>
    </w:p>
    <w:p>
      <w:pPr>
        <w:pStyle w:val="Normal434"/>
        <w:keepNext w:val="0"/>
        <w:spacing w:after="0" w:line="240" w:lineRule="atLeast"/>
        <w:ind w:right="0"/>
        <w:jc w:val="both"/>
      </w:pPr>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34"/>
        <w:keepNext w:val="0"/>
        <w:spacing w:before="120" w:after="0" w:line="220" w:lineRule="atLeast"/>
        <w:ind w:left="0" w:right="0" w:firstLine="0"/>
        <w:jc w:val="left"/>
      </w:pPr>
      <w:r>
        <w:br/>
      </w:r>
      <w:r>
        <w:pict>
          <v:shape id="_x0000_i2758" type="#_x0000_t75" style="width:167.98pt;height:30.75pt">
            <v:imagedata r:id="rId20" o:title=""/>
          </v:shape>
        </w:pic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pStyle w:val="Normal434"/>
        <w:keepNext/>
        <w:spacing w:before="240" w:after="0" w:line="340" w:lineRule="atLeast"/>
        <w:ind w:left="0" w:right="0" w:firstLine="0"/>
        <w:jc w:val="left"/>
      </w:pPr>
      <w:bookmarkStart w:id="867" w:name="Body_432"/>
      <w:bookmarkEnd w:id="867"/>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759" style="position:absolute;z-index:252545024"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the Isis-linked suspects who have ever been charged in the United States came from Syria and the overwhelming majority were born in the US, research reveals.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Sixty-eight people have been indicted because of alleged involvement in Isis, of whom 18 have been convicted, with an average sentence of 10 years three months, according to figures published this week by Center on National Security at Fordham University.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despite a growing political clamour over a perceived security threat posed by an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data shows that only three of those indicted in connection with Isis was a refugee or asylum seeker; none came from Syria.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55, or 80.9%, of the individuals concerned are US citizens, including 44 who were born in America. The rest include six born in Bosnia, four in Uzbekistan, three in Somalia and two in Sudan. Fifty-eight are men and 10 are women. The average age is 26 and around a third are under 21.</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typical alleged Islamic State adherent is intent on fighting abroad rather than plotting attacks at home, research shows.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classifies more than half arrested of those and charged as "foreign fighters/ aspirants", around a quarter are "domestic plotters" and about one-fifth are "facilitators". But other demographic patterns are hard to discern, with occupations ranging from soldier to student.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young, they are spread over a wide geography, they are impervious to profiling in many ways," said Karen Greenberg, director of the center, who has tallied cases dating back to March 2014 when Isis made massive territorial gains in Iraq.</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political rush to suspend America's asylum programme is "misguided", she added, noting that the overwhelming majority of refugees are grateful for the way they are treated. "We have tremendous border controls in this country. We've spent 14 years and almost a trillion dollars on our security industry. We're pretty good at vetting them, despite what Marco Rubio says.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is being very careful about these arrests. They really don't see a great domestic terrorism threat here. Of course we know that anything could happen but, compared to abroad, the terrorism threat is really quite low."</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reflected in relatively short sentences, Greenberg continued, indicating that judges regard those convicted as young people in need of "diversion" rather than hardened terrorists posing a serious threat.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difference in tenor and tone", she added, from the post-9/11 decade when the FBI was accused of using entrapment to link people to the al-Qaida terrorist network. "You always have to be vigilant. There are a couple of cases where there has been concern.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generally they're more like deterrent cases. It's no longer about trying to see how far you will go. It's more, 'You're 16, we don't want to know how far you will go.'"</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concerns persist that young people who make rash statements on social media can be lured by undercover government agents posing as Isis into saying or doing things they would not have otherwise, landing them in trouble.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the New Yorker magazine highlighted the case of Jonas and Hasan Edmonds, cousins from Aurora, Illinois, charged with conspiring to provide material support for Isis. After posting a pro-Isis video on his Facebook page, Hasan received a friend request from an undercover agent working for the FBI. He wrote to the agent about wanting to "bring the pain to them here", maximising "damage and mayhem" and "something like the brother in Paris did" - a reference to the deadly attack on satirical magazine Charlie Hebdo.</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Hasan, 22, and 29-year-old Jonas were soon invited to a face-to-face meeting with another undercover agent, who drove with them at a military base where Hasan had been training in the national guard, and later alleged that they had discussed how to carry out a mass shooting with a death toll of more than a hundred. It would be perpetrated by Jonas, while Hasan would travel to Egypt on his way to join Isis.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 journalist Mattathias Schwartz commented: "In the case of the Edmonds cousins, it's clear that the government got involved at an early stage. Hasan does not appear to have made arrangements to connect with Isis in Cairo, and while Jonas spoke of his desire to carry out a domestic attack, there is little evidence that he had made concrete plans to do so.</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possible that Jonas's desire to execute the plot would have flagged without Hasan and the two undercover agents, who inserted themselves into his life and prodded him along. While the FBI agents conceivably could have attempted to counter the Edmonds cousins' radicalisation, they allowed and perhaps encouraged it, and then put them behind bars."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America: separating fact from fiction in the debate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concerns were echoed by Professor Michael Desch, co-director of the Notre Dame international security programme. "In a number of these instances, it looks less like a priority threat than someone who got caught up in a situation where they made bad choices. There seem to be a lot of cases of people getting caught up in stuff which they wouldn't have without a government agent's involvement.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 defend these people at all - if someone gets caught up in something they shouldn't, they should not walk scot free - but it is striking that in a lot of cases the only contact with a terrorist organisation was one manned by the government."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of people charged numbers fewer than a hundred. Desch said: "It's not to deny there's a threat out there and US law enforcement should not be vigilant, but it shows the threat is inflated. Of these cases very few rise to the level of the September 11 attacks."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youth of many of the individuals is evident. In January, Mohammed Hamzah Khan, 19, of Bolingbrook, a suburb of Chicago, was charged with trying to provide material support to Isis. His 17-year-old sister and 16-year-old brother were also arrested at O'Hare international airport as he tried to board a plane to Vienna en route to Istanbul, but were not charged.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who lived with his parents, was described by neighbours as a polite teenager. But he left a letter expressing disgust: "We are all witness that the western societies are getting more immoral day by day," he wrote. "I do not want my kids being exposed to filth like this."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case last year, Shannon Maureen Conley, a Muslim convert from suburban Denver, was arrested at an airport after telling agents she planned to live with a suitor she met online, apparently a Tunisian man who claimed to be fighting for Isis. She said she wanted to start a "holy war".</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434"/>
      </w:pPr>
    </w:p>
    <w:p>
      <w:pPr>
        <w:pStyle w:val="Normal434"/>
        <w:ind w:left="200"/>
        <w:sectPr>
          <w:type w:val="continuous"/>
          <w:pgMar w:top="840" w:right="1000" w:bottom="840" w:left="1000" w:header="400" w:footer="400"/>
          <w:pgNumType w:fmt="decimal"/>
          <w:cols w:space="720"/>
        </w:sectPr>
      </w:pPr>
      <w:r>
        <w:br/>
      </w:r>
      <w:r>
        <w:pict>
          <v:line id="_x0000_s2760" style="position:absolute;z-index:252546048"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087"/>
          <w:headerReference w:type="default" r:id="rId3088"/>
          <w:footerReference w:type="even" r:id="rId3089"/>
          <w:footerReference w:type="default" r:id="rId3090"/>
          <w:headerReference w:type="first" r:id="rId3091"/>
          <w:footerReference w:type="first" r:id="rId3092"/>
          <w:pgSz w:w="12240" w:h="15840"/>
          <w:pgMar w:top="840" w:right="1000" w:bottom="840" w:left="1000" w:header="400" w:footer="400"/>
          <w:pgNumType w:fmt="decimal"/>
          <w:cols w:space="720"/>
          <w:titlePg w:val="0"/>
        </w:sectPr>
      </w:pPr>
    </w:p>
    <w:p>
      <w:pPr>
        <w:pStyle w:val="Normal435"/>
      </w:pPr>
      <w:bookmarkStart w:id="868" w:name="Bookmark_435"/>
      <w:bookmarkEnd w:id="868"/>
    </w:p>
    <w:p>
      <w:pPr>
        <w:pStyle w:val="Normal435"/>
      </w:pPr>
      <w:r>
        <w:pict>
          <v:shape id="_x0000_i2761" type="#_x0000_t75" alt="LexisNexis®" style="width:147.75pt;height:30pt">
            <v:imagedata r:id="rId18" o:title=""/>
          </v:shape>
        </w:pict>
      </w:r>
      <w:r>
        <w:cr/>
      </w:r>
    </w:p>
    <w:p>
      <w:pPr>
        <w:pStyle w:val="Heading1433"/>
        <w:keepNext w:val="0"/>
        <w:spacing w:after="200" w:line="340" w:lineRule="atLeast"/>
        <w:ind w:left="0" w:right="0" w:firstLine="0"/>
        <w:jc w:val="center"/>
      </w:pPr>
      <w:hyperlink r:id="rId3093" w:history="1">
        <w:r>
          <w:rPr>
            <w:rFonts w:ascii="arial" w:eastAsia="arial" w:hAnsi="arial" w:cs="arial"/>
            <w:b/>
            <w:i/>
            <w:strike w:val="0"/>
            <w:color w:val="0077CC"/>
            <w:sz w:val="28"/>
            <w:u w:val="single"/>
            <w:vertAlign w:val="baseline"/>
          </w:rPr>
          <w:t>Migrants locked in stadium on Kos for nearly 24 hours; Up to 2,500 mostly Syrian and Afghan refugees held in stadium on Greek island as police use sonic explosion to maintain order</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2015 Thursday 7:33 AM GMT</w:t>
      </w:r>
    </w:p>
    <w:p>
      <w:pPr>
        <w:pStyle w:val="Normal435"/>
        <w:keepNext w:val="0"/>
        <w:spacing w:after="0" w:line="240" w:lineRule="atLeast"/>
        <w:ind w:right="0"/>
        <w:jc w:val="both"/>
      </w:pPr>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35"/>
        <w:keepNext w:val="0"/>
        <w:spacing w:before="120" w:after="0" w:line="220" w:lineRule="atLeast"/>
        <w:ind w:left="0" w:right="0" w:firstLine="0"/>
        <w:jc w:val="left"/>
      </w:pPr>
      <w:r>
        <w:br/>
      </w:r>
      <w:r>
        <w:pict>
          <v:shape id="_x0000_i2762" type="#_x0000_t75" style="width:167.98pt;height:30.75pt">
            <v:imagedata r:id="rId20" o:title=""/>
          </v:shape>
        </w:pic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1108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 and Jon Henley in Athens</w:t>
      </w:r>
    </w:p>
    <w:p>
      <w:pPr>
        <w:pStyle w:val="Normal435"/>
        <w:keepNext/>
        <w:spacing w:before="240" w:after="0" w:line="340" w:lineRule="atLeast"/>
        <w:ind w:left="0" w:right="0" w:firstLine="0"/>
        <w:jc w:val="left"/>
      </w:pPr>
      <w:bookmarkStart w:id="869" w:name="Body_433"/>
      <w:bookmarkEnd w:id="869"/>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763" style="position:absolute;z-index:252547072"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2,500 refugees in Kos were locked in a stadium for nearly 24 hours, after riot police struggled to contain crowds of recent migrant arrivals rounded up from makeshift camps around the Greek island.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afternoon, after being locked inside for about 18 hours, the mostly Syrian and Afghan refugees were fainting at a rate of four each hour, aid workers said.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1,000 of the refugees were trapped inside a playground within the stadium complex, with no access to water or shade. A further 1,500 were housed in a separate section of the stadium, with some protection from the sun.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Constance Theisen, a team leader for Médecins sans Frontières, which was providing medical care at the stadium, told the Guardian: "We have unconscious people coming out of the playground area, being carried by their friends and family, every 15 minutes. It is absolutely out of control. Nobody understands the sense behind it, or if there is any [sense] at all."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migrants suffered an epileptic seizure, the aid group said.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 on Kos - in pictures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migrants were originally locked inside on Tuesday night ostensibly to be registered. But, according to MSF, just three police officers were there to carry out the registration, slowing the process down and exacerbating tensions.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the police used a sonic explosion to maintain order, and the MSF team withdrew for safety reasons. "It was becoming a bit uncontrollable, the situation, and there was a complete lack of coordination. It was just the police there, no UNHCR [the UN's refugee agency], and no security for [our] team," said Julia Kourafa, a spokeswoman for MSF at the stadium.</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MSF returned early the next morning to provide medical assistance, but the refugees remained locked inside. Little, if any, food or water had been supplied by the Greek authorities and refugees continued to faint.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Kourafa said: "This is the first time we've seen this in Greece - people locked in a stadium and controlled by riot police. We're talking about mothers with children and elderly people. They've been locked in there after many hours in the sun."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roughly 20 hours, officials finally delivered six portable toilets and opened up a room out of the sunlight for families.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Wednesday evening the number locked up in the playground had dwindled to between 500 and 600. It was emptied overnight.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were also rising fast on several other eastern Greek islands, where more than 120,000 refugees have arrived since the start of the year - up from about 30,000 during the whole of 2014.</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made the short boat crossing from Turkey to the EU, the refugees have been frustrated to find themselves essentially trapped on the Greek islands. Authorities are attempting to register them all before they are taken to Athens and tacitly allowed to move onwards through Europe.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due to the unprecedented scale of the crisis, Greek police have been unable to process them fast enough, leading to bottlenecks on islands such as Kos.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the authorities have been unable to supply enough food and do not have enough space to house so many migrants, with more than 1,000 new arrivals landing from Turkey every morning. The Greek prime minister, Alexis Tsipras, said last week that the country, already battling an economic crisis, lacks the infrastructure to also deal with a migration crisis.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situation on the islands, many of the 1.6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currently in limbo in Turkey are still planning to make the journey to Greece. Mousa, a former English literature student planning to reach Kos by the end of the month, said he was undeterred, despite watching a video of the scene at the stadium. He said he intended to buy a fake EU passport on arrival in Kos rather than register as a refugee with the Greek government.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Mousa said: "I'd still go because, the way I've planned it, I'm getting to Kos and then going straight to the airport and off to [another EU destination]. I'm not going to deal with authorities in Greece."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humanitarian effort to help the refugees, who are mostly fleeing wars in Syria and Afghanistan, has been shouldered by local volunteers and NGOs. The lack of resources and the slow pace of registration has led to protests and sporadic clashes with police.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migrants were locked overnight in the stadium, Kos police used fire extinguishers to force back a group who were protesting. Earlier in the summer, the Greek army was forced to keep order and provide extra supplies at a migrant camp on the island of Lesbos, where the civilian authorities had run out of food to feed the residents.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Ekathimerini newspaper reported that a dozen extra immigration officers, including Arab speakers, were sent to Kos this week to help speed up the identification and registration of 7,000 mostly Syrian migrants now thought to be on the island.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units of riot police have also been flown to the island, national police chief Dimitris Tsaknakis told the paper, while a further 250 regular officers were on their way to Kos and the other eastern Aegean islands of Lesbos and Samos.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Greek islands are now the main point of entry for migrants seeking to reach Europe by boat. The number arriving there has outstripped the equivalent rate in Italy, which was traditionally the principal gateway for maritime migrants. The arrival rate is still at record levels in Italy, but it has welcomed about 20,000 fewer asylum seekers than Greece so far in 2015.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10 truths about Europe's migrant crisis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fears of bottlenecks at the other end of Greece, at its northern border with Macedonia. Macedonian soldiers briefly closed the border in June, blocking the exit route for thousands of refugees hoping to reach northern Europe, and raising the spectre of a more permanent border closure in the future.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MSF's director of operations, Brice de le Vingne, said: "MSF is very worried about how the situation is evolving in Kos. What was previously a situation of state inaction is now one of state abuse, with police using increasing heavy-handed force against these vulnerable people.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majority of people arriving here are refugees fleeing war in Syria and Afghanistan. The Kos authorities have clearly stated that they have no intention of improving the situation for these people as they believe that this would constitute a 'pull factor'. But the truth is that people fleeing war will keep on coming whether or not the authorities are trying to stop them from doing so."</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writing, Kos's mayor, Giorgos Kyritsis, had not returned requests for comment by telephone.</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2015</w:t>
      </w:r>
    </w:p>
    <w:p>
      <w:pPr>
        <w:pStyle w:val="Normal435"/>
      </w:pPr>
    </w:p>
    <w:p>
      <w:pPr>
        <w:pStyle w:val="Normal435"/>
        <w:ind w:left="200"/>
        <w:sectPr>
          <w:type w:val="continuous"/>
          <w:pgMar w:top="840" w:right="1000" w:bottom="840" w:left="1000" w:header="400" w:footer="400"/>
          <w:pgNumType w:fmt="decimal"/>
          <w:cols w:space="720"/>
        </w:sectPr>
      </w:pPr>
      <w:r>
        <w:br/>
      </w:r>
      <w:r>
        <w:pict>
          <v:line id="_x0000_s2764" style="position:absolute;z-index:252548096"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094"/>
          <w:headerReference w:type="default" r:id="rId3095"/>
          <w:footerReference w:type="even" r:id="rId3096"/>
          <w:footerReference w:type="default" r:id="rId3097"/>
          <w:headerReference w:type="first" r:id="rId3098"/>
          <w:footerReference w:type="first" r:id="rId3099"/>
          <w:pgSz w:w="12240" w:h="15840"/>
          <w:pgMar w:top="840" w:right="1000" w:bottom="840" w:left="1000" w:header="400" w:footer="400"/>
          <w:pgNumType w:fmt="decimal"/>
          <w:cols w:space="720"/>
          <w:titlePg w:val="0"/>
        </w:sectPr>
      </w:pPr>
    </w:p>
    <w:p>
      <w:pPr>
        <w:pStyle w:val="Normal436"/>
      </w:pPr>
      <w:bookmarkStart w:id="870" w:name="Bookmark_436"/>
      <w:bookmarkEnd w:id="870"/>
    </w:p>
    <w:p>
      <w:pPr>
        <w:pStyle w:val="Normal436"/>
      </w:pPr>
      <w:r>
        <w:pict>
          <v:shape id="_x0000_i2765" type="#_x0000_t75" alt="LexisNexis®" style="width:147.75pt;height:30pt">
            <v:imagedata r:id="rId18" o:title=""/>
          </v:shape>
        </w:pict>
      </w:r>
      <w:r>
        <w:cr/>
      </w:r>
    </w:p>
    <w:p>
      <w:pPr>
        <w:pStyle w:val="Heading1434"/>
        <w:keepNext w:val="0"/>
        <w:spacing w:after="200" w:line="340" w:lineRule="atLeast"/>
        <w:ind w:left="0" w:right="0" w:firstLine="0"/>
        <w:jc w:val="center"/>
      </w:pPr>
      <w:hyperlink r:id="rId3100" w:history="1">
        <w:r>
          <w:rPr>
            <w:rFonts w:ascii="arial" w:eastAsia="arial" w:hAnsi="arial" w:cs="arial"/>
            <w:b/>
            <w:i/>
            <w:strike w:val="0"/>
            <w:color w:val="0077CC"/>
            <w:sz w:val="28"/>
            <w:u w:val="single"/>
            <w:vertAlign w:val="baseline"/>
          </w:rPr>
          <w:t>Government accused of 'shabby tactics' over child refugees amendment; Critics say ministers are trying to derail efforts to get 3,000 children stranded in Europe accepted in the UK</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 4:57 PM GMT</w:t>
      </w:r>
    </w:p>
    <w:p>
      <w:pPr>
        <w:pStyle w:val="Normal436"/>
        <w:keepNext w:val="0"/>
        <w:spacing w:after="0" w:line="240" w:lineRule="atLeast"/>
        <w:ind w:right="0"/>
        <w:jc w:val="both"/>
      </w:pPr>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36"/>
        <w:keepNext w:val="0"/>
        <w:spacing w:before="120" w:after="0" w:line="220" w:lineRule="atLeast"/>
        <w:ind w:left="0" w:right="0" w:firstLine="0"/>
        <w:jc w:val="left"/>
      </w:pPr>
      <w:r>
        <w:br/>
      </w:r>
      <w:r>
        <w:pict>
          <v:shape id="_x0000_i2766" type="#_x0000_t75" style="width:167.98pt;height:30.75pt">
            <v:imagedata r:id="rId20" o:title=""/>
          </v:shape>
        </w:pic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 and Heather Stewart</w:t>
      </w:r>
    </w:p>
    <w:p>
      <w:pPr>
        <w:pStyle w:val="Normal436"/>
        <w:keepNext/>
        <w:spacing w:before="240" w:after="0" w:line="340" w:lineRule="atLeast"/>
        <w:ind w:left="0" w:right="0" w:firstLine="0"/>
        <w:jc w:val="left"/>
      </w:pPr>
      <w:bookmarkStart w:id="871" w:name="Body_434"/>
      <w:bookmarkEnd w:id="871"/>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767" style="position:absolute;z-index:252549120"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engaging in "shabby parliamentary tactics" as it tries to block extra help for 3,000 unaccompanied child refugees  stranded in Europe, according to MPs and peers.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led by Save the Children are urging MPs to back an amendment to the immigration bill on Monday night. This would force the government to accept 3,000 unaccompanied refugee minors, mostly from Syria, who have made their way to mainland Europe.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is thought to be on a knife-edge, with some Conservative MPs considering joining with Labour, the Scottish National party and Liberal Democrats to support the amendment.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This immigration bill is a chance to stop the death of innocents | Rowan Williams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the government wins the vote, ministers have successfully argued for a label of "financial privilege" to be attached to the amendment by the Speaker, which means it cannot be sent back to the Lords because it has cost implications.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effectively mean an end to the amendment first introduced by Lord Dubs, a Labour peer who was a beneficiary of the Kindertransport, the government-backed effort to accept child refugees from Germany in the runup to the second world war.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debate, he told the Guardian: "My message to Conservative MPs is in 1938-39, Britain took 10,000 child refugees from Germany, Austria and Czechoslovakia. We were in the lead then and we could take an important step now. The least we can do is say this is a small number and they should be welcome here."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vote is lost, Dubs said peers cannot bring back the same proposals again to the Commons because of the "shabby parliamentary tactics" of invoking financial privilege. Labour peers in the Lords will have to think of alternative proposals that might win over the Commons.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it was a matter for the Commons clerks to determine whether financial privilege was applied.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why the government decided not to waive it like usual, the prime minister's official spokeswoman said: "Our approach will be determined by what the amendment is about and how that reads across to government policy or not.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set out very clearly at the end of last week a government policy that will help to relocate the most vulnerable children from neighbouring countries on top of the 20,000 resettlement programme we've already set out. That is a process that has been welcomed by the United Nations high commissioner for refugees. We think we should now get on with delivering that."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chair of Labour's taskforce on refugees and former shadow home secretary, urged Conservative MPs to take the chance to vote for the Dubs proposals.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Kindertransport happened there was cross-party support and I think there should be again for helping child refugees," she said. "Now when you look at the risks that children and teenagers face in Europe, it's not enough to say this is a problem for other countries.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look back on this in 20 years' time and think about what we did to help in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That is what I think Conservative MPs should be thinking about now, that every country should do its bit."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said the government was trying to block the continuation of debate by "using parliamentary tactics, which is an appalling thing for them to do and it shows they know they have lost the moral argument".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teenage refugee from Syria, who met Cooper and Dubs for an event outside parliament, said the government was missing the point when it argued that child refugees were better helped in the region.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Home Office 'shamefully' used new refugee law to deport 700 people secretly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through an interpreter, the minor, who cannot be named and travelled through 17 countries from Syria before reaching Calais and then the UK, said: "Most of the children in the camps do have their families and parents with them but those stranded around Europe and in Calais are very vulnerable because other people could do something to them. That is the fundamental difference between the children in Europe and those in the camps."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95,000 unaccompanied child refugees are estimated to have applied for asylum in Europe last year.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Europol, the EU's criminal intelligence agency, estimated in January that 10,000 children had gone missing after arriving in Europe, warning that many had been taken by criminal gangs.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made an announcement last week about providing support for up to 3,000 child refugees from camps in the Middle East. But Save the Children and others said it was merely a repeat of an announcement of aid already promised and failed to offer any help to children already trapped in Europe.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statement appears to have convinced some Conservatives who had expressed concerns about the issue, however, including backbench MP David Burrowes, who said he would vote with the government on Monday.</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436"/>
      </w:pPr>
    </w:p>
    <w:p>
      <w:pPr>
        <w:pStyle w:val="Normal436"/>
        <w:ind w:left="200"/>
        <w:sectPr>
          <w:type w:val="continuous"/>
          <w:pgMar w:top="840" w:right="1000" w:bottom="840" w:left="1000" w:header="400" w:footer="400"/>
          <w:pgNumType w:fmt="decimal"/>
          <w:cols w:space="720"/>
        </w:sectPr>
      </w:pPr>
      <w:r>
        <w:br/>
      </w:r>
      <w:r>
        <w:pict>
          <v:line id="_x0000_s2768" style="position:absolute;z-index:252550144"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101"/>
          <w:headerReference w:type="default" r:id="rId3102"/>
          <w:footerReference w:type="even" r:id="rId3103"/>
          <w:footerReference w:type="default" r:id="rId3104"/>
          <w:headerReference w:type="first" r:id="rId3105"/>
          <w:footerReference w:type="first" r:id="rId3106"/>
          <w:pgSz w:w="12240" w:h="15840"/>
          <w:pgMar w:top="840" w:right="1000" w:bottom="840" w:left="1000" w:header="400" w:footer="400"/>
          <w:pgNumType w:fmt="decimal"/>
          <w:cols w:space="720"/>
          <w:titlePg w:val="0"/>
        </w:sectPr>
      </w:pPr>
    </w:p>
    <w:p>
      <w:pPr>
        <w:pStyle w:val="Normal437"/>
      </w:pPr>
      <w:bookmarkStart w:id="872" w:name="Bookmark_437"/>
      <w:bookmarkEnd w:id="872"/>
    </w:p>
    <w:p>
      <w:pPr>
        <w:pStyle w:val="Normal437"/>
      </w:pPr>
      <w:r>
        <w:pict>
          <v:shape id="_x0000_i2769" type="#_x0000_t75" alt="LexisNexis®" style="width:147.75pt;height:30pt">
            <v:imagedata r:id="rId18" o:title=""/>
          </v:shape>
        </w:pict>
      </w:r>
      <w:r>
        <w:cr/>
      </w:r>
    </w:p>
    <w:p>
      <w:pPr>
        <w:pStyle w:val="Heading1435"/>
        <w:keepNext w:val="0"/>
        <w:spacing w:after="200" w:line="340" w:lineRule="atLeast"/>
        <w:ind w:left="0" w:right="0" w:firstLine="0"/>
        <w:jc w:val="center"/>
      </w:pPr>
      <w:hyperlink r:id="rId3107" w:history="1">
        <w:r>
          <w:rPr>
            <w:rFonts w:ascii="arial" w:eastAsia="arial" w:hAnsi="arial" w:cs="arial"/>
            <w:b/>
            <w:i/>
            <w:strike w:val="0"/>
            <w:color w:val="0077CC"/>
            <w:sz w:val="28"/>
            <w:u w:val="single"/>
            <w:vertAlign w:val="baseline"/>
          </w:rPr>
          <w:t>Tories vote against accepting 3,000 child refugees; The amendment to the immigration bill would have allowed thousands of unaccompanied Syrian minors to enter the UK</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 10:43 PM GMT</w:t>
      </w:r>
    </w:p>
    <w:p>
      <w:pPr>
        <w:pStyle w:val="Normal437"/>
        <w:keepNext w:val="0"/>
        <w:spacing w:after="0" w:line="240" w:lineRule="atLeast"/>
        <w:ind w:right="0"/>
        <w:jc w:val="both"/>
      </w:pPr>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37"/>
        <w:keepNext w:val="0"/>
        <w:spacing w:before="120" w:after="0" w:line="220" w:lineRule="atLeast"/>
        <w:ind w:left="0" w:right="0" w:firstLine="0"/>
        <w:jc w:val="left"/>
      </w:pPr>
      <w:r>
        <w:br/>
      </w:r>
      <w:r>
        <w:pict>
          <v:shape id="_x0000_i2770" type="#_x0000_t75" style="width:167.98pt;height:30.75pt">
            <v:imagedata r:id="rId20" o:title=""/>
          </v:shape>
        </w:pic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 Political correspondent</w:t>
      </w:r>
    </w:p>
    <w:p>
      <w:pPr>
        <w:pStyle w:val="Normal437"/>
        <w:keepNext/>
        <w:spacing w:before="240" w:after="0" w:line="340" w:lineRule="atLeast"/>
        <w:ind w:left="0" w:right="0" w:firstLine="0"/>
        <w:jc w:val="left"/>
      </w:pPr>
      <w:bookmarkStart w:id="873" w:name="Body_435"/>
      <w:bookmarkEnd w:id="873"/>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771" style="position:absolute;z-index:252551168"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high-profile campaign for the UK to accept 3,000 child refugees stranded in Europe has failed after the government narrowly won a vote in the House of Commons rejecting the plan on Monday.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voted against the proposals by 294 to 276 after the Home Office persuaded most potential Tory rebels that it was doing enough to help child refugees in Syria and neighbouring countries.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to the immigration bill would have forced the government to accept 3,000 unaccompanied refugee minors, mostly from Syria, who have made their way to mainland Europe.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originated in the House of Lords after being introduced by Alf Dubs, a Labour peer who was a beneficiary of the Kindertransport, the government-backed programme that took child refugees from Germany in the run-up to the second world war.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government successfully saw off the amendment after arguing it would act as an incentive for refugees to make the dangerous Mediterranean crossing to Europe.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Brokenshire, a Home Office minister, said the government could not support a policy that would "inadvertently create a situation in which families see an advantage in sending children alone ahead and in the hands of traffickers, putting their lives at risk by attempting treacherous sea crossings to Europe which would be the worst of all outcomes".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the amendment was backed by Labour, the SNP and Liberal Democrats, which joined together to try to pass the amendment.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a shadow Home Office minister, said "history would judge" MPs for voting against the plan, saying it was the biggest refugee crisis in Europe since the second world war.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challenge of our times and whether we rise to it or not will be the measure of us," Starmer said. "We have the clear evidence of thousands of vulnerable children and we now need to act. This is the moment to do something about it, by voting with us this evening."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handful of Conservative MPs voted in favour of accepting the child refugees. One of them, Tania Mathias, said accepting children at risk of harm in Europe was the "right thing to do".</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effectively kills off the Dubs amendment because ministers argued it had cost implications and therefore should be exempt from returning to the House of Lords, where it could have been reinstated.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Dubs said the invoking of financial privilege in the House of Commons was "shabby parliamentary tactics", meaning Labour peers would have to think of alternative proposals.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debate, he told the Guardian: "My message to Conservative MPs is that in 1938-39, Britain took 10,000 child refugees from Germany, Austria and Czechoslovakia. We were in the lead then and we could take an important step now. The least we can do is say this is a small number and they should be welcome here."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Yvette Cooper, the chair of Labour's taskforce on refugees and a former shadow home secretary, had urged Conservative MPs to take the chance to vote for the Dubs proposals.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Kindertransport happened there was cross-party support and I think there should be again for helping child refugees," she said. "Now when you look at the risks that children and teenagers face in Europe, it's not enough to say this is a problem for other countries.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look back on this in 20 years' time and think about what we did to help in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That is what I think Conservative MPs should be thinking about now, that every country should do its bit."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said the government was trying to block the continuation of debate by "using parliamentary tactics, which is an appalling thing for them to do and it shows they know they have lost the moral argument".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teenage refugee from Syria, who met Cooper and Dubs for an event outside parliament, said the government was missing the point when it argued that child refugees were better helped in the region.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minor, who cannot be named, travelled through 17 countries from Syria before reaching Calais and then the UK. Speaking through an interpreter, he said: "Most of the children in the camps do have their families and parents with them but those stranded around Europe and in Calais are very vulnerable because other people could do something to them. That is the fundamental difference between the children in Europe and those in the camps."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95,000 unaccompanied child refugees are estimated to have applied for asylum in Europe last year.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the EU's criminal intelligence agency, estimated in January that 10,000 children had gone missing after arriving in Europe, warning that many had been taken by criminal gangs.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made an announcement last week about providing support for up to 3,000 child refugees from camps in the Middle East, but Save the Children and others said it was merely a repeat of an announcement of aid already promised and failed to offer any help to children already trapped in Europe.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statement appears to have convinced some Conservatives who had expressed concerns about the issue, however, including backbench MP David Burrowes, who said he would vote with the government on Monday.</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437"/>
      </w:pPr>
    </w:p>
    <w:p>
      <w:pPr>
        <w:pStyle w:val="Normal437"/>
        <w:ind w:left="200"/>
        <w:sectPr>
          <w:type w:val="continuous"/>
          <w:pgMar w:top="840" w:right="1000" w:bottom="840" w:left="1000" w:header="400" w:footer="400"/>
          <w:pgNumType w:fmt="decimal"/>
          <w:cols w:space="720"/>
        </w:sectPr>
      </w:pPr>
      <w:r>
        <w:br/>
      </w:r>
      <w:r>
        <w:pict>
          <v:line id="_x0000_s2772" style="position:absolute;z-index:252552192"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108"/>
          <w:headerReference w:type="default" r:id="rId3109"/>
          <w:footerReference w:type="even" r:id="rId3110"/>
          <w:footerReference w:type="default" r:id="rId3111"/>
          <w:headerReference w:type="first" r:id="rId3112"/>
          <w:footerReference w:type="first" r:id="rId3113"/>
          <w:pgSz w:w="12240" w:h="15840"/>
          <w:pgMar w:top="840" w:right="1000" w:bottom="840" w:left="1000" w:header="400" w:footer="400"/>
          <w:pgNumType w:fmt="decimal"/>
          <w:cols w:space="720"/>
          <w:titlePg w:val="0"/>
        </w:sectPr>
      </w:pPr>
    </w:p>
    <w:p>
      <w:pPr>
        <w:pStyle w:val="Normal438"/>
      </w:pPr>
      <w:bookmarkStart w:id="874" w:name="Bookmark_438"/>
      <w:bookmarkEnd w:id="874"/>
    </w:p>
    <w:p>
      <w:pPr>
        <w:pStyle w:val="Normal438"/>
      </w:pPr>
      <w:r>
        <w:pict>
          <v:shape id="_x0000_i2773" type="#_x0000_t75" alt="LexisNexis®" style="width:147.75pt;height:30pt">
            <v:imagedata r:id="rId18" o:title=""/>
          </v:shape>
        </w:pict>
      </w:r>
      <w:r>
        <w:cr/>
      </w:r>
    </w:p>
    <w:p>
      <w:pPr>
        <w:pStyle w:val="Heading1436"/>
        <w:keepNext w:val="0"/>
        <w:spacing w:after="200" w:line="340" w:lineRule="atLeast"/>
        <w:ind w:left="0" w:right="0" w:firstLine="0"/>
        <w:jc w:val="center"/>
      </w:pPr>
      <w:hyperlink r:id="rId3114" w:history="1">
        <w:r>
          <w:rPr>
            <w:rFonts w:ascii="arial" w:eastAsia="arial" w:hAnsi="arial" w:cs="arial"/>
            <w:b/>
            <w:i/>
            <w:strike w:val="0"/>
            <w:color w:val="0077CC"/>
            <w:sz w:val="28"/>
            <w:u w:val="single"/>
            <w:vertAlign w:val="baseline"/>
          </w:rPr>
          <w:t>Beware the danger of Donald Trump's US media domination; His outrageous statements have already changed American foreign and domestic policy as he benefits from the oxygen of publicity</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2016 Monday 4:41 PM GMT</w:t>
      </w:r>
    </w:p>
    <w:p>
      <w:pPr>
        <w:pStyle w:val="Normal438"/>
        <w:keepNext w:val="0"/>
        <w:spacing w:after="0" w:line="240" w:lineRule="atLeast"/>
        <w:ind w:right="0"/>
        <w:jc w:val="both"/>
      </w:pPr>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38"/>
        <w:keepNext w:val="0"/>
        <w:spacing w:before="120" w:after="0" w:line="220" w:lineRule="atLeast"/>
        <w:ind w:left="0" w:right="0" w:firstLine="0"/>
        <w:jc w:val="left"/>
      </w:pPr>
      <w:r>
        <w:br/>
      </w:r>
      <w:r>
        <w:pict>
          <v:shape id="_x0000_i2774" type="#_x0000_t75" style="width:167.98pt;height:30.75pt">
            <v:imagedata r:id="rId20" o:title=""/>
          </v:shape>
        </w:pic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Greenslade</w:t>
      </w:r>
    </w:p>
    <w:p>
      <w:pPr>
        <w:pStyle w:val="Normal438"/>
        <w:keepNext/>
        <w:spacing w:before="240" w:after="0" w:line="340" w:lineRule="atLeast"/>
        <w:ind w:left="0" w:right="0" w:firstLine="0"/>
        <w:jc w:val="left"/>
      </w:pPr>
      <w:bookmarkStart w:id="875" w:name="Body_436"/>
      <w:bookmarkEnd w:id="875"/>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775" style="position:absolute;z-index:252553216"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eclipsed the coverage in the US media of every major global story, according to a study by a fellow of the Washington-based think-tank, the Cato Institute.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writes Cato fellow Trevor Thrall, "Trump appeared in twice as many stories as both Ted Cruz, his closest competitor in both the polls and coverage, and President Obama.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put, Trump is incredibly newsworthy given the way in which American news outlets define news and given the news Americans appear to want."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further proof of this phenomenon comes with Time magazine's latest issue, featuring a cover story headlined "How Trump won."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he has won more poll support than any other Republican presidential contender, of course. But it also means he has won more media time and space than anyone else.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letter to readers, Time's editor, Nancy Gibbs, writes that Trump "has defied every convention and conviction about how politics works and has surfed atop the polls for five months."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magazine's editor-at-large, David Von Drehle, argues that in the coming Iowa caucuses and the New Hampshire primary, where Trump and Cruz are likely to emerge as front-runners, the Republican party must choose between "a bombshell and a kamikaze."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is favourite among several of the interviewees quoted in the article. Greg Casady, a 61-year-old Army veteran from Iowa, says: "It's time for us to do a totally insane thing... because nothing else is working."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Teresa Raus, also from Iowa, says: "I feel real confident that he can make America better. I believe him... I'm sick of politicians."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described by Von Drehle as a "pot-stirring plutocrat", has managed to convince Americans that he is an apolitical outsider. The writer concludes that he "may well steamroll through winter into spring with the lion's share of the delegates" and the party's officials "won't stop Trump because they can't stop Trump."</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media has, even if unconsciously, played a large part in his forward motion. For Thrall, writing on Huffington Post, Trump has shown an "uncanny ability to set the news agenda."</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Because of his "tendency to make outrageous statements, tapping into anger and frustration in the electorate." Sure, but also because TV and newspapers lap up outrage, seeing it as newsworthy.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 doing, argues Thrall, Trump has already changed the debate about foreign and domestic policy. His statements about Isis, for example, have fostered "an increasingly hawkish tone" among his Republican rivals.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encouraged Hillary Clinton "to take a more aggressive stance... The end result is that public approval for military intervention against Isis is at an all-time high."</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"Trump's rhetoric has shifted the debate about borders and refugees in a decidedly nativist direction." First, it involved the US-Mexican border. Then, and especially after the Paris attacks, it moved on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 "It will be surprising if the United States manages to take in even the 10,000 refugees President Obama originally promised and it seems extremely unlikely that the next president will suggest taking in any additional refugees."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Thrall's conclusion should be taken to heart: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Trump-dominated news environment the world loses its complexity and we lose the ability to ground foreign policy in a realistic and sophisticated debate about how to meet the challenges we face. Though election watchers remain doubtful that Trump will wind up the Republican nominee, 2016 begins with Trump in first place both in the national polls and in news coverage. And whether Trump wins a single caucus or primary, the echoes of his campaign will be felt for a long time to come."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Britain, Trump's popularity and his media dominance remains mystifying. UK news media - newspapers, TV and radio - have sometimes treated his more outrageous claims with undue seriousness.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the Daily Telegraph really think Trump's threat to withdraw nearly £700m million of investment in Britain was worthy of a giant front page headline on Thursday?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was relatively unusual. Most of the articles about Trump have treated him as a form of entertainment, implying that no-one could possibly take the man seriously.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Underlying this viewpoint is a widely-held belief among all sections of the British populace that the average American lacks the sophistication of the average Briton.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sense, I guess there was a grain of truth in Rupert Murdoch's 21 December tweet, in which he berated "London elites, media, etc" for "sneering at Trump." He added: "No understanding of mid-America conditions or politics."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and this surely is the point, it is difficult for editors, whether in the United States or Britain, to know quite how to handle Trump. As much as they might wish to ignore him, that has been impossible (not least because it ignores his popularity and would reek of censorship).</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him due measure, however, even when deriding him, plays into his hands by giving him the oxygen of publicity on which his populism feeds.</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2016</w:t>
      </w:r>
    </w:p>
    <w:p>
      <w:pPr>
        <w:pStyle w:val="Normal438"/>
      </w:pPr>
    </w:p>
    <w:p>
      <w:pPr>
        <w:pStyle w:val="Normal438"/>
        <w:ind w:left="200"/>
        <w:sectPr>
          <w:type w:val="continuous"/>
          <w:pgMar w:top="840" w:right="1000" w:bottom="840" w:left="1000" w:header="400" w:footer="400"/>
          <w:pgNumType w:fmt="decimal"/>
          <w:cols w:space="720"/>
        </w:sectPr>
      </w:pPr>
      <w:r>
        <w:br/>
      </w:r>
      <w:r>
        <w:pict>
          <v:line id="_x0000_s2776" style="position:absolute;z-index:252554240"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115"/>
          <w:headerReference w:type="default" r:id="rId3116"/>
          <w:footerReference w:type="even" r:id="rId3117"/>
          <w:footerReference w:type="default" r:id="rId3118"/>
          <w:headerReference w:type="first" r:id="rId3119"/>
          <w:footerReference w:type="first" r:id="rId3120"/>
          <w:pgSz w:w="12240" w:h="15840"/>
          <w:pgMar w:top="840" w:right="1000" w:bottom="840" w:left="1000" w:header="400" w:footer="400"/>
          <w:pgNumType w:fmt="decimal"/>
          <w:cols w:space="720"/>
          <w:titlePg w:val="0"/>
        </w:sectPr>
      </w:pPr>
    </w:p>
    <w:p>
      <w:pPr>
        <w:pStyle w:val="Normal439"/>
      </w:pPr>
      <w:bookmarkStart w:id="876" w:name="Bookmark_439"/>
      <w:bookmarkEnd w:id="876"/>
    </w:p>
    <w:p>
      <w:pPr>
        <w:pStyle w:val="Normal439"/>
      </w:pPr>
      <w:r>
        <w:pict>
          <v:shape id="_x0000_i2777" type="#_x0000_t75" alt="LexisNexis®" style="width:147.75pt;height:30pt">
            <v:imagedata r:id="rId18" o:title=""/>
          </v:shape>
        </w:pict>
      </w:r>
      <w:r>
        <w:cr/>
      </w:r>
    </w:p>
    <w:p>
      <w:pPr>
        <w:pStyle w:val="Heading1437"/>
        <w:keepNext w:val="0"/>
        <w:spacing w:after="200" w:line="340" w:lineRule="atLeast"/>
        <w:ind w:left="0" w:right="0" w:firstLine="0"/>
        <w:jc w:val="center"/>
      </w:pPr>
      <w:hyperlink r:id="rId3121" w:history="1">
        <w:r>
          <w:rPr>
            <w:rFonts w:ascii="arial" w:eastAsia="arial" w:hAnsi="arial" w:cs="arial"/>
            <w:b/>
            <w:i/>
            <w:strike w:val="0"/>
            <w:color w:val="0077CC"/>
            <w:sz w:val="28"/>
            <w:u w:val="single"/>
            <w:vertAlign w:val="baseline"/>
          </w:rPr>
          <w:t>EU leaders ask Erdogan to back radical refugee plan; Turkish president will extract high price for agreeing to proposals to tighten up Europe's borders hatched by Germany and the EC</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2015 Monday 6:18 PM GMT</w:t>
      </w:r>
    </w:p>
    <w:p>
      <w:pPr>
        <w:pStyle w:val="Normal439"/>
        <w:keepNext w:val="0"/>
        <w:spacing w:after="0" w:line="240" w:lineRule="atLeast"/>
        <w:ind w:right="0"/>
        <w:jc w:val="both"/>
      </w:pPr>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39"/>
        <w:keepNext w:val="0"/>
        <w:spacing w:before="120" w:after="0" w:line="220" w:lineRule="atLeast"/>
        <w:ind w:left="0" w:right="0" w:firstLine="0"/>
        <w:jc w:val="left"/>
      </w:pPr>
      <w:r>
        <w:br/>
      </w:r>
      <w:r>
        <w:pict>
          <v:shape id="_x0000_i2778" type="#_x0000_t75" style="width:167.98pt;height:30.75pt">
            <v:imagedata r:id="rId20" o:title=""/>
          </v:shape>
        </w:pic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1117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Traynor in Brussels</w:t>
      </w:r>
    </w:p>
    <w:p>
      <w:pPr>
        <w:pStyle w:val="Normal439"/>
        <w:keepNext/>
        <w:spacing w:before="240" w:after="0" w:line="340" w:lineRule="atLeast"/>
        <w:ind w:left="0" w:right="0" w:firstLine="0"/>
        <w:jc w:val="left"/>
      </w:pPr>
      <w:bookmarkStart w:id="877" w:name="Body_437"/>
      <w:bookmarkEnd w:id="877"/>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779" style="position:absolute;z-index:252555264"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have pleaded with Turkey's authoritarian president, Recep Tayyip Erdogan, to join forces behind a radical plan aimed at stemming the flow of hundreds of thousands of refugees and migrants to Europe.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Europe needs Recep Tayyip ??Erdogan - but he will play hard-to-get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Europeans are offering eventually to take half a million Syrians from new refugee and asylum-processing camps they would co-fund in Turkey in return for Ankara tightening its borders to stop people being smuggled in hazardous vessels to Greece, and agreeing to take back migrants who make it "illegally" to Europe via Turkey.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any possible pact, Erdogan pressed for a relaxation in visa requirements for Turks travelling to Europe. He also wants the EU to list Turkey as "a safe third country", effectively whitewashing Ankara's increasingly repressive policies and deteriorating human rights and media freedoms record.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has to manage its borders better. We expect Turkey to do the same," said Donald Tusk, the president of the European council, following talks with Erdogan. "The situation where hundreds of thousands are fleeing to the European Union from Turkey must be stopped."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Erdogan responded that Ankara was hosting almost 10 times as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the EU. While open to talks with Brussels, he said the key to stopping the flow of refugees was to establish a no-fly zone over the Turkish-Syria border and a buffer zone in northern Syria. This is viewed as a non-starter in Europe and in Washington, but Tusk said: "The European Union is ready to take up all issues with Turkey so we can also discuss a possible buffer zone in Syria."</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came to Brussels at a time of unusual political vulnerability at home, but holding most of the cards in the migration crisis and intending to extract a high price for agreeing to a new plan hatched by Germany and the European commission.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is weak at home. But on this he's in a position of incredible strength and we're in a position of incredible weakness," said a senior EU diplomat. "The [immigration] system has collapsed. We rush from one meeting to another. The politicians need to be seen to be acting, to be doing something. This accentuates the sense of chaos."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home to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is the source of most of the influx into Europe of recent months that has quickly ballooned into one of Europe's biggest crises, triggering panic, the erection of national border controls, razorwire fences and endless feuding between EU member states.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pact with Turkey is now seen as the key to the effort to turn chaos into control, not least in Germany, which expects the arrival of 1 million newcomers this year, and where the chancellor, Angela Merkel, has become the driver of an embryonic common European immigration regime that would take some of the load off Berlin.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saw Erdogan at the United Nations last week and the European commission at the weekend leaked details of an "action plan" aimed at coaxing the Turks into cooperation. No agreement is expected on Monday in Brussels, but the hope is to finalise the outlines of a new policy with Turkey at an EU summit next week.</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has sunk to pariah status in the west since 2013 because of his hardline responses to internal dissent. Europe's refugee emergency, however, has its leaders increasingly keen to overlook the problems.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Turkish support, no solution to the refugee crisis is possible," said the European Stability Initiative thinktank. "There are two indispensable players in any solution to this crisis: Germany and Turkey. There is little that EU institutions can bring to the table. It is Germany that must take the lead."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Turkey is the main source of new arrivals, Greece is where they enter the EU - 370,000 this year. Controlling the frontiers and turning people back is complicated by the fact that the borders are maritime, not land. Only 4% of new arrivals are being registered in Greece, according to senior Brussels sources, and the Greeks do not have the fingerprinting equipment required to register them.</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is to have the Turks and the Greeks mount joint border controls at sea, organised by Frontex, the EU's borders agency. It is demanding almost 800 new staff from the member states. Diplomats say it is more likely to get 400, mainly sent to Greece.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that the Turks and Greeks mount joint maritime border patrols and that intercepted boat people be turned back to Turkey.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said on Monday it was sending teams of experts to Ankara to discuss the details of what it described as "a common list of actions, a mutual confidence pact".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problem is that while the commission in Brussels is making the running in calls for refugee quotas and other aspects of a common European policy, it does not take in any refugees. That falls to national governments and countries, with the attendant political risks.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is likely to help bring down the Polish government in elections this month. On Sunday, the anti-immigrant Austrian far right is tipped to perform strongly in elections in Vienna, a permanent social-democratic stronghold.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in charge of immigration policy, Dimitris Avramopoulos, bragged last week of his lack of accountability on what is one of the most contentious areas of European politics.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is here for five years to do its job... What is driving us is not to be re-elected. That is why for us the political cost means nothing," he said. "This is the message I would send all around Europe: stop thinking about the so-called political cost."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 forced through last month to share 120,000 refugees across the EU triggered a huge row between governments. If Berlin and Brussels agreed to take an additional 500,000 from Turkey, Germany would insist they be spread across the EU, inviting a backlash. Officials and diplomats working on the policy say that the best they can hope for is a set of measures that might slow down the flow of refugees. They point out that although there is agreement on sharing the 120,000, it is difficult to locate potential beneficiaries. They move out of Greece and southern Italy quickly, refuse to be registered, and avoid "reception" camps.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EU acknowledgment that Turkey is a "safe third country" and statements about visa liberalisation could help Erdogan in elections in three weeks after his Justice and Development party lost its ruling majority for the first time in June.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defines a safe country, to where migrants can be deported, as one with "a democratic system, no persecution, no torture or inhuman or degrading treatment or punishment, no threat of violence and no armed conflict".</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2015</w:t>
      </w:r>
    </w:p>
    <w:p>
      <w:pPr>
        <w:pStyle w:val="Normal439"/>
      </w:pPr>
    </w:p>
    <w:p>
      <w:pPr>
        <w:pStyle w:val="Normal439"/>
        <w:ind w:left="200"/>
        <w:sectPr>
          <w:type w:val="continuous"/>
          <w:pgMar w:top="840" w:right="1000" w:bottom="840" w:left="1000" w:header="400" w:footer="400"/>
          <w:pgNumType w:fmt="decimal"/>
          <w:cols w:space="720"/>
        </w:sectPr>
      </w:pPr>
      <w:r>
        <w:br/>
      </w:r>
      <w:r>
        <w:pict>
          <v:line id="_x0000_s2780" style="position:absolute;z-index:252556288"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122"/>
          <w:headerReference w:type="default" r:id="rId3123"/>
          <w:footerReference w:type="even" r:id="rId3124"/>
          <w:footerReference w:type="default" r:id="rId3125"/>
          <w:headerReference w:type="first" r:id="rId3126"/>
          <w:footerReference w:type="first" r:id="rId3127"/>
          <w:pgSz w:w="12240" w:h="15840"/>
          <w:pgMar w:top="840" w:right="1000" w:bottom="840" w:left="1000" w:header="400" w:footer="400"/>
          <w:pgNumType w:fmt="decimal"/>
          <w:cols w:space="720"/>
          <w:titlePg w:val="0"/>
        </w:sectPr>
      </w:pPr>
    </w:p>
    <w:p>
      <w:pPr>
        <w:pStyle w:val="Normal440"/>
      </w:pPr>
      <w:bookmarkStart w:id="878" w:name="Bookmark_440"/>
      <w:bookmarkEnd w:id="878"/>
    </w:p>
    <w:p>
      <w:pPr>
        <w:pStyle w:val="Normal440"/>
      </w:pPr>
      <w:r>
        <w:pict>
          <v:shape id="_x0000_i2781" type="#_x0000_t75" alt="LexisNexis®" style="width:147.75pt;height:30pt">
            <v:imagedata r:id="rId18" o:title=""/>
          </v:shape>
        </w:pict>
      </w:r>
      <w:r>
        <w:cr/>
      </w:r>
    </w:p>
    <w:p>
      <w:pPr>
        <w:pStyle w:val="Heading1438"/>
        <w:keepNext w:val="0"/>
        <w:spacing w:after="200" w:line="340" w:lineRule="atLeast"/>
        <w:ind w:left="0" w:right="0" w:firstLine="0"/>
        <w:jc w:val="center"/>
      </w:pPr>
      <w:hyperlink r:id="rId3128" w:history="1">
        <w:r>
          <w:rPr>
            <w:rFonts w:ascii="arial" w:eastAsia="arial" w:hAnsi="arial" w:cs="arial"/>
            <w:b/>
            <w:i/>
            <w:strike w:val="0"/>
            <w:color w:val="0077CC"/>
            <w:sz w:val="28"/>
            <w:u w:val="single"/>
            <w:vertAlign w:val="baseline"/>
          </w:rPr>
          <w:t>Inside the 28 July edition; Brazil's right on the rise; environmental defenders in danger</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2017 Tuesday 3:31 PM GMT</w:t>
      </w:r>
    </w:p>
    <w:p>
      <w:pPr>
        <w:pStyle w:val="Normal440"/>
        <w:keepNext w:val="0"/>
        <w:spacing w:after="0" w:line="240" w:lineRule="atLeast"/>
        <w:ind w:right="0"/>
        <w:jc w:val="both"/>
      </w:pPr>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440"/>
        <w:keepNext w:val="0"/>
        <w:spacing w:before="120" w:after="0" w:line="220" w:lineRule="atLeast"/>
        <w:ind w:left="0" w:right="0" w:firstLine="0"/>
        <w:jc w:val="left"/>
      </w:pPr>
      <w:r>
        <w:br/>
      </w:r>
      <w:r>
        <w:pict>
          <v:shape id="_x0000_i2782" type="#_x0000_t75" style="width:167.98pt;height:30.75pt">
            <v:imagedata r:id="rId20" o:title=""/>
          </v:shape>
        </w:pic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Graham Snowdon</w:t>
      </w:r>
    </w:p>
    <w:p>
      <w:pPr>
        <w:pStyle w:val="Normal440"/>
        <w:keepNext/>
        <w:spacing w:before="240" w:after="0" w:line="340" w:lineRule="atLeast"/>
        <w:ind w:left="0" w:right="0" w:firstLine="0"/>
        <w:jc w:val="left"/>
      </w:pPr>
      <w:bookmarkStart w:id="879" w:name="Body_438"/>
      <w:bookmarkEnd w:id="879"/>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783" style="position:absolute;z-index:252557312"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for sure that the Guardian Weekly 's cover story packed a real punch this week after three people involved in the production process - separately from one another - described it to me as "scary". Perhaps you will agree after you read our Latin America correspondent Dom Phillips's fine dispatch on the rapid rise of the far right in Brazil. As scandal engulfs the nation's politics, disillusioned Brazilian voters are increasingly looking to free-market liberals, evangelical Christians and populist rightwing extremists, with some even advocating a return to military dictatorship. Scary, indeed.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Donald Trump marks six months in the White House, we look at the impact his decisions are having on US domestic policy areas. Members of his team this week continue to try to shake off allegations of links with the Russian government. And we bid a fond farewell to Sean "Spicey" Spicer, now released somewhat mercifully from the oft-thankless role of presidential press officer.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Conditions have been deteriorating for those left at Australia's Manus Island  detention centre as operations wind down and the notorious facility nears closure. In France, the honeymoon period for president Emmanuel Macron seems to be over. In Venice, local people have reached snapping point as peak tourist season hits Italy. From Spain, we find out how hotel cleaners are organising to fight back over pitiful pay conditions.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a special spread of news focusing on the plight of environmental defenders around the world, who are losing their lives in the line of duty at unprecedented rates. There'll be more to come on this important and disturbing issue.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 parents of Charlie Gard finally gave up their legal battle for their critically ill baby to be flown to the US for experimental treatment, a heartbreaking case that attracted international interest and provoked discussion on several fronts. In more heartening news, we catch up with the tiny Welsh village that organised itself to invite a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live there.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Weekly Review catches up with the rise of eSports, a world that in some ways remains hidden from view but that has a vast young fanbase and multimillionaire star players. And Discovery looks at the historical secrets of a cache of mummies found in a Lithuanian crypt.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 touches on our fascination with and fear of sharks, while Culture meets Maria Balshaw, the first ever female director of London's Tate galleries. There's also a look at post-horror, a psychological reimagining of cinema's most lucrative genre.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back page John Mullan considers what artificial intelligence can learn from classic English literature (a decidedly dubious bag of moral and ethical behaviours, the professor concludes). It all rather raises the question: what would be the ideal human instruction manual for the aspiring young society robot? One for the Guardian Weekly's Notes &amp; Queries community to ponder, perhaps!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again for your continued support of the Weekly through your subscription. If you have any observations on the edition, please do drop me a line.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are a subscriber looking for our digital edition,                                            please click here                                          .                   </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2017</w:t>
      </w:r>
    </w:p>
    <w:p>
      <w:pPr>
        <w:pStyle w:val="Normal440"/>
      </w:pPr>
    </w:p>
    <w:p>
      <w:pPr>
        <w:pStyle w:val="Normal440"/>
        <w:ind w:left="200"/>
        <w:sectPr>
          <w:type w:val="continuous"/>
          <w:pgMar w:top="840" w:right="1000" w:bottom="840" w:left="1000" w:header="400" w:footer="400"/>
          <w:pgNumType w:fmt="decimal"/>
          <w:cols w:space="720"/>
        </w:sectPr>
      </w:pPr>
      <w:r>
        <w:br/>
      </w:r>
      <w:r>
        <w:pict>
          <v:line id="_x0000_s2784"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129"/>
          <w:headerReference w:type="default" r:id="rId3130"/>
          <w:footerReference w:type="even" r:id="rId3131"/>
          <w:footerReference w:type="default" r:id="rId3132"/>
          <w:headerReference w:type="first" r:id="rId3133"/>
          <w:footerReference w:type="first" r:id="rId3134"/>
          <w:pgSz w:w="12240" w:h="15840"/>
          <w:pgMar w:top="840" w:right="1000" w:bottom="840" w:left="1000" w:header="400" w:footer="400"/>
          <w:pgNumType w:fmt="decimal"/>
          <w:cols w:space="720"/>
          <w:titlePg w:val="0"/>
        </w:sectPr>
      </w:pPr>
    </w:p>
    <w:p>
      <w:pPr>
        <w:pStyle w:val="Normal441"/>
      </w:pPr>
      <w:bookmarkStart w:id="880" w:name="Bookmark_441"/>
      <w:bookmarkEnd w:id="880"/>
    </w:p>
    <w:p>
      <w:pPr>
        <w:pStyle w:val="Normal441"/>
      </w:pPr>
      <w:r>
        <w:pict>
          <v:shape id="_x0000_i2785" type="#_x0000_t75" alt="LexisNexis®" style="width:147.75pt;height:30pt">
            <v:imagedata r:id="rId18" o:title=""/>
          </v:shape>
        </w:pict>
      </w:r>
      <w:r>
        <w:cr/>
      </w:r>
    </w:p>
    <w:p>
      <w:pPr>
        <w:pStyle w:val="Heading1439"/>
        <w:keepNext w:val="0"/>
        <w:spacing w:after="200" w:line="340" w:lineRule="atLeast"/>
        <w:ind w:left="0" w:right="0" w:firstLine="0"/>
        <w:jc w:val="center"/>
      </w:pPr>
      <w:hyperlink r:id="rId3135" w:history="1">
        <w:r>
          <w:rPr>
            <w:rFonts w:ascii="arial" w:eastAsia="arial" w:hAnsi="arial" w:cs="arial"/>
            <w:b/>
            <w:i/>
            <w:strike w:val="0"/>
            <w:color w:val="0077CC"/>
            <w:sz w:val="28"/>
            <w:u w:val="single"/>
            <w:vertAlign w:val="baseline"/>
          </w:rPr>
          <w:t>Beware the danger of Donald Trump's US media domination; His outrageous statements have already changed American foreign and domestic policy as he benefits from the oxygen of publicity</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2016 Friday 11:21 AM GMT</w:t>
      </w:r>
    </w:p>
    <w:p>
      <w:pPr>
        <w:pStyle w:val="Normal441"/>
        <w:keepNext w:val="0"/>
        <w:spacing w:after="0" w:line="240" w:lineRule="atLeast"/>
        <w:ind w:right="0"/>
        <w:jc w:val="both"/>
      </w:pPr>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41"/>
        <w:keepNext w:val="0"/>
        <w:spacing w:before="120" w:after="0" w:line="220" w:lineRule="atLeast"/>
        <w:ind w:left="0" w:right="0" w:firstLine="0"/>
        <w:jc w:val="left"/>
      </w:pPr>
      <w:r>
        <w:br/>
      </w:r>
      <w:r>
        <w:pict>
          <v:shape id="_x0000_i2786" type="#_x0000_t75" style="width:167.98pt;height:30.75pt">
            <v:imagedata r:id="rId20" o:title=""/>
          </v:shape>
        </w:pic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Greenslade</w:t>
      </w:r>
    </w:p>
    <w:p>
      <w:pPr>
        <w:pStyle w:val="Normal441"/>
        <w:keepNext/>
        <w:spacing w:before="240" w:after="0" w:line="340" w:lineRule="atLeast"/>
        <w:ind w:left="0" w:right="0" w:firstLine="0"/>
        <w:jc w:val="left"/>
      </w:pPr>
      <w:bookmarkStart w:id="881" w:name="Body_439"/>
      <w:bookmarkEnd w:id="881"/>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787" style="position:absolute;z-index:252559360"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eclipsed the coverage in the US media of every major global story, according to a study by a fellow of the Washington-based think-tank, the Cato Institute.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writes Cato fellow Trevor Thrall, "Trump appeared in twice as many stories as both Ted Cruz, his closest competitor in both the polls and coverage, and President Obama.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put, Trump is incredibly newsworthy given the way in which American news outlets define news and given the news Americans appear to want."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further proof of this phenomenon comes with Time magazine's latest issue, featuring a cover story headlined "How Trump won."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he has won more poll support than any other Republican presidential contender, of course. But it also means he has won more media time and space than anyone else.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letter to readers, Time's editor, Nancy Gibbs, writes that Trump "has defied every convention and conviction about how politics works and has surfed atop the polls for five months."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magazine's editor-at-large, David Von Drehle, argues that in the coming Iowa caucuses and the New Hampshire primary, where Trump and Cruz are likely to emerge as front-runners, the Republican party must choose between "a bombshell and a kamikaze."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is favourite among several of the interviewees quoted in the article. Greg Casady, a 61-year-old Army veteran from Iowa, says: "It's time for us to do a totally insane thing... because nothing else is working."</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Teresa Raus, also from Iowa, says: "I feel real confident that he can make America better. I believe him... I'm sick of politicians."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described by Von Drehle as a "pot-stirring plutocrat", has managed to convince Americans that he is an apolitical outsider. The writer concludes that he "may well steamroll through winter into spring with the lion's share of the delegates" and the party's officials "won't stop Trump because they can't stop Trump."</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media has, even if unconsciously, played a large part in his forward motion. For Thrall, writing on Huffington Post, Trump has shown an "uncanny ability to set the news agenda."</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Because of his "tendency to make outrageous statements, tapping into anger and frustration in the electorate." Sure, but also because TV and newspapers lap up outrage, seeing it as newsworthy.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 doing, argues Thrall, Trump has already changed the debate about foreign and domestic policy. His statements about Isis, for example, have fostered "an increasingly hawkish tone" among his Republican rivals.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encouraged Hillary Clinton "to take a more aggressive stance... The end result is that public approval for military intervention against Isis is at an all-time high."</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"Trump's rhetoric has shifted the debate about borders and refugees in a decidedly nativist direction." First, it involved the US-Mexican border. Then, and especially after the Paris attacks, it moved on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 "It will be surprising if the United States manages to take in even the 10,000 refugees President Obama originally promised and it seems extremely unlikely that the next president will suggest taking in any additional refugees."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Thrall's conclusion should be taken to heart: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Trump-dominated news environment the world loses its complexity and we lose the ability to ground foreign policy in a realistic and sophisticated debate about how to meet the challenges we face. Though election watchers remain doubtful that Trump will wind up the Republican nominee, 2016 begins with Trump in first place both in the national polls and in news coverage. And whether Trump wins a single caucus or primary, the echoes of his campaign will be felt for a long time to come."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Britain, Trump's popularity and his media dominance remains mystifying. UK news media - newspapers, TV and radio - have sometimes treated his more outrageous claims with undue seriousness.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the Daily Telegraph really think Trump's threat to withdraw nearly £700m million of investment in Britain was worthy of a giant front page headline on Thursday?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was relatively unusual. Most of the articles about Trump have treated him as a form of entertainment, implying that no-one could possibly take the man seriously.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Underlying this viewpoint is a widely-held belief among all sections of the British populace that the average American lacks the sophistication of the average Briton.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sense, I guess there was a grain of truth in Rupert Murdoch's 21 December tweet, in which he berated "London elites, media, etc" for "sneering at Trump." He added: "No understanding of mid-America conditions or politics."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and this surely is the point, it is difficult for editors, whether in the United States or Britain, to know quite how to handle Trump. As much as they might wish to ignore him, that has been impossible (not least because it ignores his popularity and woulds reek of censorship).</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him due measure, however, even when deriding him, plays into his hands by giving him the oxygen of publicity on which his populism feeds.</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2016</w:t>
      </w:r>
    </w:p>
    <w:p>
      <w:pPr>
        <w:pStyle w:val="Normal441"/>
      </w:pPr>
    </w:p>
    <w:p>
      <w:pPr>
        <w:pStyle w:val="Normal441"/>
        <w:ind w:left="200"/>
        <w:sectPr>
          <w:type w:val="continuous"/>
          <w:pgMar w:top="840" w:right="1000" w:bottom="840" w:left="1000" w:header="400" w:footer="400"/>
          <w:pgNumType w:fmt="decimal"/>
          <w:cols w:space="720"/>
        </w:sectPr>
      </w:pPr>
      <w:r>
        <w:br/>
      </w:r>
      <w:r>
        <w:pict>
          <v:line id="_x0000_s2788" style="position:absolute;z-index:252560384"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136"/>
          <w:headerReference w:type="default" r:id="rId3137"/>
          <w:footerReference w:type="even" r:id="rId3138"/>
          <w:footerReference w:type="default" r:id="rId3139"/>
          <w:headerReference w:type="first" r:id="rId3140"/>
          <w:footerReference w:type="first" r:id="rId3141"/>
          <w:pgSz w:w="12240" w:h="15840"/>
          <w:pgMar w:top="840" w:right="1000" w:bottom="840" w:left="1000" w:header="400" w:footer="400"/>
          <w:pgNumType w:fmt="decimal"/>
          <w:cols w:space="720"/>
          <w:titlePg w:val="0"/>
        </w:sectPr>
      </w:pPr>
    </w:p>
    <w:p>
      <w:pPr>
        <w:pStyle w:val="Normal442"/>
      </w:pPr>
      <w:bookmarkStart w:id="882" w:name="Bookmark_442"/>
      <w:bookmarkEnd w:id="882"/>
    </w:p>
    <w:p>
      <w:pPr>
        <w:pStyle w:val="Normal442"/>
      </w:pPr>
      <w:r>
        <w:pict>
          <v:shape id="_x0000_i2789" type="#_x0000_t75" alt="LexisNexis®" style="width:147.75pt;height:30pt">
            <v:imagedata r:id="rId18" o:title=""/>
          </v:shape>
        </w:pict>
      </w:r>
      <w:r>
        <w:cr/>
      </w:r>
    </w:p>
    <w:p>
      <w:pPr>
        <w:pStyle w:val="Heading1440"/>
        <w:keepNext w:val="0"/>
        <w:spacing w:after="200" w:line="340" w:lineRule="atLeast"/>
        <w:ind w:left="0" w:right="0" w:firstLine="0"/>
        <w:jc w:val="center"/>
      </w:pPr>
      <w:hyperlink r:id="rId3142" w:history="1">
        <w:r>
          <w:rPr>
            <w:rFonts w:ascii="arial" w:eastAsia="arial" w:hAnsi="arial" w:cs="arial"/>
            <w:b/>
            <w:i/>
            <w:strike w:val="0"/>
            <w:color w:val="0077CC"/>
            <w:sz w:val="28"/>
            <w:u w:val="single"/>
            <w:vertAlign w:val="baseline"/>
          </w:rPr>
          <w:t>Obama administration urged Australia to change offshore detention refugee policy; Former deputy secretary of state Heather Higginbottom says US agreed to deal in order to relieve refugees' suffering</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2017 Sunday 2:37 AM GMT</w:t>
      </w:r>
    </w:p>
    <w:p>
      <w:pPr>
        <w:pStyle w:val="Normal442"/>
        <w:keepNext w:val="0"/>
        <w:spacing w:after="0" w:line="240" w:lineRule="atLeast"/>
        <w:ind w:right="0"/>
        <w:jc w:val="both"/>
      </w:pPr>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442"/>
        <w:keepNext w:val="0"/>
        <w:spacing w:before="120" w:after="0" w:line="220" w:lineRule="atLeast"/>
        <w:ind w:left="0" w:right="0" w:firstLine="0"/>
        <w:jc w:val="left"/>
      </w:pPr>
      <w:r>
        <w:br/>
      </w:r>
      <w:r>
        <w:pict>
          <v:shape id="_x0000_i2790" type="#_x0000_t75" style="width:167.98pt;height:30.75pt">
            <v:imagedata r:id="rId20" o:title=""/>
          </v:shape>
        </w:pic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Karp</w:t>
      </w:r>
    </w:p>
    <w:p>
      <w:pPr>
        <w:pStyle w:val="Normal442"/>
        <w:keepNext/>
        <w:spacing w:before="240" w:after="0" w:line="340" w:lineRule="atLeast"/>
        <w:ind w:left="0" w:right="0" w:firstLine="0"/>
        <w:jc w:val="left"/>
      </w:pPr>
      <w:bookmarkStart w:id="883" w:name="Body_440"/>
      <w:bookmarkEnd w:id="883"/>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791" style="position:absolute;z-index:252561408"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urged Australia to change its policy of offshore detention of refugees while agreeing to accept up to 1,200 people to relieve their suffering, a former senior US official has said.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US deputy secretary of state Heather Higginbottom, who negotiated the deal designed to take refugees from offshore detention on Manus Island and Nauru, makes the revelation in a Time magazine article.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Higginbottom penned the article to address the leak of the full transcript of the phone conversation between US president, Donald Trump, and the Australian prime minister, Malcolm Turnbull, about the deal.</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Iraqi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settled in Armidale from next year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January phone call Turnbull persuaded Trump to honour the Obama-era agreement, despite protestations from the president it was a "stupid" deal that would "kill" him politically. Turnbull also falsely claimed that people held in Australia's offshore detention centres were "economic refugees".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Higginbottom said the refugees were "people who risked their lives on makeshift boats to flee conflict and the lack of access to basic means of survival but were turned back by an Australian government that refuses asylum seekers who arrive by sea".</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last administration strongly pressed the Australian government to change its policy toward asylum seekers, we also sought to immediately relieve the suffering of these refugees and agreed to resettle up to 1,200 after they went through the US government's rigorous refugee screening processes," she said.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Higginbottom, who is now the chief operating officer of the aid organisation Care, singled out the "policy of detention" as the aspect of Australia's policy rejected by the Obama administration.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Higginbottom lamented that coverage of the Turnbull-Trump phone call had focused on personalities and not that "the wellbeing of 2,000 actual human beings hangs in the balance".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has called Australia's policy of offshore detention of asylum seekers unjustifiably punitive and unlawful, "cruel, inhuman and degrading treatment".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Australia is once again a frightened country. We need to reconstruct our values | Anne Summers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leaked phone call, Turnbull told Trump that Australia had "taken a very strong line on national security and border protection" and said that he, Jared Kushner and a White House immigration adviser had "reflected on how our policies have helped to inform your approach... We are very much of the same mind."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noted that Trump, who has attempted to ban immigration from certain Muslim-majority countries, prioritised "minorities" in his executive order and linked it to the fact 90% of the 12,000 refugees Australia had accepted from Syria were Christians.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explained that Australia turned back boats at sea and sent asylum seekers to offshore detention "not because they are bad people" but rather to prevent people-smugglers of a "product".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people who came by boat would not be let in even if they were a Nobel prize-winning genius, which prompted Trump to say "that is a good idea".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do that too," he said. "You are worse than I am."</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referred to a speech he gave to the UN in September claiming that Australia's harsh treatment of refugees was necessary to control its borders and maintain support for its regular migration intake.</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2017</w:t>
      </w:r>
    </w:p>
    <w:p>
      <w:pPr>
        <w:pStyle w:val="Normal442"/>
      </w:pPr>
    </w:p>
    <w:p>
      <w:pPr>
        <w:pStyle w:val="Normal442"/>
        <w:ind w:left="200"/>
        <w:sectPr>
          <w:type w:val="continuous"/>
          <w:pgMar w:top="840" w:right="1000" w:bottom="840" w:left="1000" w:header="400" w:footer="400"/>
          <w:pgNumType w:fmt="decimal"/>
          <w:cols w:space="720"/>
        </w:sectPr>
      </w:pPr>
      <w:r>
        <w:br/>
      </w:r>
      <w:r>
        <w:pict>
          <v:line id="_x0000_s2792"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143"/>
          <w:headerReference w:type="default" r:id="rId3144"/>
          <w:footerReference w:type="even" r:id="rId3145"/>
          <w:footerReference w:type="default" r:id="rId3146"/>
          <w:headerReference w:type="first" r:id="rId3147"/>
          <w:footerReference w:type="first" r:id="rId3148"/>
          <w:pgSz w:w="12240" w:h="15840"/>
          <w:pgMar w:top="840" w:right="1000" w:bottom="840" w:left="1000" w:header="400" w:footer="400"/>
          <w:pgNumType w:fmt="decimal"/>
          <w:cols w:space="720"/>
          <w:titlePg w:val="0"/>
        </w:sectPr>
      </w:pPr>
    </w:p>
    <w:p>
      <w:pPr>
        <w:pStyle w:val="Normal443"/>
      </w:pPr>
      <w:bookmarkStart w:id="884" w:name="Bookmark_443"/>
      <w:bookmarkEnd w:id="884"/>
    </w:p>
    <w:p>
      <w:pPr>
        <w:pStyle w:val="Normal443"/>
      </w:pPr>
      <w:r>
        <w:pict>
          <v:shape id="_x0000_i2793" type="#_x0000_t75" alt="LexisNexis®" style="width:147.75pt;height:30pt">
            <v:imagedata r:id="rId18" o:title=""/>
          </v:shape>
        </w:pict>
      </w:r>
      <w:r>
        <w:cr/>
      </w:r>
    </w:p>
    <w:p>
      <w:pPr>
        <w:pStyle w:val="Heading1441"/>
        <w:keepNext w:val="0"/>
        <w:spacing w:after="200" w:line="340" w:lineRule="atLeast"/>
        <w:ind w:left="0" w:right="0" w:firstLine="0"/>
        <w:jc w:val="center"/>
      </w:pPr>
      <w:hyperlink r:id="rId3149" w:history="1">
        <w:r>
          <w:rPr>
            <w:rFonts w:ascii="arial" w:eastAsia="arial" w:hAnsi="arial" w:cs="arial"/>
            <w:b/>
            <w:i/>
            <w:strike w:val="0"/>
            <w:color w:val="0077CC"/>
            <w:sz w:val="28"/>
            <w:u w:val="single"/>
            <w:vertAlign w:val="baseline"/>
          </w:rPr>
          <w:t>The Syria peace talks would have a better chance with one key addition: women; Peace is more likely to prevail and hold if women are fully involved in building it</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2016 Friday 9:31 AM GMT</w:t>
      </w:r>
    </w:p>
    <w:p>
      <w:pPr>
        <w:pStyle w:val="Normal443"/>
        <w:keepNext w:val="0"/>
        <w:spacing w:after="0" w:line="240" w:lineRule="atLeast"/>
        <w:ind w:right="0"/>
        <w:jc w:val="both"/>
      </w:pPr>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43"/>
        <w:keepNext w:val="0"/>
        <w:spacing w:before="120" w:after="0" w:line="220" w:lineRule="atLeast"/>
        <w:ind w:left="0" w:right="0" w:firstLine="0"/>
        <w:jc w:val="left"/>
      </w:pPr>
      <w:r>
        <w:br/>
      </w:r>
      <w:r>
        <w:pict>
          <v:shape id="_x0000_i2794" type="#_x0000_t75" style="width:167.98pt;height:30.75pt">
            <v:imagedata r:id="rId20" o:title=""/>
          </v:shape>
        </w:pic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Hersi Issa and Liz Drew</w:t>
      </w:r>
    </w:p>
    <w:p>
      <w:pPr>
        <w:pStyle w:val="Normal443"/>
        <w:keepNext/>
        <w:spacing w:before="240" w:after="0" w:line="340" w:lineRule="atLeast"/>
        <w:ind w:left="0" w:right="0" w:firstLine="0"/>
        <w:jc w:val="left"/>
      </w:pPr>
      <w:bookmarkStart w:id="885" w:name="Body_441"/>
      <w:bookmarkEnd w:id="885"/>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795" style="position:absolute;z-index:252563456"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Syrian regime, backed by Russian airstrikes, ramped up the siege on Aleppo early this week, UN-led peace talks between the Syrian government and opposition leaders grinded to a halt in Geneva Wednesday.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US Secretary of State John Kerry has described the meetings as the best chance to "chart a course out of hell ",  the peace process unraveling surprisedfew - least of all, the women of Syria who have been largely excluded from each and everystage of peace negotiations.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calls for a new Marshall plan | Gordon Brown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that are welcomed at the negotiating table, meanwhile, represent - or bankroll - the very same forces enacting savage blockades which sparked dire humanitarian conditions in Syria, cut off paths to food or medical aid and brutalized women in besieged cities and towns.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nearly six years of conflict and three cycles of men posturing for peace across Vienna, Paris and Geneva, a disastrous pattern emerges: women are the first impacted by war and the last included at crafting peace. This betrays logic - and reveals a profound failure to learn lessons from past conflicts, from the Balkans to Rwanda to Afghanistan, from Colombia to Liberia to Northern Ireland: when women are included in the peace process, it's more successful.</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dissonance to what the the Syrian peace talks, known as the Vienna process, have prioritized: the talks are celebrated for their inclusion of all the foreign countries that have backed armed groups and fueled the conflict. Yet inclusion of women whose lives are endangered and derailed by the war remain an afterthought. While UNSCR 2254 - the Security Council resolution which set the framework for the talks - calls for the full participation of Syrian women in the newest roadmap for peace, the mechanisms to achieve this remain undeveloped.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attempt to remedy this by the UN's Special Envoy for Syria, Staffan de Mistura, came Monday with the announcement of a Syrian Women Advisory Board, a designation that directs women's contributions to the UN-facilitated talks through the scope of civil society. It's a channel endorsed by the UN Women's executive director but potentially isolated from direct stakeholder negotiations on political transition timelines or ceasefire arrangements with military factions.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Syrians want to go home and rebuild their country. I intend to help them | David Cameron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most recent breakdown in peace talks and Bashar al-Assad's strengthened position - thanks to Russian support - prospects for a negotiated solution seem bleak in the near term. But without a Plan B, it's time to explore all tools and options, including a radically inclusive approach to the next round of talks, which the UN expects to resume 25 February.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officials estimate there are more than 486,000 people living under siege in Syria, and nearly 4.6 million refugees struggling in neighboring countries. In London this week, donors are pledging new support for what is now the greatest humanitarian crisis of our generation. While ramping up humanitarian relief - including more gender sensitive programs that meet the needs of women and girls and are designed by and for them - is critical, we all know that humanitarian crises ultimately require political solutions.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design a peace process where both men and women's lives are valued equally, we must stop siloing the contributions of Syrian women and learn from those engaged on the ground. From the women who worked to negotiate a ceasefire in Zabadani to female journalists and human rights activists mobilizing their communities, we can draw on countless examples of leadership.</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 this should be happening already. UN Security Council Resolution 1325 on Women, Peace and Security was drafted 16 years ago. It and subsequent resolutions called for full inclusion of women in conflict resolution and peacekeeping, as well as relief and recovery efforts that would address the needs of women and girls. The Women, Peace and Security agenda is based on the simple premise that peace is more likely to prevail and hold if women are fully involved in building it.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UN's own metrics, we have not succeeded in moving from rhetorical commitment to transformative practice on the ground.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 offers a vivid reminder of how we are falling short of our commitment. Gender-sensitive humanitarian response and peacebuilding will only result from deliberate planning and dedicated personnel holding us all to account. We cannot just hope for the best and expect anything more than haphazard results.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activists in Aleppo, while not at the stakeholder table in Geneva, are not waiting for an invitation to advance peace and security at home: they volunteer at field hospitals under bombardments, continue to run schools and advocate for the rights of girls. "Perhaps this is a silver lining," Maimona, a Syrian activist told the PRI's The World. "When we started the Syrian revolution, it was also a revolution for women. And when the war is over, women's accomplishments will remain."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respect for Syrian women's humanity have room at the table when the peace process restarts yet again next month? </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2016</w:t>
      </w:r>
    </w:p>
    <w:p>
      <w:pPr>
        <w:pStyle w:val="Normal443"/>
      </w:pPr>
    </w:p>
    <w:p>
      <w:pPr>
        <w:pStyle w:val="Normal443"/>
        <w:ind w:left="200"/>
        <w:sectPr>
          <w:type w:val="continuous"/>
          <w:pgMar w:top="840" w:right="1000" w:bottom="840" w:left="1000" w:header="400" w:footer="400"/>
          <w:pgNumType w:fmt="decimal"/>
          <w:cols w:space="720"/>
        </w:sectPr>
      </w:pPr>
      <w:r>
        <w:br/>
      </w:r>
      <w:r>
        <w:pict>
          <v:line id="_x0000_s2796" style="position:absolute;z-index:252564480"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150"/>
          <w:headerReference w:type="default" r:id="rId3151"/>
          <w:footerReference w:type="even" r:id="rId3152"/>
          <w:footerReference w:type="default" r:id="rId3153"/>
          <w:headerReference w:type="first" r:id="rId3154"/>
          <w:footerReference w:type="first" r:id="rId3155"/>
          <w:pgSz w:w="12240" w:h="15840"/>
          <w:pgMar w:top="840" w:right="1000" w:bottom="840" w:left="1000" w:header="400" w:footer="400"/>
          <w:pgNumType w:fmt="decimal"/>
          <w:cols w:space="720"/>
          <w:titlePg w:val="0"/>
        </w:sectPr>
      </w:pPr>
    </w:p>
    <w:p>
      <w:pPr>
        <w:pStyle w:val="Normal444"/>
      </w:pPr>
      <w:bookmarkStart w:id="886" w:name="Bookmark_444"/>
      <w:bookmarkEnd w:id="886"/>
    </w:p>
    <w:p>
      <w:pPr>
        <w:pStyle w:val="Normal444"/>
      </w:pPr>
      <w:r>
        <w:pict>
          <v:shape id="_x0000_i2797" type="#_x0000_t75" alt="LexisNexis®" style="width:147.75pt;height:30pt">
            <v:imagedata r:id="rId18" o:title=""/>
          </v:shape>
        </w:pict>
      </w:r>
      <w:r>
        <w:cr/>
      </w:r>
    </w:p>
    <w:p>
      <w:pPr>
        <w:pStyle w:val="Heading1442"/>
        <w:keepNext w:val="0"/>
        <w:spacing w:after="200" w:line="340" w:lineRule="atLeast"/>
        <w:ind w:left="0" w:right="0" w:firstLine="0"/>
        <w:jc w:val="center"/>
      </w:pPr>
      <w:hyperlink r:id="rId3156" w:history="1">
        <w:r>
          <w:rPr>
            <w:rFonts w:ascii="arial" w:eastAsia="arial" w:hAnsi="arial" w:cs="arial"/>
            <w:b/>
            <w:i/>
            <w:strike w:val="0"/>
            <w:color w:val="0077CC"/>
            <w:sz w:val="28"/>
            <w:u w:val="single"/>
            <w:vertAlign w:val="baseline"/>
          </w:rPr>
          <w:t>Syrian Grenfell victims: thousands urge UK to give parents emergency visa; More than 4,000 people sign petition calling Mohammed and Omar al-Haj Ali's parents to be allowed to travel to Britain · London fire - latest updates</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Guardian(London)</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2017 Friday 9:55 AM GMT</w:t>
      </w:r>
    </w:p>
    <w:p>
      <w:pPr>
        <w:pStyle w:val="Normal444"/>
        <w:keepNext w:val="0"/>
        <w:spacing w:after="0" w:line="240" w:lineRule="atLeast"/>
        <w:ind w:right="0"/>
        <w:jc w:val="both"/>
      </w:pPr>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Guardian, a division of Transcontinental Media Group Inc. All Rights Reserved</w:t>
      </w:r>
    </w:p>
    <w:p>
      <w:pPr>
        <w:pStyle w:val="Normal444"/>
        <w:keepNext w:val="0"/>
        <w:spacing w:before="120" w:after="0" w:line="220" w:lineRule="atLeast"/>
        <w:ind w:left="0" w:right="0" w:firstLine="0"/>
        <w:jc w:val="left"/>
      </w:pPr>
      <w:r>
        <w:br/>
      </w:r>
      <w:r>
        <w:pict>
          <v:shape id="_x0000_i2798" type="#_x0000_t75" style="width:167.98pt;height:30.75pt">
            <v:imagedata r:id="rId20" o:title=""/>
          </v:shape>
        </w:pic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Marsh</w:t>
      </w:r>
    </w:p>
    <w:p>
      <w:pPr>
        <w:pStyle w:val="Normal444"/>
        <w:keepNext/>
        <w:spacing w:before="240" w:after="0" w:line="340" w:lineRule="atLeast"/>
        <w:ind w:left="0" w:right="0" w:firstLine="0"/>
        <w:jc w:val="left"/>
      </w:pPr>
      <w:bookmarkStart w:id="887" w:name="Body_442"/>
      <w:bookmarkEnd w:id="887"/>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799" style="position:absolute;z-index:252565504"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have signed an online petition to get the parents of two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affected by the Grenfell fire, one killed and the other injured, to the UK.</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Mohammed al-Haj Ali, 24, an engineering student who fled Syria three years ago, was the first victim to be identified. He is believed to have died in the blaze. His older brother Omar, a 25-year-old business student, was taken to hospital after escaping the blaze. He stayed in contact with Mohammed, who was still trapped inside the flat.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change.org petition is calling for the government to grant an emergency visa to the brothers' parents to allow them to come to the UK for Mohammed's funeral and visit Omar in hospital.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Missing residents of Grenfell Tower in west London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brothers, along with other members of their family, including two sisters and another brother, Hashem, reportedly came to Britain from Daraa, near Damascus in southern Syria, during the revolution against the president, Bashar al-Assad. They arrived three years ago and were given asylum in Britain.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Mohammed's friend Mahmoud, who lived with the brothers, spoke to the Guardian when Mohammed's loved ones hoped he might be found. Mahmoud, who last spoke to his friend at about 3.30am on the night of the fire, said: "He was saying please help me. Please tell my family I love them. He sounded very scared."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petition pages said Mohammed's last words to his brother were: "The smoke is getting in, the smoke is getting in, we are going to die, we are going to die." Close friends of Mohammed told Middle East Eye that he was in contact with them until about 5am.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petition page, set up by Mirna Ayoubi, reads: "Before dying, Ali asked his friends to tell his family in Damascus that he loves them. After leaving Syria, he had not seen his family for five years and was forced to limit communication to ensure their safety amid the crackdown against the opposition."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"His parents have applied for an emergency visa to visit Omar, their son, in hospital and attend their son Mohammed's funeral. Please help us collect as many signatures as possible to get them to the UK."</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4,000 supporters from around the world have already signed to show their support. Dozens have also left messages. Zainab Shaher, from Camden in London, said: "I'm signing this because his parents have the right to say goodbye for the last time. Because Mohammed did his best to start a new life here in the UK and because enough is enough. It would be heartless if the family were not given this opportunity."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Lilian Hill, from Kos, Greece, wrote: "I'm signing because ... I'm a mother and would want to do this if it were my children ... but also because we are all human beings ... Can't imagine the pain &amp; grief of their family." </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2017</w:t>
      </w:r>
    </w:p>
    <w:p>
      <w:pPr>
        <w:pStyle w:val="Normal444"/>
      </w:pPr>
    </w:p>
    <w:p>
      <w:pPr>
        <w:pStyle w:val="Normal444"/>
        <w:ind w:left="200"/>
        <w:sectPr>
          <w:type w:val="continuous"/>
          <w:pgMar w:top="840" w:right="1000" w:bottom="840" w:left="1000" w:header="400" w:footer="400"/>
          <w:pgNumType w:fmt="decimal"/>
          <w:cols w:space="720"/>
        </w:sectPr>
      </w:pPr>
      <w:r>
        <w:br/>
      </w:r>
      <w:r>
        <w:pict>
          <v:line id="_x0000_s2800" style="position:absolute;z-index:252566528"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157"/>
          <w:headerReference w:type="default" r:id="rId3158"/>
          <w:footerReference w:type="even" r:id="rId3159"/>
          <w:footerReference w:type="default" r:id="rId3160"/>
          <w:headerReference w:type="first" r:id="rId3161"/>
          <w:footerReference w:type="first" r:id="rId3162"/>
          <w:pgSz w:w="12240" w:h="15840"/>
          <w:pgMar w:top="840" w:right="1000" w:bottom="840" w:left="1000" w:header="400" w:footer="400"/>
          <w:pgNumType w:fmt="decimal"/>
          <w:cols w:space="720"/>
          <w:titlePg w:val="0"/>
        </w:sectPr>
      </w:pPr>
    </w:p>
    <w:p>
      <w:pPr>
        <w:pStyle w:val="Normal445"/>
      </w:pPr>
      <w:bookmarkStart w:id="888" w:name="Bookmark_445"/>
      <w:bookmarkEnd w:id="888"/>
    </w:p>
    <w:p>
      <w:pPr>
        <w:pStyle w:val="Normal445"/>
      </w:pPr>
      <w:r>
        <w:pict>
          <v:shape id="_x0000_i2801" type="#_x0000_t75" alt="LexisNexis®" style="width:147.75pt;height:30pt">
            <v:imagedata r:id="rId18" o:title=""/>
          </v:shape>
        </w:pict>
      </w:r>
      <w:r>
        <w:cr/>
      </w:r>
    </w:p>
    <w:p>
      <w:pPr>
        <w:pStyle w:val="Heading1443"/>
        <w:keepNext w:val="0"/>
        <w:spacing w:after="200" w:line="340" w:lineRule="atLeast"/>
        <w:ind w:left="0" w:right="0" w:firstLine="0"/>
        <w:jc w:val="center"/>
      </w:pPr>
      <w:hyperlink r:id="rId3163" w:history="1">
        <w:r>
          <w:rPr>
            <w:rFonts w:ascii="arial" w:eastAsia="arial" w:hAnsi="arial" w:cs="arial"/>
            <w:b/>
            <w:i/>
            <w:strike w:val="0"/>
            <w:color w:val="0077CC"/>
            <w:sz w:val="28"/>
            <w:u w:val="single"/>
            <w:vertAlign w:val="baseline"/>
          </w:rPr>
          <w:t>The Syria peace talks would have a better chance with one key addition: women; Peace is more likely to prevail and hold if women are fully involved in building it</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2016 Friday 3:17 PM GMT</w:t>
      </w:r>
    </w:p>
    <w:p>
      <w:pPr>
        <w:pStyle w:val="Normal445"/>
        <w:keepNext w:val="0"/>
        <w:spacing w:after="0" w:line="240" w:lineRule="atLeast"/>
        <w:ind w:right="0"/>
        <w:jc w:val="both"/>
      </w:pPr>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45"/>
        <w:keepNext w:val="0"/>
        <w:spacing w:before="120" w:after="0" w:line="220" w:lineRule="atLeast"/>
        <w:ind w:left="0" w:right="0" w:firstLine="0"/>
        <w:jc w:val="left"/>
      </w:pPr>
      <w:r>
        <w:br/>
      </w:r>
      <w:r>
        <w:pict>
          <v:shape id="_x0000_i2802" type="#_x0000_t75" style="width:167.98pt;height:30.75pt">
            <v:imagedata r:id="rId20" o:title=""/>
          </v:shape>
        </w:pic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Hersi Issa and Liz Drew</w:t>
      </w:r>
    </w:p>
    <w:p>
      <w:pPr>
        <w:pStyle w:val="Normal445"/>
        <w:keepNext/>
        <w:spacing w:before="240" w:after="0" w:line="340" w:lineRule="atLeast"/>
        <w:ind w:left="0" w:right="0" w:firstLine="0"/>
        <w:jc w:val="left"/>
      </w:pPr>
      <w:bookmarkStart w:id="889" w:name="Body_443"/>
      <w:bookmarkEnd w:id="889"/>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803" style="position:absolute;z-index:252567552"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Syrian regime, backed by Russian airstrikes, ramped up the siege on Aleppo early this week, UN-led peace talks between the Syrian government and opposition leaders ground to a halt in Geneva on Wednesday.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US secretary of state, John Kerry, has described the meetings as the best chance to "chart a course out of hell ",  the peace process unraveling surprisedfew - least of all, the women of Syria who have been largely excluded from each and everystage of peace negotiations.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calls for a new Marshall plan | Gordon Brown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that are welcomed at the negotiating table, meanwhile, represent - or bankroll - the very same forces enacting savage blockades which sparked dire humanitarian conditions in Syria, cut off paths to food or medical aid and brutalized women in besieged cities and towns.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nearly six years of conflict and three cycles of men posturing for peace across Vienna, Paris and Geneva, a disastrous pattern emerges: women are the first affected by war and the last included at crafting peace. This betrays logic - and reveals a profound failure to learn lessons from past conflicts, from the Balkans to Rwanda to Afghanistan, from Colombia to Liberia to Northern Ireland: when women are included in the peace process, it's more successful.</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dissonance to what the Syrian peace talks, known as the Vienna process, have prioritized: the talks are celebrated for their inclusion of all the foreign countries that have backed armed groups and fueled the conflict. Yet inclusion of women whose lives are endangered and derailed by the war remains an afterthought. While UNSCR 2254 - the security council resolution which set the framework for the talks - calls for the full participation of Syrian women in the newest roadmap for peace, the mechanisms to achieve this remain undeveloped.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attempt to remedy this by the UN's special envoy for Syria, Staffan de Mistura, came Monday with the announcement of a Syrian Women's Advisory Board, a designation that directs women's contributions to the UN-facilitated talks through the scope of civil society. It's a channel endorsed by UN Women's executive director but potentially isolated from direct stakeholder negotiations on political transition timelines or ceasefire arrangements with military factions.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Syrians want to go home and rebuild their country. I intend to help them | David Cameron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most recent breakdown in peace talks and Bashar al-Assad's strengthened position - thanks to Russian support - prospects for a negotiated solution seem bleak in the near term. But without a Plan B, it's time to explore all tools and options, including a radically inclusive approach to the next round of talks, which the UN expects to resume on 25 February.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officials estimate there are more than 486,000 people living under siege in Syria, and nearly 4.6 million refugees struggling in neighboring countries. In London this week, donors are pledging new support for what is now the greatest humanitarian crisis of our generation. While ramping up humanitarian relief - including more gender sensitive programs that meet the needs of women and girls and are designed by and for them - is critical, we all know that humanitarian crises ultimately require political solutions.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design a peace process where both men and women's lives are valued equally, we must stop siloing the contributions of Syrian women and learn from those engaged on the ground. From the women who worked to negotiate a ceasefire in Zabadani to female journalists and human rights activists mobilizing their communities, we can draw on countless examples of leadership.</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 this should be happening already. UN security council resolution 1325 on women, peace and security was drafted 16 years ago. It and subsequent resolutions called for full inclusion of women in conflict resolution and peacekeeping, as well as relief and recovery efforts that would address the needs of women and girls. The Women, Peace and Security agenda is based on the simple premise that peace is more likely to prevail and hold if women are fully involved in building it.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UN's own metrics, we have not succeeded in moving from rhetorical commitment to transformative practice on the ground.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 offers a vivid reminder of how we are falling short of our commitment. Gender-sensitive humanitarian response and peacebuilding will only result from deliberate planning and dedicated personnel holding us all to account. We cannot just hope for the best and expect anything more than haphazard results.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activists in Aleppo, while not at the stakeholder table in Geneva, are not waiting for an invitation to advance peace and security at home: they volunteer at field hospitals under bombardments, continue to run schools and advocate for the rights of girls. "Perhaps this is a silver lining," Maimona, a Syrian activist told the PRI's The World. "When we started the Syrian revolution, it was also a revolution for women. And when the war is over, women's accomplishments will remain."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respect for Syrian women's humanity have room at the table when the peace process restarts yet again next month? </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2016</w:t>
      </w:r>
    </w:p>
    <w:p>
      <w:pPr>
        <w:pStyle w:val="Normal445"/>
      </w:pPr>
    </w:p>
    <w:p>
      <w:pPr>
        <w:pStyle w:val="Normal445"/>
        <w:ind w:left="200"/>
        <w:sectPr>
          <w:type w:val="continuous"/>
          <w:pgMar w:top="840" w:right="1000" w:bottom="840" w:left="1000" w:header="400" w:footer="400"/>
          <w:pgNumType w:fmt="decimal"/>
          <w:cols w:space="720"/>
        </w:sectPr>
      </w:pPr>
      <w:r>
        <w:br/>
      </w:r>
      <w:r>
        <w:pict>
          <v:line id="_x0000_s2804" style="position:absolute;z-index:252568576"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164"/>
          <w:headerReference w:type="default" r:id="rId3165"/>
          <w:footerReference w:type="even" r:id="rId3166"/>
          <w:footerReference w:type="default" r:id="rId3167"/>
          <w:headerReference w:type="first" r:id="rId3168"/>
          <w:footerReference w:type="first" r:id="rId3169"/>
          <w:pgSz w:w="12240" w:h="15840"/>
          <w:pgMar w:top="840" w:right="1000" w:bottom="840" w:left="1000" w:header="400" w:footer="400"/>
          <w:pgNumType w:fmt="decimal"/>
          <w:cols w:space="720"/>
          <w:titlePg w:val="0"/>
        </w:sectPr>
      </w:pPr>
    </w:p>
    <w:p>
      <w:pPr>
        <w:pStyle w:val="Normal446"/>
      </w:pPr>
      <w:bookmarkStart w:id="890" w:name="Bookmark_446"/>
      <w:bookmarkEnd w:id="890"/>
    </w:p>
    <w:p>
      <w:pPr>
        <w:pStyle w:val="Normal446"/>
      </w:pPr>
      <w:r>
        <w:pict>
          <v:shape id="_x0000_i2805" type="#_x0000_t75" alt="LexisNexis®" style="width:147.75pt;height:30pt">
            <v:imagedata r:id="rId18" o:title=""/>
          </v:shape>
        </w:pict>
      </w:r>
      <w:r>
        <w:cr/>
      </w:r>
    </w:p>
    <w:p>
      <w:pPr>
        <w:pStyle w:val="Heading1444"/>
        <w:keepNext w:val="0"/>
        <w:spacing w:after="200" w:line="340" w:lineRule="atLeast"/>
        <w:ind w:left="0" w:right="0" w:firstLine="0"/>
        <w:jc w:val="center"/>
      </w:pPr>
      <w:hyperlink r:id="rId3170" w:history="1">
        <w:r>
          <w:rPr>
            <w:rFonts w:ascii="arial" w:eastAsia="arial" w:hAnsi="arial" w:cs="arial"/>
            <w:b/>
            <w:i/>
            <w:strike w:val="0"/>
            <w:color w:val="0077CC"/>
            <w:sz w:val="28"/>
            <w:u w:val="single"/>
            <w:vertAlign w:val="baseline"/>
          </w:rPr>
          <w:t>Beware the danger of Donald Trump's US media domination; His outrageous statements have already changed American foreign and domestic policy as he benefits from the oxygen of publicity</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2016 Friday 10:56 AM GMT</w:t>
      </w:r>
    </w:p>
    <w:p>
      <w:pPr>
        <w:pStyle w:val="Normal446"/>
        <w:keepNext w:val="0"/>
        <w:spacing w:after="0" w:line="240" w:lineRule="atLeast"/>
        <w:ind w:right="0"/>
        <w:jc w:val="both"/>
      </w:pPr>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46"/>
        <w:keepNext w:val="0"/>
        <w:spacing w:before="120" w:after="0" w:line="220" w:lineRule="atLeast"/>
        <w:ind w:left="0" w:right="0" w:firstLine="0"/>
        <w:jc w:val="left"/>
      </w:pPr>
      <w:r>
        <w:br/>
      </w:r>
      <w:r>
        <w:pict>
          <v:shape id="_x0000_i2806" type="#_x0000_t75" style="width:167.98pt;height:30.75pt">
            <v:imagedata r:id="rId20" o:title=""/>
          </v:shape>
        </w:pic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Greenslade</w:t>
      </w:r>
    </w:p>
    <w:p>
      <w:pPr>
        <w:pStyle w:val="Normal446"/>
        <w:keepNext/>
        <w:spacing w:before="240" w:after="0" w:line="340" w:lineRule="atLeast"/>
        <w:ind w:left="0" w:right="0" w:firstLine="0"/>
        <w:jc w:val="left"/>
      </w:pPr>
      <w:bookmarkStart w:id="891" w:name="Body_444"/>
      <w:bookmarkEnd w:id="891"/>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807" style="position:absolute;z-index:252569600"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eclipsed the coverage in the US media of every major global story, according to a study by a fellow of the Washington-based think-tank, the Cato Institute.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writes Cato fellow Trevor Thrall, "Trump appeared in twice as many stories as both Ted Cruz, his closest competitor in both the polls and coverage, and President Obama.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put, Trump is incredibly newsworthy given the way in which American news outlets define news and given the news Americans appear to want."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further proof of this phenomenon comes with Time magazine's latest issue, featuring a cover story headlined "How Trump won."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he has won more poll support than any other Republican presidential contender, of course. But it also means he has won more media time and space than anyone else.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letter to readers, Time's editor, Nancy Gibbs, writes that Trump "has defied every convention and conviction about how politics works and has surfed atop the polls for five months."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magazine's editor-at-large, David Von Drehle, argues that in the coming Iowa caucuses and the New Hampshire primary, where Trump and Cruz are likely to emerge as front-runners, the Republican party must choose between "a bombshell and a kamikaze."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is favourite among several of the interviewees quoted in the article. Greg Casady, a 61-year-old Army veteran from Iowa, says: "It's time for us to do a totally insane thing... because nothing else is working."</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Teresa Raus, also from Iowa, says: "I feel real confident that he can make America better. I believe him... I'm sick of politicians."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described by Von Drehle as a "pot-stirring plutocrat", has managed to convince Americans that he is an apolitical outsider. The writer concludes that he "may well steamroll through winter into spring with the lion's share of the delegates" and the party's officials "won't stop Trump because they can't stop Trump."</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media has, even if unconsciously, played a large part in his forward motion. For Thrall, writing on Huffington Post, Trump has shown an "uncanny ability to set the news agenda."</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Because of his "tendency to make outrageous statements, tapping into anger and frustration in the electorate." Sure, but also because TV and newspapers lap up outrage, seeing it as newsworthy.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 doing, argues Thrall, Trump has already changed the debate about foreign and domestic policy. His statements about Isis, for example, have fostered "an increasingly hawkish tone" among his Republican rivals.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encouraged Hillary Clinton "to take a more aggressive stance... The end result is that public approval for military intervention against Isis is at an all-time high."</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"Trump's rhetoric has shifted the debate about borders and refugees in a decidedly nativist direction." First, it involved the US-Mexican border. Then, and especially after the Paris attacks, it moved on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 "It will be surprising if the United States manages to take in even the 10,000 refugees President Obama originally promised and it seems extremely unlikely that the next president will suggest taking in any additional refugees."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Thrall's conclusion should be taken to heart: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Trump-dominated news environment the world loses its complexity and we lose the ability to ground foreign policy in a realistic and sophisticated debate about how to meet the challenges we face. Though election watchers remain doubtful that Trump will wind up the Republican nominee, 2016 begins with Trump in first place both in the national polls and in news coverage. And whether Trump wins a single caucus or primary, the echoes of his campaign will be felt for a long time to come."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Britain, Trump's popularity and his media dominance remains mystifying. UK news media - newspapers, TV and radio - have sometimes treated his more outrageous claims with undue seriousness.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the Daily Telegraph really think Trump's threat to withdraw nearly £700m million of investment in Britain was worthy of a giant front page headline on Thursday?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was relatively unusual. Most of the articles about Trump have treated him as a form of entertainment, implying that no-one could possibly take the man seriously.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Underlying this viewpoint is a widely-held belief among all sections of the British populace that the average American lacks the sophistication of the average Briton.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sense, I guess there was a grain of truth in Rupert Murdoch's 21 December tweet, in which he berated "London elites, media, etc" for "sneering at Trump." He added: "No understanding of mid-America conditions or politics."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and this surely is the point, it is difficult for editors, whether in the United States or Britain, to know quite how to handle Trump. As much as they might wish to ignore him, that has been impossible (not least because it ignores his popularity and woulds reek of censorship).</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him due measure, however, even when deriding him, plays into his hands by giving him the oxygen of publicity on which his populism feeds.</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2016</w:t>
      </w:r>
    </w:p>
    <w:p>
      <w:pPr>
        <w:pStyle w:val="Normal446"/>
      </w:pPr>
    </w:p>
    <w:p>
      <w:pPr>
        <w:pStyle w:val="Normal446"/>
        <w:ind w:left="200"/>
        <w:sectPr>
          <w:type w:val="continuous"/>
          <w:pgMar w:top="840" w:right="1000" w:bottom="840" w:left="1000" w:header="400" w:footer="400"/>
          <w:pgNumType w:fmt="decimal"/>
          <w:cols w:space="720"/>
        </w:sectPr>
      </w:pPr>
      <w:r>
        <w:br/>
      </w:r>
      <w:r>
        <w:pict>
          <v:line id="_x0000_s2808" style="position:absolute;z-index:252570624"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171"/>
          <w:headerReference w:type="default" r:id="rId3172"/>
          <w:footerReference w:type="even" r:id="rId3173"/>
          <w:footerReference w:type="default" r:id="rId3174"/>
          <w:headerReference w:type="first" r:id="rId3175"/>
          <w:footerReference w:type="first" r:id="rId3176"/>
          <w:pgSz w:w="12240" w:h="15840"/>
          <w:pgMar w:top="840" w:right="1000" w:bottom="840" w:left="1000" w:header="400" w:footer="400"/>
          <w:pgNumType w:fmt="decimal"/>
          <w:cols w:space="720"/>
          <w:titlePg w:val="0"/>
        </w:sectPr>
      </w:pPr>
    </w:p>
    <w:p>
      <w:pPr>
        <w:pStyle w:val="Normal447"/>
      </w:pPr>
      <w:bookmarkStart w:id="892" w:name="Bookmark_447"/>
      <w:bookmarkEnd w:id="892"/>
    </w:p>
    <w:p>
      <w:pPr>
        <w:pStyle w:val="Normal447"/>
      </w:pPr>
      <w:r>
        <w:pict>
          <v:shape id="_x0000_i2809" type="#_x0000_t75" alt="LexisNexis®" style="width:147.75pt;height:30pt">
            <v:imagedata r:id="rId18" o:title=""/>
          </v:shape>
        </w:pict>
      </w:r>
      <w:r>
        <w:cr/>
      </w:r>
    </w:p>
    <w:p>
      <w:pPr>
        <w:pStyle w:val="Heading1445"/>
        <w:keepNext w:val="0"/>
        <w:spacing w:after="200" w:line="340" w:lineRule="atLeast"/>
        <w:ind w:left="0" w:right="0" w:firstLine="0"/>
        <w:jc w:val="center"/>
      </w:pPr>
      <w:hyperlink r:id="rId3177" w:history="1">
        <w:r>
          <w:rPr>
            <w:rFonts w:ascii="arial" w:eastAsia="arial" w:hAnsi="arial" w:cs="arial"/>
            <w:b/>
            <w:i/>
            <w:strike w:val="0"/>
            <w:color w:val="0077CC"/>
            <w:sz w:val="28"/>
            <w:u w:val="single"/>
            <w:vertAlign w:val="baseline"/>
          </w:rPr>
          <w:t>Open thread: what is the best book you read in 2015?; We want to know which books on development, foreign affairs and global politics you enjoyed reading this year</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2015 Tuesday 10:44 AM GMT</w:t>
      </w:r>
    </w:p>
    <w:p>
      <w:pPr>
        <w:pStyle w:val="Normal447"/>
        <w:keepNext w:val="0"/>
        <w:spacing w:after="0" w:line="240" w:lineRule="atLeast"/>
        <w:ind w:right="0"/>
        <w:jc w:val="both"/>
      </w:pPr>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47"/>
        <w:keepNext w:val="0"/>
        <w:spacing w:before="120" w:after="0" w:line="220" w:lineRule="atLeast"/>
        <w:ind w:left="0" w:right="0" w:firstLine="0"/>
        <w:jc w:val="left"/>
      </w:pPr>
      <w:r>
        <w:br/>
      </w:r>
      <w:r>
        <w:pict>
          <v:shape id="_x0000_i2810" type="#_x0000_t75" style="width:167.98pt;height:30.75pt">
            <v:imagedata r:id="rId20" o:title=""/>
          </v:shape>
        </w:pic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Clár Ní Chonghaile, Liz Ford and Carla Kweifio-Okai</w:t>
      </w:r>
    </w:p>
    <w:p>
      <w:pPr>
        <w:pStyle w:val="Normal447"/>
        <w:keepNext/>
        <w:spacing w:before="240" w:after="0" w:line="340" w:lineRule="atLeast"/>
        <w:ind w:left="0" w:right="0" w:firstLine="0"/>
        <w:jc w:val="left"/>
      </w:pPr>
      <w:bookmarkStart w:id="893" w:name="Body_445"/>
      <w:bookmarkEnd w:id="893"/>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811" style="position:absolute;z-index:252571648"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you may not have read all the books you intended to this year (who ever does?), we'd like to know your standout reads of 2015.</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books would you recommend to our readers? A novel that shone a light on a part of the world you knew little about? A non-fiction tome that helped you become an expert on a topic? Or perhaps it was a classic you'd always hoped to conquer. We welcome suggestions of fiction or non-fiction, and they don't have to be 2015 releases.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titles caught our eyes on the Global development desk: </w:t>
      </w:r>
    </w:p>
    <w:p>
      <w:pPr>
        <w:pStyle w:val="Normal4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New York Review Abroad, Fifty Years of International Reportage edited by Robert B Silvers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highlight for me this year was the New York Review Abroad, Fifty Years of International Reportage. Edited by Robert B Silvers, the book journeys from Vietnam, Cambodia and China to South Africa, Uganda and Egypt, by way of Haiti and El Salvador, covering under- or misreported stories from the world's hotspots over the past half a century. Susan Sontag, VS Naipaul, Joan Didion and Nadine Gordimer all contribute but Ryszard Kapuscinski 's essay Fire on the Road was the favourite for me. Kapuscinski's reputation took a bit of a hammering a few years ago, but anyone who has read Another Day of Life can be left in no doubt about the brilliance of his writing.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read Cynthia Enloe's The Morning After: Sexual Politics at the End of the Cold War - Enloe was one of the speakers at the Women's International League for Peace and Freedom's 100 th anniversary summit in April. Published in 1993, it was remarkable - and depressing - to find just how little has changed. Liz Ford</w:t>
      </w:r>
    </w:p>
    <w:p>
      <w:pPr>
        <w:pStyle w:val="Normal4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Crossing by Samar Yazbek</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Open thread: which books on development would you recommend? | Carla Kweifio-Okai</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was the defining story of 2015. For exiled Syrian journalist Samar Yazbek, it was deeply personal and years in the making. In this compelling read, Yazbek weaves her experiences of the civil war with snapshots of the life cycle of the crisis - from early street demonstrations against the regime of President Bashar al-Assad, to the multi-faceted conflict we face today.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heart of the book are Yazbek's illegal crossings from Turkey into Syria, in which she attempts to uncover the everyday stories of people caught in the crossfire, as well as those fighting. "Later I told [people in Syria] about sneaking through the barbed wire to the other side. How we had crossed from being lost in one wilderness to being lost in another. It had been a moment of oscillation, of teetering on the line between exile and homeland," she writes.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Yazbek's beautiful storytelling, translated from Arabic into English by Ruth Ahmedzai Kemp and Nashwa Gowanlock, combined with the personal stories she tells make this a highlight of recent releases on Syria. Carla Kweifio-Okai</w:t>
      </w:r>
    </w:p>
    <w:p>
      <w:pPr>
        <w:pStyle w:val="Normal4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Nations Fail by Daron Acemoglu and James A Robinson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can be all too easy to pigeonhole countries and decide that the poverty of poorer nations is written in the stars - a consequence of geography, climate, values or economics. In a way, this analysis is comforting because it removes angst about whether we, as the global community, could do more to battle inequities.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conscience-salving theories are not for US academics Daron Acemoglu and James Robinson. In this book, they set out to discover why some countries are richer and more successful than others, and comprehensively debunk the idea that countries are condemned to poverty by immutable realities of place or practice. Instead they expertly expose the role of political institutions, taking readers on a whistle-stop tour through time and space to elucidate their central premise - that prosperity becomes possible only when political institutions are inclusive and power is centralised. Any other combination will not result in sustainable, long-term growth.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in Nogales, a town on the Mexico-US border, and journeying through ancient Rome, Mayan civilisations and England's Glorious Revolution of 1688, Acemoglu and Robinson show that sound institutions create a virtuous circle that spawns prosperity: if people feel they are protected by decent institutions, they are willing to work harder, innovate and deliver economic growth. But they will not feel empowered to do so if the institutions that govern them are, in the authors' words, extractive and bent on plundering their wealth.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tone can at times seem a little didactic, the astute central premise, and abundant well-delineated examples, make for a satisfying read with enough "aha!" and "yes!" moments to keep readers turning the pages. This book offers plenty of food for thought, even three years after its publication, as we watch a slow drift towards a new era of autocracy in some African countries, and take the first steps on a 15-year journey to the better world we promised ourselves amid much hype and excitement at the  UN in September. Clár Ní Chonghaile</w:t>
      </w:r>
    </w:p>
    <w:p>
      <w:pPr>
        <w:pStyle w:val="Normal4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Over to you. What was your favourite read on development or world affairs in 2015? You can leave your thoughts in the comment thread below, or email us at </w:t>
      </w:r>
      <w:hyperlink r:id="rId1436" w:history="1">
        <w:r>
          <w:rPr>
            <w:rFonts w:ascii="arial" w:eastAsia="arial" w:hAnsi="arial" w:cs="arial"/>
            <w:b w:val="0"/>
            <w:i/>
            <w:strike w:val="0"/>
            <w:noProof w:val="0"/>
            <w:color w:val="0077CC"/>
            <w:position w:val="0"/>
            <w:sz w:val="20"/>
            <w:u w:val="single"/>
            <w:vertAlign w:val="baseline"/>
          </w:rPr>
          <w:t>development@theguardian.com</w:t>
        </w:r>
      </w:hyperlink>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2015</w:t>
      </w:r>
    </w:p>
    <w:p>
      <w:pPr>
        <w:pStyle w:val="Normal447"/>
      </w:pPr>
    </w:p>
    <w:p>
      <w:pPr>
        <w:pStyle w:val="Normal447"/>
        <w:ind w:left="200"/>
        <w:sectPr>
          <w:type w:val="continuous"/>
          <w:pgMar w:top="840" w:right="1000" w:bottom="840" w:left="1000" w:header="400" w:footer="400"/>
          <w:pgNumType w:fmt="decimal"/>
          <w:cols w:space="720"/>
        </w:sectPr>
      </w:pPr>
      <w:r>
        <w:br/>
      </w:r>
      <w:r>
        <w:pict>
          <v:line id="_x0000_s2812" style="position:absolute;z-index:252572672"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178"/>
          <w:headerReference w:type="default" r:id="rId3179"/>
          <w:footerReference w:type="even" r:id="rId3180"/>
          <w:footerReference w:type="default" r:id="rId3181"/>
          <w:headerReference w:type="first" r:id="rId3182"/>
          <w:footerReference w:type="first" r:id="rId3183"/>
          <w:pgSz w:w="12240" w:h="15840"/>
          <w:pgMar w:top="840" w:right="1000" w:bottom="840" w:left="1000" w:header="400" w:footer="400"/>
          <w:pgNumType w:fmt="decimal"/>
          <w:cols w:space="720"/>
          <w:titlePg w:val="0"/>
        </w:sectPr>
      </w:pPr>
    </w:p>
    <w:p>
      <w:pPr>
        <w:pStyle w:val="Normal448"/>
      </w:pPr>
      <w:bookmarkStart w:id="894" w:name="Bookmark_448"/>
      <w:bookmarkEnd w:id="894"/>
    </w:p>
    <w:p>
      <w:pPr>
        <w:pStyle w:val="Normal448"/>
      </w:pPr>
      <w:r>
        <w:pict>
          <v:shape id="_x0000_i2813" type="#_x0000_t75" alt="LexisNexis®" style="width:147.75pt;height:30pt">
            <v:imagedata r:id="rId18" o:title=""/>
          </v:shape>
        </w:pict>
      </w:r>
      <w:r>
        <w:cr/>
      </w:r>
    </w:p>
    <w:p>
      <w:pPr>
        <w:pStyle w:val="Heading1446"/>
        <w:keepNext w:val="0"/>
        <w:spacing w:after="200" w:line="340" w:lineRule="atLeast"/>
        <w:ind w:left="0" w:right="0" w:firstLine="0"/>
        <w:jc w:val="center"/>
      </w:pPr>
      <w:hyperlink r:id="rId3184" w:history="1">
        <w:r>
          <w:rPr>
            <w:rFonts w:ascii="arial" w:eastAsia="arial" w:hAnsi="arial" w:cs="arial"/>
            <w:b/>
            <w:i/>
            <w:strike w:val="0"/>
            <w:color w:val="0077CC"/>
            <w:sz w:val="28"/>
            <w:u w:val="single"/>
            <w:vertAlign w:val="baseline"/>
          </w:rPr>
          <w:t>Beware the danger of Donald Trump's US media domination; His outrageous statements have already changed American foreign and domestic policy as he benefits from the oxygen of publicity</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2016 Friday 3:01 PM GMT</w:t>
      </w:r>
    </w:p>
    <w:p>
      <w:pPr>
        <w:pStyle w:val="Normal448"/>
        <w:keepNext w:val="0"/>
        <w:spacing w:after="0" w:line="240" w:lineRule="atLeast"/>
        <w:ind w:right="0"/>
        <w:jc w:val="both"/>
      </w:pPr>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48"/>
        <w:keepNext w:val="0"/>
        <w:spacing w:before="120" w:after="0" w:line="220" w:lineRule="atLeast"/>
        <w:ind w:left="0" w:right="0" w:firstLine="0"/>
        <w:jc w:val="left"/>
      </w:pPr>
      <w:r>
        <w:br/>
      </w:r>
      <w:r>
        <w:pict>
          <v:shape id="_x0000_i2814" type="#_x0000_t75" style="width:167.98pt;height:30.75pt">
            <v:imagedata r:id="rId20" o:title=""/>
          </v:shape>
        </w:pic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Greenslade</w:t>
      </w:r>
    </w:p>
    <w:p>
      <w:pPr>
        <w:pStyle w:val="Normal448"/>
        <w:keepNext/>
        <w:spacing w:before="240" w:after="0" w:line="340" w:lineRule="atLeast"/>
        <w:ind w:left="0" w:right="0" w:firstLine="0"/>
        <w:jc w:val="left"/>
      </w:pPr>
      <w:bookmarkStart w:id="895" w:name="Body_446"/>
      <w:bookmarkEnd w:id="895"/>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815" style="position:absolute;z-index:252573696"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eclipsed the coverage in the US media of every major global story, according to a study by a fellow of the Washington-based think-tank, the Cato Institute.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writes Cato fellow Trevor Thrall, "Trump appeared in twice as many stories as both Ted Cruz, his closest competitor in both the polls and coverage, and President Obama.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put, Trump is incredibly newsworthy given the way in which American news outlets define news and given the news Americans appear to want."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further proof of this phenomenon comes with Time magazine's latest issue, featuring a cover story headlined "How Trump won."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he has won more poll support than any other Republican presidential contender, of course. But it also means he has won more media time and space than anyone else.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letter to readers, Time's editor, Nancy Gibbs, writes that Trump "has defied every convention and conviction about how politics works and has surfed atop the polls for five months."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magazine's editor-at-large, David Von Drehle, argues that in the coming Iowa caucuses and the New Hampshire primary, where Trump and Cruz are likely to emerge as front-runners, the Republican party must choose between "a bombshell and a kamikaze."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is favourite among several of the interviewees quoted in the article. Greg Casady, a 61-year-old Army veteran from Iowa, says: "It's time for us to do a totally insane thing... because nothing else is working."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Teresa Raus, also from Iowa, says: "I feel real confident that he can make America better. I believe him... I'm sick of politicians."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described by Von Drehle as a "pot-stirring plutocrat", has managed to convince Americans that he is an apolitical outsider. The writer concludes that he "may well steamroll through winter into spring with the lion's share of the delegates" and the party's officials "won't stop Trump because they can't stop Trump."</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media has, even if unconsciously, played a large part in his forward motion. For Thrall, writing on Huffington Post, Trump has shown an "uncanny ability to set the news agenda."</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Because of his "tendency to make outrageous statements, tapping into anger and frustration in the electorate." Sure, but also because TV and newspapers lap up outrage, seeing it as newsworthy.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 doing, argues Thrall, Trump has already changed the debate about foreign and domestic policy. His statements about Isis, for example, have fostered "an increasingly hawkish tone" among his Republican rivals.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encouraged Hillary Clinton "to take a more aggressive stance... The end result is that public approval for military intervention against Isis is at an all-time high."</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"Trump's rhetoric has shifted the debate about borders and refugees in a decidedly nativist direction." First, it involved the US-Mexican border. Then, and especially after the Paris attacks, it moved on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 "It will be surprising if the United States manages to take in even the 10,000 refugees President Obama originally promised and it seems extremely unlikely that the next president will suggest taking in any additional refugees."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Thrall's conclusion should be taken to heart: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Trump-dominated news environment the world loses its complexity and we lose the ability to ground foreign policy in a realistic and sophisticated debate about how to meet the challenges we face. Though election watchers remain doubtful that Trump will wind up the Republican nominee, 2016 begins with Trump in first place both in the national polls and in news coverage. And whether Trump wins a single caucus or primary, the echoes of his campaign will be felt for a long time to come."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Britain, Trump's popularity and his media dominance remains mystifying. UK news media - newspapers, TV and radio - have sometimes treated his more outrageous claims with undue seriousness.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the Daily Telegraph really think Trump's threat to withdraw nearly £700m million of investment in Britain was worthy of a giant front page headline on Thursday?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was relatively unusual. Most of the articles about Trump have treated him as a form of entertainment, implying that no-one could possibly take the man seriously.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Underlying this viewpoint is a widely-held belief among all sections of the British populace that the average American lacks the sophistication of the average Briton.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sense, I guess there was a grain of truth in Rupert Murdoch's 21 December tweet, in which he berated "London elites, media, etc" for "sneering at Trump." He added: "No understanding of mid-America conditions or politics."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and this surely is the point, it is difficult for editors, whether in the United States or Britain, to know quite how to handle Trump. As much as they might wish to ignore him, that has been impossible (not least because it ignores his popularity and would reek of censorship).</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him due measure, however, even when deriding him, plays into his hands by giving him the oxygen of publicity on which his populism feeds.</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2016</w:t>
      </w:r>
    </w:p>
    <w:p>
      <w:pPr>
        <w:pStyle w:val="Normal448"/>
      </w:pPr>
    </w:p>
    <w:p>
      <w:pPr>
        <w:pStyle w:val="Normal448"/>
        <w:ind w:left="200"/>
        <w:sectPr>
          <w:type w:val="continuous"/>
          <w:pgMar w:top="840" w:right="1000" w:bottom="840" w:left="1000" w:header="400" w:footer="400"/>
          <w:pgNumType w:fmt="decimal"/>
          <w:cols w:space="720"/>
        </w:sectPr>
      </w:pPr>
      <w:r>
        <w:br/>
      </w:r>
      <w:r>
        <w:pict>
          <v:line id="_x0000_s2816" style="position:absolute;z-index:252574720"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185"/>
          <w:headerReference w:type="default" r:id="rId3186"/>
          <w:footerReference w:type="even" r:id="rId3187"/>
          <w:footerReference w:type="default" r:id="rId3188"/>
          <w:headerReference w:type="first" r:id="rId3189"/>
          <w:footerReference w:type="first" r:id="rId3190"/>
          <w:pgSz w:w="12240" w:h="15840"/>
          <w:pgMar w:top="840" w:right="1000" w:bottom="840" w:left="1000" w:header="400" w:footer="400"/>
          <w:pgNumType w:fmt="decimal"/>
          <w:cols w:space="720"/>
          <w:titlePg w:val="0"/>
        </w:sectPr>
      </w:pPr>
    </w:p>
    <w:p>
      <w:pPr>
        <w:pStyle w:val="Normal449"/>
      </w:pPr>
      <w:bookmarkStart w:id="896" w:name="Bookmark_449"/>
      <w:bookmarkEnd w:id="896"/>
    </w:p>
    <w:p>
      <w:pPr>
        <w:pStyle w:val="Normal449"/>
      </w:pPr>
      <w:r>
        <w:pict>
          <v:shape id="_x0000_i2817" type="#_x0000_t75" alt="LexisNexis®" style="width:147.75pt;height:30pt">
            <v:imagedata r:id="rId18" o:title=""/>
          </v:shape>
        </w:pict>
      </w:r>
      <w:r>
        <w:cr/>
      </w:r>
    </w:p>
    <w:p>
      <w:pPr>
        <w:pStyle w:val="Heading1447"/>
        <w:keepNext w:val="0"/>
        <w:spacing w:after="200" w:line="340" w:lineRule="atLeast"/>
        <w:ind w:left="0" w:right="0" w:firstLine="0"/>
        <w:jc w:val="center"/>
      </w:pPr>
      <w:hyperlink r:id="rId3191" w:history="1">
        <w:r>
          <w:rPr>
            <w:rFonts w:ascii="arial" w:eastAsia="arial" w:hAnsi="arial" w:cs="arial"/>
            <w:b/>
            <w:i/>
            <w:strike w:val="0"/>
            <w:color w:val="0077CC"/>
            <w:sz w:val="28"/>
            <w:u w:val="single"/>
            <w:vertAlign w:val="baseline"/>
          </w:rPr>
          <w:t>Yes, Ethiopia has problems - but this drought is no 1984 rerun; With extraordinary economic growth and a government safety net, it's no wonder many Ethiopians are angry at always being associated with misery in western minds</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2015 Wednesday 2:12 PM GMT</w:t>
      </w:r>
    </w:p>
    <w:p>
      <w:pPr>
        <w:pStyle w:val="Normal449"/>
        <w:keepNext w:val="0"/>
        <w:spacing w:after="0" w:line="240" w:lineRule="atLeast"/>
        <w:ind w:right="0"/>
        <w:jc w:val="both"/>
      </w:pPr>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49"/>
        <w:keepNext w:val="0"/>
        <w:spacing w:before="120" w:after="0" w:line="220" w:lineRule="atLeast"/>
        <w:ind w:left="0" w:right="0" w:firstLine="0"/>
        <w:jc w:val="left"/>
      </w:pPr>
      <w:r>
        <w:br/>
      </w:r>
      <w:r>
        <w:pict>
          <v:shape id="_x0000_i2818" type="#_x0000_t75" style="width:167.98pt;height:30.75pt">
            <v:imagedata r:id="rId20" o:title=""/>
          </v:shape>
        </w:pic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Davison</w:t>
      </w:r>
    </w:p>
    <w:p>
      <w:pPr>
        <w:pStyle w:val="Normal449"/>
        <w:keepNext/>
        <w:spacing w:before="240" w:after="0" w:line="340" w:lineRule="atLeast"/>
        <w:ind w:left="0" w:right="0" w:firstLine="0"/>
        <w:jc w:val="left"/>
      </w:pPr>
      <w:bookmarkStart w:id="897" w:name="Body_447"/>
      <w:bookmarkEnd w:id="897"/>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819" style="position:absolute;z-index:252575744"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BBC's Michael Buerk brought Ethiopian famine to the world's attention in 1984, the footage panned over thousands of people on the brink of starvation in the region of North Wollo. A BBC report this week, filmed in the same drought-stricken area, focused on one mother's loss of her son to hunger. But it was an indication that although Ethiopia still suffers preventable tragedies, it may well have gained the capability to prevent catastrophe.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Ethiopian embassy in London was quick to challenge yesterday's report: "The sensational news broadcast by BBC TV, regarding children dying on a daily basis, does not reflect the current broad reality on the ground and the full preparation that has gone into overcoming the problem."</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Addis Ababa is the showcase for Ethiopia's economic great leap forward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ground the government is responding to the latest crisis, but, as with past disasters, it has been slow to admit its severity. The country is, after all, pushing a narrative of breakneck development - it says annual economic growth averaged 10% over the past decade, driven partly by ever increasing agricultural productivity. Millions of Ethiopians share the official anger that their ancient, diverse nation is associated so frequently with misery in western minds.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question that Ethiopia has progressed since its last revolution ended in 1991, but the fact that millions have been shown to still be so vulnerable runs counter to that prevailing narrative. While few doubt that a relatively small economy has grown quickly, an even smaller number believe crop-production data is credible.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statistics show the weaknesses. The UN reported that spending on basic public services dramatically reduced Ethiopia's poverty rate between 2005 and 2012. However, that left the absolute number of very poor the same at 25 million, due to population increases. Aid and government funds have poured into a raft of agricultural modernisation initiatives, but around 90% of crops still rely solely on rain.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harshness of this drought stems from events beyond Ethiopia's control. Increasingly erratic rainfall patterns have been exacerbated by the ocean-warming trend El Niño. Currently 8.2 million people out of an estimated population of 99 million need aid. That could rise to 15 million in 2016 as food stocks run out and rains fail again, according to the UN.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tally of lives lost so far, but there are also no horror scenes comparable to those that Buerk witnessed; and aid workers insist famine-like conditions won't develop if the government is adequately supported. Still, the indicators are worrying. The UN reports that acute malnutrition rates in September were 20% higher than the previous year. On 13 October an appeal was launched for £225m to help those affected for the remainder of this year alone, and perhaps another £500m will be needed as the crisis deepens over the next 10 months.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Ethiopia's 'African tiger' leaps towards middle income | Dereje Feyissa Dori</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September rich nations have given £80m and Ethiopia's agriculture ministry is buying 400,000 tons of wheat. The response of the government, which says it's allocating £130m for relief efforts, has been praised by the international community.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efforts are in stark contrast to 30 years ago. When the famine that led to the Live Aid appeal hit, Ethiopia was a nation ill prepared to cope. A cabal of junior military officers had ruthlessly consolidated power in the decade since the overthrow of Haile Selassie. The junta's hijacking of a revolution - twisting a feudal society into a socialist command economy - triggered rebellions in the north. The famine was as much a product of civil unrest as it was of drought.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political and economic conditions no longer exist. The government faces no significant armed opposition and a state-heavy market economy operates. Donor-supported social welfare systems for the most vulnerable have been institutionalised for a decade. Funding is in place for that safety-net programme to support around 7 million people for six months next year.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Ethiopia, which still relies significantly on foreign assistance, cannot manage this crisis alone. But donors may not see this as the most pressing emergency.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for one, is an obvious priority for European officials. Even in the Horn of Africa, there are crises in Eritrea, South Sudan, Sudan and Somalia. The twin dynamics of Ethiopia's relative - if overstated - development and a world riddled by humanitarian problems cloud the response.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number of needy almost doubled to more than 8 million, Ethiopian ministers argued that food surpluses and disaster planning meant they didn't need help. But as the situation worsened, the tone shifted. Hailemariam Desalegn, the prime minister, visited affected regions, and the government made an unambiguous appeal for aid. Given the urgency of the situation, and the competition for funds, this delay was harmful. The BBC's report may now have a catalytic effect on a sluggish fund-raising effort.</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2015</w:t>
      </w:r>
    </w:p>
    <w:p>
      <w:pPr>
        <w:pStyle w:val="Normal449"/>
      </w:pPr>
    </w:p>
    <w:p>
      <w:pPr>
        <w:pStyle w:val="Normal449"/>
        <w:ind w:left="200"/>
        <w:sectPr>
          <w:type w:val="continuous"/>
          <w:pgMar w:top="840" w:right="1000" w:bottom="840" w:left="1000" w:header="400" w:footer="400"/>
          <w:pgNumType w:fmt="decimal"/>
          <w:cols w:space="720"/>
        </w:sectPr>
      </w:pPr>
      <w:r>
        <w:br/>
      </w:r>
      <w:r>
        <w:pict>
          <v:line id="_x0000_s2820" style="position:absolute;z-index:252576768"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192"/>
          <w:headerReference w:type="default" r:id="rId3193"/>
          <w:footerReference w:type="even" r:id="rId3194"/>
          <w:footerReference w:type="default" r:id="rId3195"/>
          <w:headerReference w:type="first" r:id="rId3196"/>
          <w:footerReference w:type="first" r:id="rId3197"/>
          <w:pgSz w:w="12240" w:h="15840"/>
          <w:pgMar w:top="840" w:right="1000" w:bottom="840" w:left="1000" w:header="400" w:footer="400"/>
          <w:pgNumType w:fmt="decimal"/>
          <w:cols w:space="720"/>
          <w:titlePg w:val="0"/>
        </w:sectPr>
      </w:pPr>
    </w:p>
    <w:p>
      <w:pPr>
        <w:pStyle w:val="Normal450"/>
      </w:pPr>
      <w:bookmarkStart w:id="898" w:name="Bookmark_450"/>
      <w:bookmarkEnd w:id="898"/>
    </w:p>
    <w:p>
      <w:pPr>
        <w:pStyle w:val="Normal450"/>
      </w:pPr>
      <w:r>
        <w:pict>
          <v:shape id="_x0000_i2821" type="#_x0000_t75" alt="LexisNexis®" style="width:147.75pt;height:30pt">
            <v:imagedata r:id="rId18" o:title=""/>
          </v:shape>
        </w:pict>
      </w:r>
      <w:r>
        <w:cr/>
      </w:r>
    </w:p>
    <w:p>
      <w:pPr>
        <w:pStyle w:val="Heading1448"/>
        <w:keepNext w:val="0"/>
        <w:spacing w:after="200" w:line="340" w:lineRule="atLeast"/>
        <w:ind w:left="0" w:right="0" w:firstLine="0"/>
        <w:jc w:val="center"/>
      </w:pPr>
      <w:hyperlink r:id="rId3198" w:history="1">
        <w:r>
          <w:rPr>
            <w:rFonts w:ascii="arial" w:eastAsia="arial" w:hAnsi="arial" w:cs="arial"/>
            <w:b/>
            <w:i/>
            <w:strike w:val="0"/>
            <w:color w:val="0077CC"/>
            <w:sz w:val="28"/>
            <w:u w:val="single"/>
            <w:vertAlign w:val="baseline"/>
          </w:rPr>
          <w:t>Islamic state: The victim: Courageous reporter who covered the hotspots</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2014 Wednesday</w:t>
      </w:r>
    </w:p>
    <w:p>
      <w:pPr>
        <w:pStyle w:val="Normal450"/>
        <w:keepNext w:val="0"/>
        <w:spacing w:after="0" w:line="240" w:lineRule="atLeast"/>
        <w:ind w:right="0"/>
        <w:jc w:val="both"/>
      </w:pPr>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450"/>
        <w:keepNext w:val="0"/>
        <w:spacing w:before="120" w:after="0" w:line="220" w:lineRule="atLeast"/>
        <w:ind w:left="0" w:right="0" w:firstLine="0"/>
        <w:jc w:val="left"/>
      </w:pPr>
      <w:r>
        <w:br/>
      </w:r>
      <w:r>
        <w:pict>
          <v:shape id="_x0000_i2822" type="#_x0000_t75" style="width:186.73pt;height:33pt">
            <v:imagedata r:id="rId63" o:title=""/>
          </v:shape>
        </w:pic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HOME PAGES; Pg. 3</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Pilkington in New York</w:t>
      </w:r>
    </w:p>
    <w:p>
      <w:pPr>
        <w:pStyle w:val="Normal450"/>
        <w:keepNext/>
        <w:spacing w:before="240" w:after="0" w:line="340" w:lineRule="atLeast"/>
        <w:ind w:left="0" w:right="0" w:firstLine="0"/>
        <w:jc w:val="left"/>
      </w:pPr>
      <w:bookmarkStart w:id="899" w:name="Body_448"/>
      <w:bookmarkEnd w:id="899"/>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823" style="position:absolute;z-index:252577792"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Sotloff, the American hostage whom the militant group Islamic State (Isis) claims to have killed, made it his business to report from some of the world's most febrile and dangerous locations in the three years before he was captured in 2013.</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freelance contributor to a range of current affairs outlets, Sotloff, 31, travelled around the Middle East from hotspot to hotspot, covering the initial optimism of the Arab spring as well as its less happy aftermath. A month before he disappeared, he tweeted from the relatively tranquil location of Antakya in south-west Turkey: "Got pepper sprayed by riot police in Antakya today."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embodies what it takes to report from combat zones," said Bill Roggio, managing editor of the Long War Journal, a news website which covers jihadist groups and for which Sotloff wrote in 2011 from Cairo. "He has that courage and little bit of craziness that you need to take risks to observe and understand a story in dangerous places."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also took him from Egypt and Turkey to Bahrain, where he contributed stories for the Christian Science Monitor, and Libya, where he reported extensively for Time magazine on the Benghazi attack on the US compound where ambassador Chris Stevens was killed. In 2013 he turned to Syria and the humanitarian crisis of millions of refugees fleeing the civil war.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Pauker, executive editor of Foreign Policy, for which Sotloff wrote from Syria, told al-Jazeera that the journalist took "a serious look at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reporting these people do is extremely valuable, extremely risky and extremely dangerous".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self-described "standup philosopher", Sotloff came from Miami and was a passionate supporter of the Miami Heat basketball team. His last post on his Twitter feed has him speculating about the chances of his beloved Heat in the coming season.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tweet was recorded on 3 August 2013, and sometime soon after that it is believed he was captured by militants outside Aleppo, Syria's largest city. For almost a year, all knowledge of his kidnapping was kept secret at the request of his family after threats from Islamic State that they would kill Sotloff if the news became public.</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militants themselves disclosed his capture at the end of video footage of the beheading of his fellow American journalist James Foley released last month. Sotloff, his head shaved, was brought in front of the Isis camera dressed in the same Guantanamo-style orange jumpsuit as Foley and made to kneel. "The life of this American citizen, Obama, depends on your next decision," an Isis militant says in the video.</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Shirley Sotloff, Steven's mother, responded with her own video message to his captors. "As a mother, I ask your justice to be merciful and not punish my son for matters he has no control over . . . Steven has no control over the actions of the US government. He is an innocent journalist."</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2014</w:t>
      </w:r>
    </w:p>
    <w:p>
      <w:pPr>
        <w:pStyle w:val="Normal450"/>
      </w:pPr>
    </w:p>
    <w:p>
      <w:pPr>
        <w:pStyle w:val="Normal450"/>
        <w:ind w:left="200"/>
        <w:sectPr>
          <w:type w:val="continuous"/>
          <w:pgMar w:top="840" w:right="1000" w:bottom="840" w:left="1000" w:header="400" w:footer="400"/>
          <w:pgNumType w:fmt="decimal"/>
          <w:cols w:space="720"/>
        </w:sectPr>
      </w:pPr>
      <w:r>
        <w:br/>
      </w:r>
      <w:r>
        <w:pict>
          <v:line id="_x0000_s2824" style="position:absolute;z-index:252578816"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199"/>
          <w:headerReference w:type="default" r:id="rId3200"/>
          <w:footerReference w:type="even" r:id="rId3201"/>
          <w:footerReference w:type="default" r:id="rId3202"/>
          <w:headerReference w:type="first" r:id="rId3203"/>
          <w:footerReference w:type="first" r:id="rId3204"/>
          <w:pgSz w:w="12240" w:h="15840"/>
          <w:pgMar w:top="840" w:right="1000" w:bottom="840" w:left="1000" w:header="400" w:footer="400"/>
          <w:pgNumType w:fmt="decimal"/>
          <w:cols w:space="720"/>
          <w:titlePg w:val="0"/>
        </w:sectPr>
      </w:pPr>
    </w:p>
    <w:p>
      <w:pPr>
        <w:pStyle w:val="Normal451"/>
      </w:pPr>
      <w:bookmarkStart w:id="900" w:name="Bookmark_451"/>
      <w:bookmarkEnd w:id="900"/>
    </w:p>
    <w:p>
      <w:pPr>
        <w:pStyle w:val="Normal451"/>
      </w:pPr>
      <w:r>
        <w:pict>
          <v:shape id="_x0000_i2825" type="#_x0000_t75" alt="LexisNexis®" style="width:147.75pt;height:30pt">
            <v:imagedata r:id="rId18" o:title=""/>
          </v:shape>
        </w:pict>
      </w:r>
      <w:r>
        <w:cr/>
      </w:r>
    </w:p>
    <w:p>
      <w:pPr>
        <w:pStyle w:val="Heading1449"/>
        <w:keepNext w:val="0"/>
        <w:spacing w:after="200" w:line="340" w:lineRule="atLeast"/>
        <w:ind w:left="0" w:right="0" w:firstLine="0"/>
        <w:jc w:val="center"/>
      </w:pPr>
      <w:hyperlink r:id="rId3205" w:history="1">
        <w:r>
          <w:rPr>
            <w:rFonts w:ascii="arial" w:eastAsia="arial" w:hAnsi="arial" w:cs="arial"/>
            <w:b/>
            <w:i/>
            <w:strike w:val="0"/>
            <w:color w:val="0077CC"/>
            <w:sz w:val="28"/>
            <w:u w:val="single"/>
            <w:vertAlign w:val="baseline"/>
          </w:rPr>
          <w:t>Yes, Ethiopia has problems - but this drought is no 1984 rerun; With rapid economic growth and a government safety net, Ethiopians are understandably angry at being associated in western minds with misery</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2015 Wednesday 2:19 PM GMT</w:t>
      </w:r>
    </w:p>
    <w:p>
      <w:pPr>
        <w:pStyle w:val="Normal451"/>
        <w:keepNext w:val="0"/>
        <w:spacing w:after="0" w:line="240" w:lineRule="atLeast"/>
        <w:ind w:right="0"/>
        <w:jc w:val="both"/>
      </w:pPr>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51"/>
        <w:keepNext w:val="0"/>
        <w:spacing w:before="120" w:after="0" w:line="220" w:lineRule="atLeast"/>
        <w:ind w:left="0" w:right="0" w:firstLine="0"/>
        <w:jc w:val="left"/>
      </w:pPr>
      <w:r>
        <w:br/>
      </w:r>
      <w:r>
        <w:pict>
          <v:shape id="_x0000_i2826" type="#_x0000_t75" style="width:167.98pt;height:30.75pt">
            <v:imagedata r:id="rId20" o:title=""/>
          </v:shape>
        </w:pic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Davison</w:t>
      </w:r>
    </w:p>
    <w:p>
      <w:pPr>
        <w:pStyle w:val="Normal451"/>
        <w:keepNext/>
        <w:spacing w:before="240" w:after="0" w:line="340" w:lineRule="atLeast"/>
        <w:ind w:left="0" w:right="0" w:firstLine="0"/>
        <w:jc w:val="left"/>
      </w:pPr>
      <w:bookmarkStart w:id="901" w:name="Body_449"/>
      <w:bookmarkEnd w:id="901"/>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827" style="position:absolute;z-index:252579840"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BBC's Michael Buerk brought Ethiopian famine to the world's attention in 1984, the footage panned over thousands of people on the brink of starvation in the region of North Wollo. A BBC report this week, filmed in the same drought-stricken area, focused on one mother's loss of her son to hunger. But it was an indication that although Ethiopia still suffers preventable tragedies, it may well have gained the capability to prevent catastrophe.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Ethiopian embassy in London was quick to challenge yesterday's report: "The sensational news broadcast by BBC TV, regarding children dying on a daily basis, does not reflect the current broad reality on the ground and the full preparation that has gone into overcoming the problem."</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Addis Ababa is the showcase for Ethiopia's economic great leap forward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ground the government is responding to the latest crisis, but, as with past disasters, it has been slow to admit its severity. The country is, after all, pushing a narrative of breakneck development - it says annual economic growth averaged 10% over the past decade, driven partly by ever increasing agricultural productivity. Millions of Ethiopians share the official anger that their ancient, diverse nation is associated so frequently with misery in western minds.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question that Ethiopia has progressed since its last revolution ended in 1991, but the fact that millions have been shown to still be so vulnerable runs counter to that prevailing narrative. While few doubt that a relatively small economy has grown quickly, an even smaller number believe crop-production data is credible.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statistics show the weaknesses. The UN reported that spending on basic public services dramatically reduced Ethiopia's poverty rate between 2005 and 2012. However, that left the absolute number of very poor the same at 25 million, due to population increases. Aid and government funds have poured into a raft of agricultural modernisation initiatives, but around 90% of crops still rely solely on rain.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harshness of this drought stems from events beyond Ethiopia's control. Increasingly erratic rainfall patterns have been exacerbated by the ocean-warming trend El Niño. Currently 8.2 million people out of an estimated population of 99 million need aid. That could rise to 15 million in 2016 as food stocks run out and rains fail again, according to the UN.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tally of lives lost so far, but there are also no horror scenes comparable to those that Buerk witnessed; and aid workers insist famine-like conditions won't develop if the government is adequately supported. Still, the indicators are worrying. The UN reports that acute malnutrition rates in September were 20% higher than the previous year. On 13 October an appeal was launched for £225m to help those affected for the remainder of this year alone, and perhaps another £500m will be needed as the crisis deepens over the next 10 months.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Ethiopia's 'African tiger' leaps towards middle income | Dereje Feyissa Dori</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September rich nations have given £80m and Ethiopia's agriculture ministry is buying 400,000 tons of wheat. The response of the government, which says it's allocating £130m for relief efforts, has been praised by the international community.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efforts are in stark contrast to 30 years ago. When the famine that led to the Live Aid appeal hit, Ethiopia was a nation ill prepared to cope. A cabal of junior military officers had ruthlessly consolidated power in the decade since the overthrow of Haile Selassie. The junta's hijacking of a revolution - twisting a feudal society into a socialist command economy - triggered rebellions in the north. The famine was as much a product of civil unrest as it was of drought.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political and economic conditions no longer exist. The government faces no significant armed opposition and a state-heavy market economy operates. Donor-supported social welfare systems for the most vulnerable have been institutionalised for a decade. Funding is in place for that safety-net programme to support around 7 million people for six months next year.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Ethiopia, which still relies significantly on foreign assistance, cannot manage this crisis alone. But donors may not see this as the most pressing emergency.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for one, is an obvious priority for European officials. Even in the Horn of Africa, there are crises in Eritrea, South Sudan, Sudan and Somalia. The twin dynamics of Ethiopia's relative - if overstated - development and a world riddled by humanitarian problems cloud the response.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number of needy almost doubled to more than 8 million, Ethiopian ministers argued that food surpluses and disaster planning meant they didn't need help. But as the situation worsened, the tone shifted. Hailemariam Desalegn, the prime minister, visited affected regions, and the government made an unambiguous appeal for aid. Given the urgency of the situation, and the competition for funds, this delay was harmful. The BBC's report may now have a catalytic effect on a sluggish fund-raising effort.</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2015</w:t>
      </w:r>
    </w:p>
    <w:p>
      <w:pPr>
        <w:pStyle w:val="Normal451"/>
      </w:pPr>
    </w:p>
    <w:p>
      <w:pPr>
        <w:pStyle w:val="Normal451"/>
        <w:ind w:left="200"/>
        <w:sectPr>
          <w:type w:val="continuous"/>
          <w:pgMar w:top="840" w:right="1000" w:bottom="840" w:left="1000" w:header="400" w:footer="400"/>
          <w:pgNumType w:fmt="decimal"/>
          <w:cols w:space="720"/>
        </w:sectPr>
      </w:pPr>
      <w:r>
        <w:br/>
      </w:r>
      <w:r>
        <w:pict>
          <v:line id="_x0000_s2828" style="position:absolute;z-index:252580864"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206"/>
          <w:headerReference w:type="default" r:id="rId3207"/>
          <w:footerReference w:type="even" r:id="rId3208"/>
          <w:footerReference w:type="default" r:id="rId3209"/>
          <w:headerReference w:type="first" r:id="rId3210"/>
          <w:footerReference w:type="first" r:id="rId3211"/>
          <w:pgSz w:w="12240" w:h="15840"/>
          <w:pgMar w:top="840" w:right="1000" w:bottom="840" w:left="1000" w:header="400" w:footer="400"/>
          <w:pgNumType w:fmt="decimal"/>
          <w:cols w:space="720"/>
          <w:titlePg w:val="0"/>
        </w:sectPr>
      </w:pPr>
    </w:p>
    <w:p>
      <w:pPr>
        <w:pStyle w:val="Normal452"/>
      </w:pPr>
      <w:bookmarkStart w:id="902" w:name="Bookmark_452"/>
      <w:bookmarkEnd w:id="902"/>
    </w:p>
    <w:p>
      <w:pPr>
        <w:pStyle w:val="Normal452"/>
      </w:pPr>
      <w:r>
        <w:pict>
          <v:shape id="_x0000_i2829" type="#_x0000_t75" alt="LexisNexis®" style="width:147.75pt;height:30pt">
            <v:imagedata r:id="rId18" o:title=""/>
          </v:shape>
        </w:pict>
      </w:r>
      <w:r>
        <w:cr/>
      </w:r>
    </w:p>
    <w:p>
      <w:pPr>
        <w:pStyle w:val="Heading1450"/>
        <w:keepNext w:val="0"/>
        <w:spacing w:after="200" w:line="340" w:lineRule="atLeast"/>
        <w:ind w:left="0" w:right="0" w:firstLine="0"/>
        <w:jc w:val="center"/>
      </w:pPr>
      <w:hyperlink r:id="rId3212" w:history="1">
        <w:r>
          <w:rPr>
            <w:rFonts w:ascii="arial" w:eastAsia="arial" w:hAnsi="arial" w:cs="arial"/>
            <w:b/>
            <w:i/>
            <w:strike w:val="0"/>
            <w:color w:val="0077CC"/>
            <w:sz w:val="28"/>
            <w:u w:val="single"/>
            <w:vertAlign w:val="baseline"/>
          </w:rPr>
          <w:t>Islamic state: Analysis: Political games which only terrorists can win</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2014 Wednesday</w:t>
      </w:r>
    </w:p>
    <w:p>
      <w:pPr>
        <w:pStyle w:val="Normal452"/>
        <w:keepNext w:val="0"/>
        <w:spacing w:after="0" w:line="240" w:lineRule="atLeast"/>
        <w:ind w:right="0"/>
        <w:jc w:val="both"/>
      </w:pPr>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452"/>
        <w:keepNext w:val="0"/>
        <w:spacing w:before="120" w:after="0" w:line="220" w:lineRule="atLeast"/>
        <w:ind w:left="0" w:right="0" w:firstLine="0"/>
        <w:jc w:val="left"/>
      </w:pPr>
      <w:r>
        <w:br/>
      </w:r>
      <w:r>
        <w:pict>
          <v:shape id="_x0000_i2830" type="#_x0000_t75" style="width:186.73pt;height:33pt">
            <v:imagedata r:id="rId63" o:title=""/>
          </v:shape>
        </w:pic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INTERNATIONAL PAGES; Pg. 21</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pStyle w:val="Normal452"/>
        <w:keepNext/>
        <w:spacing w:before="240" w:after="0" w:line="340" w:lineRule="atLeast"/>
        <w:ind w:left="0" w:right="0" w:firstLine="0"/>
        <w:jc w:val="left"/>
      </w:pPr>
      <w:bookmarkStart w:id="903" w:name="Body_450"/>
      <w:bookmarkEnd w:id="903"/>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831" style="position:absolute;z-index:252581888"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dramatic warning by Turkey that the US-led coalition will fail to stop Islamic State (Isis) fighters overrunning the strategic Syrian Kurdish town of Kobani is the latest move in a tense battle of complaint and counter-complaint between Washington and Ankara. And the only winners so far in this game of moans are the terrorists.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Erdo&amp;#287;an, the Turkish president, has come under mounting US pressure to do more to fight Isis. Barack Obama leant on him during last month's UN general assembly in New York. Chuck Hagel, the US defence secretary, and John Kerry, the secretary of state, have visited Ankara in recent weeks. John Allen, America's former top general in Afghanistan and now Obama's anti-Isis envoy, will follow up in talks beginning tomorrow.</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wants Erdo&amp;#287;an to let the US-led coalition use the Incirlik air base in Turkey, and allow the use of Turkish airspace. It wants stricter curbs on the flow of jihadists and terrorist money through Turkey to Syria and Iraq, plus the free movement of foreign forces such as the Free Syrian Army.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Erdo&amp;#287;an and his prime minister, Ahmet Davuto&amp;#287;lu, worry that Syria's civil war will spill into Turkish territory. They want the utter defeat of the Syrian president, Bashar al-Assad. And they are alarmed at the destabilising impact on Turkey of 1.6m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also fear increased western support for the autonomy-seeking Syrian Kurds affiliated to the predominantly Turkish Kurdistan Workers party, a proscribed terrorist organisation. Some in Turkey believe the Kurds are fighting the Islamists with the backing of the Damascus regime, from which they hope to extract concessions on autonomy further down the road.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Erdo&amp;#287;an demanded and reportedly received an apology from Joe Biden, the US vice-president, who suggested in a speech last week that Turkey's president now regretted his earlier, alleged support for Isis as the spearhead of Sunni Muslim groups in Syria and Iraq. Last month Turkey cut a controversial deal with Isis to free 49 hostages.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Turkey's parliament last week agreed to authorise Turkish troops to cross into Syria and Iraq, there is no imminent prospect of their doing so - even if Kobani falls - unless Turkey is directly attacked or the US changes tack dramatically. Instead, Erdo&amp;#287;an repeated his demand that a buffer area be set up inside Syria, rejected by the US in part because it might be exploited by Turkey to suppress Kurds.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.Erdo&amp;#287;an is often categorised as a western ally. This is a misperception. His vision of Turkey is of an emerging great power and regional leader, independent of the US and EU.</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threefold objective appears to be ensuring Turkey's security, minimising political and territorial gains by the Kurds, and advancing the Sunni Muslim cause. From these aims he is unlikely to be deflected, whatever Obama says and whatever Isis does.</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2014</w:t>
      </w:r>
    </w:p>
    <w:p>
      <w:pPr>
        <w:pStyle w:val="Normal452"/>
      </w:pPr>
    </w:p>
    <w:p>
      <w:pPr>
        <w:pStyle w:val="Normal452"/>
        <w:ind w:left="200"/>
        <w:sectPr>
          <w:type w:val="continuous"/>
          <w:pgMar w:top="840" w:right="1000" w:bottom="840" w:left="1000" w:header="400" w:footer="400"/>
          <w:pgNumType w:fmt="decimal"/>
          <w:cols w:space="720"/>
        </w:sectPr>
      </w:pPr>
      <w:r>
        <w:br/>
      </w:r>
      <w:r>
        <w:pict>
          <v:line id="_x0000_s2832" style="position:absolute;z-index:252582912"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213"/>
          <w:headerReference w:type="default" r:id="rId3214"/>
          <w:footerReference w:type="even" r:id="rId3215"/>
          <w:footerReference w:type="default" r:id="rId3216"/>
          <w:headerReference w:type="first" r:id="rId3217"/>
          <w:footerReference w:type="first" r:id="rId3218"/>
          <w:pgSz w:w="12240" w:h="15840"/>
          <w:pgMar w:top="840" w:right="1000" w:bottom="840" w:left="1000" w:header="400" w:footer="400"/>
          <w:pgNumType w:fmt="decimal"/>
          <w:cols w:space="720"/>
          <w:titlePg w:val="0"/>
        </w:sectPr>
      </w:pPr>
    </w:p>
    <w:p>
      <w:pPr>
        <w:pStyle w:val="Normal453"/>
      </w:pPr>
      <w:bookmarkStart w:id="904" w:name="Bookmark_453"/>
      <w:bookmarkEnd w:id="904"/>
    </w:p>
    <w:p>
      <w:pPr>
        <w:pStyle w:val="Normal453"/>
      </w:pPr>
      <w:r>
        <w:pict>
          <v:shape id="_x0000_i2833" type="#_x0000_t75" alt="LexisNexis®" style="width:147.75pt;height:30pt">
            <v:imagedata r:id="rId18" o:title=""/>
          </v:shape>
        </w:pict>
      </w:r>
      <w:r>
        <w:cr/>
      </w:r>
    </w:p>
    <w:p>
      <w:pPr>
        <w:pStyle w:val="Heading1451"/>
        <w:keepNext w:val="0"/>
        <w:spacing w:after="200" w:line="340" w:lineRule="atLeast"/>
        <w:ind w:left="0" w:right="0" w:firstLine="0"/>
        <w:jc w:val="center"/>
      </w:pPr>
      <w:hyperlink r:id="rId3219" w:history="1">
        <w:r>
          <w:rPr>
            <w:rFonts w:ascii="arial" w:eastAsia="arial" w:hAnsi="arial" w:cs="arial"/>
            <w:b/>
            <w:i/>
            <w:strike w:val="0"/>
            <w:color w:val="0077CC"/>
            <w:sz w:val="28"/>
            <w:u w:val="single"/>
            <w:vertAlign w:val="baseline"/>
          </w:rPr>
          <w:t>Syria: UN chief calls for action to get aid to 3.5m people cut off by war</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Guardian.com.</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2014 Thursday</w:t>
      </w:r>
    </w:p>
    <w:p>
      <w:pPr>
        <w:pStyle w:val="Normal453"/>
        <w:keepNext w:val="0"/>
        <w:spacing w:after="0" w:line="240" w:lineRule="atLeast"/>
        <w:ind w:right="0"/>
        <w:jc w:val="both"/>
      </w:pPr>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 and Media Limited or its affiliated companies All Rights Reserved Registered in England and Wales. No. 908396 Registered office: PO Box 68164, Kings Place, 90 York Way, London N1P 2AP</w:t>
      </w:r>
    </w:p>
    <w:p>
      <w:pPr>
        <w:pStyle w:val="Normal453"/>
        <w:keepNext w:val="0"/>
        <w:spacing w:before="120" w:after="0" w:line="220" w:lineRule="atLeast"/>
        <w:ind w:left="0" w:right="0" w:firstLine="0"/>
        <w:jc w:val="left"/>
      </w:pPr>
      <w:r>
        <w:br/>
      </w:r>
      <w:r>
        <w:pict>
          <v:shape id="_x0000_i2834" type="#_x0000_t75" style="width:167.98pt;height:30.75pt">
            <v:imagedata r:id="rId20" o:title=""/>
          </v:shape>
        </w:pic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4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Julian Borger, </w:t>
      </w:r>
      <w:hyperlink r:id="rId609" w:history="1">
        <w:r>
          <w:rPr>
            <w:rFonts w:ascii="arial" w:eastAsia="arial" w:hAnsi="arial" w:cs="arial"/>
            <w:b w:val="0"/>
            <w:i/>
            <w:strike w:val="0"/>
            <w:noProof w:val="0"/>
            <w:color w:val="0077CC"/>
            <w:position w:val="0"/>
            <w:sz w:val="20"/>
            <w:u w:val="single"/>
            <w:vertAlign w:val="baseline"/>
          </w:rPr>
          <w:t>theguardian.com</w:t>
        </w:r>
      </w:hyperlink>
    </w:p>
    <w:p>
      <w:pPr>
        <w:pStyle w:val="Normal453"/>
        <w:keepNext/>
        <w:spacing w:before="240" w:after="0" w:line="340" w:lineRule="atLeast"/>
        <w:ind w:left="0" w:right="0" w:firstLine="0"/>
        <w:jc w:val="left"/>
      </w:pPr>
      <w:bookmarkStart w:id="905" w:name="Body_451"/>
      <w:bookmarkEnd w:id="905"/>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835" style="position:absolute;z-index:252583936" from="0,2pt" to="512pt,2pt" strokecolor="#009ddb" strokeweight="2pt">
            <v:stroke linestyle="single"/>
            <w10:wrap type="topAndBottom"/>
          </v:line>
        </w:pict>
      </w:r>
    </w:p>
    <w:p>
      <w:pPr>
        <w:pStyle w:val="Normal453"/>
      </w:pPr>
    </w:p>
    <w:p>
      <w:pPr>
        <w:pStyle w:val="Normal4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 Ki-moon says blocking of food, water and medical supplies for civilians is flagrant violation of international law</w:t>
      </w:r>
    </w:p>
    <w:p>
      <w:pPr>
        <w:pStyle w:val="Normal4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secretary general has called on the security council to take urgent action to ensure 3.5 million people cut off by fighting in Syria have access to food, water and medical help.</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 Ki-moon said the blocking of humanitarian supplies represented "flagrant violations of the basic principles of international law".</w:t>
      </w:r>
    </w:p>
    <w:p>
      <w:pPr>
        <w:pStyle w:val="Normal4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both sides in the war were responsible for hampering access to life-saving assistance, but </w:t>
      </w:r>
      <w:hyperlink r:id="rId3220" w:history="1">
        <w:r>
          <w:rPr>
            <w:rFonts w:ascii="arial" w:eastAsia="arial" w:hAnsi="arial" w:cs="arial"/>
            <w:b w:val="0"/>
            <w:i/>
            <w:strike w:val="0"/>
            <w:noProof w:val="0"/>
            <w:color w:val="0077CC"/>
            <w:position w:val="0"/>
            <w:sz w:val="20"/>
            <w:u w:val="single"/>
            <w:vertAlign w:val="baseline"/>
          </w:rPr>
          <w:t>his report to the UN security council</w:t>
        </w:r>
      </w:hyperlink>
      <w:r>
        <w:rPr>
          <w:rFonts w:ascii="arial" w:eastAsia="arial" w:hAnsi="arial" w:cs="arial"/>
          <w:b w:val="0"/>
          <w:i w:val="0"/>
          <w:strike w:val="0"/>
          <w:noProof w:val="0"/>
          <w:color w:val="000000"/>
          <w:position w:val="0"/>
          <w:sz w:val="20"/>
          <w:u w:val="none"/>
          <w:vertAlign w:val="baseline"/>
        </w:rPr>
        <w:t xml:space="preserve"> said that more than 80% of the nearly quarter of a million people in the worst conditions, totally cut off from help, were in areas besieged by government forces. These included as the old centre of Homs, Madamiyet Elsham, Eastern Ghouta, Darayya and Yarmouk. About 45,000 people are in areas besieged by opposition forces in Nubul and Zahra.</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 pointed out that two months after the security council passed a resolution demanding humanitarian access to the war's victims, "none of the parties to the conflict have adhered to the demands of the council. Civilians are not being protected. The security situation is deteriorating and humanitarian access to those most in need is not improving."</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medicine was being routinely denied to those who needed them, including tens of thousands of women, children and older people. "The security council must take action to deal with these flagrant violations of the basic principles of international law."</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 however, did not stipulate what action the council should take. The body is deadlocked by disagreements between Russia and the western powers, now exacerbated by the freeze in relations over Ukraine.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Save the Children, Justin Forsyth, said that with millions of people cut off from outside help "we are witnessing the kind of horrors never thought possible in 2014: children starving to death, operations without anaesthetic, injuries from explosive weapons left untreated".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deny access to food and medicine in this way is a grave violation of international law by all parties in Syria, effectively a war crime," he said. "It's vital that the UN and other humanitarian agencies are able to reach children in need wherever they are - in government or opposition held areas, across borders and across conflict lines."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estimates that more than 9 million people are in dire need of humanitarian assistance within Syria, of which more than 6 million have been forced out of their homes by the fighting. The 3.5 million people classed as hard to reach are scattered across 262 locations, of which aid convoys have only managed to reach 34. On top of that there are 2.4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fled to Jordan, Turkey, Lebanon and Iraq.</w:t>
      </w:r>
    </w:p>
    <w:p>
      <w:pPr>
        <w:pStyle w:val="Normal4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heads of the UN's five main humanitarian agencies said that the appeal for national donations to the emergency Syria appeal </w:t>
      </w:r>
      <w:hyperlink r:id="rId3221" w:history="1">
        <w:r>
          <w:rPr>
            <w:rFonts w:ascii="arial" w:eastAsia="arial" w:hAnsi="arial" w:cs="arial"/>
            <w:b w:val="0"/>
            <w:i/>
            <w:strike w:val="0"/>
            <w:noProof w:val="0"/>
            <w:color w:val="0077CC"/>
            <w:position w:val="0"/>
            <w:sz w:val="20"/>
            <w:u w:val="single"/>
            <w:vertAlign w:val="baseline"/>
          </w:rPr>
          <w:t>had gone largely unanswered</w:t>
        </w:r>
      </w:hyperlink>
      <w:r>
        <w:rPr>
          <w:rFonts w:ascii="arial" w:eastAsia="arial" w:hAnsi="arial" w:cs="arial"/>
          <w:b w:val="0"/>
          <w:i w:val="0"/>
          <w:strike w:val="0"/>
          <w:noProof w:val="0"/>
          <w:color w:val="000000"/>
          <w:position w:val="0"/>
          <w:sz w:val="20"/>
          <w:u w:val="none"/>
          <w:vertAlign w:val="baseline"/>
        </w:rPr>
        <w:t>.</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2014</w:t>
      </w:r>
    </w:p>
    <w:p>
      <w:pPr>
        <w:pStyle w:val="Normal453"/>
      </w:pPr>
    </w:p>
    <w:p>
      <w:pPr>
        <w:pStyle w:val="Normal453"/>
        <w:ind w:left="200"/>
        <w:sectPr>
          <w:type w:val="continuous"/>
          <w:pgMar w:top="840" w:right="1000" w:bottom="840" w:left="1000" w:header="400" w:footer="400"/>
          <w:pgNumType w:fmt="decimal"/>
          <w:cols w:space="720"/>
        </w:sectPr>
      </w:pPr>
      <w:r>
        <w:br/>
      </w:r>
      <w:r>
        <w:pict>
          <v:line id="_x0000_s2836"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222"/>
          <w:headerReference w:type="default" r:id="rId3223"/>
          <w:footerReference w:type="even" r:id="rId3224"/>
          <w:footerReference w:type="default" r:id="rId3225"/>
          <w:headerReference w:type="first" r:id="rId3226"/>
          <w:footerReference w:type="first" r:id="rId3227"/>
          <w:pgSz w:w="12240" w:h="15840"/>
          <w:pgMar w:top="840" w:right="1000" w:bottom="840" w:left="1000" w:header="400" w:footer="400"/>
          <w:pgNumType w:fmt="decimal"/>
          <w:cols w:space="720"/>
          <w:titlePg w:val="0"/>
        </w:sectPr>
      </w:pPr>
    </w:p>
    <w:p>
      <w:pPr>
        <w:pStyle w:val="Normal454"/>
      </w:pPr>
      <w:bookmarkStart w:id="906" w:name="Bookmark_454"/>
      <w:bookmarkEnd w:id="906"/>
    </w:p>
    <w:p>
      <w:pPr>
        <w:pStyle w:val="Normal454"/>
      </w:pPr>
      <w:r>
        <w:pict>
          <v:shape id="_x0000_i2837" type="#_x0000_t75" alt="LexisNexis®" style="width:147.75pt;height:30pt">
            <v:imagedata r:id="rId18" o:title=""/>
          </v:shape>
        </w:pict>
      </w:r>
      <w:r>
        <w:cr/>
      </w:r>
    </w:p>
    <w:p>
      <w:pPr>
        <w:pStyle w:val="Heading1452"/>
        <w:keepNext w:val="0"/>
        <w:spacing w:after="200" w:line="340" w:lineRule="atLeast"/>
        <w:ind w:left="0" w:right="0" w:firstLine="0"/>
        <w:jc w:val="center"/>
      </w:pPr>
      <w:hyperlink r:id="rId3228" w:history="1">
        <w:r>
          <w:rPr>
            <w:rFonts w:ascii="arial" w:eastAsia="arial" w:hAnsi="arial" w:cs="arial"/>
            <w:b/>
            <w:i/>
            <w:strike w:val="0"/>
            <w:color w:val="0077CC"/>
            <w:sz w:val="28"/>
            <w:u w:val="single"/>
            <w:vertAlign w:val="baseline"/>
          </w:rPr>
          <w:t>Syrian women refugees suffering stress and health problems</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2014 Thursday</w:t>
      </w:r>
    </w:p>
    <w:p>
      <w:pPr>
        <w:pStyle w:val="Normal454"/>
        <w:keepNext w:val="0"/>
        <w:spacing w:after="0" w:line="240" w:lineRule="atLeast"/>
        <w:ind w:right="0"/>
        <w:jc w:val="both"/>
      </w:pPr>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454"/>
        <w:keepNext w:val="0"/>
        <w:spacing w:before="120" w:after="0" w:line="220" w:lineRule="atLeast"/>
        <w:ind w:left="0" w:right="0" w:firstLine="0"/>
        <w:jc w:val="left"/>
      </w:pPr>
      <w:r>
        <w:br/>
      </w:r>
      <w:r>
        <w:pict>
          <v:shape id="_x0000_i2838" type="#_x0000_t75" style="width:186.73pt;height:33pt">
            <v:imagedata r:id="rId63" o:title=""/>
          </v:shape>
        </w:pic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INTERNATIONAL PAGES; Pg. 21</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Boseley, Health editor</w:t>
      </w:r>
    </w:p>
    <w:p>
      <w:pPr>
        <w:pStyle w:val="Normal454"/>
        <w:keepNext/>
        <w:spacing w:before="240" w:after="0" w:line="340" w:lineRule="atLeast"/>
        <w:ind w:left="0" w:right="0" w:firstLine="0"/>
        <w:jc w:val="left"/>
      </w:pPr>
      <w:bookmarkStart w:id="907" w:name="Body_452"/>
      <w:bookmarkEnd w:id="907"/>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839" style="position:absolute;z-index:252585984"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women who have fled to Lebanon are suffering severe stress and health problems including a high rate of pre-term births and complications among those who are pregnant, according to a study.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from Yale University say the women, living in north Lebanon and the Bekaa Valley, are not able to access the basic reproductive healthcare they need. Those who are pregnant are not getting antenatal checks, while others have untreated infections.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their health problems are linked to conflict-related stress, which also manifests itself in domestic violence. Some women reported being hit by their husbands and also lashing out themselves at their children, which they bitterly regretted.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 need a psychiatrist. I've been beating my child abnormally, and when he sleeps I regret it and cry, yet the next day I get tense and beat him again," said one woman.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their situation is difficult, Amelia Masterson, lead author of the study in the journal BMC Women's Health, said the women support each other in their adversity.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most of the stories we heard from Syrian women were grim, many women were facing hardship with great resilience and strength," she told the Guardian. "Women spoke of helping each other out with basic needs, taking care of children while their husbands were away in Syria, and receiving help or even a place to stay from the local Lebanese population."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women spoke of her gratitude to the people of Lebanon: "Here, they give us hummus, pasta, beans, rice and canned food. We thank them and thank everyone who helped us including the people of Wadi Khaled, as we know they are not responsible for us."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Masterson and colleagues carried out a needs assessment at the request of the UN Population Fund. They interviewed 452 women, aged 18 to 45, who had been in Lebanon for an average of five months. The interviews were carried out between June and August 2012, when there were 48,000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now likely to be even harder as the numbers have swollen and there are about a million refugees, a quarter of whom are women.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 third of the women - 139 - reported experiencing violence in the Syrian conflict and almost all of them (95.7%) said the perpetrator was armed. Fourteen said they had been subjected to sexual violence in Syria by an armed person.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Seventy-four women had been pregnant during the conflict and just under half had delivered, the study says. Among the completed pregnancies, nearly a quarter (23.7%) had been pre-term births, four had been miscarriages or induced abortions (10.5%) and one baby died. There were complications in over a third (36.8%). Of those currently pregnant, more than a third (39.5%) reported problems such as severe abdominal pain, bleeding and fever. Most had not received any antenatal care since arriving in Lebanon.</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2014</w:t>
      </w:r>
    </w:p>
    <w:p>
      <w:pPr>
        <w:pStyle w:val="Normal454"/>
      </w:pPr>
    </w:p>
    <w:p>
      <w:pPr>
        <w:pStyle w:val="Normal454"/>
        <w:ind w:left="200"/>
        <w:sectPr>
          <w:type w:val="continuous"/>
          <w:pgMar w:top="840" w:right="1000" w:bottom="840" w:left="1000" w:header="400" w:footer="400"/>
          <w:pgNumType w:fmt="decimal"/>
          <w:cols w:space="720"/>
        </w:sectPr>
      </w:pPr>
      <w:r>
        <w:br/>
      </w:r>
      <w:r>
        <w:pict>
          <v:line id="_x0000_s2840"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229"/>
          <w:headerReference w:type="default" r:id="rId3230"/>
          <w:footerReference w:type="even" r:id="rId3231"/>
          <w:footerReference w:type="default" r:id="rId3232"/>
          <w:headerReference w:type="first" r:id="rId3233"/>
          <w:footerReference w:type="first" r:id="rId3234"/>
          <w:pgSz w:w="12240" w:h="15840"/>
          <w:pgMar w:top="840" w:right="1000" w:bottom="840" w:left="1000" w:header="400" w:footer="400"/>
          <w:pgNumType w:fmt="decimal"/>
          <w:cols w:space="720"/>
          <w:titlePg w:val="0"/>
        </w:sectPr>
      </w:pPr>
    </w:p>
    <w:p>
      <w:pPr>
        <w:pStyle w:val="Normal455"/>
      </w:pPr>
      <w:bookmarkStart w:id="908" w:name="Bookmark_455"/>
      <w:bookmarkEnd w:id="908"/>
    </w:p>
    <w:p>
      <w:pPr>
        <w:pStyle w:val="Normal455"/>
      </w:pPr>
      <w:r>
        <w:pict>
          <v:shape id="_x0000_i2841" type="#_x0000_t75" alt="LexisNexis®" style="width:147.75pt;height:30pt">
            <v:imagedata r:id="rId18" o:title=""/>
          </v:shape>
        </w:pict>
      </w:r>
      <w:r>
        <w:cr/>
      </w:r>
    </w:p>
    <w:p>
      <w:pPr>
        <w:pStyle w:val="Heading1453"/>
        <w:keepNext w:val="0"/>
        <w:spacing w:after="200" w:line="340" w:lineRule="atLeast"/>
        <w:ind w:left="0" w:right="0" w:firstLine="0"/>
        <w:jc w:val="center"/>
      </w:pPr>
      <w:hyperlink r:id="rId3235" w:history="1">
        <w:r>
          <w:rPr>
            <w:rFonts w:ascii="arial" w:eastAsia="arial" w:hAnsi="arial" w:cs="arial"/>
            <w:b/>
            <w:i/>
            <w:strike w:val="0"/>
            <w:color w:val="0077CC"/>
            <w:sz w:val="28"/>
            <w:u w:val="single"/>
            <w:vertAlign w:val="baseline"/>
          </w:rPr>
          <w:t>Nepal orphanages scam, uranium mining in Niger, and Fairtrade jitters</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Guardian.com.</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2014 Wednesday</w:t>
      </w:r>
    </w:p>
    <w:p>
      <w:pPr>
        <w:pStyle w:val="Normal455"/>
        <w:keepNext w:val="0"/>
        <w:spacing w:after="0" w:line="240" w:lineRule="atLeast"/>
        <w:ind w:right="0"/>
        <w:jc w:val="both"/>
      </w:pPr>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 and Media Limited or its affiliated companies All Rights Reserved Registered in England and Wales. No. 908396 Registered office: PO Box 68164, Kings Place, 90 York Way, London N1P 2AP</w:t>
      </w:r>
    </w:p>
    <w:p>
      <w:pPr>
        <w:pStyle w:val="Normal455"/>
        <w:keepNext w:val="0"/>
        <w:spacing w:before="120" w:after="0" w:line="220" w:lineRule="atLeast"/>
        <w:ind w:left="0" w:right="0" w:firstLine="0"/>
        <w:jc w:val="left"/>
      </w:pPr>
      <w:r>
        <w:br/>
      </w:r>
      <w:r>
        <w:pict>
          <v:shape id="_x0000_i2842" type="#_x0000_t75" style="width:167.98pt;height:30.75pt">
            <v:imagedata r:id="rId20" o:title=""/>
          </v:shape>
        </w:pic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4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Liz Ford, </w:t>
      </w:r>
      <w:hyperlink r:id="rId609" w:history="1">
        <w:r>
          <w:rPr>
            <w:rFonts w:ascii="arial" w:eastAsia="arial" w:hAnsi="arial" w:cs="arial"/>
            <w:b w:val="0"/>
            <w:i/>
            <w:strike w:val="0"/>
            <w:noProof w:val="0"/>
            <w:color w:val="0077CC"/>
            <w:position w:val="0"/>
            <w:sz w:val="20"/>
            <w:u w:val="single"/>
            <w:vertAlign w:val="baseline"/>
          </w:rPr>
          <w:t>theguardian.com</w:t>
        </w:r>
      </w:hyperlink>
    </w:p>
    <w:p>
      <w:pPr>
        <w:pStyle w:val="Normal455"/>
        <w:keepNext/>
        <w:spacing w:before="240" w:after="0" w:line="340" w:lineRule="atLeast"/>
        <w:ind w:left="0" w:right="0" w:firstLine="0"/>
        <w:jc w:val="left"/>
      </w:pPr>
      <w:bookmarkStart w:id="909" w:name="Body_453"/>
      <w:bookmarkEnd w:id="909"/>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843" style="position:absolute;z-index:252588032" from="0,2pt" to="512pt,2pt" strokecolor="#009ddb" strokeweight="2pt">
            <v:stroke linestyle="single"/>
            <w10:wrap type="topAndBottom"/>
          </v:line>
        </w:pict>
      </w:r>
    </w:p>
    <w:p>
      <w:pPr>
        <w:pStyle w:val="Normal455"/>
      </w:pPr>
    </w:p>
    <w:p>
      <w:pPr>
        <w:pStyle w:val="Normal4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'voluntourists' being duped by bogus orphanages, Areva mining deal under scrutiny, and farmers' angst over Fairtrade</w:t>
      </w:r>
    </w:p>
    <w:p>
      <w:pPr>
        <w:pStyle w:val="Normal4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4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Guardian investigation has found that Nepalese parents are being </w:t>
      </w:r>
      <w:hyperlink r:id="rId3236" w:history="1">
        <w:r>
          <w:rPr>
            <w:rFonts w:ascii="arial" w:eastAsia="arial" w:hAnsi="arial" w:cs="arial"/>
            <w:b w:val="0"/>
            <w:i/>
            <w:strike w:val="0"/>
            <w:noProof w:val="0"/>
            <w:color w:val="0077CC"/>
            <w:position w:val="0"/>
            <w:sz w:val="20"/>
            <w:u w:val="single"/>
            <w:vertAlign w:val="baseline"/>
          </w:rPr>
          <w:t>tricked into sending their children to orphanages</w:t>
        </w:r>
      </w:hyperlink>
      <w:r>
        <w:rPr>
          <w:rFonts w:ascii="arial" w:eastAsia="arial" w:hAnsi="arial" w:cs="arial"/>
          <w:b w:val="0"/>
          <w:i w:val="0"/>
          <w:strike w:val="0"/>
          <w:noProof w:val="0"/>
          <w:color w:val="000000"/>
          <w:position w:val="0"/>
          <w:sz w:val="20"/>
          <w:u w:val="none"/>
          <w:vertAlign w:val="baseline"/>
        </w:rPr>
        <w:t>, lured by the promise of an education.</w:t>
      </w:r>
    </w:p>
    <w:p>
      <w:pPr>
        <w:pStyle w:val="Normal4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Kathmandu, Pete Pattisson followed police as they rescued two children who had been sent to an orphanage under false pretences. He discovered that funding for these bogus institutions is </w:t>
      </w:r>
      <w:hyperlink r:id="rId3237" w:history="1">
        <w:r>
          <w:rPr>
            <w:rFonts w:ascii="arial" w:eastAsia="arial" w:hAnsi="arial" w:cs="arial"/>
            <w:b w:val="0"/>
            <w:i/>
            <w:strike w:val="0"/>
            <w:noProof w:val="0"/>
            <w:color w:val="0077CC"/>
            <w:position w:val="0"/>
            <w:sz w:val="20"/>
            <w:u w:val="single"/>
            <w:vertAlign w:val="baseline"/>
          </w:rPr>
          <w:t>coming from well-meaning foreign visitors</w:t>
        </w:r>
      </w:hyperlink>
      <w:r>
        <w:rPr>
          <w:rFonts w:ascii="arial" w:eastAsia="arial" w:hAnsi="arial" w:cs="arial"/>
          <w:b w:val="0"/>
          <w:i w:val="0"/>
          <w:strike w:val="0"/>
          <w:noProof w:val="0"/>
          <w:color w:val="000000"/>
          <w:position w:val="0"/>
          <w:sz w:val="20"/>
          <w:u w:val="none"/>
          <w:vertAlign w:val="baseline"/>
        </w:rPr>
        <w:t>, who volunteer and often raise money in the belief that it will be used to benefit the children, rather than the owner.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on the site</w:t>
      </w:r>
    </w:p>
    <w:p>
      <w:pPr>
        <w:pStyle w:val="Normal455"/>
        <w:keepNext w:val="0"/>
        <w:spacing w:before="240" w:after="0" w:line="260" w:lineRule="atLeast"/>
        <w:ind w:left="0" w:right="0" w:firstLine="0"/>
        <w:jc w:val="both"/>
      </w:pPr>
      <w:hyperlink r:id="rId3238" w:history="1">
        <w:r>
          <w:rPr>
            <w:rFonts w:ascii="arial" w:eastAsia="arial" w:hAnsi="arial" w:cs="arial"/>
            <w:b w:val="0"/>
            <w:i/>
            <w:strike w:val="0"/>
            <w:color w:val="0077CC"/>
            <w:sz w:val="20"/>
            <w:u w:val="single"/>
            <w:vertAlign w:val="baseline"/>
          </w:rPr>
          <w:t>Areva's uranium mining deal with Niger receives cautious welcome</w:t>
        </w:r>
      </w:hyperlink>
    </w:p>
    <w:p>
      <w:pPr>
        <w:pStyle w:val="Normal455"/>
        <w:keepNext w:val="0"/>
        <w:spacing w:before="240" w:after="0" w:line="260" w:lineRule="atLeast"/>
        <w:ind w:left="0" w:right="0" w:firstLine="0"/>
        <w:jc w:val="both"/>
      </w:pPr>
      <w:hyperlink r:id="rId3239" w:history="1">
        <w:r>
          <w:rPr>
            <w:rFonts w:ascii="arial" w:eastAsia="arial" w:hAnsi="arial" w:cs="arial"/>
            <w:b w:val="0"/>
            <w:i/>
            <w:strike w:val="0"/>
            <w:color w:val="0077CC"/>
            <w:sz w:val="20"/>
            <w:u w:val="single"/>
            <w:vertAlign w:val="baseline"/>
          </w:rPr>
          <w:t>Fairtrade accused of failing to deliver benefits to African farmworkers</w:t>
        </w:r>
      </w:hyperlink>
    </w:p>
    <w:p>
      <w:pPr>
        <w:pStyle w:val="Normal455"/>
        <w:keepNext w:val="0"/>
        <w:spacing w:before="240" w:after="0" w:line="260" w:lineRule="atLeast"/>
        <w:ind w:left="0" w:right="0" w:firstLine="0"/>
        <w:jc w:val="both"/>
      </w:pPr>
      <w:hyperlink r:id="rId3240" w:history="1">
        <w:r>
          <w:rPr>
            <w:rFonts w:ascii="arial" w:eastAsia="arial" w:hAnsi="arial" w:cs="arial"/>
            <w:b w:val="0"/>
            <w:i/>
            <w:strike w:val="0"/>
            <w:color w:val="0077CC"/>
            <w:sz w:val="20"/>
            <w:u w:val="single"/>
            <w:vertAlign w:val="baseline"/>
          </w:rPr>
          <w:t>Kofi Annan: Syrians pay with their lives while regional powers wage proxy wars</w:t>
        </w:r>
      </w:hyperlink>
    </w:p>
    <w:p>
      <w:pPr>
        <w:pStyle w:val="Normal455"/>
        <w:keepNext w:val="0"/>
        <w:spacing w:before="240" w:after="0" w:line="260" w:lineRule="atLeast"/>
        <w:ind w:left="0" w:right="0" w:firstLine="0"/>
        <w:jc w:val="both"/>
      </w:pPr>
      <w:hyperlink r:id="rId3241" w:history="1">
        <w:r>
          <w:rPr>
            <w:rFonts w:ascii="arial" w:eastAsia="arial" w:hAnsi="arial" w:cs="arial"/>
            <w:b w:val="0"/>
            <w:i/>
            <w:strike w:val="0"/>
            <w:color w:val="0077CC"/>
            <w:sz w:val="20"/>
            <w:u w:val="single"/>
            <w:vertAlign w:val="baseline"/>
          </w:rPr>
          <w:t>Majority of Nepal migrant deaths 'should be treated as murder'</w:t>
        </w:r>
      </w:hyperlink>
    </w:p>
    <w:p>
      <w:pPr>
        <w:pStyle w:val="Normal455"/>
        <w:keepNext w:val="0"/>
        <w:spacing w:before="240" w:after="0" w:line="260" w:lineRule="atLeast"/>
        <w:ind w:left="0" w:right="0" w:firstLine="0"/>
        <w:jc w:val="both"/>
      </w:pPr>
      <w:hyperlink r:id="rId3242" w:history="1">
        <w:r>
          <w:rPr>
            <w:rFonts w:ascii="arial" w:eastAsia="arial" w:hAnsi="arial" w:cs="arial"/>
            <w:b w:val="0"/>
            <w:i/>
            <w:strike w:val="0"/>
            <w:color w:val="0077CC"/>
            <w:sz w:val="20"/>
            <w:u w:val="single"/>
            <w:vertAlign w:val="baseline"/>
          </w:rPr>
          <w:t>Faith leaders urge Obama to axe law restricting US abortion aid</w:t>
        </w:r>
      </w:hyperlink>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blog</w:t>
      </w:r>
    </w:p>
    <w:p>
      <w:pPr>
        <w:pStyle w:val="Normal4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 Ananthapadmanabhan: </w:t>
      </w:r>
      <w:hyperlink r:id="rId3243" w:history="1">
        <w:r>
          <w:rPr>
            <w:rFonts w:ascii="arial" w:eastAsia="arial" w:hAnsi="arial" w:cs="arial"/>
            <w:b w:val="0"/>
            <w:i/>
            <w:strike w:val="0"/>
            <w:noProof w:val="0"/>
            <w:color w:val="0077CC"/>
            <w:position w:val="0"/>
            <w:sz w:val="20"/>
            <w:u w:val="single"/>
            <w:vertAlign w:val="baseline"/>
          </w:rPr>
          <w:t>Will India's new leaders respect the rights of its most marginalised people?</w:t>
        </w:r>
      </w:hyperlink>
    </w:p>
    <w:p>
      <w:pPr>
        <w:pStyle w:val="Normal4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O'Keeffe: </w:t>
      </w:r>
      <w:hyperlink r:id="rId3244" w:history="1">
        <w:r>
          <w:rPr>
            <w:rFonts w:ascii="arial" w:eastAsia="arial" w:hAnsi="arial" w:cs="arial"/>
            <w:b w:val="0"/>
            <w:i/>
            <w:strike w:val="0"/>
            <w:noProof w:val="0"/>
            <w:color w:val="0077CC"/>
            <w:position w:val="0"/>
            <w:sz w:val="20"/>
            <w:u w:val="single"/>
            <w:vertAlign w:val="baseline"/>
          </w:rPr>
          <w:t>Ethiopia crackdown on student protests taints higher education success</w:t>
        </w:r>
      </w:hyperlink>
    </w:p>
    <w:p>
      <w:pPr>
        <w:pStyle w:val="Normal4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Green: </w:t>
      </w:r>
      <w:hyperlink r:id="rId3245" w:history="1">
        <w:r>
          <w:rPr>
            <w:rFonts w:ascii="arial" w:eastAsia="arial" w:hAnsi="arial" w:cs="arial"/>
            <w:b w:val="0"/>
            <w:i/>
            <w:strike w:val="0"/>
            <w:noProof w:val="0"/>
            <w:color w:val="0077CC"/>
            <w:position w:val="0"/>
            <w:sz w:val="20"/>
            <w:u w:val="single"/>
            <w:vertAlign w:val="baseline"/>
          </w:rPr>
          <w:t>South Sudan crisis: what would a transitional government look like?</w:t>
        </w:r>
      </w:hyperlink>
    </w:p>
    <w:p>
      <w:pPr>
        <w:pStyle w:val="Normal4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Duval Smith: </w:t>
      </w:r>
      <w:hyperlink r:id="rId3246" w:history="1">
        <w:r>
          <w:rPr>
            <w:rFonts w:ascii="arial" w:eastAsia="arial" w:hAnsi="arial" w:cs="arial"/>
            <w:b w:val="0"/>
            <w:i/>
            <w:strike w:val="0"/>
            <w:noProof w:val="0"/>
            <w:color w:val="0077CC"/>
            <w:position w:val="0"/>
            <w:sz w:val="20"/>
            <w:u w:val="single"/>
            <w:vertAlign w:val="baseline"/>
          </w:rPr>
          <w:t>Mali flies into international storm over purchase of $40m presidential jet</w:t>
        </w:r>
      </w:hyperlink>
    </w:p>
    <w:p>
      <w:pPr>
        <w:pStyle w:val="Normal4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Nicholas Lusiani and Helen Dennis: </w:t>
      </w:r>
      <w:hyperlink r:id="rId3247" w:history="1">
        <w:r>
          <w:rPr>
            <w:rFonts w:ascii="arial" w:eastAsia="arial" w:hAnsi="arial" w:cs="arial"/>
            <w:b w:val="0"/>
            <w:i/>
            <w:strike w:val="0"/>
            <w:noProof w:val="0"/>
            <w:color w:val="0077CC"/>
            <w:position w:val="0"/>
            <w:sz w:val="20"/>
            <w:u w:val="single"/>
            <w:vertAlign w:val="baseline"/>
          </w:rPr>
          <w:t>Only an economic revolution can defuse the global inequality timebomb</w:t>
        </w:r>
      </w:hyperlink>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Multimedia</w:t>
      </w:r>
    </w:p>
    <w:p>
      <w:pPr>
        <w:pStyle w:val="Normal4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pictures: </w:t>
      </w:r>
      <w:hyperlink r:id="rId3248" w:history="1">
        <w:r>
          <w:rPr>
            <w:rFonts w:ascii="arial" w:eastAsia="arial" w:hAnsi="arial" w:cs="arial"/>
            <w:b/>
            <w:i/>
            <w:strike w:val="0"/>
            <w:noProof w:val="0"/>
            <w:color w:val="0077CC"/>
            <w:position w:val="0"/>
            <w:sz w:val="20"/>
            <w:u w:val="single"/>
            <w:vertAlign w:val="baseline"/>
          </w:rPr>
          <w:t>Syrian</w:t>
        </w:r>
      </w:hyperlink>
      <w:hyperlink r:id="rId3248" w:history="1">
        <w:r>
          <w:rPr>
            <w:rFonts w:ascii="arial" w:eastAsia="arial" w:hAnsi="arial" w:cs="arial"/>
            <w:b w:val="0"/>
            <w:i/>
            <w:strike w:val="0"/>
            <w:noProof w:val="0"/>
            <w:color w:val="0077CC"/>
            <w:position w:val="0"/>
            <w:sz w:val="20"/>
            <w:u w:val="single"/>
            <w:vertAlign w:val="baseline"/>
          </w:rPr>
          <w:t xml:space="preserve"> </w:t>
        </w:r>
      </w:hyperlink>
      <w:hyperlink r:id="rId3248" w:history="1">
        <w:r>
          <w:rPr>
            <w:rFonts w:ascii="arial" w:eastAsia="arial" w:hAnsi="arial" w:cs="arial"/>
            <w:b/>
            <w:i/>
            <w:strike w:val="0"/>
            <w:noProof w:val="0"/>
            <w:color w:val="0077CC"/>
            <w:position w:val="0"/>
            <w:sz w:val="20"/>
            <w:u w:val="single"/>
            <w:vertAlign w:val="baseline"/>
          </w:rPr>
          <w:t>refugees</w:t>
        </w:r>
      </w:hyperlink>
      <w:hyperlink r:id="rId3248" w:history="1">
        <w:r>
          <w:rPr>
            <w:rFonts w:ascii="arial" w:eastAsia="arial" w:hAnsi="arial" w:cs="arial"/>
            <w:b w:val="0"/>
            <w:i/>
            <w:strike w:val="0"/>
            <w:noProof w:val="0"/>
            <w:color w:val="0077CC"/>
            <w:position w:val="0"/>
            <w:sz w:val="20"/>
            <w:u w:val="single"/>
            <w:vertAlign w:val="baseline"/>
          </w:rPr>
          <w:t xml:space="preserve"> inside their new homes in Lebanon</w:t>
        </w:r>
      </w:hyperlink>
    </w:p>
    <w:p>
      <w:pPr>
        <w:pStyle w:val="Normal4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w:t>
      </w:r>
      <w:hyperlink r:id="rId3249" w:history="1">
        <w:r>
          <w:rPr>
            <w:rFonts w:ascii="arial" w:eastAsia="arial" w:hAnsi="arial" w:cs="arial"/>
            <w:b w:val="0"/>
            <w:i/>
            <w:strike w:val="0"/>
            <w:noProof w:val="0"/>
            <w:color w:val="0077CC"/>
            <w:position w:val="0"/>
            <w:sz w:val="20"/>
            <w:u w:val="single"/>
            <w:vertAlign w:val="baseline"/>
          </w:rPr>
          <w:t>Melinda Gates on the global family planning revolution</w:t>
        </w:r>
      </w:hyperlink>
    </w:p>
    <w:p>
      <w:pPr>
        <w:pStyle w:val="Normal4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pictures: </w:t>
      </w:r>
      <w:hyperlink r:id="rId3250" w:history="1">
        <w:r>
          <w:rPr>
            <w:rFonts w:ascii="arial" w:eastAsia="arial" w:hAnsi="arial" w:cs="arial"/>
            <w:b w:val="0"/>
            <w:i/>
            <w:strike w:val="0"/>
            <w:noProof w:val="0"/>
            <w:color w:val="0077CC"/>
            <w:position w:val="0"/>
            <w:sz w:val="20"/>
            <w:u w:val="single"/>
            <w:vertAlign w:val="baseline"/>
          </w:rPr>
          <w:t>South Sudan on brink of catastrophe</w:t>
        </w:r>
      </w:hyperlink>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rape illegal in your country? If it is, how does the law define rape, and what's the minimum sentence? The Global development team will shortly be launching a crowdsourcing project to gather data on rape laws - and their limitations - around the world. We want to hear from you.</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we will be launching a Guardian Witness call-out for comments on preventing sexual violence in conflict, before the global summit on the issue in London next month.</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said: this week's top reader comment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blog </w:t>
      </w:r>
      <w:hyperlink r:id="rId3243" w:history="1">
        <w:r>
          <w:rPr>
            <w:rFonts w:ascii="arial" w:eastAsia="arial" w:hAnsi="arial" w:cs="arial"/>
            <w:b w:val="0"/>
            <w:i/>
            <w:strike w:val="0"/>
            <w:noProof w:val="0"/>
            <w:color w:val="0077CC"/>
            <w:position w:val="0"/>
            <w:sz w:val="20"/>
            <w:u w:val="single"/>
            <w:vertAlign w:val="baseline"/>
          </w:rPr>
          <w:t>discussing whether India's new leaders will respect the rights of the most marginalised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dangeroussports</w:t>
      </w:r>
      <w:r>
        <w:rPr>
          <w:rFonts w:ascii="arial" w:eastAsia="arial" w:hAnsi="arial" w:cs="arial"/>
          <w:b w:val="0"/>
          <w:i w:val="0"/>
          <w:strike w:val="0"/>
          <w:noProof w:val="0"/>
          <w:color w:val="000000"/>
          <w:position w:val="0"/>
          <w:sz w:val="20"/>
          <w:u w:val="none"/>
          <w:vertAlign w:val="baseline"/>
        </w:rPr>
        <w:t xml:space="preserve"> commented: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the minorities who require support and protection. The female population needs a lot of support and better legislation to help and prevent rape. The culture amongst the establishment, police and the media is unacceptable for a democracy. A nation should respect their women. It appears that there is very little recourse to rape prevention in India. The culture is that the female is nothing more than second class citizen. More needs to be done.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Highlight from the blogosphere</w:t>
      </w:r>
    </w:p>
    <w:p>
      <w:pPr>
        <w:pStyle w:val="Normal4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ThinkAfricaPress: </w:t>
      </w:r>
      <w:hyperlink r:id="rId3251" w:history="1">
        <w:r>
          <w:rPr>
            <w:rFonts w:ascii="arial" w:eastAsia="arial" w:hAnsi="arial" w:cs="arial"/>
            <w:b w:val="0"/>
            <w:i/>
            <w:strike w:val="0"/>
            <w:noProof w:val="0"/>
            <w:color w:val="0077CC"/>
            <w:position w:val="0"/>
            <w:sz w:val="20"/>
            <w:u w:val="single"/>
            <w:vertAlign w:val="baseline"/>
          </w:rPr>
          <w:t>When the grass is greener: Maasai in Kenya swap a nomadic existence for farming</w:t>
        </w:r>
      </w:hyperlink>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w:t>
      </w:r>
    </w:p>
    <w:p>
      <w:pPr>
        <w:pStyle w:val="Normal4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Poverty matters will return in two weeks with another roundup of the latest news and comment. In the meantime, keep up to date on the </w:t>
      </w:r>
      <w:hyperlink r:id="rId3252" w:history="1">
        <w:r>
          <w:rPr>
            <w:rFonts w:ascii="arial" w:eastAsia="arial" w:hAnsi="arial" w:cs="arial"/>
            <w:b w:val="0"/>
            <w:i/>
            <w:strike w:val="0"/>
            <w:noProof w:val="0"/>
            <w:color w:val="0077CC"/>
            <w:position w:val="0"/>
            <w:sz w:val="20"/>
            <w:u w:val="single"/>
            <w:vertAlign w:val="baseline"/>
          </w:rPr>
          <w:t>Global development website</w:t>
        </w:r>
      </w:hyperlink>
      <w:r>
        <w:rPr>
          <w:rFonts w:ascii="arial" w:eastAsia="arial" w:hAnsi="arial" w:cs="arial"/>
          <w:b w:val="0"/>
          <w:i w:val="0"/>
          <w:strike w:val="0"/>
          <w:noProof w:val="0"/>
          <w:color w:val="000000"/>
          <w:position w:val="0"/>
          <w:sz w:val="20"/>
          <w:u w:val="none"/>
          <w:vertAlign w:val="baseline"/>
        </w:rPr>
        <w:t xml:space="preserve">. Follow </w:t>
      </w:r>
      <w:hyperlink r:id="rId3253" w:history="1">
        <w:r>
          <w:rPr>
            <w:rFonts w:ascii="arial" w:eastAsia="arial" w:hAnsi="arial" w:cs="arial"/>
            <w:b w:val="0"/>
            <w:i/>
            <w:strike w:val="0"/>
            <w:noProof w:val="0"/>
            <w:color w:val="0077CC"/>
            <w:position w:val="0"/>
            <w:sz w:val="20"/>
            <w:u w:val="single"/>
            <w:vertAlign w:val="baseline"/>
          </w:rPr>
          <w:t>@gdndevelopment</w:t>
        </w:r>
      </w:hyperlink>
      <w:r>
        <w:rPr>
          <w:rFonts w:ascii="arial" w:eastAsia="arial" w:hAnsi="arial" w:cs="arial"/>
          <w:b w:val="0"/>
          <w:i w:val="0"/>
          <w:strike w:val="0"/>
          <w:noProof w:val="0"/>
          <w:color w:val="000000"/>
          <w:position w:val="0"/>
          <w:sz w:val="20"/>
          <w:u w:val="none"/>
          <w:vertAlign w:val="baseline"/>
        </w:rPr>
        <w:t xml:space="preserve"> and the team - </w:t>
      </w:r>
      <w:hyperlink r:id="rId3254" w:history="1">
        <w:r>
          <w:rPr>
            <w:rFonts w:ascii="arial" w:eastAsia="arial" w:hAnsi="arial" w:cs="arial"/>
            <w:b w:val="0"/>
            <w:i/>
            <w:strike w:val="0"/>
            <w:noProof w:val="0"/>
            <w:color w:val="0077CC"/>
            <w:position w:val="0"/>
            <w:sz w:val="20"/>
            <w:u w:val="single"/>
            <w:vertAlign w:val="baseline"/>
          </w:rPr>
          <w:t>Sam Jones</w:t>
        </w:r>
      </w:hyperlink>
      <w:r>
        <w:rPr>
          <w:rFonts w:ascii="arial" w:eastAsia="arial" w:hAnsi="arial" w:cs="arial"/>
          <w:b w:val="0"/>
          <w:i w:val="0"/>
          <w:strike w:val="0"/>
          <w:noProof w:val="0"/>
          <w:color w:val="000000"/>
          <w:position w:val="0"/>
          <w:sz w:val="20"/>
          <w:u w:val="none"/>
          <w:vertAlign w:val="baseline"/>
        </w:rPr>
        <w:t xml:space="preserve"> and </w:t>
      </w:r>
      <w:hyperlink r:id="rId3255" w:history="1">
        <w:r>
          <w:rPr>
            <w:rFonts w:ascii="arial" w:eastAsia="arial" w:hAnsi="arial" w:cs="arial"/>
            <w:b w:val="0"/>
            <w:i/>
            <w:strike w:val="0"/>
            <w:noProof w:val="0"/>
            <w:color w:val="0077CC"/>
            <w:position w:val="0"/>
            <w:sz w:val="20"/>
            <w:u w:val="single"/>
            <w:vertAlign w:val="baseline"/>
          </w:rPr>
          <w:t>@LizFordGuardian</w:t>
        </w:r>
      </w:hyperlink>
      <w:r>
        <w:rPr>
          <w:rFonts w:ascii="arial" w:eastAsia="arial" w:hAnsi="arial" w:cs="arial"/>
          <w:b w:val="0"/>
          <w:i w:val="0"/>
          <w:strike w:val="0"/>
          <w:noProof w:val="0"/>
          <w:color w:val="000000"/>
          <w:position w:val="0"/>
          <w:sz w:val="20"/>
          <w:u w:val="none"/>
          <w:vertAlign w:val="baseline"/>
        </w:rPr>
        <w:t xml:space="preserve"> - on Twitter, and join </w:t>
      </w:r>
      <w:hyperlink r:id="rId3256" w:history="1">
        <w:r>
          <w:rPr>
            <w:rFonts w:ascii="arial" w:eastAsia="arial" w:hAnsi="arial" w:cs="arial"/>
            <w:b w:val="0"/>
            <w:i/>
            <w:strike w:val="0"/>
            <w:noProof w:val="0"/>
            <w:color w:val="0077CC"/>
            <w:position w:val="0"/>
            <w:sz w:val="20"/>
            <w:u w:val="single"/>
            <w:vertAlign w:val="baseline"/>
          </w:rPr>
          <w:t>Guardian Global development on Facebook</w:t>
        </w:r>
      </w:hyperlink>
      <w:r>
        <w:rPr>
          <w:rFonts w:ascii="arial" w:eastAsia="arial" w:hAnsi="arial" w:cs="arial"/>
          <w:b w:val="0"/>
          <w:i w:val="0"/>
          <w:strike w:val="0"/>
          <w:noProof w:val="0"/>
          <w:color w:val="000000"/>
          <w:position w:val="0"/>
          <w:sz w:val="20"/>
          <w:u w:val="none"/>
          <w:vertAlign w:val="baseline"/>
        </w:rPr>
        <w:t>.</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2014</w:t>
      </w:r>
    </w:p>
    <w:p>
      <w:pPr>
        <w:pStyle w:val="Normal455"/>
      </w:pPr>
    </w:p>
    <w:p>
      <w:pPr>
        <w:pStyle w:val="Normal455"/>
        <w:ind w:left="200"/>
        <w:sectPr>
          <w:type w:val="continuous"/>
          <w:pgMar w:top="840" w:right="1000" w:bottom="840" w:left="1000" w:header="400" w:footer="400"/>
          <w:pgNumType w:fmt="decimal"/>
          <w:cols w:space="720"/>
        </w:sectPr>
      </w:pPr>
      <w:r>
        <w:br/>
      </w:r>
      <w:r>
        <w:pict>
          <v:line id="_x0000_s2844" style="position:absolute;z-index:252589056"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257"/>
          <w:headerReference w:type="default" r:id="rId3258"/>
          <w:footerReference w:type="even" r:id="rId3259"/>
          <w:footerReference w:type="default" r:id="rId3260"/>
          <w:headerReference w:type="first" r:id="rId3261"/>
          <w:footerReference w:type="first" r:id="rId3262"/>
          <w:pgSz w:w="12240" w:h="15840"/>
          <w:pgMar w:top="840" w:right="1000" w:bottom="840" w:left="1000" w:header="400" w:footer="400"/>
          <w:pgNumType w:fmt="decimal"/>
          <w:cols w:space="720"/>
          <w:titlePg w:val="0"/>
        </w:sectPr>
      </w:pPr>
    </w:p>
    <w:p>
      <w:pPr>
        <w:pStyle w:val="Normal456"/>
      </w:pPr>
      <w:bookmarkStart w:id="910" w:name="Bookmark_456"/>
      <w:bookmarkEnd w:id="910"/>
    </w:p>
    <w:p>
      <w:pPr>
        <w:pStyle w:val="Normal456"/>
      </w:pPr>
      <w:r>
        <w:pict>
          <v:shape id="_x0000_i2845" type="#_x0000_t75" alt="LexisNexis®" style="width:147.75pt;height:30pt">
            <v:imagedata r:id="rId18" o:title=""/>
          </v:shape>
        </w:pict>
      </w:r>
      <w:r>
        <w:cr/>
      </w:r>
    </w:p>
    <w:p>
      <w:pPr>
        <w:pStyle w:val="Heading1454"/>
        <w:keepNext w:val="0"/>
        <w:spacing w:after="200" w:line="340" w:lineRule="atLeast"/>
        <w:ind w:left="0" w:right="0" w:firstLine="0"/>
        <w:jc w:val="center"/>
      </w:pPr>
      <w:hyperlink r:id="rId3263" w:history="1">
        <w:r>
          <w:rPr>
            <w:rFonts w:ascii="arial" w:eastAsia="arial" w:hAnsi="arial" w:cs="arial"/>
            <w:b/>
            <w:i/>
            <w:strike w:val="0"/>
            <w:color w:val="0077CC"/>
            <w:sz w:val="28"/>
            <w:u w:val="single"/>
            <w:vertAlign w:val="baseline"/>
          </w:rPr>
          <w:t>'Please help my friends in France,' say Syrian minors allowed in UK; Group of unaccompanied teenagers who arrived six months ago urge the public to accept them 'not with racism and hate'</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2016 Thursday 5:27 PM GMT</w:t>
      </w:r>
    </w:p>
    <w:p>
      <w:pPr>
        <w:pStyle w:val="Normal456"/>
        <w:keepNext w:val="0"/>
        <w:spacing w:after="0" w:line="240" w:lineRule="atLeast"/>
        <w:ind w:right="0"/>
        <w:jc w:val="both"/>
      </w:pPr>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56"/>
        <w:keepNext w:val="0"/>
        <w:spacing w:before="120" w:after="0" w:line="220" w:lineRule="atLeast"/>
        <w:ind w:left="0" w:right="0" w:firstLine="0"/>
        <w:jc w:val="left"/>
      </w:pPr>
      <w:r>
        <w:br/>
      </w:r>
      <w:r>
        <w:pict>
          <v:shape id="_x0000_i2846" type="#_x0000_t75" style="width:167.98pt;height:30.75pt">
            <v:imagedata r:id="rId20" o:title=""/>
          </v:shape>
        </w:pic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Topping</w:t>
      </w:r>
    </w:p>
    <w:p>
      <w:pPr>
        <w:pStyle w:val="Normal456"/>
        <w:keepNext/>
        <w:spacing w:before="240" w:after="0" w:line="340" w:lineRule="atLeast"/>
        <w:ind w:left="0" w:right="0" w:firstLine="0"/>
        <w:jc w:val="left"/>
      </w:pPr>
      <w:bookmarkStart w:id="911" w:name="Body_454"/>
      <w:bookmarkEnd w:id="911"/>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847" style="position:absolute;z-index:252590080"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unaccompanied Syrian teenagers who have sought safety in the UK have made an impassioned plea for Britons to accept them "with open arms, not with racism and hate" and help hundreds of other minors who are stuck in France.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a 16-year-old Syrian who arrived in the country about six months ago, urged people against accepting unaccompanied minors into the UK to have empathy.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you need to do is put yourself in our shoes," he said. "If you put yourself in our shoes and think about what we went through and think about your children going through this, you might sympathise and understand what it is we really want."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an event organised by the Varkey Foundation and  Safe Passage UK - which was set up to help the safe and legal entry of unaccompanied child refugees to the UK - 17-year-old Kabir made a plea for unaccompanied minors to be accepted into society.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here by choice, I am here because of war," he said. "I hope that this country will welcome us with open arms and not with racism and hate. If there is one thing I want to happen in these governmental chambers is that you open a file called chance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integrated - all the refugee children, not just the Syrians."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minister, Robert Goodwill, last week said 318 minors had been brought to the UK, 60 of whom were girls. Of these, 200 - like the teenagers speaking at the event - were brought in under a family reunification programme mandated by the Dublin regulation in EU law, with the remainder transferred under the Dubs amendment.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'It is a disgrace to Europe': former child refugee Lord Dubs on the Calais camp</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say about 2,000 unaccompanied minors were registered in Calais before the demolition of the camp there and they are campaigning for 1,000 to be brought over before Christmas, after the home secretary, Amber Rudd, said the UK would take half.</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came under attack last week after new, highly restrictive eligibility criteria for child refugees hoping to be transferred from France to Britain were revealed. The rules exclude 16- and 17-year-olds of all nationalities from consideration for transfer to Britain under the Dubs amendment of the Immigration Act.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personally very strong-willed and I can make things happen, but there are a lot of children like me who find it very difficult finding information," said 17-year-old Mohammed.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Kabir urged the government to accept other minors trapped in France. "Please help my friends who are stuck in France and cannot get over here: I am anxious about that," he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country has been friendly and they have been good, the information has not always been available but if you compare it with what my eyes have seen, I can't complain," he said. The experience was very different in France, he added. "I left a war, but I haven't seen hatred like the hatred from the French. When we used to leave the camp at night, we used to get beaten for no reason." </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2016</w:t>
      </w:r>
    </w:p>
    <w:p>
      <w:pPr>
        <w:pStyle w:val="Normal456"/>
      </w:pPr>
    </w:p>
    <w:p>
      <w:pPr>
        <w:pStyle w:val="Normal456"/>
        <w:ind w:left="200"/>
        <w:sectPr>
          <w:type w:val="continuous"/>
          <w:pgMar w:top="840" w:right="1000" w:bottom="840" w:left="1000" w:header="400" w:footer="400"/>
          <w:pgNumType w:fmt="decimal"/>
          <w:cols w:space="720"/>
        </w:sectPr>
      </w:pPr>
      <w:r>
        <w:br/>
      </w:r>
      <w:r>
        <w:pict>
          <v:line id="_x0000_s2848" style="position:absolute;z-index:252591104"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264"/>
          <w:headerReference w:type="default" r:id="rId3265"/>
          <w:footerReference w:type="even" r:id="rId3266"/>
          <w:footerReference w:type="default" r:id="rId3267"/>
          <w:headerReference w:type="first" r:id="rId3268"/>
          <w:footerReference w:type="first" r:id="rId3269"/>
          <w:pgSz w:w="12240" w:h="15840"/>
          <w:pgMar w:top="840" w:right="1000" w:bottom="840" w:left="1000" w:header="400" w:footer="400"/>
          <w:pgNumType w:fmt="decimal"/>
          <w:cols w:space="720"/>
          <w:titlePg w:val="0"/>
        </w:sectPr>
      </w:pPr>
    </w:p>
    <w:p>
      <w:pPr>
        <w:pStyle w:val="Normal457"/>
      </w:pPr>
      <w:bookmarkStart w:id="912" w:name="Bookmark_457"/>
      <w:bookmarkEnd w:id="912"/>
    </w:p>
    <w:p>
      <w:pPr>
        <w:pStyle w:val="Normal457"/>
      </w:pPr>
      <w:r>
        <w:pict>
          <v:shape id="_x0000_i2849" type="#_x0000_t75" alt="LexisNexis®" style="width:147.75pt;height:30pt">
            <v:imagedata r:id="rId18" o:title=""/>
          </v:shape>
        </w:pict>
      </w:r>
      <w:r>
        <w:cr/>
      </w:r>
    </w:p>
    <w:p>
      <w:pPr>
        <w:pStyle w:val="Heading1455"/>
        <w:keepNext w:val="0"/>
        <w:spacing w:after="200" w:line="340" w:lineRule="atLeast"/>
        <w:ind w:left="0" w:right="0" w:firstLine="0"/>
        <w:jc w:val="center"/>
      </w:pPr>
      <w:hyperlink r:id="rId3270" w:history="1">
        <w:r>
          <w:rPr>
            <w:rFonts w:ascii="arial" w:eastAsia="arial" w:hAnsi="arial" w:cs="arial"/>
            <w:b/>
            <w:i/>
            <w:strike w:val="0"/>
            <w:color w:val="0077CC"/>
            <w:sz w:val="28"/>
            <w:u w:val="single"/>
            <w:vertAlign w:val="baseline"/>
          </w:rPr>
          <w:t>Malcolm Turnbull's ousting of Tony Abbott cost taxpayers at least $60,000; Latest update of parliamentary entitlements shows the cost of a cancelled American trip by Abbott and the books George Brandis has been buying</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2016 Thursday 9:22 PM GMT</w:t>
      </w:r>
    </w:p>
    <w:p>
      <w:pPr>
        <w:pStyle w:val="Normal457"/>
        <w:keepNext w:val="0"/>
        <w:spacing w:after="0" w:line="240" w:lineRule="atLeast"/>
        <w:ind w:right="0"/>
        <w:jc w:val="both"/>
      </w:pPr>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57"/>
        <w:keepNext w:val="0"/>
        <w:spacing w:before="120" w:after="0" w:line="220" w:lineRule="atLeast"/>
        <w:ind w:left="0" w:right="0" w:firstLine="0"/>
        <w:jc w:val="left"/>
      </w:pPr>
      <w:r>
        <w:br/>
      </w:r>
      <w:r>
        <w:pict>
          <v:shape id="_x0000_i2850" type="#_x0000_t75" style="width:167.98pt;height:30.75pt">
            <v:imagedata r:id="rId20" o:title=""/>
          </v:shape>
        </w:pic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Gareth Hutchens</w:t>
      </w:r>
    </w:p>
    <w:p>
      <w:pPr>
        <w:pStyle w:val="Normal457"/>
        <w:keepNext/>
        <w:spacing w:before="240" w:after="0" w:line="340" w:lineRule="atLeast"/>
        <w:ind w:left="0" w:right="0" w:firstLine="0"/>
        <w:jc w:val="left"/>
      </w:pPr>
      <w:bookmarkStart w:id="913" w:name="Body_455"/>
      <w:bookmarkEnd w:id="913"/>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851" style="position:absolute;z-index:252592128"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trip Tony Abbott had to cancel after losing the prime ministership to Malcolm Turnbull cost taxpayers more than $60,000.</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update of parliamentary entitlements shows Abbott had been planning a trip to the United States on 25-27 September last year as prime minister, but his trip was aborted after he was replaced by Turnbull in a Liberal Party leadership ballot on September 14, just 11 days before he was due to fly out.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aborted trip still cost taxpayers $60,282.75, according to the register of entitlements.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Clarification was sought from Abbott's parliamentary office, to explain the cost, but questions were referred to the prime minister. The prime minister's office advised that questions should be directed to the department of finance, but the department said the government does not comment on the work expenses of individual senators and members.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days before Abbott was ousted, he had taken a two-day trip to Papua New Guinea, from 9-11 September, where he attended the annual Pacific Islands Forum, for lengthy talks about climate change.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register of expenditure of entitlements shows the trip cost taxpayers $15,697.75.</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Canberra, on 11 September, Abbott was then caught in an awkward moment in parliament house ahead of a community roundtable on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standing with Scott Morrison and Peter Dutton, Dutton had joked to Abbott that because some attendees were running late it felt like the roundtable was running to "Cape York Time," to which Abbott replied, "we had a bit of that up in Port Moresby [in PNG]."</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then replied: " Time doesn't mean anything when you're, you know, about to have water lapping at your door."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days later Abbott lost the prime ministership to Turnbull.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parliamentary entitlements also show the contents of George Brandis's bookcase has expanded again.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has demonstrated his friendship to his colleague, Christopher Pyne, by using tax-payer dollars to buy the latter's book A Letter to My Children.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year, Brandis also bought Sky News host Peter Van Onselen's book, Battleground: Why the Liberal Party Shirtfronted Tony Abbott, and Greg Sheridan's ode to his own wild years spent with Abbott, among others, when they were at university, When We Were Young and Foolish.</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Christensen, the LNP Federal Member for Dawson, did not buy a single book with taxpayer's money in the last six months of last year, according to his register. However, in the first six months of last year he purchased nearly two dozen books with taxpayer dollars on the rise of radical Islam and the threat of  Islamic State, as well as a separate title about the degeneracy of Australian intellectuals.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Bronwyn Bishop's register shows she repaid the cost of her controversial $5,227.27 helicopter flight from Melbourne to Geelong for a Liberal Party fundraiser on 5 November 2014.</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eventually tendered her resignation as speaker of the house, as a consequences of the "Choppergate" scandal, on 2 August 2015.</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2016</w:t>
      </w:r>
    </w:p>
    <w:p>
      <w:pPr>
        <w:pStyle w:val="Normal457"/>
      </w:pPr>
    </w:p>
    <w:p>
      <w:pPr>
        <w:pStyle w:val="Normal457"/>
        <w:ind w:left="200"/>
        <w:sectPr>
          <w:type w:val="continuous"/>
          <w:pgMar w:top="840" w:right="1000" w:bottom="840" w:left="1000" w:header="400" w:footer="400"/>
          <w:pgNumType w:fmt="decimal"/>
          <w:cols w:space="720"/>
        </w:sectPr>
      </w:pPr>
      <w:r>
        <w:br/>
      </w:r>
      <w:r>
        <w:pict>
          <v:line id="_x0000_s2852" style="position:absolute;z-index:252593152"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271"/>
          <w:headerReference w:type="default" r:id="rId3272"/>
          <w:footerReference w:type="even" r:id="rId3273"/>
          <w:footerReference w:type="default" r:id="rId3274"/>
          <w:headerReference w:type="first" r:id="rId3275"/>
          <w:footerReference w:type="first" r:id="rId3276"/>
          <w:pgSz w:w="12240" w:h="15840"/>
          <w:pgMar w:top="840" w:right="1000" w:bottom="840" w:left="1000" w:header="400" w:footer="400"/>
          <w:pgNumType w:fmt="decimal"/>
          <w:cols w:space="720"/>
          <w:titlePg w:val="0"/>
        </w:sectPr>
      </w:pPr>
    </w:p>
    <w:p>
      <w:pPr>
        <w:pStyle w:val="Normal458"/>
      </w:pPr>
      <w:bookmarkStart w:id="914" w:name="Bookmark_458"/>
      <w:bookmarkEnd w:id="914"/>
    </w:p>
    <w:p>
      <w:pPr>
        <w:pStyle w:val="Normal458"/>
      </w:pPr>
      <w:r>
        <w:pict>
          <v:shape id="_x0000_i2853" type="#_x0000_t75" alt="LexisNexis®" style="width:147.75pt;height:30pt">
            <v:imagedata r:id="rId18" o:title=""/>
          </v:shape>
        </w:pict>
      </w:r>
      <w:r>
        <w:cr/>
      </w:r>
    </w:p>
    <w:p>
      <w:pPr>
        <w:pStyle w:val="Heading1456"/>
        <w:keepNext w:val="0"/>
        <w:spacing w:after="200" w:line="340" w:lineRule="atLeast"/>
        <w:ind w:left="0" w:right="0" w:firstLine="0"/>
        <w:jc w:val="center"/>
      </w:pPr>
      <w:hyperlink r:id="rId3277" w:history="1">
        <w:r>
          <w:rPr>
            <w:rFonts w:ascii="arial" w:eastAsia="arial" w:hAnsi="arial" w:cs="arial"/>
            <w:b/>
            <w:i/>
            <w:strike w:val="0"/>
            <w:color w:val="0077CC"/>
            <w:sz w:val="28"/>
            <w:u w:val="single"/>
            <w:vertAlign w:val="baseline"/>
          </w:rPr>
          <w:t>Ai Weiwei to west: tackle China on human rights whatever the cost; 'It doesn't matter it will hurt me or not - do what you think is right': celebrated artist says Beijing has axed rule of law for anyone with contrary political views</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2016 Thursday 4:20 AM GMT</w:t>
      </w:r>
    </w:p>
    <w:p>
      <w:pPr>
        <w:pStyle w:val="Normal458"/>
        <w:keepNext w:val="0"/>
        <w:spacing w:after="0" w:line="240" w:lineRule="atLeast"/>
        <w:ind w:right="0"/>
        <w:jc w:val="both"/>
      </w:pPr>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58"/>
        <w:keepNext w:val="0"/>
        <w:spacing w:before="120" w:after="0" w:line="220" w:lineRule="atLeast"/>
        <w:ind w:left="0" w:right="0" w:firstLine="0"/>
        <w:jc w:val="left"/>
      </w:pPr>
      <w:r>
        <w:br/>
      </w:r>
      <w:r>
        <w:pict>
          <v:shape id="_x0000_i2854" type="#_x0000_t75" style="width:167.98pt;height:30.75pt">
            <v:imagedata r:id="rId20" o:title=""/>
          </v:shape>
        </w:pic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Haas in Hong Kong</w:t>
      </w:r>
    </w:p>
    <w:p>
      <w:pPr>
        <w:pStyle w:val="Normal458"/>
        <w:keepNext/>
        <w:spacing w:before="240" w:after="0" w:line="340" w:lineRule="atLeast"/>
        <w:ind w:left="0" w:right="0" w:firstLine="0"/>
        <w:jc w:val="left"/>
      </w:pPr>
      <w:bookmarkStart w:id="915" w:name="Body_456"/>
      <w:bookmarkEnd w:id="915"/>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855" style="position:absolute;z-index:252594176"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governments should challenge China on human rights and stand up for their principles, dissident artist Ai Weiwei has said - lamenting the repression faced by Chinese activists but declaring that Beijing's "business partners" in the rest of the world should not fear making it worse.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world's most famous living artists, Ai has long run foul of Chinese authorities, culminating in 81 days of detention in 2011 amid a wider crackdown on political dissent. He was subsequently banned from travelling overseas for more than four years and his passport was confiscated.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matter it will hurt me or not, you have to do what you think is right," Ai said during an event at the Council on Foreign Relations in New York. "You have to believe they have to listen. You know, they have to care about their business partner ... or they have to respect."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encouraged western governments to maintain pressure on China, even with the potential that it may lead to harsh treatment for activists. In recent years more and more foreign politicians have been willing to forgo discussions of human rights issues in order to forge closer economic ties with Beijing.</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Xi Jinping took power in 2012 China has launched a wide-ranging crackdown on civil society, with hundreds of lawyers and activists arrested or jailed as the authorities have become less tolerant of any speech challenging the Communist party line.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touch any political issues there's no such thing as rule of law," Ai said. "It's getting really very bad, I should say, the situation. It's almost no space."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lamented the fact that even the lawyers who defended the "basic rights of their clients" had become targets of the authorities.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defend some people being wrongly accused, you can be put in jail," Ai said. "And many of them are being falsely accused without trial, they're still in jail."</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Xia Lin, a lawyer who previously defended Ai and other activists, was sentenced to 12 years in prison in September on fraud charges. Many saw the conviction as revenge for defending high-profile political clients.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lawyers and activists were detained in a nationwide sweep last summer, with certain law firms apparently targeted because of their client lists.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Ai's more recent work has turned away from critiques of the Chinese government and focused instead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a series of Lego portraits of celebrated human rights crusaders from around the world.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recent exhibition in Reading prison where author Oscar Wilde was once held, Ai contributed a piece that detailed his detention, where he had to ask permission to scratch his head or sip water, and guards stood over him as he showered and slept.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compared the conditions he experienced to those faced by refugees in Europe, saying that although he experienced extreme and violent treatment in China, he "could never have imagined conditions like this".</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2016</w:t>
      </w:r>
    </w:p>
    <w:p>
      <w:pPr>
        <w:pStyle w:val="Normal458"/>
      </w:pPr>
    </w:p>
    <w:p>
      <w:pPr>
        <w:pStyle w:val="Normal458"/>
        <w:ind w:left="200"/>
        <w:sectPr>
          <w:type w:val="continuous"/>
          <w:pgMar w:top="840" w:right="1000" w:bottom="840" w:left="1000" w:header="400" w:footer="400"/>
          <w:pgNumType w:fmt="decimal"/>
          <w:cols w:space="720"/>
        </w:sectPr>
      </w:pPr>
      <w:r>
        <w:br/>
      </w:r>
      <w:r>
        <w:pict>
          <v:line id="_x0000_s2856" style="position:absolute;z-index:252595200"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278"/>
          <w:headerReference w:type="default" r:id="rId3279"/>
          <w:footerReference w:type="even" r:id="rId3280"/>
          <w:footerReference w:type="default" r:id="rId3281"/>
          <w:headerReference w:type="first" r:id="rId3282"/>
          <w:footerReference w:type="first" r:id="rId3283"/>
          <w:pgSz w:w="12240" w:h="15840"/>
          <w:pgMar w:top="840" w:right="1000" w:bottom="840" w:left="1000" w:header="400" w:footer="400"/>
          <w:pgNumType w:fmt="decimal"/>
          <w:cols w:space="720"/>
          <w:titlePg w:val="0"/>
        </w:sectPr>
      </w:pPr>
    </w:p>
    <w:p>
      <w:pPr>
        <w:pStyle w:val="Normal459"/>
      </w:pPr>
      <w:bookmarkStart w:id="916" w:name="Bookmark_459"/>
      <w:bookmarkEnd w:id="916"/>
    </w:p>
    <w:p>
      <w:pPr>
        <w:pStyle w:val="Normal459"/>
      </w:pPr>
      <w:r>
        <w:pict>
          <v:shape id="_x0000_i2857" type="#_x0000_t75" alt="LexisNexis®" style="width:147.75pt;height:30pt">
            <v:imagedata r:id="rId18" o:title=""/>
          </v:shape>
        </w:pict>
      </w:r>
      <w:r>
        <w:cr/>
      </w:r>
    </w:p>
    <w:p>
      <w:pPr>
        <w:pStyle w:val="Heading1457"/>
        <w:keepNext w:val="0"/>
        <w:spacing w:after="200" w:line="340" w:lineRule="atLeast"/>
        <w:ind w:left="0" w:right="0" w:firstLine="0"/>
        <w:jc w:val="center"/>
      </w:pPr>
      <w:hyperlink r:id="rId3284" w:history="1">
        <w:r>
          <w:rPr>
            <w:rFonts w:ascii="arial" w:eastAsia="arial" w:hAnsi="arial" w:cs="arial"/>
            <w:b/>
            <w:i/>
            <w:strike w:val="0"/>
            <w:color w:val="0077CC"/>
            <w:sz w:val="28"/>
            <w:u w:val="single"/>
            <w:vertAlign w:val="baseline"/>
          </w:rPr>
          <w:t>Life in Rio's favelas, and Charlize Theron on racism and HIV; Favela residents show the impact of the Games on Rio de Janeiro's poor. Plus, the actor speaks out at the international Aids conference in Durban If you are reading this on the web and would prefer to get it in your inbox every two weeks, register for the email edition</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2016 Tuesday 12:16 PM GMT</w:t>
      </w:r>
    </w:p>
    <w:p>
      <w:pPr>
        <w:pStyle w:val="Normal459"/>
        <w:keepNext w:val="0"/>
        <w:spacing w:after="0" w:line="240" w:lineRule="atLeast"/>
        <w:ind w:right="0"/>
        <w:jc w:val="both"/>
      </w:pPr>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59"/>
        <w:keepNext w:val="0"/>
        <w:spacing w:before="120" w:after="0" w:line="220" w:lineRule="atLeast"/>
        <w:ind w:left="0" w:right="0" w:firstLine="0"/>
        <w:jc w:val="left"/>
      </w:pPr>
      <w:r>
        <w:br/>
      </w:r>
      <w:r>
        <w:pict>
          <v:shape id="_x0000_i2858" type="#_x0000_t75" style="width:167.98pt;height:30.75pt">
            <v:imagedata r:id="rId20" o:title=""/>
          </v:shape>
        </w:pic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459"/>
        <w:keepNext/>
        <w:spacing w:before="240" w:after="0" w:line="340" w:lineRule="atLeast"/>
        <w:ind w:left="0" w:right="0" w:firstLine="0"/>
        <w:jc w:val="left"/>
      </w:pPr>
      <w:bookmarkStart w:id="917" w:name="Body_457"/>
      <w:bookmarkEnd w:id="917"/>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859" style="position:absolute;z-index:252596224"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latest diary entries on life in Rio de Janeiro's favelas in the run-up to the Olympic Games, residents reflect on how the city is divided. Michel Silva in Rocinha laments how favelas are often ignored on official maps ; Thaís Cavalcante in Maré says the war on drugs has become a war against the poor ; and Daiene Mendes says that in her neighbourhood, Alemão, deaths are not investigated.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international Aids conference in Durban, actor Charlize Theron spoke out on the racism that she says is an underlying cause of the HIV epidemic. Theron grew up amid the Aids crisis in South Africa, and started a foundation in 2007 to help prevent adolescents and young people becoming infected with HIV in ever greater numbers.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Elsewhere on the site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 on junk food in Kerala leaves bitter taste                      - Vidhi Doshi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Tension in Burundi threatens return to violence                      - Clár Ní Chonghaile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Salvador plans punitive abortion law change                      - Jonathan Watts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Fear and looting grip South Sudan's capital                     - Simona Foltyn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Cambodia's garment workers vulnerable to unsafe abortions                     - Marta Kasztelan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Bank president: escalation of Ebola crisis was preventable                      - Sarah Boseley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 on the rise in Mauritania                      - Alex Duval Smith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Philippines dilemma over HIV tests for under-18s                     - Ana P Santos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Uganda, Solar Sister lights entrepreneurial spirit                      - Alon Mwesigwa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Obama done for women and girls?                      -                     Sarah Degnan Kambou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we need the international criminal court - Africa Group for Justice and Accountability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letter to Priti Patel, international development secretary                      - Jonathan Glennie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Nigeria, if we're diligent, we can conquer polio - Oyewale Tomori</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must find a way out of the woods to save forest people                     - Gaurav Madan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needs a development agenda                     - Vikki Spruill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Brexit, the UK still has a role in preventing conflict                      - Phil Vernon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 said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Kelly Castagnaro's comment piece on El Salvador's plans to increase jail sentences for abortions, camilasol wrote: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Salvadorean, I am appalled and angry to watch how foundations like "Sí a la vida" lobby for draconian measures against women who decide to have abortions in my country. I will be very honest and blunt: in El Salvador, if you have the money to have an abortion, you can have one in a clinic there, or opt to go to the US or anywhere where abortions are permitted. To severely punish women who don't have this option is cruel and unjust.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Highlight from the blogosphere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Overseas Development Institute, Veronique Barbelet explains how the failed Turkish coup has made life even more uncertain and potentially dangerous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finally ...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matters will return in two weeks with another roundup of the latest news and comment. In the meantime, keep up to date on the Global development website. Follow @gdndevelopment and @LizFordGuardian on Twitter, and join Guardian Global development on Facebook.</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2016</w:t>
      </w:r>
    </w:p>
    <w:p>
      <w:pPr>
        <w:pStyle w:val="Normal459"/>
      </w:pPr>
    </w:p>
    <w:p>
      <w:pPr>
        <w:pStyle w:val="Normal459"/>
        <w:ind w:left="200"/>
        <w:sectPr>
          <w:type w:val="continuous"/>
          <w:pgMar w:top="840" w:right="1000" w:bottom="840" w:left="1000" w:header="400" w:footer="400"/>
          <w:pgNumType w:fmt="decimal"/>
          <w:cols w:space="720"/>
        </w:sectPr>
      </w:pPr>
      <w:r>
        <w:br/>
      </w:r>
      <w:r>
        <w:pict>
          <v:line id="_x0000_s2860" style="position:absolute;z-index:252597248"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285"/>
          <w:headerReference w:type="default" r:id="rId3286"/>
          <w:footerReference w:type="even" r:id="rId3287"/>
          <w:footerReference w:type="default" r:id="rId3288"/>
          <w:headerReference w:type="first" r:id="rId3289"/>
          <w:footerReference w:type="first" r:id="rId3290"/>
          <w:pgSz w:w="12240" w:h="15840"/>
          <w:pgMar w:top="840" w:right="1000" w:bottom="840" w:left="1000" w:header="400" w:footer="400"/>
          <w:pgNumType w:fmt="decimal"/>
          <w:cols w:space="720"/>
          <w:titlePg w:val="0"/>
        </w:sectPr>
      </w:pPr>
    </w:p>
    <w:p>
      <w:pPr>
        <w:pStyle w:val="Normal460"/>
      </w:pPr>
      <w:bookmarkStart w:id="918" w:name="Bookmark_460"/>
      <w:bookmarkEnd w:id="918"/>
    </w:p>
    <w:p>
      <w:pPr>
        <w:pStyle w:val="Normal460"/>
      </w:pPr>
      <w:r>
        <w:pict>
          <v:shape id="_x0000_i2861" type="#_x0000_t75" alt="LexisNexis®" style="width:147.75pt;height:30pt">
            <v:imagedata r:id="rId18" o:title=""/>
          </v:shape>
        </w:pict>
      </w:r>
      <w:r>
        <w:cr/>
      </w:r>
    </w:p>
    <w:p>
      <w:pPr>
        <w:pStyle w:val="Heading1458"/>
        <w:keepNext w:val="0"/>
        <w:spacing w:after="200" w:line="340" w:lineRule="atLeast"/>
        <w:ind w:left="0" w:right="0" w:firstLine="0"/>
        <w:jc w:val="center"/>
      </w:pPr>
      <w:hyperlink r:id="rId3291" w:history="1">
        <w:r>
          <w:rPr>
            <w:rFonts w:ascii="arial" w:eastAsia="arial" w:hAnsi="arial" w:cs="arial"/>
            <w:b/>
            <w:i/>
            <w:strike w:val="0"/>
            <w:color w:val="0077CC"/>
            <w:sz w:val="28"/>
            <w:u w:val="single"/>
            <w:vertAlign w:val="baseline"/>
          </w:rPr>
          <w:t>Nigel Farage is reaching for respectability - watch out!</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Guardian.com.</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2014 Tuesday</w:t>
      </w:r>
    </w:p>
    <w:p>
      <w:pPr>
        <w:pStyle w:val="Normal460"/>
        <w:keepNext w:val="0"/>
        <w:spacing w:after="0" w:line="240" w:lineRule="atLeast"/>
        <w:ind w:right="0"/>
        <w:jc w:val="both"/>
      </w:pPr>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 and Media Limited or its affiliated companies All Rights Reserved Registered in England and Wales. No. 908396 Registered office: PO Box 68164, Kings Place, 90 York Way, London N1P 2AP</w:t>
      </w:r>
    </w:p>
    <w:p>
      <w:pPr>
        <w:pStyle w:val="Normal460"/>
        <w:keepNext w:val="0"/>
        <w:spacing w:before="120" w:after="0" w:line="220" w:lineRule="atLeast"/>
        <w:ind w:left="0" w:right="0" w:firstLine="0"/>
        <w:jc w:val="left"/>
      </w:pPr>
      <w:r>
        <w:br/>
      </w:r>
      <w:r>
        <w:pict>
          <v:shape id="_x0000_i2862" type="#_x0000_t75" style="width:167.98pt;height:30.75pt">
            <v:imagedata r:id="rId20" o:title=""/>
          </v:shape>
        </w:pic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1101 words</w:t>
      </w:r>
    </w:p>
    <w:p>
      <w:pPr>
        <w:pStyle w:val="Normal4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Michael White, </w:t>
      </w:r>
      <w:hyperlink r:id="rId609" w:history="1">
        <w:r>
          <w:rPr>
            <w:rFonts w:ascii="arial" w:eastAsia="arial" w:hAnsi="arial" w:cs="arial"/>
            <w:b w:val="0"/>
            <w:i/>
            <w:strike w:val="0"/>
            <w:noProof w:val="0"/>
            <w:color w:val="0077CC"/>
            <w:position w:val="0"/>
            <w:sz w:val="20"/>
            <w:u w:val="single"/>
            <w:vertAlign w:val="baseline"/>
          </w:rPr>
          <w:t>theguardian.com</w:t>
        </w:r>
      </w:hyperlink>
    </w:p>
    <w:p>
      <w:pPr>
        <w:pStyle w:val="Normal460"/>
        <w:keepNext/>
        <w:spacing w:before="240" w:after="0" w:line="340" w:lineRule="atLeast"/>
        <w:ind w:left="0" w:right="0" w:firstLine="0"/>
        <w:jc w:val="left"/>
      </w:pPr>
      <w:bookmarkStart w:id="919" w:name="Body_458"/>
      <w:bookmarkEnd w:id="919"/>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863" style="position:absolute;z-index:252598272" from="0,2pt" to="512pt,2pt" strokecolor="#009ddb" strokeweight="2pt">
            <v:stroke linestyle="single"/>
            <w10:wrap type="topAndBottom"/>
          </v:line>
        </w:pict>
      </w:r>
    </w:p>
    <w:p>
      <w:pPr>
        <w:pStyle w:val="Normal460"/>
      </w:pPr>
    </w:p>
    <w:p>
      <w:pPr>
        <w:pStyle w:val="Normal4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Ukip leader wanted to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now he's ridiculing the party's rank-and-file: the general election manoeuvring has begun</w:t>
      </w:r>
    </w:p>
    <w:p>
      <w:pPr>
        <w:pStyle w:val="Normal4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loftily distances himself from those he dismisses as the "Walter Mittys'' in Ukip's activist ranks, Nigel Farage is getting more interesting. I think he is succumbing to the allure of prospective office, what the late Frank Johnson (Simon Hoggart's only equal in the ranks of recent parliamentary sketchwriters) once called "the black stocking-tops of power." Farage likes what he has so far only glimpsed from his bar stool.</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he has also been daydreaming of that moment in the small hours of Friday 8 May 2015 when another inconclusive general election result raises the possibility of a minority government or another combination of parties in coalition. He cheekily talks of Ukip holding the balance of power at Westminster and doing a deal with a Tory party led by a Gove or a Boris Johnson amid jubilation among the oligarchs of Fleet St. I think that is a likely fantasy too, as I will explain later.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dislikes David Cameron and George Osborne - a feeling which is mutual. No deal there then if the Tories fall short of a majority despite the best efforts of the Two Eds and Vince Cable, who was also being 'interesting" about economic strategy on Tuesday - perhaps for similar reasons.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Dave who is now polite about Tory-to-Ukip voters - he was on Radio 4's Today programme on Monday - whom he once called "fruitcakes", whereas Nigel now calls the same people Walter Mittys.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going on? Today's Mitty jibe is not the first time Farage has made such a comparison. He's too smart not to know some of his candidates, councillors and activists are always going to be a problem. Remember the ridicule councillor David Silvester drew down on Ukip for suggesting that recent floods were a judgment of God on gay marriage?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is that today's "Wrong kind of people are in Ukip" headline is the lead story in the Times - the kind of metropolitan newspaper that until recently looked down its nose on Ukip as the kind of lower middle-class activist base barely tolerated as a necessary component of the Tory party. That verdict was mean then and mean now. (And the Guardian was just as bad.)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parties contain fruitcakes and Walter Mittys, but in my experience Ukip's are jollier ones than some of the thin-lipped, authoritarian puritans full of ideological zeal whom you find in most parties. Would I trust most of them to run anything more complicated than a small business? No. But most don't want to. They just want to quit Europe and go back to their all-white favourite pub, close the curtains and have a few drinks.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hyperlink r:id="rId3292" w:history="1">
        <w:r>
          <w:rPr>
            <w:rFonts w:ascii="arial" w:eastAsia="arial" w:hAnsi="arial" w:cs="arial"/>
            <w:b w:val="0"/>
            <w:i/>
            <w:strike w:val="0"/>
            <w:noProof w:val="0"/>
            <w:color w:val="0077CC"/>
            <w:position w:val="0"/>
            <w:sz w:val="20"/>
            <w:u w:val="single"/>
            <w:vertAlign w:val="baseline"/>
          </w:rPr>
          <w:t>Farage, the London metals-trader</w:t>
        </w:r>
      </w:hyperlink>
      <w:r>
        <w:rPr>
          <w:rFonts w:ascii="arial" w:eastAsia="arial" w:hAnsi="arial" w:cs="arial"/>
          <w:b w:val="0"/>
          <w:i w:val="0"/>
          <w:strike w:val="0"/>
          <w:noProof w:val="0"/>
          <w:color w:val="000000"/>
          <w:position w:val="0"/>
          <w:sz w:val="20"/>
          <w:u w:val="none"/>
          <w:vertAlign w:val="baseline"/>
        </w:rPr>
        <w:t xml:space="preserve"> (City-type, not Del Boy) who gave it all up to become an MEP in 1999, has always been more ambitious than that. Like that other panacea politician Alex Salmond - whom he also despises ("where's Scottish independence</w:t>
      </w:r>
      <w:r>
        <w:rPr>
          <w:rFonts w:ascii="arial" w:eastAsia="arial" w:hAnsi="arial" w:cs="arial"/>
          <w:b w:val="0"/>
          <w:i/>
          <w:strike w:val="0"/>
          <w:noProof w:val="0"/>
          <w:color w:val="000000"/>
          <w:position w:val="0"/>
          <w:sz w:val="20"/>
          <w:u w:val="none"/>
          <w:vertAlign w:val="baseline"/>
        </w:rPr>
        <w:t xml:space="preserve"> inside</w:t>
      </w:r>
      <w:r>
        <w:rPr>
          <w:rFonts w:ascii="arial" w:eastAsia="arial" w:hAnsi="arial" w:cs="arial"/>
          <w:b w:val="0"/>
          <w:i w:val="0"/>
          <w:strike w:val="0"/>
          <w:noProof w:val="0"/>
          <w:color w:val="000000"/>
          <w:position w:val="0"/>
          <w:sz w:val="20"/>
          <w:u w:val="none"/>
          <w:vertAlign w:val="baseline"/>
        </w:rPr>
        <w:t xml:space="preserve"> the EU?" he asks) but resembles - he's a smart populist who makes it up as he goes along and refuses to be embarrassed for long when he hits himself in the face with a custard pie.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last month he said that of course Britain should take its share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It's </w:t>
      </w:r>
      <w:r>
        <w:rPr>
          <w:rFonts w:ascii="arial" w:eastAsia="arial" w:hAnsi="arial" w:cs="arial"/>
          <w:b w:val="0"/>
          <w:i/>
          <w:strike w:val="0"/>
          <w:noProof w:val="0"/>
          <w:color w:val="000000"/>
          <w:position w:val="0"/>
          <w:sz w:val="20"/>
          <w:u w:val="none"/>
          <w:vertAlign w:val="baseline"/>
        </w:rPr>
        <w:t>economic</w:t>
      </w:r>
      <w:r>
        <w:rPr>
          <w:rFonts w:ascii="arial" w:eastAsia="arial" w:hAnsi="arial" w:cs="arial"/>
          <w:b w:val="0"/>
          <w:i w:val="0"/>
          <w:strike w:val="0"/>
          <w:noProof w:val="0"/>
          <w:color w:val="000000"/>
          <w:position w:val="0"/>
          <w:sz w:val="20"/>
          <w:u w:val="none"/>
          <w:vertAlign w:val="baseline"/>
        </w:rPr>
        <w:t xml:space="preserve"> migrants, from eastern Europe and far beyond, we should control more effectively after years of letting in too many. It offended some Ukip-types, but they may no longer be his primary audience as Ukip's share of opinion polls consolidates. This was a high-minded appeal to fairness and the wider view of our common humanity.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last week he dismissed the eccentricity of Ukip's 2010 election manifesto - he couldn't remember most of it and disowned it. His manifesto for the important EU elections this May? Not ready yet, he explained. He's not going to be pinned down. He's right about that too. Ukip's manifesto launch in 2010 was a riotous shambles, as most Ukip launches are. Fruitcakery apart, it's hard to be too alarmed by a protest party that can make you laugh so easily.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Farage's efforts to make the party look and sound more respectable than it is carries risks. He says today that up to one third of Ukip's support now comes from hacked-off ex-Labour voters. I believe him. He also tells the Times that bankers' bonuses - we can't and shouldn't interfere, nor should Brussels - aren't the problem, overpaid public sector workers and (wait for it) think-tank staff are.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hardly the best note to appeal to voters fed up with the Two Eds, is it? Or even those lower middle-class small business-types who have deserted the Tories for Ukip because they feel let down by Cameron (who was sucking up to them this week again). The more Farage tries to sound respectable the less brightly his "sod the lot of them" appeal shines.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risk he might overcome, he's smart, but a risk all the same. Like all small parties, including the Rennard-riven Lib Dems, Ukip is prone to factional splits, often personality-driven rivalries dressed up as principle. It's had its share and I must admit I'm currently without a good dissident source there.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we always end up in the same place when looking at the coming election, uncertain though its outcome remains. Unless Ukip makes a major breakthrough on May 7 2015 - the EU elections that it might win don't really count, which is why Ukip does so well in them - its success is certain to damage the Tories more than Labour. Sensible Tory voters know that. Most will draw back from the knowledge that a defeated Tory MP contributes to an Ed Miliband premiership which they don't want.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perhaps Farage isn't looking to cut a deal with a post-Cameron regime in 2015, but to harry, humiliate and horrify the Cameroons even more successfully than Ukip and its fellow-travellers on the Tory backbenches ("useful idiots" was Lenin's description of such people) are already doing.</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appeasement strategy has failed so far. Might he be forced out of weakness to sue for peace? The hope must be some sort of understanding, some sort of pact at local level that would give both rival right-wing parties some synergy.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it's more or less what has been tried before; the "coupon election" of November 1918 being the most successful Lib-Con deal, though it all ended in tears in 1922 and fatally split the old Liberal party. It was tried by the Liberals and breakaway SDP in the 1980s (with only modest success) and by Eurosceptic Tories and plutocrat Jimmy (father of Zac) Goldsmith's Referendum party in the 90s (ditto).</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never stops them trying. Watch that Farage.</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2014</w:t>
      </w:r>
    </w:p>
    <w:p>
      <w:pPr>
        <w:pStyle w:val="Normal460"/>
      </w:pPr>
    </w:p>
    <w:p>
      <w:pPr>
        <w:pStyle w:val="Normal460"/>
        <w:ind w:left="200"/>
        <w:sectPr>
          <w:type w:val="continuous"/>
          <w:pgMar w:top="840" w:right="1000" w:bottom="840" w:left="1000" w:header="400" w:footer="400"/>
          <w:pgNumType w:fmt="decimal"/>
          <w:cols w:space="720"/>
        </w:sectPr>
      </w:pPr>
      <w:r>
        <w:br/>
      </w:r>
      <w:r>
        <w:pict>
          <v:line id="_x0000_s2864" style="position:absolute;z-index:252599296"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293"/>
          <w:headerReference w:type="default" r:id="rId3294"/>
          <w:footerReference w:type="even" r:id="rId3295"/>
          <w:footerReference w:type="default" r:id="rId3296"/>
          <w:headerReference w:type="first" r:id="rId3297"/>
          <w:footerReference w:type="first" r:id="rId3298"/>
          <w:pgSz w:w="12240" w:h="15840"/>
          <w:pgMar w:top="840" w:right="1000" w:bottom="840" w:left="1000" w:header="400" w:footer="400"/>
          <w:pgNumType w:fmt="decimal"/>
          <w:cols w:space="720"/>
          <w:titlePg w:val="0"/>
        </w:sectPr>
      </w:pPr>
    </w:p>
    <w:p>
      <w:pPr>
        <w:pStyle w:val="Normal461"/>
      </w:pPr>
      <w:bookmarkStart w:id="920" w:name="Bookmark_461"/>
      <w:bookmarkEnd w:id="920"/>
    </w:p>
    <w:p>
      <w:pPr>
        <w:pStyle w:val="Normal461"/>
      </w:pPr>
      <w:r>
        <w:pict>
          <v:shape id="_x0000_i2865" type="#_x0000_t75" alt="LexisNexis®" style="width:147.75pt;height:30pt">
            <v:imagedata r:id="rId18" o:title=""/>
          </v:shape>
        </w:pict>
      </w:r>
      <w:r>
        <w:cr/>
      </w:r>
    </w:p>
    <w:p>
      <w:pPr>
        <w:pStyle w:val="Heading1459"/>
        <w:keepNext w:val="0"/>
        <w:spacing w:after="200" w:line="340" w:lineRule="atLeast"/>
        <w:ind w:left="0" w:right="0" w:firstLine="0"/>
        <w:jc w:val="center"/>
      </w:pPr>
      <w:hyperlink r:id="rId3299" w:history="1">
        <w:r>
          <w:rPr>
            <w:rFonts w:ascii="arial" w:eastAsia="arial" w:hAnsi="arial" w:cs="arial"/>
            <w:b/>
            <w:i/>
            <w:strike w:val="0"/>
            <w:color w:val="0077CC"/>
            <w:sz w:val="28"/>
            <w:u w:val="single"/>
            <w:vertAlign w:val="baseline"/>
          </w:rPr>
          <w:t>Greece sidelines officials who blocked expulsion of refugees to Turkey; Under pressure from Europe, Greek MPs vote to change composition of committees that held up planned deportations</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2016 Friday 12:11 PM GMT</w:t>
      </w:r>
    </w:p>
    <w:p>
      <w:pPr>
        <w:pStyle w:val="Normal461"/>
        <w:keepNext w:val="0"/>
        <w:spacing w:after="0" w:line="240" w:lineRule="atLeast"/>
        <w:ind w:right="0"/>
        <w:jc w:val="both"/>
      </w:pPr>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61"/>
        <w:keepNext w:val="0"/>
        <w:spacing w:before="120" w:after="0" w:line="220" w:lineRule="atLeast"/>
        <w:ind w:left="0" w:right="0" w:firstLine="0"/>
        <w:jc w:val="left"/>
      </w:pPr>
      <w:r>
        <w:br/>
      </w:r>
      <w:r>
        <w:pict>
          <v:shape id="_x0000_i2866" type="#_x0000_t75" style="width:167.98pt;height:30.75pt">
            <v:imagedata r:id="rId20" o:title=""/>
          </v:shape>
        </w:pic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and Apostolis Fotiadis</w:t>
      </w:r>
    </w:p>
    <w:p>
      <w:pPr>
        <w:pStyle w:val="Normal461"/>
        <w:keepNext/>
        <w:spacing w:before="240" w:after="0" w:line="340" w:lineRule="atLeast"/>
        <w:ind w:left="0" w:right="0" w:firstLine="0"/>
        <w:jc w:val="left"/>
      </w:pPr>
      <w:bookmarkStart w:id="921" w:name="Body_459"/>
      <w:bookmarkEnd w:id="921"/>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867" style="position:absolute;z-index:252600320"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Greek government has sidelined members of an independent authority that had blocked the deportation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following sustained pressure from other European countries.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MPs voted on Thursday to change the composition of the country's asylum appeals board, in an attempt to sideline officials who had objected on legal grounds to the expulsion of Syrians listed for deportation to Turkey.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appeals board had jeopardised the EU-Turkey migration deal, the agreement enacted in March that is meant to see all asylum seekers detained in Greece after landing on the Greek islands - and then deported.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Greek police had enacted the first part of the plan, Greek appeals committees have largely held up the planned deportations - potentially giving Syrians greater incentive to reach Greece. The appeals committees argued that Turkey does not uphold refugee law, and is therefore not a safe country for refugees.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the three-person appeals committees consist of one government-appointed official, and two appointed independently by the UN refugee agency and Greece's national committee for human rights.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pressure from European politicians who feared a new surge in arrivals to Greece, Greek MPs have voted to create new committees formed of two administrative judges and one person appointed by the UN, meaning that state officials will now outnumber independent ones on the committees.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appeals committee member interviewed by the Guardian in the run-up to the law change said it was a political move designed to bend an independent judicial process to the will of the executive.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condition of anonymity, the official said the change was "a serious blow to the independence of the committee. We think like legal scientists. We have a specific view that is based on legal analysis. If we lose our [places on the committee] then the cases will be handled the way that politicians want."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migration minister Yannis Mouzalas conversely said the change would in fact make the boards more independent. "Having been enlightened by my colleagues in Europe, we are introducing an amendment to the way the appeal committees are formed which ensures their independence, introducing two judges who are evidently independent," Mouzalas said in a speech to parliament.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Mouzalas's government, as well as the EU and many of it members, believe that Turkey is a safe country for refugees because it offers them a basic level of protection. But rights groups say this is not enough, and that Turkey does not offer them the higher protection refugees are owed under the terms of the 1951 UN refugee convention.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recent legislative changes, Turkey does not in practice offer most Syrians the right to work. While Syrian children nominally also have access to education, over 300,000 school-age children are not in school, and many are instead working in factories or farms.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denies deporting Syrians back to Syria, or firing on them at the border - but rights groups have documented hundreds of expulsions to Syria, and there are multiple reports of Syrians being shot as they try to reach safety on Turkish soil.</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related news on Friday, the charity Médecins Sans Frontières said it would no longer accept funding from EU members such as Britain and Greece, in protest at the continent's response to the refugee crisis.</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2016</w:t>
      </w:r>
    </w:p>
    <w:p>
      <w:pPr>
        <w:pStyle w:val="Normal461"/>
      </w:pPr>
    </w:p>
    <w:p>
      <w:pPr>
        <w:pStyle w:val="Normal461"/>
        <w:ind w:left="200"/>
        <w:sectPr>
          <w:type w:val="continuous"/>
          <w:pgMar w:top="840" w:right="1000" w:bottom="840" w:left="1000" w:header="400" w:footer="400"/>
          <w:pgNumType w:fmt="decimal"/>
          <w:cols w:space="720"/>
        </w:sectPr>
      </w:pPr>
      <w:r>
        <w:br/>
      </w:r>
      <w:r>
        <w:pict>
          <v:line id="_x0000_s2868" style="position:absolute;z-index:252601344"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300"/>
          <w:headerReference w:type="default" r:id="rId3301"/>
          <w:footerReference w:type="even" r:id="rId3302"/>
          <w:footerReference w:type="default" r:id="rId3303"/>
          <w:headerReference w:type="first" r:id="rId3304"/>
          <w:footerReference w:type="first" r:id="rId3305"/>
          <w:pgSz w:w="12240" w:h="15840"/>
          <w:pgMar w:top="840" w:right="1000" w:bottom="840" w:left="1000" w:header="400" w:footer="400"/>
          <w:pgNumType w:fmt="decimal"/>
          <w:cols w:space="720"/>
          <w:titlePg w:val="0"/>
        </w:sectPr>
      </w:pPr>
    </w:p>
    <w:p>
      <w:pPr>
        <w:pStyle w:val="Normal462"/>
      </w:pPr>
      <w:bookmarkStart w:id="922" w:name="Bookmark_462"/>
      <w:bookmarkEnd w:id="922"/>
    </w:p>
    <w:p>
      <w:pPr>
        <w:pStyle w:val="Normal462"/>
      </w:pPr>
      <w:r>
        <w:pict>
          <v:shape id="_x0000_i2869" type="#_x0000_t75" alt="LexisNexis®" style="width:147.75pt;height:30pt">
            <v:imagedata r:id="rId18" o:title=""/>
          </v:shape>
        </w:pict>
      </w:r>
      <w:r>
        <w:cr/>
      </w:r>
    </w:p>
    <w:p>
      <w:pPr>
        <w:pStyle w:val="Heading1460"/>
        <w:keepNext w:val="0"/>
        <w:spacing w:after="200" w:line="340" w:lineRule="atLeast"/>
        <w:ind w:left="0" w:right="0" w:firstLine="0"/>
        <w:jc w:val="center"/>
      </w:pPr>
      <w:hyperlink r:id="rId3306" w:history="1">
        <w:r>
          <w:rPr>
            <w:rFonts w:ascii="arial" w:eastAsia="arial" w:hAnsi="arial" w:cs="arial"/>
            <w:b/>
            <w:i/>
            <w:strike w:val="0"/>
            <w:color w:val="0077CC"/>
            <w:sz w:val="28"/>
            <w:u w:val="single"/>
            <w:vertAlign w:val="baseline"/>
          </w:rPr>
          <w:t>David Cameron faces Tory rebellion over Syrian child refugees; MP warns that group of up to 30 Conservatives will rebel unless David Cameron allows more children into UK</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2016 Wednesday 10:10 AM GMT</w:t>
      </w:r>
    </w:p>
    <w:p>
      <w:pPr>
        <w:pStyle w:val="Normal462"/>
        <w:keepNext w:val="0"/>
        <w:spacing w:after="0" w:line="240" w:lineRule="atLeast"/>
        <w:ind w:right="0"/>
        <w:jc w:val="both"/>
      </w:pPr>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62"/>
        <w:keepNext w:val="0"/>
        <w:spacing w:before="120" w:after="0" w:line="220" w:lineRule="atLeast"/>
        <w:ind w:left="0" w:right="0" w:firstLine="0"/>
        <w:jc w:val="left"/>
      </w:pPr>
      <w:r>
        <w:br/>
      </w:r>
      <w:r>
        <w:pict>
          <v:shape id="_x0000_i2870" type="#_x0000_t75" style="width:167.98pt;height:30.75pt">
            <v:imagedata r:id="rId20" o:title=""/>
          </v:shape>
        </w:pic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Weaver</w:t>
      </w:r>
    </w:p>
    <w:p>
      <w:pPr>
        <w:pStyle w:val="Normal462"/>
        <w:keepNext/>
        <w:spacing w:before="240" w:after="0" w:line="340" w:lineRule="atLeast"/>
        <w:ind w:left="0" w:right="0" w:firstLine="0"/>
        <w:jc w:val="left"/>
      </w:pPr>
      <w:bookmarkStart w:id="923" w:name="Body_460"/>
      <w:bookmarkEnd w:id="923"/>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871" style="position:absolute;z-index:252602368"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Tory rebels are "100%" certain to vote against the government unless David Cameron backs down by allowing more Syrian children to come to the UK, a Conservative MP has warned.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attempt to get Britain to take 3,000 child refugees from the EU was blocked in a Commons vote last Monday with a majority of only 18. But a group of up to 30 Conservative MPs are threatening to back a reworded amendment to the immigration bill to allow more to reach the UK in another vote next Monday.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'I've tried to find a way to enjoy this life':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one year on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minister James Brokenshire is due to meet the Tory rebels on Wednesday afternoon in an attempt to reach deal to avert a government defeat.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compromise likely to be offered is strengthening existing rules to allow child refugees to come to Britain if they have relatives in the UK. Ministers fear any wider amnesty would encourage more unaccompanied children to flee to Europe.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Heidi Allen, the Conservative MP for South Cambridgeshire, abstained in last week's vote but said she and others would defy the party whip if concessions were not offered.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by BBC Radio 4's Today programme whether she and others would rebel if the government did not back down, Allen said: "Absolutely, 100%."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criticised Cameron's claim that child refugees were out of danger once they reached Europe. She said: "The prime minister mentioned in PMQs last week 'relative safety in Europe'. It is not relatively safe to be pulled into trafficking and prostitution. Talk to the doctors, Médecins Sans Frontières - they are literally stitching up children on a daily basis and sending them back to the camps. So these children are not safe at all and they need our help."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Allen pointed out that at the last count 150 unaccompanied children at the makeshift "Jungle" refugee camp near Calais had relatives in the UK.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"If we can establish where those children are and who they are, then the magical number of 3,000 almost becomes academic. It is about finding those who have the right to be here."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survivors of the Kindertransport from Nazi Germany added to pressure on Cameron to back down on the issue.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Eric Reich, president of the Association of Jewish Refugees, arrived in the UK at the age of four as part of the scheme. In a letter to the prime minister he urged Cameron to show "compassion and human kindness".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Today that unaccompanied children had fled to Europe because "their lives are at stake". He added: "We should at least help the unaccompanied children who are in desperate need."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were parallels with the plight of people like him who fled Nazi Germany. He said: "Nothing is identical in this world, but there are serious similarities and the truth is that all these children that came - who are nearly 10,000 - we contributed back to the country ... to take approximately 3,000 children into this country and help them will help us as well."</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2016</w:t>
      </w:r>
    </w:p>
    <w:p>
      <w:pPr>
        <w:pStyle w:val="Normal462"/>
      </w:pPr>
    </w:p>
    <w:p>
      <w:pPr>
        <w:pStyle w:val="Normal462"/>
        <w:ind w:left="200"/>
        <w:sectPr>
          <w:type w:val="continuous"/>
          <w:pgMar w:top="840" w:right="1000" w:bottom="840" w:left="1000" w:header="400" w:footer="400"/>
          <w:pgNumType w:fmt="decimal"/>
          <w:cols w:space="720"/>
        </w:sectPr>
      </w:pPr>
      <w:r>
        <w:br/>
      </w:r>
      <w:r>
        <w:pict>
          <v:line id="_x0000_s2872" style="position:absolute;z-index:252603392"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307"/>
          <w:headerReference w:type="default" r:id="rId3308"/>
          <w:footerReference w:type="even" r:id="rId3309"/>
          <w:footerReference w:type="default" r:id="rId3310"/>
          <w:headerReference w:type="first" r:id="rId3311"/>
          <w:footerReference w:type="first" r:id="rId3312"/>
          <w:pgSz w:w="12240" w:h="15840"/>
          <w:pgMar w:top="840" w:right="1000" w:bottom="840" w:left="1000" w:header="400" w:footer="400"/>
          <w:pgNumType w:fmt="decimal"/>
          <w:cols w:space="720"/>
          <w:titlePg w:val="0"/>
        </w:sectPr>
      </w:pPr>
    </w:p>
    <w:p>
      <w:pPr>
        <w:pStyle w:val="Normal463"/>
      </w:pPr>
      <w:bookmarkStart w:id="924" w:name="Bookmark_463"/>
      <w:bookmarkEnd w:id="924"/>
    </w:p>
    <w:p>
      <w:pPr>
        <w:pStyle w:val="Normal463"/>
      </w:pPr>
      <w:r>
        <w:pict>
          <v:shape id="_x0000_i2873" type="#_x0000_t75" alt="LexisNexis®" style="width:147.75pt;height:30pt">
            <v:imagedata r:id="rId18" o:title=""/>
          </v:shape>
        </w:pict>
      </w:r>
      <w:r>
        <w:cr/>
      </w:r>
    </w:p>
    <w:p>
      <w:pPr>
        <w:pStyle w:val="Heading1461"/>
        <w:keepNext w:val="0"/>
        <w:spacing w:after="200" w:line="340" w:lineRule="atLeast"/>
        <w:ind w:left="0" w:right="0" w:firstLine="0"/>
        <w:jc w:val="center"/>
      </w:pPr>
      <w:hyperlink r:id="rId3313" w:history="1">
        <w:r>
          <w:rPr>
            <w:rFonts w:ascii="arial" w:eastAsia="arial" w:hAnsi="arial" w:cs="arial"/>
            <w:b/>
            <w:i/>
            <w:strike w:val="0"/>
            <w:color w:val="0077CC"/>
            <w:sz w:val="28"/>
            <w:u w:val="single"/>
            <w:vertAlign w:val="baseline"/>
          </w:rPr>
          <w:t>UK's 'chaotic system' leaving refugees homeless, says charity; Refugees ending up on streets because of four-week limit to find work and accommodation, says Refugee Council</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 11:58 AM GMT</w:t>
      </w:r>
    </w:p>
    <w:p>
      <w:pPr>
        <w:pStyle w:val="Normal463"/>
        <w:keepNext w:val="0"/>
        <w:spacing w:after="0" w:line="240" w:lineRule="atLeast"/>
        <w:ind w:right="0"/>
        <w:jc w:val="both"/>
      </w:pPr>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63"/>
        <w:keepNext w:val="0"/>
        <w:spacing w:before="120" w:after="0" w:line="220" w:lineRule="atLeast"/>
        <w:ind w:left="0" w:right="0" w:firstLine="0"/>
        <w:jc w:val="left"/>
      </w:pPr>
      <w:r>
        <w:br/>
      </w:r>
      <w:r>
        <w:pict>
          <v:shape id="_x0000_i2874" type="#_x0000_t75" style="width:167.98pt;height:30.75pt">
            <v:imagedata r:id="rId20" o:title=""/>
          </v:shape>
        </w:pic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Laville</w:t>
      </w:r>
    </w:p>
    <w:p>
      <w:pPr>
        <w:pStyle w:val="Normal463"/>
        <w:keepNext/>
        <w:spacing w:before="240" w:after="0" w:line="340" w:lineRule="atLeast"/>
        <w:ind w:left="0" w:right="0" w:firstLine="0"/>
        <w:jc w:val="left"/>
      </w:pPr>
      <w:bookmarkStart w:id="925" w:name="Body_461"/>
      <w:bookmarkEnd w:id="925"/>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875" style="position:absolute;z-index:252604416"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10,000 newly recognised refugees are being left at risk of becoming homeless and destitute each year because of the chaotic system of government support, the Refugee Council has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charity's research revealed that many were ending up on the streets because of the four-week limit they had to secure an income and a home before being evicted from asylum accommodation.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100 refugees recently granted asylum in the UK, 81 told researchers they were homeless or about to become so when they turned to the charity for help. It estimates 9,768 newly recognised refugees could have been left without shelter last year alone.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Syrians are among those being affected by what the Refugee Council said was a "chaotic system" that leaves newly recognised refugees virtually abandoned by the government. Once granted refugee status by the UK, their fate contrasts starkly with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due to be resettled across the UK by 2020: their accommodation will be secured before their arrival and they will receive specialist support to access services and employment.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Lisa Doyle, co-author of the Refugee Council report, England's Forgotten Refugees, said: "For people who have escaped war, torture and rape, being granted asylum in Britain should be a moment of immense relief, a time to finally stop running and instead to focus on rebuilding their shattered lives.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"Shockingly, quite the opposite is true. These forgotten refugees are being all but abandoned by the government which has just committed to protecting them. Quite simply, refugees are being left without refuge."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said the problem arose because support was cut off as soon as an individual was granted refugee status. After 28 days they are evicted from their asylum accommodation and lose their financial support of just over £5 a day. While they can apply for a one-off support loan, there are long delays in processing the applications - the government says it aims to complete them within six weeks - by which time refugees can be homeless, the charity said.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government-funded service to help refugees integrate was abolished in 2011.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Faisal, a Syrian student who was granted asylum at Christmas, said: "I got my letter to leave my NASS accommodation within 28 days. I was lucky that I'd got my identity document fairly quickly, but I didn't get my national insurance number until day 20 and its difficult to start the process at the jobcentre without it.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the local council to see if they could help me ... but they told me I wasn't a priority, so wasn't eligible for any help ... I had no way of finding a room to rent: I didn't have money for a deposit and agency fees are ridiculous. How is someone in my situation supposed to have that sort of money? I'd essentially been granted asylum and then kicked out on the street."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Faisal was eventually helped by a charity, the Race Equality Centre in Leicester and Leicestershire, which found him a place in a hostel. He is now living in a shared house and is starting university in September to finish an architecture degree he began in Syria. </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463"/>
      </w:pPr>
    </w:p>
    <w:p>
      <w:pPr>
        <w:pStyle w:val="Normal463"/>
        <w:ind w:left="200"/>
        <w:sectPr>
          <w:type w:val="continuous"/>
          <w:pgMar w:top="840" w:right="1000" w:bottom="840" w:left="1000" w:header="400" w:footer="400"/>
          <w:pgNumType w:fmt="decimal"/>
          <w:cols w:space="720"/>
        </w:sectPr>
      </w:pPr>
      <w:r>
        <w:br/>
      </w:r>
      <w:r>
        <w:pict>
          <v:line id="_x0000_s2876" style="position:absolute;z-index:252605440"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314"/>
          <w:headerReference w:type="default" r:id="rId3315"/>
          <w:footerReference w:type="even" r:id="rId3316"/>
          <w:footerReference w:type="default" r:id="rId3317"/>
          <w:headerReference w:type="first" r:id="rId3318"/>
          <w:footerReference w:type="first" r:id="rId3319"/>
          <w:pgSz w:w="12240" w:h="15840"/>
          <w:pgMar w:top="840" w:right="1000" w:bottom="840" w:left="1000" w:header="400" w:footer="400"/>
          <w:pgNumType w:fmt="decimal"/>
          <w:cols w:space="720"/>
          <w:titlePg w:val="0"/>
        </w:sectPr>
      </w:pPr>
    </w:p>
    <w:p>
      <w:pPr>
        <w:pStyle w:val="Normal464"/>
      </w:pPr>
      <w:bookmarkStart w:id="926" w:name="Bookmark_464"/>
      <w:bookmarkEnd w:id="926"/>
    </w:p>
    <w:p>
      <w:pPr>
        <w:pStyle w:val="Normal464"/>
      </w:pPr>
      <w:r>
        <w:pict>
          <v:shape id="_x0000_i2877" type="#_x0000_t75" alt="LexisNexis®" style="width:147.75pt;height:30pt">
            <v:imagedata r:id="rId18" o:title=""/>
          </v:shape>
        </w:pict>
      </w:r>
      <w:r>
        <w:cr/>
      </w:r>
    </w:p>
    <w:p>
      <w:pPr>
        <w:pStyle w:val="Heading1462"/>
        <w:keepNext w:val="0"/>
        <w:spacing w:after="200" w:line="340" w:lineRule="atLeast"/>
        <w:ind w:left="0" w:right="0" w:firstLine="0"/>
        <w:jc w:val="center"/>
      </w:pPr>
      <w:hyperlink r:id="rId3320" w:history="1">
        <w:r>
          <w:rPr>
            <w:rFonts w:ascii="arial" w:eastAsia="arial" w:hAnsi="arial" w:cs="arial"/>
            <w:b/>
            <w:i/>
            <w:strike w:val="0"/>
            <w:color w:val="0077CC"/>
            <w:sz w:val="28"/>
            <w:u w:val="single"/>
            <w:vertAlign w:val="baseline"/>
          </w:rPr>
          <w:t>Refugee crisis: human rights chief hits out at Cameron and May; Council of Europe's human rights commissioner accuses UK government of 'scaling up alarmist rhetoric' on migration</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2016 Wednesday 6:43 PM GMT</w:t>
      </w:r>
    </w:p>
    <w:p>
      <w:pPr>
        <w:pStyle w:val="Normal464"/>
        <w:keepNext w:val="0"/>
        <w:spacing w:after="0" w:line="240" w:lineRule="atLeast"/>
        <w:ind w:right="0"/>
        <w:jc w:val="both"/>
      </w:pPr>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64"/>
        <w:keepNext w:val="0"/>
        <w:spacing w:before="120" w:after="0" w:line="220" w:lineRule="atLeast"/>
        <w:ind w:left="0" w:right="0" w:firstLine="0"/>
        <w:jc w:val="left"/>
      </w:pPr>
      <w:r>
        <w:br/>
      </w:r>
      <w:r>
        <w:pict>
          <v:shape id="_x0000_i2878" type="#_x0000_t75" style="width:167.98pt;height:30.75pt">
            <v:imagedata r:id="rId20" o:title=""/>
          </v:shape>
        </w:pic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LAW</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Home affairs editor</w:t>
      </w:r>
    </w:p>
    <w:p>
      <w:pPr>
        <w:pStyle w:val="Normal464"/>
        <w:keepNext/>
        <w:spacing w:before="240" w:after="0" w:line="340" w:lineRule="atLeast"/>
        <w:ind w:left="0" w:right="0" w:firstLine="0"/>
        <w:jc w:val="left"/>
      </w:pPr>
      <w:bookmarkStart w:id="927" w:name="Body_462"/>
      <w:bookmarkEnd w:id="927"/>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879" style="position:absolute;z-index:252606464"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human rights commissioner has criticised David Cameron and Theresa May, accusing them of "scaling up alarmist rhetoric" on migration, portraying migrants as a "threat to UK society" and fuelling a xenophobic climate in Britain.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criticism from Nils Muiznieks, the Council of Europe's human rights commissioner follows his visit to Britain in January.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official report the human rights commissioner condemns May, the home secretary, for her determination to "create a really hostile environment for illegal migration", for criminalising irregular migrants and for failing to highlight the positive impact of immigration in Britain.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the commissioner wants: to see the government abandon its "monolithic target" to reduce net inward migration to below 100,000 describing it as unrealistic and unattainable; at the minimum impose a time limit on the use of detention for irregular migrants; and put an immediate end to its "right to rent" law that is depriving migrants and refugees access to adequate housing.</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human rights commissioner does welcome Britain's commitment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and to protect unaccompanied child migrants but adds that given Britain "is a large and prosperous European state" many more refugees could be resettled in the UK.</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voices concern about the plight of 67 refugees and their families who have been trapped on a UK base in Cyprus since 1998.</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advises British politicians to abandon the use of the term "illegal immigrant". He says that "regrettably" Cameron has used the phrase, which carries stigmatising connotations as the adjective 'illegal' is usually linked to criminality, adding: "People are not illegal. Their legal status may be irregular, but that does not render them beyond humanity."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use of the term 'illegal migrants' renders all migrants suspicious in the eyes of the general public. For this reason, most international organisations, including the Council of Europe, use primarily the more neutral term 'irregular migrants'. This can contribute to mitigating the dangerously polarising and alarmist discourse that views migrants as a threat to a society and its public order."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European human rights official says he is worried that this "dominant political discourse which is tainted by alarmism" has led to the unsurprising outcome that the public consider immigration as the most important issue facing the country ahead of health, crime or the economy.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political discourse needs to be more objective and to highlight concrete positive effects that migrants have on UK society, as is the case in many other European states. The authorities' attention is drawn to the fact that a considerable part of the public in the UK in fact appears to be interested and demands careful and accurate explanation of immigration-related evidence," he concludes.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defended the government's record on immigration and asylum and insisted the "wide range of measures to cut abuse of our immigration system" that had been taken was justified in making it harder for people to illegally enter, work or remain in the UK.</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committed to reforms to bring migration down to sustainable levels which is in the best interests of the country. Uncontrolled immigration makes it difficult to maintain social cohesion, puts pressure on public services and can drive down wages for people on low incomes," said the immigration minister, James Brokenshire, in his reply.</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2016</w:t>
      </w:r>
    </w:p>
    <w:p>
      <w:pPr>
        <w:pStyle w:val="Normal464"/>
      </w:pPr>
    </w:p>
    <w:p>
      <w:pPr>
        <w:pStyle w:val="Normal464"/>
        <w:ind w:left="200"/>
        <w:sectPr>
          <w:type w:val="continuous"/>
          <w:pgMar w:top="840" w:right="1000" w:bottom="840" w:left="1000" w:header="400" w:footer="400"/>
          <w:pgNumType w:fmt="decimal"/>
          <w:cols w:space="720"/>
        </w:sectPr>
      </w:pPr>
      <w:r>
        <w:br/>
      </w:r>
      <w:r>
        <w:pict>
          <v:line id="_x0000_s2880" style="position:absolute;z-index:252607488"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321"/>
          <w:headerReference w:type="default" r:id="rId3322"/>
          <w:footerReference w:type="even" r:id="rId3323"/>
          <w:footerReference w:type="default" r:id="rId3324"/>
          <w:headerReference w:type="first" r:id="rId3325"/>
          <w:footerReference w:type="first" r:id="rId3326"/>
          <w:pgSz w:w="12240" w:h="15840"/>
          <w:pgMar w:top="840" w:right="1000" w:bottom="840" w:left="1000" w:header="400" w:footer="400"/>
          <w:pgNumType w:fmt="decimal"/>
          <w:cols w:space="720"/>
          <w:titlePg w:val="0"/>
        </w:sectPr>
      </w:pPr>
    </w:p>
    <w:p>
      <w:pPr>
        <w:pStyle w:val="Normal465"/>
      </w:pPr>
      <w:bookmarkStart w:id="928" w:name="Bookmark_465"/>
      <w:bookmarkEnd w:id="928"/>
    </w:p>
    <w:p>
      <w:pPr>
        <w:pStyle w:val="Normal465"/>
      </w:pPr>
      <w:r>
        <w:pict>
          <v:shape id="_x0000_i2881" type="#_x0000_t75" alt="LexisNexis®" style="width:147.75pt;height:30pt">
            <v:imagedata r:id="rId18" o:title=""/>
          </v:shape>
        </w:pict>
      </w:r>
      <w:r>
        <w:cr/>
      </w:r>
    </w:p>
    <w:p>
      <w:pPr>
        <w:pStyle w:val="Heading1463"/>
        <w:keepNext w:val="0"/>
        <w:spacing w:after="200" w:line="340" w:lineRule="atLeast"/>
        <w:ind w:left="0" w:right="0" w:firstLine="0"/>
        <w:jc w:val="center"/>
      </w:pPr>
      <w:hyperlink r:id="rId3327" w:history="1">
        <w:r>
          <w:rPr>
            <w:rFonts w:ascii="arial" w:eastAsia="arial" w:hAnsi="arial" w:cs="arial"/>
            <w:b/>
            <w:i/>
            <w:strike w:val="0"/>
            <w:color w:val="0077CC"/>
            <w:sz w:val="28"/>
            <w:u w:val="single"/>
            <w:vertAlign w:val="baseline"/>
          </w:rPr>
          <w:t>UK's 'chaotic system' leaves refugees on the street, says charity; Refugees risk becoming homeless because of strict four-week limit to find work and accommodation, says Refugee Council</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 11:12 AM GMT</w:t>
      </w:r>
    </w:p>
    <w:p>
      <w:pPr>
        <w:pStyle w:val="Normal465"/>
        <w:keepNext w:val="0"/>
        <w:spacing w:after="0" w:line="240" w:lineRule="atLeast"/>
        <w:ind w:right="0"/>
        <w:jc w:val="both"/>
      </w:pPr>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65"/>
        <w:keepNext w:val="0"/>
        <w:spacing w:before="120" w:after="0" w:line="220" w:lineRule="atLeast"/>
        <w:ind w:left="0" w:right="0" w:firstLine="0"/>
        <w:jc w:val="left"/>
      </w:pPr>
      <w:r>
        <w:br/>
      </w:r>
      <w:r>
        <w:pict>
          <v:shape id="_x0000_i2882" type="#_x0000_t75" style="width:167.98pt;height:30.75pt">
            <v:imagedata r:id="rId20" o:title=""/>
          </v:shape>
        </w:pic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Laville</w:t>
      </w:r>
    </w:p>
    <w:p>
      <w:pPr>
        <w:pStyle w:val="Normal465"/>
        <w:keepNext/>
        <w:spacing w:before="240" w:after="0" w:line="340" w:lineRule="atLeast"/>
        <w:ind w:left="0" w:right="0" w:firstLine="0"/>
        <w:jc w:val="left"/>
      </w:pPr>
      <w:bookmarkStart w:id="929" w:name="Body_463"/>
      <w:bookmarkEnd w:id="929"/>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883" style="position:absolute;z-index:252608512"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10,000 newly recognised refugees are being left at risk of becoming homeless and destitute each year because of the chaotic system of government support, the Refugee Council has said.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charity's research revealed that many were ending up on the streets because of the four-week limit they had to secure an income and a home before being evicted from asylum accommodation.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100 refugees recently granted asylum in the UK, 81 told researchers they were homeless or about to become so when they turned to the charity for help. It estimates 9,768 newly recognised refugees could have been left without shelter last year alone.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Syrians are among those being affected by what the Refugee Council said was a "chaotic system" that leaves newly recognised refugees virtually abandoned by the government. Once granted refugee status by the UK, their fate contrasts starkly with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due to be resettled across the UK by 2020: their accommodation will be secured before their arrival and they will receive specialist support to access services and employment.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Lisa Doyle, co-author of the Refugee Council report, England's Forgotten Refugees, said: "For people who have escaped war, torture and rape, being granted asylum in Britain should be a moment of immense relief, a time to finally stop running and instead to focus on rebuilding their shattered lives.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"Shockingly, quite the opposite is true. These forgotten refugees are being all but abandoned by the government which has just committed to protecting them. Quite simply, refugees are being left without refuge."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said the problem arose because support was cut off as soon as an individual was granted refugee status. After 28 days they are evicted from their asylum accommodation and lose their financial support of just over £5 a day. While they can apply for a one-off support loan, there are long delays in processing the applications - the government says it aims to complete them within six weeks - by which time refugees can be homeless, the charity said.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government-funded service to help refugees integrate was abolished in 2011.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Faisal, a Syrian student who was granted asylum at Christmas, said: "I got my letter to leave my NASS accommodation within 28 days. I was lucky that I'd got my identity document fairly quickly, but I didn't get my national insurance number until day 20 and its difficult to start the process at the jobcentre without it.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the local council to see if they could help me ... but they told me I wasn't a priority, so wasn't eligible for any help ... I had no way of finding a room to rent: I didn't have money for a deposit and agency fees are ridiculous. How is someone in my situation supposed to have that sort of money? I'd essentially been granted asylum and then kicked out on the street."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Faisal was eventually helped by a charity, the Race Equality Centre in Leicester and Leicestershire, which found him a place in a hostel. He is now living in a shared house and is starting university in September to finish an architecture degree he began in Syria. </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465"/>
      </w:pPr>
    </w:p>
    <w:p>
      <w:pPr>
        <w:pStyle w:val="Normal465"/>
        <w:ind w:left="200"/>
        <w:sectPr>
          <w:type w:val="continuous"/>
          <w:pgMar w:top="840" w:right="1000" w:bottom="840" w:left="1000" w:header="400" w:footer="400"/>
          <w:pgNumType w:fmt="decimal"/>
          <w:cols w:space="720"/>
        </w:sectPr>
      </w:pPr>
      <w:r>
        <w:br/>
      </w:r>
      <w:r>
        <w:pict>
          <v:line id="_x0000_s2884" style="position:absolute;z-index:252609536"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328"/>
          <w:headerReference w:type="default" r:id="rId3329"/>
          <w:footerReference w:type="even" r:id="rId3330"/>
          <w:footerReference w:type="default" r:id="rId3331"/>
          <w:headerReference w:type="first" r:id="rId3332"/>
          <w:footerReference w:type="first" r:id="rId3333"/>
          <w:pgSz w:w="12240" w:h="15840"/>
          <w:pgMar w:top="840" w:right="1000" w:bottom="840" w:left="1000" w:header="400" w:footer="400"/>
          <w:pgNumType w:fmt="decimal"/>
          <w:cols w:space="720"/>
          <w:titlePg w:val="0"/>
        </w:sectPr>
      </w:pPr>
    </w:p>
    <w:p>
      <w:pPr>
        <w:pStyle w:val="Normal466"/>
      </w:pPr>
      <w:bookmarkStart w:id="930" w:name="Bookmark_466"/>
      <w:bookmarkEnd w:id="930"/>
    </w:p>
    <w:p>
      <w:pPr>
        <w:pStyle w:val="Normal466"/>
      </w:pPr>
      <w:r>
        <w:pict>
          <v:shape id="_x0000_i2885" type="#_x0000_t75" alt="LexisNexis®" style="width:147.75pt;height:30pt">
            <v:imagedata r:id="rId18" o:title=""/>
          </v:shape>
        </w:pict>
      </w:r>
      <w:r>
        <w:cr/>
      </w:r>
    </w:p>
    <w:p>
      <w:pPr>
        <w:pStyle w:val="Heading1464"/>
        <w:keepNext w:val="0"/>
        <w:spacing w:after="200" w:line="340" w:lineRule="atLeast"/>
        <w:ind w:left="0" w:right="0" w:firstLine="0"/>
        <w:jc w:val="center"/>
      </w:pPr>
      <w:hyperlink r:id="rId3334" w:history="1">
        <w:r>
          <w:rPr>
            <w:rFonts w:ascii="arial" w:eastAsia="arial" w:hAnsi="arial" w:cs="arial"/>
            <w:b/>
            <w:i/>
            <w:strike w:val="0"/>
            <w:color w:val="0077CC"/>
            <w:sz w:val="28"/>
            <w:u w:val="single"/>
            <w:vertAlign w:val="baseline"/>
          </w:rPr>
          <w:t>Decisive Nevada victory sets up Trump for Super Tuesday - campaign live; Follow us along the trail after a raucous caucus night in Nevada that saw Donald Trump put distance between himself and rivals Marco Rubio and Ted CruzThe caucuses: Trump cements frontrunner status after big win in NevadaThe chaos: Reports of double voting, Trump attire on poll staffThe fallout: Trump's victories aren't mysterious if you understand the anger</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2016 Wednesday 1:57 PM GMT</w:t>
      </w:r>
    </w:p>
    <w:p>
      <w:pPr>
        <w:pStyle w:val="Normal466"/>
        <w:keepNext w:val="0"/>
        <w:spacing w:after="0" w:line="240" w:lineRule="atLeast"/>
        <w:ind w:right="0"/>
        <w:jc w:val="both"/>
      </w:pPr>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66"/>
        <w:keepNext w:val="0"/>
        <w:spacing w:before="120" w:after="0" w:line="220" w:lineRule="atLeast"/>
        <w:ind w:left="0" w:right="0" w:firstLine="0"/>
        <w:jc w:val="left"/>
      </w:pPr>
      <w:r>
        <w:br/>
      </w:r>
      <w:r>
        <w:pict>
          <v:shape id="_x0000_i2886" type="#_x0000_t75" style="width:167.98pt;height:30.75pt">
            <v:imagedata r:id="rId20" o:title=""/>
          </v:shape>
        </w:pic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McCarthy</w:t>
      </w:r>
    </w:p>
    <w:p>
      <w:pPr>
        <w:pStyle w:val="Normal466"/>
        <w:keepNext/>
        <w:spacing w:before="240" w:after="0" w:line="340" w:lineRule="atLeast"/>
        <w:ind w:left="0" w:right="0" w:firstLine="0"/>
        <w:jc w:val="left"/>
      </w:pPr>
      <w:bookmarkStart w:id="931" w:name="Body_464"/>
      <w:bookmarkEnd w:id="931"/>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887" style="position:absolute;z-index:252610560"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GMT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our live-wire coverage of the 2016 race for the White House. Did you follow Nevada last night? From the chaos of packed, poorly organized and seemingly somewhat partisan caucus sites, Donald Trump emerged the decisive victor, 45.9% to 23.9% ( Marco Rubio ) and 21.4% ( Ted Cruz ). See county-by-county results here. You might notice that if you add up Rubio and Cruz, you still fall 0.6 points short of Trump.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the myth, the haircut. Photograph: The Drudge Report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victory speech, Trump predicted his ascension to the White House, to the happy cheers of his supporters. "Now we're winning, winning, winning the country," he said. "It's going to be an amazing two months... We might not even need the two months to be honest... We won the evangelicals. We won with young. We won with old. We won with highly educated. We won with poorly educated. I love the poorly educated... You're going to be proud of your president and you're going to be even prouder of your country."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Winning, winning, winning.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does the Rubio rocket launch? Retired neurosurgeon Ben Carson came in a distant fourth and Ohio governor John Kasich came last.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enltrFor months, we have heard how Rubio had this strategy to finally finish first somewhere. Supposed to be here, right?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Jon Ralston (@RalstonReports) February 24, 2016</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Borrowing a move from Rubio in Iowa, Cruz declared victory after coming in third. "Tonight we are one step closer to victory," he said. Then he promised real, actual victory in Texas, which votes on 1 March and where a big pile of delegates are up for grabs.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decisive as the Nevada result was, Trump foes will exert themselves to place an asterisk on it because of the scenes of utter chaos that played out at caucus sites, with polling workers wearing Trump attire, reports of double voting and crowds and dogs and cabaret and gambling, probably.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enltrGOP official on caucus insanity, reports of double voting. pic.twitter.com/CY6ACvLssM</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 Ralston (@RalstonReports) February 24, 2016</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did supporters of Trump have on their minds, according to exit polls? His biggest draw was the sense that he  "tells it like it is" - because if there's one defining feature of reality, it's that Mexico is about to pay for a border wall. Or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secretly Isis. Or that the 10-year growth in strength of the Chinese currency versus the dollar didn't happen. America is going to be so great again. Hard-nosed realists, this bunch.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enltrKey groups for @realDonaldTrump in the #nvcaucuspic.twitter.com/R6qgKrapoX</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Morning Joe (@Morning_Joe) February 24, 2016</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Melania Trump, Trump's wife, is going to be on MSNBC this morning.</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this might help with everything:</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enltrStart your day off right with this amazing double rainbow over Maui, Hawaii. (Photo by contributor @zenophotog ) pic.twitter.com/kwgsLtLVNz</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Your Take (@yourtake) February 24, 2016</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2016</w:t>
      </w:r>
    </w:p>
    <w:p>
      <w:pPr>
        <w:pStyle w:val="Normal466"/>
      </w:pPr>
    </w:p>
    <w:p>
      <w:pPr>
        <w:pStyle w:val="Normal466"/>
        <w:ind w:left="200"/>
        <w:sectPr>
          <w:type w:val="continuous"/>
          <w:pgMar w:top="840" w:right="1000" w:bottom="840" w:left="1000" w:header="400" w:footer="400"/>
          <w:pgNumType w:fmt="decimal"/>
          <w:cols w:space="720"/>
        </w:sectPr>
      </w:pPr>
      <w:r>
        <w:br/>
      </w:r>
      <w:r>
        <w:pict>
          <v:line id="_x0000_s2888" style="position:absolute;z-index:252611584"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335"/>
          <w:headerReference w:type="default" r:id="rId3336"/>
          <w:footerReference w:type="even" r:id="rId3337"/>
          <w:footerReference w:type="default" r:id="rId3338"/>
          <w:headerReference w:type="first" r:id="rId3339"/>
          <w:footerReference w:type="first" r:id="rId3340"/>
          <w:pgSz w:w="12240" w:h="15840"/>
          <w:pgMar w:top="840" w:right="1000" w:bottom="840" w:left="1000" w:header="400" w:footer="400"/>
          <w:pgNumType w:fmt="decimal"/>
          <w:cols w:space="720"/>
          <w:titlePg w:val="0"/>
        </w:sectPr>
      </w:pPr>
    </w:p>
    <w:p>
      <w:pPr>
        <w:pStyle w:val="Normal467"/>
      </w:pPr>
      <w:bookmarkStart w:id="932" w:name="Bookmark_467"/>
      <w:bookmarkEnd w:id="932"/>
    </w:p>
    <w:p>
      <w:pPr>
        <w:pStyle w:val="Normal467"/>
      </w:pPr>
      <w:r>
        <w:pict>
          <v:shape id="_x0000_i2889" type="#_x0000_t75" alt="LexisNexis®" style="width:147.75pt;height:30pt">
            <v:imagedata r:id="rId18" o:title=""/>
          </v:shape>
        </w:pict>
      </w:r>
      <w:r>
        <w:cr/>
      </w:r>
    </w:p>
    <w:p>
      <w:pPr>
        <w:pStyle w:val="Heading1465"/>
        <w:keepNext w:val="0"/>
        <w:spacing w:after="200" w:line="340" w:lineRule="atLeast"/>
        <w:ind w:left="0" w:right="0" w:firstLine="0"/>
        <w:jc w:val="center"/>
      </w:pPr>
      <w:hyperlink r:id="rId3341" w:history="1">
        <w:r>
          <w:rPr>
            <w:rFonts w:ascii="arial" w:eastAsia="arial" w:hAnsi="arial" w:cs="arial"/>
            <w:b/>
            <w:i/>
            <w:strike w:val="0"/>
            <w:color w:val="0077CC"/>
            <w:sz w:val="28"/>
            <w:u w:val="single"/>
            <w:vertAlign w:val="baseline"/>
          </w:rPr>
          <w:t>Donald Tusk's migration magic trick undermined by flawed logic; Turkey's compliance is not a foregone conclusion, and it is unlikely that the Balkans can be sealed off from Greece</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2016 Monday 2:26 PM GMT</w:t>
      </w:r>
    </w:p>
    <w:p>
      <w:pPr>
        <w:pStyle w:val="Normal467"/>
        <w:keepNext w:val="0"/>
        <w:spacing w:after="0" w:line="240" w:lineRule="atLeast"/>
        <w:ind w:right="0"/>
        <w:jc w:val="both"/>
      </w:pPr>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67"/>
        <w:keepNext w:val="0"/>
        <w:spacing w:before="120" w:after="0" w:line="220" w:lineRule="atLeast"/>
        <w:ind w:left="0" w:right="0" w:firstLine="0"/>
        <w:jc w:val="left"/>
      </w:pPr>
      <w:r>
        <w:br/>
      </w:r>
      <w:r>
        <w:pict>
          <v:shape id="_x0000_i2890" type="#_x0000_t75" style="width:167.98pt;height:30.75pt">
            <v:imagedata r:id="rId20" o:title=""/>
          </v:shape>
        </w:pic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Kingsley Migration correspondent</w:t>
      </w:r>
    </w:p>
    <w:p>
      <w:pPr>
        <w:pStyle w:val="Normal467"/>
        <w:keepNext/>
        <w:spacing w:before="240" w:after="0" w:line="340" w:lineRule="atLeast"/>
        <w:ind w:left="0" w:right="0" w:firstLine="0"/>
        <w:jc w:val="left"/>
      </w:pPr>
      <w:bookmarkStart w:id="933" w:name="Body_465"/>
      <w:bookmarkEnd w:id="933"/>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891" style="position:absolute;z-index:252612608"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said Donald Tusk, president of the European Council, with all the confidence of a magician at a circus, "we will close the western Balkans route." It is a hubristic claim - but one that nevertheless reflects the new hardline agenda that much of Europe's top brass hopes to push through during the migration summit between European and Turkish leaders.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EU migration summit stalls as Turkey ups demands - live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if by magic, Tusk and his allies seek to end the European refugee crisis in two clean movements. First, by rubber-stamping the closure of the Macedonian-Greek border, where hundreds of thousands of refugees have crossed in the past year in their march towards northern Europe. Second, by strong-arming Turkey into readmitting most, if not all, of those who continue to land on the Greek islands in their thousands each day.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Tusk's logic is straightforward. If the Macedonian border can be shut, then the crisis can be contained in Greece. And if refugees can be returned to Turkey, then the damage wrought on cash-strapped Greece will in turn become manageable. Even if Tusk's plan has obvious moral implications - it risks undermining the 1951 refugee convention, which was one of the seminal human achievements of the post-Holocaust era - one can understand its practical appeal for European politicians.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has become familiar throughout this migration crisis, the logic of Europe's leadership does not acknowledge the reality on the ground. For a start, Turkey's compliance is not a foregone conclusion. The Turkish government will be less keen on re-accepting those who make the journey by boat if Europe does not, as a quid pro quo, formally resettle significant numbers of the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currently on Turkish soil.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if such a formal resettlement scheme emerges, it may take months before Turkey is logistically able to reaccept large numbers of people. Turkey must in turn arrange readmission agreements with the countries where the migrants come from - and this kind of wrangling will take time.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interim, increasing numbers will continue to reach Greece. If Tusk's Macedonian plan works, then Greece faces a dystopian nightmare ; it will become a cage for hundreds of thousands of foreigners, with local authorities lacking the resources needed to house or process them.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only if the Balkans can in fact be hermetically sealed off from Greece. Past experience suggests that it cannot. In the early 1990s, following the collapse of the Albanian dictatorship, at least 250,000 Albanians made the perilous crossing over the mountainous Greek-Albanian border. Aid workers say a few Syrians now are beginning to try the same route. Some may reinvigorate the Albanian-Italian maritime smuggling route, which was once a major thoroughfare for asylum seekers.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Greek-Bulgarian land border, which was used by about 30,000 people in 2015 despite the construction of a fence along parts of its length. Finally, some analysts expect a spike in illegal crossings of the Black Sea from northern Turkey towards Ukraine and the eastern Balkans. Where there is a wall, there is usually a way of getting round it.</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467"/>
      </w:pPr>
    </w:p>
    <w:p>
      <w:pPr>
        <w:pStyle w:val="Normal467"/>
        <w:ind w:left="200"/>
        <w:sectPr>
          <w:type w:val="continuous"/>
          <w:pgMar w:top="840" w:right="1000" w:bottom="840" w:left="1000" w:header="400" w:footer="400"/>
          <w:pgNumType w:fmt="decimal"/>
          <w:cols w:space="720"/>
        </w:sectPr>
      </w:pPr>
      <w:r>
        <w:br/>
      </w:r>
      <w:r>
        <w:pict>
          <v:line id="_x0000_s2892" style="position:absolute;z-index:252613632"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342"/>
          <w:headerReference w:type="default" r:id="rId3343"/>
          <w:footerReference w:type="even" r:id="rId3344"/>
          <w:footerReference w:type="default" r:id="rId3345"/>
          <w:headerReference w:type="first" r:id="rId3346"/>
          <w:footerReference w:type="first" r:id="rId3347"/>
          <w:pgSz w:w="12240" w:h="15840"/>
          <w:pgMar w:top="840" w:right="1000" w:bottom="840" w:left="1000" w:header="400" w:footer="400"/>
          <w:pgNumType w:fmt="decimal"/>
          <w:cols w:space="720"/>
          <w:titlePg w:val="0"/>
        </w:sectPr>
      </w:pPr>
    </w:p>
    <w:p>
      <w:pPr>
        <w:pStyle w:val="Normal468"/>
      </w:pPr>
      <w:bookmarkStart w:id="934" w:name="Bookmark_468"/>
      <w:bookmarkEnd w:id="934"/>
    </w:p>
    <w:p>
      <w:pPr>
        <w:pStyle w:val="Normal468"/>
      </w:pPr>
      <w:r>
        <w:pict>
          <v:shape id="_x0000_i2893" type="#_x0000_t75" alt="LexisNexis®" style="width:147.75pt;height:30pt">
            <v:imagedata r:id="rId18" o:title=""/>
          </v:shape>
        </w:pict>
      </w:r>
      <w:r>
        <w:cr/>
      </w:r>
    </w:p>
    <w:p>
      <w:pPr>
        <w:pStyle w:val="Heading1466"/>
        <w:keepNext w:val="0"/>
        <w:spacing w:after="200" w:line="340" w:lineRule="atLeast"/>
        <w:ind w:left="0" w:right="0" w:firstLine="0"/>
        <w:jc w:val="center"/>
      </w:pPr>
      <w:hyperlink r:id="rId3348" w:history="1">
        <w:r>
          <w:rPr>
            <w:rFonts w:ascii="arial" w:eastAsia="arial" w:hAnsi="arial" w:cs="arial"/>
            <w:b/>
            <w:i/>
            <w:strike w:val="0"/>
            <w:color w:val="0077CC"/>
            <w:sz w:val="28"/>
            <w:u w:val="single"/>
            <w:vertAlign w:val="baseline"/>
          </w:rPr>
          <w:t>New Zealand offers to take 267 asylum seekers, including 37 babies, from Australia; The country's prime minister, John Key, says the 'sensible and compassionate' offer still stands despite Australia 'historically rejecting it'</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2016 Tuesday 12:50 AM GMT</w:t>
      </w:r>
    </w:p>
    <w:p>
      <w:pPr>
        <w:pStyle w:val="Normal468"/>
        <w:keepNext w:val="0"/>
        <w:spacing w:after="0" w:line="240" w:lineRule="atLeast"/>
        <w:ind w:right="0"/>
        <w:jc w:val="both"/>
      </w:pPr>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68"/>
        <w:keepNext w:val="0"/>
        <w:spacing w:before="120" w:after="0" w:line="220" w:lineRule="atLeast"/>
        <w:ind w:left="0" w:right="0" w:firstLine="0"/>
        <w:jc w:val="left"/>
      </w:pPr>
      <w:r>
        <w:br/>
      </w:r>
      <w:r>
        <w:pict>
          <v:shape id="_x0000_i2894" type="#_x0000_t75" style="width:167.98pt;height:30.75pt">
            <v:imagedata r:id="rId20" o:title=""/>
          </v:shape>
        </w:pic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Davidson</w:t>
      </w:r>
    </w:p>
    <w:p>
      <w:pPr>
        <w:pStyle w:val="Normal468"/>
        <w:keepNext/>
        <w:spacing w:before="240" w:after="0" w:line="340" w:lineRule="atLeast"/>
        <w:ind w:left="0" w:right="0" w:firstLine="0"/>
        <w:jc w:val="left"/>
      </w:pPr>
      <w:bookmarkStart w:id="935" w:name="Body_466"/>
      <w:bookmarkEnd w:id="935"/>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895" style="position:absolute;z-index:252614656"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seekers facing deportation to Nauru and Manus Island by the Australian government could go to New Zealand if they are found to be refugees, the country's prime minister has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John Key indicated his country could provide a solution to the standoff over the 267 people slated to be returned to offshore processing centres.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#LetThemStay: thousands rally Australia-wide against offshore detention of asylum seekers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agreement was brokered between his and the then prime minister Julia Gillard's government. The agreement allows for New Zealand to take 150 refugees a year from Australia's immigration system as part of its annual intake of 750 people.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reiterated the "sensible and compassionate" offer still stood, if Australia asked, Fairfax reported.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the Australians have said no but it is part of the 750 allocation that we have and if they wanted us to take people then - subject to them meeting the criteria - the New Zealand government would be obliged to do that because we've given that commitment that we'd do so," Key said ahead of a meeting with the Australian prime minister, Malcolm Turnbull.</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Guardian Australia reported that Australia had never taken up the offer but it remained open, despite the former prime minister, Tony Abbott, effectively shelving when he took office.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facing deportation are 37 babies born in Australia to asylum seeker parents, and another 54 children, some of whom are attending school. A high court decision this month ruled Australia's offshore processing regime legal. The government had introduced retrospective legislation after the case had begun.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said it was "potentially possible" the 37 babies could be accepted by New Zealand but "it would need to fit within the criteria that they are refugees as defined by the broader category that we take".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it go ahead, a transfer would probably have to happen after July. A spokeswoman for New Zealand's immigration minister, Michael Woodhouse, told Guardian Australia this year's 150 places had been absorbed into the total 750 and used to accommodate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Key's suggestion is likely to fuel community pressure on the Australian government over its plans to return the asylum seekers to Manus and Nauru, where abuses against asylum seekers have been documented. Mass protests have called for an amnesty allowing the asylum seekers - and particularly the Australian-born babies and their families - to be allowed to stay.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Churches offer sanctuary to asylum seekers facing deportation to Nauru</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leaders on both sides of politics have offered to take the asylum seekers, and a number of churches have offered sanctuary - an ancient biblical concept that is not legally recognised in Australian law.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Brisbane hospital has refused to discharge a baby, known as Asha, because it believes Nauru is not a safe environment for a child. Other medical workers have also spoken out in defiance of the Border Force Act which criminalises the discussion of detention conditions by "entrusted persons".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leading medical journal the Lancet described Australia's offshore detention policies as "scandalously objectionable".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Turnbull and Australia's immigration minister, Peter Dutton, have said the government must continue its hard-line stance to prevent a resurgence in people smuggling.</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2016</w:t>
      </w:r>
    </w:p>
    <w:p>
      <w:pPr>
        <w:pStyle w:val="Normal468"/>
      </w:pPr>
    </w:p>
    <w:p>
      <w:pPr>
        <w:pStyle w:val="Normal468"/>
        <w:ind w:left="200"/>
        <w:sectPr>
          <w:type w:val="continuous"/>
          <w:pgMar w:top="840" w:right="1000" w:bottom="840" w:left="1000" w:header="400" w:footer="400"/>
          <w:pgNumType w:fmt="decimal"/>
          <w:cols w:space="720"/>
        </w:sectPr>
      </w:pPr>
      <w:r>
        <w:br/>
      </w:r>
      <w:r>
        <w:pict>
          <v:line id="_x0000_s2896" style="position:absolute;z-index:252615680"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349"/>
          <w:headerReference w:type="default" r:id="rId3350"/>
          <w:footerReference w:type="even" r:id="rId3351"/>
          <w:footerReference w:type="default" r:id="rId3352"/>
          <w:headerReference w:type="first" r:id="rId3353"/>
          <w:footerReference w:type="first" r:id="rId3354"/>
          <w:pgSz w:w="12240" w:h="15840"/>
          <w:pgMar w:top="840" w:right="1000" w:bottom="840" w:left="1000" w:header="400" w:footer="400"/>
          <w:pgNumType w:fmt="decimal"/>
          <w:cols w:space="720"/>
          <w:titlePg w:val="0"/>
        </w:sectPr>
      </w:pPr>
    </w:p>
    <w:p>
      <w:pPr>
        <w:pStyle w:val="Normal469"/>
      </w:pPr>
      <w:bookmarkStart w:id="936" w:name="Bookmark_469"/>
      <w:bookmarkEnd w:id="936"/>
    </w:p>
    <w:p>
      <w:pPr>
        <w:pStyle w:val="Normal469"/>
      </w:pPr>
      <w:r>
        <w:pict>
          <v:shape id="_x0000_i2897" type="#_x0000_t75" alt="LexisNexis®" style="width:147.75pt;height:30pt">
            <v:imagedata r:id="rId18" o:title=""/>
          </v:shape>
        </w:pict>
      </w:r>
      <w:r>
        <w:cr/>
      </w:r>
    </w:p>
    <w:p>
      <w:pPr>
        <w:pStyle w:val="Heading1467"/>
        <w:keepNext w:val="0"/>
        <w:spacing w:after="200" w:line="340" w:lineRule="atLeast"/>
        <w:ind w:left="0" w:right="0" w:firstLine="0"/>
        <w:jc w:val="center"/>
      </w:pPr>
      <w:hyperlink r:id="rId3355" w:history="1">
        <w:r>
          <w:rPr>
            <w:rFonts w:ascii="arial" w:eastAsia="arial" w:hAnsi="arial" w:cs="arial"/>
            <w:b/>
            <w:i/>
            <w:strike w:val="0"/>
            <w:color w:val="0077CC"/>
            <w:sz w:val="28"/>
            <w:u w:val="single"/>
            <w:vertAlign w:val="baseline"/>
          </w:rPr>
          <w:t>Immigration bill 'treats devolved governments as second class'; Bill is attempt by Westminster to bypass Holyrood in key areas of housing and child protection, says Scottish Refugee Council</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2016 Thursday 12:07 PM GMT</w:t>
      </w:r>
    </w:p>
    <w:p>
      <w:pPr>
        <w:pStyle w:val="Normal469"/>
        <w:keepNext w:val="0"/>
        <w:spacing w:after="0" w:line="240" w:lineRule="atLeast"/>
        <w:ind w:right="0"/>
        <w:jc w:val="both"/>
      </w:pPr>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69"/>
        <w:keepNext w:val="0"/>
        <w:spacing w:before="120" w:after="0" w:line="220" w:lineRule="atLeast"/>
        <w:ind w:left="0" w:right="0" w:firstLine="0"/>
        <w:jc w:val="left"/>
      </w:pPr>
      <w:r>
        <w:br/>
      </w:r>
      <w:r>
        <w:pict>
          <v:shape id="_x0000_i2898" type="#_x0000_t75" style="width:167.98pt;height:30.75pt">
            <v:imagedata r:id="rId20" o:title=""/>
          </v:shape>
        </w:pic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 Scotland correspondent</w:t>
      </w:r>
    </w:p>
    <w:p>
      <w:pPr>
        <w:pStyle w:val="Normal469"/>
        <w:keepNext/>
        <w:spacing w:before="240" w:after="0" w:line="340" w:lineRule="atLeast"/>
        <w:ind w:left="0" w:right="0" w:firstLine="0"/>
        <w:jc w:val="left"/>
      </w:pPr>
      <w:bookmarkStart w:id="937" w:name="Body_467"/>
      <w:bookmarkEnd w:id="937"/>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899" style="position:absolute;z-index:252616704"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immigration bill represents an attempt by the UK government to circumvent the Scottish parliament in key areas of housing, child protection and licensing, according to the Scottish Refugee Council, which has accused Westminster of treating devolved administrations as "second class".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a debate in Holyrood on Thursday afternoon, a coalition of housing bodies - including Shelter Scotland and the Scottish Association of Landlords - is urging the Scottish parliament to call for a halt to the bill, which it describes as "a nadir in UK government legislative practice vis-à-vis rest of the UK".</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 - which campaigners believe will encourage landlord discrimination and trafficking - includes provisions impacting on licensing, tenancy law, evictions and safeguarding the wellbeing of children, all of which fall within the legislative competence of the Scottish parliament.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embedding proper scrutiny of the provisions that impact on devolved areas into the passage of legislation at Westminster, the UK government plans to invoke wide "Henry VIII" powers available to the home secretary to legislate at a later date. This could mean potentially sweeping regulations that revoke provisions in acts of the Scottish parliament, without any role or say for Holyrood and its MSPs.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Scotland: cold weather but warm welcome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before the Holyrood members' debate, the coalition, led by the Scottish Refugee Council, argues: "Such a scrutiny and accountability gap is serious in inter-parliamentary terms as these provisions impact on and may even alter the legislative competence of the Scottish parliament as well as in terms of fettering the capability of that parliament to safeguard the integrity of its housing and eviction law; its duties on local authorities to safeguard the wellbeing of children; and the obligations it has placed on councils in Scotland that are inclusive of unaccompanied migrant children who are classed as looked after as well as care leavers as they transition into adulthood."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of Lords constitution committee criticised the bill on similar grounds in early January.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Refugee Council policy officer Graham O'Neill said: "This vicious, ill-conceived and rushed bill mandates the state-sanctioned destitution of refugee children and families. It also outsources the role of immigration officers to thousands of private landlords across the country, the impact of which will be felt by all Scots seeking to rent from a private landlord. It is a step too far for the UK government that has already gone down a road of undermining the very basic rights that no one should be without and turning the UK into an immigration state.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of how these and other aspects of the bill will operate in Scotland, Wales and Northern Ireland is not included in the bill. Instead there will be little or no scrutiny as they will be relegated to regulations. At best this treats the devolved nations as second class. At worst it reflects an effort on the part of the UK government to circumvent the competences of the Scottish parliament in housing, child protection and licensing."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Campaigners hope the debate in the Scottish parliament, tabled by SNP MSP Christian Allard, will galvanise cross-party opposition to the bill in the same way that Scottish parties have recently organised against Westminster's trade union bill. </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2016</w:t>
      </w:r>
    </w:p>
    <w:p>
      <w:pPr>
        <w:pStyle w:val="Normal469"/>
      </w:pPr>
    </w:p>
    <w:p>
      <w:pPr>
        <w:pStyle w:val="Normal469"/>
        <w:ind w:left="200"/>
        <w:sectPr>
          <w:type w:val="continuous"/>
          <w:pgMar w:top="840" w:right="1000" w:bottom="840" w:left="1000" w:header="400" w:footer="400"/>
          <w:pgNumType w:fmt="decimal"/>
          <w:cols w:space="720"/>
        </w:sectPr>
      </w:pPr>
      <w:r>
        <w:br/>
      </w:r>
      <w:r>
        <w:pict>
          <v:line id="_x0000_s2900" style="position:absolute;z-index:252617728"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356"/>
          <w:headerReference w:type="default" r:id="rId3357"/>
          <w:footerReference w:type="even" r:id="rId3358"/>
          <w:footerReference w:type="default" r:id="rId3359"/>
          <w:headerReference w:type="first" r:id="rId3360"/>
          <w:footerReference w:type="first" r:id="rId3361"/>
          <w:pgSz w:w="12240" w:h="15840"/>
          <w:pgMar w:top="840" w:right="1000" w:bottom="840" w:left="1000" w:header="400" w:footer="400"/>
          <w:pgNumType w:fmt="decimal"/>
          <w:cols w:space="720"/>
          <w:titlePg w:val="0"/>
        </w:sectPr>
      </w:pPr>
    </w:p>
    <w:p>
      <w:pPr>
        <w:pStyle w:val="Normal470"/>
      </w:pPr>
      <w:bookmarkStart w:id="938" w:name="Bookmark_470"/>
      <w:bookmarkEnd w:id="938"/>
    </w:p>
    <w:p>
      <w:pPr>
        <w:pStyle w:val="Normal470"/>
      </w:pPr>
      <w:r>
        <w:pict>
          <v:shape id="_x0000_i2901" type="#_x0000_t75" alt="LexisNexis®" style="width:147.75pt;height:30pt">
            <v:imagedata r:id="rId18" o:title=""/>
          </v:shape>
        </w:pict>
      </w:r>
      <w:r>
        <w:cr/>
      </w:r>
    </w:p>
    <w:p>
      <w:pPr>
        <w:pStyle w:val="Heading1468"/>
        <w:keepNext w:val="0"/>
        <w:spacing w:after="200" w:line="340" w:lineRule="atLeast"/>
        <w:ind w:left="0" w:right="0" w:firstLine="0"/>
        <w:jc w:val="center"/>
      </w:pPr>
      <w:hyperlink r:id="rId3362" w:history="1">
        <w:r>
          <w:rPr>
            <w:rFonts w:ascii="arial" w:eastAsia="arial" w:hAnsi="arial" w:cs="arial"/>
            <w:b/>
            <w:i/>
            <w:strike w:val="0"/>
            <w:color w:val="0077CC"/>
            <w:sz w:val="28"/>
            <w:u w:val="single"/>
            <w:vertAlign w:val="baseline"/>
          </w:rPr>
          <w:t>Immigration bill 'treats devolved governments as second class'; Bill is attempt by Westminster to bypass Holyrood in key areas of housing and child protection, says Scottish Refugee Council</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2016 Thursday 11:19 AM GMT</w:t>
      </w:r>
    </w:p>
    <w:p>
      <w:pPr>
        <w:pStyle w:val="Normal470"/>
        <w:keepNext w:val="0"/>
        <w:spacing w:after="0" w:line="240" w:lineRule="atLeast"/>
        <w:ind w:right="0"/>
        <w:jc w:val="both"/>
      </w:pPr>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70"/>
        <w:keepNext w:val="0"/>
        <w:spacing w:before="120" w:after="0" w:line="220" w:lineRule="atLeast"/>
        <w:ind w:left="0" w:right="0" w:firstLine="0"/>
        <w:jc w:val="left"/>
      </w:pPr>
      <w:r>
        <w:br/>
      </w:r>
      <w:r>
        <w:pict>
          <v:shape id="_x0000_i2902" type="#_x0000_t75" style="width:167.98pt;height:30.75pt">
            <v:imagedata r:id="rId20" o:title=""/>
          </v:shape>
        </w:pic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 Scotland correspondent</w:t>
      </w:r>
    </w:p>
    <w:p>
      <w:pPr>
        <w:pStyle w:val="Normal470"/>
        <w:keepNext/>
        <w:spacing w:before="240" w:after="0" w:line="340" w:lineRule="atLeast"/>
        <w:ind w:left="0" w:right="0" w:firstLine="0"/>
        <w:jc w:val="left"/>
      </w:pPr>
      <w:bookmarkStart w:id="939" w:name="Body_468"/>
      <w:bookmarkEnd w:id="939"/>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903" style="position:absolute;z-index:252618752"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immigration bill represents an attempt by the UK government to circumvent the Scottish parliament in key areas of housing, child protection and licensing, according to the Scottish Refugee Council, which accuses Westminster of treating devolved administrations as "second class".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a debate in Holyrood on Thursday afternoon, a coalition of housing bodies - including Shelter Scotland and the Scottish Association of Landlords - is urging the Scottish parliament to call for a halt to the bill, which it describes as "a nadir in UK government legislative practice vis-à-vis rest of the UK".</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 - which campaigners believe will encourage landlord discrimination and trafficking - includes provisions impacting on licensing, tenancy law, evictions and safeguarding the wellbeing of children, all of which fall within the legislative competence of the Scottish parliament.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embedding proper scrutiny of the provisions that impact on devolved areas into the passage of legislation at Westminster, the UK government plans to invoke wide "Henry VIII" powers available to the home secretary to legislate at a later date. This could mean potentially sweeping regulations that revoke provisions in acts of the Scottish parliament, without any role or say for Holyrood and its MSPs.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Scotland: cold weather but warm welcome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ahead of the Holyrood members' debate, the coalition, led by the Scottish Refugee Council, argues: "Such a scrutiny and accountability gap is serious in inter-parliamentary terms as these provisions impact on and may even alter the legislative competence of the Scottish parliament as well as in terms of fettering the capability of that parliament to safeguard the integrity of its housing and eviction law; its duties on local authorities to safeguard the wellbeing of children; and the obligations it has placed on councils in Scotland that are inclusive of unaccompanied migrant children who are classed as looked after as well as care leavers as they transition into adulthood."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of Lords constitution committee criticised the bill on similar grounds in early January.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O'Neill, the Scottish Refugee Council's policy officer, said: "This vicious, ill-conceived and rushed bill mandates the state-sanctioned destitution of refugee children and families. It also outsources the role of immigration officers to thousands of private landlords across the country, the impact of which will be felt by all Scots seeking to rent from a private landlord. It is a step too far for the UK government that has already gone down a road of undermining the very basic rights that no one should be without and turning the UK into an immigration state.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of how these and other aspects of the bill will operate in Scotland, Wales and Northern Ireland is not included in the bill. Instead there will be little or no scrutiny as they will be relegated to regulations. At best this treats the devolved nations as second class. At worst it reflects an effort on the part of the UK government to circumvent the competences of the Scottish parliament in housing, child protection and licensing."</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Campaigners hope the debate in the Scottish parliament, tabled by SNP MSP Christian Allard, will galvanise cross-party opposition to the bill in the same way that Scottish parties have recently organised against Westminster's trade union bill. </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2016</w:t>
      </w:r>
    </w:p>
    <w:p>
      <w:pPr>
        <w:pStyle w:val="Normal470"/>
      </w:pPr>
    </w:p>
    <w:p>
      <w:pPr>
        <w:pStyle w:val="Normal470"/>
        <w:ind w:left="200"/>
        <w:sectPr>
          <w:type w:val="continuous"/>
          <w:pgMar w:top="840" w:right="1000" w:bottom="840" w:left="1000" w:header="400" w:footer="400"/>
          <w:pgNumType w:fmt="decimal"/>
          <w:cols w:space="720"/>
        </w:sectPr>
      </w:pPr>
      <w:r>
        <w:br/>
      </w:r>
      <w:r>
        <w:pict>
          <v:line id="_x0000_s2904" style="position:absolute;z-index:252619776"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363"/>
          <w:headerReference w:type="default" r:id="rId3364"/>
          <w:footerReference w:type="even" r:id="rId3365"/>
          <w:footerReference w:type="default" r:id="rId3366"/>
          <w:headerReference w:type="first" r:id="rId3367"/>
          <w:footerReference w:type="first" r:id="rId3368"/>
          <w:pgSz w:w="12240" w:h="15840"/>
          <w:pgMar w:top="840" w:right="1000" w:bottom="840" w:left="1000" w:header="400" w:footer="400"/>
          <w:pgNumType w:fmt="decimal"/>
          <w:cols w:space="720"/>
          <w:titlePg w:val="0"/>
        </w:sectPr>
      </w:pPr>
    </w:p>
    <w:p>
      <w:pPr>
        <w:pStyle w:val="Normal471"/>
      </w:pPr>
      <w:bookmarkStart w:id="940" w:name="Bookmark_471"/>
      <w:bookmarkEnd w:id="940"/>
    </w:p>
    <w:p>
      <w:pPr>
        <w:pStyle w:val="Normal471"/>
      </w:pPr>
      <w:r>
        <w:pict>
          <v:shape id="_x0000_i2905" type="#_x0000_t75" alt="LexisNexis®" style="width:147.75pt;height:30pt">
            <v:imagedata r:id="rId18" o:title=""/>
          </v:shape>
        </w:pict>
      </w:r>
      <w:r>
        <w:cr/>
      </w:r>
    </w:p>
    <w:p>
      <w:pPr>
        <w:pStyle w:val="Heading1469"/>
        <w:keepNext w:val="0"/>
        <w:spacing w:after="200" w:line="340" w:lineRule="atLeast"/>
        <w:ind w:left="0" w:right="0" w:firstLine="0"/>
        <w:jc w:val="center"/>
      </w:pPr>
      <w:hyperlink r:id="rId3369" w:history="1">
        <w:r>
          <w:rPr>
            <w:rFonts w:ascii="arial" w:eastAsia="arial" w:hAnsi="arial" w:cs="arial"/>
            <w:b/>
            <w:i/>
            <w:strike w:val="0"/>
            <w:color w:val="0077CC"/>
            <w:sz w:val="28"/>
            <w:u w:val="single"/>
            <w:vertAlign w:val="baseline"/>
          </w:rPr>
          <w:t>Shakespeare's Globe will take Hamlet to 'Jungle' refugee camp; Calais performance will be latest in series company has staged at refugee settlements during its Globe to Globe world tour</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2016 Friday 5:04 PM GMT</w:t>
      </w:r>
    </w:p>
    <w:p>
      <w:pPr>
        <w:pStyle w:val="Normal471"/>
        <w:keepNext w:val="0"/>
        <w:spacing w:after="0" w:line="240" w:lineRule="atLeast"/>
        <w:ind w:right="0"/>
        <w:jc w:val="both"/>
      </w:pPr>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71"/>
        <w:keepNext w:val="0"/>
        <w:spacing w:before="120" w:after="0" w:line="220" w:lineRule="atLeast"/>
        <w:ind w:left="0" w:right="0" w:firstLine="0"/>
        <w:jc w:val="left"/>
      </w:pPr>
      <w:r>
        <w:br/>
      </w:r>
      <w:r>
        <w:pict>
          <v:shape id="_x0000_i2906" type="#_x0000_t75" style="width:167.98pt;height:30.75pt">
            <v:imagedata r:id="rId20" o:title=""/>
          </v:shape>
        </w:pic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STAGE</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Brown Arts correspondent</w:t>
      </w:r>
    </w:p>
    <w:p>
      <w:pPr>
        <w:pStyle w:val="Normal471"/>
        <w:keepNext/>
        <w:spacing w:before="240" w:after="0" w:line="340" w:lineRule="atLeast"/>
        <w:ind w:left="0" w:right="0" w:firstLine="0"/>
        <w:jc w:val="left"/>
      </w:pPr>
      <w:bookmarkStart w:id="941" w:name="Body_469"/>
      <w:bookmarkEnd w:id="941"/>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907" style="position:absolute;z-index:252620800"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Shakespeare's Globe is taking its world touring production of Hamlet to the "Jungle" refugee camp in Calais.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its Globe to Globe tour, which aims to play Hamlet to every country in the world by 23 April, would arrive in Calais for a one-off performance in the camp next Wednesday.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staged in partnership with the Good Chance theatre and performance project created in the camp by the playwrights Joe Murphy and Joe Robertson.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Bird, producer of Globe to Globe, said: "We had heard what the guys were doing at Good Chance and we decided it would be a great thing for us to take our Hamlet to the camp.</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people there from all over the world and because Good Chance are doing such a brilliant job of making a performance a thing ... it just felt like the right thing to do."</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horror of the Calais refugee camp: 'We feel like we are dying slowly'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 said it had become obvious that there would a handful of countries where it was just too dangerous to enter, such as Libya and Syria.</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company performed for 200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Zaatari camp in Jordan, near the Syrian border.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will be the latest in a series of performances in refugee settlements that have come unexpectedly in to the Hamlet tour," said Bird.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Reaction at the camps wassurprise, then joy and enthusiasm, he said. "People love watching the show and they love talking to the actors afterwards."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reaction in Calais will be remains to be seen. "You just never know, predicting what an audience is going to be like on a tour like this is a mug's game."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Globe to Globe tour began in April 2014 and so far has travelled more than 266,000km and visited 165 countries. Last Wednesday the production was in the city of Moroni, the federal capital of the Comoros, an archipelago nation in the Indian Ocean.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it will travel to the Seychelles, where it will be performed on the University of Seychelles campus.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Dromgoole, artistic director of Shakespeare's Globe, said Zaatari had been a highlight "amongst a host of treasurable moments".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"Playing to a vibrant audience from the very young to the very old, the stage regularly besieged by infants who wanted to join in, the show interrupted by a biblical sandstorm, and finishing to roars of appreciation at the death of Claudius, it was an experience we will never forget."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memorable shows include performing in front of 3,000 people in Mexico in front of Yucatan cathedral, the oldest on mainland America, built the year before Shakespeare wrote Hamlet.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Somaliland, Shakespeare's Globe became the first foreign company to stage a full play in 23 years.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Chance has been at Calais since October with a mission statement that says: "We believe expression is a basic human right for all. In a situation as terrible as this, it is essential."</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daytime schedule at Good Chance can include writing workshops, music lessons, dance, acting and performance.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evening, Good Chance hosts communal events that have included poetry slams, stand-up comedy, acoustic sets, theatre performances, rap battles, film nights and mass chill outs. </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2016</w:t>
      </w:r>
    </w:p>
    <w:p>
      <w:pPr>
        <w:pStyle w:val="Normal471"/>
      </w:pPr>
    </w:p>
    <w:p>
      <w:pPr>
        <w:pStyle w:val="Normal471"/>
        <w:ind w:left="200"/>
        <w:sectPr>
          <w:type w:val="continuous"/>
          <w:pgMar w:top="840" w:right="1000" w:bottom="840" w:left="1000" w:header="400" w:footer="400"/>
          <w:pgNumType w:fmt="decimal"/>
          <w:cols w:space="720"/>
        </w:sectPr>
      </w:pPr>
      <w:r>
        <w:br/>
      </w:r>
      <w:r>
        <w:pict>
          <v:line id="_x0000_s2908" style="position:absolute;z-index:252621824"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370"/>
          <w:headerReference w:type="default" r:id="rId3371"/>
          <w:footerReference w:type="even" r:id="rId3372"/>
          <w:footerReference w:type="default" r:id="rId3373"/>
          <w:headerReference w:type="first" r:id="rId3374"/>
          <w:footerReference w:type="first" r:id="rId3375"/>
          <w:pgSz w:w="12240" w:h="15840"/>
          <w:pgMar w:top="840" w:right="1000" w:bottom="840" w:left="1000" w:header="400" w:footer="400"/>
          <w:pgNumType w:fmt="decimal"/>
          <w:cols w:space="720"/>
          <w:titlePg w:val="0"/>
        </w:sectPr>
      </w:pPr>
    </w:p>
    <w:p>
      <w:pPr>
        <w:pStyle w:val="Normal472"/>
      </w:pPr>
      <w:bookmarkStart w:id="942" w:name="Bookmark_472"/>
      <w:bookmarkEnd w:id="942"/>
    </w:p>
    <w:p>
      <w:pPr>
        <w:pStyle w:val="Normal472"/>
      </w:pPr>
      <w:r>
        <w:pict>
          <v:shape id="_x0000_i2909" type="#_x0000_t75" alt="LexisNexis®" style="width:147.75pt;height:30pt">
            <v:imagedata r:id="rId18" o:title=""/>
          </v:shape>
        </w:pict>
      </w:r>
      <w:r>
        <w:cr/>
      </w:r>
    </w:p>
    <w:p>
      <w:pPr>
        <w:pStyle w:val="Heading1470"/>
        <w:keepNext w:val="0"/>
        <w:spacing w:after="200" w:line="340" w:lineRule="atLeast"/>
        <w:ind w:left="0" w:right="0" w:firstLine="0"/>
        <w:jc w:val="center"/>
      </w:pPr>
      <w:hyperlink r:id="rId3376" w:history="1">
        <w:r>
          <w:rPr>
            <w:rFonts w:ascii="arial" w:eastAsia="arial" w:hAnsi="arial" w:cs="arial"/>
            <w:b/>
            <w:i/>
            <w:strike w:val="0"/>
            <w:color w:val="0077CC"/>
            <w:sz w:val="28"/>
            <w:u w:val="single"/>
            <w:vertAlign w:val="baseline"/>
          </w:rPr>
          <w:t>Justin Trudeau faces challenging inbox as Canada's new prime minister; The Liberal leader promised a positive, ambitious and hopeful vision with sweeping policy changes on drug laws, tax, climate change and electoral reform</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2015 Wednesday 4:57 PM GMT</w:t>
      </w:r>
    </w:p>
    <w:p>
      <w:pPr>
        <w:pStyle w:val="Normal472"/>
        <w:keepNext w:val="0"/>
        <w:spacing w:after="0" w:line="240" w:lineRule="atLeast"/>
        <w:ind w:right="0"/>
        <w:jc w:val="both"/>
      </w:pPr>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72"/>
        <w:keepNext w:val="0"/>
        <w:spacing w:before="120" w:after="0" w:line="220" w:lineRule="atLeast"/>
        <w:ind w:left="0" w:right="0" w:firstLine="0"/>
        <w:jc w:val="left"/>
      </w:pPr>
      <w:r>
        <w:br/>
      </w:r>
      <w:r>
        <w:pict>
          <v:shape id="_x0000_i2910" type="#_x0000_t75" style="width:167.98pt;height:30.75pt">
            <v:imagedata r:id="rId20" o:title=""/>
          </v:shape>
        </w:pic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Murphy in Montreal</w:t>
      </w:r>
    </w:p>
    <w:p>
      <w:pPr>
        <w:pStyle w:val="Normal472"/>
        <w:keepNext/>
        <w:spacing w:before="240" w:after="0" w:line="340" w:lineRule="atLeast"/>
        <w:ind w:left="0" w:right="0" w:firstLine="0"/>
        <w:jc w:val="left"/>
      </w:pPr>
      <w:bookmarkStart w:id="943" w:name="Body_470"/>
      <w:bookmarkEnd w:id="943"/>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911" style="position:absolute;z-index:252622848"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prime minister-elect, Justin Trudeau, fresh from Monday's decisive electoral victory, will have his work cut out for him when it comes to implementing his ambitious policy agenda.</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Justin Trudeau's Canada victory is also a win for the nation's marijuana industry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43, and his team set the bar high in their campaign platform, promising sweeping policy changes on everything from drug laws - he pledged to legalize marijuana - to the appointment of senators, climate change policy, and relationships with Canada's Aboriginal population.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Liberals have also committed to increasing - and fast-tracking -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brought into Canada from 10,000 to 25,000, boosting foreign aid, scrapping Canada's purchase of F-35 fighter jets, and ending the country's combat efforts in the US-led coalition against Isis in Iraq.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pocketbook issues, they have pledged to slash taxes for the middle class while raising them for the wealthiest Canadians and rolling out an infrastructure plan that will put the country into three consecutive deficit budgets.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their campaign pledges include a wide variety of electoral reforms, from eliminating the country's "first-past-the-post" system of electing governments to studying measures like mandatory and online voting.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tweet sent from Trudeau's official social media account on election night read simply: "Ready."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victory speech in the early hours of Tuesday morning in Montreal, Trudeau said Canadians had spoken loudly in favour of a government "with a vision and an agenda for this country that is positive and ambitious and hopeful".</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make that vision a reality" he said. "I will be that prime minister."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 of former prime minister Pierre Trudeau and leader of the Liberal party won a surprise majority, taking 184 of the 338 seats in parliament with representatives in every province and roughly 40% of the popular vote.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sound defeat for the outgoing Conservative prime minister, Stephen Harper, who has been in power since 2006. His party has been relegated to the official opposition benches.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was seen in part as a referendum on the leadership of Harper and his austerity economics agenda and hawkish foreign policy.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much of Trudeau's plan marks a sharp shift from the policies of his predecessor, he is expected to follow through on Harper's push to ratify the Trans-Pacific Partnership trade deal and continue Canada's support for the proposed Alberta-to-Texas Keystone XL pipeline project.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Liberals have also committed to keeping Harper's controversial C-51 anti-terror legislation, though they have said they will implement a series of amendments including bringing in three-year sunset provisions on some of the most contentious parts of the bill.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among his first tasks will be to assemble a cabinet, which he promised in campaigning would contain an equal number of men and women.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Trudeau's introduction on the world stage will come in a matter of weeks, with a packed international agenda in November that includes a G20 meeting in Turkey, and an Apec summit in the Philippines, a Commonwealth meeting in Malta, and the upcoming climate change summit in Paris. </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2015</w:t>
      </w:r>
    </w:p>
    <w:p>
      <w:pPr>
        <w:pStyle w:val="Normal472"/>
      </w:pPr>
    </w:p>
    <w:p>
      <w:pPr>
        <w:pStyle w:val="Normal472"/>
        <w:ind w:left="200"/>
        <w:sectPr>
          <w:type w:val="continuous"/>
          <w:pgMar w:top="840" w:right="1000" w:bottom="840" w:left="1000" w:header="400" w:footer="400"/>
          <w:pgNumType w:fmt="decimal"/>
          <w:cols w:space="720"/>
        </w:sectPr>
      </w:pPr>
      <w:r>
        <w:br/>
      </w:r>
      <w:r>
        <w:pict>
          <v:line id="_x0000_s2912" style="position:absolute;z-index:252623872"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377"/>
          <w:headerReference w:type="default" r:id="rId3378"/>
          <w:footerReference w:type="even" r:id="rId3379"/>
          <w:footerReference w:type="default" r:id="rId3380"/>
          <w:headerReference w:type="first" r:id="rId3381"/>
          <w:footerReference w:type="first" r:id="rId3382"/>
          <w:pgSz w:w="12240" w:h="15840"/>
          <w:pgMar w:top="840" w:right="1000" w:bottom="840" w:left="1000" w:header="400" w:footer="400"/>
          <w:pgNumType w:fmt="decimal"/>
          <w:cols w:space="720"/>
          <w:titlePg w:val="0"/>
        </w:sectPr>
      </w:pPr>
    </w:p>
    <w:p>
      <w:pPr>
        <w:pStyle w:val="Normal473"/>
      </w:pPr>
      <w:bookmarkStart w:id="944" w:name="Bookmark_473"/>
      <w:bookmarkEnd w:id="944"/>
    </w:p>
    <w:p>
      <w:pPr>
        <w:pStyle w:val="Normal473"/>
      </w:pPr>
      <w:r>
        <w:pict>
          <v:shape id="_x0000_i2913" type="#_x0000_t75" alt="LexisNexis®" style="width:147.75pt;height:30pt">
            <v:imagedata r:id="rId18" o:title=""/>
          </v:shape>
        </w:pict>
      </w:r>
      <w:r>
        <w:cr/>
      </w:r>
    </w:p>
    <w:p>
      <w:pPr>
        <w:pStyle w:val="Heading1471"/>
        <w:keepNext w:val="0"/>
        <w:spacing w:after="200" w:line="340" w:lineRule="atLeast"/>
        <w:ind w:left="0" w:right="0" w:firstLine="0"/>
        <w:jc w:val="center"/>
      </w:pPr>
      <w:hyperlink r:id="rId3383" w:history="1">
        <w:r>
          <w:rPr>
            <w:rFonts w:ascii="arial" w:eastAsia="arial" w:hAnsi="arial" w:cs="arial"/>
            <w:b/>
            <w:i/>
            <w:strike w:val="0"/>
            <w:color w:val="0077CC"/>
            <w:sz w:val="28"/>
            <w:u w:val="single"/>
            <w:vertAlign w:val="baseline"/>
          </w:rPr>
          <w:t>Shakespeare's Globe to take Hamlet to 'Jungle' refugee camp; Calais performance will be latest in series company has staged at refugee settlements during its Globe to Globe world tour</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2016 Friday 5:30 PM GMT</w:t>
      </w:r>
    </w:p>
    <w:p>
      <w:pPr>
        <w:pStyle w:val="Normal473"/>
        <w:keepNext w:val="0"/>
        <w:spacing w:after="0" w:line="240" w:lineRule="atLeast"/>
        <w:ind w:right="0"/>
        <w:jc w:val="both"/>
      </w:pPr>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73"/>
        <w:keepNext w:val="0"/>
        <w:spacing w:before="120" w:after="0" w:line="220" w:lineRule="atLeast"/>
        <w:ind w:left="0" w:right="0" w:firstLine="0"/>
        <w:jc w:val="left"/>
      </w:pPr>
      <w:r>
        <w:br/>
      </w:r>
      <w:r>
        <w:pict>
          <v:shape id="_x0000_i2914" type="#_x0000_t75" style="width:167.98pt;height:30.75pt">
            <v:imagedata r:id="rId20" o:title=""/>
          </v:shape>
        </w:pic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STAGE</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Brown Arts correspondent</w:t>
      </w:r>
    </w:p>
    <w:p>
      <w:pPr>
        <w:pStyle w:val="Normal473"/>
        <w:keepNext/>
        <w:spacing w:before="240" w:after="0" w:line="340" w:lineRule="atLeast"/>
        <w:ind w:left="0" w:right="0" w:firstLine="0"/>
        <w:jc w:val="left"/>
      </w:pPr>
      <w:bookmarkStart w:id="945" w:name="Body_471"/>
      <w:bookmarkEnd w:id="945"/>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915" style="position:absolute;z-index:252624896"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Shakespeare's Globe is taking its world touring production of Hamlet to the "Jungle" refugee camp in Calais.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theatre company said its Globe to Globe tour, which aims to play Hamlet to every country in the world by 23 April, would arrive in Calais for a one-off performance on Wednesday.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staged in partnership with the Good Chance theatre and performance project created in the camp by the playwrights Joe Murphy and Joe Robertson.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Bird, producer of Globe to Globe, said: "We had heard what the guys were doing at Good Chance and we decided it would be a great thing for us to take our Hamlet to the camp.</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people there from all over the world and because Good Chance are doing such a brilliant job of making a performance a thing ... it just felt like the right thing to do."</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horror of the Calais refugee camp: 'We feel like we are dying slowly'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 said it had become obvious that there would a handful of countries where it was just too dangerous to enter, such as Libya and Syria.</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company performed for 200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Zaatari camp in Jordan, near the Syrian border.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will be the latest in a series of performances in refugee settlements that have come unexpectedly in to the Hamlet tour," said Bird.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Reaction at the camps wassurprise, then joy and enthusiasm, he said. "People love watching the show and they love talking to the actors afterwards."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reaction in Calais will be remains to be seen. "You just never know, predicting what an audience is going to be like on a tour like this is a mug's game."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Globe to Globe tour began in April 2014 and so far has travelled more than 266,000km and visited 165 countries. Last Wednesday the production was in the city of Moroni, the federal capital of the Comoros, an archipelago nation in the Indian Ocean.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it will travel to the Seychelles, where it will be performed on the University of Seychelles campus.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Dromgoole, artistic director of Shakespeare's Globe, said Zaatari had been a highlight "amongst a host of treasurable moments".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"Playing to a vibrant audience from the very young to the very old, the stage regularly besieged by infants who wanted to join in, the show interrupted by a biblical sandstorm, and finishing to roars of appreciation at the death of Claudius, it was an experience we will never forget."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memorable shows include performing in front of 3,000 people in Mexico in front of Yucatan cathedral, the oldest on mainland America, built the year before Shakespeare wrote Hamlet.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Somaliland, Shakespeare's Globe became the first foreign company to stage a full play in 23 years.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Chance has been at Calais since October with a mission statement that says: "We believe expression is a basic human right for all. In a situation as terrible as this, it is essential."</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daytime schedule at Good Chance can include writing workshops, music lessons, dance, acting and performance.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evening, Good Chance hosts communal events that have included poetry slams, stand-up comedy, acoustic sets, theatre performances, rap battles, film nights and mass chill outs. </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2016</w:t>
      </w:r>
    </w:p>
    <w:p>
      <w:pPr>
        <w:pStyle w:val="Normal473"/>
      </w:pPr>
    </w:p>
    <w:p>
      <w:pPr>
        <w:pStyle w:val="Normal473"/>
        <w:ind w:left="200"/>
        <w:sectPr>
          <w:type w:val="continuous"/>
          <w:pgMar w:top="840" w:right="1000" w:bottom="840" w:left="1000" w:header="400" w:footer="400"/>
          <w:pgNumType w:fmt="decimal"/>
          <w:cols w:space="720"/>
        </w:sectPr>
      </w:pPr>
      <w:r>
        <w:br/>
      </w:r>
      <w:r>
        <w:pict>
          <v:line id="_x0000_s2916" style="position:absolute;z-index:252625920"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384"/>
          <w:headerReference w:type="default" r:id="rId3385"/>
          <w:footerReference w:type="even" r:id="rId3386"/>
          <w:footerReference w:type="default" r:id="rId3387"/>
          <w:headerReference w:type="first" r:id="rId3388"/>
          <w:footerReference w:type="first" r:id="rId3389"/>
          <w:pgSz w:w="12240" w:h="15840"/>
          <w:pgMar w:top="840" w:right="1000" w:bottom="840" w:left="1000" w:header="400" w:footer="400"/>
          <w:pgNumType w:fmt="decimal"/>
          <w:cols w:space="720"/>
          <w:titlePg w:val="0"/>
        </w:sectPr>
      </w:pPr>
    </w:p>
    <w:p>
      <w:pPr>
        <w:pStyle w:val="Normal474"/>
      </w:pPr>
      <w:bookmarkStart w:id="946" w:name="Bookmark_474"/>
      <w:bookmarkEnd w:id="946"/>
    </w:p>
    <w:p>
      <w:pPr>
        <w:pStyle w:val="Normal474"/>
      </w:pPr>
      <w:r>
        <w:pict>
          <v:shape id="_x0000_i2917" type="#_x0000_t75" alt="LexisNexis®" style="width:147.75pt;height:30pt">
            <v:imagedata r:id="rId18" o:title=""/>
          </v:shape>
        </w:pict>
      </w:r>
      <w:r>
        <w:cr/>
      </w:r>
    </w:p>
    <w:p>
      <w:pPr>
        <w:pStyle w:val="Heading1472"/>
        <w:keepNext w:val="0"/>
        <w:spacing w:after="200" w:line="340" w:lineRule="atLeast"/>
        <w:ind w:left="0" w:right="0" w:firstLine="0"/>
        <w:jc w:val="center"/>
      </w:pPr>
      <w:hyperlink r:id="rId3390" w:history="1">
        <w:r>
          <w:rPr>
            <w:rFonts w:ascii="arial" w:eastAsia="arial" w:hAnsi="arial" w:cs="arial"/>
            <w:b/>
            <w:i/>
            <w:strike w:val="0"/>
            <w:color w:val="0077CC"/>
            <w:sz w:val="28"/>
            <w:u w:val="single"/>
            <w:vertAlign w:val="baseline"/>
          </w:rPr>
          <w:t>Creating cardboard beds for a more comfortable Christmas on the streets; In the third in our series on STEM and humanitarian crises, a classic engineering solution uses cardboard to help homeless people in Wolverhampton</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2015 Monday 10:53 AM GMT</w:t>
      </w:r>
    </w:p>
    <w:p>
      <w:pPr>
        <w:pStyle w:val="Normal474"/>
        <w:keepNext w:val="0"/>
        <w:spacing w:after="0" w:line="240" w:lineRule="atLeast"/>
        <w:ind w:right="0"/>
        <w:jc w:val="both"/>
      </w:pPr>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74"/>
        <w:keepNext w:val="0"/>
        <w:spacing w:before="120" w:after="0" w:line="220" w:lineRule="atLeast"/>
        <w:ind w:left="0" w:right="0" w:firstLine="0"/>
        <w:jc w:val="left"/>
      </w:pPr>
      <w:r>
        <w:br/>
      </w:r>
      <w:r>
        <w:pict>
          <v:shape id="_x0000_i2918" type="#_x0000_t75" style="width:167.98pt;height:30.75pt">
            <v:imagedata r:id="rId20" o:title=""/>
          </v:shape>
        </w:pic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SCIENCE</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Tash Reith-Banks</w:t>
      </w:r>
    </w:p>
    <w:p>
      <w:pPr>
        <w:pStyle w:val="Normal474"/>
        <w:keepNext/>
        <w:spacing w:before="240" w:after="0" w:line="340" w:lineRule="atLeast"/>
        <w:ind w:left="0" w:right="0" w:firstLine="0"/>
        <w:jc w:val="left"/>
      </w:pPr>
      <w:bookmarkStart w:id="947" w:name="Body_472"/>
      <w:bookmarkEnd w:id="947"/>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919" style="position:absolute;z-index:252626944"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of year brings additional challenges to those living on the streets: the nights are longer and colder, and plummeting temperatures and wet weather increase the risk of illness.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Charities such as Crisis provide food and basic healthcare to around 2,800 people each Christmas in addition to their year-round work; since 2010 homelessness has been on the rise in the UK, with charities anticipating a worsening problem as the impact of cuts to housing benefit and services make themselves felt.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Engineering lifesaving care for premature refugee babies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is it possible to make a difference to the lives of homeless people without fundraising or investment? Psychology graduate and former primary school teacher Elliot Lord has set about doing just that. Having worked on conservation and sustainable living projects in Ecuador and then with refugees in northern India, Lord realised that his home city, Wolverhampton, would benefit from some development work. He moved back to Wolverhampton and started Our Own Future, a community organisation dedicated to creating opportunities for those who lack them and to solving social problems. Crucially, however, his focus was on finding solutions that didn't necessarily involve money or large amounts of funding.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classic engineering start-point: find a problem, set out the limitations, create a solution. Lord decided that Wolverhampton's homeless people were in need of most support, so set about trying to decide a) what the focus should be and b) how to solve it without cash.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homeless people, he discovered that one of the biggest issues was trying to sleep: cold, hard ground causes joint pain making sleep difficult and causing. "I do a lot of research to see what else is going on around the world and saw a video of someone who makes furniture out of card and sells it. I thought aha! That's it: I'm going to do this. It only took three different prototypes before I found the one I'm using now."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Out of the lab and into refugee camps: STEM and humanitarian 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beds are created using a template and waste cardboard donated from a local bike shop. Feedback from homeless users has been positive, and although the project is currently small-scale and local to Wolverhampton and Birmingham, Lord is hoping that the design will have wider applications: "I was contacted by someone in Greece working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although I set out to do this for the homeless it was always in my mind that it could be used for refugees. I definitely want to link with refugee groups and centres."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has set up a site dedicated to the beds, including the free template, which he is keen for people to take and use it themselves. : "Once you've got the template all you have to do is draw around it and cut it out. It takes one hour. [The designs are] public domain, are as easy as possible and free."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best engineering projects are the simplest. Lord's invention may save lives this winter; it will certainly bring comfort to those most in need of it. </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2015</w:t>
      </w:r>
    </w:p>
    <w:p>
      <w:pPr>
        <w:pStyle w:val="Normal474"/>
      </w:pPr>
    </w:p>
    <w:p>
      <w:pPr>
        <w:pStyle w:val="Normal474"/>
        <w:ind w:left="200"/>
        <w:sectPr>
          <w:type w:val="continuous"/>
          <w:pgMar w:top="840" w:right="1000" w:bottom="840" w:left="1000" w:header="400" w:footer="400"/>
          <w:pgNumType w:fmt="decimal"/>
          <w:cols w:space="720"/>
        </w:sectPr>
      </w:pPr>
      <w:r>
        <w:br/>
      </w:r>
      <w:r>
        <w:pict>
          <v:line id="_x0000_s2920"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391"/>
          <w:headerReference w:type="default" r:id="rId3392"/>
          <w:footerReference w:type="even" r:id="rId3393"/>
          <w:footerReference w:type="default" r:id="rId3394"/>
          <w:headerReference w:type="first" r:id="rId3395"/>
          <w:footerReference w:type="first" r:id="rId3396"/>
          <w:pgSz w:w="12240" w:h="15840"/>
          <w:pgMar w:top="840" w:right="1000" w:bottom="840" w:left="1000" w:header="400" w:footer="400"/>
          <w:pgNumType w:fmt="decimal"/>
          <w:cols w:space="720"/>
          <w:titlePg w:val="0"/>
        </w:sectPr>
      </w:pPr>
    </w:p>
    <w:p>
      <w:pPr>
        <w:pStyle w:val="Normal475"/>
      </w:pPr>
      <w:bookmarkStart w:id="948" w:name="Bookmark_475"/>
      <w:bookmarkEnd w:id="948"/>
    </w:p>
    <w:p>
      <w:pPr>
        <w:pStyle w:val="Normal475"/>
      </w:pPr>
      <w:r>
        <w:pict>
          <v:shape id="_x0000_i2921" type="#_x0000_t75" alt="LexisNexis®" style="width:147.75pt;height:30pt">
            <v:imagedata r:id="rId18" o:title=""/>
          </v:shape>
        </w:pict>
      </w:r>
      <w:r>
        <w:cr/>
      </w:r>
    </w:p>
    <w:p>
      <w:pPr>
        <w:pStyle w:val="Heading1473"/>
        <w:keepNext w:val="0"/>
        <w:spacing w:after="200" w:line="340" w:lineRule="atLeast"/>
        <w:ind w:left="0" w:right="0" w:firstLine="0"/>
        <w:jc w:val="center"/>
      </w:pPr>
      <w:hyperlink r:id="rId3397" w:history="1">
        <w:r>
          <w:rPr>
            <w:rFonts w:ascii="arial" w:eastAsia="arial" w:hAnsi="arial" w:cs="arial"/>
            <w:b/>
            <w:i/>
            <w:strike w:val="0"/>
            <w:color w:val="0077CC"/>
            <w:sz w:val="28"/>
            <w:u w:val="single"/>
            <w:vertAlign w:val="baseline"/>
          </w:rPr>
          <w:t>Justin Trudeau faces challenging inbox as Canada's new prime minister; The Liberal leader promised a positive, ambitious and hopeful vision with sweeping policy changes on drug laws, tax, climate change and electoral reform</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2015 Tuesday 5:32 PM GMT</w:t>
      </w:r>
    </w:p>
    <w:p>
      <w:pPr>
        <w:pStyle w:val="Normal475"/>
        <w:keepNext w:val="0"/>
        <w:spacing w:after="0" w:line="240" w:lineRule="atLeast"/>
        <w:ind w:right="0"/>
        <w:jc w:val="both"/>
      </w:pPr>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75"/>
        <w:keepNext w:val="0"/>
        <w:spacing w:before="120" w:after="0" w:line="220" w:lineRule="atLeast"/>
        <w:ind w:left="0" w:right="0" w:firstLine="0"/>
        <w:jc w:val="left"/>
      </w:pPr>
      <w:r>
        <w:br/>
      </w:r>
      <w:r>
        <w:pict>
          <v:shape id="_x0000_i2922" type="#_x0000_t75" style="width:167.98pt;height:30.75pt">
            <v:imagedata r:id="rId20" o:title=""/>
          </v:shape>
        </w:pic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Murphy in Montreal</w:t>
      </w:r>
    </w:p>
    <w:p>
      <w:pPr>
        <w:pStyle w:val="Normal475"/>
        <w:keepNext/>
        <w:spacing w:before="240" w:after="0" w:line="340" w:lineRule="atLeast"/>
        <w:ind w:left="0" w:right="0" w:firstLine="0"/>
        <w:jc w:val="left"/>
      </w:pPr>
      <w:bookmarkStart w:id="949" w:name="Body_473"/>
      <w:bookmarkEnd w:id="949"/>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923" style="position:absolute;z-index:252628992"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prime minister-elect, Justin Trudeau, fresh from Monday's decisive electoral victory, will have his work cut out for him when it comes to implementing his ambitious policy agenda.</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Justin Trudeau's Canada victory is also a win for the nation's marijuana industry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43, and his team set the bar high in their campaign platform, promising sweeping policy changes on everything from drug laws - he pledged to legalize marijuana - to the appointment of senators, climate change policy, and relationships with Canada's Aboriginal population.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Liberals have also committed to increasing - and fast-tracking -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brought into Canada from 10,000 to 25,000, boosting foreign aid, scrapping Canada's purchase of F-35 fighter jets, and ending the country's combat efforts in the US-led coalition against Isis in Iraq.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pocketbook issues, they have pledged to slash taxes for the middle class while raising them for the wealthiest Canadians and rolling out an infrastructure plan that will put the country into three consecutive deficit budgets.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their campaign pledges include a wide variety of electoral reforms, from eliminating the country's "first-past-the-post" system of electing governments to studying measures like mandatory and online voting.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tweet sent from Trudeau's official social media account on election night read simply: "Ready."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victory speech in the early hours of Tuesday morning in Montreal, Trudeau said Canadians had spoken loudly in favour of a government "with a vision and an agenda for this country that is positive and ambitious and hopeful".</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make that vision a reality" he said. "I will be that prime minister."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 of former prime minister Pierre Trudeau and leader of the Liberal party won a surprise majority, taking 184 of the 338 seats in parliament with representatives in every province and roughly 40% of the popular vote.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sound defeat for the outgoing Conservative prime minister, Stephen Harper, who has been in power since 2006. His party has been relegated to the official opposition benches.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was seen in part as a referendum on the leadership of Harper and his austerity economics agenda and hawkish foreign policy.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much of Trudeau's plan marks a sharp shift from the policies of his predecessor, he is expected to follow through on Harper's push to ratify the Trans-Pacific Partnership trade deal and continue Canada's support for the proposed Alberta-to-Texas Keystone XL pipeline project.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Liberals have also committed to keeping Harper's controversial C-51 anti-terror legislation, though they have said they will implement a series of amendments including bringing in three-year sunset provisions on some of the most contentious parts of the bill.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among his first tasks will be to assemble a cabinet, which he promised in campaigning would contain an equal number of men and women.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Trudeau's introduction on the world stage will come in a matter of weeks, with a packed international agenda in November that includes a G20 meeting in Turkey, and an Apec summit in the Philippines, a Commonwealth meeting in Malta, and the upcoming climate change summit in Paris. </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2015</w:t>
      </w:r>
    </w:p>
    <w:p>
      <w:pPr>
        <w:pStyle w:val="Normal475"/>
      </w:pPr>
    </w:p>
    <w:p>
      <w:pPr>
        <w:pStyle w:val="Normal475"/>
        <w:ind w:left="200"/>
        <w:sectPr>
          <w:type w:val="continuous"/>
          <w:pgMar w:top="840" w:right="1000" w:bottom="840" w:left="1000" w:header="400" w:footer="400"/>
          <w:pgNumType w:fmt="decimal"/>
          <w:cols w:space="720"/>
        </w:sectPr>
      </w:pPr>
      <w:r>
        <w:br/>
      </w:r>
      <w:r>
        <w:pict>
          <v:line id="_x0000_s2924" style="position:absolute;z-index:252630016"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398"/>
          <w:headerReference w:type="default" r:id="rId3399"/>
          <w:footerReference w:type="even" r:id="rId3400"/>
          <w:footerReference w:type="default" r:id="rId3401"/>
          <w:headerReference w:type="first" r:id="rId3402"/>
          <w:footerReference w:type="first" r:id="rId3403"/>
          <w:pgSz w:w="12240" w:h="15840"/>
          <w:pgMar w:top="840" w:right="1000" w:bottom="840" w:left="1000" w:header="400" w:footer="400"/>
          <w:pgNumType w:fmt="decimal"/>
          <w:cols w:space="720"/>
          <w:titlePg w:val="0"/>
        </w:sectPr>
      </w:pPr>
    </w:p>
    <w:p>
      <w:pPr>
        <w:pStyle w:val="Normal476"/>
      </w:pPr>
      <w:bookmarkStart w:id="950" w:name="Bookmark_476"/>
      <w:bookmarkEnd w:id="950"/>
    </w:p>
    <w:p>
      <w:pPr>
        <w:pStyle w:val="Normal476"/>
      </w:pPr>
      <w:r>
        <w:pict>
          <v:shape id="_x0000_i2925" type="#_x0000_t75" alt="LexisNexis®" style="width:147.75pt;height:30pt">
            <v:imagedata r:id="rId18" o:title=""/>
          </v:shape>
        </w:pict>
      </w:r>
      <w:r>
        <w:cr/>
      </w:r>
    </w:p>
    <w:p>
      <w:pPr>
        <w:pStyle w:val="Heading1474"/>
        <w:keepNext w:val="0"/>
        <w:spacing w:after="200" w:line="340" w:lineRule="atLeast"/>
        <w:ind w:left="0" w:right="0" w:firstLine="0"/>
        <w:jc w:val="center"/>
      </w:pPr>
      <w:hyperlink r:id="rId3404" w:history="1">
        <w:r>
          <w:rPr>
            <w:rFonts w:ascii="arial" w:eastAsia="arial" w:hAnsi="arial" w:cs="arial"/>
            <w:b/>
            <w:i/>
            <w:strike w:val="0"/>
            <w:color w:val="0077CC"/>
            <w:sz w:val="28"/>
            <w:u w:val="single"/>
            <w:vertAlign w:val="baseline"/>
          </w:rPr>
          <w:t>Justin Trudeau faces challenging inbox as Canada's new prime minister; The Liberal leader promised a positive, ambitious and hopeful vision with sweeping policy changes on drug laws, tax, climate change and electoral reform</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2015 Wednesday 4:57 PM GMT</w:t>
      </w:r>
    </w:p>
    <w:p>
      <w:pPr>
        <w:pStyle w:val="Normal476"/>
        <w:keepNext w:val="0"/>
        <w:spacing w:after="0" w:line="240" w:lineRule="atLeast"/>
        <w:ind w:right="0"/>
        <w:jc w:val="both"/>
      </w:pPr>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76"/>
        <w:keepNext w:val="0"/>
        <w:spacing w:before="120" w:after="0" w:line="220" w:lineRule="atLeast"/>
        <w:ind w:left="0" w:right="0" w:firstLine="0"/>
        <w:jc w:val="left"/>
      </w:pPr>
      <w:r>
        <w:br/>
      </w:r>
      <w:r>
        <w:pict>
          <v:shape id="_x0000_i2926" type="#_x0000_t75" style="width:167.98pt;height:30.75pt">
            <v:imagedata r:id="rId20" o:title=""/>
          </v:shape>
        </w:pic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Murphy in Montreal</w:t>
      </w:r>
    </w:p>
    <w:p>
      <w:pPr>
        <w:pStyle w:val="Normal476"/>
        <w:keepNext/>
        <w:spacing w:before="240" w:after="0" w:line="340" w:lineRule="atLeast"/>
        <w:ind w:left="0" w:right="0" w:firstLine="0"/>
        <w:jc w:val="left"/>
      </w:pPr>
      <w:bookmarkStart w:id="951" w:name="Body_474"/>
      <w:bookmarkEnd w:id="951"/>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927" style="position:absolute;z-index:252631040"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prime minister-elect, Justin Trudeau, fresh from Monday's decisive electoral victory, will have his work cut out for him when it comes to implementing his ambitious policy agenda.</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Justin Trudeau's Canada victory is also a win for the nation's marijuana industry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43, and his team set the bar high in their campaign platform, promising sweeping policy changes on everything from drug laws - he pledged to legalize marijuana - to the appointment of senators, climate change policy, and relationships with Canada's Aboriginal population.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Liberals have also committed to increasing - and fast-tracking -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brought into Canada from 10,000 to 25,000, boosting foreign aid, scrapping Canada's purchase of F-35 fighter jets, and ending the country's combat efforts in the US-led coalition against Isis in Iraq.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pocketbook issues, they have pledged to slash taxes for the middle class while raising them for the wealthiest Canadians and rolling out an infrastructure plan that will put the country into three consecutive deficit budgets.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their campaign pledges include a wide variety of electoral reforms, from eliminating the country's "first-past-the-post" system of electing governments to studying measures like mandatory and online voting.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tweet sent from Trudeau's official social media account on election night read simply: "Ready."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victory speech in the early hours of Tuesday morning in Montreal, Trudeau said Canadians had spoken loudly in favour of a government "with a vision and an agenda for this country that is positive and ambitious and hopeful".</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make that vision a reality" he said. "I will be that prime minister."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 of former prime minister Pierre Trudeau and leader of the Liberal party won a surprise majority, taking 184 of the 338 seats in parliament with representatives in every province and roughly 40% of the popular vote.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sound defeat for the outgoing Conservative prime minister, Stephen Harper, who has been in power since 2006. His party has been relegated to the official opposition benches.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was seen in part as a referendum on the leadership of Harper and his austerity economics agenda and hawkish foreign policy.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much of Trudeau's plan marks a sharp shift from the policies of his predecessor, he is expected to follow through on Harper's push to ratify the Trans-Pacific Partnership trade deal and continue Canada's support for the proposed Alberta-to-Texas Keystone XL pipeline project.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Liberals have also committed to keeping Harper's controversial C-51 anti-terror legislation, though they have said they will implement a series of amendments including bringing in three-year sunset provisions on some of the most contentious parts of the bill.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among his first tasks will be to assemble a cabinet, which he promised in campaigning would contain an equal number of men and women.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Trudeau's introduction on the world stage will come in a matter of weeks, with a packed international agenda in November that includes a G20 meeting in Turkey, and an Apec summit in the Philippines, a Commonwealth meeting in Malta, and the upcoming climate change summit in Paris. </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2015</w:t>
      </w:r>
    </w:p>
    <w:p>
      <w:pPr>
        <w:pStyle w:val="Normal476"/>
      </w:pPr>
    </w:p>
    <w:p>
      <w:pPr>
        <w:pStyle w:val="Normal476"/>
        <w:ind w:left="200"/>
        <w:sectPr>
          <w:type w:val="continuous"/>
          <w:pgMar w:top="840" w:right="1000" w:bottom="840" w:left="1000" w:header="400" w:footer="400"/>
          <w:pgNumType w:fmt="decimal"/>
          <w:cols w:space="720"/>
        </w:sectPr>
      </w:pPr>
      <w:r>
        <w:br/>
      </w:r>
      <w:r>
        <w:pict>
          <v:line id="_x0000_s2928" style="position:absolute;z-index:252632064"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405"/>
          <w:headerReference w:type="default" r:id="rId3406"/>
          <w:footerReference w:type="even" r:id="rId3407"/>
          <w:footerReference w:type="default" r:id="rId3408"/>
          <w:headerReference w:type="first" r:id="rId3409"/>
          <w:footerReference w:type="first" r:id="rId3410"/>
          <w:pgSz w:w="12240" w:h="15840"/>
          <w:pgMar w:top="840" w:right="1000" w:bottom="840" w:left="1000" w:header="400" w:footer="400"/>
          <w:pgNumType w:fmt="decimal"/>
          <w:cols w:space="720"/>
          <w:titlePg w:val="0"/>
        </w:sectPr>
      </w:pPr>
    </w:p>
    <w:p>
      <w:pPr>
        <w:pStyle w:val="Normal477"/>
      </w:pPr>
      <w:bookmarkStart w:id="952" w:name="Bookmark_477"/>
      <w:bookmarkEnd w:id="952"/>
    </w:p>
    <w:p>
      <w:pPr>
        <w:pStyle w:val="Normal477"/>
      </w:pPr>
      <w:r>
        <w:pict>
          <v:shape id="_x0000_i2929" type="#_x0000_t75" alt="LexisNexis®" style="width:147.75pt;height:30pt">
            <v:imagedata r:id="rId18" o:title=""/>
          </v:shape>
        </w:pict>
      </w:r>
      <w:r>
        <w:cr/>
      </w:r>
    </w:p>
    <w:p>
      <w:pPr>
        <w:pStyle w:val="Heading1475"/>
        <w:keepNext w:val="0"/>
        <w:spacing w:after="200" w:line="340" w:lineRule="atLeast"/>
        <w:ind w:left="0" w:right="0" w:firstLine="0"/>
        <w:jc w:val="center"/>
      </w:pPr>
      <w:hyperlink r:id="rId3411" w:history="1">
        <w:r>
          <w:rPr>
            <w:rFonts w:ascii="arial" w:eastAsia="arial" w:hAnsi="arial" w:cs="arial"/>
            <w:b/>
            <w:i/>
            <w:strike w:val="0"/>
            <w:color w:val="0077CC"/>
            <w:sz w:val="28"/>
            <w:u w:val="single"/>
            <w:vertAlign w:val="baseline"/>
          </w:rPr>
          <w:t>The Guardian view on Sweden and immigration: breaking point; The reactionaries of the Sweden Democrats are exploiting Europe's immigration crisis, and creating a political emergency in Stockholm</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2015 Thursday 6:21 PM GMT</w:t>
      </w:r>
    </w:p>
    <w:p>
      <w:pPr>
        <w:pStyle w:val="Normal477"/>
        <w:keepNext w:val="0"/>
        <w:spacing w:after="0" w:line="240" w:lineRule="atLeast"/>
        <w:ind w:right="0"/>
        <w:jc w:val="both"/>
      </w:pPr>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77"/>
        <w:keepNext w:val="0"/>
        <w:spacing w:before="120" w:after="0" w:line="220" w:lineRule="atLeast"/>
        <w:ind w:left="0" w:right="0" w:firstLine="0"/>
        <w:jc w:val="left"/>
      </w:pPr>
      <w:r>
        <w:br/>
      </w:r>
      <w:r>
        <w:pict>
          <v:shape id="_x0000_i2930" type="#_x0000_t75" style="width:167.98pt;height:30.75pt">
            <v:imagedata r:id="rId20" o:title=""/>
          </v:shape>
        </w:pic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IS FREE</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477"/>
        <w:keepNext/>
        <w:spacing w:before="240" w:after="0" w:line="340" w:lineRule="atLeast"/>
        <w:ind w:left="0" w:right="0" w:firstLine="0"/>
        <w:jc w:val="left"/>
      </w:pPr>
      <w:bookmarkStart w:id="953" w:name="Body_475"/>
      <w:bookmarkEnd w:id="953"/>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931" style="position:absolute;z-index:252633088"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Swedish democracy works very well providing the voters don't disagree. But ever since the last general election handed the nationalist Sweden Democrat party the balance of power, Swedish politics have been riven by substantive disagreement.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Sweden Democrats are a genuinely reactionary party. They want their country, and indeed the world, to be the way it seemed in the 1980s, before globalisation swept much of the social democratic state away, and washed in hundreds of thousands of dark-skinned foreigners. Their social and economic policies are an incoherent mess but their one political demand is clear: a massive and permanent cut in refugee immigration, to levels almost as low as British policy allows under this government. The Sweden Democrats want a cut of 95% in humanitarian immigration. This one policy demand has propelled them over the last 10 years from being an obscure groupuscule with clear neo-Nazi roots to a party with 13% of the seats in parliament, and over 20% in the latest opinion polls.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of the other parties has been to ignore them resolutely and with equal firmness hope that they would go away. This alternative to a strategy was severely tested last December when the Sweden Democrats voted to reject the budget proposals of the minority leftwing coalition and then announced they would vote with the government to prevent any centre-right budget proposal. This threatened an emergency election, or complete paralysis. The response was to double down on the policy of ignoring the Sweden Democrats: in order to avoid an election the other seven parties in parliament came to an agreement that they would fix their votes to produce the same outcomes as if no Sweden Democrats had been elected. Since then, the European refugee crisis has developed in its tragic and astonishing magnitude, while Sweden in particular has also attracted large numbers of Roma from inside the EU, some of whom beg for a living. The two inflows have strained the policy of trying to ignore the Sweden Democrats to breaking point.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more than 7,000 applications for political asylum a week in Sweden and the system is almost at bursting point. There have been small riots in Malmö over the demolition of a migrant camp set up for Palestinians and a general sense that the fabric of Swedish society is under strain.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the small, and traditionally leftish Christian Democratic party cracked and at its annual congress repudiated the agreement reached last December. This example was immediately followed by the Conservatives. It seems that this is a ploy to put pressure on the Social Democrats to abandon their minority government and to form a more stable coalition with one or more of the centre-right parties. There is also a perceptible weakening of support for the policy of unrestricted immigration for anyone who can make it across the EU as far as Sweden. The Sweden Democrats, calling this "the greatest catastrophe of the modern age", have just announced a nationwide campaign for a referendum on immigration. They cannot force one, but they can ensure that tension remains high all winter.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 should look at this crisis and learn. It can no longer expect two countries - Sweden and Germany - to do all the hard work of absorbing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2015</w:t>
      </w:r>
    </w:p>
    <w:p>
      <w:pPr>
        <w:pStyle w:val="Normal477"/>
      </w:pPr>
    </w:p>
    <w:p>
      <w:pPr>
        <w:pStyle w:val="Normal477"/>
        <w:ind w:left="200"/>
        <w:sectPr>
          <w:type w:val="continuous"/>
          <w:pgMar w:top="840" w:right="1000" w:bottom="840" w:left="1000" w:header="400" w:footer="400"/>
          <w:pgNumType w:fmt="decimal"/>
          <w:cols w:space="720"/>
        </w:sectPr>
      </w:pPr>
      <w:r>
        <w:br/>
      </w:r>
      <w:r>
        <w:pict>
          <v:line id="_x0000_s2932" style="position:absolute;z-index:252634112"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412"/>
          <w:headerReference w:type="default" r:id="rId3413"/>
          <w:footerReference w:type="even" r:id="rId3414"/>
          <w:footerReference w:type="default" r:id="rId3415"/>
          <w:headerReference w:type="first" r:id="rId3416"/>
          <w:footerReference w:type="first" r:id="rId3417"/>
          <w:pgSz w:w="12240" w:h="15840"/>
          <w:pgMar w:top="840" w:right="1000" w:bottom="840" w:left="1000" w:header="400" w:footer="400"/>
          <w:pgNumType w:fmt="decimal"/>
          <w:cols w:space="720"/>
          <w:titlePg w:val="0"/>
        </w:sectPr>
      </w:pPr>
    </w:p>
    <w:p>
      <w:pPr>
        <w:pStyle w:val="Normal478"/>
      </w:pPr>
      <w:bookmarkStart w:id="954" w:name="Bookmark_478"/>
      <w:bookmarkEnd w:id="954"/>
    </w:p>
    <w:p>
      <w:pPr>
        <w:pStyle w:val="Normal478"/>
      </w:pPr>
      <w:r>
        <w:pict>
          <v:shape id="_x0000_i2933" type="#_x0000_t75" alt="LexisNexis®" style="width:147.75pt;height:30pt">
            <v:imagedata r:id="rId18" o:title=""/>
          </v:shape>
        </w:pict>
      </w:r>
      <w:r>
        <w:cr/>
      </w:r>
    </w:p>
    <w:p>
      <w:pPr>
        <w:pStyle w:val="Heading1476"/>
        <w:keepNext w:val="0"/>
        <w:spacing w:after="200" w:line="340" w:lineRule="atLeast"/>
        <w:ind w:left="0" w:right="0" w:firstLine="0"/>
        <w:jc w:val="center"/>
      </w:pPr>
      <w:hyperlink r:id="rId3418" w:history="1">
        <w:r>
          <w:rPr>
            <w:rFonts w:ascii="arial" w:eastAsia="arial" w:hAnsi="arial" w:cs="arial"/>
            <w:b/>
            <w:i/>
            <w:strike w:val="0"/>
            <w:color w:val="0077CC"/>
            <w:sz w:val="28"/>
            <w:u w:val="single"/>
            <w:vertAlign w:val="baseline"/>
          </w:rPr>
          <w:t>EU to call on member states to relocate a further 120,000 refugees; Germany, France and Spain will be asked to receive nearly 60% of people if same calculations as earlier proposals are used</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 8:02 AM GMT</w:t>
      </w:r>
    </w:p>
    <w:p>
      <w:pPr>
        <w:pStyle w:val="Normal478"/>
        <w:keepNext w:val="0"/>
        <w:spacing w:after="0" w:line="240" w:lineRule="atLeast"/>
        <w:ind w:right="0"/>
        <w:jc w:val="both"/>
      </w:pPr>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78"/>
        <w:keepNext w:val="0"/>
        <w:spacing w:before="120" w:after="0" w:line="220" w:lineRule="atLeast"/>
        <w:ind w:left="0" w:right="0" w:firstLine="0"/>
        <w:jc w:val="left"/>
      </w:pPr>
      <w:r>
        <w:br/>
      </w:r>
      <w:r>
        <w:pict>
          <v:shape id="_x0000_i2934" type="#_x0000_t75" style="width:167.98pt;height:30.75pt">
            <v:imagedata r:id="rId20" o:title=""/>
          </v:shape>
        </w:pic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Alberto Nardelli</w:t>
      </w:r>
    </w:p>
    <w:p>
      <w:pPr>
        <w:pStyle w:val="Normal478"/>
        <w:keepNext/>
        <w:spacing w:before="240" w:after="0" w:line="340" w:lineRule="atLeast"/>
        <w:ind w:left="0" w:right="0" w:firstLine="0"/>
        <w:jc w:val="left"/>
      </w:pPr>
      <w:bookmarkStart w:id="955" w:name="Body_476"/>
      <w:bookmarkEnd w:id="955"/>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935" style="position:absolute;z-index:252635136"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Jean-Claude Juncker, the president of the European commission, will on Wednesday present a proposal to relocate 120,000 asylum seekers in clear need of international protection from Italy, Greece and Hungary.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120,000 figure comes on top of a previous proposal, presented by the commission in May as part of a broader European migration agenda, to relocate 40,000 asylum seekers from Greece and Italy.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several EU member states were opposed to compulsory quotas and instead defined the 40,000 figure over two years as a voluntary intake. But, a month later, they were only able to agree to the relocation of 32,256 refugees, which is 20% lower than their own target.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most member states fell well short of the figures originally proposed by the commission.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the criteria used by the commission to calculate the number of people each member state will be expected to take is the same as the one used in earlier proposals, Germany, France and Spain will be asked to receive nearly 60% of the 120,000 people.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the quotas are likely to be binding - both German chancellor Angela Merkel and French president François Hollande have called for compulsory and permanent relocations.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Denmark and Ireland are allowed to opt out from the scheme. However, Ireland is expected to request not to.</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British prime minister David Cameron announced on Monday that the UK would be temporarily resettling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course of this parliament. The PM also confirmed that the UK will not be participating in the EU scheme.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first six months of this year, more than 400,000 asylum applications were lodged across EU member states, according to Eurostat data. Some 43% of these were in Germany.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under one in five asylum applicants to EU countries are from Syria. Between July 2014 and June 2015, Germany fielded 59,605 applications from Syrians, compared with the UK's 2,204.</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is expecting to receive 800,000 asylum seekers this year - about four times the number it took last year and more than all other EU member states combined received in 2014.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Relative to population size, Sweden received the greatest share of the EU's 626,000 asylum seekers last year.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European commission's proposal, each member state receives (EURO)6,000 from the EU for every refugee they take.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criteria are used to determine the distribution grid for the number of asylum seekers each country should receive: </w:t>
      </w:r>
    </w:p>
    <w:p>
      <w:pPr>
        <w:pStyle w:val="Normal478"/>
        <w:keepNext w:val="0"/>
        <w:numPr>
          <w:numId w:val="2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size of the population (2014 figures, 40% weighting). This criterion reflects the capacity of a member state to absorb a certain number of refugees</w:t>
      </w:r>
    </w:p>
    <w:p>
      <w:pPr>
        <w:pStyle w:val="Normal478"/>
        <w:keepNext w:val="0"/>
        <w:numPr>
          <w:numId w:val="2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Total GDP (2013 figures, 40% weighting). This criterion reflects the absolute wealth of a country and is indicative for the capacity of an economy to absorb and integrate refugees</w:t>
      </w:r>
    </w:p>
    <w:p>
      <w:pPr>
        <w:pStyle w:val="Normal478"/>
        <w:keepNext w:val="0"/>
        <w:numPr>
          <w:numId w:val="2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Average number of spontaneous asylum applications and the number of resettled refugees per 1 million inhabitants over the period 2010-2014 (10% weighting). This criterion reflects the efforts made by member states in the recent past</w:t>
      </w:r>
    </w:p>
    <w:p>
      <w:pPr>
        <w:pStyle w:val="Normal478"/>
        <w:keepNext w:val="0"/>
        <w:numPr>
          <w:numId w:val="2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Unemployment rate (2014 figures, 10% weighting). This criterion reflects the capacity to integrate refugees.</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478"/>
      </w:pPr>
    </w:p>
    <w:p>
      <w:pPr>
        <w:pStyle w:val="Normal478"/>
        <w:ind w:left="200"/>
        <w:sectPr>
          <w:type w:val="continuous"/>
          <w:pgMar w:top="840" w:right="1000" w:bottom="840" w:left="1000" w:header="400" w:footer="400"/>
          <w:pgNumType w:fmt="decimal"/>
          <w:cols w:space="720"/>
        </w:sectPr>
      </w:pPr>
      <w:r>
        <w:br/>
      </w:r>
      <w:r>
        <w:pict>
          <v:line id="_x0000_s2936" style="position:absolute;z-index:252636160"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419"/>
          <w:headerReference w:type="default" r:id="rId3420"/>
          <w:footerReference w:type="even" r:id="rId3421"/>
          <w:footerReference w:type="default" r:id="rId3422"/>
          <w:headerReference w:type="first" r:id="rId3423"/>
          <w:footerReference w:type="first" r:id="rId3424"/>
          <w:pgSz w:w="12240" w:h="15840"/>
          <w:pgMar w:top="840" w:right="1000" w:bottom="840" w:left="1000" w:header="400" w:footer="400"/>
          <w:pgNumType w:fmt="decimal"/>
          <w:cols w:space="720"/>
          <w:titlePg w:val="0"/>
        </w:sectPr>
      </w:pPr>
    </w:p>
    <w:p>
      <w:pPr>
        <w:pStyle w:val="Normal479"/>
      </w:pPr>
      <w:bookmarkStart w:id="956" w:name="Bookmark_479"/>
      <w:bookmarkEnd w:id="956"/>
    </w:p>
    <w:p>
      <w:pPr>
        <w:pStyle w:val="Normal479"/>
      </w:pPr>
      <w:r>
        <w:pict>
          <v:shape id="_x0000_i2937" type="#_x0000_t75" alt="LexisNexis®" style="width:147.75pt;height:30pt">
            <v:imagedata r:id="rId18" o:title=""/>
          </v:shape>
        </w:pict>
      </w:r>
      <w:r>
        <w:cr/>
      </w:r>
    </w:p>
    <w:p>
      <w:pPr>
        <w:pStyle w:val="Heading1477"/>
        <w:keepNext w:val="0"/>
        <w:spacing w:after="200" w:line="340" w:lineRule="atLeast"/>
        <w:ind w:left="0" w:right="0" w:firstLine="0"/>
        <w:jc w:val="center"/>
      </w:pPr>
      <w:hyperlink r:id="rId3425" w:history="1">
        <w:r>
          <w:rPr>
            <w:rFonts w:ascii="arial" w:eastAsia="arial" w:hAnsi="arial" w:cs="arial"/>
            <w:b/>
            <w:i/>
            <w:strike w:val="0"/>
            <w:color w:val="0077CC"/>
            <w:sz w:val="28"/>
            <w:u w:val="single"/>
            <w:vertAlign w:val="baseline"/>
          </w:rPr>
          <w:t>Archbishop of Canterbury to host refugees at official London residence; Justin Welby criticises government response to migration crisis and offers space for 'a family or two' in cottage at Lambeth Palace</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2015 Sunday 2:45 PM GMT</w:t>
      </w:r>
    </w:p>
    <w:p>
      <w:pPr>
        <w:pStyle w:val="Normal479"/>
        <w:keepNext w:val="0"/>
        <w:spacing w:after="0" w:line="240" w:lineRule="atLeast"/>
        <w:ind w:right="0"/>
        <w:jc w:val="both"/>
      </w:pPr>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79"/>
        <w:keepNext w:val="0"/>
        <w:spacing w:before="120" w:after="0" w:line="220" w:lineRule="atLeast"/>
        <w:ind w:left="0" w:right="0" w:firstLine="0"/>
        <w:jc w:val="left"/>
      </w:pPr>
      <w:r>
        <w:br/>
      </w:r>
      <w:r>
        <w:pict>
          <v:shape id="_x0000_i2938" type="#_x0000_t75" style="width:167.98pt;height:30.75pt">
            <v:imagedata r:id="rId20" o:title=""/>
          </v:shape>
        </w:pic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Grierson</w:t>
      </w:r>
    </w:p>
    <w:p>
      <w:pPr>
        <w:pStyle w:val="Normal479"/>
        <w:keepNext/>
        <w:spacing w:before="240" w:after="0" w:line="340" w:lineRule="atLeast"/>
        <w:ind w:left="0" w:right="0" w:firstLine="0"/>
        <w:jc w:val="left"/>
      </w:pPr>
      <w:bookmarkStart w:id="957" w:name="Body_477"/>
      <w:bookmarkEnd w:id="957"/>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939" style="position:absolute;z-index:252637184"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archbishop of Canterbury is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his official London residence, saying "Jesus was a refugee".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Welby is to house a "family or two" in a four-bedroom cottage in the grounds of Lambeth Palace on the south bank of the Thames, a spokeswoman confirmed on Sunday.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gesture follows a similar move by the Catholic church. Pope Francis said two refugee families would move into Vatican housing, but Lambeth Palace said it was something the archbishop has been considering for "a while".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said the cottage in the palace grounds was currently being redecorated and could provide room for a "family or two".</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"As a Christian who leads the Church of England it is something he feels absolutely passionate about.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archbishop has said, Jesus was a refugee, and there are refugees here who are desperate for sanctuary from war-torn places and the archbishop is completely torn about their situation and wants to make a difference."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 for the refugees would be paid for by charitable funds under the archbishop's personal control, she said.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response to the refugee crisis facing Europe is to take 20,000 refugees from camps on the borders of Syria over the next five years.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has been critical of the government's response, saying it is "very slim" in the context of figures given by the UN high commissioner for refugees and the European commission.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reported to have met the prime minister earlier this month amid growing concerns that Christians in Syria will be largely excluded from the refugees due to come to the UK.</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House of Lords, he said that "within the camps there is significant intimidation and radicalisation, and many particularly of the Christian population who have been forced to flee are unable to be in the camps".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Vatican parish has already taken in a Christian family of four refugees from Syria following the pope's pledge earlier this month. The St Anna parish - Sant'Anna dei Palafrenieri in Italian - accepted one of two families it promised to take in: a father, mother and two children who fled their home in Damascus. They are said to be Christian of the Catholic Greek Melkite rite.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said the family would be staying at an apartment near St Peter's in the Vatican and that they had immediately followed procedures to apply for asylum in Italy.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continent's biggest migratory flow since 1945 has opened a deep rift between western and eastern members of the EU over how to distribute the refugees fairly, and raised questions over the fate of the Schengen agreement allowing borderless travel within the 28-nation bloc.</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countries have imposed border controls, as recent figures have shown nearly half a million people have braved perilous trips across the Mediterranean to reach Europe so far this year, while the EU has received almost a quarter of a million asylum requests in the three months to June.</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2015</w:t>
      </w:r>
    </w:p>
    <w:p>
      <w:pPr>
        <w:pStyle w:val="Normal479"/>
      </w:pPr>
    </w:p>
    <w:p>
      <w:pPr>
        <w:pStyle w:val="Normal479"/>
        <w:ind w:left="200"/>
        <w:sectPr>
          <w:type w:val="continuous"/>
          <w:pgMar w:top="840" w:right="1000" w:bottom="840" w:left="1000" w:header="400" w:footer="400"/>
          <w:pgNumType w:fmt="decimal"/>
          <w:cols w:space="720"/>
        </w:sectPr>
      </w:pPr>
      <w:r>
        <w:br/>
      </w:r>
      <w:r>
        <w:pict>
          <v:line id="_x0000_s2940" style="position:absolute;z-index:252638208"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426"/>
          <w:headerReference w:type="default" r:id="rId3427"/>
          <w:footerReference w:type="even" r:id="rId3428"/>
          <w:footerReference w:type="default" r:id="rId3429"/>
          <w:headerReference w:type="first" r:id="rId3430"/>
          <w:footerReference w:type="first" r:id="rId3431"/>
          <w:pgSz w:w="12240" w:h="15840"/>
          <w:pgMar w:top="840" w:right="1000" w:bottom="840" w:left="1000" w:header="400" w:footer="400"/>
          <w:pgNumType w:fmt="decimal"/>
          <w:cols w:space="720"/>
          <w:titlePg w:val="0"/>
        </w:sectPr>
      </w:pPr>
    </w:p>
    <w:p>
      <w:pPr>
        <w:pStyle w:val="Normal480"/>
      </w:pPr>
      <w:bookmarkStart w:id="958" w:name="Bookmark_480"/>
      <w:bookmarkEnd w:id="958"/>
    </w:p>
    <w:p>
      <w:pPr>
        <w:pStyle w:val="Normal480"/>
      </w:pPr>
      <w:r>
        <w:pict>
          <v:shape id="_x0000_i2941" type="#_x0000_t75" alt="LexisNexis®" style="width:147.75pt;height:30pt">
            <v:imagedata r:id="rId18" o:title=""/>
          </v:shape>
        </w:pict>
      </w:r>
      <w:r>
        <w:cr/>
      </w:r>
    </w:p>
    <w:p>
      <w:pPr>
        <w:pStyle w:val="Heading1478"/>
        <w:keepNext w:val="0"/>
        <w:spacing w:after="200" w:line="340" w:lineRule="atLeast"/>
        <w:ind w:left="0" w:right="0" w:firstLine="0"/>
        <w:jc w:val="center"/>
      </w:pPr>
      <w:hyperlink r:id="rId3432" w:history="1">
        <w:r>
          <w:rPr>
            <w:rFonts w:ascii="arial" w:eastAsia="arial" w:hAnsi="arial" w:cs="arial"/>
            <w:b/>
            <w:i/>
            <w:strike w:val="0"/>
            <w:color w:val="0077CC"/>
            <w:sz w:val="28"/>
            <w:u w:val="single"/>
            <w:vertAlign w:val="baseline"/>
          </w:rPr>
          <w:t>Net migration to Britain hits new high of 336,000; The 82,000 rise in overall net migration was fuelled by increase of 62,000 in immigration to 636,000 and a fall of 30,000 in emigration</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2015 Thursday 10:46 AM GMT</w:t>
      </w:r>
    </w:p>
    <w:p>
      <w:pPr>
        <w:pStyle w:val="Normal480"/>
        <w:keepNext w:val="0"/>
        <w:spacing w:after="0" w:line="240" w:lineRule="atLeast"/>
        <w:ind w:right="0"/>
        <w:jc w:val="both"/>
      </w:pPr>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80"/>
        <w:keepNext w:val="0"/>
        <w:spacing w:before="120" w:after="0" w:line="220" w:lineRule="atLeast"/>
        <w:ind w:left="0" w:right="0" w:firstLine="0"/>
        <w:jc w:val="left"/>
      </w:pPr>
      <w:r>
        <w:br/>
      </w:r>
      <w:r>
        <w:pict>
          <v:shape id="_x0000_i2942" type="#_x0000_t75" style="width:167.98pt;height:30.75pt">
            <v:imagedata r:id="rId20" o:title=""/>
          </v:shape>
        </w:pic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Travis Home affairs editor</w:t>
      </w:r>
    </w:p>
    <w:p>
      <w:pPr>
        <w:pStyle w:val="Normal480"/>
        <w:keepNext/>
        <w:spacing w:before="240" w:after="0" w:line="340" w:lineRule="atLeast"/>
        <w:ind w:left="0" w:right="0" w:firstLine="0"/>
        <w:jc w:val="left"/>
      </w:pPr>
      <w:bookmarkStart w:id="959" w:name="Body_478"/>
      <w:bookmarkEnd w:id="959"/>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943" style="position:absolute;z-index:252639232"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Annual net migration to Britain in June hit a new record level of 336,000, according to the Office for National Statistics.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82,000 rise in overall net migration was fuelled by a rise of 62,000 in immigration to 636,000 and a fall of 30,000 in emigration, according to the latest quarterly figures for the 12 months to June.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 migration figure is the highest on record for the second quarter running and is 10,000 higher than the previous recorded peak in 2005 shortly after the former Communist states of Poland, Czech Republic and others joined the European Union.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confirm that Britain is firmly in an era of mass migration and the government's hopes of reducing net migration to the "tens of thousands" is as far away as ever. The pledge to reduce net migration below 100,000 was renewed by David Cameron shortly after the election in May.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also show that so only 162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under the government's vulnerable persons relocation scheme in the 12 months to September, bringing the total under the scheme to 252. Only a small number of these refugees have arrived since David Cameron announced the intention to bring 20,000 to Britain under the scheme over the next four years.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29,024 asylum applications in the 12 months to September, a rise of 18%, applying from Eritrea, Sudan and Iran. Some 2,402 were from Syria.</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in net migration was split between an increase of 42,000 from within the European Union and a rise of 36,000 in non-EU net migration.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rise has been driven by a 53,000 rise in the numbers coming to work in Britain, with two-thirds having a definite job to go to. The latest employment figures show that in September there were 2 million EU nationals (excluding UK citizens) living in Britain, 324,000 higher than the previous year.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coming to study have remained relatively stable at 192,000.</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 migration figure of 336,000 for the 12 months to June 2015 is 3,000 higher than the 330,000 estimate for the 12 months to March 2015. ONS said that the figure for the quarter to March has been revised upwards to 336,000 giving a record level of net migration for the past two quarters.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chancellor's autumn statement on Britain's finances are based on an annual net migration figure of 187,000 a year. The latest figures suggest this may be a significant underestimate, as will be their contribution of migration to economic growth.</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Chai Patel, of the Joint Council for the Welfare of Immigrants, responded to the record figures saying: "Yet again David Cameron has failed to deliver on his 'no ifs, no buts' pledge to drive net migration down to the tens of thousands.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can't help but think that some in his government are quietly cheering this failure as there can be no doubt that success in driving down migration would shatter George Osborne's fragile economic recovery. The vast majority of people who are coming to the UK are here to work and are vital to our economic growth, and make a net contribution to our public services." </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2015</w:t>
      </w:r>
    </w:p>
    <w:p>
      <w:pPr>
        <w:pStyle w:val="Normal480"/>
      </w:pPr>
    </w:p>
    <w:p>
      <w:pPr>
        <w:pStyle w:val="Normal480"/>
        <w:ind w:left="200"/>
        <w:sectPr>
          <w:type w:val="continuous"/>
          <w:pgMar w:top="840" w:right="1000" w:bottom="840" w:left="1000" w:header="400" w:footer="400"/>
          <w:pgNumType w:fmt="decimal"/>
          <w:cols w:space="720"/>
        </w:sectPr>
      </w:pPr>
      <w:r>
        <w:br/>
      </w:r>
      <w:r>
        <w:pict>
          <v:line id="_x0000_s2944" style="position:absolute;z-index:252640256"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433"/>
          <w:headerReference w:type="default" r:id="rId3434"/>
          <w:footerReference w:type="even" r:id="rId3435"/>
          <w:footerReference w:type="default" r:id="rId3436"/>
          <w:headerReference w:type="first" r:id="rId3437"/>
          <w:footerReference w:type="first" r:id="rId3438"/>
          <w:pgSz w:w="12240" w:h="15840"/>
          <w:pgMar w:top="840" w:right="1000" w:bottom="840" w:left="1000" w:header="400" w:footer="400"/>
          <w:pgNumType w:fmt="decimal"/>
          <w:cols w:space="720"/>
          <w:titlePg w:val="0"/>
        </w:sectPr>
      </w:pPr>
    </w:p>
    <w:p>
      <w:pPr>
        <w:pStyle w:val="Normal481"/>
      </w:pPr>
      <w:bookmarkStart w:id="960" w:name="Bookmark_481"/>
      <w:bookmarkEnd w:id="960"/>
    </w:p>
    <w:p>
      <w:pPr>
        <w:pStyle w:val="Normal481"/>
      </w:pPr>
      <w:r>
        <w:pict>
          <v:shape id="_x0000_i2945" type="#_x0000_t75" alt="LexisNexis®" style="width:147.75pt;height:30pt">
            <v:imagedata r:id="rId18" o:title=""/>
          </v:shape>
        </w:pict>
      </w:r>
      <w:r>
        <w:cr/>
      </w:r>
    </w:p>
    <w:p>
      <w:pPr>
        <w:pStyle w:val="Heading1479"/>
        <w:keepNext w:val="0"/>
        <w:spacing w:after="200" w:line="340" w:lineRule="atLeast"/>
        <w:ind w:left="0" w:right="0" w:firstLine="0"/>
        <w:jc w:val="center"/>
      </w:pPr>
      <w:hyperlink r:id="rId3439" w:history="1">
        <w:r>
          <w:rPr>
            <w:rFonts w:ascii="arial" w:eastAsia="arial" w:hAnsi="arial" w:cs="arial"/>
            <w:b/>
            <w:i/>
            <w:strike w:val="0"/>
            <w:color w:val="0077CC"/>
            <w:sz w:val="28"/>
            <w:u w:val="single"/>
            <w:vertAlign w:val="baseline"/>
          </w:rPr>
          <w:t>Benedict Cumberbatch stuns theatregoers with anti-government speech; Hamlet actor tells London audience to 'fuck the politicians' amid criticism of ministers over their handling of the migration crisis</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2015 Friday 3:23 PM GMT</w:t>
      </w:r>
    </w:p>
    <w:p>
      <w:pPr>
        <w:pStyle w:val="Normal481"/>
        <w:keepNext w:val="0"/>
        <w:spacing w:after="0" w:line="240" w:lineRule="atLeast"/>
        <w:ind w:right="0"/>
        <w:jc w:val="both"/>
      </w:pPr>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81"/>
        <w:keepNext w:val="0"/>
        <w:spacing w:before="120" w:after="0" w:line="220" w:lineRule="atLeast"/>
        <w:ind w:left="0" w:right="0" w:firstLine="0"/>
        <w:jc w:val="left"/>
      </w:pPr>
      <w:r>
        <w:br/>
      </w:r>
      <w:r>
        <w:pict>
          <v:shape id="_x0000_i2946" type="#_x0000_t75" style="width:167.98pt;height:30.75pt">
            <v:imagedata r:id="rId20" o:title=""/>
          </v:shape>
        </w:pic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w:t>
      </w:r>
    </w:p>
    <w:p>
      <w:pPr>
        <w:pStyle w:val="Normal481"/>
        <w:keepNext/>
        <w:spacing w:before="240" w:after="0" w:line="340" w:lineRule="atLeast"/>
        <w:ind w:left="0" w:right="0" w:firstLine="0"/>
        <w:jc w:val="left"/>
      </w:pPr>
      <w:bookmarkStart w:id="961" w:name="Body_479"/>
      <w:bookmarkEnd w:id="961"/>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947" style="position:absolute;z-index:252641280"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Benedict Cumberbatch has shown his growing frustration over the migration crisis during a speech after his Hamlet performance - reportedly saying "fuck the politicians".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Benedict Cumberbatch urges Hamlet audience to donate for refugees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Sherlock star has been giving nightly speeches after his curtain call at the Barbican in London and asking for donations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 far, audience contributions have raised more than £150,000 for Save the Children.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has been particularly critical of the British government's decision to accept only 20,000 refugees over five years.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speeches, Cumberbatch has been reading a poem called Home by Somali poet Warsan Shire, the same one he read in the introduction to Help is Coming, Save the Children's charity single, released in the summer. It includes the line: "No one puts children in a boat unless the water is safer than the land."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Cumberbatch has told theatregoers of a friend's experience volunteering on the Greek island of Lesbos, where 5,000 people had been arriving every day.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"Everywhere on the horizon there was nothing but boats and on the shoreline nothing but lifejackets," he said. "We are saying, as citizens of the world, we see you ... and at least some help is coming."</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members of the audience on Tuesday said they supported Cumberbatch's frustration with politicians, which led him to use the swear word.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nowhere came this 'Fuck the politicians' remark," one theatregoer told the Daily Mail. "It's not quite what you'd expect when you go for an evening with the bard, but it got a few cheers."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has previously expressed a desire to meet the home secretary to discuss the refugee crisis. "I don't think the government is doing enough, I'm glad to say that," he told Sky News at the premiere of his new film, Black Mass, this month. "I would like to sit down with Theresa May and really get an idea of how her economic and political model works.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huge crisis and not enough is being done. Yes, we need long-term solutions; yes, we need to get people out of the camps so they don't make a perilous journey; yes, it's a good idea to actually have a specific solution, I suppose, once they arrive here. But to say 20,000 over five years when 5,000 arrive in one day? We've all got to wake up to this."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30 October 2015. An earlier version said the Lib Dem peer Shirley Williams was in the audience for Hamlet on Tuesday, and included an embedded tweet from someone who had said Lady Williams was there. Williams' office has been in touch to say she was not in the audience for Hamlet, and had been at the Barbican that day for a different event, a recital by the pianist Stephen Hough. Nevertheless, she completely agrees that the UK government needs to do more to help refugees from the Syrian crisis. </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2015</w:t>
      </w:r>
    </w:p>
    <w:p>
      <w:pPr>
        <w:pStyle w:val="Normal481"/>
      </w:pPr>
    </w:p>
    <w:p>
      <w:pPr>
        <w:pStyle w:val="Normal481"/>
        <w:ind w:left="200"/>
        <w:sectPr>
          <w:type w:val="continuous"/>
          <w:pgMar w:top="840" w:right="1000" w:bottom="840" w:left="1000" w:header="400" w:footer="400"/>
          <w:pgNumType w:fmt="decimal"/>
          <w:cols w:space="720"/>
        </w:sectPr>
      </w:pPr>
      <w:r>
        <w:br/>
      </w:r>
      <w:r>
        <w:pict>
          <v:line id="_x0000_s2948"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440"/>
          <w:headerReference w:type="default" r:id="rId3441"/>
          <w:footerReference w:type="even" r:id="rId3442"/>
          <w:footerReference w:type="default" r:id="rId3443"/>
          <w:headerReference w:type="first" r:id="rId3444"/>
          <w:footerReference w:type="first" r:id="rId3445"/>
          <w:pgSz w:w="12240" w:h="15840"/>
          <w:pgMar w:top="840" w:right="1000" w:bottom="840" w:left="1000" w:header="400" w:footer="400"/>
          <w:pgNumType w:fmt="decimal"/>
          <w:cols w:space="720"/>
          <w:titlePg w:val="0"/>
        </w:sectPr>
      </w:pPr>
    </w:p>
    <w:p>
      <w:pPr>
        <w:pStyle w:val="Normal482"/>
      </w:pPr>
      <w:bookmarkStart w:id="962" w:name="Bookmark_482"/>
      <w:bookmarkEnd w:id="962"/>
    </w:p>
    <w:p>
      <w:pPr>
        <w:pStyle w:val="Normal482"/>
      </w:pPr>
      <w:r>
        <w:pict>
          <v:shape id="_x0000_i2949" type="#_x0000_t75" alt="LexisNexis®" style="width:147.75pt;height:30pt">
            <v:imagedata r:id="rId18" o:title=""/>
          </v:shape>
        </w:pict>
      </w:r>
      <w:r>
        <w:cr/>
      </w:r>
    </w:p>
    <w:p>
      <w:pPr>
        <w:pStyle w:val="Heading1480"/>
        <w:keepNext w:val="0"/>
        <w:spacing w:after="200" w:line="340" w:lineRule="atLeast"/>
        <w:ind w:left="0" w:right="0" w:firstLine="0"/>
        <w:jc w:val="center"/>
      </w:pPr>
      <w:hyperlink r:id="rId3446" w:history="1">
        <w:r>
          <w:rPr>
            <w:rFonts w:ascii="arial" w:eastAsia="arial" w:hAnsi="arial" w:cs="arial"/>
            <w:b/>
            <w:i/>
            <w:strike w:val="0"/>
            <w:color w:val="0077CC"/>
            <w:sz w:val="28"/>
            <w:u w:val="single"/>
            <w:vertAlign w:val="baseline"/>
          </w:rPr>
          <w:t>Tories to challenge Labour over extending campaign against Isis; George Osborne claims David Cameron will call on next Labour leader to accept 'strong case' for bombing Isis targets in Syria</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 10:42 PM GMT</w:t>
      </w:r>
    </w:p>
    <w:p>
      <w:pPr>
        <w:pStyle w:val="Normal482"/>
        <w:keepNext w:val="0"/>
        <w:spacing w:after="0" w:line="240" w:lineRule="atLeast"/>
        <w:ind w:right="0"/>
        <w:jc w:val="both"/>
      </w:pPr>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82"/>
        <w:keepNext w:val="0"/>
        <w:spacing w:before="120" w:after="0" w:line="220" w:lineRule="atLeast"/>
        <w:ind w:left="0" w:right="0" w:firstLine="0"/>
        <w:jc w:val="left"/>
      </w:pPr>
      <w:r>
        <w:br/>
      </w:r>
      <w:r>
        <w:pict>
          <v:shape id="_x0000_i2950" type="#_x0000_t75" style="width:167.98pt;height:30.75pt">
            <v:imagedata r:id="rId20" o:title=""/>
          </v:shape>
        </w:pic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Watt Chief political correspondent</w:t>
      </w:r>
    </w:p>
    <w:p>
      <w:pPr>
        <w:pStyle w:val="Normal482"/>
        <w:keepNext/>
        <w:spacing w:before="240" w:after="0" w:line="340" w:lineRule="atLeast"/>
        <w:ind w:left="0" w:right="0" w:firstLine="0"/>
        <w:jc w:val="left"/>
      </w:pPr>
      <w:bookmarkStart w:id="963" w:name="Body_480"/>
      <w:bookmarkEnd w:id="963"/>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951" style="position:absolute;z-index:252643328"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will challenge the next Labour leader to accept that there is a "strong case" to extend the bombing of Islamic State forces in Iraq to Syria, George Osborne has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chancellor said it would be pointless to hold a vote in the House of Commons if it was clear that there were insufficient votes to support an extension of the bombing campaign. The remarks by Osborne suggest that the government is backing away from plans, tentatively discussed in the early summer, to test the new Labour leader by unilaterally tabling an early Commons vote.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Andrew Marr Show on BBC1, Osborne made clear that senior ministers would seek to persuade MPs on all sides of the need to extend the campaign after the "dust has settled" on the Labour leadership contest. Michael Fallon, the defence secretary, has said it is illogical of Britain to join the airstrikes over Iraq but not over Syria.</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said: "Personally I think, the prime minister thinks, the defence secretary and the foreign secretary, we all think there is a strong case - and indeed an argument around coherence - that if you're tackling Isis on one side of the Iraqi border you should be tackling it on the other side in Syria."</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George Osborne to use foreign aid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UK</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there was no point in tabling a motion if it led to a repeat of the events of August 2013 when the government lost a vote designed to pave the way for airstrikes against Bashar al-Assad after failing to win Labour support. "We would go back to the House of Commons if we thought that we could command support across the parties. It doesn't mean every member of every party, but we'd have to win the vote. There's no point going back and losing. I think that would be the worst of all worlds."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suggested that the government would not have to win the support of every MP, raising the prospect that he might try to bypass the next Labour leader and win the support of other Labour MPs. Jeremy Corbyn has rejected an extension of the military campaign.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suggested that Osborne was in fact signalling that the government would seek to challenge the next Labour leader over supporting strikes but would not table a Commons vote without their support. Up to 30 Tory MPs would vote against the military action, meaning the government would have to rely on Labour support.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is understood to be bruised by the experience of 2013 when Downing Street felt it was misled by Ed Miliband. "Personally I think that was one of the worst decisions the House of Commons has ever made, but we are not going to go back to the House of Commons unless we would be sure that we would get a different answer if we're asking to intervene," he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added: "The Labour party voted as a block against action. I thought it was one of the most opportunistic things they did at the time because I don't think it's really what they thought."</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482"/>
      </w:pPr>
    </w:p>
    <w:p>
      <w:pPr>
        <w:pStyle w:val="Normal482"/>
        <w:ind w:left="200"/>
        <w:sectPr>
          <w:type w:val="continuous"/>
          <w:pgMar w:top="840" w:right="1000" w:bottom="840" w:left="1000" w:header="400" w:footer="400"/>
          <w:pgNumType w:fmt="decimal"/>
          <w:cols w:space="720"/>
        </w:sectPr>
      </w:pPr>
      <w:r>
        <w:br/>
      </w:r>
      <w:r>
        <w:pict>
          <v:line id="_x0000_s2952" style="position:absolute;z-index:252644352"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447"/>
          <w:headerReference w:type="default" r:id="rId3448"/>
          <w:footerReference w:type="even" r:id="rId3449"/>
          <w:footerReference w:type="default" r:id="rId3450"/>
          <w:headerReference w:type="first" r:id="rId3451"/>
          <w:footerReference w:type="first" r:id="rId3452"/>
          <w:pgSz w:w="12240" w:h="15840"/>
          <w:pgMar w:top="840" w:right="1000" w:bottom="840" w:left="1000" w:header="400" w:footer="400"/>
          <w:pgNumType w:fmt="decimal"/>
          <w:cols w:space="720"/>
          <w:titlePg w:val="0"/>
        </w:sectPr>
      </w:pPr>
    </w:p>
    <w:p>
      <w:pPr>
        <w:pStyle w:val="Normal483"/>
      </w:pPr>
      <w:bookmarkStart w:id="964" w:name="Bookmark_483"/>
      <w:bookmarkEnd w:id="964"/>
    </w:p>
    <w:p>
      <w:pPr>
        <w:pStyle w:val="Normal483"/>
      </w:pPr>
      <w:r>
        <w:pict>
          <v:shape id="_x0000_i2953" type="#_x0000_t75" alt="LexisNexis®" style="width:147.75pt;height:30pt">
            <v:imagedata r:id="rId18" o:title=""/>
          </v:shape>
        </w:pict>
      </w:r>
      <w:r>
        <w:cr/>
      </w:r>
    </w:p>
    <w:p>
      <w:pPr>
        <w:pStyle w:val="Heading1481"/>
        <w:keepNext w:val="0"/>
        <w:spacing w:after="200" w:line="340" w:lineRule="atLeast"/>
        <w:ind w:left="0" w:right="0" w:firstLine="0"/>
        <w:jc w:val="center"/>
      </w:pPr>
      <w:hyperlink r:id="rId3453" w:history="1">
        <w:r>
          <w:rPr>
            <w:rFonts w:ascii="arial" w:eastAsia="arial" w:hAnsi="arial" w:cs="arial"/>
            <w:b/>
            <w:i/>
            <w:strike w:val="0"/>
            <w:color w:val="0077CC"/>
            <w:sz w:val="28"/>
            <w:u w:val="single"/>
            <w:vertAlign w:val="baseline"/>
          </w:rPr>
          <w:t>Trump discusses Ukraine and Syria with European politicians via video link; The Republican presidential hopeful suggests setting up 'a safe zone some place in Syria' and tells political leaders his feeling for Ukraine is 'very, very strong'</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 8:31 PM GMT</w:t>
      </w:r>
    </w:p>
    <w:p>
      <w:pPr>
        <w:pStyle w:val="Normal483"/>
        <w:keepNext w:val="0"/>
        <w:spacing w:after="0" w:line="240" w:lineRule="atLeast"/>
        <w:ind w:right="0"/>
        <w:jc w:val="both"/>
      </w:pPr>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83"/>
        <w:keepNext w:val="0"/>
        <w:spacing w:before="120" w:after="0" w:line="220" w:lineRule="atLeast"/>
        <w:ind w:left="0" w:right="0" w:firstLine="0"/>
        <w:jc w:val="left"/>
      </w:pPr>
      <w:r>
        <w:br/>
      </w:r>
      <w:r>
        <w:pict>
          <v:shape id="_x0000_i2954" type="#_x0000_t75" style="width:167.98pt;height:30.75pt">
            <v:imagedata r:id="rId20" o:title=""/>
          </v:shape>
        </w:pic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Shaun Walker in Kiev</w:t>
      </w:r>
    </w:p>
    <w:p>
      <w:pPr>
        <w:pStyle w:val="Normal483"/>
        <w:keepNext/>
        <w:spacing w:before="240" w:after="0" w:line="340" w:lineRule="atLeast"/>
        <w:ind w:left="0" w:right="0" w:firstLine="0"/>
        <w:jc w:val="left"/>
      </w:pPr>
      <w:bookmarkStart w:id="965" w:name="Body_481"/>
      <w:bookmarkEnd w:id="965"/>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955" style="position:absolute;z-index:252645376"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presidential candidate Donald Trump made a bizarre appearance via video link to a major gathering of European politicians in Kiev on Friday, in which he promised to create a "very, very strong" US military and suggested organising "a safe zone some place in Syria".</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audience, who were enjoying a four-course dinner during the video link, occasionally broke into laughter at his responses.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Donald Trump: I will know the difference between Hamas and Hezbollah 'when it's appropriate'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speaking to the Yalta European Strategy Forum, an annual gathering of politicians and businesspeople organised by Ukrainian oligarch Viktor Pinchuk. Former UK prime minister Tony Blair is a frequent guest at the forum, and spoke on Friday in a discussion with former Israeli president Shimon Peres. Trump's video link was subject to a delay of several seconds, which appeared to confuse Trump. Nevertheless, he was able to touch on a number of major foreign policy issues in his opening remarks.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feeling toward the Ukraine and towards the entire area is very, very strong. I know many people that live in the Ukraine, they're friends of mine, they're fantastic people," said Trump, who referred repeatedly to "the Ukraine", apparently oblivious to the fact the use of the definite article when referring to the country is considered insulting by Ukrainians.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praised Germany's decision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proposed creating a "safe zone some place in Syria" in order to stop the flow of migrants travelling to Europe.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criticised Germany and other European countries for not doing enough to support Ukraine in its conflict with Russia, however.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make statements and I think those statements will be honoured," he said of a putative Trump policy towards Ukraine. "The fact is that the Ukraine is an amazing place. These are people who know what's right and they're not being treated right."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change of tune from last month, when Trump said he "wouldn't care" whether or not Nato accepted Ukraine as a member.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I've known for a long time and he is a tremendous guy," said Trump of the Ukrainian oligarch, who is married to the daughter of Ukraine's former president, Leonid Kuchma. "When he was up seeing me I said I think I can learn more from you than you can learn from me."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spoke repeatedly about respect, noting that the world does not respect Barack Obama. He also accused Europe of lacking respect for Ukraine: "I don't think that the Ukraine is given the proper respect from other parts in Europe. And this is a respect that the Ukraine deserves and they have proven this over many years," he said, to a smattering of applause.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what changes a President Trump would make to the US military he said: "Our military would be very, very strong. Hopefully to a point where we wouldn't have to use it because frankly we are not respected to the same extent we were in the past."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Trump's video link was cut off before the assembled politicians had a chance to begin a question-and-answer session with the Republican frontrunner.</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483"/>
      </w:pPr>
    </w:p>
    <w:p>
      <w:pPr>
        <w:pStyle w:val="Normal483"/>
        <w:ind w:left="200"/>
        <w:sectPr>
          <w:type w:val="continuous"/>
          <w:pgMar w:top="840" w:right="1000" w:bottom="840" w:left="1000" w:header="400" w:footer="400"/>
          <w:pgNumType w:fmt="decimal"/>
          <w:cols w:space="720"/>
        </w:sectPr>
      </w:pPr>
      <w:r>
        <w:br/>
      </w:r>
      <w:r>
        <w:pict>
          <v:line id="_x0000_s2956"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454"/>
          <w:headerReference w:type="default" r:id="rId3455"/>
          <w:footerReference w:type="even" r:id="rId3456"/>
          <w:footerReference w:type="default" r:id="rId3457"/>
          <w:headerReference w:type="first" r:id="rId3458"/>
          <w:footerReference w:type="first" r:id="rId3459"/>
          <w:pgSz w:w="12240" w:h="15840"/>
          <w:pgMar w:top="840" w:right="1000" w:bottom="840" w:left="1000" w:header="400" w:footer="400"/>
          <w:pgNumType w:fmt="decimal"/>
          <w:cols w:space="720"/>
          <w:titlePg w:val="0"/>
        </w:sectPr>
      </w:pPr>
    </w:p>
    <w:p>
      <w:pPr>
        <w:pStyle w:val="Normal484"/>
      </w:pPr>
      <w:bookmarkStart w:id="966" w:name="Bookmark_484"/>
      <w:bookmarkEnd w:id="966"/>
    </w:p>
    <w:p>
      <w:pPr>
        <w:pStyle w:val="Normal484"/>
      </w:pPr>
      <w:r>
        <w:pict>
          <v:shape id="_x0000_i2957" type="#_x0000_t75" alt="LexisNexis®" style="width:147.75pt;height:30pt">
            <v:imagedata r:id="rId18" o:title=""/>
          </v:shape>
        </w:pict>
      </w:r>
      <w:r>
        <w:cr/>
      </w:r>
    </w:p>
    <w:p>
      <w:pPr>
        <w:pStyle w:val="Heading1482"/>
        <w:keepNext w:val="0"/>
        <w:spacing w:after="200" w:line="340" w:lineRule="atLeast"/>
        <w:ind w:left="0" w:right="0" w:firstLine="0"/>
        <w:jc w:val="center"/>
      </w:pPr>
      <w:hyperlink r:id="rId3460" w:history="1">
        <w:r>
          <w:rPr>
            <w:rFonts w:ascii="arial" w:eastAsia="arial" w:hAnsi="arial" w:cs="arial"/>
            <w:b/>
            <w:i/>
            <w:strike w:val="0"/>
            <w:color w:val="0077CC"/>
            <w:sz w:val="28"/>
            <w:u w:val="single"/>
            <w:vertAlign w:val="baseline"/>
          </w:rPr>
          <w:t>Refugee crisis: thousands enter Croatia after Hungary's crackdown - live updates; More than 6,000 refugees enter Croatia in the past 24 hoursUN expresses shock at Hungary's use of teargas and water cannonHungary says a 'terrorist' was among those arrested at border</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2015 Thursday 12:39 PM GMT</w:t>
      </w:r>
    </w:p>
    <w:p>
      <w:pPr>
        <w:pStyle w:val="Normal484"/>
        <w:keepNext w:val="0"/>
        <w:spacing w:after="0" w:line="240" w:lineRule="atLeast"/>
        <w:ind w:right="0"/>
        <w:jc w:val="both"/>
      </w:pPr>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84"/>
        <w:keepNext w:val="0"/>
        <w:spacing w:before="120" w:after="0" w:line="220" w:lineRule="atLeast"/>
        <w:ind w:left="0" w:right="0" w:firstLine="0"/>
        <w:jc w:val="left"/>
      </w:pPr>
      <w:r>
        <w:br/>
      </w:r>
      <w:r>
        <w:pict>
          <v:shape id="_x0000_i2958" type="#_x0000_t75" style="width:167.98pt;height:30.75pt">
            <v:imagedata r:id="rId20" o:title=""/>
          </v:shape>
        </w:pic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3582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Weaver</w:t>
      </w:r>
    </w:p>
    <w:p>
      <w:pPr>
        <w:pStyle w:val="Normal484"/>
        <w:keepNext/>
        <w:spacing w:before="240" w:after="0" w:line="340" w:lineRule="atLeast"/>
        <w:ind w:left="0" w:right="0" w:firstLine="0"/>
        <w:jc w:val="left"/>
      </w:pPr>
      <w:bookmarkStart w:id="967" w:name="Body_482"/>
      <w:bookmarkEnd w:id="967"/>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959" style="position:absolute;z-index:252647424"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BST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Migrants wait for trains at the station in Tovarnik, Croatia Photograph: Antonio Bronic/Reuters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 continues to rise at Tovarnik railway station at Croatia's border with Serbia, according to reporters at the scene.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reporters at the scene say migrants have become restless, demanding to move on. Croatian authorities have been distributing food and water as they cope with the migrant wave entering the country over the Serbian border.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now 12 hours since last train out of Tovarnik, Croatia. There are at least 5,000 here and first buses from Serbia will arrive soon.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Eric Randolph (@EricWRandolph) September 17, 2015</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BST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Frustrated refugees waiting for trains at Tovarnik are threatening to walk along the tracks to get to the Croatian capital Zagreb, according to the BBC's Fergal Keane.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#Refugees#Migrants Station Croatia video pic.twitter.com/BTY0EiCHbz</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Fergal Keane (@fergalkeane47) September 17, 2015</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BST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refugees are gathering about 12km away from a minefield left over from the Croatian war, according to maps circulated by anti-landmine campaigners.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Tovarnik station is close to an area to the west, marked in red on the map, which is known to contain mines from the conflict. There is also another minefield close to Croatia border with Serbia.</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 showing minefields marked in red near Tovarnik where thousands of migrants have gathered Photograph: HRC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International Campaign to Ban Landmines said the danger of mines near the border area worsened an already precarious situation facing refugees.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email to the Guardian its director Megan Burke said: "We are very concerned about the situation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many risks that they face as they try to find a secure place where they can be. Landmines in Croatia are of course a very big risk and yet another reminder as to why landmines have been banned."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highlighted maps showing the danger areas that refugees should avoid.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 refugee groups in Serbia have been disseminating maps to refugees, she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warned refugees to avoid straying from main routes. She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refugees themselves, simple information such as the importance of staying on main roads and official border crossing roads and what to look out for regarding mine warning signs will be helpful for people who really don't know the areas at all, even more perhaps than trying to navigate around the possibly dangerous places. Croatia has had a responsibility to mark all known mined areas under their obligations to the Mine Ban Treaty.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Croatian Mine Action Centre has sent deminers to border areas where there might be a risk.</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12.23pm BST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BST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claims its police used forced at the border on Wednesday after being attacked by a mob directed by a "terrorist". AP reports.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spokesman Zoltan Kovacs said Thursday that the unidentified Syrian man was "one of the organizers who specifically directed the attacks".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detained 22 people who managed to break through, including the man who Kovacs said was suspected of "carrying out of an act of terrorism."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migrants were repelled with tear gas and water cannons and police used batons to drive back those trying to enter Hungary.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Hungarian police use pepper spray against migrants at the Horgos border. Photograph: Srdjan Stevanovic/Getty Images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BST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Rightwing lawmakers in the northern Italian region of Lombardy are cracking down on hotel owners who have hosted migrants, writes Stephanie Kirchgaessner.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is the latest effort by the Northern League to discourage asylum-seekers from settling there.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Lombardy's regional council passed an amendment on Wednesday (41-29) that would bar any hotel that has voluntarily hosted migrants over the last three years from receiving regional funds or participating in local tenders.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was seen as a compromise after the Northern League, the rightwing party headed by Matteo Salvini, initially proposed that the hotels ought to be fined between 5,000 to 10,000 euros and see their licenses suspended for six months to a year.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BST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federal police reported 7,266 "unpermitted border crossings" in 24 hours on Wednesday, twice as many as the day before, with most coming across the Austrian border, writes Ben Knight in Berlin.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also counted an additional 4,600 refugees waiting to be allowed into Germany on the Austrian side of the border.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long tailbacks on roads between Germany and Austria as commuters are being held up at the new border controls. Refugees, meanwhile, are being filtered out, made to wait, and only let across into Germany in small groups.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Süddeutsche Zeitung reported that two groups of 700 refugees each were being held at a border bridge over the river Saalach, near the German town of Freilassing, waiting to be registered at collection points and then distributed throughout Germany.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Spiegel's foreign affairs editor Raniah Salloum pointed out that reintroduced border controls appear fairly lax.</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enltrGerman Federal Police: 7266 refugees entered Germany on Wednesday. Yes, people have started to figure out that border is not really closed.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Raniah Salloum (@Ranyah) September 17, 2015</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police also said it had arrested 18 suspected refugee traffickers in the past 24 hours, while Bavarian state premier Horst Seehofer has claimed that the German border controls have led to the capture of dozens of traffickers. He told the Passauer Neue Presse newspaper that 800 suspects were already in Bavarian custody.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also strengthened controls on its borders with the Czech Republic on Wednesday and Thursday, where four suspected traffickers had been arrested since Wednesday, police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development, the head of Germany's Federal Office for Migration and Refugees (BAMF) Manfred Schmidt handed in his resignation on Thursday "for personal reasons".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BAMF has been criticised in recent weeks for failing to keep up with the huge rise in asylum applications. German Interior Minister Thomas de Maizière, himself under increasing pressure for his handling of the crisis, said he regretted Schmidt's decision.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BST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Migrants wait for a train at a railway station, near the official border between Serbia and Croatia, near Eastern-Croatian town of Tovarnik Photograph: STR/AFP/Getty Images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Croatia's Tovarnik station has become the latest hotspot in Europe's escalating refugee crisis. Thousands of people have gathered there in the hope of reaching western Europe via Zagreb.</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authorities in Tovarnik, have appealed for government help, according to AP.</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enltrAt least 3000 #migrants at Tovarnik station waiting for special train to take them from Croatian border to Zagreb. pic.twitter.com/ZfIk5jZGNc</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Gavin Lee (@GavinLeeBBC) September 17, 2015</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enltr5,000 people at tiny Tovarnik station in Croatia, gov must act fast to stop this turning into same chaos as Hungary pic.twitter.com/Lt1J7W4sls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Eric Randolph (@EricWRandolph) September 17, 2015</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BST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has vowed to continue to forcefully defend its border and rejected criticism of its use of water cannon and teargas against refugees.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Hungarian government spokesman, Zoltan Kovacs, said its razor wire fence was protecting EU borders against illegal immigration and that other countries should put up similar barriers and be prepared to defend them.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press conference he said: "Hungary is not going to just let people go through its territory and that's what we've achieved. If everybody took care of their external borders, all European member states, especially those who have a Schengen border, the situation would be very different. That's why we are calling for the Greek seas to be protected, if not by Greece, then by a joint European force that is able to stop illegal migration."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Kovacs added: "We don't like the fence. But it seems to be working to protect the country's borders, to stop illegal migration. Obviously we are going to continue with that - keeping the fence, protecting the fence by police. We can't understand those messages that are coming from some European countries. Schengen's freedoms cannot be protected from within [the European Union] it should be protected from the outside. That's what we will do - to reinforce the external protection of European borders."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Hungarian police use water cannon against refugees at the Horgos border Photograph: Anadolu Agency/Getty Images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BST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arriving in Croatia has climbed to 6,200, according to Croatia's interior ministry, as more make the trek from the sealed Hungarian border.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enltrStatus #Horgos, 11:00 CEST: consolidating, 90% of #refugees left &amp; moving to CRO, no new transfers. pic from 2 days pic.twitter.com/mMrhNhlW4b</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MigrationAid Hungary (@MigrationAidHu) September 17, 2015</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BST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Journalists beaten and detained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international journalists were among those beaten by the Hungarian police at the border on Wednesday, according to reports in the Hungarian media.</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Induxhu journalist Szabolcs Panyi names two of the journalist as an Australian citizen Warren Richardson and Polish reporter Jacek Tacik.</w:t>
      </w:r>
    </w:p>
    <w:p>
      <w:pPr>
        <w:pStyle w:val="Normal4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enltr3 journos from #Slovakia, #Poland &amp; #Australia were beaten by #Hungary -an police&amp;detained for crossing the border </w:t>
      </w:r>
      <w:hyperlink r:id="rId3461" w:history="1">
        <w:r>
          <w:rPr>
            <w:rFonts w:ascii="arial" w:eastAsia="arial" w:hAnsi="arial" w:cs="arial"/>
            <w:b w:val="0"/>
            <w:i/>
            <w:strike w:val="0"/>
            <w:noProof w:val="0"/>
            <w:color w:val="0077CC"/>
            <w:position w:val="0"/>
            <w:sz w:val="20"/>
            <w:u w:val="single"/>
            <w:vertAlign w:val="baseline"/>
          </w:rPr>
          <w:t>http://t.co/6vhw8NUwNV</w:t>
        </w:r>
      </w:hyperlink>
      <w:r>
        <w:rPr>
          <w:rFonts w:ascii="arial" w:eastAsia="arial" w:hAnsi="arial" w:cs="arial"/>
          <w:b w:val="0"/>
          <w:i w:val="0"/>
          <w:strike w:val="0"/>
          <w:noProof w:val="0"/>
          <w:color w:val="000000"/>
          <w:position w:val="0"/>
          <w:sz w:val="20"/>
          <w:u w:val="none"/>
          <w:vertAlign w:val="baseline"/>
        </w:rPr>
        <w:t xml:space="preserve"> 1/2</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Szabolcs Panyi (@panyiszabolcs) September 17, 2015</w:t>
      </w:r>
    </w:p>
    <w:p>
      <w:pPr>
        <w:pStyle w:val="Normal4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enltrForeign journalists detained by #Hungary -an police yesterday @ #Roszke, pic by @jacektacik who got beaten too. Oh boy </w:t>
      </w:r>
      <w:hyperlink r:id="rId3462" w:history="1">
        <w:r>
          <w:rPr>
            <w:rFonts w:ascii="arial" w:eastAsia="arial" w:hAnsi="arial" w:cs="arial"/>
            <w:b w:val="0"/>
            <w:i/>
            <w:strike w:val="0"/>
            <w:noProof w:val="0"/>
            <w:color w:val="0077CC"/>
            <w:position w:val="0"/>
            <w:sz w:val="20"/>
            <w:u w:val="single"/>
            <w:vertAlign w:val="baseline"/>
          </w:rPr>
          <w:t>https://t.co/WqJ0HIkbIi</w:t>
        </w:r>
      </w:hyperlink>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Szabolcs Panyi (@panyiszabolcs) September 17, 2015</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enltrWarren Richardson was kicked on the head,a Polish journo also got wounded in his head @ #Roszke by #Hungary -n police, Heti Valasz reports 2/2</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Szabolcs Panyi (@panyiszabolcs) September 17, 2015</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BST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agency Médecins Sans Frontières said at least one person was treated with plastic bullet wounds after Hungarian police used force to repel refugees at Hungary's border with Serbia.</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MSF teams in Horgos, on the Serbian side of the border, treated one plastic bullet wound, 12 wounds caused by trying to scale the razor fence, and around 15 patients with eyes affected by tear gas.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most of the people who had gathered at the Horgos border point have now left, but up to 1,000 remain.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Aurelie Ponthieu, MSF's advisor on displacement, said: "Using such excessive force against vulnerable people to prevent them from seeking safety is a disgrace and utterly shameful."</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wake up to a more peaceful morning after the previous day's friction at the border crossings. Photograph: Srdjan Stevanovic/Getty Images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BST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community team is looking for help from readers: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Action, which began delivering donations to refugees in Calais in August, has been charting community efforts in support of refugees in the UK and Europe. It has produced a crowdsourced map of activities so far.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your help we'd like to build on this great mapping effort by documenting the spread of grassroots activity and help people discover what's happening where they are. We'd also like to understand the spread of community activity and response from the public.</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organising an event, demonstration, collection of donations, drop-off of supplies or another activity in support of the refugees, let us know by adding it here.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BST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Commissioner Avramopoulos Photograph: Eric Vidal/Reuters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migration commissioner Dimitris Avramopoulos has chastised Hungary for its response to the refugee crisis.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visit to Hungary Avramopoulos suggested Hungary was on the wrong side of history. He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Walls are temporary solutions. You have seen yourself that this only serves to divert flows or escalate tensions. Violence is not the solution either.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people arriving in Europe are Syrians. They are people in genuine need of our protection. There is no wall you would not climb, no sea you would not cross if you are fleeing violence and terror.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we have a moral duty offer them protection. It is a duty inscribed in international and European laws. It is a duty grounded in our principles. For me personally this is also a Christian duty.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appeal I would make to you is to continue to work with us, with the European Union, to find common and lasting solutions.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frank with you, this is not a problem that is going to go away any time soon.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make sure we are on the right side of history.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BST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authorities have announced that hundreds of refugees who have set up camp on a main road at Edirne near the Greek border will be forcibly removed in three days if they refuse to leave.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others are holding out at Istanbul's main bus station in the hope of reaching northern Europe by land rather than risk the perilous sea journey.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 services from the main terminal in Istanbul to cities on the Greek and Bulgarian borders were suspended last week, prompting several hundred refugees, most of them Syrians, to take to the road in an attempt to reach the European Union on foot.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Turkey threatens to oust refugees camped near Greek border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BST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Danish prime minister Lars Løkke Rasmussen has offered to take another 1,000 refugees, writes Alberto Nardelli.</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Rasmussen also offered to provide 750m krone inadditional funding over the next two years.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Denmark's government said it maintains its right to opt out from the quota system proposed by the European Commission, which aims to relocate 120,000 refugees from Greece, Italy and Hungary on top of the previously proposed 40,000 from Greece and Italy.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is allowed to opt out from the plans along with Ireland and Britain. With Ireland expected to opt in, Britain would - de facto - remain the only EU member state not receiving refugees from within Europe in one way or the other.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David Cameron has said that Britain will welcome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camps on the borders of Syria over the next five years.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US announced earlier this week that it will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next fiscal year.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How does UK refugee commitment compare with other countries?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BST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 services between Austria and Hungary will resume in both directions on Friday, Austrian rail company OeBB has announced.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link was suspended for a week to reduce the flow of migrants into the country from Hungary.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9.35am BST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new leader Jeremy Corbyn said he would back the imposition of European quotas for the resettlement of refugees.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for Channel 4 News Corbyn said it was a "great mistake" of the UK government to opt out of the European refugee programme. "We should take our share," Corbyn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BST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Landmine warning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against land mines have expressed concern about refugees straying onto minefields left over from the 1990s war in Croatia.</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Campaign to Ban Landmines said the danger of mines near the border area worsened an already precarious situation facing refugees.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email to the Guardian its director Megan Burke said: "We are very concerned about the situation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many risks that they face as they try to find a secure place where they can be. Landmines in Croatia are of course a very big risk and yet another reminder as to why landmines have been banned."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highlighted maps showing the danger areas that refugees should avoid.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Detail of map showing minefields in Croatia Photograph: HCR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 refugee groups in Serbia have been disseminating maps to refugees, she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warned refugees to avoid straying from main routes. She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refugees themselves, simple information such as the importance of staying on main roads and official border crossing roads and what to look out for regarding mine warning signs will be helpful for people who really don't know the areas at all, even more perhaps than trying to navigate around the possibly dangerous places. Croatia has had a responsibility to mark all known mined areas under their obligations to the Mine Ban Treaty.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Croatian Mine Action Centre has sent deminers to border areas where there might be a risk.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BST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refugee agency has ramped up its criticism of Hungary claiming its restrictions on asylum seekers flout international law and worsen an "already chaotic situation worse".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it also condemned Hungary's use of force at its borde r. It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UNHCR was especially shocked and saddened to witness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families with children who have already suffered so much, being prevented from entering the EU with water cannons and tear gas.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High Commissioner for Refugees, António Guterres, added: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"UNHCR reiterates its call on the the Hungarian authorities to ensure unimpeded access for people in need of protection in line with its legal and moral obligations. States should manage their borders in a way that is consistent with International and EU Law, including guaranteeing the right to seek asylum.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 crime to cross a border to seek asylum."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of yesterday's chaotic scenes, is reported to be calm this morning.</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#Serbian police watch over border with #Hungary early on Thursday morning. Calm around the makeshift camp at #Horgospic.twitter.com/cgFKCoQLoC</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Oliver Varney (@OliverVarney) September 17, 2015</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enltrNot giving up: migrants and refugees wait at the one door at the border where Hungary accepts asylum requests pic.twitter.com/xA1caJAymX</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Carlo Angerer (@carloangerer) September 17, 2015</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Croatia' interior ministry confirmed that 5,650 migrants have entered the country since Hungary imposed tough new border restrictions. It also said a special train service was put on to take migrants to a reception centre.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enltrCroatian policemen helping the children board the train towards western Croatia #refugees#refugeescrisispic.twitter.com/3XXpOLSLz1</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Vlada R. Hrvatske (@VladaRH) September 17, 2015</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AFP's Eric Randolph reports chaotic scenes at Tovarnik railway station.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enltrChaos at Tovarnik station in Croatia this morning as 5,000 migrants arrive overnight. pic.twitter.com/1gwVP8JXBV</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Eric Randolph (@EricWRandolph) September 17, 2015</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Hungary continues to report a sharp fall in the number of newcomers.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more than 9,000 migrants entered Hungary. But since new laws were introduced on Tuesday only a few hundred have made it through, according to the latest figures from the Hungarian Police. On Wednesday only 277 migrants were recorded.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migrants recorded by the Hungarian Police. Photograph: Hungarian police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8.29am BST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BST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continuing live coverage of the refugee crisis as Hungary faces widespread condemnation for firing teargas and water cannon at people trying to cross its border.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rundown of the latest developments.</w:t>
      </w:r>
    </w:p>
    <w:p>
      <w:pPr>
        <w:pStyle w:val="Normal484"/>
        <w:keepNext w:val="0"/>
        <w:numPr>
          <w:numId w:val="2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Thousands of migrants have entered Croatia from Serbia in the past 24 hours after Hungary sealed its border, national state-run HRT television reported. Foreign Minister Vesna Pusic said that the country was prepared for the arrival of migrants but could not cope if the numbers increased dramatically. The Croatian Red Cross said 5,400 people had arrived.</w:t>
      </w:r>
    </w:p>
    <w:p>
      <w:pPr>
        <w:pStyle w:val="Normal484"/>
        <w:keepNext w:val="0"/>
        <w:numPr>
          <w:numId w:val="2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UN's secretary general Ban Ki-moon has sharply condemned Hungary for using force against refugees. "I was shocked to see how these refugees and migrants were treated. It's not acceptable," Ban told a news conference.</w:t>
      </w:r>
    </w:p>
    <w:p>
      <w:pPr>
        <w:pStyle w:val="Normal484"/>
        <w:keepNext w:val="0"/>
        <w:numPr>
          <w:numId w:val="2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refugees who entered Germany on Wednesday more than doubled to 7266. "Most of them were picked up when crossing the German-Austrian border" a spokeswoman said.</w:t>
      </w:r>
    </w:p>
    <w:p>
      <w:pPr>
        <w:pStyle w:val="Normal484"/>
        <w:keepNext w:val="0"/>
        <w:numPr>
          <w:numId w:val="2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Austrian Chancellor Werner Faymann is holding crisis talks with his central European counterparts. In Zagreb he met Croatian Prime Minister Zoran Milanovic who has vowed that his country would allow free passage of migrants across its territory. Later he is due to meet Slovenian premier Miro Cerar who has taken a tougher line on immigration.</w:t>
      </w:r>
    </w:p>
    <w:p>
      <w:pPr>
        <w:pStyle w:val="Normal484"/>
        <w:keepNext w:val="0"/>
        <w:numPr>
          <w:numId w:val="2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Syrian whose request for asylum in Hungary was rejected within minutes raising questions about Hungary's commitment to protecting refugees fleeing the Syrian civil war. Zahir Habbal, a 29-year-old Syrian electrician, was one of the first refugees to try to navigate Hungary's asylum system after the closure of the country's southern border, and the prosecution of anyone trying to cross it through unofficial routes.</w:t>
      </w:r>
    </w:p>
    <w:p>
      <w:pPr>
        <w:pStyle w:val="Normal484"/>
        <w:keepNext w:val="0"/>
        <w:numPr>
          <w:numId w:val="2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Syrian refugee who was tripped by a Hungarian camera operator has been offered the chance to restart his career as football coach by Spanish football academy. Osama Abdul Mohsen arrived in Spain last night.</w:t>
      </w:r>
    </w:p>
    <w:p>
      <w:pPr>
        <w:pStyle w:val="Normal4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Osama Abdul Mohsen poses with his son Mohamed, and the director of the Spanish football coaching school CENAFE, Miguel Angel Galan after arriving at Atocha train station in Madrid. Photograph: Jorge Sanz/Demotix/Corbis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8.07am BST</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2015</w:t>
      </w:r>
    </w:p>
    <w:p>
      <w:pPr>
        <w:pStyle w:val="Normal484"/>
      </w:pPr>
    </w:p>
    <w:p>
      <w:pPr>
        <w:pStyle w:val="Normal484"/>
        <w:ind w:left="200"/>
        <w:sectPr>
          <w:type w:val="continuous"/>
          <w:pgMar w:top="840" w:right="1000" w:bottom="840" w:left="1000" w:header="400" w:footer="400"/>
          <w:pgNumType w:fmt="decimal"/>
          <w:cols w:space="720"/>
        </w:sectPr>
      </w:pPr>
      <w:r>
        <w:br/>
      </w:r>
      <w:r>
        <w:pict>
          <v:line id="_x0000_s2960" style="position:absolute;z-index:252648448"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463"/>
          <w:headerReference w:type="default" r:id="rId3464"/>
          <w:footerReference w:type="even" r:id="rId3465"/>
          <w:footerReference w:type="default" r:id="rId3466"/>
          <w:headerReference w:type="first" r:id="rId3467"/>
          <w:footerReference w:type="first" r:id="rId3468"/>
          <w:pgSz w:w="12240" w:h="15840"/>
          <w:pgMar w:top="840" w:right="1000" w:bottom="840" w:left="1000" w:header="400" w:footer="400"/>
          <w:pgNumType w:fmt="decimal"/>
          <w:cols w:space="720"/>
          <w:titlePg w:val="0"/>
        </w:sectPr>
      </w:pPr>
    </w:p>
    <w:p>
      <w:pPr>
        <w:pStyle w:val="Normal485"/>
      </w:pPr>
      <w:bookmarkStart w:id="968" w:name="Bookmark_485"/>
      <w:bookmarkEnd w:id="968"/>
    </w:p>
    <w:p>
      <w:pPr>
        <w:pStyle w:val="Normal485"/>
      </w:pPr>
      <w:r>
        <w:pict>
          <v:shape id="_x0000_i2961" type="#_x0000_t75" alt="LexisNexis®" style="width:147.75pt;height:30pt">
            <v:imagedata r:id="rId18" o:title=""/>
          </v:shape>
        </w:pict>
      </w:r>
      <w:r>
        <w:cr/>
      </w:r>
    </w:p>
    <w:p>
      <w:pPr>
        <w:pStyle w:val="Heading1483"/>
        <w:keepNext w:val="0"/>
        <w:spacing w:after="200" w:line="340" w:lineRule="atLeast"/>
        <w:ind w:left="0" w:right="0" w:firstLine="0"/>
        <w:jc w:val="center"/>
      </w:pPr>
      <w:hyperlink r:id="rId3469" w:history="1">
        <w:r>
          <w:rPr>
            <w:rFonts w:ascii="arial" w:eastAsia="arial" w:hAnsi="arial" w:cs="arial"/>
            <w:b/>
            <w:i/>
            <w:strike w:val="0"/>
            <w:color w:val="0077CC"/>
            <w:sz w:val="28"/>
            <w:u w:val="single"/>
            <w:vertAlign w:val="baseline"/>
          </w:rPr>
          <w:t>EU, US and Kuwait pledge more than $2bn in humanitarian aid for Syrians; UN appeals for $8.4bn at Kuwaiti conference on aid for Syrians as country enters fifth year of conflict, with almost 4 million refugees having fled abroad</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2015 Tuesday 10:27 AM GMT</w:t>
      </w:r>
    </w:p>
    <w:p>
      <w:pPr>
        <w:pStyle w:val="Normal485"/>
        <w:keepNext w:val="0"/>
        <w:spacing w:after="0" w:line="240" w:lineRule="atLeast"/>
        <w:ind w:right="0"/>
        <w:jc w:val="both"/>
      </w:pPr>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85"/>
        <w:keepNext w:val="0"/>
        <w:spacing w:before="120" w:after="0" w:line="220" w:lineRule="atLeast"/>
        <w:ind w:left="0" w:right="0" w:firstLine="0"/>
        <w:jc w:val="left"/>
      </w:pPr>
      <w:r>
        <w:br/>
      </w:r>
      <w:r>
        <w:pict>
          <v:shape id="_x0000_i2962" type="#_x0000_t75" style="width:167.98pt;height:30.75pt">
            <v:imagedata r:id="rId20" o:title=""/>
          </v:shape>
        </w:pic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Jones and agency</w:t>
      </w:r>
    </w:p>
    <w:p>
      <w:pPr>
        <w:pStyle w:val="Normal485"/>
        <w:keepNext/>
        <w:spacing w:before="240" w:after="0" w:line="340" w:lineRule="atLeast"/>
        <w:ind w:left="0" w:right="0" w:firstLine="0"/>
        <w:jc w:val="left"/>
      </w:pPr>
      <w:bookmarkStart w:id="969" w:name="Body_483"/>
      <w:bookmarkEnd w:id="969"/>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963" style="position:absolute;z-index:252649472"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the US and Kuwait have pledged more than $2bn of the $8.4bn the UN is appealing for to help tackle the dire humanitarian situation caused by the war in Syria as the country enters its fifth year of conflict.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respective pledges - for $1.2bn, $507m and $500m - were made at the opening of the third international donors' conference for Syria, which is being hosted by Kuwait.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address to delegates, Kuwait's emir, Sheikh Sabah al-Ahmad al-Sabah, described the Syrian conflict as "the biggest humanitarian crisis in recent history".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UN estimates, the war has killed more than 220,000 people and displaced 11 million. Nearly 4 million Syrians have fled to neighbouring countries such as Lebanon, Turkey, Jordan, Iraq and Egypt, where their presence is straining resources and host communities.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give up hopes of education in Jordan | Sam Jones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Syrian people's plight has spilled over to hosting countries, exhausting their resources, and it is our role to support the host countries," Sabah said.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says $2.9bn is needed in 2015 for people inside Syria, and $5.5bn for those who have fled to the five surrounding countries.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Maurer, president of the International Committee of the Red Cross, told the conference the crisis was not going to end soon. "There will be at least five more years of intense humanitarian activity even if - in the best of cases - progress on a negotiated political settlement were immediate and substantive today," he said.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Maurer, who described the war as "brutal and unrelenting", called for a change of direction and greater respect for international humanitarian law.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more room for a neutral, impartial and independent humanitarian action," he said. "We need protection for the vulnerable and for medical services. Humanitarian workers must be able to carry out their work in safety. I ask all those with influence on the parties to the conflict to ensure respect for these vital rules."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high commissioner for refugees, António Guterres, said the situation for the Syrian people was "unsustainable". He added that the current UN appeal differed from previous ones because it recognised both the immediate and the longer-term imperatives of responding to the crisis.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this year's gathering, the German government said it would pledge $277m in new aid. Kuwaiti state media said local charities and aid organisations pledged another $506m just before the conference started.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Gulf envoys addressing the conference said the United Arab Emirates pledged $100m, Saudi Arabia $60m, and Norway $93m.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year's donors' conference, about $2.4bn was pledged through the UN - well below the $6.5bn requested. In 2013, $1.5bn was pledged, less than half of the UN's appeal for $4.4bn.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humanitarian office's Financial Tracking Service said in November that nearly a quarter of last year's pledges, $585m, remained unfulfilled.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78 countries and 40 international aid organisations are present at this year's conference. Kuwait, consistently one of the largest donors at the conference, pledged $500m last year and $300m the year before that. </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2015</w:t>
      </w:r>
    </w:p>
    <w:p>
      <w:pPr>
        <w:pStyle w:val="Normal485"/>
      </w:pPr>
    </w:p>
    <w:p>
      <w:pPr>
        <w:pStyle w:val="Normal485"/>
        <w:ind w:left="200"/>
        <w:sectPr>
          <w:type w:val="continuous"/>
          <w:pgMar w:top="840" w:right="1000" w:bottom="840" w:left="1000" w:header="400" w:footer="400"/>
          <w:pgNumType w:fmt="decimal"/>
          <w:cols w:space="720"/>
        </w:sectPr>
      </w:pPr>
      <w:r>
        <w:br/>
      </w:r>
      <w:r>
        <w:pict>
          <v:line id="_x0000_s2964" style="position:absolute;z-index:252650496"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470"/>
          <w:headerReference w:type="default" r:id="rId3471"/>
          <w:footerReference w:type="even" r:id="rId3472"/>
          <w:footerReference w:type="default" r:id="rId3473"/>
          <w:headerReference w:type="first" r:id="rId3474"/>
          <w:footerReference w:type="first" r:id="rId3475"/>
          <w:pgSz w:w="12240" w:h="15840"/>
          <w:pgMar w:top="840" w:right="1000" w:bottom="840" w:left="1000" w:header="400" w:footer="400"/>
          <w:pgNumType w:fmt="decimal"/>
          <w:cols w:space="720"/>
          <w:titlePg w:val="0"/>
        </w:sectPr>
      </w:pPr>
    </w:p>
    <w:p>
      <w:pPr>
        <w:pStyle w:val="Normal486"/>
      </w:pPr>
      <w:bookmarkStart w:id="970" w:name="Bookmark_486"/>
      <w:bookmarkEnd w:id="970"/>
    </w:p>
    <w:p>
      <w:pPr>
        <w:pStyle w:val="Normal486"/>
      </w:pPr>
      <w:r>
        <w:pict>
          <v:shape id="_x0000_i2965" type="#_x0000_t75" alt="LexisNexis®" style="width:147.75pt;height:30pt">
            <v:imagedata r:id="rId18" o:title=""/>
          </v:shape>
        </w:pict>
      </w:r>
      <w:r>
        <w:cr/>
      </w:r>
    </w:p>
    <w:p>
      <w:pPr>
        <w:pStyle w:val="Heading1484"/>
        <w:keepNext w:val="0"/>
        <w:spacing w:after="200" w:line="340" w:lineRule="atLeast"/>
        <w:ind w:left="0" w:right="0" w:firstLine="0"/>
        <w:jc w:val="center"/>
      </w:pPr>
      <w:hyperlink r:id="rId3476" w:history="1">
        <w:r>
          <w:rPr>
            <w:rFonts w:ascii="arial" w:eastAsia="arial" w:hAnsi="arial" w:cs="arial"/>
            <w:b/>
            <w:i/>
            <w:strike w:val="0"/>
            <w:color w:val="0077CC"/>
            <w:sz w:val="28"/>
            <w:u w:val="single"/>
            <w:vertAlign w:val="baseline"/>
          </w:rPr>
          <w:t>Families in critical situation in southern Iraq as winter bites; More than 3 million people are displaced from their homes in Iraq and the World Food Programme warns it will struggle to maintain levels of assistance</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2015 Wednesday 10:35 AM GMT</w:t>
      </w:r>
    </w:p>
    <w:p>
      <w:pPr>
        <w:pStyle w:val="Normal486"/>
        <w:keepNext w:val="0"/>
        <w:spacing w:after="0" w:line="240" w:lineRule="atLeast"/>
        <w:ind w:right="0"/>
        <w:jc w:val="both"/>
      </w:pPr>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86"/>
        <w:keepNext w:val="0"/>
        <w:spacing w:before="120" w:after="0" w:line="220" w:lineRule="atLeast"/>
        <w:ind w:left="0" w:right="0" w:firstLine="0"/>
        <w:jc w:val="left"/>
      </w:pPr>
      <w:r>
        <w:br/>
      </w:r>
      <w:r>
        <w:pict>
          <v:shape id="_x0000_i2966" type="#_x0000_t75" style="width:167.98pt;height:30.75pt">
            <v:imagedata r:id="rId20" o:title=""/>
          </v:shape>
        </w:pic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Clár Ní Chonghaile</w:t>
      </w:r>
    </w:p>
    <w:p>
      <w:pPr>
        <w:pStyle w:val="Normal486"/>
        <w:keepNext/>
        <w:spacing w:before="240" w:after="0" w:line="340" w:lineRule="atLeast"/>
        <w:ind w:left="0" w:right="0" w:firstLine="0"/>
        <w:jc w:val="left"/>
      </w:pPr>
      <w:bookmarkStart w:id="971" w:name="Body_484"/>
      <w:bookmarkEnd w:id="971"/>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967" style="position:absolute;z-index:252651520"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Iraqis are living in penury and running out of money after fleeing fighting and settling in the south of the country, the UN's food agency said on Tuesday, warning that the situation was becoming critical for families in Najaf, Kerbala and Babil.</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Pearce, the World Food Programme 's (WFP) country director for Iraq, said structures had not yet been put in place to cater for the people fleeing into the three southern provinces.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WFP is distributing food to 50,000 displaced families in Basra, Dhi Qar, Qadisiya, Missan, Wasit, Muthanna, Najaf, Kerbala and Babil.</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those who fled were unable to find refuge in the crowded Kurdistan region, which hosts close to half of internally displaced Iraqi families, while others said it was too expensive to live in the north.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those who fled south moved in with relatives, some stayed with other families, while others were using savings to survive. However, as winter advances, those savings are being depleted, leaving people less able to sustain themselves just as prices rise, Pearce said.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moved to Kerbala because it is expensive elsewhere and I need shelter for my children. Time has stopped for us. There is no work, no schools and no future," mother-of-six Najat Hussein told the WFP. "We receive WFP food rations every month. Without this help, I would be begging for food," continued the 36-year-old, whose husband was killed in Tal Afar seven months ago.</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displaced people now live in unoccupied public buildings, in mosques known as Husseineyat, which have been designated as shelters by the local authorities, or with host families. Most of the families who moved south said they had spent their savings on transportation, the WFP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WFP provides food assistance to about 1.4 million displaced Iraqis in its 18 provinces. The assistance includes monthly food parcels containing wheat flour, cooking oil, rice and pasta. People moving from one area to another are given special rations, including canned food, while in the north, WFP began distributing food vouchers in November.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start needing more money ... It is a concern to us how long we can maintain the levels of assistance we are providing now," Pearce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WFP needs $292m for its operations in Iraq this year, and has a shortfall of $200m.</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 agency UNHCR says there are about 3.1 million internally displaced people in Iraq, including 1 million who were displaced between 2003 and 2013, and 2.1 million who were displaced last year.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Jolie, the UNHCR's special envoy, visited Kurdistan last week, and said the international community was failing the region. "We are being tested here as an international community and, so far, for all the immense efforts and good intentions, the international community is failing," she said in Dohuk on Sunday.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shocking to see how the humanitarian situation in Iraq has deteriorated since my last visit [in 2012]," Jolie added. "On top of large numbers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2 million Iraqis were displaced by violence in 2014 alone. Many of these innocent people have been uprooted multiple times as they seek safety amid shifting frontlines." </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2015</w:t>
      </w:r>
    </w:p>
    <w:p>
      <w:pPr>
        <w:pStyle w:val="Normal486"/>
      </w:pPr>
    </w:p>
    <w:p>
      <w:pPr>
        <w:pStyle w:val="Normal486"/>
        <w:ind w:left="200"/>
        <w:sectPr>
          <w:type w:val="continuous"/>
          <w:pgMar w:top="840" w:right="1000" w:bottom="840" w:left="1000" w:header="400" w:footer="400"/>
          <w:pgNumType w:fmt="decimal"/>
          <w:cols w:space="720"/>
        </w:sectPr>
      </w:pPr>
      <w:r>
        <w:br/>
      </w:r>
      <w:r>
        <w:pict>
          <v:line id="_x0000_s2968" style="position:absolute;z-index:252652544"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477"/>
          <w:headerReference w:type="default" r:id="rId3478"/>
          <w:footerReference w:type="even" r:id="rId3479"/>
          <w:footerReference w:type="default" r:id="rId3480"/>
          <w:headerReference w:type="first" r:id="rId3481"/>
          <w:footerReference w:type="first" r:id="rId3482"/>
          <w:pgSz w:w="12240" w:h="15840"/>
          <w:pgMar w:top="840" w:right="1000" w:bottom="840" w:left="1000" w:header="400" w:footer="400"/>
          <w:pgNumType w:fmt="decimal"/>
          <w:cols w:space="720"/>
          <w:titlePg w:val="0"/>
        </w:sectPr>
      </w:pPr>
    </w:p>
    <w:p>
      <w:pPr>
        <w:pStyle w:val="Normal487"/>
      </w:pPr>
      <w:bookmarkStart w:id="972" w:name="Bookmark_487"/>
      <w:bookmarkEnd w:id="972"/>
    </w:p>
    <w:p>
      <w:pPr>
        <w:pStyle w:val="Normal487"/>
      </w:pPr>
      <w:r>
        <w:pict>
          <v:shape id="_x0000_i2969" type="#_x0000_t75" alt="LexisNexis®" style="width:147.75pt;height:30pt">
            <v:imagedata r:id="rId18" o:title=""/>
          </v:shape>
        </w:pict>
      </w:r>
      <w:r>
        <w:cr/>
      </w:r>
    </w:p>
    <w:p>
      <w:pPr>
        <w:pStyle w:val="Heading1485"/>
        <w:keepNext w:val="0"/>
        <w:spacing w:after="200" w:line="340" w:lineRule="atLeast"/>
        <w:ind w:left="0" w:right="0" w:firstLine="0"/>
        <w:jc w:val="center"/>
      </w:pPr>
      <w:hyperlink r:id="rId3483" w:history="1">
        <w:r>
          <w:rPr>
            <w:rFonts w:ascii="arial" w:eastAsia="arial" w:hAnsi="arial" w:cs="arial"/>
            <w:b/>
            <w:i/>
            <w:strike w:val="0"/>
            <w:color w:val="0077CC"/>
            <w:sz w:val="28"/>
            <w:u w:val="single"/>
            <w:vertAlign w:val="baseline"/>
          </w:rPr>
          <w:t>What's the real joy of giving?; It seems charity is more often motivated by chasing that inner glow, not seeking the best results</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2015 Friday 3:00 PM GMT</w:t>
      </w:r>
    </w:p>
    <w:p>
      <w:pPr>
        <w:pStyle w:val="Normal487"/>
        <w:keepNext w:val="0"/>
        <w:spacing w:after="0" w:line="240" w:lineRule="atLeast"/>
        <w:ind w:right="0"/>
        <w:jc w:val="both"/>
      </w:pPr>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Guardian, a division of Transcontinental Media Group Inc. All Rights Reserved</w:t>
      </w:r>
    </w:p>
    <w:p>
      <w:pPr>
        <w:pStyle w:val="Normal487"/>
        <w:keepNext w:val="0"/>
        <w:spacing w:before="120" w:after="0" w:line="220" w:lineRule="atLeast"/>
        <w:ind w:left="0" w:right="0" w:firstLine="0"/>
        <w:jc w:val="left"/>
      </w:pPr>
      <w:r>
        <w:br/>
      </w:r>
      <w:r>
        <w:pict>
          <v:shape id="_x0000_i2970" type="#_x0000_t75" style="width:167.98pt;height:30.75pt">
            <v:imagedata r:id="rId20" o:title=""/>
          </v:shape>
        </w:pic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Burkeman</w:t>
      </w:r>
    </w:p>
    <w:p>
      <w:pPr>
        <w:pStyle w:val="Normal487"/>
        <w:keepNext/>
        <w:spacing w:before="240" w:after="0" w:line="340" w:lineRule="atLeast"/>
        <w:ind w:left="0" w:right="0" w:firstLine="0"/>
        <w:jc w:val="left"/>
      </w:pPr>
      <w:bookmarkStart w:id="973" w:name="Body_485"/>
      <w:bookmarkEnd w:id="973"/>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971" style="position:absolute;z-index:252653568"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reliable way to enrage almost anyone who works in charity fundraising, I've found, is to mention the word "overheads". Once the veins in their temples have stopped bulging, and their breathing is back to normal, they might tell you why. There's a widespread belief that it's best to give to charities that keep their overheads low: after all, you want your donation to help actual starving children 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not heat the charity's offices, or pay for the HR department.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many charities say that's terrible reasoning : what matters is how many starving children you save, and big results sometimes entail big overheads. Experts have been fretting for years about "overhead aversion", as it's known - so it was surprising when a recent study, in the journal Science, suggested a comically simple solution. Don't do what charities often do, persuading people to give by promising that some major donor will match their contribution pound-for-pound. Instead, tell them the major donor is already covering the overheads - so their money can go directly to the real work. That tiny tweak boosted donations by a startling 75%.</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Logically speaking, that's absurd. Money is fungible : once your £1 donation has been added to a charity's bank balance, it's meaningless to promise that that specific pound will go to, say, typhoid vaccines. Yet we take absurd attitudes to money all the time. A famous example concerns a movie ticket : if you're planning to spend £10 to see the new Godzilla movie, then lose a £10 note in the street, you're more likely to stick to your plans than if you'd already bought and then lost the ticket. But the overheads study also hints at the selfishness of charity: that what we care about isn't how much gets spent on what, but that we get to feel the warm glow of knowing our money went direct to those in need.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somewhat unedifying conclusion is reinforced by a second recent study by the University of Oregon psychologist Paul Slovic and colleagues. We've long known about the "drop in the bucket effect": people are far less keen to give to charity, it turns out, when they're reminded that their donation is a tiny part of what's needed. But Slovic et al probed further. They showed some participants a photo of a child whose life their donation might save; others saw two children, and were told their donation could save one of them. The sight of one extra child, reminding them of the limits of their gift, sharply reduced what people were willing to donate. The real joy of giving, it seems, is the selfish feeling that you alone solved an entire problem.</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these findings together, and it starts to look like charity is more often motivated by chasing that inner glow, not seeking the best results. When it comes to your own charitable giving, it's tempting to consider adopting a perverse approach: look out for causes that tug at your heart, and those where you feel your gift could make a huge difference - and then donate your money elsewhere instead.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Follow Oliver on Twitter.</w:t>
      </w:r>
    </w:p>
    <w:p>
      <w:pPr>
        <w:pStyle w:val="Normal4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484" w:history="1">
        <w:r>
          <w:rPr>
            <w:rFonts w:ascii="arial" w:eastAsia="arial" w:hAnsi="arial" w:cs="arial"/>
            <w:b w:val="0"/>
            <w:i/>
            <w:strike w:val="0"/>
            <w:noProof w:val="0"/>
            <w:color w:val="0077CC"/>
            <w:position w:val="0"/>
            <w:sz w:val="20"/>
            <w:u w:val="single"/>
            <w:vertAlign w:val="baseline"/>
          </w:rPr>
          <w:t>oliver.burkeman@theguardian.com</w:t>
        </w:r>
      </w:hyperlink>
      <w:r>
        <w:rPr>
          <w:rFonts w:ascii="arial" w:eastAsia="arial" w:hAnsi="arial" w:cs="arial"/>
          <w:b w:val="0"/>
          <w:i w:val="0"/>
          <w:strike w:val="0"/>
          <w:noProof w:val="0"/>
          <w:color w:val="000000"/>
          <w:position w:val="0"/>
          <w:sz w:val="20"/>
          <w:u w:val="none"/>
          <w:vertAlign w:val="baseline"/>
        </w:rPr>
        <w:t xml:space="preserve">                   </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2015</w:t>
      </w:r>
    </w:p>
    <w:p>
      <w:pPr>
        <w:pStyle w:val="Normal487"/>
      </w:pPr>
    </w:p>
    <w:p>
      <w:pPr>
        <w:pStyle w:val="Normal487"/>
        <w:ind w:left="200"/>
        <w:sectPr>
          <w:type w:val="continuous"/>
          <w:pgMar w:top="840" w:right="1000" w:bottom="840" w:left="1000" w:header="400" w:footer="400"/>
          <w:pgNumType w:fmt="decimal"/>
          <w:cols w:space="720"/>
        </w:sectPr>
      </w:pPr>
      <w:r>
        <w:br/>
      </w:r>
      <w:r>
        <w:pict>
          <v:line id="_x0000_s2972" style="position:absolute;z-index:252654592"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485"/>
          <w:headerReference w:type="default" r:id="rId3486"/>
          <w:footerReference w:type="even" r:id="rId3487"/>
          <w:footerReference w:type="default" r:id="rId3488"/>
          <w:headerReference w:type="first" r:id="rId3489"/>
          <w:footerReference w:type="first" r:id="rId3490"/>
          <w:pgSz w:w="12240" w:h="15840"/>
          <w:pgMar w:top="840" w:right="1000" w:bottom="840" w:left="1000" w:header="400" w:footer="400"/>
          <w:pgNumType w:fmt="decimal"/>
          <w:cols w:space="720"/>
          <w:titlePg w:val="0"/>
        </w:sectPr>
      </w:pPr>
    </w:p>
    <w:p>
      <w:pPr>
        <w:pStyle w:val="Normal488"/>
      </w:pPr>
      <w:bookmarkStart w:id="974" w:name="Bookmark_488"/>
      <w:bookmarkEnd w:id="974"/>
    </w:p>
    <w:p>
      <w:pPr>
        <w:pStyle w:val="Normal488"/>
      </w:pPr>
      <w:r>
        <w:pict>
          <v:shape id="_x0000_i2973" type="#_x0000_t75" alt="LexisNexis®" style="width:147.75pt;height:30pt">
            <v:imagedata r:id="rId18" o:title=""/>
          </v:shape>
        </w:pict>
      </w:r>
      <w:r>
        <w:cr/>
      </w:r>
    </w:p>
    <w:p>
      <w:pPr>
        <w:pStyle w:val="Heading1486"/>
        <w:keepNext w:val="0"/>
        <w:spacing w:after="200" w:line="340" w:lineRule="atLeast"/>
        <w:ind w:left="0" w:right="0" w:firstLine="0"/>
        <w:jc w:val="center"/>
      </w:pPr>
      <w:hyperlink r:id="rId3491" w:history="1">
        <w:r>
          <w:rPr>
            <w:rFonts w:ascii="arial" w:eastAsia="arial" w:hAnsi="arial" w:cs="arial"/>
            <w:b/>
            <w:i/>
            <w:strike w:val="0"/>
            <w:color w:val="0077CC"/>
            <w:sz w:val="28"/>
            <w:u w:val="single"/>
            <w:vertAlign w:val="baseline"/>
          </w:rPr>
          <w:t>Pope and patriarch condemn Middle East persecution of Christians; Pontiff wraps up Turkey visit by addressing plight of Christians in Syria and iraq and calls for 'constructive dialogue' with Islam</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2014 Sunday 4:05 PM GMT</w:t>
      </w:r>
    </w:p>
    <w:p>
      <w:pPr>
        <w:pStyle w:val="Normal488"/>
        <w:keepNext w:val="0"/>
        <w:spacing w:after="0" w:line="240" w:lineRule="atLeast"/>
        <w:ind w:right="0"/>
        <w:jc w:val="both"/>
      </w:pPr>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Guardian, a division of Transcontinental Media Group Inc. All Rights Reserved</w:t>
      </w:r>
    </w:p>
    <w:p>
      <w:pPr>
        <w:pStyle w:val="Normal488"/>
        <w:keepNext w:val="0"/>
        <w:spacing w:before="120" w:after="0" w:line="220" w:lineRule="atLeast"/>
        <w:ind w:left="0" w:right="0" w:firstLine="0"/>
        <w:jc w:val="left"/>
      </w:pPr>
      <w:r>
        <w:br/>
      </w:r>
      <w:r>
        <w:pict>
          <v:shape id="_x0000_i2974" type="#_x0000_t75" style="width:167.98pt;height:30.75pt">
            <v:imagedata r:id="rId20" o:title=""/>
          </v:shape>
        </w:pic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Constanze Letsch in Istanbul</w:t>
      </w:r>
    </w:p>
    <w:p>
      <w:pPr>
        <w:pStyle w:val="Normal488"/>
        <w:keepNext/>
        <w:spacing w:before="240" w:after="0" w:line="340" w:lineRule="atLeast"/>
        <w:ind w:left="0" w:right="0" w:firstLine="0"/>
        <w:jc w:val="left"/>
      </w:pPr>
      <w:bookmarkStart w:id="975" w:name="Body_486"/>
      <w:bookmarkEnd w:id="975"/>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975" style="position:absolute;z-index:252655616"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has concluded a three-day trip to Turkey by attending a religious service in Istanbul led by the ecumenical Patriarch Bartholomew I, the pre-eminent spiritual leader of 300 million Orthodox Christians worldwide.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Afterwards, both men condemned the violent persecution of many Christian communities in the Middle East, and called for peace in Ukraine.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declaration signed by Pope Francis and Bartholomew after the divine liturgy to commemorate the Feast of Saint Andrew the Apostle, the leaders expressed concern for the increasingly volatile situation in both Syria and Iraq, and urged the international community not to turn away from their responsibility to those being oppressed and driven from their homes.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our brothers and sisters are being persecuted and have been forced violently from their homes", the text read. "It even seems that the value of human life has been lost, that the human person no longer matters and may be sacrificed to other interests. And, tragically, all this is met by the indifference of many."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highlighted the importance of inter-faith dialogue and religious tolerance and freedom, calling for "constructive dialogue with Islam based on mutual respect and friendship."</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fourth reigning pope to come to the predominantly Muslim country, Francis's visit came at a time of great difficulties for Middle Eastern Christian communities, especially in Syria and Iraq where civil war and the growing influence of Islamic State militants who have captured large swaths of both countries have displaced millions of people, with almost 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Turkey.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77-year-old Argentinian pontiff repeated his call to put an end to all forms of fundamentalism not through military interventions, but by eradicating poverty, hunger and marginalisation around the world, all of which facilitated the recruitment of terrorists.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three-day visit to Turkey, the pope has drawn attention to the persecution of Christians in the Middle East while discussing relations with Islam. He has also addressed the schism between Catholicism and Orthodoxy.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unprecedented gesture of humility and respect towards the Orthodox church, Francis bowed before Bartholomew and asked for his blessing on Saturday during a joint ecumenical service in Istanbul at the Patriarchal Church of St George, the first pontiff ever to do so. Bartholomew, with whom Francis is said to share close personal ties, was last year also the first Orthodox patriarch to attend a papal inaugural mass since the split between the churches almost 1,000 years ago.</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ecumenical patriarchy expressed satisfaction with the pontiff's visit to Turkey and the renewed commitment for cooperation between the two churches.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Pope's visit was an overwhelming success, exceeding our expectations and aspirations", John Chryssavgis, theological adviser to the Patriarch of Constantinople, said. "There is a special connection - I would say inspired and spirited friendship - between these two visionary leaders. We are very blessed to have such primates on the thrones of Rome and Constantinople at the same time and at a critical point in history."</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2014</w:t>
      </w:r>
    </w:p>
    <w:p>
      <w:pPr>
        <w:pStyle w:val="Normal488"/>
      </w:pPr>
    </w:p>
    <w:p>
      <w:pPr>
        <w:pStyle w:val="Normal488"/>
        <w:ind w:left="200"/>
        <w:sectPr>
          <w:type w:val="continuous"/>
          <w:pgMar w:top="840" w:right="1000" w:bottom="840" w:left="1000" w:header="400" w:footer="400"/>
          <w:pgNumType w:fmt="decimal"/>
          <w:cols w:space="720"/>
        </w:sectPr>
      </w:pPr>
      <w:r>
        <w:br/>
      </w:r>
      <w:r>
        <w:pict>
          <v:line id="_x0000_s2976" style="position:absolute;z-index:252656640"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492"/>
          <w:headerReference w:type="default" r:id="rId3493"/>
          <w:footerReference w:type="even" r:id="rId3494"/>
          <w:footerReference w:type="default" r:id="rId3495"/>
          <w:headerReference w:type="first" r:id="rId3496"/>
          <w:footerReference w:type="first" r:id="rId3497"/>
          <w:pgSz w:w="12240" w:h="15840"/>
          <w:pgMar w:top="840" w:right="1000" w:bottom="840" w:left="1000" w:header="400" w:footer="400"/>
          <w:pgNumType w:fmt="decimal"/>
          <w:cols w:space="720"/>
          <w:titlePg w:val="0"/>
        </w:sectPr>
      </w:pPr>
    </w:p>
    <w:p>
      <w:pPr>
        <w:pStyle w:val="Normal489"/>
      </w:pPr>
      <w:bookmarkStart w:id="976" w:name="Bookmark_489"/>
      <w:bookmarkEnd w:id="976"/>
    </w:p>
    <w:p>
      <w:pPr>
        <w:pStyle w:val="Normal489"/>
      </w:pPr>
      <w:r>
        <w:pict>
          <v:shape id="_x0000_i2977" type="#_x0000_t75" alt="LexisNexis®" style="width:147.75pt;height:30pt">
            <v:imagedata r:id="rId18" o:title=""/>
          </v:shape>
        </w:pict>
      </w:r>
      <w:r>
        <w:cr/>
      </w:r>
    </w:p>
    <w:p>
      <w:pPr>
        <w:pStyle w:val="Heading1487"/>
        <w:keepNext w:val="0"/>
        <w:spacing w:after="200" w:line="340" w:lineRule="atLeast"/>
        <w:ind w:left="0" w:right="0" w:firstLine="0"/>
        <w:jc w:val="center"/>
      </w:pPr>
      <w:hyperlink r:id="rId3498" w:history="1">
        <w:r>
          <w:rPr>
            <w:rFonts w:ascii="arial" w:eastAsia="arial" w:hAnsi="arial" w:cs="arial"/>
            <w:b/>
            <w:i/>
            <w:strike w:val="0"/>
            <w:color w:val="0077CC"/>
            <w:sz w:val="28"/>
            <w:u w:val="single"/>
            <w:vertAlign w:val="baseline"/>
          </w:rPr>
          <w:t>Global humanitarian aid spending soars to record high</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Guardian.com.</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2014 Tuesday</w:t>
      </w:r>
    </w:p>
    <w:p>
      <w:pPr>
        <w:pStyle w:val="Normal489"/>
        <w:keepNext w:val="0"/>
        <w:spacing w:after="0" w:line="240" w:lineRule="atLeast"/>
        <w:ind w:right="0"/>
        <w:jc w:val="both"/>
      </w:pPr>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 and Media Limited or its affiliated companies All Rights Reserved Registered in England and Wales. No. 908396 Registered office: PO Box 68164, Kings Place, 90 York Way, London N1P 2AP</w:t>
      </w:r>
    </w:p>
    <w:p>
      <w:pPr>
        <w:pStyle w:val="Normal489"/>
        <w:keepNext w:val="0"/>
        <w:spacing w:before="120" w:after="0" w:line="220" w:lineRule="atLeast"/>
        <w:ind w:left="0" w:right="0" w:firstLine="0"/>
        <w:jc w:val="left"/>
      </w:pPr>
      <w:r>
        <w:br/>
      </w:r>
      <w:r>
        <w:pict>
          <v:shape id="_x0000_i2978" type="#_x0000_t75" style="width:167.98pt;height:30.75pt">
            <v:imagedata r:id="rId20" o:title=""/>
          </v:shape>
        </w:pic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4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Mark Anderson, </w:t>
      </w:r>
      <w:hyperlink r:id="rId609" w:history="1">
        <w:r>
          <w:rPr>
            <w:rFonts w:ascii="arial" w:eastAsia="arial" w:hAnsi="arial" w:cs="arial"/>
            <w:b w:val="0"/>
            <w:i/>
            <w:strike w:val="0"/>
            <w:noProof w:val="0"/>
            <w:color w:val="0077CC"/>
            <w:position w:val="0"/>
            <w:sz w:val="20"/>
            <w:u w:val="single"/>
            <w:vertAlign w:val="baseline"/>
          </w:rPr>
          <w:t>theguardian.com</w:t>
        </w:r>
      </w:hyperlink>
    </w:p>
    <w:p>
      <w:pPr>
        <w:pStyle w:val="Normal489"/>
        <w:keepNext/>
        <w:spacing w:before="240" w:after="0" w:line="340" w:lineRule="atLeast"/>
        <w:ind w:left="0" w:right="0" w:firstLine="0"/>
        <w:jc w:val="left"/>
      </w:pPr>
      <w:bookmarkStart w:id="977" w:name="Body_487"/>
      <w:bookmarkEnd w:id="977"/>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979" style="position:absolute;z-index:252657664" from="0,2pt" to="512pt,2pt" strokecolor="#009ddb" strokeweight="2pt">
            <v:stroke linestyle="single"/>
            <w10:wrap type="topAndBottom"/>
          </v:line>
        </w:pict>
      </w:r>
    </w:p>
    <w:p>
      <w:pPr>
        <w:pStyle w:val="Normal489"/>
      </w:pPr>
    </w:p>
    <w:p>
      <w:pPr>
        <w:pStyle w:val="Normal4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contributions rocketed to $22bn last year, spurred by typhoon Haiyan and conflicts in South Sudan and Syria</w:t>
      </w:r>
    </w:p>
    <w:p>
      <w:pPr>
        <w:pStyle w:val="Normal4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spending on humanitarian relief soared to a record $22bn (£12.93bn) last year as conflicts in Central African Republic, South Sudan and Syria combined with natural disasters such as typhoon Haiyan in the Philippines, drove donors to pay out more emergency aid than ever before.</w:t>
      </w:r>
    </w:p>
    <w:p>
      <w:pPr>
        <w:pStyle w:val="Normal4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Donations from governments reached $16.4bn (£9.63bn) last year, a 24% rise from 2012 figures, says research group </w:t>
      </w:r>
      <w:hyperlink r:id="rId3499" w:history="1">
        <w:r>
          <w:rPr>
            <w:rFonts w:ascii="arial" w:eastAsia="arial" w:hAnsi="arial" w:cs="arial"/>
            <w:b w:val="0"/>
            <w:i/>
            <w:strike w:val="0"/>
            <w:noProof w:val="0"/>
            <w:color w:val="0077CC"/>
            <w:position w:val="0"/>
            <w:sz w:val="20"/>
            <w:u w:val="single"/>
            <w:vertAlign w:val="baseline"/>
          </w:rPr>
          <w:t>Development Initiatives</w:t>
        </w:r>
      </w:hyperlink>
      <w:r>
        <w:rPr>
          <w:rFonts w:ascii="arial" w:eastAsia="arial" w:hAnsi="arial" w:cs="arial"/>
          <w:b w:val="0"/>
          <w:i w:val="0"/>
          <w:strike w:val="0"/>
          <w:noProof w:val="0"/>
          <w:color w:val="000000"/>
          <w:position w:val="0"/>
          <w:sz w:val="20"/>
          <w:u w:val="none"/>
          <w:vertAlign w:val="baseline"/>
        </w:rPr>
        <w:t xml:space="preserve"> (DI).</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donations - from corporations, foundations, individuals and trusts, usually in response to natural disasters - grew by 35% over the same period, according to preliminary estimates.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record level of aid, Dan Coppard, director of research and analysis at DI, said: "There is no place for complacency, with over a third of needs still not being met and demands set to rise in 2014 and beyond. As more actors provide assistance, we will need to improve the transparency of both humanitarian and other potential financial resources to target populations more effectively.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assistance is only one small element of the total resources reaching crisis-affected countries, yet [it] continues to play a critical and unique function in providing a principled response to crisis-affected populations."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and US were the top donors of humanitarian aid last year, while Turkey spent $1.6bn (£940m) on relief projects, mainly aimed at the 735,000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country, making it the third-largest donor.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conflict continued to be one of the most expensive humanitarian disasters with $3.1bn (£1.82bn) spent on shelter, food and emergency relief for refugees. After holding a Syria pledging summit, Kuwait increased its humanitarian spending more than any donor government, recording a 2,315% increase from last year.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other end of the spectrum, Brazil's humanitarian spending dropped by 97%, while China cut aid by 84% and Russia's donations fell by 45%.</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increases in total assistance, figures show that there are stark disparities in the scale of humanitarian response, resulting in a number of crises being forgotten," Coppard said. "Just under a quarter of the total international humanitarian response went to the top five recipient countries, while other countries such as Nepal, [Burma] and Algeria continued to be de-prioritised."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donations are calculated by adding the humanitarian assistance expenditure of the 26 members of the Organisation for Economic Co-operation and Development's development assistance committee, a group that directs aid flows from the world's largest economies, with relief spending by other countries as noted by the Office for the Coordination of Humanitarian Affairs in its financial tracking service report, which records all reported international humanitarian funding and private sector spending.</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for the figures come from a data set of 75 NGOs, annual reports for six UN agencies with humanitarian mandates - the UN children's fund, Unicef, UN Development Programme, UN High Commissioner for Refugees, UN Relief and Works Agency for Palestine Refugees in the Near East, the World Food Programme, and the World Health Organisation - and annual reports from the International Federation of Red Cross and Red Crescent Societies and the International Committee of the Red Cross.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report will be published in September.</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2014</w:t>
      </w:r>
    </w:p>
    <w:p>
      <w:pPr>
        <w:pStyle w:val="Normal489"/>
      </w:pPr>
    </w:p>
    <w:p>
      <w:pPr>
        <w:pStyle w:val="Normal489"/>
        <w:ind w:left="200"/>
        <w:sectPr>
          <w:type w:val="continuous"/>
          <w:pgMar w:top="840" w:right="1000" w:bottom="840" w:left="1000" w:header="400" w:footer="400"/>
          <w:pgNumType w:fmt="decimal"/>
          <w:cols w:space="720"/>
        </w:sectPr>
      </w:pPr>
      <w:r>
        <w:br/>
      </w:r>
      <w:r>
        <w:pict>
          <v:line id="_x0000_s2980" style="position:absolute;z-index:252658688"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500"/>
          <w:headerReference w:type="default" r:id="rId3501"/>
          <w:footerReference w:type="even" r:id="rId3502"/>
          <w:footerReference w:type="default" r:id="rId3503"/>
          <w:headerReference w:type="first" r:id="rId3504"/>
          <w:footerReference w:type="first" r:id="rId3505"/>
          <w:pgSz w:w="12240" w:h="15840"/>
          <w:pgMar w:top="840" w:right="1000" w:bottom="840" w:left="1000" w:header="400" w:footer="400"/>
          <w:pgNumType w:fmt="decimal"/>
          <w:cols w:space="720"/>
          <w:titlePg w:val="0"/>
        </w:sectPr>
      </w:pPr>
    </w:p>
    <w:p>
      <w:pPr>
        <w:pStyle w:val="Normal490"/>
      </w:pPr>
      <w:bookmarkStart w:id="978" w:name="Bookmark_490"/>
      <w:bookmarkEnd w:id="978"/>
    </w:p>
    <w:p>
      <w:pPr>
        <w:pStyle w:val="Normal490"/>
      </w:pPr>
      <w:r>
        <w:pict>
          <v:shape id="_x0000_i2981" type="#_x0000_t75" alt="LexisNexis®" style="width:147.75pt;height:30pt">
            <v:imagedata r:id="rId18" o:title=""/>
          </v:shape>
        </w:pict>
      </w:r>
      <w:r>
        <w:cr/>
      </w:r>
    </w:p>
    <w:p>
      <w:pPr>
        <w:pStyle w:val="Heading1488"/>
        <w:keepNext w:val="0"/>
        <w:spacing w:after="200" w:line="340" w:lineRule="atLeast"/>
        <w:ind w:left="0" w:right="0" w:firstLine="0"/>
        <w:jc w:val="center"/>
      </w:pPr>
      <w:hyperlink r:id="rId3506" w:history="1">
        <w:r>
          <w:rPr>
            <w:rFonts w:ascii="arial" w:eastAsia="arial" w:hAnsi="arial" w:cs="arial"/>
            <w:b/>
            <w:i/>
            <w:strike w:val="0"/>
            <w:color w:val="0077CC"/>
            <w:sz w:val="28"/>
            <w:u w:val="single"/>
            <w:vertAlign w:val="baseline"/>
          </w:rPr>
          <w:t>G2: Shortcuts: Syria: Get set for this year's most surreal election</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2014 Monday</w:t>
      </w:r>
    </w:p>
    <w:p>
      <w:pPr>
        <w:pStyle w:val="Normal490"/>
        <w:keepNext w:val="0"/>
        <w:spacing w:after="0" w:line="240" w:lineRule="atLeast"/>
        <w:ind w:right="0"/>
        <w:jc w:val="both"/>
      </w:pPr>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490"/>
        <w:keepNext w:val="0"/>
        <w:spacing w:before="120" w:after="0" w:line="220" w:lineRule="atLeast"/>
        <w:ind w:left="0" w:right="0" w:firstLine="0"/>
        <w:jc w:val="left"/>
      </w:pPr>
      <w:r>
        <w:br/>
      </w:r>
      <w:r>
        <w:pict>
          <v:shape id="_x0000_i2982" type="#_x0000_t75" style="width:186.73pt;height:33pt">
            <v:imagedata r:id="rId63" o:title=""/>
          </v:shape>
        </w:pic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FEATURES PAGES; Pg. 2</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Chulov</w:t>
      </w:r>
    </w:p>
    <w:p>
      <w:pPr>
        <w:pStyle w:val="Normal490"/>
        <w:keepNext/>
        <w:spacing w:before="240" w:after="0" w:line="340" w:lineRule="atLeast"/>
        <w:ind w:left="0" w:right="0" w:firstLine="0"/>
        <w:jc w:val="left"/>
      </w:pPr>
      <w:bookmarkStart w:id="979" w:name="Body_488"/>
      <w:bookmarkEnd w:id="979"/>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983" style="position:absolute;z-index:252659712"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boy paints a shop with the colours of the national flag; and a voter from the 2012 parliamentary election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election season in Syria and, to listen to government officials, the tumult of revolution and war will soon be replaced by the certainty of democracy.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coup that led Hafez al-Assad to power more than 40 years ago, presidential elections in Syria have never been a contest of wills. And so it will be when the dictator's son Bashar al-Assad goes to the polls within months, the sole meaningful candiatate to run a country ravaged by a crisis that shows little sign of slowing.</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 17 March parliament approved plans for a poll, by way of a new electoral law welcoming multiple candidates, Syrian officials claimed that people power had ushered in the type of reforms demanded during the first stirrings of insurrection three years ago.</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30 of the same law, though, is evidence that nothing has changed. It says anyone who wants to stand must have the support of at least 35 members of the parliament and have been resident in the country for the past 10 years. Both of the candidates' parents must also be Syrian. That rules out any of Assad's real opponents, who are in exile outside the country. Other restrictions mean they, and those who support them, will not be able to vote either.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Electors must also hold a new identification document, which can only be issued by regime authorities. Those who fled Syria as war spread to all corners of the country will not be able to vote unless they left via an official border point.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now close to nine million, more than six million of whom remain internally displaced in opposition-held areas, with little chance of getting to a government office to register, even if they wanted to. If refugees in neighbouring states want to vote, they will need to go to a Syrian embassy - close to impossible for those in refugee camps and an unlikely proposition for the rest.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this, the regime's image-makers have been busy. Rallies supporting Assad have been held in Damascus and Homs and numerous shop fronts and doors in the capital have been painted with the Syrian flag. Some residents say they have been ordered by officials to buy the paint and do the brushwork themselves.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Assad does enjoy popular support in parts of Damascus, Homs, Hama and Aleppo, and even in the large swaths of the country now outside his influence, a real multi-party election would be tough to win. More than half of Syria's population won't have a voice when the ballot is called - sometime before June. Many of those who can make it to a polling booth will have little incentive to go if they want someone else as leader.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last presidential election, in 2007, Assad took 97.6% of the vote. This time around, officials know a slightly less overwhelming victory will be needed to give a veneer of legitimacy. Officials in Damascus are touting a figure of around 80%. Whatever the final percentage, it is likely to have been agreed before polling day.</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2014</w:t>
      </w:r>
    </w:p>
    <w:p>
      <w:pPr>
        <w:pStyle w:val="Normal490"/>
      </w:pPr>
    </w:p>
    <w:p>
      <w:pPr>
        <w:pStyle w:val="Normal490"/>
        <w:ind w:left="200"/>
        <w:sectPr>
          <w:type w:val="continuous"/>
          <w:pgMar w:top="840" w:right="1000" w:bottom="840" w:left="1000" w:header="400" w:footer="400"/>
          <w:pgNumType w:fmt="decimal"/>
          <w:cols w:space="720"/>
        </w:sectPr>
      </w:pPr>
      <w:r>
        <w:br/>
      </w:r>
      <w:r>
        <w:pict>
          <v:line id="_x0000_s2984" style="position:absolute;z-index:252660736"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507"/>
          <w:headerReference w:type="default" r:id="rId3508"/>
          <w:footerReference w:type="even" r:id="rId3509"/>
          <w:footerReference w:type="default" r:id="rId3510"/>
          <w:headerReference w:type="first" r:id="rId3511"/>
          <w:footerReference w:type="first" r:id="rId3512"/>
          <w:pgSz w:w="12240" w:h="15840"/>
          <w:pgMar w:top="840" w:right="1000" w:bottom="840" w:left="1000" w:header="400" w:footer="400"/>
          <w:pgNumType w:fmt="decimal"/>
          <w:cols w:space="720"/>
          <w:titlePg w:val="0"/>
        </w:sectPr>
      </w:pPr>
    </w:p>
    <w:p>
      <w:pPr>
        <w:pStyle w:val="Normal491"/>
      </w:pPr>
      <w:bookmarkStart w:id="980" w:name="Bookmark_491"/>
      <w:bookmarkEnd w:id="980"/>
    </w:p>
    <w:p>
      <w:pPr>
        <w:pStyle w:val="Normal491"/>
      </w:pPr>
      <w:r>
        <w:pict>
          <v:shape id="_x0000_i2985" type="#_x0000_t75" alt="LexisNexis®" style="width:147.75pt;height:30pt">
            <v:imagedata r:id="rId18" o:title=""/>
          </v:shape>
        </w:pict>
      </w:r>
      <w:r>
        <w:cr/>
      </w:r>
    </w:p>
    <w:p>
      <w:pPr>
        <w:pStyle w:val="Heading1489"/>
        <w:keepNext w:val="0"/>
        <w:spacing w:after="200" w:line="340" w:lineRule="atLeast"/>
        <w:ind w:left="0" w:right="0" w:firstLine="0"/>
        <w:jc w:val="center"/>
      </w:pPr>
      <w:hyperlink r:id="rId3513" w:history="1">
        <w:r>
          <w:rPr>
            <w:rFonts w:ascii="arial" w:eastAsia="arial" w:hAnsi="arial" w:cs="arial"/>
            <w:b/>
            <w:i/>
            <w:strike w:val="0"/>
            <w:color w:val="0077CC"/>
            <w:sz w:val="28"/>
            <w:u w:val="single"/>
            <w:vertAlign w:val="baseline"/>
          </w:rPr>
          <w:t>Esther Addley's sketch: Miliband's softly-softly catches monkeys</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 Final Edition</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2014 Thursday</w:t>
      </w:r>
    </w:p>
    <w:p>
      <w:pPr>
        <w:pStyle w:val="Normal491"/>
        <w:keepNext w:val="0"/>
        <w:spacing w:after="0" w:line="240" w:lineRule="atLeast"/>
        <w:ind w:right="0"/>
        <w:jc w:val="both"/>
      </w:pPr>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Guardian Newspapers Limited All Rights Reserved</w:t>
      </w:r>
    </w:p>
    <w:p>
      <w:pPr>
        <w:pStyle w:val="Normal491"/>
        <w:keepNext w:val="0"/>
        <w:spacing w:before="120" w:after="0" w:line="220" w:lineRule="atLeast"/>
        <w:ind w:left="0" w:right="0" w:firstLine="0"/>
        <w:jc w:val="left"/>
      </w:pPr>
      <w:r>
        <w:br/>
      </w:r>
      <w:r>
        <w:pict>
          <v:shape id="_x0000_i2986" type="#_x0000_t75" style="width:186.73pt;height:33pt">
            <v:imagedata r:id="rId63" o:title=""/>
          </v:shape>
        </w:pic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HOME PAGES; Pg. 10</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Addley</w:t>
      </w:r>
    </w:p>
    <w:p>
      <w:pPr>
        <w:pStyle w:val="Normal491"/>
        <w:keepNext/>
        <w:spacing w:before="240" w:after="0" w:line="340" w:lineRule="atLeast"/>
        <w:ind w:left="0" w:right="0" w:firstLine="0"/>
        <w:jc w:val="left"/>
      </w:pPr>
      <w:bookmarkStart w:id="981" w:name="Body_489"/>
      <w:bookmarkEnd w:id="981"/>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987" style="position:absolute;z-index:252661760"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warring parties were gathering in Montreux as MPs filed into the Commons yesterday and, for some, that demanded a mood of respectful sobriety. Millions of Syrians were huddled in refugee camps, many thousands had been murdered by the regime. Not a day for political oneupmanship or that juvenile raspberry-blowing that MPs like to indulge in on Wednesday lunchtimes.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Ed Miliband was hoping, anyway. The opposite side of the house, needless to say, had other plans. The publication of cheeringly upbeat employment figures had brought a detectable extra bounce to the steps of those filling the government benches for prime minister's questions, and a thrum of anticipatory Tory and Lib Dem hand-rubbing.</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some weeks now since Miliband cast himself as the Commons' own Ban Ki-Moon, brokering harmony where once there was discord - or at the very least trying to score his points against David Cameron in a less shouty voice.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softly-softly approach is not, for some, getting any easier, to judge from Ed Balls's weekly Dr Strangelove-style wrestle to keep his hands locked to his knees. But for now, it is clear, it stays.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Commons had been silenced by tributes to two British men, one a Labour candidate, who were killed in a suicide attack in Kabul. Miliband saw no need to change the tone.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he, Clegg and Cameron had issued a "joint statement"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said. Everyone was agreed on the "leadership" the government had shown on aid. He "paid tribute" to the PM and international development secretary.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all very disconcerting. Shouldn't there be some decent fisticuffs by now? But just because Miliband was talking nice didn't mean he couldn't fight dirty; the Labour leader had been quietly digging a beartrap into which the government backbenchers obligingly tumbled.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rumble from the Conservative benches at a flash of Miliband sanctimony provoked a sharp rebuke. "I do not think honourable members should groan on this issue; I really do not." There was an uncomfortable shuffle of Tory buttocks.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last, however. They moved, as they had to, to employment, and Cameron bent to lace his gloves. "It is worth pausing for a moment over what these statistics show today," said the PM, who had had his own internal grapple with a smile.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Wages remained low only because he was still clearing up Labour's mess! Miliband was an arsonist and he was the fire brigade! "Every week the leader of the opposition comes here and raises a new problem that he created."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bounced the Labour leader on to his feet: "The prime minister comes here every week and does his Bullingdon club routine." He wasn't wrong - Cameron used almost exactly the same formulation last week. And yet the bait had been taken. The peace initiative was looking decidedly shaky.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backbenches, this was great news. The Brighton Tory MP Simon Kirby attempted a pop at Ukip. Labour's Michael McCann had a prod at Nick Clegg - "as the deputy prime minister knows, sorry is still the hardest word to say" - that provoked the Speaker.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supposed to be questions to the prime minister, not a Punch and Judy show." Perhaps for the first time this year, MPs were not so sure.</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2014</w:t>
      </w:r>
    </w:p>
    <w:p>
      <w:pPr>
        <w:pStyle w:val="Normal491"/>
      </w:pPr>
    </w:p>
    <w:p>
      <w:pPr>
        <w:pStyle w:val="Normal491"/>
        <w:ind w:left="200"/>
        <w:sectPr>
          <w:type w:val="continuous"/>
          <w:pgMar w:top="840" w:right="1000" w:bottom="840" w:left="1000" w:header="400" w:footer="400"/>
          <w:pgNumType w:fmt="decimal"/>
          <w:cols w:space="720"/>
        </w:sectPr>
      </w:pPr>
      <w:r>
        <w:br/>
      </w:r>
      <w:r>
        <w:pict>
          <v:line id="_x0000_s2988" style="position:absolute;z-index:252662784"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514"/>
          <w:headerReference w:type="default" r:id="rId3515"/>
          <w:footerReference w:type="even" r:id="rId3516"/>
          <w:footerReference w:type="default" r:id="rId3517"/>
          <w:headerReference w:type="first" r:id="rId3518"/>
          <w:footerReference w:type="first" r:id="rId3519"/>
          <w:pgSz w:w="12240" w:h="15840"/>
          <w:pgMar w:top="840" w:right="1000" w:bottom="840" w:left="1000" w:header="400" w:footer="400"/>
          <w:pgNumType w:fmt="decimal"/>
          <w:cols w:space="720"/>
          <w:titlePg w:val="0"/>
        </w:sectPr>
      </w:pPr>
    </w:p>
    <w:p>
      <w:pPr>
        <w:pStyle w:val="Normal492"/>
      </w:pPr>
      <w:bookmarkStart w:id="982" w:name="Bookmark_492"/>
      <w:bookmarkEnd w:id="982"/>
    </w:p>
    <w:p>
      <w:pPr>
        <w:pStyle w:val="Normal492"/>
      </w:pPr>
      <w:r>
        <w:pict>
          <v:shape id="_x0000_i2989" type="#_x0000_t75" alt="LexisNexis®" style="width:147.75pt;height:30pt">
            <v:imagedata r:id="rId18" o:title=""/>
          </v:shape>
        </w:pict>
      </w:r>
      <w:r>
        <w:cr/>
      </w:r>
    </w:p>
    <w:p>
      <w:pPr>
        <w:pStyle w:val="Heading1490"/>
        <w:keepNext w:val="0"/>
        <w:spacing w:after="200" w:line="340" w:lineRule="atLeast"/>
        <w:ind w:left="0" w:right="0" w:firstLine="0"/>
        <w:jc w:val="center"/>
      </w:pPr>
      <w:hyperlink r:id="rId3520" w:history="1">
        <w:r>
          <w:rPr>
            <w:rFonts w:ascii="arial" w:eastAsia="arial" w:hAnsi="arial" w:cs="arial"/>
            <w:b/>
            <w:i/>
            <w:strike w:val="0"/>
            <w:color w:val="0077CC"/>
            <w:sz w:val="28"/>
            <w:u w:val="single"/>
            <w:vertAlign w:val="baseline"/>
          </w:rPr>
          <w:t>How a Canadian app is helping refugees find food, clean water and medical care; A new web app called Services Advisor by a Canadian startup can be accessed using a smartphone or computer, and is available in both English and Arabic</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2016 Wednesday 6:18 PM GMT</w:t>
      </w:r>
    </w:p>
    <w:p>
      <w:pPr>
        <w:pStyle w:val="Normal492"/>
        <w:keepNext w:val="0"/>
        <w:spacing w:after="0" w:line="240" w:lineRule="atLeast"/>
        <w:ind w:right="0"/>
        <w:jc w:val="both"/>
      </w:pPr>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92"/>
        <w:keepNext w:val="0"/>
        <w:spacing w:before="120" w:after="0" w:line="220" w:lineRule="atLeast"/>
        <w:ind w:left="0" w:right="0" w:firstLine="0"/>
        <w:jc w:val="left"/>
      </w:pPr>
      <w:r>
        <w:br/>
      </w:r>
      <w:r>
        <w:pict>
          <v:shape id="_x0000_i2990" type="#_x0000_t75" style="width:167.98pt;height:30.75pt">
            <v:imagedata r:id="rId20" o:title=""/>
          </v:shape>
        </w:pic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SUSTAINABLE BUSINESS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1303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Moodie</w:t>
      </w:r>
    </w:p>
    <w:p>
      <w:pPr>
        <w:pStyle w:val="Normal492"/>
        <w:keepNext/>
        <w:spacing w:before="240" w:after="0" w:line="340" w:lineRule="atLeast"/>
        <w:ind w:left="0" w:right="0" w:firstLine="0"/>
        <w:jc w:val="left"/>
      </w:pPr>
      <w:bookmarkStart w:id="983" w:name="Body_490"/>
      <w:bookmarkEnd w:id="983"/>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991" style="position:absolute;z-index:252663808"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hundreds of thousands of refugees still navigating the often treacherous journey from the Middle East to Europe, the challenges don't end once they hit safer shores. The complex bureaucracy of governments and aid organizations can make finding basic necessities like shelter, food and medical care maddeningly difficult.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This new technology could save the troubled nuclear power industry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issue for humanitarian organizations is finding an efficient and effective way to get up-to-date information to refugees and other aid groups. Typically, these organizations maintain their own lists of services that they might share with other groups. But it's difficult to keep the lists current because of a high turnover of staff , and the fact that the activities and services they offer change frequently.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new web app, created by Canadian tech startup PeaceGeeks, in partnership with the United Nations High Commissioner for Refugees (UNHCR), aims to bring all this information together in one place to make it easier for refugees to find what they need.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 called Services Advisor, is available in both English and Arabic, and can be accessed using a smartphone or computer. It lists categories including shelter, health, education, protection, food and clean water. Users click on a category, and a list appears with detailed information about when and where they can access the type of service they want, including a map with clickable pins. For example, if someone selects "food", a list comes up of charity organizations, such as International Orthodox Christian Charities (IOCC), that provide items such as vouchers and parcels of food. In this instance, whoever is clicking will see that the service is only available to Jordanians and Syrians and that opening hours are Sunday to Thursday.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 is also aimed at humanitarian and aid organizations to help them guide refugees to the right services. For instance, a health worker may see a child for a medical checkup, but discover the child isn't in school. The app allows the worker to find the right education service for that child, and make a referral to the organization if needed.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arriving in a new country have no job, no home and no support system to access even their most basic needs," said Renee Black, executive director of PeaceGeeks. "Technology can play a critical role in empowering refugees to be active agents in their own future."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Advisor is trying to eliminate the need for every organization to maintain their own lists of services offered by them and other groups. With the web app, organizations only need to update information about their own services, which is then shared in one central place online.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PeaceGeeks hopes to launch the app this month, first to service providers, and then to refugees in December. Once the app is ready, UNHCR will send a text message to the more than 650,000 refugees under its mandate to alert them. The agency will also distribute brochures to advertise the app. PeaceGeeks presently doesn't charge any ongoing licensing fees and the app will always be free to service providers and refugees. The company has put more than $200,000 into the app to date, according to Black, and is now hoping to raise a further $40,000 to launch in Somalia and Turkey in January.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might seem incongruous that refugees have access to smartphones, when many have fled their home countries with scarcely more than the clothes on their back. But according to humanitarian agency Mercy Corps, 85%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 smartphone.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all that surprising that the current flock of refugees are technologically-minded, said Paul Spiegel, a professor of health systems and director of the center for refugee and disaster response at Johns Hopkins Bloomberg School of Public Health. Syria is a middle-income country, meaning people are well educated and were already using smartphones and various social media apps at home. According to a report from phone manufacturer Ericsson, there were 395m mobile phone subscriptions in the Middle East in 2016, a number the report says will increase by more than 200% between by 2021.</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they're using social media to help them deal with a new situation," Spiegel said.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Spiegel has seen firsthand how integral smartphones have become for refugees to communicate with family and friends. "When I was in Greece, the first thing that the Syrians did when they got out of the boat was not to ask for water or food," he said. "It was to unwrap their smartphones that were intricately wrapped in cellophane or Ziploc bags - and call either home or their relatives and friends who arrived ahead of them."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Advisor isn't the first web tool of its kind. Mercy Corps, together with the International Rescue Committee and Google, launched a website and app called Refugee.info (formerly Refugeeinfo.eu) in 2015, which helps refugees arriving in Greece find services such as lodging, medical facilities and transport. The website, available in four languages including Farsi and Arabic, has about 1,000 unique users a day and reaches about half of all the refugees in Greece.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height of the European migrant crisis, people were moving through borders and countries very quickly, the context changed from day to day," said Sonal Shinde, director of migration response at Mercy Corps. "We found that technology was best to respond to this need for information - it's flexible, responsive and can be adapted to meet changing needs and contexts."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Mercy Corps recently relaunched the site following focus groups with both female and male refugees in Greece. The site was first geared towards an emergency setting, offering information on food and shelter for people moving from place to place. Since the EU-Turkey refugee deal and the closing of borders, the website was modified to include information more suited to a static population. For instance, refugees in Lesvos, Greece can find information on education and schooling. The new site also links to the app and a Facebook page, "given that many people use the social media site as a portal of information," said Shinde.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This startup is using jellyfish to make eco-friendly tampons, diapers and pads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challenges with these kinds of apps is managing the data over time, said Black. "It's really complicated. You need to have really good relationships with the different groups doing this work to make sure that the tools you're developing are working for their needs."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is to have someone managing the data and staying in close contact with the humanitarian organizations on the ground to ensure the information is regularly updated. With Services Advisor, that job falls to UNHCR.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absolutely essential," Black said. "If you don't have someone who owns the problem of managing the data, then all of a sudden you have an app with a whole bunch of data, but you have no idea of the quality of it."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that happens, refugees will quickly realize the information is out of date, and stop using the app, she said. There are also other considerations, particularly to do with access to electricity and technology. Refugees living in camps often don't have access to electricity to power up their phones. Access to a smartphone also depends on nationality and gender. While the majority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own smartphones, few Afghan refugees do, according to Mercy Corps. Afghans that do have smartphones are typically men.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our focus groups in Greece, the majority of Arabic speaking women told us that they obtained most of their information in communal bathrooms," Sonide said.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UNHCR Jordan has contracted PeaceGeeks to maintain and do ongoing development of the app, and UNHCR Turkey has contracted the company to deploy Services Advisor there.</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2016</w:t>
      </w:r>
    </w:p>
    <w:p>
      <w:pPr>
        <w:pStyle w:val="Normal492"/>
      </w:pPr>
    </w:p>
    <w:p>
      <w:pPr>
        <w:pStyle w:val="Normal492"/>
        <w:ind w:left="200"/>
        <w:sectPr>
          <w:type w:val="continuous"/>
          <w:pgMar w:top="840" w:right="1000" w:bottom="840" w:left="1000" w:header="400" w:footer="400"/>
          <w:pgNumType w:fmt="decimal"/>
          <w:cols w:space="720"/>
        </w:sectPr>
      </w:pPr>
      <w:r>
        <w:br/>
      </w:r>
      <w:r>
        <w:pict>
          <v:line id="_x0000_s2992" style="position:absolute;z-index:252664832"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521"/>
          <w:headerReference w:type="default" r:id="rId3522"/>
          <w:footerReference w:type="even" r:id="rId3523"/>
          <w:footerReference w:type="default" r:id="rId3524"/>
          <w:headerReference w:type="first" r:id="rId3525"/>
          <w:footerReference w:type="first" r:id="rId3526"/>
          <w:pgSz w:w="12240" w:h="15840"/>
          <w:pgMar w:top="840" w:right="1000" w:bottom="840" w:left="1000" w:header="400" w:footer="400"/>
          <w:pgNumType w:fmt="decimal"/>
          <w:cols w:space="720"/>
          <w:titlePg w:val="0"/>
        </w:sectPr>
      </w:pPr>
    </w:p>
    <w:p>
      <w:pPr>
        <w:pStyle w:val="Normal493"/>
      </w:pPr>
      <w:bookmarkStart w:id="984" w:name="Bookmark_493"/>
      <w:bookmarkEnd w:id="984"/>
    </w:p>
    <w:p>
      <w:pPr>
        <w:pStyle w:val="Normal493"/>
      </w:pPr>
      <w:r>
        <w:pict>
          <v:shape id="_x0000_i2993" type="#_x0000_t75" alt="LexisNexis®" style="width:147.75pt;height:30pt">
            <v:imagedata r:id="rId18" o:title=""/>
          </v:shape>
        </w:pict>
      </w:r>
      <w:r>
        <w:cr/>
      </w:r>
    </w:p>
    <w:p>
      <w:pPr>
        <w:pStyle w:val="Heading1491"/>
        <w:keepNext w:val="0"/>
        <w:spacing w:after="200" w:line="340" w:lineRule="atLeast"/>
        <w:ind w:left="0" w:right="0" w:firstLine="0"/>
        <w:jc w:val="center"/>
      </w:pPr>
      <w:hyperlink r:id="rId3527" w:history="1">
        <w:r>
          <w:rPr>
            <w:rFonts w:ascii="arial" w:eastAsia="arial" w:hAnsi="arial" w:cs="arial"/>
            <w:b/>
            <w:i/>
            <w:strike w:val="0"/>
            <w:color w:val="0077CC"/>
            <w:sz w:val="28"/>
            <w:u w:val="single"/>
            <w:vertAlign w:val="baseline"/>
          </w:rPr>
          <w:t>Syria's Gypsy refugees find sanctuary in an Istanbul ghetto - but for how long?; In Istanbul's oldest slum, home to many refugees, the Syrian Dom community still face almost universal discrimination. One NGO is providing support but, as the city gentrifies, there are fears the refugees may become victims once again</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2016 Thursday 7:31 AM GMT</w:t>
      </w:r>
    </w:p>
    <w:p>
      <w:pPr>
        <w:pStyle w:val="Normal493"/>
        <w:keepNext w:val="0"/>
        <w:spacing w:after="0" w:line="240" w:lineRule="atLeast"/>
        <w:ind w:right="0"/>
        <w:jc w:val="both"/>
      </w:pPr>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93"/>
        <w:keepNext w:val="0"/>
        <w:spacing w:before="120" w:after="0" w:line="220" w:lineRule="atLeast"/>
        <w:ind w:left="0" w:right="0" w:firstLine="0"/>
        <w:jc w:val="left"/>
      </w:pPr>
      <w:r>
        <w:br/>
      </w:r>
      <w:r>
        <w:pict>
          <v:shape id="_x0000_i2994" type="#_x0000_t75" style="width:167.98pt;height:30.75pt">
            <v:imagedata r:id="rId20" o:title=""/>
          </v:shape>
        </w:pic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CITIES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1292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Cox in Istanbul</w:t>
      </w:r>
    </w:p>
    <w:p>
      <w:pPr>
        <w:pStyle w:val="Normal493"/>
        <w:keepNext/>
        <w:spacing w:before="240" w:after="0" w:line="340" w:lineRule="atLeast"/>
        <w:ind w:left="0" w:right="0" w:firstLine="0"/>
        <w:jc w:val="left"/>
      </w:pPr>
      <w:bookmarkStart w:id="985" w:name="Body_491"/>
      <w:bookmarkEnd w:id="985"/>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995" style="position:absolute;z-index:252665856"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north-western corner of Istanbul's famous Taksim Square, a small gang of children dart through the traffic, tapping on car windows and trying to catch the attention of passers-by to sell bottles of water. These Syrian Gypsy children from a community known as the Dom are in many ways the forgotten faces of the Middle East crisis, which has left an estimated 26,000 refugee children homeless across Europe.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 speak a separate language which traces back to the Indian subcontinent; even in times of peace they have always existed on the fringes of society, and are used to facing almost universal discrimination.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war broke out, there were up to 300,000 Dom living in Syria. Now many live on the streets of Istanbul's ghettos, part of the approximately 366,000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seeking a new life in the Turkish capital.</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 in Tarlabasi, Istanbul's oldest slum. It is just a few streets from the ornate splendour of Istiklal Caddesi, the nearby avenue of sultans that once saw Istanbul dubbed "the Paris of the East". But life in Tarlabasi is very different: it has become known as a haven for Istanbul's minority communities of migrants, Gypsies, transsexuals, prostitutes, and the outcasts of society.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here, however, the Dom children are despised. Other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local Turks refuse to associate with them. When asked why, Ilyas, a shopkeeper who asked for his full name to not be used when speaking about the Dom, simply comments: "It is a prejudice, yes. I can't explain it though. I just don't like their complexion."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organisation is trying to help. Based in a tiny flat of no more than 70 sq metres, Tarlabasi Toplum Merkezi (TTM) is a non-profit community centre started a decade ago by Istanbul Bilgi University's Centre for Migration Research, and initially funded by the European Union. Run by four full-time employees and a small army of volunteer teachers, lawyers and even musicians, it provides educational support, psychological and legal counselling for nearly 5,000 children and 3,000 adults in Tarlabasi. It exists as a place of safety and comfort; a way out from the deprivation and crime which pervades this sector of Istanbul.</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hundreds of years, Tarlabasi's narrow, winding streets were a peaceful home to non-Muslim diplomats and later Greek merchants who served the business district around Istiklal Caddesi. But as religious tensions rose through the mid-20th century, the Turkish government launched organised pogroms targeting non-Muslims in the capital - the most notorious of which was the Turkish Kristallnacht of September 1955. In the ensuing violence, homes and shops were looted and destroyed.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following decades, those abandoned buildings were gradually filled by Gypsies known locally as "Roman", and by refugees fleeing the Turkish-Kurdish civil war in the late 1980s. The construction of a six-lane boulevard which segregated the neighbourhood from Istanbul's wealthy tourist district sealed Tarlabasi's fate.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drug issues and prostitution is definitely more visible here than anywhere else in the city," says Ebru Ergün, a psychologist who has worked at the centre for the past five years. "The boulevard is one of the causes of that. It intensified the stigma surrounding this area and made it into a slum."</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children of Tarlabasi fail to complete primary school before ending up as beggars or labourers, relying on state-run social services that provide little more than free lunches and sacks of coal. The Dom children, though, don't even make it as far as school.</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live in awful conditions," says Ceren Suntekin, a social worker at the centre. "They mostly beg or sell things near the tourist districts, and the police are quite violent towards them as they don't suit the image that Istanbul is trying to create. The Roman mostly collect garbage on the street, sell flowers, or play music at clubs. They struggle to break out of this life because when they go to school, teachers discriminate against them and they don't have the environment to study in when they come back home."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TTM centre provides Turkish lessons to children and adults alike, so Tarlabasi's many Syrian and Kurdish residents can find jobs, earn a living, or even continue in education. Hasan Kizillar, 19, grew up in the local Roman community but learnt to play the violin, piano and other instruments in the centre's orchestra. Now he works as a volunteer himself, teaching music to children, while preparing to study finance at Istanbul University.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from a very poor family," Ergün says. "But like many Roman children, he was highly talented. We're also slowly making progress with persuading families to allow girls to be educated, and running classes on literacy and gender equality."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importantly of all, the centre is a place where those in trouble can seek help. Domestic abuse cases are commonplace in Tarlabasi, and Ergün describes the centre's recent attempts to aid a family of migrants where the mother and her two daughters had been beaten and sexually abused by the father for many years.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gentrification process taking place, the state wants the refugees who live in Tarlabasi to move away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Ergün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coming to us regularly," she says. "We tried for a long time to persuade the mother to go to a shelter, and eventually she did. We found her a lawyer and now her husband is arrested and the children are safe. We've helped the woman find a job as her husband hadn't allowed her to work; now she's no longer dependent, we hope it will be a better life for them."</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support network may not exist for much longer. Tarlabasi is undergoing considerable change. Over the past few years, Turkish president Recep Tayyip Erdogan has outlined an infrastructure agenda worth in the region of $100bn, and Tarlabasi has been earmarked for urban transformation. Billboards depicting future visions of the neighbourhood - chic young couples strolling past modern apartments, retail outlets and hotels - are strewn outside the many ongoing building projects.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dilapidated 19th-century buildings that have served as homes for Istanbul's poorest, meanwhile, are rapidly being demolished. When forced out, the inhabitants often receive a fraction of the market price.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Issam Saade, a 51-year-old Kurdish waiter who has lived in Tarlabasi since the mid-90s, explains that after years of fighting to stay, he was evicted last autumn following a court order. "There is more money coming into Tarlabasi but not for the people who live here now," Saade says.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refugee children of Idomeni: alone, far from home but clinging to hope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Istanbul's rapidly escalating rents almost saw the TTM centre close down, but with the help of donations from the US, UK, Sweden and Holland, its work has been able to continue - for the moment.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gentrification process taking place here to attract tourists, the state wants the refugees and migrants who live in Tarlabasi to move away," Ergün says. "Many of them have nowhere to go, but the state doesn't care about that.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have to move to wherever they can afford, and when they go, we will have to go too. We hope we can follow them to a new location and continue to help. Our centre is one of the few places where it's safe for children from these communities to play, and where women can discuss their problems. There's nowhere else providing that."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about the very poorest of all, the Dom children who beg on the streets of Taksim Square, where will they go? "We don't really know. And I don't think they know either."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Guardian Cities on Twitter and Facebook and join the discussion                   </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2016</w:t>
      </w:r>
    </w:p>
    <w:p>
      <w:pPr>
        <w:pStyle w:val="Normal493"/>
      </w:pPr>
    </w:p>
    <w:p>
      <w:pPr>
        <w:pStyle w:val="Normal493"/>
        <w:ind w:left="200"/>
        <w:sectPr>
          <w:type w:val="continuous"/>
          <w:pgMar w:top="840" w:right="1000" w:bottom="840" w:left="1000" w:header="400" w:footer="400"/>
          <w:pgNumType w:fmt="decimal"/>
          <w:cols w:space="720"/>
        </w:sectPr>
      </w:pPr>
      <w:r>
        <w:br/>
      </w:r>
      <w:r>
        <w:pict>
          <v:line id="_x0000_s2996" style="position:absolute;z-index:252666880"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528"/>
          <w:headerReference w:type="default" r:id="rId3529"/>
          <w:footerReference w:type="even" r:id="rId3530"/>
          <w:footerReference w:type="default" r:id="rId3531"/>
          <w:headerReference w:type="first" r:id="rId3532"/>
          <w:footerReference w:type="first" r:id="rId3533"/>
          <w:pgSz w:w="12240" w:h="15840"/>
          <w:pgMar w:top="840" w:right="1000" w:bottom="840" w:left="1000" w:header="400" w:footer="400"/>
          <w:pgNumType w:fmt="decimal"/>
          <w:cols w:space="720"/>
          <w:titlePg w:val="0"/>
        </w:sectPr>
      </w:pPr>
    </w:p>
    <w:p>
      <w:pPr>
        <w:pStyle w:val="Normal494"/>
      </w:pPr>
      <w:bookmarkStart w:id="986" w:name="Bookmark_494"/>
      <w:bookmarkEnd w:id="986"/>
    </w:p>
    <w:p>
      <w:pPr>
        <w:pStyle w:val="Normal494"/>
      </w:pPr>
      <w:r>
        <w:pict>
          <v:shape id="_x0000_i2997" type="#_x0000_t75" alt="LexisNexis®" style="width:147.75pt;height:30pt">
            <v:imagedata r:id="rId18" o:title=""/>
          </v:shape>
        </w:pict>
      </w:r>
      <w:r>
        <w:cr/>
      </w:r>
    </w:p>
    <w:p>
      <w:pPr>
        <w:pStyle w:val="Heading1492"/>
        <w:keepNext w:val="0"/>
        <w:spacing w:after="200" w:line="340" w:lineRule="atLeast"/>
        <w:ind w:left="0" w:right="0" w:firstLine="0"/>
        <w:jc w:val="center"/>
      </w:pPr>
      <w:hyperlink r:id="rId3534" w:history="1">
        <w:r>
          <w:rPr>
            <w:rFonts w:ascii="arial" w:eastAsia="arial" w:hAnsi="arial" w:cs="arial"/>
            <w:b/>
            <w:i/>
            <w:strike w:val="0"/>
            <w:color w:val="0077CC"/>
            <w:sz w:val="28"/>
            <w:u w:val="single"/>
            <w:vertAlign w:val="baseline"/>
          </w:rPr>
          <w:t>Syria's Gypsy refugees find sanctuary in an Istanbul ghetto - but for how long?; In Istanbul's oldest slum, home to many refugees, the Syrian Dom community still face almost universal discrimination. One NGO is providing support but, as the city gentrifies, there are fears the refugees may become victims once again</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2016 Thursday 8:05 AM GMT</w:t>
      </w:r>
    </w:p>
    <w:p>
      <w:pPr>
        <w:pStyle w:val="Normal494"/>
        <w:keepNext w:val="0"/>
        <w:spacing w:after="0" w:line="240" w:lineRule="atLeast"/>
        <w:ind w:right="0"/>
        <w:jc w:val="both"/>
      </w:pPr>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94"/>
        <w:keepNext w:val="0"/>
        <w:spacing w:before="120" w:after="0" w:line="220" w:lineRule="atLeast"/>
        <w:ind w:left="0" w:right="0" w:firstLine="0"/>
        <w:jc w:val="left"/>
      </w:pPr>
      <w:r>
        <w:br/>
      </w:r>
      <w:r>
        <w:pict>
          <v:shape id="_x0000_i2998" type="#_x0000_t75" style="width:167.98pt;height:30.75pt">
            <v:imagedata r:id="rId20" o:title=""/>
          </v:shape>
        </w:pic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CITIES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1293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Cox in Istanbul</w:t>
      </w:r>
    </w:p>
    <w:p>
      <w:pPr>
        <w:pStyle w:val="Normal494"/>
        <w:keepNext/>
        <w:spacing w:before="240" w:after="0" w:line="340" w:lineRule="atLeast"/>
        <w:ind w:left="0" w:right="0" w:firstLine="0"/>
        <w:jc w:val="left"/>
      </w:pPr>
      <w:bookmarkStart w:id="987" w:name="Body_492"/>
      <w:bookmarkEnd w:id="987"/>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999" style="position:absolute;z-index:252667904"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north-western corner of Istanbul's famous Taksim Square, a small gang of children dart through the traffic, tapping on car windows and trying to catch the attention of passers-by to sell bottles of water. These Syrian Gypsy children from a community known as the Dom are in many ways the forgotten faces of the Middle East crisis, which has left an estimated 26,000 refugee children homeless across Europe.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 speak a separate language which traces back to the Indian subcontinent; even in times of peace they have always existed on the fringes of society, and are used to facing almost universal discrimination.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war broke out, there were up to 300,000 Dom living in Syria. Now many live on the streets of Istanbul's ghettos, part of the approximately 366,000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seeking a new life in the Turkish capital.</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 in Tarlabasi, Istanbul's oldest slum. It is just a few streets from the ornate splendour of Istiklal Caddesi, the nearby avenue of sultans that once saw Istanbul dubbed "the Paris of the East". But life in Tarlabasi is very different: it has become known as a haven for Istanbul's minority communities of migrants, Gypsies, transsexuals, prostitutes, and the outcasts of society.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here, however, the Dom children are despised. Other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local Turks refuse to associate with them. When asked why, Ilyas, a shopkeeper who asked for his full name to not be used when speaking about the Dom, simply comments: "It is a prejudice, yes. I can't explain it though. I just don't like their complexion."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organisation is trying to help. Based in a tiny flat of no more than 70 sq metres, Tarlabasi Toplum Merkezi (TTM) is a non-profit community centre started a decade ago by Istanbul Bilgi University's Centre for Migration Research, and initially funded by the European Union. Run by four full-time employees and a small army of volunteer teachers, lawyers and even musicians, it provides educational support, psychological and legal counselling for nearly 5,000 children and 3,000 adults in Tarlabasi. It exists as a place of safety and comfort; a way out from the deprivation and crime which pervades this sector of Istanbul.</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hundreds of years, Tarlabasi's narrow, winding streets were a peaceful home to non-Muslim diplomats and later Greek merchants who served the business district around Istiklal Caddesi. But as religious tensions rose through the mid-20th century, the Turkish government launched organised pogroms targeting non-Muslims in the capital - the most notorious of which was the Turkish Kristallnacht of September 1955. In the ensuing violence, homes and shops were looted and destroyed.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following decades, those abandoned buildings were gradually filled by Gypsies known locally as "Roman", and by refugees fleeing the Turkish-Kurdish civil war in the late 1980s. The construction of a six-lane boulevard which segregated the neighbourhood from Istanbul's wealthy tourist district sealed Tarlabasi's fate.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drug issues and prostitution is definitely more visible here than anywhere else in the city," says Ebru Ergün, a psychologist who has worked at the centre for the past five years. "The boulevard is one of the causes of that. It intensified the stigma surrounding this area and made it into a slum."</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children of Tarlabasi fail to complete primary school before ending up as beggars or labourers, relying on state-run social services that provide little more than free lunches and sacks of coal. The Dom children, though, don't even make it as far as school.</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live in awful conditions," says Ceren Suntekin, a social worker at the centre. "They mostly beg or sell things near the tourist districts, and the police are quite violent towards them as they don't suit the image that Istanbul is trying to create. The Roman mostly collect garbage on the street, sell flowers, or play music at clubs. They struggle to break out of this life because when they go to school, teachers discriminate against them and they don't have the environment to study in when they come back home."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TTM centre provides Turkish lessons to children and adults alike, so Tarlabasi's many Syrian and Kurdish residents can find jobs, earn a living, or even continue in education. Hasan Kizillar, 19, grew up in the local Roman community but learnt to play the violin, piano and other instruments in the centre's orchestra. Now he works as a volunteer himself, teaching music to children, while preparing to study finance at Istanbul University.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from a very poor family," Ergün says. "But like many Roman children, he was highly talented. We're also slowly making progress with persuading families to allow girls to be educated, and running classes on literacy and gender equality."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importantly of all, the centre is a place where those in trouble can seek help. Domestic abuse cases are commonplace in Tarlabasi, and Ergün describes the centre's recent attempts to aid a family of migrants where the mother and her two daughters had been beaten and sexually abused by the father for many years.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gentrification process taking place, the state wants the refugees who live in Tarlabasi to move away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Ergün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coming to us regularly," she says. "We tried for a long time to persuade the mother to go to a shelter, and eventually she did. We found her a lawyer and now her husband is arrested and the children are safe. We've helped the woman find a job as her husband hadn't allowed her to work; now she's no longer dependent, we hope it will be a better life for them."</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support network may not exist for much longer. Tarlabasi is undergoing considerable change. Over the past few years, Turkish president Recep Tayyip Erdogan has outlined an infrastructure agenda worth in the region of $100bn, and Tarlabasi has been earmarked for urban transformation. Billboards depicting future visions of the neighbourhood - chic young couples strolling past modern apartments, retail outlets and hotels - are strewn outside the many ongoing building projects.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dilapidated 19th-century buildings that have served as homes for Istanbul's poorest, meanwhile, are rapidly being demolished. When forced out, the inhabitants often receive a fraction of the market price.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Issam Saade, a 51-year-old Kurdish waiter who has lived in Tarlabasi since the mid-90s, explains that after years of fighting to stay, he was evicted last autumn following a court order. "There is more money coming into Tarlabasi but not for the people who live here now," Saade says.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destruction of Sur: is this historic district a target for gentrification?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Istanbul's rapidly escalating rents almost saw the TTM centre close down, but with the help of donations from the US, UK, Sweden and Holland, its work has been able to continue - for the moment.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gentrification process taking place here to attract tourists, the state wants the refugees and migrants who live in Tarlabasi to move away," Ergün says. "Many of them have nowhere to go, but the state doesn't care about that.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have to move to wherever they can afford, and when they go, we will have to go too. We hope we can follow them to a new location and continue to help. Our centre is one of the few places where it's safe for children from these communities to play, and where women can discuss their problems. There's nowhere else providing that."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about the very poorest of all, the Dom children who beg on the streets of Taksim Square, where will they go? "We don't really know. And I don't think they know either."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Guardian Cities on Twitter and Facebook and join the discussion                   </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2016</w:t>
      </w:r>
    </w:p>
    <w:p>
      <w:pPr>
        <w:pStyle w:val="Normal494"/>
      </w:pPr>
    </w:p>
    <w:p>
      <w:pPr>
        <w:pStyle w:val="Normal494"/>
        <w:ind w:left="200"/>
        <w:sectPr>
          <w:type w:val="continuous"/>
          <w:pgMar w:top="840" w:right="1000" w:bottom="840" w:left="1000" w:header="400" w:footer="400"/>
          <w:pgNumType w:fmt="decimal"/>
          <w:cols w:space="720"/>
        </w:sectPr>
      </w:pPr>
      <w:r>
        <w:br/>
      </w:r>
      <w:r>
        <w:pict>
          <v:line id="_x0000_s3000" style="position:absolute;z-index:252668928"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535"/>
          <w:headerReference w:type="default" r:id="rId3536"/>
          <w:footerReference w:type="even" r:id="rId3537"/>
          <w:footerReference w:type="default" r:id="rId3538"/>
          <w:headerReference w:type="first" r:id="rId3539"/>
          <w:footerReference w:type="first" r:id="rId3540"/>
          <w:pgSz w:w="12240" w:h="15840"/>
          <w:pgMar w:top="840" w:right="1000" w:bottom="840" w:left="1000" w:header="400" w:footer="400"/>
          <w:pgNumType w:fmt="decimal"/>
          <w:cols w:space="720"/>
          <w:titlePg w:val="0"/>
        </w:sectPr>
      </w:pPr>
    </w:p>
    <w:p>
      <w:pPr>
        <w:pStyle w:val="Normal495"/>
      </w:pPr>
      <w:bookmarkStart w:id="988" w:name="Bookmark_495"/>
      <w:bookmarkEnd w:id="988"/>
    </w:p>
    <w:p>
      <w:pPr>
        <w:pStyle w:val="Normal495"/>
      </w:pPr>
      <w:r>
        <w:pict>
          <v:shape id="_x0000_i3001" type="#_x0000_t75" alt="LexisNexis®" style="width:147.75pt;height:30pt">
            <v:imagedata r:id="rId18" o:title=""/>
          </v:shape>
        </w:pict>
      </w:r>
      <w:r>
        <w:cr/>
      </w:r>
    </w:p>
    <w:p>
      <w:pPr>
        <w:pStyle w:val="Heading1493"/>
        <w:keepNext w:val="0"/>
        <w:spacing w:after="200" w:line="340" w:lineRule="atLeast"/>
        <w:ind w:left="0" w:right="0" w:firstLine="0"/>
        <w:jc w:val="center"/>
      </w:pPr>
      <w:hyperlink r:id="rId3541" w:history="1">
        <w:r>
          <w:rPr>
            <w:rFonts w:ascii="arial" w:eastAsia="arial" w:hAnsi="arial" w:cs="arial"/>
            <w:b/>
            <w:i/>
            <w:strike w:val="0"/>
            <w:color w:val="0077CC"/>
            <w:sz w:val="28"/>
            <w:u w:val="single"/>
            <w:vertAlign w:val="baseline"/>
          </w:rPr>
          <w:t>Syria's Gypsy refugees find sanctuary in an Istanbul ghetto - but for how long?; In Tarlabasi, Istanbul's oldest slum, a tiny community centre offers a crucial place of safety and support for the shunned Syrian Dom community. But as the city gentrifies, there are fears these refugees may become victims once again</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2016 Thursday 8:27 AM GMT</w:t>
      </w:r>
    </w:p>
    <w:p>
      <w:pPr>
        <w:pStyle w:val="Normal495"/>
        <w:keepNext w:val="0"/>
        <w:spacing w:after="0" w:line="240" w:lineRule="atLeast"/>
        <w:ind w:right="0"/>
        <w:jc w:val="both"/>
      </w:pPr>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95"/>
        <w:keepNext w:val="0"/>
        <w:spacing w:before="120" w:after="0" w:line="220" w:lineRule="atLeast"/>
        <w:ind w:left="0" w:right="0" w:firstLine="0"/>
        <w:jc w:val="left"/>
      </w:pPr>
      <w:r>
        <w:br/>
      </w:r>
      <w:r>
        <w:pict>
          <v:shape id="_x0000_i3002" type="#_x0000_t75" style="width:167.98pt;height:30.75pt">
            <v:imagedata r:id="rId20" o:title=""/>
          </v:shape>
        </w:pic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CITIES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1291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Cox in Istanbul</w:t>
      </w:r>
    </w:p>
    <w:p>
      <w:pPr>
        <w:pStyle w:val="Normal495"/>
        <w:keepNext/>
        <w:spacing w:before="240" w:after="0" w:line="340" w:lineRule="atLeast"/>
        <w:ind w:left="0" w:right="0" w:firstLine="0"/>
        <w:jc w:val="left"/>
      </w:pPr>
      <w:bookmarkStart w:id="989" w:name="Body_493"/>
      <w:bookmarkEnd w:id="989"/>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3003" style="position:absolute;z-index:252669952"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north-western corner of Istanbul's famous Taksim Square, a small gang of children dart through the traffic, tapping on car windows and trying to catch the attention of passers-by to sell bottles of water. These Syrian Gypsy children from a community known as the Dom are in many ways the forgotten faces of the Middle East crisis, which has left an estimated 26,000 refugee children homeless across Europe.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 speak a separate language which traces back to the Indian subcontinent; even in times of peace they have always existed on the fringes of society, and are used to facing almost universal discrimination.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war broke out, there were up to 300,000 Dom living in Syria. Now many live on the streets of Istanbul's ghettos, part of the approximately 366,000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seeking a new life in the Turkish capital.</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 in Tarlabasi, Istanbul's oldest slum. It is just a few streets from the ornate splendour of Istiklal Caddesi, the nearby avenue of sultans that once saw Istanbul dubbed "the Paris of the East". But life in Tarlabasi is very different: it has become known as a haven for Istanbul's minority communities of migrants, Gypsies, transsexuals, prostitutes, and the outcasts of society.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here, however, the Dom children are despised. Other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local Turks refuse to associate with them. When asked why, Ilyas, a shopkeeper who asked for his full name to not be used when speaking about the Dom, simply comments: "It is a prejudice, yes. I can't explain it though. I just don't like their complexion."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organisation is trying to help. Based in a tiny flat of no more than 70 sq metres, Tarlabasi Toplum Merkezi (TTM) is a non-profit community centre started a decade ago by Istanbul Bilgi University's Centre for Migration Research, and initially funded by the European Union. Run by four full-time employees and a small army of volunteer teachers, lawyers and even musicians, it provides educational support, psychological and legal counselling for nearly 5,000 children and 3,000 adults in Tarlabasi. It exists as a place of safety and comfort; a way out from the deprivation and crime which pervades this sector of Istanbul.</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hundreds of years, Tarlabasi's narrow, winding streets were a peaceful home to non-Muslim diplomats and later Greek merchants who served the business district around Istiklal Caddesi. But as religious tensions rose through the mid-20th century, the Turkish government launched organised pogroms targeting non-Muslims in the capital - the most notorious of which was the Turkish Kristallnacht of September 1955. In the ensuing violence, homes and shops were looted and destroyed.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following decades, those abandoned buildings were gradually filled by Gypsies known locally as "Roman", and by refugees fleeing the Turkish-Kurdish civil war in the late 1980s. The construction of a six-lane boulevard which segregated the neighbourhood from Istanbul's wealthy tourist district sealed Tarlabasi's fate.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drug issues and prostitution is definitely more visible here than anywhere else in the city," says Ebru Ergün, a psychologist who has worked at the centre for the past five years. "The boulevard is one of the causes of that. It intensified the stigma surrounding this area and made it into a slum."</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children of Tarlabasi fail to complete primary school before ending up as beggars or labourers, relying on state-run social services that provide little more than free lunches and sacks of coal. The Dom children, though, don't even make it as far as school.</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live in awful conditions," says Ceren Suntekin, a social worker at the centre. "They mostly beg or sell things near the tourist districts, and the police are quite violent towards them as they don't suit the image that Istanbul is trying to create. The Roman mostly collect garbage on the street, sell flowers, or play music at clubs. They struggle to break out of this life because when they go to school, teachers discriminate against them and they don't have the environment to study in when they come back home."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TTM centre provides Turkish lessons to children and adults alike, so Tarlabasi's many Syrian and Kurdish residents can find jobs, earn a living, or even continue in education. Hasan Kizillar, 19, grew up in the local Roman community but learnt to play the violin, piano and other instruments in the centre's orchestra. Now he works as a volunteer himself, teaching music to children, while preparing to study finance at Istanbul University.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from a very poor family," Ergün says. "But like many Roman children, he was highly talented. We're also slowly making progress with persuading families to allow girls to be educated, and running classes on literacy and gender equality."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importantly of all, the centre is a place where those in trouble can seek help. Domestic abuse cases are commonplace in Tarlabasi, and Ergün describes the centre's recent attempts to aid a family of migrants where the mother and her two daughters had been beaten and sexually abused by the father for many years.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gentrification process, the state wants the refugees who live in Tarlabasi to move away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Ebru Ergün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coming to us regularly," she says. "We tried for a long time to persuade the mother to go to a shelter, and eventually she did. We found her a lawyer and now her husband is arrested and the children are safe. We've helped the woman find a job as her husband hadn't allowed her to work; now she's no longer dependent, we hope it will be a better life for them."</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support network may not exist for much longer. Tarlabasi is undergoing considerable change. Over the past few years, Turkish president Recep Tayyip Erdogan has outlined an infrastructure agenda worth in the region of $100bn, and Tarlabasi has been earmarked for urban transformation. Billboards depicting future visions of the neighbourhood - chic young couples strolling past modern apartments, retail outlets and hotels - are strewn outside the many ongoing building projects.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dilapidated 19th-century buildings that have served as homes for Istanbul's poorest, meanwhile, are rapidly being demolished. When forced out, the inhabitants often receive a fraction of the market price.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Issam Saade, a 51-year-old Kurdish waiter who has lived in Tarlabasi since the mid-90s, explains that after years of fighting to stay, he was evicted last autumn following a court order. "There is more money coming into Tarlabasi but not for the people who live here now," Saade says.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destruction of Sur: is this historic district a target for gentrification?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Istanbul's rapidly escalating rents almost saw the TTM centre close down, but with the help of donations from the US, UK, Sweden and Holland, its work has been able to continue - for the moment.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gentrification process taking place here to attract tourists, the state wants the refugees and migrants who live in Tarlabasi to move away," Ergün says. "Many of them have nowhere to go, but the state doesn't care about that.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have to move to wherever they can afford, and when they go, we will have to go too. We hope we can follow them to a new location and continue to help. Our centre is one of the few places where it's safe for children from these communities to play, and where women can discuss their problems. There's nowhere else providing that."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about the very poorest of all, the Dom children who beg on the streets of Taksim Square, where will they go? "We don't really know. And I don't think they know either."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Guardian Cities on Twitter and Facebook and join the discussion                   </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2016</w:t>
      </w:r>
    </w:p>
    <w:p>
      <w:pPr>
        <w:pStyle w:val="Normal495"/>
      </w:pPr>
    </w:p>
    <w:p>
      <w:pPr>
        <w:pStyle w:val="Normal495"/>
        <w:ind w:left="200"/>
        <w:sectPr>
          <w:type w:val="continuous"/>
          <w:pgMar w:top="840" w:right="1000" w:bottom="840" w:left="1000" w:header="400" w:footer="400"/>
          <w:pgNumType w:fmt="decimal"/>
          <w:cols w:space="720"/>
        </w:sectPr>
      </w:pPr>
      <w:r>
        <w:br/>
      </w:r>
      <w:r>
        <w:pict>
          <v:line id="_x0000_s3004" style="position:absolute;z-index:252670976"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542"/>
          <w:headerReference w:type="default" r:id="rId3543"/>
          <w:footerReference w:type="even" r:id="rId3544"/>
          <w:footerReference w:type="default" r:id="rId3545"/>
          <w:headerReference w:type="first" r:id="rId3546"/>
          <w:footerReference w:type="first" r:id="rId3547"/>
          <w:pgSz w:w="12240" w:h="15840"/>
          <w:pgMar w:top="840" w:right="1000" w:bottom="840" w:left="1000" w:header="400" w:footer="400"/>
          <w:pgNumType w:fmt="decimal"/>
          <w:cols w:space="720"/>
          <w:titlePg w:val="0"/>
        </w:sectPr>
      </w:pPr>
    </w:p>
    <w:p>
      <w:pPr>
        <w:pStyle w:val="Normal496"/>
      </w:pPr>
      <w:bookmarkStart w:id="990" w:name="Bookmark_496"/>
      <w:bookmarkEnd w:id="990"/>
    </w:p>
    <w:p>
      <w:pPr>
        <w:pStyle w:val="Normal496"/>
      </w:pPr>
      <w:r>
        <w:pict>
          <v:shape id="_x0000_i3005" type="#_x0000_t75" alt="LexisNexis®" style="width:147.75pt;height:30pt">
            <v:imagedata r:id="rId18" o:title=""/>
          </v:shape>
        </w:pict>
      </w:r>
      <w:r>
        <w:cr/>
      </w:r>
    </w:p>
    <w:p>
      <w:pPr>
        <w:pStyle w:val="Heading1494"/>
        <w:keepNext w:val="0"/>
        <w:spacing w:after="200" w:line="340" w:lineRule="atLeast"/>
        <w:ind w:left="0" w:right="0" w:firstLine="0"/>
        <w:jc w:val="center"/>
      </w:pPr>
      <w:hyperlink r:id="rId3548" w:history="1">
        <w:r>
          <w:rPr>
            <w:rFonts w:ascii="arial" w:eastAsia="arial" w:hAnsi="arial" w:cs="arial"/>
            <w:b/>
            <w:i/>
            <w:strike w:val="0"/>
            <w:color w:val="0077CC"/>
            <w:sz w:val="28"/>
            <w:u w:val="single"/>
            <w:vertAlign w:val="baseline"/>
          </w:rPr>
          <w:t>Syria's Gypsy refugees find sanctuary in an Istanbul ghetto - but for how long?; In Tarlabasi, Istanbul's oldest slum, a tiny community centre offers a crucial place of safety and support for the shunned Syrian Dom community. But as the city gentrifies, there are fears these refugees may become victims once again</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2016 Thursday 10:37 AM GMT</w:t>
      </w:r>
    </w:p>
    <w:p>
      <w:pPr>
        <w:pStyle w:val="Normal496"/>
        <w:keepNext w:val="0"/>
        <w:spacing w:after="0" w:line="240" w:lineRule="atLeast"/>
        <w:ind w:right="0"/>
        <w:jc w:val="both"/>
      </w:pPr>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96"/>
        <w:keepNext w:val="0"/>
        <w:spacing w:before="120" w:after="0" w:line="220" w:lineRule="atLeast"/>
        <w:ind w:left="0" w:right="0" w:firstLine="0"/>
        <w:jc w:val="left"/>
      </w:pPr>
      <w:r>
        <w:br/>
      </w:r>
      <w:r>
        <w:pict>
          <v:shape id="_x0000_i3006" type="#_x0000_t75" style="width:167.98pt;height:30.75pt">
            <v:imagedata r:id="rId20" o:title=""/>
          </v:shape>
        </w:pic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CITIES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1290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Cox in Istanbul</w:t>
      </w:r>
    </w:p>
    <w:p>
      <w:pPr>
        <w:pStyle w:val="Normal496"/>
        <w:keepNext/>
        <w:spacing w:before="240" w:after="0" w:line="340" w:lineRule="atLeast"/>
        <w:ind w:left="0" w:right="0" w:firstLine="0"/>
        <w:jc w:val="left"/>
      </w:pPr>
      <w:bookmarkStart w:id="991" w:name="Body_494"/>
      <w:bookmarkEnd w:id="991"/>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3007" style="position:absolute;z-index:252672000"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north-western corner of Istanbul's famous Taksim Square, a small gang of children dart through the traffic, tapping on car windows and trying to catch the attention of passers-by to sell bottles of water. These Syrian Gypsy children from a community known as the Dom are in many ways the forgotten faces of the Middle East crisis, which has left an estimated 26,000 refugee children homeless across Europe.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 speak a separate language which traces back to the Indian subcontinent; even in times of peace they have always existed on the fringes of society, and are used to facing almost universal discrimination.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war broke out, there were up to 300,000 Dom living in Syria. Now many live on the streets of Istanbul's ghettos, part of the approximately 366,000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seeking a new life in the Turkish city.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 in Tarlabasi, Istanbul's oldest slum. It is just a few streets from the ornate splendour of Istiklal Caddesi, the nearby avenue of sultans that once saw Istanbul dubbed "the Paris of the East". But life in Tarlabasi is very different: it has become known as a haven for Istanbul's minority communities of migrants, Gypsies, transsexuals, prostitutes, and the outcasts of society.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here, however, the Dom children are despised. Other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local Turks refuse to associate with them. When asked why, Ilyas, a shopkeeper who asked for his full name to not be used when speaking about the Dom, simply comments: "It is a prejudice, yes. I can't explain it though. I just don't like their complexion."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organisation is trying to help. Based in a tiny flat of no more than 70 sq metres, Tarlabasi Toplum Merkezi (TTM) is a non-profit community centre started a decade ago by Istanbul Bilgi University's Centre for Migration Research, and initially funded by the European Union. Run by four full-time employees and a small army of volunteer teachers, lawyers and even musicians, it provides educational support, psychological and legal counselling for nearly 5,000 children and 3,000 adults in Tarlabasi. It exists as a place of safety and comfort; a way out from the deprivation and crime which pervades this sector of Istanbul.</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hundreds of years, Tarlabasi's narrow, winding streets were a peaceful home to non-Muslim diplomats and later Greek merchants who served the business district around Istiklal Caddesi. But as religious tensions rose through the mid-20th century, the Turkish government launched organised pogroms targeting non-Muslims in the city - the most notorious of which was the Turkish Kristallnacht of September 1955. In the ensuing violence, homes and shops were looted and destroyed.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following decades, those abandoned buildings were gradually filled by Gypsies known locally as "Roman", and by refugees fleeing the Turkish-Kurdish civil war in the late 1980s. The construction of a six-lane boulevard which segregated the neighbourhood from Istanbul's wealthy tourist district sealed Tarlabasi's fate.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drug issues and prostitution is definitely more visible here than anywhere else in the city," says Ebru Ergün, a psychologist who has worked at the centre for the past five years. "The boulevard is one of the causes of that. It intensified the stigma surrounding this area and made it into a slum."</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children of Tarlabasi fail to complete primary school before ending up as beggars or labourers, relying on state-run social services that provide little more than free lunches and sacks of coal. The Dom children, though, don't even make it as far as school.</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live in awful conditions," says Ceren Suntekin, a social worker at the centre. "They mostly beg or sell things near the tourist districts, and the police are quite violent towards them as they don't suit the image that Istanbul is trying to create. The Roman mostly collect garbage on the street, sell flowers, or play music at clubs. They struggle to break out of this life because when they go to school, teachers discriminate against them and they don't have the environment to study in when they come back home."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TTM centre provides Turkish lessons to children and adults alike, so Tarlabasi's many Syrian and Kurdish residents can find jobs, earn a living, or even continue in education. Hasan Kizillar, 19, grew up in the local Roman community but learnt to play the violin, piano and other instruments in the centre's orchestra. Now he works as a volunteer himself, teaching music to children, while preparing to study finance at Istanbul University.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from a very poor family," Ergün says. "But like many Roman children, he was highly talented. We're also slowly making progress with persuading families to allow girls to be educated, and running classes on literacy and gender equality."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importantly of all, the centre is a place where those in trouble can seek help. Domestic abuse cases are commonplace in Tarlabasi, and Ergün describes the centre's recent attempts to aid a family of migrants where the mother and her two daughters had been beaten and sexually abused by the father for many years.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gentrification process, the state wants the refugees who live in Tarlabasi to move away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Ebru Ergün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coming to us regularly," she says. "We tried for a long time to persuade the mother to go to a shelter, and eventually she did. We found her a lawyer and now her husband is arrested and the children are safe. We've helped the woman find a job as her husband hadn't allowed her to work; now she's no longer dependent, we hope it will be a better life for them."</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support network may not exist for much longer. Tarlabasi is undergoing considerable change. Over the past few years, Turkish president Recep Tayyip Erdogan has outlined an infrastructure agenda worth in the region of $100bn, and Tarlabasi has been earmarked for urban transformation. Billboards depicting future visions of the neighbourhood - chic young couples strolling past modern apartments, retail outlets and hotels - are strewn outside the many ongoing building projects.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dilapidated 19th-century buildings that have served as homes for Istanbul's poorest, meanwhile, are rapidly being demolished. When forced out, the inhabitants often receive a fraction of the market price.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Issam Saade, a 51-year-old Kurdish waiter who has lived in Tarlabasi since the mid-90s, explains that after years of fighting to stay, he was evicted last autumn following a court order. "There is more money coming into Tarlabasi but not for the people who live here now," Saade says.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destruction of Sur: is this historic district a target for gentrification?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Istanbul's rapidly escalating rents almost saw the TTM centre close down, but with the help of donations from the US, UK, Sweden and Holland, its work has been able to continue - for the moment.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gentrification process taking place here to attract tourists, the state wants the refugees and migrants who live in Tarlabasi to move away," Ergün says. "Many of them have nowhere to go, but the state doesn't care about that.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have to move to wherever they can afford, and when they go, we will have to go too. We hope we can follow them to a new location and continue to help. Our centre is one of the few places where it's safe for children from these communities to play, and where women can discuss their problems. There's nowhere else providing that."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about the very poorest of all, the Dom children who beg on the streets of Taksim Square, where will they go? "We don't really know. And I don't think they know either."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Guardian Cities on Twitter and Facebook and join the discussion                   </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2016</w:t>
      </w:r>
    </w:p>
    <w:p>
      <w:pPr>
        <w:pStyle w:val="Normal496"/>
      </w:pPr>
    </w:p>
    <w:p>
      <w:pPr>
        <w:pStyle w:val="Normal496"/>
        <w:ind w:left="200"/>
        <w:sectPr>
          <w:type w:val="continuous"/>
          <w:pgMar w:top="840" w:right="1000" w:bottom="840" w:left="1000" w:header="400" w:footer="400"/>
          <w:pgNumType w:fmt="decimal"/>
          <w:cols w:space="720"/>
        </w:sectPr>
      </w:pPr>
      <w:r>
        <w:br/>
      </w:r>
      <w:r>
        <w:pict>
          <v:line id="_x0000_s3008" style="position:absolute;z-index:252673024"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549"/>
          <w:headerReference w:type="default" r:id="rId3550"/>
          <w:footerReference w:type="even" r:id="rId3551"/>
          <w:footerReference w:type="default" r:id="rId3552"/>
          <w:headerReference w:type="first" r:id="rId3553"/>
          <w:footerReference w:type="first" r:id="rId3554"/>
          <w:pgSz w:w="12240" w:h="15840"/>
          <w:pgMar w:top="840" w:right="1000" w:bottom="840" w:left="1000" w:header="400" w:footer="400"/>
          <w:pgNumType w:fmt="decimal"/>
          <w:cols w:space="720"/>
          <w:titlePg w:val="0"/>
        </w:sectPr>
      </w:pPr>
    </w:p>
    <w:p>
      <w:pPr>
        <w:pStyle w:val="Normal497"/>
      </w:pPr>
      <w:bookmarkStart w:id="992" w:name="Bookmark_497"/>
      <w:bookmarkEnd w:id="992"/>
    </w:p>
    <w:p>
      <w:pPr>
        <w:pStyle w:val="Normal497"/>
      </w:pPr>
      <w:r>
        <w:pict>
          <v:shape id="_x0000_i3009" type="#_x0000_t75" alt="LexisNexis®" style="width:147.75pt;height:30pt">
            <v:imagedata r:id="rId18" o:title=""/>
          </v:shape>
        </w:pict>
      </w:r>
      <w:r>
        <w:cr/>
      </w:r>
    </w:p>
    <w:p>
      <w:pPr>
        <w:pStyle w:val="Heading1495"/>
        <w:keepNext w:val="0"/>
        <w:spacing w:after="200" w:line="340" w:lineRule="atLeast"/>
        <w:ind w:left="0" w:right="0" w:firstLine="0"/>
        <w:jc w:val="center"/>
      </w:pPr>
      <w:hyperlink r:id="rId3555" w:history="1">
        <w:r>
          <w:rPr>
            <w:rFonts w:ascii="arial" w:eastAsia="arial" w:hAnsi="arial" w:cs="arial"/>
            <w:b/>
            <w:i/>
            <w:strike w:val="0"/>
            <w:color w:val="0077CC"/>
            <w:sz w:val="28"/>
            <w:u w:val="single"/>
            <w:vertAlign w:val="baseline"/>
          </w:rPr>
          <w:t>Cruz and Rubio lead Republican charge against Obama over Syria policy; Texas and Florida senators react to death of 129 in Paris terror attacksCruz derides refugee pledge while Rubio declares 'civilizational conflict'</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 2:09 PM GMT</w:t>
      </w:r>
    </w:p>
    <w:p>
      <w:pPr>
        <w:pStyle w:val="Normal497"/>
        <w:keepNext w:val="0"/>
        <w:spacing w:after="0" w:line="240" w:lineRule="atLeast"/>
        <w:ind w:right="0"/>
        <w:jc w:val="both"/>
      </w:pPr>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97"/>
        <w:keepNext w:val="0"/>
        <w:spacing w:before="120" w:after="0" w:line="220" w:lineRule="atLeast"/>
        <w:ind w:left="0" w:right="0" w:firstLine="0"/>
        <w:jc w:val="left"/>
      </w:pPr>
      <w:r>
        <w:br/>
      </w:r>
      <w:r>
        <w:pict>
          <v:shape id="_x0000_i3010" type="#_x0000_t75" style="width:167.98pt;height:30.75pt">
            <v:imagedata r:id="rId20" o:title=""/>
          </v:shape>
        </w:pic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1286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New York, Tom Dart in Greenville, South Carolina, and Sabrina Siddiqui in Des Moines, Iowa</w:t>
      </w:r>
    </w:p>
    <w:p>
      <w:pPr>
        <w:pStyle w:val="Normal497"/>
        <w:keepNext/>
        <w:spacing w:before="240" w:after="0" w:line="340" w:lineRule="atLeast"/>
        <w:ind w:left="0" w:right="0" w:firstLine="0"/>
        <w:jc w:val="left"/>
      </w:pPr>
      <w:bookmarkStart w:id="993" w:name="Body_495"/>
      <w:bookmarkEnd w:id="993"/>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3011" style="position:absolute;z-index:252674048"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led Republican criticism of White House policy on Syria on Saturday, in light of the devastating terror attacks in Paris, deriding Barack Obama's pledge to take more refugees and calling for intensified action against Islamic State. Marco Rubio took a different tack, however, in declaring "a civilizational conflict with radical Islam".</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Syrian who apparently passed through Greece as refugee was 'one of Paris killers'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grievance-based conflict," Rubio said in a video released by his presidential campaign. "This is a clash of civilizations. And either they win, or we win."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and presidential candidates including Donald Trump, Bobby Jindal and Mike Huckabee seized on the news to demand drastic action on immigration, a hot-button issue on the campaign trail. Rubio, however, has made foreign policy a central focus of his run for the White House. In that light, he said the attacks in Paris were "a wake-up call".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literally want to overthrow our society and replace it with their radical, Sunni Islamic view of the future," the Florida senator said. "They do not hate us because we have military assets in the Middle East.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hate us because of our values. They hate us because young girls here go to school. They hate us because women drive. They hate us because we have freedom of speech, because we have diversity in our religious beliefs. They hate us because we're a tolerant society."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the senator from Texas who is riding high with rightwing voters, unleashed a scathing indictment of Obama and Democratic frontrunner Hillary Clinton.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and Hillary Clinton's idea that we should bring tens of thousands of Syrian Muslim refugees to America: it is nothing less than lunacy," he said, in an interview with Fox News.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said the US should "not allow jihadists to come back to America using US passports to murder innocent men and women".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also criticized the president for lacking a strategy against Isis. The Florida senator called for a more aggressive tack against the militants, although he placed the onus on Sunni countries to defeat Isis "ideologically and militarily" with the US playing a supporting role.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candidates kept their focus on the implications of the Paris attacks for immigration policy. The Kentucky senator Rand Paul went directly after Rubio, who two years ago co-authored a comprehensive immigration reform bill. Paul said he had offered an amendment to Rubio's bill that would have applied "special scrunity" to immigrants coming to the US from countries "that have large jihadists".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accused Rubio of having done a "secret deal" with Democrats to block any amendments to the bill.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amendment... was defeated because Rubio was more intent on working with Chuck Schumer than he was in working with conservatives," Paul said.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Conant, a spokesman for Rubio, disputed the claim.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Senator Paul is talking about. The Senate voted on amendments, including conservative ones," Conant told the Guardian. "It would appear Senator Paul is trying to change the subject away from his dangerous isolationist agenda and proposals to cut defense spending."</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 sign that the immigration debate would continue to dominate the Republican primary, other contenders reacted to the Paris attacks with calls to ramp up security along US borders.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rally in Beaumont, Texas, Donald Trump said: "With the problems our country has, to take in 250,000 people, some of whom are going to have problems, big problems, is just insane."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Louisiana governor Bobby Jindal said it was time "to close our borders and keep our people safe from these radical, evil terrorists". Former Arkansas governor Mike Huckabee said: "We don't just have open borders like they do in Europe."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the White House said it would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fiscal year starting on 1 October 2015, up from less than 2,000. Refugees fleeing the Syrian civil war have caused a crisis in Europe, where rightwing politicians reacted to the Paris attacks with tough rhetoric.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reported on Saturday that one of the gunmen who carried out the Paris attacks was a Syrian who passed through Greece as a refugee last month.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Islamic State claimed responsibility for the suicide bomb and shooting attacks in Paris on Friday night, in which 129 people were killed and 352 wounded, 99 of them critically. The group said it had acted in response to French involvement in Syria.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the US military said an airstrike had killed the Isis leader in Libya.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reporters ahead of a "rally for religious liberty" in Greenville, South Carolina, Cruz said of the victims of the Paris attacks: "They were not injured by some faceless menace. They were not injured by some abstract and inchoate violent extremism.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injured by radical Islamic terrorism, an evil that is at war with the people of America, that is at war with freedom-loving people across the globe."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Repeating a common charge against Obama regarding semantics as much as policy, Cruz added: "We need a commander-in-chief willing to utter the words 'radical Islamic terrorism' because it is the Islamists who embrace this extreme political and theological philosophy that ... will murder or try to forcibly convert anyone that doesn't share their extreme view of Islam."</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continued: "I call on Congress to pass the Expatriate Terrorist Act, legislation I've introduced that says that any American who goes and takes up arms and joins Isis to wage jihad against the United States of America, that by doing so they forfeit their American citizenship.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allow jihadists to come back to America using US passports to murder innocent men and women."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 who, unlike Cruz, is well off the pace in polls of the 2016 field and missed out on this week's prime-time Republican debate - said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be provided a safe haven, but it did not have to be in the US.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have a better process," Huckabee said on CNN. "We don't just have open borders like they do in Europe."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also attacked Obama for saying recently that Isis had been "contained" and said the president was more concerned with "image of Islam" than defeating extremist terror groups.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Pennsylvania senator Rick Santorum, speaking at the Republican Party of Florida's Sunshine Summit, said he was uniquely qualified to lead the US in the effort against Islamic State because "no other presidential candidate has been in [the] Isis magazine ".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Promising a major offensive against Isis if he made it to the White House, he said: "They know who I am and I know who they are."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Carolina, Cruz advocated a similar course of action and invoked a familiar Republican exemplar, saying: "What is the answer to radical Islamic terrorism? It is, to paraphrase President Ronald Reagan with regard to the Cold War, very simple. We win, they lose. That is the only appropriate resolution to this."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"It would start with a commander-in-chief laying out the objective that we will utterly destroy Isis. The next thing that would happen would be using overwhelming air power. You know, in the first Persian Gulf war we launched roughly 1,100 air attacks a day. Overwhelming air power.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President Obama is launching between 15 and 30 air attacks a day. It is pinprick air assault. It is photo-op foreign policy. It makes for a good shot on CNN, but it doesn't actually do anything to stop the terrorists."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Cruz issued a statement which appeared to suggest that airstrikes that risked killing innocent civilians would be acceptable, given the nature of the threat. </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497"/>
      </w:pPr>
    </w:p>
    <w:p>
      <w:pPr>
        <w:pStyle w:val="Normal497"/>
        <w:ind w:left="200"/>
        <w:sectPr>
          <w:type w:val="continuous"/>
          <w:pgMar w:top="840" w:right="1000" w:bottom="840" w:left="1000" w:header="400" w:footer="400"/>
          <w:pgNumType w:fmt="decimal"/>
          <w:cols w:space="720"/>
        </w:sectPr>
      </w:pPr>
      <w:r>
        <w:br/>
      </w:r>
      <w:r>
        <w:pict>
          <v:line id="_x0000_s3012" style="position:absolute;z-index:252675072"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556"/>
          <w:headerReference w:type="default" r:id="rId3557"/>
          <w:footerReference w:type="even" r:id="rId3558"/>
          <w:footerReference w:type="default" r:id="rId3559"/>
          <w:headerReference w:type="first" r:id="rId3560"/>
          <w:footerReference w:type="first" r:id="rId3561"/>
          <w:pgSz w:w="12240" w:h="15840"/>
          <w:pgMar w:top="840" w:right="1000" w:bottom="840" w:left="1000" w:header="400" w:footer="400"/>
          <w:pgNumType w:fmt="decimal"/>
          <w:cols w:space="720"/>
          <w:titlePg w:val="0"/>
        </w:sectPr>
      </w:pPr>
    </w:p>
    <w:p>
      <w:pPr>
        <w:pStyle w:val="Normal498"/>
      </w:pPr>
      <w:bookmarkStart w:id="994" w:name="Bookmark_498"/>
      <w:bookmarkEnd w:id="994"/>
    </w:p>
    <w:p>
      <w:pPr>
        <w:pStyle w:val="Normal498"/>
      </w:pPr>
      <w:r>
        <w:pict>
          <v:shape id="_x0000_i3013" type="#_x0000_t75" alt="LexisNexis®" style="width:147.75pt;height:30pt">
            <v:imagedata r:id="rId18" o:title=""/>
          </v:shape>
        </w:pict>
      </w:r>
      <w:r>
        <w:cr/>
      </w:r>
    </w:p>
    <w:p>
      <w:pPr>
        <w:pStyle w:val="Heading1496"/>
        <w:keepNext w:val="0"/>
        <w:spacing w:after="200" w:line="340" w:lineRule="atLeast"/>
        <w:ind w:left="0" w:right="0" w:firstLine="0"/>
        <w:jc w:val="center"/>
      </w:pPr>
      <w:hyperlink r:id="rId3562" w:history="1">
        <w:r>
          <w:rPr>
            <w:rFonts w:ascii="arial" w:eastAsia="arial" w:hAnsi="arial" w:cs="arial"/>
            <w:b/>
            <w:i/>
            <w:strike w:val="0"/>
            <w:color w:val="0077CC"/>
            <w:sz w:val="28"/>
            <w:u w:val="single"/>
            <w:vertAlign w:val="baseline"/>
          </w:rPr>
          <w:t>Refugees will be sent back across Aegean in EU-Turkey deal; Aid agencies criticise 'inhumane' Brussels deal as Saturday midnight deadline may see desperate last-minute rush to Greece</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 9:03 PM GMT</w:t>
      </w:r>
    </w:p>
    <w:p>
      <w:pPr>
        <w:pStyle w:val="Normal498"/>
        <w:keepNext w:val="0"/>
        <w:spacing w:after="0" w:line="240" w:lineRule="atLeast"/>
        <w:ind w:right="0"/>
        <w:jc w:val="both"/>
      </w:pPr>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98"/>
        <w:keepNext w:val="0"/>
        <w:spacing w:before="120" w:after="0" w:line="220" w:lineRule="atLeast"/>
        <w:ind w:left="0" w:right="0" w:firstLine="0"/>
        <w:jc w:val="left"/>
      </w:pPr>
      <w:r>
        <w:br/>
      </w:r>
      <w:r>
        <w:pict>
          <v:shape id="_x0000_i3014" type="#_x0000_t75" style="width:167.98pt;height:30.75pt">
            <v:imagedata r:id="rId20" o:title=""/>
          </v:shape>
        </w:pic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1265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w:t>
      </w:r>
    </w:p>
    <w:p>
      <w:pPr>
        <w:pStyle w:val="Normal498"/>
        <w:keepNext/>
        <w:spacing w:before="240" w:after="0" w:line="340" w:lineRule="atLeast"/>
        <w:ind w:left="0" w:right="0" w:firstLine="0"/>
        <w:jc w:val="left"/>
      </w:pPr>
      <w:bookmarkStart w:id="995" w:name="Body_496"/>
      <w:bookmarkEnd w:id="995"/>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3015" style="position:absolute;z-index:252676096"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Refugees and migrants arriving in Europe will be sent back across the Aegean sea under the terms of a deal between the EU and Turkey that has been criticised by aid agencies as inhumane.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agreement that raises the prospect of a desperate last-minute rush to Greek shores by refugees and migrants hoping to beat the deadline of midnight on Saturday, the European council president, Donald Tusk, resolved sticking points with Turkey's prime minister, Ahmet Davutoglu, before all of the EU's 28 leaders approved the deal at talks in Brussels.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arriving after Saturday midnight can expect to be returned to Turkey in the coming weeks. The UN's refugee agency said big questions remained about how the deal would work in practice and called for urgent improvements to Greece's system for assessing refugees.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still aim for Europe as leaders finalise EU-Turkey deal</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thousands of refugees who have already made it to Greece will be resettled in Europe, although they cannot choose where. The German chancellor, Angela Merkel, urged refugees at Idomeni to move to other accommodation being offered by the Greek authorities. Some 14,000 people are waiting at the border village in the hope of travelling north.</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take the opportunity to tell the refugees at Idomeni that they should trust the Greek government and move to other accommodation where the conditions will be significantly better," Merkel said. She added that "from there, Greece will put asylum procedures in motion or redistribution to other European countries will take place".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exchange for taking in refugees, Turkey can expect "re-energised" talks on its EU membership, with the promise of negotiations on one policy area to be opened before July. Although this is a climbdown by Turkey, after Cyprus blocked a more ambitious restart of accession talks, Davutoglu said it was "a historic day" for EU-Turkey relations.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head of the UN high commissioner for human rights in Europe raised concerns that safeguards intended to protect vulnerable asylum seekers would not be in place in time.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Cochetel, director of the UNHCR for Europe, said the agreement was legal on paper, but questions remained on how it was implemented. "For us the proof is in the pudding. Clearly the deal on paper is consistent with international law and standards. The worry is that the safeguards will not be in place on 20 March."</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claiming asylum needed access to interpreters and the right of appeal, he said, vital elements of a functioning asylum system that Greece has struggled to put in place until now. Implementation "is a big question mark, it is a big challenge".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accused the EU of failing to respect the spirit of EU and international laws. "This is a dark day for the refugee convention, a dark day for Europe and a dark day for humanity," said Kate Allen of Amnesty International. Action Aid's Mike Noyes claimed the deal would "effectively turn the Greek islands... into prison camps where terrified people are held against their will before being deported back to Turkey".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criticism that Turkey is not a safe third country, Davutoglu defended his country's record in sheltering 2.8 million refugees. Those who criticise Turkey "have to provide us with a better option", he said.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was struck as Turkish authorities intercepted hundreds of refugees on land and at sea trying to reach the Greek island of Lesbos in a major operation involving the coastguard and helicopters.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What does the EU's deal with Turkey mean?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Turkish officials in Ankara told Reuters the total number detained was about 3,000.</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controversial one-for-one deal remains intact: for every Syrian refugee that the EU sends back across the Aegean, a Syrian in Turkey will be given a new home in Europe. But a cap of 72,000 places has been put on Syrians who will be given asylum in Europe, far short of the 108,000 a year recommended by international aid agencies, if the EU is to do its fair share. The scheme will be stopped once more than 72,000 people have been settled in Europe, amid concerns among some countries of an "open-ended commitment".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was agreed despite lacerating criticism from Turkey's president, who attacked Europe's "shameful" record on refugees as the summit got underway. Recep Tayyip Erdogan, who was not taking part in the Brussels talks, said Europe should look at its own record on refugees before telling Turkey what to do.</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Turkey is hosting 3 million, those who are unable to find space for a handful of refugees, who in the middle of Europe keep these innocents in shameful conditions, must first to look at themselves," Erdogan told Turkish television.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45,000 people are trapped in Greece, including 14,000 who are living in squalid conditions near the Greek-Macedonian border at Idomeni, as they are barred from travelling onwards to central and northern Europe.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who last year threatened to send millions of refugees to Europe on buses and planes, has been frozen out by the EU hierarchy for almost a decade over concerns about his record on human rights and press freedom.</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where he criticised the EU for backing Kurdish rebels, Erdogan also warned that European cities faced repeated terror attacks that have struck Turkey in recent months, some of which have been claimed by Kurdish fighters and others blamed on Islamic State. "Despite this clear reality, European countries are paying no attention, as if dancing on a minefield."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Davutoglu, a more emollient figure, was despatched to Brussels to finalise a refugee pact. He secured a promise from the EU to speed up the disbursement of (EURO)3bn (£2.3bn) intended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with new projects to be agreed this week. Turkey has pledged that all returned people will be treated in line with international law, including guarantees that they will not be returned to the countries they have fled from.</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Turkey's most prized objective of easing visa restrictions, Davutoglu was confident this could be done by Ankara's preferred end of June deadline, although his government has only met half of the EU's 72 bureaucratic conditions.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making an asylum claim in Greece would be guaranteed a personal interview and the right of appeal. In theory, this would allow asylum seekers, for example Kurds, to make a case for not being sent back to Turkey.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and EU authorities will have to build a functioning asylum system in Greece within days. About 4,000 extra staff - judges, case officers, border guards and translators - will need to be sent from across the EU to the Greek islands to ensure claims can be processed at an estimated cost of up to (EURO)300m. "Greece is faced by a herculean task, it is the largest challenge the EU has yet faced," said the European commission president Jean-Claude Juncker.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returns programme will not apply to the 45,000 refugees and migrants now in Greece, who can expect to be relocated to other countries in the EU.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expressed confidence that a target of resettling 6,000 refugees a month around the bloc was possible, despite laggardly progress on existing schemes. "We expect we will be able to reach this number because member states at this meeting and previous meetings have promised to step up their efforts," Juncker said. But the scale of the task is underscored by slow progress on existing schemes: a plan to relocate 160,000 refugees from Greece and Italy to other EU countries has led to fewer than 1,000 finding new homes.</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498"/>
      </w:pPr>
    </w:p>
    <w:p>
      <w:pPr>
        <w:pStyle w:val="Normal498"/>
        <w:ind w:left="200"/>
        <w:sectPr>
          <w:type w:val="continuous"/>
          <w:pgMar w:top="840" w:right="1000" w:bottom="840" w:left="1000" w:header="400" w:footer="400"/>
          <w:pgNumType w:fmt="decimal"/>
          <w:cols w:space="720"/>
        </w:sectPr>
      </w:pPr>
      <w:r>
        <w:br/>
      </w:r>
      <w:r>
        <w:pict>
          <v:line id="_x0000_s3016" style="position:absolute;z-index:252677120"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563"/>
          <w:headerReference w:type="default" r:id="rId3564"/>
          <w:footerReference w:type="even" r:id="rId3565"/>
          <w:footerReference w:type="default" r:id="rId3566"/>
          <w:headerReference w:type="first" r:id="rId3567"/>
          <w:footerReference w:type="first" r:id="rId3568"/>
          <w:pgSz w:w="12240" w:h="15840"/>
          <w:pgMar w:top="840" w:right="1000" w:bottom="840" w:left="1000" w:header="400" w:footer="400"/>
          <w:pgNumType w:fmt="decimal"/>
          <w:cols w:space="720"/>
          <w:titlePg w:val="0"/>
        </w:sectPr>
      </w:pPr>
    </w:p>
    <w:p>
      <w:pPr>
        <w:pStyle w:val="Normal499"/>
      </w:pPr>
      <w:bookmarkStart w:id="996" w:name="Bookmark_499"/>
      <w:bookmarkEnd w:id="996"/>
    </w:p>
    <w:p>
      <w:pPr>
        <w:pStyle w:val="Normal499"/>
      </w:pPr>
      <w:r>
        <w:pict>
          <v:shape id="_x0000_i3017" type="#_x0000_t75" alt="LexisNexis®" style="width:147.75pt;height:30pt">
            <v:imagedata r:id="rId18" o:title=""/>
          </v:shape>
        </w:pict>
      </w:r>
      <w:r>
        <w:cr/>
      </w:r>
    </w:p>
    <w:p>
      <w:pPr>
        <w:pStyle w:val="Heading1497"/>
        <w:keepNext w:val="0"/>
        <w:spacing w:after="200" w:line="340" w:lineRule="atLeast"/>
        <w:ind w:left="0" w:right="0" w:firstLine="0"/>
        <w:jc w:val="center"/>
      </w:pPr>
      <w:hyperlink r:id="rId3569" w:history="1">
        <w:r>
          <w:rPr>
            <w:rFonts w:ascii="arial" w:eastAsia="arial" w:hAnsi="arial" w:cs="arial"/>
            <w:b/>
            <w:i/>
            <w:strike w:val="0"/>
            <w:color w:val="0077CC"/>
            <w:sz w:val="28"/>
            <w:u w:val="single"/>
            <w:vertAlign w:val="baseline"/>
          </w:rPr>
          <w:t>Refugees will be sent back across Aegean in EU-Turkey deal; Aid agencies criticise inhumane Brussels deal as Saturday midnight deadline may see desperate last-minute rush to Greece</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 7:42 PM GMT</w:t>
      </w:r>
    </w:p>
    <w:p>
      <w:pPr>
        <w:pStyle w:val="Normal499"/>
        <w:keepNext w:val="0"/>
        <w:spacing w:after="0" w:line="240" w:lineRule="atLeast"/>
        <w:ind w:right="0"/>
        <w:jc w:val="both"/>
      </w:pPr>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499"/>
        <w:keepNext w:val="0"/>
        <w:spacing w:before="120" w:after="0" w:line="220" w:lineRule="atLeast"/>
        <w:ind w:left="0" w:right="0" w:firstLine="0"/>
        <w:jc w:val="left"/>
      </w:pPr>
      <w:r>
        <w:br/>
      </w:r>
      <w:r>
        <w:pict>
          <v:shape id="_x0000_i3018" type="#_x0000_t75" style="width:167.98pt;height:30.75pt">
            <v:imagedata r:id="rId20" o:title=""/>
          </v:shape>
        </w:pic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1260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w:t>
      </w:r>
    </w:p>
    <w:p>
      <w:pPr>
        <w:pStyle w:val="Normal499"/>
        <w:keepNext/>
        <w:spacing w:before="240" w:after="0" w:line="340" w:lineRule="atLeast"/>
        <w:ind w:left="0" w:right="0" w:firstLine="0"/>
        <w:jc w:val="left"/>
      </w:pPr>
      <w:bookmarkStart w:id="997" w:name="Body_497"/>
      <w:bookmarkEnd w:id="997"/>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3019" style="position:absolute;z-index:252678144"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Refugees and migrants arriving in Europe will be sent back across the Aegean sea under the terms of a deal between the EU and Turkey that has been criticised by aid agencies as inhumane.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agreement that raises the prospect of a desperate last-minute rush to Greek shores by refugees and migrants hoping to beat the deadline of midnight on Saturday, the European council president, Donald Tusk, resolved sticking points with Turkey's prime minister, Ahmet Davutoglu, before all of the EU's 28 leaders approved the deal at talks in Brussels.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arriving after Saturday midnight can expect to be returned to Turkey in the coming weeks. The UN's refugee agency said big questions remained about how the deal would work in practice and called for urgent improvements to Greece's system for assessing refugees.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thousands of refugees who have already made it to Greece will be resettled in Europe, although they cannot choose where. The German chancellor, Angela Merkel, urged refugees at Idomeni to move to other accommodation being offered by the Greek authorities. Some 14,000 people are waiting at the border village in the hope of travelling north.</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take the opportunity to tell the refugees at Idomeni that they should trust the Greek government and move to other accommodation where the conditions will be significantly better." She added that "from there, Greece will put asylum procedures in motion or redistribution to other European countries will take place".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still aim for Europe as leaders finalise EU-Turkey deal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exchange for taking in migrants, Turkey can expect "re-energised" talks on its EU membership, with the promise of negotiations on one policy area to be opened before July. Although this is a climbdown by Turkey, after Cyprus blocked a more ambitious restart of accession talks, Davutoglu said it was "a historic day" for EU-Turkey relations.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head of the UN refugee agency in Europe raised concerns that safeguards intended to protect vulnerable asylum seekers would not be in place in time.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Cochetel, director of the UNHCR for Europe, said the agreement was legal on paper, but questions remained on how it was implemented. "For us the proof is in the pudding. Clearly the deal on paper is consistent with international law and standards. The worry is that the safeguards will not be in place on 20 March."</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claiming asylum needed access to interpreters and the right of appeal, he said, vital elements of a functioning asylum system that Greece has struggled to put in place until now. Implementation "is a big question mark, it is a big challenge".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accused the EU of failing to respect the spirit of EU and international laws. "This is a dark day for the refugee convention, a dark day for Europe and a dark day for humanity," said Kate Allen of Amnesty International. Action Aid's Mike Noyes claimed the deal would "effectively turn the Greek islands... into prison camps where terrified people are held against their will before being deported back to Turkey".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criticism that Turkey is not a safe third country, Davutoglu defended his country's record in sheltering 2.8 million refugees. Those who criticise Turkey "have to provide us with a better option", he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was struck as Turkish authorities intercepted hundreds of migrants on land and at sea trying to reach the Greek island of Lesbos in a major operation involving the coastguard and helicopters.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What does the EU's deal with Turkey mean?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Turkish officials in Ankara told Reuters the total number detained was about 3,000.</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controversial one-for-one deal remains intact: for every Syrian refugee that the EU sends back across the Aegean, a Syrian in Turkey will be given a new home in Europe. But a cap of 72,000 places has been put on Syrians who will be given asylum in Europe, far short of the 108,000 a year recommended by international aid agencies, if the EU is to do its fair share. The scheme will be stopped once more than 72,000 people have been settled in Europe, amid concerns among some countries of an "open-ended commitment".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was agreed despite lacerating criticism from Turkey's president, who attacked Europe's "shameful" record on refugees as the summit got underway. Recep Tayyip Erdogan, who was not taking part in the Brussels talks, said Europe should look at its own record on refugees before telling Turkey what to do.</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Turkey is hosting 3 million, those who are unable to find space for a handful of refugees, who in the middle of Europe keep these innocents in shameful conditions, must first to look at themselves," Erdogan told Turkish television.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45,000 people are trapped in Greece, including 14,000 who are living in squalid conditions near the Greek-Macedonian border at Idomeni, as they are barred from travelling onwards to central and northern Europe.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who last year threatened to send millions of refugees to Europe on buses and planes, has been frozen out by the EU hierarchy for almost a decade over concerns about his record on human rights and press freedom. In a speech where he criticised the EU for backing Kurdish rebels, Erdogan also warned that European cities faced repeated terror attacks that have struck Turkey in recent months, some of which have been claimed by Kurdish fighters and others blamed on Islamic State. "Despite this clear reality, European countries are paying no attention, as if dancing on a minefield."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Davutoglu, a more emollient figure, was despatched to Brussels to finalise a refugee pact. He secured a promise from the EU to speed up the disbursement of (EURO)3bn (£2.3bn) intended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with new projects to be agreed this week. Turkey has pledged that all returned people will be treated in line with international law, including guarantees that they will not be returned to the countries they have fled from.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Turkey's most prized objective of easing visa restrictions, Davutoglu was confident this could be done by Ankara's preferred end of June deadline, although his government has only met half of the EU's 72 bureaucratic conditions.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making an asylum claim in Greece would be guaranteed a personal interview and the right of appeal. In theory, this would allow asylum seekers, for example Kurds, to make a case for not being sent back to Turkey.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and EU authorities will have to build a functioning asylum system in Greece within days. About 4,000 extra staff - judges, case officers, border guards and translators - will need to be sent from across the EU to the Greek islands to ensure claims can be processed at an estimated cost of up to (EURO)300m. "Greece is faced by a herculean task, it is the largest challenge the EU has yet faced," said the European commission president Jean-Claude Juncker.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returns programme will not apply to the 45,000 refugees and migrants now in Greece, who can expect to be relocated to other countries in the EU.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expressed confidence that a target of resettling 6,000 refugees a month around the bloc was possible, despite laggardly progress on existing schemes. "We expect we will be able to reach this number because member states at this meeting and previous meetings have promised to step up their efforts," Juncker said. But the scale of the task is underscored by slow progress on existing schemes: a plan to relocate 160,000 refugees from Greece and Italy to other EU countries has led to fewer than 1,000 finding new homes.</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499"/>
      </w:pPr>
    </w:p>
    <w:p>
      <w:pPr>
        <w:pStyle w:val="Normal499"/>
        <w:ind w:left="200"/>
        <w:sectPr>
          <w:type w:val="continuous"/>
          <w:pgMar w:top="840" w:right="1000" w:bottom="840" w:left="1000" w:header="400" w:footer="400"/>
          <w:pgNumType w:fmt="decimal"/>
          <w:cols w:space="720"/>
        </w:sectPr>
      </w:pPr>
      <w:r>
        <w:br/>
      </w:r>
      <w:r>
        <w:pict>
          <v:line id="_x0000_s3020" style="position:absolute;z-index:252679168"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570"/>
          <w:headerReference w:type="default" r:id="rId3571"/>
          <w:footerReference w:type="even" r:id="rId3572"/>
          <w:footerReference w:type="default" r:id="rId3573"/>
          <w:headerReference w:type="first" r:id="rId3574"/>
          <w:footerReference w:type="first" r:id="rId3575"/>
          <w:pgSz w:w="12240" w:h="15840"/>
          <w:pgMar w:top="840" w:right="1000" w:bottom="840" w:left="1000" w:header="400" w:footer="400"/>
          <w:pgNumType w:fmt="decimal"/>
          <w:cols w:space="720"/>
          <w:titlePg w:val="0"/>
        </w:sectPr>
      </w:pPr>
    </w:p>
    <w:p>
      <w:pPr>
        <w:pStyle w:val="Normal500"/>
      </w:pPr>
      <w:bookmarkStart w:id="998" w:name="Bookmark_500"/>
      <w:bookmarkEnd w:id="998"/>
    </w:p>
    <w:p>
      <w:pPr>
        <w:pStyle w:val="Normal500"/>
      </w:pPr>
      <w:r>
        <w:pict>
          <v:shape id="_x0000_i3021" type="#_x0000_t75" alt="LexisNexis®" style="width:147.75pt;height:30pt">
            <v:imagedata r:id="rId18" o:title=""/>
          </v:shape>
        </w:pict>
      </w:r>
      <w:r>
        <w:cr/>
      </w:r>
    </w:p>
    <w:p>
      <w:pPr>
        <w:pStyle w:val="Heading1498"/>
        <w:keepNext w:val="0"/>
        <w:spacing w:after="200" w:line="340" w:lineRule="atLeast"/>
        <w:ind w:left="0" w:right="0" w:firstLine="0"/>
        <w:jc w:val="center"/>
      </w:pPr>
      <w:hyperlink r:id="rId3576" w:history="1">
        <w:r>
          <w:rPr>
            <w:rFonts w:ascii="arial" w:eastAsia="arial" w:hAnsi="arial" w:cs="arial"/>
            <w:b/>
            <w:i/>
            <w:strike w:val="0"/>
            <w:color w:val="0077CC"/>
            <w:sz w:val="28"/>
            <w:u w:val="single"/>
            <w:vertAlign w:val="baseline"/>
          </w:rPr>
          <w:t>Refugees will be sent back across Aegean in EU-Turkey deal; Aid agencies criticise 'inhumane' Brussels deal as Saturday midnight deadline may see desperate last-minute rush to Greece</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2016 Saturday 10:41 AM GMT</w:t>
      </w:r>
    </w:p>
    <w:p>
      <w:pPr>
        <w:pStyle w:val="Normal500"/>
        <w:keepNext w:val="0"/>
        <w:spacing w:after="0" w:line="240" w:lineRule="atLeast"/>
        <w:ind w:right="0"/>
        <w:jc w:val="both"/>
      </w:pPr>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500"/>
        <w:keepNext w:val="0"/>
        <w:spacing w:before="120" w:after="0" w:line="220" w:lineRule="atLeast"/>
        <w:ind w:left="0" w:right="0" w:firstLine="0"/>
        <w:jc w:val="left"/>
      </w:pPr>
      <w:r>
        <w:br/>
      </w:r>
      <w:r>
        <w:pict>
          <v:shape id="_x0000_i3022" type="#_x0000_t75" style="width:167.98pt;height:30.75pt">
            <v:imagedata r:id="rId20" o:title=""/>
          </v:shape>
        </w:pic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1274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Rankin in Brussels</w:t>
      </w:r>
    </w:p>
    <w:p>
      <w:pPr>
        <w:pStyle w:val="Normal500"/>
        <w:keepNext/>
        <w:spacing w:before="240" w:after="0" w:line="340" w:lineRule="atLeast"/>
        <w:ind w:left="0" w:right="0" w:firstLine="0"/>
        <w:jc w:val="left"/>
      </w:pPr>
      <w:bookmarkStart w:id="999" w:name="Body_498"/>
      <w:bookmarkEnd w:id="999"/>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3023" style="position:absolute;z-index:252680192"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Refugees and migrants arriving in Europe will be sent back across the Aegean sea under the terms of a deal between the EU and Turkey that has been criticised by aid agencies as inhumane.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agreement that raises the prospect of a desperate last-minute rush to Greek shores by refugees and migrants hoping to beat the deadline of midnight on Saturday, the European council president, Donald Tusk, resolved sticking points with Turkey's prime minister, Ahmet Davutoglu, before all of the EU's 28 leaders approved the deal at talks in Brussels.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arriving after Saturday midnight can expect to be returned to Turkey in the coming weeks. The UN's refugee agency said big questions remained about how the deal would work in practice and called for urgent improvements to Greece's system for assessing refugees.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still aim for Europe as leaders finalise EU-Turkey deal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thousands of refugees who have already made it to Greece will be resettled in Europe, although they cannot choose where. The German chancellor, Angela Merkel, urged refugees at Idomeni to move to other accommodation being offered by the Greek authorities. Some 14,000 people are waiting at the border village in the hope of travelling north.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take the opportunity to tell the refugees at Idomeni that they should trust the Greek government and move to other accommodation where the conditions will be significantly better," Merkel said. She added that "from there, Greece will put asylum procedures in motion or redistribution to other European countries will take place".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exchange for taking in refugees, Turkey can expect "re-energised" talks on its EU membership, with the promise of negotiations on one policy area to be opened before July. Although this is a climbdown by Turkey, after Cyprus blocked a more ambitious restart of accession talks, Davutoglu said it was "a historic day" for EU-Turkey relations.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head of the UN high commissioner for human rights in Europe raised concerns that safeguards intended to protect vulnerable asylum seekers would not be in place in time.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Cochetel, director of the UNHCR for Europe, said the agreement was legal on paper, but questions remained on how it was implemented. "For us the proof is in the pudding. Clearly the deal on paper is consistent with international law and standards. The worry is that the safeguards will not be in place on 20 March."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claiming asylum needed access to interpreters and the right of appeal, he said, vital elements of a functioning asylum system that Greece has struggled to put in place until now. Implementation "is a big question mark, it is a big challenge".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accused the EU of failing to respect the spirit of EU and international laws. "This is a dark day for the refugee convention, a dark day for Europe and a dark day for humanity," said Kate Allen of Amnesty International. Action Aid's Mike Noyes claimed the deal would "effectively turn the Greek islands... into prison camps where terrified people are held against their will before being deported back to Turkey".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criticism that Turkey is not a safe third country, Davutoglu defended his country's record in sheltering 2.8 million refugees. Those who criticise Turkey "have to provide us with a better option", he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was struck as Turkish authorities intercepted hundreds of refugees on land and at sea trying to reach the Greek island of Lesbos in a major operation involving the coastguard and helicopters.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Refugee crisis: What does the EU's deal with Turkey mean?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Turkish officials in Ankara told Reuters the total number detained was about 3,000.</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controversial one-for-one deal remains intact: for every Syrian refugee that the EU sends back across the Aegean, a Syrian in Turkey will be given a new home in Europe. But a cap of 72,000 places has been put on Syrians who will be given asylum in Europe, far short of the 108,000 a year recommended by international aid agencies, if the EU is to do its fair share. The scheme will be stopped once more than 72,000 people have been settled in Europe, amid concerns among some countries of an "open-ended commitment".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was agreed despite lacerating criticism from Turkey's president, who attacked Europe's "shameful" record on refugees as the summit got underway. Recep Tayyip Erdogan, who was not taking part in the Brussels talks, said Europe should look at its own record on refugees before telling Turkey what to do.</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Turkey is hosting 3 million, those who are unable to find space for a handful of refugees, who in the middle of Europe keep these innocents in shameful conditions, must first to look at themselves," Erdogan told Turkish television.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45,000 people are trapped in Greece, including 14,000 who are living in squalid conditions near the Greek-Macedonian border at Idomeni, as they are barred from travelling onwards to central and northern Europe.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who last year threatened to send millions of refugees to Europe on buses and planes, has been frozen out by the EU hierarchy for almost a decade over concerns about his record on human rights and press freedom.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where he criticised the EU for backing Kurdish rebels, Erdogan also warned that European cities faced repeated terror attacks that have struck Turkey in recent months, some of which have been claimed by Kurdish fighters and others blamed on Islamic State. "Despite this clear reality, European countries are paying no attention, as if dancing on a minefield."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Davutoglu, a more emollient figure, was despatched to Brussels to finalise a refugee pact. He secured a promise from the EU to speed up the disbursement of (EURO)3bn (£2.3bn) intended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with new projects to be agreed this week. Turkey has pledged that all returned people will be treated in line with international law, including guarantees that they will not be returned to the countries they have fled from.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Turkey's most prized objective of easing visa restrictions, Davutoglu was confident this could be done by Ankara's preferred end of June deadline, although his government has only met half of the EU's 72 bureaucratic conditions.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making an asylum claim in Greece would be guaranteed a personal interview and the right of appeal. In theory, this would allow asylum seekers, for example Kurds, to make a case for not being sent back to Turkey.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and EU authorities will have to build a functioning asylum system in Greece within days. About 4,000 extra staff - judges, case officers, border guards and translators - will need to be sent from across the EU to the Greek islands to ensure claims can be processed at an estimated cost of up to (EURO)300m. "Greece is faced by a herculean task, it is the largest challenge the EU has yet faced," said the European commission president Jean-Claude Juncker.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returns programme will not apply to the 45,000 refugees and migrants now in Greece, who can expect to be relocated to other countries in the EU, if they are deemed to have a valid asylum claim.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expressed confidence that a target of resettling 6,000 refugees a month around the bloc was possible, despite laggardly progress on existing schemes. "We expect we will be able to reach this number because member states at this meeting and previous meetings have promised to step up their efforts," Juncker said. But the scale of the task is underscored by slow progress on existing schemes: a plan to relocate 160,000 refugees from Greece and Italy to other EU countries has led to fewer than 1,000 finding new homes.</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2016</w:t>
      </w:r>
    </w:p>
    <w:p>
      <w:pPr>
        <w:pStyle w:val="Normal500"/>
      </w:pPr>
    </w:p>
    <w:p>
      <w:pPr>
        <w:pStyle w:val="Normal500"/>
        <w:ind w:left="200"/>
      </w:pPr>
      <w:r>
        <w:br/>
      </w:r>
      <w:r>
        <w:pict>
          <v:line id="_x0000_s3024" style="position:absolute;z-index:25268121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pStyle w:val="Normal0"/>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jc w:val="center"/>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jc w:val="center"/>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jc w:val="center"/>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jc w:val="center"/>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jc w:val="center"/>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jc w:val="center"/>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jc w:val="center"/>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jc w:val="center"/>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jc w:val="center"/>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jc w:val="center"/>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jc w:val="center"/>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jc w:val="center"/>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jc w:val="center"/>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jc w:val="center"/>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jc w:val="center"/>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jc w:val="center"/>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jc w:val="center"/>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jc w:val="center"/>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jc w:val="center"/>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jc w:val="center"/>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jc w:val="center"/>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jc w:val="center"/>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jc w:val="center"/>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jc w:val="center"/>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jc w:val="center"/>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jc w:val="center"/>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jc w:val="center"/>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jc w:val="center"/>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jc w:val="center"/>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jc w:val="center"/>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jc w:val="center"/>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jc w:val="center"/>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jc w:val="center"/>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jc w:val="center"/>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jc w:val="center"/>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jc w:val="center"/>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jc w:val="center"/>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jc w:val="center"/>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jc w:val="center"/>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jc w:val="center"/>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jc w:val="center"/>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jc w:val="center"/>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jc w:val="center"/>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jc w:val="center"/>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jc w:val="center"/>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jc w:val="center"/>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jc w:val="center"/>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jc w:val="center"/>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jc w:val="center"/>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jc w:val="center"/>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jc w:val="center"/>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jc w:val="center"/>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jc w:val="center"/>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jc w:val="center"/>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jc w:val="center"/>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jc w:val="center"/>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jc w:val="center"/>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jc w:val="center"/>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jc w:val="center"/>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jc w:val="center"/>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jc w:val="center"/>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jc w:val="center"/>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jc w:val="center"/>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jc w:val="center"/>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jc w:val="center"/>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jc w:val="center"/>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jc w:val="center"/>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jc w:val="center"/>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jc w:val="center"/>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jc w:val="center"/>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jc w:val="center"/>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jc w:val="center"/>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jc w:val="center"/>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jc w:val="center"/>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jc w:val="center"/>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jc w:val="center"/>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jc w:val="center"/>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jc w:val="center"/>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jc w:val="center"/>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jc w:val="center"/>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jc w:val="center"/>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jc w:val="center"/>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jc w:val="center"/>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jc w:val="center"/>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jc w:val="center"/>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jc w:val="center"/>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jc w:val="center"/>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jc w:val="center"/>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jc w:val="center"/>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jc w:val="center"/>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jc w:val="center"/>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jc w:val="center"/>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jc w:val="center"/>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jc w:val="center"/>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jc w:val="center"/>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jc w:val="center"/>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jc w:val="center"/>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jc w:val="center"/>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jc w:val="center"/>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jc w:val="center"/>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jc w:val="center"/>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jc w:val="center"/>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jc w:val="center"/>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jc w:val="center"/>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jc w:val="center"/>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jc w:val="center"/>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jc w:val="center"/>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jc w:val="center"/>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jc w:val="center"/>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jc w:val="center"/>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jc w:val="center"/>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jc w:val="center"/>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jc w:val="center"/>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jc w:val="center"/>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jc w:val="center"/>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jc w:val="center"/>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jc w:val="center"/>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jc w:val="center"/>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jc w:val="center"/>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jc w:val="center"/>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jc w:val="center"/>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jc w:val="center"/>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jc w:val="center"/>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jc w:val="center"/>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jc w:val="center"/>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jc w:val="center"/>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jc w:val="center"/>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jc w:val="center"/>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jc w:val="center"/>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jc w:val="center"/>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jc w:val="center"/>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jc w:val="center"/>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jc w:val="center"/>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jc w:val="center"/>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jc w:val="center"/>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jc w:val="center"/>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jc w:val="center"/>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jc w:val="center"/>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jc w:val="center"/>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jc w:val="center"/>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jc w:val="center"/>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jc w:val="center"/>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jc w:val="center"/>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jc w:val="center"/>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jc w:val="center"/>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jc w:val="center"/>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jc w:val="center"/>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jc w:val="center"/>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jc w:val="center"/>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jc w:val="center"/>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jc w:val="center"/>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1"/>
          </w:pPr>
        </w:p>
      </w:tc>
      <w:tc>
        <w:tcPr>
          <w:tcW w:w="4880" w:type="dxa"/>
          <w:tcMar>
            <w:top w:w="200" w:type="dxa"/>
          </w:tcMar>
          <w:vAlign w:val="center"/>
        </w:tcPr>
        <w:p>
          <w:pPr>
            <w:pStyle w:val="Normal251"/>
            <w:jc w:val="center"/>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2"/>
          </w:pPr>
        </w:p>
      </w:tc>
      <w:tc>
        <w:tcPr>
          <w:tcW w:w="4880" w:type="dxa"/>
          <w:tcMar>
            <w:top w:w="200" w:type="dxa"/>
          </w:tcMar>
          <w:vAlign w:val="center"/>
        </w:tcPr>
        <w:p>
          <w:pPr>
            <w:pStyle w:val="Normal252"/>
            <w:jc w:val="center"/>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3"/>
          </w:pPr>
        </w:p>
      </w:tc>
      <w:tc>
        <w:tcPr>
          <w:tcW w:w="4880" w:type="dxa"/>
          <w:tcMar>
            <w:top w:w="200" w:type="dxa"/>
          </w:tcMar>
          <w:vAlign w:val="center"/>
        </w:tcPr>
        <w:p>
          <w:pPr>
            <w:pStyle w:val="Normal253"/>
            <w:jc w:val="center"/>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4"/>
          </w:pPr>
        </w:p>
      </w:tc>
      <w:tc>
        <w:tcPr>
          <w:tcW w:w="4880" w:type="dxa"/>
          <w:tcMar>
            <w:top w:w="200" w:type="dxa"/>
          </w:tcMar>
          <w:vAlign w:val="center"/>
        </w:tcPr>
        <w:p>
          <w:pPr>
            <w:pStyle w:val="Normal254"/>
            <w:jc w:val="center"/>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5"/>
          </w:pPr>
        </w:p>
      </w:tc>
      <w:tc>
        <w:tcPr>
          <w:tcW w:w="4880" w:type="dxa"/>
          <w:tcMar>
            <w:top w:w="200" w:type="dxa"/>
          </w:tcMar>
          <w:vAlign w:val="center"/>
        </w:tcPr>
        <w:p>
          <w:pPr>
            <w:pStyle w:val="Normal255"/>
            <w:jc w:val="center"/>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6"/>
          </w:pPr>
        </w:p>
      </w:tc>
      <w:tc>
        <w:tcPr>
          <w:tcW w:w="4880" w:type="dxa"/>
          <w:tcMar>
            <w:top w:w="200" w:type="dxa"/>
          </w:tcMar>
          <w:vAlign w:val="center"/>
        </w:tcPr>
        <w:p>
          <w:pPr>
            <w:pStyle w:val="Normal256"/>
            <w:jc w:val="center"/>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7"/>
          </w:pPr>
        </w:p>
      </w:tc>
      <w:tc>
        <w:tcPr>
          <w:tcW w:w="4880" w:type="dxa"/>
          <w:tcMar>
            <w:top w:w="200" w:type="dxa"/>
          </w:tcMar>
          <w:vAlign w:val="center"/>
        </w:tcPr>
        <w:p>
          <w:pPr>
            <w:pStyle w:val="Normal257"/>
            <w:jc w:val="center"/>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8"/>
          </w:pPr>
        </w:p>
      </w:tc>
      <w:tc>
        <w:tcPr>
          <w:tcW w:w="4880" w:type="dxa"/>
          <w:tcMar>
            <w:top w:w="200" w:type="dxa"/>
          </w:tcMar>
          <w:vAlign w:val="center"/>
        </w:tcPr>
        <w:p>
          <w:pPr>
            <w:pStyle w:val="Normal258"/>
            <w:jc w:val="center"/>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9"/>
          </w:pPr>
        </w:p>
      </w:tc>
      <w:tc>
        <w:tcPr>
          <w:tcW w:w="4880" w:type="dxa"/>
          <w:tcMar>
            <w:top w:w="200" w:type="dxa"/>
          </w:tcMar>
          <w:vAlign w:val="center"/>
        </w:tcPr>
        <w:p>
          <w:pPr>
            <w:pStyle w:val="Normal259"/>
            <w:jc w:val="center"/>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0"/>
          </w:pPr>
        </w:p>
      </w:tc>
      <w:tc>
        <w:tcPr>
          <w:tcW w:w="4880" w:type="dxa"/>
          <w:tcMar>
            <w:top w:w="200" w:type="dxa"/>
          </w:tcMar>
          <w:vAlign w:val="center"/>
        </w:tcPr>
        <w:p>
          <w:pPr>
            <w:pStyle w:val="Normal260"/>
            <w:jc w:val="center"/>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1"/>
          </w:pPr>
        </w:p>
      </w:tc>
      <w:tc>
        <w:tcPr>
          <w:tcW w:w="4880" w:type="dxa"/>
          <w:tcMar>
            <w:top w:w="200" w:type="dxa"/>
          </w:tcMar>
          <w:vAlign w:val="center"/>
        </w:tcPr>
        <w:p>
          <w:pPr>
            <w:pStyle w:val="Normal261"/>
            <w:jc w:val="center"/>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2"/>
          </w:pPr>
        </w:p>
      </w:tc>
      <w:tc>
        <w:tcPr>
          <w:tcW w:w="4880" w:type="dxa"/>
          <w:tcMar>
            <w:top w:w="200" w:type="dxa"/>
          </w:tcMar>
          <w:vAlign w:val="center"/>
        </w:tcPr>
        <w:p>
          <w:pPr>
            <w:pStyle w:val="Normal262"/>
            <w:jc w:val="center"/>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3"/>
          </w:pPr>
        </w:p>
      </w:tc>
      <w:tc>
        <w:tcPr>
          <w:tcW w:w="4880" w:type="dxa"/>
          <w:tcMar>
            <w:top w:w="200" w:type="dxa"/>
          </w:tcMar>
          <w:vAlign w:val="center"/>
        </w:tcPr>
        <w:p>
          <w:pPr>
            <w:pStyle w:val="Normal263"/>
            <w:jc w:val="center"/>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4"/>
          </w:pPr>
        </w:p>
      </w:tc>
      <w:tc>
        <w:tcPr>
          <w:tcW w:w="4880" w:type="dxa"/>
          <w:tcMar>
            <w:top w:w="200" w:type="dxa"/>
          </w:tcMar>
          <w:vAlign w:val="center"/>
        </w:tcPr>
        <w:p>
          <w:pPr>
            <w:pStyle w:val="Normal264"/>
            <w:jc w:val="center"/>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5"/>
          </w:pPr>
        </w:p>
      </w:tc>
      <w:tc>
        <w:tcPr>
          <w:tcW w:w="4880" w:type="dxa"/>
          <w:tcMar>
            <w:top w:w="200" w:type="dxa"/>
          </w:tcMar>
          <w:vAlign w:val="center"/>
        </w:tcPr>
        <w:p>
          <w:pPr>
            <w:pStyle w:val="Normal265"/>
            <w:jc w:val="center"/>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6"/>
          </w:pPr>
        </w:p>
      </w:tc>
      <w:tc>
        <w:tcPr>
          <w:tcW w:w="4880" w:type="dxa"/>
          <w:tcMar>
            <w:top w:w="200" w:type="dxa"/>
          </w:tcMar>
          <w:vAlign w:val="center"/>
        </w:tcPr>
        <w:p>
          <w:pPr>
            <w:pStyle w:val="Normal266"/>
            <w:jc w:val="center"/>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7"/>
          </w:pPr>
        </w:p>
      </w:tc>
      <w:tc>
        <w:tcPr>
          <w:tcW w:w="4880" w:type="dxa"/>
          <w:tcMar>
            <w:top w:w="200" w:type="dxa"/>
          </w:tcMar>
          <w:vAlign w:val="center"/>
        </w:tcPr>
        <w:p>
          <w:pPr>
            <w:pStyle w:val="Normal267"/>
            <w:jc w:val="center"/>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8"/>
          </w:pPr>
        </w:p>
      </w:tc>
      <w:tc>
        <w:tcPr>
          <w:tcW w:w="4880" w:type="dxa"/>
          <w:tcMar>
            <w:top w:w="200" w:type="dxa"/>
          </w:tcMar>
          <w:vAlign w:val="center"/>
        </w:tcPr>
        <w:p>
          <w:pPr>
            <w:pStyle w:val="Normal268"/>
            <w:jc w:val="center"/>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9"/>
          </w:pPr>
        </w:p>
      </w:tc>
      <w:tc>
        <w:tcPr>
          <w:tcW w:w="4880" w:type="dxa"/>
          <w:tcMar>
            <w:top w:w="200" w:type="dxa"/>
          </w:tcMar>
          <w:vAlign w:val="center"/>
        </w:tcPr>
        <w:p>
          <w:pPr>
            <w:pStyle w:val="Normal269"/>
            <w:jc w:val="center"/>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0"/>
          </w:pPr>
        </w:p>
      </w:tc>
      <w:tc>
        <w:tcPr>
          <w:tcW w:w="4880" w:type="dxa"/>
          <w:tcMar>
            <w:top w:w="200" w:type="dxa"/>
          </w:tcMar>
          <w:vAlign w:val="center"/>
        </w:tcPr>
        <w:p>
          <w:pPr>
            <w:pStyle w:val="Normal270"/>
            <w:jc w:val="center"/>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1"/>
          </w:pPr>
        </w:p>
      </w:tc>
      <w:tc>
        <w:tcPr>
          <w:tcW w:w="4880" w:type="dxa"/>
          <w:tcMar>
            <w:top w:w="200" w:type="dxa"/>
          </w:tcMar>
          <w:vAlign w:val="center"/>
        </w:tcPr>
        <w:p>
          <w:pPr>
            <w:pStyle w:val="Normal271"/>
            <w:jc w:val="center"/>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2"/>
          </w:pPr>
        </w:p>
      </w:tc>
      <w:tc>
        <w:tcPr>
          <w:tcW w:w="4880" w:type="dxa"/>
          <w:tcMar>
            <w:top w:w="200" w:type="dxa"/>
          </w:tcMar>
          <w:vAlign w:val="center"/>
        </w:tcPr>
        <w:p>
          <w:pPr>
            <w:pStyle w:val="Normal272"/>
            <w:jc w:val="center"/>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3"/>
          </w:pPr>
        </w:p>
      </w:tc>
      <w:tc>
        <w:tcPr>
          <w:tcW w:w="4880" w:type="dxa"/>
          <w:tcMar>
            <w:top w:w="200" w:type="dxa"/>
          </w:tcMar>
          <w:vAlign w:val="center"/>
        </w:tcPr>
        <w:p>
          <w:pPr>
            <w:pStyle w:val="Normal273"/>
            <w:jc w:val="center"/>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4"/>
          </w:pPr>
        </w:p>
      </w:tc>
      <w:tc>
        <w:tcPr>
          <w:tcW w:w="4880" w:type="dxa"/>
          <w:tcMar>
            <w:top w:w="200" w:type="dxa"/>
          </w:tcMar>
          <w:vAlign w:val="center"/>
        </w:tcPr>
        <w:p>
          <w:pPr>
            <w:pStyle w:val="Normal274"/>
            <w:jc w:val="center"/>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5"/>
          </w:pPr>
        </w:p>
      </w:tc>
      <w:tc>
        <w:tcPr>
          <w:tcW w:w="4880" w:type="dxa"/>
          <w:tcMar>
            <w:top w:w="200" w:type="dxa"/>
          </w:tcMar>
          <w:vAlign w:val="center"/>
        </w:tcPr>
        <w:p>
          <w:pPr>
            <w:pStyle w:val="Normal275"/>
            <w:jc w:val="center"/>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6"/>
          </w:pPr>
        </w:p>
      </w:tc>
      <w:tc>
        <w:tcPr>
          <w:tcW w:w="4880" w:type="dxa"/>
          <w:tcMar>
            <w:top w:w="200" w:type="dxa"/>
          </w:tcMar>
          <w:vAlign w:val="center"/>
        </w:tcPr>
        <w:p>
          <w:pPr>
            <w:pStyle w:val="Normal276"/>
            <w:jc w:val="center"/>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7"/>
          </w:pPr>
        </w:p>
      </w:tc>
      <w:tc>
        <w:tcPr>
          <w:tcW w:w="4880" w:type="dxa"/>
          <w:tcMar>
            <w:top w:w="200" w:type="dxa"/>
          </w:tcMar>
          <w:vAlign w:val="center"/>
        </w:tcPr>
        <w:p>
          <w:pPr>
            <w:pStyle w:val="Normal277"/>
            <w:jc w:val="center"/>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8"/>
          </w:pPr>
        </w:p>
      </w:tc>
      <w:tc>
        <w:tcPr>
          <w:tcW w:w="4880" w:type="dxa"/>
          <w:tcMar>
            <w:top w:w="200" w:type="dxa"/>
          </w:tcMar>
          <w:vAlign w:val="center"/>
        </w:tcPr>
        <w:p>
          <w:pPr>
            <w:pStyle w:val="Normal278"/>
            <w:jc w:val="center"/>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9"/>
          </w:pPr>
        </w:p>
      </w:tc>
      <w:tc>
        <w:tcPr>
          <w:tcW w:w="4880" w:type="dxa"/>
          <w:tcMar>
            <w:top w:w="200" w:type="dxa"/>
          </w:tcMar>
          <w:vAlign w:val="center"/>
        </w:tcPr>
        <w:p>
          <w:pPr>
            <w:pStyle w:val="Normal279"/>
            <w:jc w:val="center"/>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0"/>
          </w:pPr>
        </w:p>
      </w:tc>
      <w:tc>
        <w:tcPr>
          <w:tcW w:w="4880" w:type="dxa"/>
          <w:tcMar>
            <w:top w:w="200" w:type="dxa"/>
          </w:tcMar>
          <w:vAlign w:val="center"/>
        </w:tcPr>
        <w:p>
          <w:pPr>
            <w:pStyle w:val="Normal280"/>
            <w:jc w:val="center"/>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1"/>
          </w:pPr>
        </w:p>
      </w:tc>
      <w:tc>
        <w:tcPr>
          <w:tcW w:w="4880" w:type="dxa"/>
          <w:tcMar>
            <w:top w:w="200" w:type="dxa"/>
          </w:tcMar>
          <w:vAlign w:val="center"/>
        </w:tcPr>
        <w:p>
          <w:pPr>
            <w:pStyle w:val="Normal281"/>
            <w:jc w:val="center"/>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2"/>
          </w:pPr>
        </w:p>
      </w:tc>
      <w:tc>
        <w:tcPr>
          <w:tcW w:w="4880" w:type="dxa"/>
          <w:tcMar>
            <w:top w:w="200" w:type="dxa"/>
          </w:tcMar>
          <w:vAlign w:val="center"/>
        </w:tcPr>
        <w:p>
          <w:pPr>
            <w:pStyle w:val="Normal282"/>
            <w:jc w:val="center"/>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3"/>
          </w:pPr>
        </w:p>
      </w:tc>
      <w:tc>
        <w:tcPr>
          <w:tcW w:w="4880" w:type="dxa"/>
          <w:tcMar>
            <w:top w:w="200" w:type="dxa"/>
          </w:tcMar>
          <w:vAlign w:val="center"/>
        </w:tcPr>
        <w:p>
          <w:pPr>
            <w:pStyle w:val="Normal283"/>
            <w:jc w:val="center"/>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4"/>
          </w:pPr>
        </w:p>
      </w:tc>
      <w:tc>
        <w:tcPr>
          <w:tcW w:w="4880" w:type="dxa"/>
          <w:tcMar>
            <w:top w:w="200" w:type="dxa"/>
          </w:tcMar>
          <w:vAlign w:val="center"/>
        </w:tcPr>
        <w:p>
          <w:pPr>
            <w:pStyle w:val="Normal284"/>
            <w:jc w:val="center"/>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5"/>
          </w:pPr>
        </w:p>
      </w:tc>
      <w:tc>
        <w:tcPr>
          <w:tcW w:w="4880" w:type="dxa"/>
          <w:tcMar>
            <w:top w:w="200" w:type="dxa"/>
          </w:tcMar>
          <w:vAlign w:val="center"/>
        </w:tcPr>
        <w:p>
          <w:pPr>
            <w:pStyle w:val="Normal285"/>
            <w:jc w:val="center"/>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6"/>
          </w:pPr>
        </w:p>
      </w:tc>
      <w:tc>
        <w:tcPr>
          <w:tcW w:w="4880" w:type="dxa"/>
          <w:tcMar>
            <w:top w:w="200" w:type="dxa"/>
          </w:tcMar>
          <w:vAlign w:val="center"/>
        </w:tcPr>
        <w:p>
          <w:pPr>
            <w:pStyle w:val="Normal286"/>
            <w:jc w:val="center"/>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7"/>
          </w:pPr>
        </w:p>
      </w:tc>
      <w:tc>
        <w:tcPr>
          <w:tcW w:w="4880" w:type="dxa"/>
          <w:tcMar>
            <w:top w:w="200" w:type="dxa"/>
          </w:tcMar>
          <w:vAlign w:val="center"/>
        </w:tcPr>
        <w:p>
          <w:pPr>
            <w:pStyle w:val="Normal287"/>
            <w:jc w:val="center"/>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8"/>
          </w:pPr>
        </w:p>
      </w:tc>
      <w:tc>
        <w:tcPr>
          <w:tcW w:w="4880" w:type="dxa"/>
          <w:tcMar>
            <w:top w:w="200" w:type="dxa"/>
          </w:tcMar>
          <w:vAlign w:val="center"/>
        </w:tcPr>
        <w:p>
          <w:pPr>
            <w:pStyle w:val="Normal288"/>
            <w:jc w:val="center"/>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9"/>
          </w:pPr>
        </w:p>
      </w:tc>
      <w:tc>
        <w:tcPr>
          <w:tcW w:w="4880" w:type="dxa"/>
          <w:tcMar>
            <w:top w:w="200" w:type="dxa"/>
          </w:tcMar>
          <w:vAlign w:val="center"/>
        </w:tcPr>
        <w:p>
          <w:pPr>
            <w:pStyle w:val="Normal289"/>
            <w:jc w:val="center"/>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0"/>
          </w:pPr>
        </w:p>
      </w:tc>
      <w:tc>
        <w:tcPr>
          <w:tcW w:w="4880" w:type="dxa"/>
          <w:tcMar>
            <w:top w:w="200" w:type="dxa"/>
          </w:tcMar>
          <w:vAlign w:val="center"/>
        </w:tcPr>
        <w:p>
          <w:pPr>
            <w:pStyle w:val="Normal290"/>
            <w:jc w:val="center"/>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1"/>
          </w:pPr>
        </w:p>
      </w:tc>
      <w:tc>
        <w:tcPr>
          <w:tcW w:w="4880" w:type="dxa"/>
          <w:tcMar>
            <w:top w:w="200" w:type="dxa"/>
          </w:tcMar>
          <w:vAlign w:val="center"/>
        </w:tcPr>
        <w:p>
          <w:pPr>
            <w:pStyle w:val="Normal291"/>
            <w:jc w:val="center"/>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2"/>
          </w:pPr>
        </w:p>
      </w:tc>
      <w:tc>
        <w:tcPr>
          <w:tcW w:w="4880" w:type="dxa"/>
          <w:tcMar>
            <w:top w:w="200" w:type="dxa"/>
          </w:tcMar>
          <w:vAlign w:val="center"/>
        </w:tcPr>
        <w:p>
          <w:pPr>
            <w:pStyle w:val="Normal292"/>
            <w:jc w:val="center"/>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3"/>
          </w:pPr>
        </w:p>
      </w:tc>
      <w:tc>
        <w:tcPr>
          <w:tcW w:w="4880" w:type="dxa"/>
          <w:tcMar>
            <w:top w:w="200" w:type="dxa"/>
          </w:tcMar>
          <w:vAlign w:val="center"/>
        </w:tcPr>
        <w:p>
          <w:pPr>
            <w:pStyle w:val="Normal293"/>
            <w:jc w:val="center"/>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4"/>
          </w:pPr>
        </w:p>
      </w:tc>
      <w:tc>
        <w:tcPr>
          <w:tcW w:w="4880" w:type="dxa"/>
          <w:tcMar>
            <w:top w:w="200" w:type="dxa"/>
          </w:tcMar>
          <w:vAlign w:val="center"/>
        </w:tcPr>
        <w:p>
          <w:pPr>
            <w:pStyle w:val="Normal294"/>
            <w:jc w:val="center"/>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5"/>
          </w:pPr>
        </w:p>
      </w:tc>
      <w:tc>
        <w:tcPr>
          <w:tcW w:w="4880" w:type="dxa"/>
          <w:tcMar>
            <w:top w:w="200" w:type="dxa"/>
          </w:tcMar>
          <w:vAlign w:val="center"/>
        </w:tcPr>
        <w:p>
          <w:pPr>
            <w:pStyle w:val="Normal295"/>
            <w:jc w:val="center"/>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6"/>
          </w:pPr>
        </w:p>
      </w:tc>
      <w:tc>
        <w:tcPr>
          <w:tcW w:w="4880" w:type="dxa"/>
          <w:tcMar>
            <w:top w:w="200" w:type="dxa"/>
          </w:tcMar>
          <w:vAlign w:val="center"/>
        </w:tcPr>
        <w:p>
          <w:pPr>
            <w:pStyle w:val="Normal296"/>
            <w:jc w:val="center"/>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7"/>
          </w:pPr>
        </w:p>
      </w:tc>
      <w:tc>
        <w:tcPr>
          <w:tcW w:w="4880" w:type="dxa"/>
          <w:tcMar>
            <w:top w:w="200" w:type="dxa"/>
          </w:tcMar>
          <w:vAlign w:val="center"/>
        </w:tcPr>
        <w:p>
          <w:pPr>
            <w:pStyle w:val="Normal297"/>
            <w:jc w:val="center"/>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8"/>
          </w:pPr>
        </w:p>
      </w:tc>
      <w:tc>
        <w:tcPr>
          <w:tcW w:w="4880" w:type="dxa"/>
          <w:tcMar>
            <w:top w:w="200" w:type="dxa"/>
          </w:tcMar>
          <w:vAlign w:val="center"/>
        </w:tcPr>
        <w:p>
          <w:pPr>
            <w:pStyle w:val="Normal298"/>
            <w:jc w:val="center"/>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9"/>
          </w:pPr>
        </w:p>
      </w:tc>
      <w:tc>
        <w:tcPr>
          <w:tcW w:w="4880" w:type="dxa"/>
          <w:tcMar>
            <w:top w:w="200" w:type="dxa"/>
          </w:tcMar>
          <w:vAlign w:val="center"/>
        </w:tcPr>
        <w:p>
          <w:pPr>
            <w:pStyle w:val="Normal299"/>
            <w:jc w:val="center"/>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0"/>
          </w:pPr>
        </w:p>
      </w:tc>
      <w:tc>
        <w:tcPr>
          <w:tcW w:w="4880" w:type="dxa"/>
          <w:tcMar>
            <w:top w:w="200" w:type="dxa"/>
          </w:tcMar>
          <w:vAlign w:val="center"/>
        </w:tcPr>
        <w:p>
          <w:pPr>
            <w:pStyle w:val="Normal300"/>
            <w:jc w:val="center"/>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1"/>
          </w:pPr>
        </w:p>
      </w:tc>
      <w:tc>
        <w:tcPr>
          <w:tcW w:w="4880" w:type="dxa"/>
          <w:tcMar>
            <w:top w:w="200" w:type="dxa"/>
          </w:tcMar>
          <w:vAlign w:val="center"/>
        </w:tcPr>
        <w:p>
          <w:pPr>
            <w:pStyle w:val="Normal301"/>
            <w:jc w:val="center"/>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2"/>
          </w:pPr>
        </w:p>
      </w:tc>
      <w:tc>
        <w:tcPr>
          <w:tcW w:w="4880" w:type="dxa"/>
          <w:tcMar>
            <w:top w:w="200" w:type="dxa"/>
          </w:tcMar>
          <w:vAlign w:val="center"/>
        </w:tcPr>
        <w:p>
          <w:pPr>
            <w:pStyle w:val="Normal302"/>
            <w:jc w:val="center"/>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3"/>
          </w:pPr>
        </w:p>
      </w:tc>
      <w:tc>
        <w:tcPr>
          <w:tcW w:w="4880" w:type="dxa"/>
          <w:tcMar>
            <w:top w:w="200" w:type="dxa"/>
          </w:tcMar>
          <w:vAlign w:val="center"/>
        </w:tcPr>
        <w:p>
          <w:pPr>
            <w:pStyle w:val="Normal303"/>
            <w:jc w:val="center"/>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4"/>
          </w:pPr>
        </w:p>
      </w:tc>
      <w:tc>
        <w:tcPr>
          <w:tcW w:w="4880" w:type="dxa"/>
          <w:tcMar>
            <w:top w:w="200" w:type="dxa"/>
          </w:tcMar>
          <w:vAlign w:val="center"/>
        </w:tcPr>
        <w:p>
          <w:pPr>
            <w:pStyle w:val="Normal304"/>
            <w:jc w:val="center"/>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5"/>
          </w:pPr>
        </w:p>
      </w:tc>
      <w:tc>
        <w:tcPr>
          <w:tcW w:w="4880" w:type="dxa"/>
          <w:tcMar>
            <w:top w:w="200" w:type="dxa"/>
          </w:tcMar>
          <w:vAlign w:val="center"/>
        </w:tcPr>
        <w:p>
          <w:pPr>
            <w:pStyle w:val="Normal305"/>
            <w:jc w:val="center"/>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6"/>
          </w:pPr>
        </w:p>
      </w:tc>
      <w:tc>
        <w:tcPr>
          <w:tcW w:w="4880" w:type="dxa"/>
          <w:tcMar>
            <w:top w:w="200" w:type="dxa"/>
          </w:tcMar>
          <w:vAlign w:val="center"/>
        </w:tcPr>
        <w:p>
          <w:pPr>
            <w:pStyle w:val="Normal306"/>
            <w:jc w:val="center"/>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7"/>
          </w:pPr>
        </w:p>
      </w:tc>
      <w:tc>
        <w:tcPr>
          <w:tcW w:w="4880" w:type="dxa"/>
          <w:tcMar>
            <w:top w:w="200" w:type="dxa"/>
          </w:tcMar>
          <w:vAlign w:val="center"/>
        </w:tcPr>
        <w:p>
          <w:pPr>
            <w:pStyle w:val="Normal307"/>
            <w:jc w:val="center"/>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8"/>
          </w:pPr>
        </w:p>
      </w:tc>
      <w:tc>
        <w:tcPr>
          <w:tcW w:w="4880" w:type="dxa"/>
          <w:tcMar>
            <w:top w:w="200" w:type="dxa"/>
          </w:tcMar>
          <w:vAlign w:val="center"/>
        </w:tcPr>
        <w:p>
          <w:pPr>
            <w:pStyle w:val="Normal308"/>
            <w:jc w:val="center"/>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9"/>
          </w:pPr>
        </w:p>
      </w:tc>
      <w:tc>
        <w:tcPr>
          <w:tcW w:w="4880" w:type="dxa"/>
          <w:tcMar>
            <w:top w:w="200" w:type="dxa"/>
          </w:tcMar>
          <w:vAlign w:val="center"/>
        </w:tcPr>
        <w:p>
          <w:pPr>
            <w:pStyle w:val="Normal309"/>
            <w:jc w:val="center"/>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0"/>
          </w:pPr>
        </w:p>
      </w:tc>
      <w:tc>
        <w:tcPr>
          <w:tcW w:w="4880" w:type="dxa"/>
          <w:tcMar>
            <w:top w:w="200" w:type="dxa"/>
          </w:tcMar>
          <w:vAlign w:val="center"/>
        </w:tcPr>
        <w:p>
          <w:pPr>
            <w:pStyle w:val="Normal310"/>
            <w:jc w:val="center"/>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1"/>
          </w:pPr>
        </w:p>
      </w:tc>
      <w:tc>
        <w:tcPr>
          <w:tcW w:w="4880" w:type="dxa"/>
          <w:tcMar>
            <w:top w:w="200" w:type="dxa"/>
          </w:tcMar>
          <w:vAlign w:val="center"/>
        </w:tcPr>
        <w:p>
          <w:pPr>
            <w:pStyle w:val="Normal311"/>
            <w:jc w:val="center"/>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2"/>
          </w:pPr>
        </w:p>
      </w:tc>
      <w:tc>
        <w:tcPr>
          <w:tcW w:w="4880" w:type="dxa"/>
          <w:tcMar>
            <w:top w:w="200" w:type="dxa"/>
          </w:tcMar>
          <w:vAlign w:val="center"/>
        </w:tcPr>
        <w:p>
          <w:pPr>
            <w:pStyle w:val="Normal312"/>
            <w:jc w:val="center"/>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3"/>
          </w:pPr>
        </w:p>
      </w:tc>
      <w:tc>
        <w:tcPr>
          <w:tcW w:w="4880" w:type="dxa"/>
          <w:tcMar>
            <w:top w:w="200" w:type="dxa"/>
          </w:tcMar>
          <w:vAlign w:val="center"/>
        </w:tcPr>
        <w:p>
          <w:pPr>
            <w:pStyle w:val="Normal313"/>
            <w:jc w:val="center"/>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4"/>
          </w:pPr>
        </w:p>
      </w:tc>
      <w:tc>
        <w:tcPr>
          <w:tcW w:w="4880" w:type="dxa"/>
          <w:tcMar>
            <w:top w:w="200" w:type="dxa"/>
          </w:tcMar>
          <w:vAlign w:val="center"/>
        </w:tcPr>
        <w:p>
          <w:pPr>
            <w:pStyle w:val="Normal314"/>
            <w:jc w:val="center"/>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5"/>
          </w:pPr>
        </w:p>
      </w:tc>
      <w:tc>
        <w:tcPr>
          <w:tcW w:w="4880" w:type="dxa"/>
          <w:tcMar>
            <w:top w:w="200" w:type="dxa"/>
          </w:tcMar>
          <w:vAlign w:val="center"/>
        </w:tcPr>
        <w:p>
          <w:pPr>
            <w:pStyle w:val="Normal315"/>
            <w:jc w:val="center"/>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6"/>
          </w:pPr>
        </w:p>
      </w:tc>
      <w:tc>
        <w:tcPr>
          <w:tcW w:w="4880" w:type="dxa"/>
          <w:tcMar>
            <w:top w:w="200" w:type="dxa"/>
          </w:tcMar>
          <w:vAlign w:val="center"/>
        </w:tcPr>
        <w:p>
          <w:pPr>
            <w:pStyle w:val="Normal316"/>
            <w:jc w:val="center"/>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7"/>
          </w:pPr>
        </w:p>
      </w:tc>
      <w:tc>
        <w:tcPr>
          <w:tcW w:w="4880" w:type="dxa"/>
          <w:tcMar>
            <w:top w:w="200" w:type="dxa"/>
          </w:tcMar>
          <w:vAlign w:val="center"/>
        </w:tcPr>
        <w:p>
          <w:pPr>
            <w:pStyle w:val="Normal317"/>
            <w:jc w:val="center"/>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8"/>
          </w:pPr>
        </w:p>
      </w:tc>
      <w:tc>
        <w:tcPr>
          <w:tcW w:w="4880" w:type="dxa"/>
          <w:tcMar>
            <w:top w:w="200" w:type="dxa"/>
          </w:tcMar>
          <w:vAlign w:val="center"/>
        </w:tcPr>
        <w:p>
          <w:pPr>
            <w:pStyle w:val="Normal318"/>
            <w:jc w:val="center"/>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9"/>
          </w:pPr>
        </w:p>
      </w:tc>
      <w:tc>
        <w:tcPr>
          <w:tcW w:w="4880" w:type="dxa"/>
          <w:tcMar>
            <w:top w:w="200" w:type="dxa"/>
          </w:tcMar>
          <w:vAlign w:val="center"/>
        </w:tcPr>
        <w:p>
          <w:pPr>
            <w:pStyle w:val="Normal319"/>
            <w:jc w:val="center"/>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0"/>
          </w:pPr>
        </w:p>
      </w:tc>
      <w:tc>
        <w:tcPr>
          <w:tcW w:w="4880" w:type="dxa"/>
          <w:tcMar>
            <w:top w:w="200" w:type="dxa"/>
          </w:tcMar>
          <w:vAlign w:val="center"/>
        </w:tcPr>
        <w:p>
          <w:pPr>
            <w:pStyle w:val="Normal320"/>
            <w:jc w:val="center"/>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1"/>
          </w:pPr>
        </w:p>
      </w:tc>
      <w:tc>
        <w:tcPr>
          <w:tcW w:w="4880" w:type="dxa"/>
          <w:tcMar>
            <w:top w:w="200" w:type="dxa"/>
          </w:tcMar>
          <w:vAlign w:val="center"/>
        </w:tcPr>
        <w:p>
          <w:pPr>
            <w:pStyle w:val="Normal321"/>
            <w:jc w:val="center"/>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2"/>
          </w:pPr>
        </w:p>
      </w:tc>
      <w:tc>
        <w:tcPr>
          <w:tcW w:w="4880" w:type="dxa"/>
          <w:tcMar>
            <w:top w:w="200" w:type="dxa"/>
          </w:tcMar>
          <w:vAlign w:val="center"/>
        </w:tcPr>
        <w:p>
          <w:pPr>
            <w:pStyle w:val="Normal322"/>
            <w:jc w:val="center"/>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3"/>
          </w:pPr>
        </w:p>
      </w:tc>
      <w:tc>
        <w:tcPr>
          <w:tcW w:w="4880" w:type="dxa"/>
          <w:tcMar>
            <w:top w:w="200" w:type="dxa"/>
          </w:tcMar>
          <w:vAlign w:val="center"/>
        </w:tcPr>
        <w:p>
          <w:pPr>
            <w:pStyle w:val="Normal323"/>
            <w:jc w:val="center"/>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4"/>
          </w:pPr>
        </w:p>
      </w:tc>
      <w:tc>
        <w:tcPr>
          <w:tcW w:w="4880" w:type="dxa"/>
          <w:tcMar>
            <w:top w:w="200" w:type="dxa"/>
          </w:tcMar>
          <w:vAlign w:val="center"/>
        </w:tcPr>
        <w:p>
          <w:pPr>
            <w:pStyle w:val="Normal324"/>
            <w:jc w:val="center"/>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5"/>
          </w:pPr>
        </w:p>
      </w:tc>
      <w:tc>
        <w:tcPr>
          <w:tcW w:w="4880" w:type="dxa"/>
          <w:tcMar>
            <w:top w:w="200" w:type="dxa"/>
          </w:tcMar>
          <w:vAlign w:val="center"/>
        </w:tcPr>
        <w:p>
          <w:pPr>
            <w:pStyle w:val="Normal325"/>
            <w:jc w:val="center"/>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6"/>
          </w:pPr>
        </w:p>
      </w:tc>
      <w:tc>
        <w:tcPr>
          <w:tcW w:w="4880" w:type="dxa"/>
          <w:tcMar>
            <w:top w:w="200" w:type="dxa"/>
          </w:tcMar>
          <w:vAlign w:val="center"/>
        </w:tcPr>
        <w:p>
          <w:pPr>
            <w:pStyle w:val="Normal326"/>
            <w:jc w:val="center"/>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7"/>
          </w:pPr>
        </w:p>
      </w:tc>
      <w:tc>
        <w:tcPr>
          <w:tcW w:w="4880" w:type="dxa"/>
          <w:tcMar>
            <w:top w:w="200" w:type="dxa"/>
          </w:tcMar>
          <w:vAlign w:val="center"/>
        </w:tcPr>
        <w:p>
          <w:pPr>
            <w:pStyle w:val="Normal327"/>
            <w:jc w:val="center"/>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8"/>
          </w:pPr>
        </w:p>
      </w:tc>
      <w:tc>
        <w:tcPr>
          <w:tcW w:w="4880" w:type="dxa"/>
          <w:tcMar>
            <w:top w:w="200" w:type="dxa"/>
          </w:tcMar>
          <w:vAlign w:val="center"/>
        </w:tcPr>
        <w:p>
          <w:pPr>
            <w:pStyle w:val="Normal328"/>
            <w:jc w:val="center"/>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9"/>
          </w:pPr>
        </w:p>
      </w:tc>
      <w:tc>
        <w:tcPr>
          <w:tcW w:w="4880" w:type="dxa"/>
          <w:tcMar>
            <w:top w:w="200" w:type="dxa"/>
          </w:tcMar>
          <w:vAlign w:val="center"/>
        </w:tcPr>
        <w:p>
          <w:pPr>
            <w:pStyle w:val="Normal329"/>
            <w:jc w:val="center"/>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0"/>
          </w:pPr>
        </w:p>
      </w:tc>
      <w:tc>
        <w:tcPr>
          <w:tcW w:w="4880" w:type="dxa"/>
          <w:tcMar>
            <w:top w:w="200" w:type="dxa"/>
          </w:tcMar>
          <w:vAlign w:val="center"/>
        </w:tcPr>
        <w:p>
          <w:pPr>
            <w:pStyle w:val="Normal330"/>
            <w:jc w:val="center"/>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1"/>
          </w:pPr>
        </w:p>
      </w:tc>
      <w:tc>
        <w:tcPr>
          <w:tcW w:w="4880" w:type="dxa"/>
          <w:tcMar>
            <w:top w:w="200" w:type="dxa"/>
          </w:tcMar>
          <w:vAlign w:val="center"/>
        </w:tcPr>
        <w:p>
          <w:pPr>
            <w:pStyle w:val="Normal331"/>
            <w:jc w:val="center"/>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2"/>
          </w:pPr>
        </w:p>
      </w:tc>
      <w:tc>
        <w:tcPr>
          <w:tcW w:w="4880" w:type="dxa"/>
          <w:tcMar>
            <w:top w:w="200" w:type="dxa"/>
          </w:tcMar>
          <w:vAlign w:val="center"/>
        </w:tcPr>
        <w:p>
          <w:pPr>
            <w:pStyle w:val="Normal332"/>
            <w:jc w:val="center"/>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3"/>
          </w:pPr>
        </w:p>
      </w:tc>
      <w:tc>
        <w:tcPr>
          <w:tcW w:w="4880" w:type="dxa"/>
          <w:tcMar>
            <w:top w:w="200" w:type="dxa"/>
          </w:tcMar>
          <w:vAlign w:val="center"/>
        </w:tcPr>
        <w:p>
          <w:pPr>
            <w:pStyle w:val="Normal333"/>
            <w:jc w:val="center"/>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4"/>
          </w:pPr>
        </w:p>
      </w:tc>
      <w:tc>
        <w:tcPr>
          <w:tcW w:w="4880" w:type="dxa"/>
          <w:tcMar>
            <w:top w:w="200" w:type="dxa"/>
          </w:tcMar>
          <w:vAlign w:val="center"/>
        </w:tcPr>
        <w:p>
          <w:pPr>
            <w:pStyle w:val="Normal334"/>
            <w:jc w:val="center"/>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5"/>
          </w:pPr>
        </w:p>
      </w:tc>
      <w:tc>
        <w:tcPr>
          <w:tcW w:w="4880" w:type="dxa"/>
          <w:tcMar>
            <w:top w:w="200" w:type="dxa"/>
          </w:tcMar>
          <w:vAlign w:val="center"/>
        </w:tcPr>
        <w:p>
          <w:pPr>
            <w:pStyle w:val="Normal335"/>
            <w:jc w:val="center"/>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6"/>
          </w:pPr>
        </w:p>
      </w:tc>
      <w:tc>
        <w:tcPr>
          <w:tcW w:w="4880" w:type="dxa"/>
          <w:tcMar>
            <w:top w:w="200" w:type="dxa"/>
          </w:tcMar>
          <w:vAlign w:val="center"/>
        </w:tcPr>
        <w:p>
          <w:pPr>
            <w:pStyle w:val="Normal336"/>
            <w:jc w:val="center"/>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7"/>
          </w:pPr>
        </w:p>
      </w:tc>
      <w:tc>
        <w:tcPr>
          <w:tcW w:w="4880" w:type="dxa"/>
          <w:tcMar>
            <w:top w:w="200" w:type="dxa"/>
          </w:tcMar>
          <w:vAlign w:val="center"/>
        </w:tcPr>
        <w:p>
          <w:pPr>
            <w:pStyle w:val="Normal337"/>
            <w:jc w:val="center"/>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8"/>
          </w:pPr>
        </w:p>
      </w:tc>
      <w:tc>
        <w:tcPr>
          <w:tcW w:w="4880" w:type="dxa"/>
          <w:tcMar>
            <w:top w:w="200" w:type="dxa"/>
          </w:tcMar>
          <w:vAlign w:val="center"/>
        </w:tcPr>
        <w:p>
          <w:pPr>
            <w:pStyle w:val="Normal338"/>
            <w:jc w:val="center"/>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9"/>
          </w:pPr>
        </w:p>
      </w:tc>
      <w:tc>
        <w:tcPr>
          <w:tcW w:w="4880" w:type="dxa"/>
          <w:tcMar>
            <w:top w:w="200" w:type="dxa"/>
          </w:tcMar>
          <w:vAlign w:val="center"/>
        </w:tcPr>
        <w:p>
          <w:pPr>
            <w:pStyle w:val="Normal339"/>
            <w:jc w:val="center"/>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0"/>
          </w:pPr>
        </w:p>
      </w:tc>
      <w:tc>
        <w:tcPr>
          <w:tcW w:w="4880" w:type="dxa"/>
          <w:tcMar>
            <w:top w:w="200" w:type="dxa"/>
          </w:tcMar>
          <w:vAlign w:val="center"/>
        </w:tcPr>
        <w:p>
          <w:pPr>
            <w:pStyle w:val="Normal340"/>
            <w:jc w:val="center"/>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1"/>
          </w:pPr>
        </w:p>
      </w:tc>
      <w:tc>
        <w:tcPr>
          <w:tcW w:w="4880" w:type="dxa"/>
          <w:tcMar>
            <w:top w:w="200" w:type="dxa"/>
          </w:tcMar>
          <w:vAlign w:val="center"/>
        </w:tcPr>
        <w:p>
          <w:pPr>
            <w:pStyle w:val="Normal341"/>
            <w:jc w:val="center"/>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2"/>
          </w:pPr>
        </w:p>
      </w:tc>
      <w:tc>
        <w:tcPr>
          <w:tcW w:w="4880" w:type="dxa"/>
          <w:tcMar>
            <w:top w:w="200" w:type="dxa"/>
          </w:tcMar>
          <w:vAlign w:val="center"/>
        </w:tcPr>
        <w:p>
          <w:pPr>
            <w:pStyle w:val="Normal342"/>
            <w:jc w:val="center"/>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3"/>
          </w:pPr>
        </w:p>
      </w:tc>
      <w:tc>
        <w:tcPr>
          <w:tcW w:w="4880" w:type="dxa"/>
          <w:tcMar>
            <w:top w:w="200" w:type="dxa"/>
          </w:tcMar>
          <w:vAlign w:val="center"/>
        </w:tcPr>
        <w:p>
          <w:pPr>
            <w:pStyle w:val="Normal343"/>
            <w:jc w:val="center"/>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4"/>
          </w:pPr>
        </w:p>
      </w:tc>
      <w:tc>
        <w:tcPr>
          <w:tcW w:w="4880" w:type="dxa"/>
          <w:tcMar>
            <w:top w:w="200" w:type="dxa"/>
          </w:tcMar>
          <w:vAlign w:val="center"/>
        </w:tcPr>
        <w:p>
          <w:pPr>
            <w:pStyle w:val="Normal344"/>
            <w:jc w:val="center"/>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5"/>
          </w:pPr>
        </w:p>
      </w:tc>
      <w:tc>
        <w:tcPr>
          <w:tcW w:w="4880" w:type="dxa"/>
          <w:tcMar>
            <w:top w:w="200" w:type="dxa"/>
          </w:tcMar>
          <w:vAlign w:val="center"/>
        </w:tcPr>
        <w:p>
          <w:pPr>
            <w:pStyle w:val="Normal345"/>
            <w:jc w:val="center"/>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6"/>
          </w:pPr>
        </w:p>
      </w:tc>
      <w:tc>
        <w:tcPr>
          <w:tcW w:w="4880" w:type="dxa"/>
          <w:tcMar>
            <w:top w:w="200" w:type="dxa"/>
          </w:tcMar>
          <w:vAlign w:val="center"/>
        </w:tcPr>
        <w:p>
          <w:pPr>
            <w:pStyle w:val="Normal346"/>
            <w:jc w:val="center"/>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7"/>
          </w:pPr>
        </w:p>
      </w:tc>
      <w:tc>
        <w:tcPr>
          <w:tcW w:w="4880" w:type="dxa"/>
          <w:tcMar>
            <w:top w:w="200" w:type="dxa"/>
          </w:tcMar>
          <w:vAlign w:val="center"/>
        </w:tcPr>
        <w:p>
          <w:pPr>
            <w:pStyle w:val="Normal347"/>
            <w:jc w:val="center"/>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8"/>
          </w:pPr>
        </w:p>
      </w:tc>
      <w:tc>
        <w:tcPr>
          <w:tcW w:w="4880" w:type="dxa"/>
          <w:tcMar>
            <w:top w:w="200" w:type="dxa"/>
          </w:tcMar>
          <w:vAlign w:val="center"/>
        </w:tcPr>
        <w:p>
          <w:pPr>
            <w:pStyle w:val="Normal348"/>
            <w:jc w:val="center"/>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9"/>
          </w:pPr>
        </w:p>
      </w:tc>
      <w:tc>
        <w:tcPr>
          <w:tcW w:w="4880" w:type="dxa"/>
          <w:tcMar>
            <w:top w:w="200" w:type="dxa"/>
          </w:tcMar>
          <w:vAlign w:val="center"/>
        </w:tcPr>
        <w:p>
          <w:pPr>
            <w:pStyle w:val="Normal349"/>
            <w:jc w:val="center"/>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0"/>
          </w:pPr>
        </w:p>
      </w:tc>
      <w:tc>
        <w:tcPr>
          <w:tcW w:w="4880" w:type="dxa"/>
          <w:tcMar>
            <w:top w:w="200" w:type="dxa"/>
          </w:tcMar>
          <w:vAlign w:val="center"/>
        </w:tcPr>
        <w:p>
          <w:pPr>
            <w:pStyle w:val="Normal350"/>
            <w:jc w:val="center"/>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1"/>
          </w:pPr>
        </w:p>
      </w:tc>
      <w:tc>
        <w:tcPr>
          <w:tcW w:w="4880" w:type="dxa"/>
          <w:tcMar>
            <w:top w:w="200" w:type="dxa"/>
          </w:tcMar>
          <w:vAlign w:val="center"/>
        </w:tcPr>
        <w:p>
          <w:pPr>
            <w:pStyle w:val="Normal351"/>
            <w:jc w:val="center"/>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2"/>
          </w:pPr>
        </w:p>
      </w:tc>
      <w:tc>
        <w:tcPr>
          <w:tcW w:w="4880" w:type="dxa"/>
          <w:tcMar>
            <w:top w:w="200" w:type="dxa"/>
          </w:tcMar>
          <w:vAlign w:val="center"/>
        </w:tcPr>
        <w:p>
          <w:pPr>
            <w:pStyle w:val="Normal352"/>
            <w:jc w:val="center"/>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3"/>
          </w:pPr>
        </w:p>
      </w:tc>
      <w:tc>
        <w:tcPr>
          <w:tcW w:w="4880" w:type="dxa"/>
          <w:tcMar>
            <w:top w:w="200" w:type="dxa"/>
          </w:tcMar>
          <w:vAlign w:val="center"/>
        </w:tcPr>
        <w:p>
          <w:pPr>
            <w:pStyle w:val="Normal353"/>
            <w:jc w:val="center"/>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4"/>
          </w:pPr>
        </w:p>
      </w:tc>
      <w:tc>
        <w:tcPr>
          <w:tcW w:w="4880" w:type="dxa"/>
          <w:tcMar>
            <w:top w:w="200" w:type="dxa"/>
          </w:tcMar>
          <w:vAlign w:val="center"/>
        </w:tcPr>
        <w:p>
          <w:pPr>
            <w:pStyle w:val="Normal354"/>
            <w:jc w:val="center"/>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5"/>
          </w:pPr>
        </w:p>
      </w:tc>
      <w:tc>
        <w:tcPr>
          <w:tcW w:w="4880" w:type="dxa"/>
          <w:tcMar>
            <w:top w:w="200" w:type="dxa"/>
          </w:tcMar>
          <w:vAlign w:val="center"/>
        </w:tcPr>
        <w:p>
          <w:pPr>
            <w:pStyle w:val="Normal355"/>
            <w:jc w:val="center"/>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6"/>
          </w:pPr>
        </w:p>
      </w:tc>
      <w:tc>
        <w:tcPr>
          <w:tcW w:w="4880" w:type="dxa"/>
          <w:tcMar>
            <w:top w:w="200" w:type="dxa"/>
          </w:tcMar>
          <w:vAlign w:val="center"/>
        </w:tcPr>
        <w:p>
          <w:pPr>
            <w:pStyle w:val="Normal356"/>
            <w:jc w:val="center"/>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7"/>
          </w:pPr>
        </w:p>
      </w:tc>
      <w:tc>
        <w:tcPr>
          <w:tcW w:w="4880" w:type="dxa"/>
          <w:tcMar>
            <w:top w:w="200" w:type="dxa"/>
          </w:tcMar>
          <w:vAlign w:val="center"/>
        </w:tcPr>
        <w:p>
          <w:pPr>
            <w:pStyle w:val="Normal357"/>
            <w:jc w:val="center"/>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8"/>
          </w:pPr>
        </w:p>
      </w:tc>
      <w:tc>
        <w:tcPr>
          <w:tcW w:w="4880" w:type="dxa"/>
          <w:tcMar>
            <w:top w:w="200" w:type="dxa"/>
          </w:tcMar>
          <w:vAlign w:val="center"/>
        </w:tcPr>
        <w:p>
          <w:pPr>
            <w:pStyle w:val="Normal358"/>
            <w:jc w:val="center"/>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9"/>
          </w:pPr>
        </w:p>
      </w:tc>
      <w:tc>
        <w:tcPr>
          <w:tcW w:w="4880" w:type="dxa"/>
          <w:tcMar>
            <w:top w:w="200" w:type="dxa"/>
          </w:tcMar>
          <w:vAlign w:val="center"/>
        </w:tcPr>
        <w:p>
          <w:pPr>
            <w:pStyle w:val="Normal359"/>
            <w:jc w:val="center"/>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0"/>
          </w:pPr>
        </w:p>
      </w:tc>
      <w:tc>
        <w:tcPr>
          <w:tcW w:w="4880" w:type="dxa"/>
          <w:tcMar>
            <w:top w:w="200" w:type="dxa"/>
          </w:tcMar>
          <w:vAlign w:val="center"/>
        </w:tcPr>
        <w:p>
          <w:pPr>
            <w:pStyle w:val="Normal360"/>
            <w:jc w:val="center"/>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1"/>
          </w:pPr>
        </w:p>
      </w:tc>
      <w:tc>
        <w:tcPr>
          <w:tcW w:w="4880" w:type="dxa"/>
          <w:tcMar>
            <w:top w:w="200" w:type="dxa"/>
          </w:tcMar>
          <w:vAlign w:val="center"/>
        </w:tcPr>
        <w:p>
          <w:pPr>
            <w:pStyle w:val="Normal361"/>
            <w:jc w:val="center"/>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2"/>
          </w:pPr>
        </w:p>
      </w:tc>
      <w:tc>
        <w:tcPr>
          <w:tcW w:w="4880" w:type="dxa"/>
          <w:tcMar>
            <w:top w:w="200" w:type="dxa"/>
          </w:tcMar>
          <w:vAlign w:val="center"/>
        </w:tcPr>
        <w:p>
          <w:pPr>
            <w:pStyle w:val="Normal362"/>
            <w:jc w:val="center"/>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3"/>
          </w:pPr>
        </w:p>
      </w:tc>
      <w:tc>
        <w:tcPr>
          <w:tcW w:w="4880" w:type="dxa"/>
          <w:tcMar>
            <w:top w:w="200" w:type="dxa"/>
          </w:tcMar>
          <w:vAlign w:val="center"/>
        </w:tcPr>
        <w:p>
          <w:pPr>
            <w:pStyle w:val="Normal363"/>
            <w:jc w:val="center"/>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4"/>
          </w:pPr>
        </w:p>
      </w:tc>
      <w:tc>
        <w:tcPr>
          <w:tcW w:w="4880" w:type="dxa"/>
          <w:tcMar>
            <w:top w:w="200" w:type="dxa"/>
          </w:tcMar>
          <w:vAlign w:val="center"/>
        </w:tcPr>
        <w:p>
          <w:pPr>
            <w:pStyle w:val="Normal364"/>
            <w:jc w:val="center"/>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5"/>
          </w:pPr>
        </w:p>
      </w:tc>
      <w:tc>
        <w:tcPr>
          <w:tcW w:w="4880" w:type="dxa"/>
          <w:tcMar>
            <w:top w:w="200" w:type="dxa"/>
          </w:tcMar>
          <w:vAlign w:val="center"/>
        </w:tcPr>
        <w:p>
          <w:pPr>
            <w:pStyle w:val="Normal365"/>
            <w:jc w:val="center"/>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6"/>
          </w:pPr>
        </w:p>
      </w:tc>
      <w:tc>
        <w:tcPr>
          <w:tcW w:w="4880" w:type="dxa"/>
          <w:tcMar>
            <w:top w:w="200" w:type="dxa"/>
          </w:tcMar>
          <w:vAlign w:val="center"/>
        </w:tcPr>
        <w:p>
          <w:pPr>
            <w:pStyle w:val="Normal366"/>
            <w:jc w:val="center"/>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7"/>
          </w:pPr>
        </w:p>
      </w:tc>
      <w:tc>
        <w:tcPr>
          <w:tcW w:w="4880" w:type="dxa"/>
          <w:tcMar>
            <w:top w:w="200" w:type="dxa"/>
          </w:tcMar>
          <w:vAlign w:val="center"/>
        </w:tcPr>
        <w:p>
          <w:pPr>
            <w:pStyle w:val="Normal367"/>
            <w:jc w:val="center"/>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8"/>
          </w:pPr>
        </w:p>
      </w:tc>
      <w:tc>
        <w:tcPr>
          <w:tcW w:w="4880" w:type="dxa"/>
          <w:tcMar>
            <w:top w:w="200" w:type="dxa"/>
          </w:tcMar>
          <w:vAlign w:val="center"/>
        </w:tcPr>
        <w:p>
          <w:pPr>
            <w:pStyle w:val="Normal368"/>
            <w:jc w:val="center"/>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9"/>
          </w:pPr>
        </w:p>
      </w:tc>
      <w:tc>
        <w:tcPr>
          <w:tcW w:w="4880" w:type="dxa"/>
          <w:tcMar>
            <w:top w:w="200" w:type="dxa"/>
          </w:tcMar>
          <w:vAlign w:val="center"/>
        </w:tcPr>
        <w:p>
          <w:pPr>
            <w:pStyle w:val="Normal369"/>
            <w:jc w:val="center"/>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0"/>
          </w:pPr>
        </w:p>
      </w:tc>
      <w:tc>
        <w:tcPr>
          <w:tcW w:w="4880" w:type="dxa"/>
          <w:tcMar>
            <w:top w:w="200" w:type="dxa"/>
          </w:tcMar>
          <w:vAlign w:val="center"/>
        </w:tcPr>
        <w:p>
          <w:pPr>
            <w:pStyle w:val="Normal370"/>
            <w:jc w:val="center"/>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1"/>
          </w:pPr>
        </w:p>
      </w:tc>
      <w:tc>
        <w:tcPr>
          <w:tcW w:w="4880" w:type="dxa"/>
          <w:tcMar>
            <w:top w:w="200" w:type="dxa"/>
          </w:tcMar>
          <w:vAlign w:val="center"/>
        </w:tcPr>
        <w:p>
          <w:pPr>
            <w:pStyle w:val="Normal371"/>
            <w:jc w:val="center"/>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2"/>
          </w:pPr>
        </w:p>
      </w:tc>
      <w:tc>
        <w:tcPr>
          <w:tcW w:w="4880" w:type="dxa"/>
          <w:tcMar>
            <w:top w:w="200" w:type="dxa"/>
          </w:tcMar>
          <w:vAlign w:val="center"/>
        </w:tcPr>
        <w:p>
          <w:pPr>
            <w:pStyle w:val="Normal372"/>
            <w:jc w:val="center"/>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3"/>
          </w:pPr>
        </w:p>
      </w:tc>
      <w:tc>
        <w:tcPr>
          <w:tcW w:w="4880" w:type="dxa"/>
          <w:tcMar>
            <w:top w:w="200" w:type="dxa"/>
          </w:tcMar>
          <w:vAlign w:val="center"/>
        </w:tcPr>
        <w:p>
          <w:pPr>
            <w:pStyle w:val="Normal373"/>
            <w:jc w:val="center"/>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4"/>
          </w:pPr>
        </w:p>
      </w:tc>
      <w:tc>
        <w:tcPr>
          <w:tcW w:w="4880" w:type="dxa"/>
          <w:tcMar>
            <w:top w:w="200" w:type="dxa"/>
          </w:tcMar>
          <w:vAlign w:val="center"/>
        </w:tcPr>
        <w:p>
          <w:pPr>
            <w:pStyle w:val="Normal374"/>
            <w:jc w:val="center"/>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5"/>
          </w:pPr>
        </w:p>
      </w:tc>
      <w:tc>
        <w:tcPr>
          <w:tcW w:w="4880" w:type="dxa"/>
          <w:tcMar>
            <w:top w:w="200" w:type="dxa"/>
          </w:tcMar>
          <w:vAlign w:val="center"/>
        </w:tcPr>
        <w:p>
          <w:pPr>
            <w:pStyle w:val="Normal375"/>
            <w:jc w:val="center"/>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6"/>
          </w:pPr>
        </w:p>
      </w:tc>
      <w:tc>
        <w:tcPr>
          <w:tcW w:w="4880" w:type="dxa"/>
          <w:tcMar>
            <w:top w:w="200" w:type="dxa"/>
          </w:tcMar>
          <w:vAlign w:val="center"/>
        </w:tcPr>
        <w:p>
          <w:pPr>
            <w:pStyle w:val="Normal376"/>
            <w:jc w:val="center"/>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7"/>
          </w:pPr>
        </w:p>
      </w:tc>
      <w:tc>
        <w:tcPr>
          <w:tcW w:w="4880" w:type="dxa"/>
          <w:tcMar>
            <w:top w:w="200" w:type="dxa"/>
          </w:tcMar>
          <w:vAlign w:val="center"/>
        </w:tcPr>
        <w:p>
          <w:pPr>
            <w:pStyle w:val="Normal377"/>
            <w:jc w:val="center"/>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8"/>
          </w:pPr>
        </w:p>
      </w:tc>
      <w:tc>
        <w:tcPr>
          <w:tcW w:w="4880" w:type="dxa"/>
          <w:tcMar>
            <w:top w:w="200" w:type="dxa"/>
          </w:tcMar>
          <w:vAlign w:val="center"/>
        </w:tcPr>
        <w:p>
          <w:pPr>
            <w:pStyle w:val="Normal378"/>
            <w:jc w:val="center"/>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9"/>
          </w:pPr>
        </w:p>
      </w:tc>
      <w:tc>
        <w:tcPr>
          <w:tcW w:w="4880" w:type="dxa"/>
          <w:tcMar>
            <w:top w:w="200" w:type="dxa"/>
          </w:tcMar>
          <w:vAlign w:val="center"/>
        </w:tcPr>
        <w:p>
          <w:pPr>
            <w:pStyle w:val="Normal379"/>
            <w:jc w:val="center"/>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0"/>
          </w:pPr>
        </w:p>
      </w:tc>
      <w:tc>
        <w:tcPr>
          <w:tcW w:w="4880" w:type="dxa"/>
          <w:tcMar>
            <w:top w:w="200" w:type="dxa"/>
          </w:tcMar>
          <w:vAlign w:val="center"/>
        </w:tcPr>
        <w:p>
          <w:pPr>
            <w:pStyle w:val="Normal380"/>
            <w:jc w:val="center"/>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1"/>
          </w:pPr>
        </w:p>
      </w:tc>
      <w:tc>
        <w:tcPr>
          <w:tcW w:w="4880" w:type="dxa"/>
          <w:tcMar>
            <w:top w:w="200" w:type="dxa"/>
          </w:tcMar>
          <w:vAlign w:val="center"/>
        </w:tcPr>
        <w:p>
          <w:pPr>
            <w:pStyle w:val="Normal381"/>
            <w:jc w:val="center"/>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2"/>
          </w:pPr>
        </w:p>
      </w:tc>
      <w:tc>
        <w:tcPr>
          <w:tcW w:w="4880" w:type="dxa"/>
          <w:tcMar>
            <w:top w:w="200" w:type="dxa"/>
          </w:tcMar>
          <w:vAlign w:val="center"/>
        </w:tcPr>
        <w:p>
          <w:pPr>
            <w:pStyle w:val="Normal382"/>
            <w:jc w:val="center"/>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3"/>
          </w:pPr>
        </w:p>
      </w:tc>
      <w:tc>
        <w:tcPr>
          <w:tcW w:w="4880" w:type="dxa"/>
          <w:tcMar>
            <w:top w:w="200" w:type="dxa"/>
          </w:tcMar>
          <w:vAlign w:val="center"/>
        </w:tcPr>
        <w:p>
          <w:pPr>
            <w:pStyle w:val="Normal383"/>
            <w:jc w:val="center"/>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4"/>
          </w:pPr>
        </w:p>
      </w:tc>
      <w:tc>
        <w:tcPr>
          <w:tcW w:w="4880" w:type="dxa"/>
          <w:tcMar>
            <w:top w:w="200" w:type="dxa"/>
          </w:tcMar>
          <w:vAlign w:val="center"/>
        </w:tcPr>
        <w:p>
          <w:pPr>
            <w:pStyle w:val="Normal384"/>
            <w:jc w:val="center"/>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5"/>
          </w:pPr>
        </w:p>
      </w:tc>
      <w:tc>
        <w:tcPr>
          <w:tcW w:w="4880" w:type="dxa"/>
          <w:tcMar>
            <w:top w:w="200" w:type="dxa"/>
          </w:tcMar>
          <w:vAlign w:val="center"/>
        </w:tcPr>
        <w:p>
          <w:pPr>
            <w:pStyle w:val="Normal385"/>
            <w:jc w:val="center"/>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6"/>
          </w:pPr>
        </w:p>
      </w:tc>
      <w:tc>
        <w:tcPr>
          <w:tcW w:w="4880" w:type="dxa"/>
          <w:tcMar>
            <w:top w:w="200" w:type="dxa"/>
          </w:tcMar>
          <w:vAlign w:val="center"/>
        </w:tcPr>
        <w:p>
          <w:pPr>
            <w:pStyle w:val="Normal386"/>
            <w:jc w:val="center"/>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7"/>
          </w:pPr>
        </w:p>
      </w:tc>
      <w:tc>
        <w:tcPr>
          <w:tcW w:w="4880" w:type="dxa"/>
          <w:tcMar>
            <w:top w:w="200" w:type="dxa"/>
          </w:tcMar>
          <w:vAlign w:val="center"/>
        </w:tcPr>
        <w:p>
          <w:pPr>
            <w:pStyle w:val="Normal387"/>
            <w:jc w:val="center"/>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8"/>
          </w:pPr>
        </w:p>
      </w:tc>
      <w:tc>
        <w:tcPr>
          <w:tcW w:w="4880" w:type="dxa"/>
          <w:tcMar>
            <w:top w:w="200" w:type="dxa"/>
          </w:tcMar>
          <w:vAlign w:val="center"/>
        </w:tcPr>
        <w:p>
          <w:pPr>
            <w:pStyle w:val="Normal388"/>
            <w:jc w:val="center"/>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9"/>
          </w:pPr>
        </w:p>
      </w:tc>
      <w:tc>
        <w:tcPr>
          <w:tcW w:w="4880" w:type="dxa"/>
          <w:tcMar>
            <w:top w:w="200" w:type="dxa"/>
          </w:tcMar>
          <w:vAlign w:val="center"/>
        </w:tcPr>
        <w:p>
          <w:pPr>
            <w:pStyle w:val="Normal389"/>
            <w:jc w:val="center"/>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0"/>
          </w:pPr>
        </w:p>
      </w:tc>
      <w:tc>
        <w:tcPr>
          <w:tcW w:w="4880" w:type="dxa"/>
          <w:tcMar>
            <w:top w:w="200" w:type="dxa"/>
          </w:tcMar>
          <w:vAlign w:val="center"/>
        </w:tcPr>
        <w:p>
          <w:pPr>
            <w:pStyle w:val="Normal390"/>
            <w:jc w:val="center"/>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1"/>
          </w:pPr>
        </w:p>
      </w:tc>
      <w:tc>
        <w:tcPr>
          <w:tcW w:w="4880" w:type="dxa"/>
          <w:tcMar>
            <w:top w:w="200" w:type="dxa"/>
          </w:tcMar>
          <w:vAlign w:val="center"/>
        </w:tcPr>
        <w:p>
          <w:pPr>
            <w:pStyle w:val="Normal391"/>
            <w:jc w:val="center"/>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2"/>
          </w:pPr>
        </w:p>
      </w:tc>
      <w:tc>
        <w:tcPr>
          <w:tcW w:w="4880" w:type="dxa"/>
          <w:tcMar>
            <w:top w:w="200" w:type="dxa"/>
          </w:tcMar>
          <w:vAlign w:val="center"/>
        </w:tcPr>
        <w:p>
          <w:pPr>
            <w:pStyle w:val="Normal392"/>
            <w:jc w:val="center"/>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3"/>
          </w:pPr>
        </w:p>
      </w:tc>
      <w:tc>
        <w:tcPr>
          <w:tcW w:w="4880" w:type="dxa"/>
          <w:tcMar>
            <w:top w:w="200" w:type="dxa"/>
          </w:tcMar>
          <w:vAlign w:val="center"/>
        </w:tcPr>
        <w:p>
          <w:pPr>
            <w:pStyle w:val="Normal393"/>
            <w:jc w:val="center"/>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4"/>
          </w:pPr>
        </w:p>
      </w:tc>
      <w:tc>
        <w:tcPr>
          <w:tcW w:w="4880" w:type="dxa"/>
          <w:tcMar>
            <w:top w:w="200" w:type="dxa"/>
          </w:tcMar>
          <w:vAlign w:val="center"/>
        </w:tcPr>
        <w:p>
          <w:pPr>
            <w:pStyle w:val="Normal394"/>
            <w:jc w:val="center"/>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5"/>
          </w:pPr>
        </w:p>
      </w:tc>
      <w:tc>
        <w:tcPr>
          <w:tcW w:w="4880" w:type="dxa"/>
          <w:tcMar>
            <w:top w:w="200" w:type="dxa"/>
          </w:tcMar>
          <w:vAlign w:val="center"/>
        </w:tcPr>
        <w:p>
          <w:pPr>
            <w:pStyle w:val="Normal395"/>
            <w:jc w:val="center"/>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6"/>
          </w:pPr>
        </w:p>
      </w:tc>
      <w:tc>
        <w:tcPr>
          <w:tcW w:w="4880" w:type="dxa"/>
          <w:tcMar>
            <w:top w:w="200" w:type="dxa"/>
          </w:tcMar>
          <w:vAlign w:val="center"/>
        </w:tcPr>
        <w:p>
          <w:pPr>
            <w:pStyle w:val="Normal396"/>
            <w:jc w:val="center"/>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7"/>
          </w:pPr>
        </w:p>
      </w:tc>
      <w:tc>
        <w:tcPr>
          <w:tcW w:w="4880" w:type="dxa"/>
          <w:tcMar>
            <w:top w:w="200" w:type="dxa"/>
          </w:tcMar>
          <w:vAlign w:val="center"/>
        </w:tcPr>
        <w:p>
          <w:pPr>
            <w:pStyle w:val="Normal397"/>
            <w:jc w:val="center"/>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8"/>
          </w:pPr>
        </w:p>
      </w:tc>
      <w:tc>
        <w:tcPr>
          <w:tcW w:w="4880" w:type="dxa"/>
          <w:tcMar>
            <w:top w:w="200" w:type="dxa"/>
          </w:tcMar>
          <w:vAlign w:val="center"/>
        </w:tcPr>
        <w:p>
          <w:pPr>
            <w:pStyle w:val="Normal398"/>
            <w:jc w:val="center"/>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9"/>
          </w:pPr>
        </w:p>
      </w:tc>
      <w:tc>
        <w:tcPr>
          <w:tcW w:w="4880" w:type="dxa"/>
          <w:tcMar>
            <w:top w:w="200" w:type="dxa"/>
          </w:tcMar>
          <w:vAlign w:val="center"/>
        </w:tcPr>
        <w:p>
          <w:pPr>
            <w:pStyle w:val="Normal399"/>
            <w:jc w:val="center"/>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0"/>
          </w:pPr>
        </w:p>
      </w:tc>
      <w:tc>
        <w:tcPr>
          <w:tcW w:w="4880" w:type="dxa"/>
          <w:tcMar>
            <w:top w:w="200" w:type="dxa"/>
          </w:tcMar>
          <w:vAlign w:val="center"/>
        </w:tcPr>
        <w:p>
          <w:pPr>
            <w:pStyle w:val="Normal400"/>
            <w:jc w:val="center"/>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1"/>
          </w:pPr>
        </w:p>
      </w:tc>
      <w:tc>
        <w:tcPr>
          <w:tcW w:w="4880" w:type="dxa"/>
          <w:tcMar>
            <w:top w:w="200" w:type="dxa"/>
          </w:tcMar>
          <w:vAlign w:val="center"/>
        </w:tcPr>
        <w:p>
          <w:pPr>
            <w:pStyle w:val="Normal401"/>
            <w:jc w:val="center"/>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2"/>
          </w:pPr>
        </w:p>
      </w:tc>
      <w:tc>
        <w:tcPr>
          <w:tcW w:w="4880" w:type="dxa"/>
          <w:tcMar>
            <w:top w:w="200" w:type="dxa"/>
          </w:tcMar>
          <w:vAlign w:val="center"/>
        </w:tcPr>
        <w:p>
          <w:pPr>
            <w:pStyle w:val="Normal402"/>
            <w:jc w:val="center"/>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3"/>
          </w:pPr>
        </w:p>
      </w:tc>
      <w:tc>
        <w:tcPr>
          <w:tcW w:w="4880" w:type="dxa"/>
          <w:tcMar>
            <w:top w:w="200" w:type="dxa"/>
          </w:tcMar>
          <w:vAlign w:val="center"/>
        </w:tcPr>
        <w:p>
          <w:pPr>
            <w:pStyle w:val="Normal403"/>
            <w:jc w:val="center"/>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4"/>
          </w:pPr>
        </w:p>
      </w:tc>
      <w:tc>
        <w:tcPr>
          <w:tcW w:w="4880" w:type="dxa"/>
          <w:tcMar>
            <w:top w:w="200" w:type="dxa"/>
          </w:tcMar>
          <w:vAlign w:val="center"/>
        </w:tcPr>
        <w:p>
          <w:pPr>
            <w:pStyle w:val="Normal404"/>
            <w:jc w:val="center"/>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5"/>
          </w:pPr>
        </w:p>
      </w:tc>
      <w:tc>
        <w:tcPr>
          <w:tcW w:w="4880" w:type="dxa"/>
          <w:tcMar>
            <w:top w:w="200" w:type="dxa"/>
          </w:tcMar>
          <w:vAlign w:val="center"/>
        </w:tcPr>
        <w:p>
          <w:pPr>
            <w:pStyle w:val="Normal405"/>
            <w:jc w:val="center"/>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6"/>
          </w:pPr>
        </w:p>
      </w:tc>
      <w:tc>
        <w:tcPr>
          <w:tcW w:w="4880" w:type="dxa"/>
          <w:tcMar>
            <w:top w:w="200" w:type="dxa"/>
          </w:tcMar>
          <w:vAlign w:val="center"/>
        </w:tcPr>
        <w:p>
          <w:pPr>
            <w:pStyle w:val="Normal406"/>
            <w:jc w:val="center"/>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7"/>
          </w:pPr>
        </w:p>
      </w:tc>
      <w:tc>
        <w:tcPr>
          <w:tcW w:w="4880" w:type="dxa"/>
          <w:tcMar>
            <w:top w:w="200" w:type="dxa"/>
          </w:tcMar>
          <w:vAlign w:val="center"/>
        </w:tcPr>
        <w:p>
          <w:pPr>
            <w:pStyle w:val="Normal407"/>
            <w:jc w:val="center"/>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8"/>
          </w:pPr>
        </w:p>
      </w:tc>
      <w:tc>
        <w:tcPr>
          <w:tcW w:w="4880" w:type="dxa"/>
          <w:tcMar>
            <w:top w:w="200" w:type="dxa"/>
          </w:tcMar>
          <w:vAlign w:val="center"/>
        </w:tcPr>
        <w:p>
          <w:pPr>
            <w:pStyle w:val="Normal408"/>
            <w:jc w:val="center"/>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9"/>
          </w:pPr>
        </w:p>
      </w:tc>
      <w:tc>
        <w:tcPr>
          <w:tcW w:w="4880" w:type="dxa"/>
          <w:tcMar>
            <w:top w:w="200" w:type="dxa"/>
          </w:tcMar>
          <w:vAlign w:val="center"/>
        </w:tcPr>
        <w:p>
          <w:pPr>
            <w:pStyle w:val="Normal409"/>
            <w:jc w:val="center"/>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0"/>
          </w:pPr>
        </w:p>
      </w:tc>
      <w:tc>
        <w:tcPr>
          <w:tcW w:w="4880" w:type="dxa"/>
          <w:tcMar>
            <w:top w:w="200" w:type="dxa"/>
          </w:tcMar>
          <w:vAlign w:val="center"/>
        </w:tcPr>
        <w:p>
          <w:pPr>
            <w:pStyle w:val="Normal410"/>
            <w:jc w:val="center"/>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1"/>
          </w:pPr>
        </w:p>
      </w:tc>
      <w:tc>
        <w:tcPr>
          <w:tcW w:w="4880" w:type="dxa"/>
          <w:tcMar>
            <w:top w:w="200" w:type="dxa"/>
          </w:tcMar>
          <w:vAlign w:val="center"/>
        </w:tcPr>
        <w:p>
          <w:pPr>
            <w:pStyle w:val="Normal411"/>
            <w:jc w:val="center"/>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2"/>
          </w:pPr>
        </w:p>
      </w:tc>
      <w:tc>
        <w:tcPr>
          <w:tcW w:w="4880" w:type="dxa"/>
          <w:tcMar>
            <w:top w:w="200" w:type="dxa"/>
          </w:tcMar>
          <w:vAlign w:val="center"/>
        </w:tcPr>
        <w:p>
          <w:pPr>
            <w:pStyle w:val="Normal412"/>
            <w:jc w:val="center"/>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3"/>
          </w:pPr>
        </w:p>
      </w:tc>
      <w:tc>
        <w:tcPr>
          <w:tcW w:w="4880" w:type="dxa"/>
          <w:tcMar>
            <w:top w:w="200" w:type="dxa"/>
          </w:tcMar>
          <w:vAlign w:val="center"/>
        </w:tcPr>
        <w:p>
          <w:pPr>
            <w:pStyle w:val="Normal413"/>
            <w:jc w:val="center"/>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4"/>
          </w:pPr>
        </w:p>
      </w:tc>
      <w:tc>
        <w:tcPr>
          <w:tcW w:w="4880" w:type="dxa"/>
          <w:tcMar>
            <w:top w:w="200" w:type="dxa"/>
          </w:tcMar>
          <w:vAlign w:val="center"/>
        </w:tcPr>
        <w:p>
          <w:pPr>
            <w:pStyle w:val="Normal414"/>
            <w:jc w:val="center"/>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5"/>
          </w:pPr>
        </w:p>
      </w:tc>
      <w:tc>
        <w:tcPr>
          <w:tcW w:w="4880" w:type="dxa"/>
          <w:tcMar>
            <w:top w:w="200" w:type="dxa"/>
          </w:tcMar>
          <w:vAlign w:val="center"/>
        </w:tcPr>
        <w:p>
          <w:pPr>
            <w:pStyle w:val="Normal415"/>
            <w:jc w:val="center"/>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6"/>
          </w:pPr>
        </w:p>
      </w:tc>
      <w:tc>
        <w:tcPr>
          <w:tcW w:w="4880" w:type="dxa"/>
          <w:tcMar>
            <w:top w:w="200" w:type="dxa"/>
          </w:tcMar>
          <w:vAlign w:val="center"/>
        </w:tcPr>
        <w:p>
          <w:pPr>
            <w:pStyle w:val="Normal416"/>
            <w:jc w:val="center"/>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7"/>
          </w:pPr>
        </w:p>
      </w:tc>
      <w:tc>
        <w:tcPr>
          <w:tcW w:w="4880" w:type="dxa"/>
          <w:tcMar>
            <w:top w:w="200" w:type="dxa"/>
          </w:tcMar>
          <w:vAlign w:val="center"/>
        </w:tcPr>
        <w:p>
          <w:pPr>
            <w:pStyle w:val="Normal417"/>
            <w:jc w:val="center"/>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8"/>
          </w:pPr>
        </w:p>
      </w:tc>
      <w:tc>
        <w:tcPr>
          <w:tcW w:w="4880" w:type="dxa"/>
          <w:tcMar>
            <w:top w:w="200" w:type="dxa"/>
          </w:tcMar>
          <w:vAlign w:val="center"/>
        </w:tcPr>
        <w:p>
          <w:pPr>
            <w:pStyle w:val="Normal418"/>
            <w:jc w:val="center"/>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9"/>
          </w:pPr>
        </w:p>
      </w:tc>
      <w:tc>
        <w:tcPr>
          <w:tcW w:w="4880" w:type="dxa"/>
          <w:tcMar>
            <w:top w:w="200" w:type="dxa"/>
          </w:tcMar>
          <w:vAlign w:val="center"/>
        </w:tcPr>
        <w:p>
          <w:pPr>
            <w:pStyle w:val="Normal419"/>
            <w:jc w:val="center"/>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0"/>
          </w:pPr>
        </w:p>
      </w:tc>
      <w:tc>
        <w:tcPr>
          <w:tcW w:w="4880" w:type="dxa"/>
          <w:tcMar>
            <w:top w:w="200" w:type="dxa"/>
          </w:tcMar>
          <w:vAlign w:val="center"/>
        </w:tcPr>
        <w:p>
          <w:pPr>
            <w:pStyle w:val="Normal420"/>
            <w:jc w:val="center"/>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1"/>
          </w:pPr>
        </w:p>
      </w:tc>
      <w:tc>
        <w:tcPr>
          <w:tcW w:w="4880" w:type="dxa"/>
          <w:tcMar>
            <w:top w:w="200" w:type="dxa"/>
          </w:tcMar>
          <w:vAlign w:val="center"/>
        </w:tcPr>
        <w:p>
          <w:pPr>
            <w:pStyle w:val="Normal421"/>
            <w:jc w:val="center"/>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2"/>
          </w:pPr>
        </w:p>
      </w:tc>
      <w:tc>
        <w:tcPr>
          <w:tcW w:w="4880" w:type="dxa"/>
          <w:tcMar>
            <w:top w:w="200" w:type="dxa"/>
          </w:tcMar>
          <w:vAlign w:val="center"/>
        </w:tcPr>
        <w:p>
          <w:pPr>
            <w:pStyle w:val="Normal422"/>
            <w:jc w:val="center"/>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3"/>
          </w:pPr>
        </w:p>
      </w:tc>
      <w:tc>
        <w:tcPr>
          <w:tcW w:w="4880" w:type="dxa"/>
          <w:tcMar>
            <w:top w:w="200" w:type="dxa"/>
          </w:tcMar>
          <w:vAlign w:val="center"/>
        </w:tcPr>
        <w:p>
          <w:pPr>
            <w:pStyle w:val="Normal423"/>
            <w:jc w:val="center"/>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4"/>
          </w:pPr>
        </w:p>
      </w:tc>
      <w:tc>
        <w:tcPr>
          <w:tcW w:w="4880" w:type="dxa"/>
          <w:tcMar>
            <w:top w:w="200" w:type="dxa"/>
          </w:tcMar>
          <w:vAlign w:val="center"/>
        </w:tcPr>
        <w:p>
          <w:pPr>
            <w:pStyle w:val="Normal424"/>
            <w:jc w:val="center"/>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5"/>
          </w:pPr>
        </w:p>
      </w:tc>
      <w:tc>
        <w:tcPr>
          <w:tcW w:w="4880" w:type="dxa"/>
          <w:tcMar>
            <w:top w:w="200" w:type="dxa"/>
          </w:tcMar>
          <w:vAlign w:val="center"/>
        </w:tcPr>
        <w:p>
          <w:pPr>
            <w:pStyle w:val="Normal425"/>
            <w:jc w:val="center"/>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6"/>
          </w:pPr>
        </w:p>
      </w:tc>
      <w:tc>
        <w:tcPr>
          <w:tcW w:w="4880" w:type="dxa"/>
          <w:tcMar>
            <w:top w:w="200" w:type="dxa"/>
          </w:tcMar>
          <w:vAlign w:val="center"/>
        </w:tcPr>
        <w:p>
          <w:pPr>
            <w:pStyle w:val="Normal426"/>
            <w:jc w:val="center"/>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7"/>
          </w:pPr>
        </w:p>
      </w:tc>
      <w:tc>
        <w:tcPr>
          <w:tcW w:w="4880" w:type="dxa"/>
          <w:tcMar>
            <w:top w:w="200" w:type="dxa"/>
          </w:tcMar>
          <w:vAlign w:val="center"/>
        </w:tcPr>
        <w:p>
          <w:pPr>
            <w:pStyle w:val="Normal427"/>
            <w:jc w:val="center"/>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8"/>
          </w:pPr>
        </w:p>
      </w:tc>
      <w:tc>
        <w:tcPr>
          <w:tcW w:w="4880" w:type="dxa"/>
          <w:tcMar>
            <w:top w:w="200" w:type="dxa"/>
          </w:tcMar>
          <w:vAlign w:val="center"/>
        </w:tcPr>
        <w:p>
          <w:pPr>
            <w:pStyle w:val="Normal428"/>
            <w:jc w:val="center"/>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9"/>
          </w:pPr>
        </w:p>
      </w:tc>
      <w:tc>
        <w:tcPr>
          <w:tcW w:w="4880" w:type="dxa"/>
          <w:tcMar>
            <w:top w:w="200" w:type="dxa"/>
          </w:tcMar>
          <w:vAlign w:val="center"/>
        </w:tcPr>
        <w:p>
          <w:pPr>
            <w:pStyle w:val="Normal429"/>
            <w:jc w:val="center"/>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0"/>
          </w:pPr>
        </w:p>
      </w:tc>
      <w:tc>
        <w:tcPr>
          <w:tcW w:w="4880" w:type="dxa"/>
          <w:tcMar>
            <w:top w:w="200" w:type="dxa"/>
          </w:tcMar>
          <w:vAlign w:val="center"/>
        </w:tcPr>
        <w:p>
          <w:pPr>
            <w:pStyle w:val="Normal430"/>
            <w:jc w:val="center"/>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1"/>
          </w:pPr>
        </w:p>
      </w:tc>
      <w:tc>
        <w:tcPr>
          <w:tcW w:w="4880" w:type="dxa"/>
          <w:tcMar>
            <w:top w:w="200" w:type="dxa"/>
          </w:tcMar>
          <w:vAlign w:val="center"/>
        </w:tcPr>
        <w:p>
          <w:pPr>
            <w:pStyle w:val="Normal431"/>
            <w:jc w:val="center"/>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2"/>
          </w:pPr>
        </w:p>
      </w:tc>
      <w:tc>
        <w:tcPr>
          <w:tcW w:w="4880" w:type="dxa"/>
          <w:tcMar>
            <w:top w:w="200" w:type="dxa"/>
          </w:tcMar>
          <w:vAlign w:val="center"/>
        </w:tcPr>
        <w:p>
          <w:pPr>
            <w:pStyle w:val="Normal432"/>
            <w:jc w:val="center"/>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3"/>
          </w:pPr>
        </w:p>
      </w:tc>
      <w:tc>
        <w:tcPr>
          <w:tcW w:w="4880" w:type="dxa"/>
          <w:tcMar>
            <w:top w:w="200" w:type="dxa"/>
          </w:tcMar>
          <w:vAlign w:val="center"/>
        </w:tcPr>
        <w:p>
          <w:pPr>
            <w:pStyle w:val="Normal433"/>
            <w:jc w:val="center"/>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4"/>
          </w:pPr>
        </w:p>
      </w:tc>
      <w:tc>
        <w:tcPr>
          <w:tcW w:w="4880" w:type="dxa"/>
          <w:tcMar>
            <w:top w:w="200" w:type="dxa"/>
          </w:tcMar>
          <w:vAlign w:val="center"/>
        </w:tcPr>
        <w:p>
          <w:pPr>
            <w:pStyle w:val="Normal434"/>
            <w:jc w:val="center"/>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5"/>
          </w:pPr>
        </w:p>
      </w:tc>
      <w:tc>
        <w:tcPr>
          <w:tcW w:w="4880" w:type="dxa"/>
          <w:tcMar>
            <w:top w:w="200" w:type="dxa"/>
          </w:tcMar>
          <w:vAlign w:val="center"/>
        </w:tcPr>
        <w:p>
          <w:pPr>
            <w:pStyle w:val="Normal435"/>
            <w:jc w:val="center"/>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6"/>
          </w:pPr>
        </w:p>
      </w:tc>
      <w:tc>
        <w:tcPr>
          <w:tcW w:w="4880" w:type="dxa"/>
          <w:tcMar>
            <w:top w:w="200" w:type="dxa"/>
          </w:tcMar>
          <w:vAlign w:val="center"/>
        </w:tcPr>
        <w:p>
          <w:pPr>
            <w:pStyle w:val="Normal436"/>
            <w:jc w:val="center"/>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7"/>
          </w:pPr>
        </w:p>
      </w:tc>
      <w:tc>
        <w:tcPr>
          <w:tcW w:w="4880" w:type="dxa"/>
          <w:tcMar>
            <w:top w:w="200" w:type="dxa"/>
          </w:tcMar>
          <w:vAlign w:val="center"/>
        </w:tcPr>
        <w:p>
          <w:pPr>
            <w:pStyle w:val="Normal437"/>
            <w:jc w:val="center"/>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8"/>
          </w:pPr>
        </w:p>
      </w:tc>
      <w:tc>
        <w:tcPr>
          <w:tcW w:w="4880" w:type="dxa"/>
          <w:tcMar>
            <w:top w:w="200" w:type="dxa"/>
          </w:tcMar>
          <w:vAlign w:val="center"/>
        </w:tcPr>
        <w:p>
          <w:pPr>
            <w:pStyle w:val="Normal438"/>
            <w:jc w:val="center"/>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9"/>
          </w:pPr>
        </w:p>
      </w:tc>
      <w:tc>
        <w:tcPr>
          <w:tcW w:w="4880" w:type="dxa"/>
          <w:tcMar>
            <w:top w:w="200" w:type="dxa"/>
          </w:tcMar>
          <w:vAlign w:val="center"/>
        </w:tcPr>
        <w:p>
          <w:pPr>
            <w:pStyle w:val="Normal439"/>
            <w:jc w:val="center"/>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0"/>
          </w:pPr>
        </w:p>
      </w:tc>
      <w:tc>
        <w:tcPr>
          <w:tcW w:w="4880" w:type="dxa"/>
          <w:tcMar>
            <w:top w:w="200" w:type="dxa"/>
          </w:tcMar>
          <w:vAlign w:val="center"/>
        </w:tcPr>
        <w:p>
          <w:pPr>
            <w:pStyle w:val="Normal440"/>
            <w:jc w:val="center"/>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1"/>
          </w:pPr>
        </w:p>
      </w:tc>
      <w:tc>
        <w:tcPr>
          <w:tcW w:w="4880" w:type="dxa"/>
          <w:tcMar>
            <w:top w:w="200" w:type="dxa"/>
          </w:tcMar>
          <w:vAlign w:val="center"/>
        </w:tcPr>
        <w:p>
          <w:pPr>
            <w:pStyle w:val="Normal441"/>
            <w:jc w:val="center"/>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2"/>
          </w:pPr>
        </w:p>
      </w:tc>
      <w:tc>
        <w:tcPr>
          <w:tcW w:w="4880" w:type="dxa"/>
          <w:tcMar>
            <w:top w:w="200" w:type="dxa"/>
          </w:tcMar>
          <w:vAlign w:val="center"/>
        </w:tcPr>
        <w:p>
          <w:pPr>
            <w:pStyle w:val="Normal442"/>
            <w:jc w:val="center"/>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3"/>
          </w:pPr>
        </w:p>
      </w:tc>
      <w:tc>
        <w:tcPr>
          <w:tcW w:w="4880" w:type="dxa"/>
          <w:tcMar>
            <w:top w:w="200" w:type="dxa"/>
          </w:tcMar>
          <w:vAlign w:val="center"/>
        </w:tcPr>
        <w:p>
          <w:pPr>
            <w:pStyle w:val="Normal443"/>
            <w:jc w:val="center"/>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4"/>
          </w:pPr>
        </w:p>
      </w:tc>
      <w:tc>
        <w:tcPr>
          <w:tcW w:w="4880" w:type="dxa"/>
          <w:tcMar>
            <w:top w:w="200" w:type="dxa"/>
          </w:tcMar>
          <w:vAlign w:val="center"/>
        </w:tcPr>
        <w:p>
          <w:pPr>
            <w:pStyle w:val="Normal444"/>
            <w:jc w:val="center"/>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5"/>
          </w:pPr>
        </w:p>
      </w:tc>
      <w:tc>
        <w:tcPr>
          <w:tcW w:w="4880" w:type="dxa"/>
          <w:tcMar>
            <w:top w:w="200" w:type="dxa"/>
          </w:tcMar>
          <w:vAlign w:val="center"/>
        </w:tcPr>
        <w:p>
          <w:pPr>
            <w:pStyle w:val="Normal445"/>
            <w:jc w:val="center"/>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6"/>
          </w:pPr>
        </w:p>
      </w:tc>
      <w:tc>
        <w:tcPr>
          <w:tcW w:w="4880" w:type="dxa"/>
          <w:tcMar>
            <w:top w:w="200" w:type="dxa"/>
          </w:tcMar>
          <w:vAlign w:val="center"/>
        </w:tcPr>
        <w:p>
          <w:pPr>
            <w:pStyle w:val="Normal446"/>
            <w:jc w:val="center"/>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7"/>
          </w:pPr>
        </w:p>
      </w:tc>
      <w:tc>
        <w:tcPr>
          <w:tcW w:w="4880" w:type="dxa"/>
          <w:tcMar>
            <w:top w:w="200" w:type="dxa"/>
          </w:tcMar>
          <w:vAlign w:val="center"/>
        </w:tcPr>
        <w:p>
          <w:pPr>
            <w:pStyle w:val="Normal447"/>
            <w:jc w:val="center"/>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8"/>
          </w:pPr>
        </w:p>
      </w:tc>
      <w:tc>
        <w:tcPr>
          <w:tcW w:w="4880" w:type="dxa"/>
          <w:tcMar>
            <w:top w:w="200" w:type="dxa"/>
          </w:tcMar>
          <w:vAlign w:val="center"/>
        </w:tcPr>
        <w:p>
          <w:pPr>
            <w:pStyle w:val="Normal448"/>
            <w:jc w:val="center"/>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9"/>
          </w:pPr>
        </w:p>
      </w:tc>
      <w:tc>
        <w:tcPr>
          <w:tcW w:w="4880" w:type="dxa"/>
          <w:tcMar>
            <w:top w:w="200" w:type="dxa"/>
          </w:tcMar>
          <w:vAlign w:val="center"/>
        </w:tcPr>
        <w:p>
          <w:pPr>
            <w:pStyle w:val="Normal449"/>
            <w:jc w:val="center"/>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0"/>
          </w:pPr>
        </w:p>
      </w:tc>
      <w:tc>
        <w:tcPr>
          <w:tcW w:w="4880" w:type="dxa"/>
          <w:tcMar>
            <w:top w:w="200" w:type="dxa"/>
          </w:tcMar>
          <w:vAlign w:val="center"/>
        </w:tcPr>
        <w:p>
          <w:pPr>
            <w:pStyle w:val="Normal450"/>
            <w:jc w:val="center"/>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1"/>
          </w:pPr>
        </w:p>
      </w:tc>
      <w:tc>
        <w:tcPr>
          <w:tcW w:w="4880" w:type="dxa"/>
          <w:tcMar>
            <w:top w:w="200" w:type="dxa"/>
          </w:tcMar>
          <w:vAlign w:val="center"/>
        </w:tcPr>
        <w:p>
          <w:pPr>
            <w:pStyle w:val="Normal451"/>
            <w:jc w:val="center"/>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2"/>
          </w:pPr>
        </w:p>
      </w:tc>
      <w:tc>
        <w:tcPr>
          <w:tcW w:w="4880" w:type="dxa"/>
          <w:tcMar>
            <w:top w:w="200" w:type="dxa"/>
          </w:tcMar>
          <w:vAlign w:val="center"/>
        </w:tcPr>
        <w:p>
          <w:pPr>
            <w:pStyle w:val="Normal452"/>
            <w:jc w:val="center"/>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3"/>
          </w:pPr>
        </w:p>
      </w:tc>
      <w:tc>
        <w:tcPr>
          <w:tcW w:w="4880" w:type="dxa"/>
          <w:tcMar>
            <w:top w:w="200" w:type="dxa"/>
          </w:tcMar>
          <w:vAlign w:val="center"/>
        </w:tcPr>
        <w:p>
          <w:pPr>
            <w:pStyle w:val="Normal453"/>
            <w:jc w:val="center"/>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4"/>
          </w:pPr>
        </w:p>
      </w:tc>
      <w:tc>
        <w:tcPr>
          <w:tcW w:w="4880" w:type="dxa"/>
          <w:tcMar>
            <w:top w:w="200" w:type="dxa"/>
          </w:tcMar>
          <w:vAlign w:val="center"/>
        </w:tcPr>
        <w:p>
          <w:pPr>
            <w:pStyle w:val="Normal454"/>
            <w:jc w:val="center"/>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5"/>
          </w:pPr>
        </w:p>
      </w:tc>
      <w:tc>
        <w:tcPr>
          <w:tcW w:w="4880" w:type="dxa"/>
          <w:tcMar>
            <w:top w:w="200" w:type="dxa"/>
          </w:tcMar>
          <w:vAlign w:val="center"/>
        </w:tcPr>
        <w:p>
          <w:pPr>
            <w:pStyle w:val="Normal455"/>
            <w:jc w:val="center"/>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6"/>
          </w:pPr>
        </w:p>
      </w:tc>
      <w:tc>
        <w:tcPr>
          <w:tcW w:w="4880" w:type="dxa"/>
          <w:tcMar>
            <w:top w:w="200" w:type="dxa"/>
          </w:tcMar>
          <w:vAlign w:val="center"/>
        </w:tcPr>
        <w:p>
          <w:pPr>
            <w:pStyle w:val="Normal456"/>
            <w:jc w:val="center"/>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7"/>
          </w:pPr>
        </w:p>
      </w:tc>
      <w:tc>
        <w:tcPr>
          <w:tcW w:w="4880" w:type="dxa"/>
          <w:tcMar>
            <w:top w:w="200" w:type="dxa"/>
          </w:tcMar>
          <w:vAlign w:val="center"/>
        </w:tcPr>
        <w:p>
          <w:pPr>
            <w:pStyle w:val="Normal457"/>
            <w:jc w:val="center"/>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8"/>
          </w:pPr>
        </w:p>
      </w:tc>
      <w:tc>
        <w:tcPr>
          <w:tcW w:w="4880" w:type="dxa"/>
          <w:tcMar>
            <w:top w:w="200" w:type="dxa"/>
          </w:tcMar>
          <w:vAlign w:val="center"/>
        </w:tcPr>
        <w:p>
          <w:pPr>
            <w:pStyle w:val="Normal458"/>
            <w:jc w:val="center"/>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9"/>
          </w:pPr>
        </w:p>
      </w:tc>
      <w:tc>
        <w:tcPr>
          <w:tcW w:w="4880" w:type="dxa"/>
          <w:tcMar>
            <w:top w:w="200" w:type="dxa"/>
          </w:tcMar>
          <w:vAlign w:val="center"/>
        </w:tcPr>
        <w:p>
          <w:pPr>
            <w:pStyle w:val="Normal459"/>
            <w:jc w:val="center"/>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0"/>
          </w:pPr>
        </w:p>
      </w:tc>
      <w:tc>
        <w:tcPr>
          <w:tcW w:w="4880" w:type="dxa"/>
          <w:tcMar>
            <w:top w:w="200" w:type="dxa"/>
          </w:tcMar>
          <w:vAlign w:val="center"/>
        </w:tcPr>
        <w:p>
          <w:pPr>
            <w:pStyle w:val="Normal460"/>
            <w:jc w:val="center"/>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1"/>
          </w:pPr>
        </w:p>
      </w:tc>
      <w:tc>
        <w:tcPr>
          <w:tcW w:w="4880" w:type="dxa"/>
          <w:tcMar>
            <w:top w:w="200" w:type="dxa"/>
          </w:tcMar>
          <w:vAlign w:val="center"/>
        </w:tcPr>
        <w:p>
          <w:pPr>
            <w:pStyle w:val="Normal461"/>
            <w:jc w:val="center"/>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2"/>
          </w:pPr>
        </w:p>
      </w:tc>
      <w:tc>
        <w:tcPr>
          <w:tcW w:w="4880" w:type="dxa"/>
          <w:tcMar>
            <w:top w:w="200" w:type="dxa"/>
          </w:tcMar>
          <w:vAlign w:val="center"/>
        </w:tcPr>
        <w:p>
          <w:pPr>
            <w:pStyle w:val="Normal462"/>
            <w:jc w:val="center"/>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3"/>
          </w:pPr>
        </w:p>
      </w:tc>
      <w:tc>
        <w:tcPr>
          <w:tcW w:w="4880" w:type="dxa"/>
          <w:tcMar>
            <w:top w:w="200" w:type="dxa"/>
          </w:tcMar>
          <w:vAlign w:val="center"/>
        </w:tcPr>
        <w:p>
          <w:pPr>
            <w:pStyle w:val="Normal463"/>
            <w:jc w:val="center"/>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4"/>
          </w:pPr>
        </w:p>
      </w:tc>
      <w:tc>
        <w:tcPr>
          <w:tcW w:w="4880" w:type="dxa"/>
          <w:tcMar>
            <w:top w:w="200" w:type="dxa"/>
          </w:tcMar>
          <w:vAlign w:val="center"/>
        </w:tcPr>
        <w:p>
          <w:pPr>
            <w:pStyle w:val="Normal464"/>
            <w:jc w:val="center"/>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5"/>
          </w:pPr>
        </w:p>
      </w:tc>
      <w:tc>
        <w:tcPr>
          <w:tcW w:w="4880" w:type="dxa"/>
          <w:tcMar>
            <w:top w:w="200" w:type="dxa"/>
          </w:tcMar>
          <w:vAlign w:val="center"/>
        </w:tcPr>
        <w:p>
          <w:pPr>
            <w:pStyle w:val="Normal465"/>
            <w:jc w:val="center"/>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6"/>
          </w:pPr>
        </w:p>
      </w:tc>
      <w:tc>
        <w:tcPr>
          <w:tcW w:w="4880" w:type="dxa"/>
          <w:tcMar>
            <w:top w:w="200" w:type="dxa"/>
          </w:tcMar>
          <w:vAlign w:val="center"/>
        </w:tcPr>
        <w:p>
          <w:pPr>
            <w:pStyle w:val="Normal466"/>
            <w:jc w:val="center"/>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7"/>
          </w:pPr>
        </w:p>
      </w:tc>
      <w:tc>
        <w:tcPr>
          <w:tcW w:w="4880" w:type="dxa"/>
          <w:tcMar>
            <w:top w:w="200" w:type="dxa"/>
          </w:tcMar>
          <w:vAlign w:val="center"/>
        </w:tcPr>
        <w:p>
          <w:pPr>
            <w:pStyle w:val="Normal467"/>
            <w:jc w:val="center"/>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8"/>
          </w:pPr>
        </w:p>
      </w:tc>
      <w:tc>
        <w:tcPr>
          <w:tcW w:w="4880" w:type="dxa"/>
          <w:tcMar>
            <w:top w:w="200" w:type="dxa"/>
          </w:tcMar>
          <w:vAlign w:val="center"/>
        </w:tcPr>
        <w:p>
          <w:pPr>
            <w:pStyle w:val="Normal468"/>
            <w:jc w:val="center"/>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9"/>
          </w:pPr>
        </w:p>
      </w:tc>
      <w:tc>
        <w:tcPr>
          <w:tcW w:w="4880" w:type="dxa"/>
          <w:tcMar>
            <w:top w:w="200" w:type="dxa"/>
          </w:tcMar>
          <w:vAlign w:val="center"/>
        </w:tcPr>
        <w:p>
          <w:pPr>
            <w:pStyle w:val="Normal469"/>
            <w:jc w:val="center"/>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0"/>
          </w:pPr>
        </w:p>
      </w:tc>
      <w:tc>
        <w:tcPr>
          <w:tcW w:w="4880" w:type="dxa"/>
          <w:tcMar>
            <w:top w:w="200" w:type="dxa"/>
          </w:tcMar>
          <w:vAlign w:val="center"/>
        </w:tcPr>
        <w:p>
          <w:pPr>
            <w:pStyle w:val="Normal470"/>
            <w:jc w:val="center"/>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1"/>
          </w:pPr>
        </w:p>
      </w:tc>
      <w:tc>
        <w:tcPr>
          <w:tcW w:w="4880" w:type="dxa"/>
          <w:tcMar>
            <w:top w:w="200" w:type="dxa"/>
          </w:tcMar>
          <w:vAlign w:val="center"/>
        </w:tcPr>
        <w:p>
          <w:pPr>
            <w:pStyle w:val="Normal471"/>
            <w:jc w:val="center"/>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2"/>
          </w:pPr>
        </w:p>
      </w:tc>
      <w:tc>
        <w:tcPr>
          <w:tcW w:w="4880" w:type="dxa"/>
          <w:tcMar>
            <w:top w:w="200" w:type="dxa"/>
          </w:tcMar>
          <w:vAlign w:val="center"/>
        </w:tcPr>
        <w:p>
          <w:pPr>
            <w:pStyle w:val="Normal472"/>
            <w:jc w:val="center"/>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3"/>
          </w:pPr>
        </w:p>
      </w:tc>
      <w:tc>
        <w:tcPr>
          <w:tcW w:w="4880" w:type="dxa"/>
          <w:tcMar>
            <w:top w:w="200" w:type="dxa"/>
          </w:tcMar>
          <w:vAlign w:val="center"/>
        </w:tcPr>
        <w:p>
          <w:pPr>
            <w:pStyle w:val="Normal473"/>
            <w:jc w:val="center"/>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4"/>
          </w:pPr>
        </w:p>
      </w:tc>
      <w:tc>
        <w:tcPr>
          <w:tcW w:w="4880" w:type="dxa"/>
          <w:tcMar>
            <w:top w:w="200" w:type="dxa"/>
          </w:tcMar>
          <w:vAlign w:val="center"/>
        </w:tcPr>
        <w:p>
          <w:pPr>
            <w:pStyle w:val="Normal474"/>
            <w:jc w:val="center"/>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5"/>
          </w:pPr>
        </w:p>
      </w:tc>
      <w:tc>
        <w:tcPr>
          <w:tcW w:w="4880" w:type="dxa"/>
          <w:tcMar>
            <w:top w:w="200" w:type="dxa"/>
          </w:tcMar>
          <w:vAlign w:val="center"/>
        </w:tcPr>
        <w:p>
          <w:pPr>
            <w:pStyle w:val="Normal475"/>
            <w:jc w:val="center"/>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6"/>
          </w:pPr>
        </w:p>
      </w:tc>
      <w:tc>
        <w:tcPr>
          <w:tcW w:w="4880" w:type="dxa"/>
          <w:tcMar>
            <w:top w:w="200" w:type="dxa"/>
          </w:tcMar>
          <w:vAlign w:val="center"/>
        </w:tcPr>
        <w:p>
          <w:pPr>
            <w:pStyle w:val="Normal476"/>
            <w:jc w:val="center"/>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7"/>
          </w:pPr>
        </w:p>
      </w:tc>
      <w:tc>
        <w:tcPr>
          <w:tcW w:w="4880" w:type="dxa"/>
          <w:tcMar>
            <w:top w:w="200" w:type="dxa"/>
          </w:tcMar>
          <w:vAlign w:val="center"/>
        </w:tcPr>
        <w:p>
          <w:pPr>
            <w:pStyle w:val="Normal477"/>
            <w:jc w:val="center"/>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8"/>
          </w:pPr>
        </w:p>
      </w:tc>
      <w:tc>
        <w:tcPr>
          <w:tcW w:w="4880" w:type="dxa"/>
          <w:tcMar>
            <w:top w:w="200" w:type="dxa"/>
          </w:tcMar>
          <w:vAlign w:val="center"/>
        </w:tcPr>
        <w:p>
          <w:pPr>
            <w:pStyle w:val="Normal478"/>
            <w:jc w:val="center"/>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9"/>
          </w:pPr>
        </w:p>
      </w:tc>
      <w:tc>
        <w:tcPr>
          <w:tcW w:w="4880" w:type="dxa"/>
          <w:tcMar>
            <w:top w:w="200" w:type="dxa"/>
          </w:tcMar>
          <w:vAlign w:val="center"/>
        </w:tcPr>
        <w:p>
          <w:pPr>
            <w:pStyle w:val="Normal479"/>
            <w:jc w:val="center"/>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0"/>
          </w:pPr>
        </w:p>
      </w:tc>
      <w:tc>
        <w:tcPr>
          <w:tcW w:w="4880" w:type="dxa"/>
          <w:tcMar>
            <w:top w:w="200" w:type="dxa"/>
          </w:tcMar>
          <w:vAlign w:val="center"/>
        </w:tcPr>
        <w:p>
          <w:pPr>
            <w:pStyle w:val="Normal480"/>
            <w:jc w:val="center"/>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1"/>
          </w:pPr>
        </w:p>
      </w:tc>
      <w:tc>
        <w:tcPr>
          <w:tcW w:w="4880" w:type="dxa"/>
          <w:tcMar>
            <w:top w:w="200" w:type="dxa"/>
          </w:tcMar>
          <w:vAlign w:val="center"/>
        </w:tcPr>
        <w:p>
          <w:pPr>
            <w:pStyle w:val="Normal481"/>
            <w:jc w:val="center"/>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2"/>
          </w:pPr>
        </w:p>
      </w:tc>
      <w:tc>
        <w:tcPr>
          <w:tcW w:w="4880" w:type="dxa"/>
          <w:tcMar>
            <w:top w:w="200" w:type="dxa"/>
          </w:tcMar>
          <w:vAlign w:val="center"/>
        </w:tcPr>
        <w:p>
          <w:pPr>
            <w:pStyle w:val="Normal482"/>
            <w:jc w:val="center"/>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3"/>
          </w:pPr>
        </w:p>
      </w:tc>
      <w:tc>
        <w:tcPr>
          <w:tcW w:w="4880" w:type="dxa"/>
          <w:tcMar>
            <w:top w:w="200" w:type="dxa"/>
          </w:tcMar>
          <w:vAlign w:val="center"/>
        </w:tcPr>
        <w:p>
          <w:pPr>
            <w:pStyle w:val="Normal483"/>
            <w:jc w:val="center"/>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4"/>
          </w:pPr>
        </w:p>
      </w:tc>
      <w:tc>
        <w:tcPr>
          <w:tcW w:w="4880" w:type="dxa"/>
          <w:tcMar>
            <w:top w:w="200" w:type="dxa"/>
          </w:tcMar>
          <w:vAlign w:val="center"/>
        </w:tcPr>
        <w:p>
          <w:pPr>
            <w:pStyle w:val="Normal484"/>
            <w:jc w:val="center"/>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5"/>
          </w:pPr>
        </w:p>
      </w:tc>
      <w:tc>
        <w:tcPr>
          <w:tcW w:w="4880" w:type="dxa"/>
          <w:tcMar>
            <w:top w:w="200" w:type="dxa"/>
          </w:tcMar>
          <w:vAlign w:val="center"/>
        </w:tcPr>
        <w:p>
          <w:pPr>
            <w:pStyle w:val="Normal485"/>
            <w:jc w:val="center"/>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6"/>
          </w:pPr>
        </w:p>
      </w:tc>
      <w:tc>
        <w:tcPr>
          <w:tcW w:w="4880" w:type="dxa"/>
          <w:tcMar>
            <w:top w:w="200" w:type="dxa"/>
          </w:tcMar>
          <w:vAlign w:val="center"/>
        </w:tcPr>
        <w:p>
          <w:pPr>
            <w:pStyle w:val="Normal486"/>
            <w:jc w:val="center"/>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7"/>
          </w:pPr>
        </w:p>
      </w:tc>
      <w:tc>
        <w:tcPr>
          <w:tcW w:w="4880" w:type="dxa"/>
          <w:tcMar>
            <w:top w:w="200" w:type="dxa"/>
          </w:tcMar>
          <w:vAlign w:val="center"/>
        </w:tcPr>
        <w:p>
          <w:pPr>
            <w:pStyle w:val="Normal487"/>
            <w:jc w:val="center"/>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8"/>
          </w:pPr>
        </w:p>
      </w:tc>
      <w:tc>
        <w:tcPr>
          <w:tcW w:w="4880" w:type="dxa"/>
          <w:tcMar>
            <w:top w:w="200" w:type="dxa"/>
          </w:tcMar>
          <w:vAlign w:val="center"/>
        </w:tcPr>
        <w:p>
          <w:pPr>
            <w:pStyle w:val="Normal488"/>
            <w:jc w:val="center"/>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9"/>
          </w:pPr>
        </w:p>
      </w:tc>
      <w:tc>
        <w:tcPr>
          <w:tcW w:w="4880" w:type="dxa"/>
          <w:tcMar>
            <w:top w:w="200" w:type="dxa"/>
          </w:tcMar>
          <w:vAlign w:val="center"/>
        </w:tcPr>
        <w:p>
          <w:pPr>
            <w:pStyle w:val="Normal489"/>
            <w:jc w:val="center"/>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0"/>
          </w:pPr>
        </w:p>
      </w:tc>
      <w:tc>
        <w:tcPr>
          <w:tcW w:w="4880" w:type="dxa"/>
          <w:tcMar>
            <w:top w:w="200" w:type="dxa"/>
          </w:tcMar>
          <w:vAlign w:val="center"/>
        </w:tcPr>
        <w:p>
          <w:pPr>
            <w:pStyle w:val="Normal490"/>
            <w:jc w:val="center"/>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1"/>
          </w:pPr>
        </w:p>
      </w:tc>
      <w:tc>
        <w:tcPr>
          <w:tcW w:w="4880" w:type="dxa"/>
          <w:tcMar>
            <w:top w:w="200" w:type="dxa"/>
          </w:tcMar>
          <w:vAlign w:val="center"/>
        </w:tcPr>
        <w:p>
          <w:pPr>
            <w:pStyle w:val="Normal491"/>
            <w:jc w:val="center"/>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2"/>
          </w:pPr>
        </w:p>
      </w:tc>
      <w:tc>
        <w:tcPr>
          <w:tcW w:w="4880" w:type="dxa"/>
          <w:tcMar>
            <w:top w:w="200" w:type="dxa"/>
          </w:tcMar>
          <w:vAlign w:val="center"/>
        </w:tcPr>
        <w:p>
          <w:pPr>
            <w:pStyle w:val="Normal492"/>
            <w:jc w:val="center"/>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3"/>
          </w:pPr>
        </w:p>
      </w:tc>
      <w:tc>
        <w:tcPr>
          <w:tcW w:w="4880" w:type="dxa"/>
          <w:tcMar>
            <w:top w:w="200" w:type="dxa"/>
          </w:tcMar>
          <w:vAlign w:val="center"/>
        </w:tcPr>
        <w:p>
          <w:pPr>
            <w:pStyle w:val="Normal493"/>
            <w:jc w:val="center"/>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4"/>
          </w:pPr>
        </w:p>
      </w:tc>
      <w:tc>
        <w:tcPr>
          <w:tcW w:w="4880" w:type="dxa"/>
          <w:tcMar>
            <w:top w:w="200" w:type="dxa"/>
          </w:tcMar>
          <w:vAlign w:val="center"/>
        </w:tcPr>
        <w:p>
          <w:pPr>
            <w:pStyle w:val="Normal494"/>
            <w:jc w:val="center"/>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5"/>
          </w:pPr>
        </w:p>
      </w:tc>
      <w:tc>
        <w:tcPr>
          <w:tcW w:w="4880" w:type="dxa"/>
          <w:tcMar>
            <w:top w:w="200" w:type="dxa"/>
          </w:tcMar>
          <w:vAlign w:val="center"/>
        </w:tcPr>
        <w:p>
          <w:pPr>
            <w:pStyle w:val="Normal495"/>
            <w:jc w:val="center"/>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6"/>
          </w:pPr>
        </w:p>
      </w:tc>
      <w:tc>
        <w:tcPr>
          <w:tcW w:w="4880" w:type="dxa"/>
          <w:tcMar>
            <w:top w:w="200" w:type="dxa"/>
          </w:tcMar>
          <w:vAlign w:val="center"/>
        </w:tcPr>
        <w:p>
          <w:pPr>
            <w:pStyle w:val="Normal496"/>
            <w:jc w:val="center"/>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7"/>
          </w:pPr>
        </w:p>
      </w:tc>
      <w:tc>
        <w:tcPr>
          <w:tcW w:w="4880" w:type="dxa"/>
          <w:tcMar>
            <w:top w:w="200" w:type="dxa"/>
          </w:tcMar>
          <w:vAlign w:val="center"/>
        </w:tcPr>
        <w:p>
          <w:pPr>
            <w:pStyle w:val="Normal497"/>
            <w:jc w:val="center"/>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8"/>
          </w:pPr>
        </w:p>
      </w:tc>
      <w:tc>
        <w:tcPr>
          <w:tcW w:w="4880" w:type="dxa"/>
          <w:tcMar>
            <w:top w:w="200" w:type="dxa"/>
          </w:tcMar>
          <w:vAlign w:val="center"/>
        </w:tcPr>
        <w:p>
          <w:pPr>
            <w:pStyle w:val="Normal498"/>
            <w:jc w:val="center"/>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9"/>
          </w:pPr>
        </w:p>
      </w:tc>
      <w:tc>
        <w:tcPr>
          <w:tcW w:w="4880" w:type="dxa"/>
          <w:tcMar>
            <w:top w:w="200" w:type="dxa"/>
          </w:tcMar>
          <w:vAlign w:val="center"/>
        </w:tcPr>
        <w:p>
          <w:pPr>
            <w:pStyle w:val="Normal499"/>
            <w:jc w:val="center"/>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0"/>
          </w:pPr>
        </w:p>
      </w:tc>
      <w:tc>
        <w:tcPr>
          <w:tcW w:w="4880" w:type="dxa"/>
          <w:tcMar>
            <w:top w:w="200" w:type="dxa"/>
          </w:tcMar>
          <w:vAlign w:val="center"/>
        </w:tcPr>
        <w:p>
          <w:pPr>
            <w:pStyle w:val="Normal500"/>
            <w:jc w:val="center"/>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Canada's exclusion of single male refugees could inflame Syrian conflict; If reports are correct, the trickle-down effects of Justin Trudeau's decision may forc....</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Comics from the edge: strips tell stories of Syrians' escape to Europe; Illustrations and animations depict torture and hardship endured by three men forced to ....</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Canada's exclusion of single male refugees may exacerbate Syrian conflict; If reports are correct, the trickle-down effects of Justin Trudeau's decision may for....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Soup for Syria: chefs are stirred into action over refugee crisis; A new cookbook contains soup recipes from Yotam Ottolenghi, Claudia Roden and Anthony Bourdai....</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David Cameron's limp action on refugees puts Britain outside the EU; As the prime minister opts out of European relocation schemes, UK once again sits on the si....</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The US must do more to help Syria. Step one: let more refugees resettle here; European nations are starting to step up, albeit reluctantly, to address the Syria....</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We don't know who is fighting, let alone winning, say Syrian refugees: Families flee fight in north between opposition forces: Battle with jihadists 'sees 700 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Ministers urged to let in 3,000 unaccompanied child refugees; MPs to vote on Lords amendment which would force the government to admit youngsters from war-torn ....</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Syrian refugees find a welcome and some familiar fragility in Mali Despite its poverty and security problems, Mali has provided a haven for some fleeing Syria '....</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Ministers urged to let in 3,000 unaccompanied child refugees; MPs to vote on Lords amendment which would force the government to admit youngsters from war-torn ....</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Syrian refugees find a welcome and some familiar fragility in Mali; Despite its poverty and security problems, Mali has provided a haven for some fleeing Syria'....</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Syrian refugee children reduced to selling on Beirut's streets to feed their families; With more than 90% of refugees in Lebanon short of food and facing cuts 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Australia resettles only a sixth of promised Syrian refugee intake; Nearly a year after Tony Abbott announced the additional humanitarian intake, only 2,000 hav....</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Refugee response shows that when voters speak loudly, politicians listen Where will it end, this unleashing of compassion towards people previously characterise....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Seven in 10 Australians think the government should do more to help refugees; Global survey by Amnesty International ranks Australia as fifth most welcoming pop....</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House passes bill adding barriers for Syrian and Iraqi refugees entering US; House of Representatives approves legislation making entry even more difficult for ....</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Seven in 10 Australians think the government should do more to help refugees; Global survey by Amnesty International ranks Australia as fifth most welcoming pop....</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'Money, now': people smugglers conduct brisk business in Hungary Syrian refugees attempting to reach Germany find willing opportunists in Röszke looking to prof....</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Trump and Bush duel in New Hampshire as Hillary Clinton emails released - as it happened; Trump calls Syrian refugees 'tactical ploy': 'If I win, they're going ....</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Trump and Bush duel in New Hampshire as Hillary Clinton emails released - as it happened; Trump calls Syrian refugees 'tactical ploy': 'If I win, they're going ....</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Syrian refugees in the UK: 'We will be good people. We will build this country' Four million people have left their wartorn homeland - the UK has offered shelte....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Isis wants Christians and Muslims to fight a war. Will Republicans take the bait?; The extremist group says we're waging a war against innocent Muslims. The Rep....</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House passes bill adding barriers for Syrian and Iraqi refugees entering US; House of Representatives approves legislation making entry even more difficult for ....</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Peter Dutton leaves open possibility of Australia taking more refugees Immigration minister says Middle East turmoil will 'be with us for many years' and he wil....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David Cameron visits Lebanese refugee camp Prime minister, speaking from UN camp close to Syrian border, says £1bn in British aid discourages refugees risking l....</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Syrian refugees find a welcome and some familiar fragility in Mali; Despite its poverty and security problems, Mali has provided a haven for some fleeing Syria'....</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Patrick Ness: 'You're 10, a refugee in a foreign country. What the hell do you do?'; The award-winning young adult novelist on how he helped to raise $1m for th....</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How can companies integrate sustainable development goals?; The UN's sustainable development agenda for the next 15 years can be used as a model for businesses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George Christensen tries to put pressure on Labor over Syrian refugee settlement; Government confirms LNP backbencher has been given an assurance that no refuge....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Patrick Ness: 'You're 10, a refugee in a foreign country. What the hell do you do?'; The award-winning young adult novelist on how he helped to raise $1m for th....</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Refugee crisis: What does the EU's deal with Turkey mean? Agreement means all those arriving in Greece from Sunday can expect to be returned to Turkey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EU deal with Turkey to send migrants and refugees back - Q&amp;A; Agreement means all those arriving in Greece from Sunday can expect to be returned to Turkey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Refugee crisis: What does the EU's deal with Turkey mean?; Agreement means all those arriving in Greece from Sunday can expect to be returned to Turkey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How art is helping Syrian refugees keep their culture alive As Syria 's cultural heritage continues to be ravaged by conflict, exiled artists in the Zaatari ref....</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How art is helping Syrian refugees keep their culture alive As Syria 's cultural heritage continues to be ravaged by conflict, exiled artists in the Zaatari ref....</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Jeb Bush says he would support Donald Trump over Hillary Clinton; Former Florida governor believes 'anybody is better than Hillary Clinton'The more voters hear ....</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Anti-Islam group publishes addresses of Muslims and 'Muslim sympathisers'; Bureau of American Islamic Relations, which staged armed protest outside a Texas Isla....</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One million migrants and refugees have reached Europe this year - IOM International Organisation for Migration announces latest figures, with Greek island of Le....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Tens of thousands of Syrian refugees remain stranded at Turkish border Convoys of aid supplies and ambulances entered the country from Turkey reinforcing the im....</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Anti-Islam group publishes addresses of Muslims and 'Muslim sympathisers'; Bureau of American Islamic Relations, which staged armed protest outside a Texas Isla....</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'Airbnb for refugees' group overwhelmed by offers of help Refugees Welcome, which matchmakes citizens willing to share their homes with displaced people, also 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Tens of thousands of Syrian refugees remain stranded at Turkish border Convoys of aid supplies and ambulances entered the country from Turkey reinforcing the im....</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Isis wants Christians and Muslims to fight a war. Will Republicans take the bait? The extremist group says we're waging a war against innocent Muslims. The Repu....</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Isis wants Christians and Muslims to fight a war. Will Republicans take the bait?; The extremist group says we're waging a war against innocent Muslims. The Rep....</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Over a million migrants and refugees have reached Europe this year, says IOM; International Organisation for Migration announces latest figures, with Greek isla....</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'People want to help': Scottish town prepares to host Syrian refugees; Rothesay on the isle of Bute may seem an unlikely destination for those fleeing war, but ....</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Islamic state: Allies in region: All oppose Isis, but are using crisis to pursue rival agendas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Over a million migrants and refugees have reached Europe this year, says IOM International Organisation for Migration announces latest figures, with Greek islan....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How many US immigrants come from Trump's seven banned countries?; Executive orders have suspended admission of refugees from Syria and all entries from Iraq, Ir....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Letter: A truly civilised Britain would open its borders to Syrians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Why didn't Trudeau stand up to Trump on travel ban? It's the economy, stupid Some might have longed for Justin Trudeau to stake out the moral high ground at Mon....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Biden hits Trump's 'mindless' take on intelligence agencies Toyota offers polite reply to Trump; Facebook quiet over brutal live video; conservative states cons....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Where Theresa May's stance on refugees takes us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Corrections and clarifications; Leigh Day | Short money | Flerovium</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George Christensen tries to put pressure on Labor over Syrian refugee settlement; Government confirms LNP backbencher has been given an assurance that no refuge....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Britain should resettle 3,000 refugee children, MPs say; International development committee says more must be done to prevent children falling victim to child ....</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Front: In the border towns, a brisk business in Syrian brides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In the border towns, a brisk business in Syrian brides: Constanze Letsch Reyhanli: Fears of abuse as Turks snap up Syrian wives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Nato commander: Isis 'spreading like cancer' among refugees Philip Breedlove says refugees are 'masking the movement' of terrorists, but human rights groups dis....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George Christensen tries to put pressure on Labor over Syrian refugee settlement Government confirms LNP backbencher has been given an assurance that no refugee....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Front: In the border towns, a brisk business in Syrian brides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A fair deal for refugees and British citizens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We need a reality check on refugee numbers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We need a reality check on refugee numbers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Nato commander: Isis 'spreading like cancer' among refugees Philip Breedlove says refugees are 'masking the movement' of terrorists, but human rights groups dis....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Nato commander: Isis 'spreading like cancer' among refugees; Philip Breedlove says refugees are 'masking the movement' of terrorists, but human rights groups di....</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Nato commander: Isis 'spreading like cancer' among refugees; Philip Breedlove says refugees are 'masking the movement' of terrorists, but human rights groups di....</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EU leaders set for tense talks over refugee deal with Turkey Leaders meet in Brussels to agree details of plan to stop refugees and migrants coming to Europe bu....</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Nato commander: Isis 'spreading like cancer' among refugees; Philip Breedlove says refugees are 'masking the movement' of terrorists, but human rights groups di....</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Britain should resettle 3,000 refugee children, MPs say International development committee says more must be done to prevent children falling victim to child l....</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EU leaders set for tense talks over refugee deal with Turkey Leaders meet in Brussels to agree details of plan to stop refugees and migrants coming to Europe bu....</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Britain should resettle 3,000 refugee children, MPs say; International development committee says more must be done to prevent children falling victim to child ....</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Isis wants Christians and Muslims to fight a war. Will Republicans take the bait?; The extremist group says we're waging a war against innocent Muslims. The Rep....</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Refugees confounded by Merkel's decision to close German borders At Vienna's central station stranded refugees say constant changes in border policy is cruel ga....</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Labour tells Theresa May to 'be British, be bold' in refugee crisis Shadow home secretary Yvette Cooper says plan to take in 20,000 from Syrian camps over next ....</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Refugee crisis briefing: EU quotas, Australia joins Syria strikes, France rejects 'Christians only' calls Australia to take an extra 12,000 refugees from Syria ....</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How Facebook flouts Holocaust denial laws except where it fears being sued Leaked guidelines for moderators also reveal refugees are not protected by hate speec....</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Iraq and Syria crises force UN to appeal for record funds Conflict in Central African Republic and South Sudan also stretching humanitarian efforts, as UN warns....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Iraq and Syria crises force UN to appeal for record funds Conflict in Central African Republic and South Sudan also stretching humanitarian efforts, as UN warns....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On This Day: All oppose Isis, but are using crisis to pursue rival agendas: Allies in region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David Simmonds: who's going to pay to help child refugees?; The chair of the LGA's asylum, refugee and migration task group says councils need more funding if 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Comment: The aid corporations: Behind slick campaigns, cash-swollen charities are deserting refugees in the most dangerous areas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Comment: The aid corporations: Behind slick campaigns, cash-swollen charities are deserting refugees in the most dangerous areas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Iraqi Kurdistan inundated as refugees flee fighting in Anbar province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Share your memories of the day you became a naturalized citizen of the US; In the last decade more than 6.6 million people have become naturalized citizens of 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Refugees in Middle East 'need jobs and schooling' to ease migration crisis UK's international development secretary Justine Greening pushes for plan to persuade....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UK community refugee scheme has resettled only two Syrian families Canadian-style scheme run by Open Society Foundations says volunteers' offers of support have....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'Gandhi lookalike': Kal Penn posts scripts highlighting Hollywood racial stereotyping; Indian-American actor shares pictures on Twitter of 'awful' scripts askin....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Refugees in Middle East 'need jobs and schooling' to ease migration crisis UK's international development secretary Justine Greening pushes for plan to persuade....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Justine Greening calls for Middle East jobs to ease migration crisis; International development secretary pushes for plan to persuade refugees to stay nearer ho....</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Trump policy changes would leave lives of millions in balance, agencies warn Executive orders that would hit funding of UN organisations and US refugee resettle....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Why Syrian refugee passport found at Paris attack scene must be treated with caution There are good reasons to wait for the full facts instead of jumping to the....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Why Syrian refugee passport found at Paris attack scene must be treated with caution There are good reasons to wait for the full facts instead of jumping to the....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Why Syrian refugee passport found at Paris attack scene must be treated with caution There are good reasons to wait for the full facts instead of jumping to the....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Why Syrian refugee passport found at Paris attack scene must be treated with caution; There are good reasons to wait for the full facts instead of jumping to th....</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So Aylan Kurdi's picture did make a difference to the refugee debate National newspapers pick up the arguments the day after the images were published of the li....</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Thousands in UK pledge to help resettle refugees; Citizens UK and Avaaz campaign opens way for public to urge local councils to offer sanctuary to Syrians under....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Less of the elderly hillwalkers please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Edinburgh international book festival reveals 'bold, creative' lineup Jonathan Safran Foer, Judith Kerr and Gordon Brown are among the scheduled appearances, wh....</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'I thought the boat was my only chance'; Ali Sandeed, a Syrian-Palestinian refugee living in Lebanon, describes the misery and despair that drives so many migra....</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Field post: 'We live in the same world but we have such different lives' Helen Tirebuck, out in Iraq with Mercy Corps, talks about visiting places most people n....</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Sending more troops to Iraq 'pointless' without more aid, says Tim Costello World Vision head says humanitarian spending is needed to stop radicalisation of Syr....</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The Guardian view on the EU refugee deal: Greece has Europe's reputation in its hands Deporting migrants could be a human rights catastrophe. Officials must tre....</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A tale of two press releases: what's behind the Guardian and Mail's contrasting refugee stories? It's not unusual for the Guardian and Mail to report stories di....</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EU seeks to buy Turkish help with migrants at controversial summit Germany driving bid to get Ankara to block way to Greece in return for (EURO)3bn in aid, with....</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EU seeks to buy Turkish help with migrants at controversial summit Germany driving bid to get Ankara to block way to Greece in return for (EURO)3bn in aid, with....</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A prohibition of refugees won't prevent terror attacks - but gun control might If there is anything more irrational in this world than violent religious extremi....</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A prohibition of refugees won't prevent terror attacks - but gun control might If there is anything more irrational in this world than violent religious extremi....</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Don't believe the press - Britain is far from a refugee magnet Reactions to a Sudanese man who walked almost the length of the Channel tunnel show that to have ....</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Corrections and clarifications Al-Aqsa mosque and Dome of the Rock | NAO report on academy trusts | Vestas wind turbine factory</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World leaders accused of shameful failure over refugee crisis; Scathing Amnesty report says leaders guilty of neglect as millions face misery in 'worst refugee ....</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What impact do shocking and dramatic photos have on you?; On the frontpage of many papers today is a picture of a boat carrying migrants capsizing in the Medite....</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These Syrian children are proof that we can provide education in the midst of conflict</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Leading Article: Drops in the ocean: Syria 's refugee crisis</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Now we can see the 'Calais crisis' for what it was - a media-made myth Manufactured migrant story that vanished when the real story came along...</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Leading Article: Syria 's refugee crisis: Drops in the ocean</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Canada election 2015: Tories seek out 'Australian rottweiler' Lynton Crosby The election adviser sometimes compared to Bush's Karl Rove is credited with steerin....</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US travel ban: May is ahead of Trump in undermining refugee protection system PM has refused to criticise the underlying policy behind the ban - and a 2015 spee....</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Trump eases into presidency with two actions but major work starts Monday President signed executive order to 'ease burden' of Obamacare and agencies were under....</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Myefo: key points at a glance Budget deficit blows out by $26bn over next four years and GDP forecasts downgraded, with health and welfare cuts expected to fill....</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Secret aid worker: Greece has exposed the aid community's failures; The usual excuses don't work in an EU country. With funding, infrastructure, and a stable go....</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EU strikes deal with Turkey to send back refugees Refugees arriving in Greece from Sunday to be sent back across Aegean in deal that 're-energises' talks on Tur....</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Refugee crisis: UK will resettle 20,000 Syrian refugees over five years - as it happened France and Germany to take 55,000 extra refugees under quotas10,000 mor....</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Why it's wrong to demand that Muslims condemn Isis And why it's also wrong to refer to 'Muslims' as if they are a single entity</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New Zealand's offer to resettle 150 offshore refugees a year never taken up Refugees on Nauru plead with the NZ prime minister, John Key, to be resettled but it....</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First boats returning migrants and refugees from Greece arrive in Turkey; Two boats carrying 131 people from Lesbos and a third carrying 66 from Chios arrive at....</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EU to set out proposals for overhaul of European asylum rules European commission will publish paper suggesting changes after migration crisis left current Dubl....</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EU to set out proposals for overhaul of European asylum rules European commission will publish paper suggesting changes after migration crisis left current Dubl....</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EU to set out proposals for overhaul of European asylum rules European commission will publish paper suggesting changes after migration crisis left current Dubl....</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Canada seeks UN security council seat in effort to re-establish ties, Trudeau says Ban Ki-moon 'enthusiastically' welcomed prime minister's decision to recommit....</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Net migration to Britain hits new high of 336,000; The 82,000 rise in overall net migration was fuelled by increase of 62,000 in immigration to 636,000 and a fa....</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Canada seeks UN security council seat in effort to re-establish ties, Trudeau says Ban Ki-Moon 'enthusiastically' welcomed prime minister's decision to recommit....</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First boats returning migrants and refugees from Greece arrive in Turkey; Two boats carrying 131 people from Lesbos and a third carrying 66 from Chios arrive at....</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New Zealand's offer to resettle 150 offshore refugees a year never taken up Refugees on Nauru plead with the NZ prime minister, John Key, to be resettled but it....</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What lies ahead for the more than 100 refugees at RAF Akrotiri ? Refugees, believed to be from Syria , arrived at British base in Cyprus on four overloaded boat....</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Net migration to Britain hits new high of 336,000 The 82,000 rise in overall net migration was fuelled by increase of 62,000 in immigration to 636,000 and a fal....</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New Zealand's offer to take 150 offshore refugees a year never taken up Refugees on Nauru plead with the NZ prime minister, John Key, to be resettled but its im....</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Radio 4 drama sheds light on life at Zaatari, Jordan 's largest refugee camp BBC series documents choices and dilemmas confronting middle-class Syrian family as....</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Radio 4 drama sheds light on life at Zaatari, Jordan's largest refugee camp; BBC series documents choices and dilemmas confronting middle-class Syrian family as....</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Why it's wrong to demand that Muslims condemn Isis And why it's also wrong to refer to 'Muslims' as if they are a single entity</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Syrian refugee children work Beirut streets to support families With their parents unable to find work, boys tough it out in the Lebanese capital at night to se....</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What lies ahead for the more than 100 refugees at RAF Akrotiri ? Refugees, believed to be from Syria , arrived at British base in Cyprus on four overloaded boat....</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Syrian refugee children work Beirut streets to support families With their parents unable to find work, boys tough it out in the Lebanese capital at night to se....</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Ministers press Tony Abbott for increase in refugee intake over Syria crisis Josh Frydenberg suggests one-off resettlement in Australia in response to humanitar....</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Syria safe zones will not end need for asylum in west, UN refugee head warns Antonio Guterres says French -led push for secure areas within Syria will be diffic....</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What happened to the 12 Syrian refugees rescued by the pope? When Pope Francis saved a dozen refugees from a Lesbos detention centre and took them to Rome it wa....</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Concern over burgeoning trade in fake and stolen Syrian passports Preferential treatment Syrians receive in Germany and Sweden has turned their passports into d....</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What happened to the 12 Syrian refugees rescued by the pope? When Pope Francis saved a dozen refugees from a Lesbos detention centre and took them to Rome it wa....</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Refugee crisis: EU summit amid resentment over quota deal - as it happened First of 20,000 Syrian refugees arrive in the UKDeal to share 120,000 refugees despit....</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What happened to the 12 Syrian refugees rescued by the pope?; When Pope Francis saved a dozen refugees from a Lesbos detention centre and took them to Rome it w....</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Ministers press Tony Abbott for increase in refugee intake over Syria crisis Josh Frydenberg suggests one-off resettlement in Australia in response to humanitar....</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Letter: Let us find room for Syria 's refugees</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How could John Berger have missed the working class in Stoke Newington? John Berger's roots | Cornish kindness | Milo Yiannopoulos | Letters page echo chamber |....</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The UK universities offering a lifeline to Syrian academics Most Syrian refugees fight for sanctuary at Europe's borders - but Reem Doukmak found it on Google .....</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The UK universities offering a lifeline to Syrian academics Most Syrian refugees fight for sanctuary at Europe's borders - but Reem Doukmak found it on Google .....</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Water supplies in Syria deteriorating fast due to conflict, experts warn Lack of access to safe water in the war-torn country is driving migration and disease a....</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Living in Canada: share your photos and experiences While there seems to be plenty to admire about Canada from afar, we'd like to hear about what life in the co....</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The Syria motion on airstrikes: full text The motion to be submitted by David Cameron on Wednesday before the House of Commons</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Indigenous Canadians complain of neglect as government helps refugees As the country pledges to take in more Syrians, many of its First Nations communities stil....</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Syria's plight puts the world to shame - leaders must unite to find a solution; After five years of war, Syria's infrastructure is destroyed and its people star....</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Save the Children hails UK's 'significant move' on child refugees Acknowledgement of responsibilities under Dublin Convention could clear way for thousands to e....</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Canada's indigenous people seek help in suicide crisis amid tension over refugees As country pledges to take in more refugees, many of its First Nations communi....</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Canada's indigenous people seek help in suicide crisis amid tension over refugees As country pledges to take in more refugees, many of its First Nations communi....</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Australian cities express confidence in screening of Syrian and Iraqi refugees Mayors of NSW regional centres chosen to resettle some of the extra 12,000 refuge....</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Jeb Bush says he would support Donald Trump over Hillary Clinton; Former Florida governor believes 'anybody is better than Hillary Clinton'Fellow Republican can....</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Student experience category: award winner and runners up; A series of seminars at Essex University provided a space for students to debate a range of issues - f....</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Syrian donor conference: more than $10bn raised, says Cameron - live updates; Cameron: London donor conference raises more than $10bnPM pledges to double aid to....</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Indigenous Canadians complain of neglect as government helps refugees As the country pledges to take in more Syrians, many of its First Nations communities stil....</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A tale of two press releases: what's behind the Guardian and Mail's contrasting refugee stories? It's not unusual for the Guardian and Mail to report stories di....</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Islamic State can't win in Brussels - we are fighting hate with love; People are afraid here, that is normal. But the way to show that the jihadis are wrong is ....</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Canadian pictured as Paris terrorist in suspected Gamergate smear Veerender Jubbal captioned 'one of the terrorists' in Spanish newspaper after manipulated phot....</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Student experience category: award winner and runners up A series of seminars at Essex University provided a space for students to debate a range of issues - fr....</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Mr Gay Syria: 'A beauty contest in this crisis? It's a way of surviving' Gay Syrians have suffered horrific persecution under Isis. But a new documentary by Tur....</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The Syria motion on airstrikes: full text The motion to be submitted by David Cameron on Wednesday before the House of Commons</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Massive Attack review - hits and misses in high-stakes experiment O2 Academy Brixton, LondonA visual backdrop that flashes refugee statistics as well as prosaic....</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Low wages, unsafe conditions and harassment: fashion must do more to protect female workers In the spirit of International Women's Day, leading brands should vo....</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Syria 's plight puts the world to shame - leaders must unite to find a solution After five years of war, Syria 's infrastructure is destroyed and its people sta....</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Save the Children hails UK's 'significant move' on child refugees Acknowledgement of responsibilities under Dublin Convention could clear way for thousands to e....</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Syrian donor conference: more than $10bn raised, says Cameron - as it happened Cameron: London donor conference raises more than $10bnTurkish PM: Assad guilty o....</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The Syria motion on airstrikes: full text; The motion to be submitted by David Cameron on Wednesday before the House of Commons</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How are you supporting people caught up in the migration crisis? Ordinary people, without humanitarian aid training, are helping those caught up in the migratio....</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GoPro video footage can now be broadcast using Twitter 's Periscope app The live-streaming app announced it is now integrated with the wearable cameras, meaning....</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Net migration to Britain hits new high of 336,000 The 82,000 rise in overall net migration was fuelled by increase of 62,000 in immigration to 636,000 and a fal....</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Yvette Cooper's refugees quota would require 10-fold rise in UK intake Labour leadership candidate's call to accept 10,000 refugees each year could only happen ....</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Trump's first day ends with inaugural balls and executive orders President directs government agencies to 'ease burden' of Obamacare, but many of Trump's first ....</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Jeb Bush says he would support Donald Trump over Hillary Clinton; Former Florida governor believes 'anybody is better than Hillary Clinton'Fellow Republican can....</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When asylum seekers sew up their mouths, Europe must start talking Closing borders, like Macedonia has, is an arbitrary way of dealing with the refugee crisis. ....</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British military intervention in Syria will solve nothing Something must be done about the suffering in Syria , but before contemplating military action we need....</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What lies ahead for the more than 100 refugees at RAF Akrotiri ? Refugees, believed to be from Syria , arrived at British base in Cyprus on four overloaded boat....</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What lies ahead for the more than 100 refugees at RAF Akrotiri?; Refugees, believed to be from Syria, arrived at British base in Cyprus on four overloaded boats....</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Tory conference diary: Thatcher , Corbyn and the centre ground David Cameron uses 'common ground', George Osborne uses 'centre ground' - what's the difference?</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Jeb Bush says he would support Donald Trump over Hillary Clinton Former Florida governor believes 'anybody is better than Hillary Clinton 'Fellow Republican can....</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Education without borders: teaching Syria's lost generation; Companies like Pearson are stepping in to fund solutions for the Syrian refugee education crisis. S....</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UK's best-loved authors launch book sale fundraiser for Syria Hilary Mantel, Salman Rushdie and David Nicholls among writers donating sales from £1m worth of be....</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Jeb Bush says he would support Donald Trump over Hillary Clinton Former Florida governor believes 'anybody is better than Hillary Clinton 'Fellow Republican can....</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Australian cities express confidence in screening of Syrian and Iraqi refugees Mayors of NSW regional centres chosen to resettle some of the extra 12,000 refuge....</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David Cameron : EU countries must do more to fund refugee camps British PM, on visit to camps in Lebanon and Jordan , says other countries should 'step up to th....</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British military intervention in Syria will solve nothing Something must be done about the suffering in Syria , but before contemplating military action we need....</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EU sidestep on migrants will do nothing to curb Mediterranean death toll Four countries at Europe's frontier will continue to bear brunt of crisis; refugees yet....</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Students Speak - why do humanitarian crises receive varying levels of support? Why do some emergencies get stronger support than others - and can funds be alloc....</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Australia to accept an extra 12,000 Syrian refugees and will join US -led airstrikes Number in addition to Australia's existing 13,750 humanitarian intakeAir ca....</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Sweet sorrow as star-crossed lovers in Syria and Jordan connect via Skype A Romeo and Juliet performed simultaneously in Amman and Homs uses technology to reuni....</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Australia to accept an extra 12,000 Syrian refugees and will join US -led airstrikes Number in addition to Australia's existing 13,750 humanitarian intakeAir ca....</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Why I love... comedian and actor Hasan Minhaj Talking about love, racism, Islamophobia and everything in between, he bounces from cynical to idealistic. It's a ....</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Resettling Syrians, aid and visa changes on table at EU-Turkey migration summit; Draft of summit conclusions says EU ready to double aid to (EURO)6bn, as leader....</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The UK universities offering a lifeline to Syrian academics Most Syrian refugees fight for sanctuary at Europe's borders - but Reem Doukmak found it on Google .....</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Resettling Syrians, aid and visa changes on table at EU- Turkey migration summit Draft of summit conclusions says EU ready to double aid to (EURO)6bn, as leader....</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Corrections and clarifications Syrian refugees | Sad cypress | Antonym corner</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Reply: Letter: Let us find room for Syria's refugees</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The UK universities offering a lifeline to Syrian academics Most Syrian refugees fight for sanctuary at Europe's borders - but Reem Doukmak found it on Google .....</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Republican sling insults after Kasich-Cruz alliance to stop Trump - campaign live Ted Cruz and John Kasich band together with a new plan to fight Donald Trump, ....</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Istanbul blast: time for Erdogan to face up to Islamic State menace; Awkward questions will now be asked about whether focus on Kurdish threat is misdirected an....</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Donald Trump vows to veto any new gun regulations Trump asserted that government has failed to enforce 'tremendous' amount of gun laws and stood by claim that U....</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This Turkish deal is illegal and betrays Europe's values The refugee crisis won't be solved by the EU signing a pact with an increasingly authoritarian regime</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Sherlock's Martin Freeman : I won't push my politics on Facebook or Twitter Leftwing star, who appeared in a Labour ad this year, says he is too 'gobby' for soc....</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Riot police called over anti-refugee protest in Belfast Hardline loyalists picket city hall over agreement to take in 51 Syrians, as anti-racist groups mass wit....</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This Turkish deal is illegal and betrays Europe's values The refugee crisis won't be solved by the EU signing a pact with an increasingly authoritarian regime</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Ever-heightening tension with Putin puts Turkey in a corner Syrian Kurdish party opening a Moscow office marks new nadir in relations, and could lead to Turkish....</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Two men who walked through Channel tunnel to UK charged Iranian men who completed 31-mile walk from Calais were picked up in Folkestone in Kent on Saturday afte....</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TV satirist John Oliver responds to Paris attacks with 'a moment of premium cable profanity' The host of HBO 's Last Week Tonight has delivered an expletive-fil....</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Two men who walked through Channel tunnel to UK charged Iranian men who completed 31-mile walk from Calais were picked up in Folkestone in Kent on Saturday afte....</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TV satirist John Oliver responds to Paris attacks with 'a moment of premium cable profanity' The host of HBO 's Last Week Tonight has delivered an expletive-fil....</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Istanbul blast: time for Erdogan to face up to Islamic State menace; Awkward questions will now be asked about whether focus on Kurdish threat is misdirected an....</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Patrick Ness's refugee appeal tops £500,000 Philip Pullman, Marian Keyes and Anthony Horowitz are the latest authors to join the fundraising drive as 5,000 dono....</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Two men who walked through Channel tunnel to UK charged Iranian men who completed 31-mile walk from Calais were picked up in Folkestone in Kent on Saturday afte....</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Two men who walked through Channel tunnel to UK charged Iranian men who completed 31-mile walk from Calais were picked up in Folkestone in Kent on Saturday afte....</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Donald Trump vows to veto any new gun regulations Trump asserted that government has failed to enforce 'tremendous' amount of gun laws and stood by claim that U....</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Cameron limits UK's Syrian refugee intake 'to discourage risky journeys' Prime minister also rejects obligatory EU quota as aid groups criticise his response to....</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London's conflict cafe serves up Syria on a plate Pop-up restaurant is part of Talking Peace festival, which attempts to engage people in issues of peace and co....</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Calais migrants' stories speak to a wider truth Behind all the talk of 'hoards' and 'floods' we are in danger of shutting our hearts to the desperation of refug....</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Food aid cuts 'making refugees targets for Isis recruitment' World Food Programme director says some Middle East refugees get just $13 a month for food</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Calais migrants' stories speak to a wider truth Behind all the talk of 'hoards' and 'floods' we are in danger of shutting our hearts to the desperation of refug....</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Yvette Cooper : UK should take in 10,000 Middle East refugees Labour leadership contender says it is immoral and cowardly for Britain to turn its back on those ....</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David Tayler obituary</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Pensioner presents every MP with collection of refugee stories Campaigner Michaela Fryson has given 650 copies of the anthology A Country of Refuge to UK politi....</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Wanted: children's books to counteract post-Brexit racism With racist incidents up 500% since the country voted to leave the EU we need children's books that en....</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Reply: Letter: Wrongful prosecutions add to refugee woe</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Letter: Wrongful prosecutions add to refugee woe</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Martin O'Malley campaign event in snowy Iowa draws just one person All other presidential candidates cancelled events on Monday but the former Maryland governor....</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Brandon Saad: my family's struggle in Syria has been an eye-opener The Columbus Blue Jackets forward has been helping his Syrian relatives adjust to life in the....</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Treasury set for tense talks with ministers over proposed £20bn savings; George Osborne faces a tough task persuading cabinet leaders to devise detailed plans f....</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Brandon Saad: my family's struggle in Syria has been an eye-opener The Columbus Blue Jackets forward has been helping his Syrian relatives adjust to life in the....</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 Britain has accepted you': what it's like to be a resettled Syrian refugee The Batous family describe their warm welcome after they were moved from Turkey to ....</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Martin O'Malley campaign event in snowy Iowa draws just one person All other presidential candidates cancelled events on Monday but the former Maryland governor....</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Treasury set for tense talks with ministers over proposed £20bn savings; George Osborne faces a tough task persuading cabinet leaders to devise detailed plans f....</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Treasury set for tense talks with ministers over proposed £20bn savings; George Osborne faces a tough task persuading cabinet leaders to devise detailed plans f....</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Germany ready to give Greece financial aid to tackle refugee crisis Berlin acknowledges Greek economy too weak to cope with influx and is willing to give suppor....</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Germany may offer Greece financial aid to tackle refugee crisis Berlin acknowledges Greek economy too weak to cope with influx and is willing to give support in....</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Germany ready to give Greece financial aid to tackle refugee crisis Berlin acknowledges Greek economy too weak to cope with influx and is willing to give suppor....</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George Carey has got the refugee crisis completely wrong As a newspaper columnist, the former archbishop of Canterbury is able to get his voice heard, but his s....</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1"/>
            <w:spacing w:before="60" w:after="200"/>
            <w:jc w:val="center"/>
          </w:pPr>
          <w:r>
            <w:rPr>
              <w:rFonts w:ascii="arial" w:eastAsia="arial" w:hAnsi="arial" w:cs="arial"/>
              <w:sz w:val="20"/>
            </w:rPr>
            <w:t>Germany ready to give Greece financial aid to tackle refugee crisis Berlin acknowledges Greek economy too weak to cope with influx and is willing to give suppor....</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2"/>
            <w:spacing w:before="60" w:after="200"/>
            <w:jc w:val="center"/>
          </w:pPr>
          <w:r>
            <w:rPr>
              <w:rFonts w:ascii="arial" w:eastAsia="arial" w:hAnsi="arial" w:cs="arial"/>
              <w:sz w:val="20"/>
            </w:rPr>
            <w:t>Germany ready to give Greece financial aid to tackle refugee crisis Berlin acknowledges Greek economy too weak to cope with influx and is willing to give suppor....</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3"/>
            <w:spacing w:before="60" w:after="200"/>
            <w:jc w:val="center"/>
          </w:pPr>
          <w:r>
            <w:rPr>
              <w:rFonts w:ascii="arial" w:eastAsia="arial" w:hAnsi="arial" w:cs="arial"/>
              <w:sz w:val="20"/>
            </w:rPr>
            <w:t>Germany ready to give Greece financial aid to tackle refugee crisis; Berlin acknowledges Greek economy too weak to cope with influx and is willing to give suppo....</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4"/>
            <w:spacing w:before="60" w:after="200"/>
            <w:jc w:val="center"/>
          </w:pPr>
          <w:r>
            <w:rPr>
              <w:rFonts w:ascii="arial" w:eastAsia="arial" w:hAnsi="arial" w:cs="arial"/>
              <w:sz w:val="20"/>
            </w:rPr>
            <w:t>John Oliver gets Days of Our Lives actors to pay tribute to Syrian refugee The Last Week Tonight host brought actors from the daytime soap together as a gesture....</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5"/>
            <w:spacing w:before="60" w:after="200"/>
            <w:jc w:val="center"/>
          </w:pPr>
          <w:r>
            <w:rPr>
              <w:rFonts w:ascii="arial" w:eastAsia="arial" w:hAnsi="arial" w:cs="arial"/>
              <w:sz w:val="20"/>
            </w:rPr>
            <w:t>Julia Gillard attacks 'cheap statements' of US Republicans in Clinton video Former prime minister backs the Democrat candidate and warns against her rivals' 'ch....</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6"/>
            <w:spacing w:before="60" w:after="200"/>
            <w:jc w:val="center"/>
          </w:pPr>
          <w:r>
            <w:rPr>
              <w:rFonts w:ascii="arial" w:eastAsia="arial" w:hAnsi="arial" w:cs="arial"/>
              <w:sz w:val="20"/>
            </w:rPr>
            <w:t>Hillary Clinton rereleases Julia Gillard video backing presidential campaign Former prime minister's video backs Clinton and warns against her Republican rivals....</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7"/>
            <w:spacing w:before="60" w:after="200"/>
            <w:jc w:val="center"/>
          </w:pPr>
          <w:r>
            <w:rPr>
              <w:rFonts w:ascii="arial" w:eastAsia="arial" w:hAnsi="arial" w:cs="arial"/>
              <w:sz w:val="20"/>
            </w:rPr>
            <w:t>Angela Merkel to launch EU aid programme for Syrians on Turkey visit German chancellor will attend photocall with Ahmet Davutoglu at refugee camp in Gaziantep a....</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8"/>
            <w:spacing w:before="60" w:after="200"/>
            <w:jc w:val="center"/>
          </w:pPr>
          <w:r>
            <w:rPr>
              <w:rFonts w:ascii="arial" w:eastAsia="arial" w:hAnsi="arial" w:cs="arial"/>
              <w:sz w:val="20"/>
            </w:rPr>
            <w:t>Turkey 's rising tension with Russia over Kurds puts Erdogan in a corner Syrian Kurdish party opening a Moscow office marks new nadir in relations, and could le....</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9"/>
            <w:spacing w:before="60" w:after="200"/>
            <w:jc w:val="center"/>
          </w:pPr>
          <w:r>
            <w:rPr>
              <w:rFonts w:ascii="arial" w:eastAsia="arial" w:hAnsi="arial" w:cs="arial"/>
              <w:sz w:val="20"/>
            </w:rPr>
            <w:t>Syrians want to go home and rebuild their country. I intend to help them On Thursday, I'll outline a strategy encompassing schools, jobs and aid. But the most c....</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0"/>
            <w:spacing w:before="60" w:after="200"/>
            <w:jc w:val="center"/>
          </w:pPr>
          <w:r>
            <w:rPr>
              <w:rFonts w:ascii="arial" w:eastAsia="arial" w:hAnsi="arial" w:cs="arial"/>
              <w:sz w:val="20"/>
            </w:rPr>
            <w:t>Angela Merkel to launch EU aid programme for Syrians on Turkey visit German chancellor to visit camp and child protection centre with Ahmet Davutoglu amid conce....</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1"/>
            <w:spacing w:before="60" w:after="200"/>
            <w:jc w:val="center"/>
          </w:pPr>
          <w:r>
            <w:rPr>
              <w:rFonts w:ascii="arial" w:eastAsia="arial" w:hAnsi="arial" w:cs="arial"/>
              <w:sz w:val="20"/>
            </w:rPr>
            <w:t>The situation in Syria is only going to get worse... and here's why There's no political solution to the conflict in sight, but that's just one of the many reas....</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2"/>
            <w:spacing w:before="60" w:after="200"/>
            <w:jc w:val="center"/>
          </w:pPr>
          <w:r>
            <w:rPr>
              <w:rFonts w:ascii="arial" w:eastAsia="arial" w:hAnsi="arial" w:cs="arial"/>
              <w:sz w:val="20"/>
            </w:rPr>
            <w:t>Julia Gillard attacks 'cheap statements' of US Republicans in Clinton video Former prime minister backs the Democrat candidate and warns against her rivals' 'ch....</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3"/>
            <w:spacing w:before="60" w:after="200"/>
            <w:jc w:val="center"/>
          </w:pPr>
          <w:r>
            <w:rPr>
              <w:rFonts w:ascii="arial" w:eastAsia="arial" w:hAnsi="arial" w:cs="arial"/>
              <w:sz w:val="20"/>
            </w:rPr>
            <w:t>Obama says US is 'born of immigrants' in speech at citizenship ceremony The president spoke Tuesday as 31 people from 25 different countries were sworn in as Am....</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4"/>
            <w:spacing w:before="60" w:after="200"/>
            <w:jc w:val="center"/>
          </w:pPr>
          <w:r>
            <w:rPr>
              <w:rFonts w:ascii="arial" w:eastAsia="arial" w:hAnsi="arial" w:cs="arial"/>
              <w:sz w:val="20"/>
            </w:rPr>
            <w:t>Angela Merkel to launch EU aid programme for Syrians on Turkey visit German chancellor to visit camp and child protection centre with Ahmet Davutoglu amid conce....</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5"/>
            <w:spacing w:before="60" w:after="200"/>
            <w:jc w:val="center"/>
          </w:pPr>
          <w:r>
            <w:rPr>
              <w:rFonts w:ascii="arial" w:eastAsia="arial" w:hAnsi="arial" w:cs="arial"/>
              <w:sz w:val="20"/>
            </w:rPr>
            <w:t>Hillary Clinton releases Julia Gillard video backing presidential campaign Former prime minister's video backs Clinton and warns against her Republican rivals' ....</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6"/>
            <w:spacing w:before="60" w:after="200"/>
            <w:jc w:val="center"/>
          </w:pPr>
          <w:r>
            <w:rPr>
              <w:rFonts w:ascii="arial" w:eastAsia="arial" w:hAnsi="arial" w:cs="arial"/>
              <w:sz w:val="20"/>
            </w:rPr>
            <w:t>Guardian/Observer refugee appeal close to hitting £600,000 mark Appeal takes £57,500 in 24 hours - a record· Click here to donate to our appeal</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7"/>
            <w:spacing w:before="60" w:after="200"/>
            <w:jc w:val="center"/>
          </w:pPr>
          <w:r>
            <w:rPr>
              <w:rFonts w:ascii="arial" w:eastAsia="arial" w:hAnsi="arial" w:cs="arial"/>
              <w:sz w:val="20"/>
            </w:rPr>
            <w:t>Guardian/Observer refugee appeal hits £600,000 mark Appeal takes £57,500 in 24 hours - a record· Click here to donate to our appeal</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8"/>
            <w:spacing w:before="60" w:after="200"/>
            <w:jc w:val="center"/>
          </w:pPr>
          <w:r>
            <w:rPr>
              <w:rFonts w:ascii="arial" w:eastAsia="arial" w:hAnsi="arial" w:cs="arial"/>
              <w:sz w:val="20"/>
            </w:rPr>
            <w:t>Turkey 's rising tension with Russia over Kurds puts Erdogan in a corner Syrian Kurdish party opening a Moscow office marks new nadir in relations, and could le....</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9"/>
            <w:spacing w:before="60" w:after="200"/>
            <w:jc w:val="center"/>
          </w:pPr>
          <w:r>
            <w:rPr>
              <w:rFonts w:ascii="arial" w:eastAsia="arial" w:hAnsi="arial" w:cs="arial"/>
              <w:sz w:val="20"/>
            </w:rPr>
            <w:t>Hungarian journalist sacked for kicking refugees plans to sue one of them Petra László, who was filmed tripping up people fleeing police at the Hungarian border....</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0"/>
            <w:spacing w:before="60" w:after="200"/>
            <w:jc w:val="center"/>
          </w:pPr>
          <w:r>
            <w:rPr>
              <w:rFonts w:ascii="arial" w:eastAsia="arial" w:hAnsi="arial" w:cs="arial"/>
              <w:sz w:val="20"/>
            </w:rPr>
            <w:t>Hungarian border police beat us, say seven journalists Press teams covering the refugee crisis at Serbian border complain of assaults</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1"/>
            <w:spacing w:before="60" w:after="200"/>
            <w:jc w:val="center"/>
          </w:pPr>
          <w:r>
            <w:rPr>
              <w:rFonts w:ascii="arial" w:eastAsia="arial" w:hAnsi="arial" w:cs="arial"/>
              <w:sz w:val="20"/>
            </w:rPr>
            <w:t>Unaccompanied child refugees to be dispersed across UK Immigration minister says plan will help councils such as Kent and Croydon where child refugees are conce....</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2"/>
            <w:spacing w:before="60" w:after="200"/>
            <w:jc w:val="center"/>
          </w:pPr>
          <w:r>
            <w:rPr>
              <w:rFonts w:ascii="arial" w:eastAsia="arial" w:hAnsi="arial" w:cs="arial"/>
              <w:sz w:val="20"/>
            </w:rPr>
            <w:t>Syrians want to go home and rebuild their country. I intend to help them On Thursday, I'll outline a strategy encompassing schools, jobs and aid. But the most c....</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3"/>
            <w:spacing w:before="60" w:after="200"/>
            <w:jc w:val="center"/>
          </w:pPr>
          <w:r>
            <w:rPr>
              <w:rFonts w:ascii="arial" w:eastAsia="arial" w:hAnsi="arial" w:cs="arial"/>
              <w:sz w:val="20"/>
            </w:rPr>
            <w:t>Syrians want to go home and rebuild their country. I intend to help them On Thursday, I'll outline a strategy encompassing schools, jobs and aid. But the most c....</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4"/>
            <w:spacing w:before="60" w:after="200"/>
            <w:jc w:val="center"/>
          </w:pPr>
          <w:r>
            <w:rPr>
              <w:rFonts w:ascii="arial" w:eastAsia="arial" w:hAnsi="arial" w:cs="arial"/>
              <w:sz w:val="20"/>
            </w:rPr>
            <w:t>Syrians want to go home and rebuild their country. I intend to help them On Thursday, I'll outline a strategy encompassing schools, jobs and aid. But the most c....</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5"/>
            <w:spacing w:before="60" w:after="200"/>
            <w:jc w:val="center"/>
          </w:pPr>
          <w:r>
            <w:rPr>
              <w:rFonts w:ascii="arial" w:eastAsia="arial" w:hAnsi="arial" w:cs="arial"/>
              <w:sz w:val="20"/>
            </w:rPr>
            <w:t>Hungarian journalist sacked for kicking refugees plans to sue one of them Petra László, who was filmed tripping up people fleeing police at the Hungarian border....</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6"/>
            <w:spacing w:before="60" w:after="200"/>
            <w:jc w:val="center"/>
          </w:pPr>
          <w:r>
            <w:rPr>
              <w:rFonts w:ascii="arial" w:eastAsia="arial" w:hAnsi="arial" w:cs="arial"/>
              <w:sz w:val="20"/>
            </w:rPr>
            <w:t>Obama says US is 'born of immigrants' in speech at citizenship ceremony The president spoke Tuesday as 31 people from 25 different countries were sworn in as Am....</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7"/>
            <w:spacing w:before="60" w:after="200"/>
            <w:jc w:val="center"/>
          </w:pPr>
          <w:r>
            <w:rPr>
              <w:rFonts w:ascii="arial" w:eastAsia="arial" w:hAnsi="arial" w:cs="arial"/>
              <w:sz w:val="20"/>
            </w:rPr>
            <w:t>Cruz condemns Obama 'lunacy' on Syria as Republicans react to Paris attacks Texas senator rejects plans to accept 10,000 refugees this yearTrump, Huckabee, Jind....</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8"/>
            <w:spacing w:before="60" w:after="200"/>
            <w:jc w:val="center"/>
          </w:pPr>
          <w:r>
            <w:rPr>
              <w:rFonts w:ascii="arial" w:eastAsia="arial" w:hAnsi="arial" w:cs="arial"/>
              <w:sz w:val="20"/>
            </w:rPr>
            <w:t>Cruz condemns Obama 'lunacy' on Syria as Republicans react to Paris attacks Texas senator rejects plans to accept 10,000 refugees this yearHuckabee, Jindal and ....</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9"/>
            <w:spacing w:before="60" w:after="200"/>
            <w:jc w:val="center"/>
          </w:pPr>
          <w:r>
            <w:rPr>
              <w:rFonts w:ascii="arial" w:eastAsia="arial" w:hAnsi="arial" w:cs="arial"/>
              <w:sz w:val="20"/>
            </w:rPr>
            <w:t>UK must resettle refugees who arrived on Cyprus military base, says UN Refugee agency contradicts MoD claims that 114 asylum seekers who arrived to British base....</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0"/>
            <w:spacing w:before="60" w:after="200"/>
            <w:jc w:val="center"/>
          </w:pPr>
          <w:r>
            <w:rPr>
              <w:rFonts w:ascii="arial" w:eastAsia="arial" w:hAnsi="arial" w:cs="arial"/>
              <w:sz w:val="20"/>
            </w:rPr>
            <w:t>UK must resettle refugees who arrived on Cyprus military base, says UN Refugee agency contradicts MoD claims that 114 asylum seekers who arrived to British base....</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1"/>
            <w:spacing w:before="60" w:after="200"/>
            <w:jc w:val="center"/>
          </w:pPr>
          <w:r>
            <w:rPr>
              <w:rFonts w:ascii="arial" w:eastAsia="arial" w:hAnsi="arial" w:cs="arial"/>
              <w:sz w:val="20"/>
            </w:rPr>
            <w:t>Refugee repatriated from Manus to save family in Syria begs for resettlement A man who voluntarily returned to Syria so he could rescue his wife and daughter is....</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2"/>
            <w:spacing w:before="60" w:after="200"/>
            <w:jc w:val="center"/>
          </w:pPr>
          <w:r>
            <w:rPr>
              <w:rFonts w:ascii="arial" w:eastAsia="arial" w:hAnsi="arial" w:cs="arial"/>
              <w:sz w:val="20"/>
            </w:rPr>
            <w:t>UK must resettle refugees who arrived on Cyprus military base, says UN Refugee agency contradicts MoD claims that 114 asylum seekers who arrived to British base....</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3"/>
            <w:spacing w:before="60" w:after="200"/>
            <w:jc w:val="center"/>
          </w:pPr>
          <w:r>
            <w:rPr>
              <w:rFonts w:ascii="arial" w:eastAsia="arial" w:hAnsi="arial" w:cs="arial"/>
              <w:sz w:val="20"/>
            </w:rPr>
            <w:t>Abbott praised for Syrian refugee intake amid calls to spell out military exit strategy UN 's refugee agency welcomes Australia's humanitarian assistance but th....</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4"/>
            <w:spacing w:before="60" w:after="200"/>
            <w:jc w:val="center"/>
          </w:pPr>
          <w:r>
            <w:rPr>
              <w:rFonts w:ascii="arial" w:eastAsia="arial" w:hAnsi="arial" w:cs="arial"/>
              <w:sz w:val="20"/>
            </w:rPr>
            <w:t>Cameron must include Assad in any strategy to defeat Isis in Syria As long as Britain and its allies refuse to entertain a negotiated agreement with the Syrian ....</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5"/>
            <w:spacing w:before="60" w:after="200"/>
            <w:jc w:val="center"/>
          </w:pPr>
          <w:r>
            <w:rPr>
              <w:rFonts w:ascii="arial" w:eastAsia="arial" w:hAnsi="arial" w:cs="arial"/>
              <w:sz w:val="20"/>
            </w:rPr>
            <w:t>Republican sling insults after Kasich-Cruz alliance to stop Trump - campaign live Ted Cruz and John Kasich band together with a new plan to fight Donald Trump, ....</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6"/>
            <w:spacing w:before="60" w:after="200"/>
            <w:jc w:val="center"/>
          </w:pPr>
          <w:r>
            <w:rPr>
              <w:rFonts w:ascii="arial" w:eastAsia="arial" w:hAnsi="arial" w:cs="arial"/>
              <w:sz w:val="20"/>
            </w:rPr>
            <w:t>What is the most effective way to help refugees? Donations can be helpful but are unsustainable in this instance, whereas political action could bring about rea....</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7"/>
            <w:spacing w:before="60" w:after="200"/>
            <w:jc w:val="center"/>
          </w:pPr>
          <w:r>
            <w:rPr>
              <w:rFonts w:ascii="arial" w:eastAsia="arial" w:hAnsi="arial" w:cs="arial"/>
              <w:sz w:val="20"/>
            </w:rPr>
            <w:t>Margaret Wolfendale obituary</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8"/>
            <w:spacing w:before="60" w:after="200"/>
            <w:jc w:val="center"/>
          </w:pPr>
          <w:r>
            <w:rPr>
              <w:rFonts w:ascii="arial" w:eastAsia="arial" w:hAnsi="arial" w:cs="arial"/>
              <w:sz w:val="20"/>
            </w:rPr>
            <w:t>'In the spirit of the Kindertransport we want to extend a warm welcome to Syria's refugees'; So far Britain has only taken in 187 refugees from Syria. But acros....</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9"/>
            <w:spacing w:before="60" w:after="200"/>
            <w:jc w:val="center"/>
          </w:pPr>
          <w:r>
            <w:rPr>
              <w:rFonts w:ascii="arial" w:eastAsia="arial" w:hAnsi="arial" w:cs="arial"/>
              <w:sz w:val="20"/>
            </w:rPr>
            <w:t>G2: Westminster digested</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0"/>
            <w:spacing w:before="60" w:after="200"/>
            <w:jc w:val="center"/>
          </w:pPr>
          <w:r>
            <w:rPr>
              <w:rFonts w:ascii="arial" w:eastAsia="arial" w:hAnsi="arial" w:cs="arial"/>
              <w:sz w:val="20"/>
            </w:rPr>
            <w:t>Sinai trafficking victims face hardship in Cairo as they await resettlement</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1"/>
            <w:spacing w:before="60" w:after="200"/>
            <w:jc w:val="center"/>
          </w:pPr>
          <w:r>
            <w:rPr>
              <w:rFonts w:ascii="arial" w:eastAsia="arial" w:hAnsi="arial" w:cs="arial"/>
              <w:sz w:val="20"/>
            </w:rPr>
            <w:t>As fake news takes over Facebook feeds, many are taking satire as fact A lie can spread on Facebook before the truth has even been posted, and even the most sav....</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2"/>
            <w:spacing w:before="60" w:after="200"/>
            <w:jc w:val="center"/>
          </w:pPr>
          <w:r>
            <w:rPr>
              <w:rFonts w:ascii="arial" w:eastAsia="arial" w:hAnsi="arial" w:cs="arial"/>
              <w:sz w:val="20"/>
            </w:rPr>
            <w:t>Refugees welcome? How UK and Germany compare on migration Berlin has proposed a quota system, thousands of Germans have volunteered to help refugees, and press ....</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3"/>
            <w:spacing w:before="60" w:after="200"/>
            <w:jc w:val="center"/>
          </w:pPr>
          <w:r>
            <w:rPr>
              <w:rFonts w:ascii="arial" w:eastAsia="arial" w:hAnsi="arial" w:cs="arial"/>
              <w:sz w:val="20"/>
            </w:rPr>
            <w:t>Flatmates of gay Syrian refugee beheaded in Turkey fear they will be next Three friends of Wisam Sankari, who was killed in a homophobic attack in Istanbul last....</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4"/>
            <w:spacing w:before="60" w:after="200"/>
            <w:jc w:val="center"/>
          </w:pPr>
          <w:r>
            <w:rPr>
              <w:rFonts w:ascii="arial" w:eastAsia="arial" w:hAnsi="arial" w:cs="arial"/>
              <w:sz w:val="20"/>
            </w:rPr>
            <w:t>Lack of food means Syrian children face 'irreversible' health issues, says UN The UN 's World Food Programme warns that funding problems mean vulnerable groups ....</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5"/>
            <w:spacing w:before="60" w:after="200"/>
            <w:jc w:val="center"/>
          </w:pPr>
          <w:r>
            <w:rPr>
              <w:rFonts w:ascii="arial" w:eastAsia="arial" w:hAnsi="arial" w:cs="arial"/>
              <w:sz w:val="20"/>
            </w:rPr>
            <w:t>Angela Merkel to launch EU aid programme for Syrians on Turkey visit German chancellor will attend photocall with Ahmet Davutoglu at refugee camp in Gaziantep a....</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6"/>
            <w:spacing w:before="60" w:after="200"/>
            <w:jc w:val="center"/>
          </w:pPr>
          <w:r>
            <w:rPr>
              <w:rFonts w:ascii="arial" w:eastAsia="arial" w:hAnsi="arial" w:cs="arial"/>
              <w:sz w:val="20"/>
            </w:rPr>
            <w:t>We asked all 22 presidential candidates to define a US refugee policy. Few had clear answers The Guardian pressed every contender for the White House on how the....</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7"/>
            <w:spacing w:before="60" w:after="200"/>
            <w:jc w:val="center"/>
          </w:pPr>
          <w:r>
            <w:rPr>
              <w:rFonts w:ascii="arial" w:eastAsia="arial" w:hAnsi="arial" w:cs="arial"/>
              <w:sz w:val="20"/>
            </w:rPr>
            <w:t>EU- Turkey refugee plan could be illegal, says UN official Senior UN figure says deporting people without considering their asylum applications would break inte....</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8"/>
            <w:spacing w:before="60" w:after="200"/>
            <w:jc w:val="center"/>
          </w:pPr>
          <w:r>
            <w:rPr>
              <w:rFonts w:ascii="arial" w:eastAsia="arial" w:hAnsi="arial" w:cs="arial"/>
              <w:sz w:val="20"/>
            </w:rPr>
            <w:t>House Democrats who backed refugee bill face social media backlash Commenters reject plan to impose extra restrictions on Syria and Iraq refugeesSafe Act attrac....</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9"/>
            <w:spacing w:before="60" w:after="200"/>
            <w:jc w:val="center"/>
          </w:pPr>
          <w:r>
            <w:rPr>
              <w:rFonts w:ascii="arial" w:eastAsia="arial" w:hAnsi="arial" w:cs="arial"/>
              <w:sz w:val="20"/>
            </w:rPr>
            <w:t>Russian bombs trigger mass Aleppo exodus, Syria conference told; Turkish prime minister says tens of thousands being pushed towards border as world gathers to r....</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0"/>
            <w:spacing w:before="60" w:after="200"/>
            <w:jc w:val="center"/>
          </w:pPr>
          <w:r>
            <w:rPr>
              <w:rFonts w:ascii="arial" w:eastAsia="arial" w:hAnsi="arial" w:cs="arial"/>
              <w:sz w:val="20"/>
            </w:rPr>
            <w:t>Talking about refugee 'pull factors' wilfully misses the point The UK government's determination to create a hostile environment for immigrants is a xenophobic ....</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1"/>
            <w:spacing w:before="60" w:after="200"/>
            <w:jc w:val="center"/>
          </w:pPr>
          <w:r>
            <w:rPr>
              <w:rFonts w:ascii="arial" w:eastAsia="arial" w:hAnsi="arial" w:cs="arial"/>
              <w:sz w:val="20"/>
            </w:rPr>
            <w:t>House Democrats who backed refugee bill face social media backlash Commenters reject plan to impose extra restrictions on Syria and Iraq refugeesSafe Act attrac....</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2"/>
            <w:spacing w:before="60" w:after="200"/>
            <w:jc w:val="center"/>
          </w:pPr>
          <w:r>
            <w:rPr>
              <w:rFonts w:ascii="arial" w:eastAsia="arial" w:hAnsi="arial" w:cs="arial"/>
              <w:sz w:val="20"/>
            </w:rPr>
            <w:t>Government accused of 'shabby tactics' over child refugees amendment Critics say ministers are trying to derail efforts to get 3,000 children stranded in Europe....</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3"/>
            <w:spacing w:before="60" w:after="200"/>
            <w:jc w:val="center"/>
          </w:pPr>
          <w:r>
            <w:rPr>
              <w:rFonts w:ascii="arial" w:eastAsia="arial" w:hAnsi="arial" w:cs="arial"/>
              <w:sz w:val="20"/>
            </w:rPr>
            <w:t>Peter Dutton meets Cambodian leaders to shore up refugee resettlement deal PM and deputy PM have committed to accepting more people who have been held on Nauru ....</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4"/>
            <w:spacing w:before="60" w:after="200"/>
            <w:jc w:val="center"/>
          </w:pPr>
          <w:r>
            <w:rPr>
              <w:rFonts w:ascii="arial" w:eastAsia="arial" w:hAnsi="arial" w:cs="arial"/>
              <w:sz w:val="20"/>
            </w:rPr>
            <w:t>Aylan Kurdi: funeral held for Syrian boy who drowned off Turkey Photographs of three-year-old whose body washed up on a Turkish beach galvanised debate about Eu....</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5"/>
            <w:spacing w:before="60" w:after="200"/>
            <w:jc w:val="center"/>
          </w:pPr>
          <w:r>
            <w:rPr>
              <w:rFonts w:ascii="arial" w:eastAsia="arial" w:hAnsi="arial" w:cs="arial"/>
              <w:sz w:val="20"/>
            </w:rPr>
            <w:t>Australian senator Cory Bernardi criticises Aylan Kurdi's father for fleeing Turkey Colleagues condemn backbencher's claims that Abdullah Kurdi sent his family ....</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6"/>
            <w:spacing w:before="60" w:after="200"/>
            <w:jc w:val="center"/>
          </w:pPr>
          <w:r>
            <w:rPr>
              <w:rFonts w:ascii="arial" w:eastAsia="arial" w:hAnsi="arial" w:cs="arial"/>
              <w:sz w:val="20"/>
            </w:rPr>
            <w:t>Lack of food means Syrian children face 'irreversible' health issues, says UN The UN 's World Food Programme warns that funding problems mean vulnerable groups ....</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7"/>
            <w:spacing w:before="60" w:after="200"/>
            <w:jc w:val="center"/>
          </w:pPr>
          <w:r>
            <w:rPr>
              <w:rFonts w:ascii="arial" w:eastAsia="arial" w:hAnsi="arial" w:cs="arial"/>
              <w:sz w:val="20"/>
            </w:rPr>
            <w:t>Patel resignation puts spotlight on the Golan; Although Israel provides medical assistance to Syrian civilians, it fails to offer them a safe haven, writes Dr N....</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8"/>
            <w:spacing w:before="60" w:after="200"/>
            <w:jc w:val="center"/>
          </w:pPr>
          <w:r>
            <w:rPr>
              <w:rFonts w:ascii="arial" w:eastAsia="arial" w:hAnsi="arial" w:cs="arial"/>
              <w:sz w:val="20"/>
            </w:rPr>
            <w:t>EU refugee summit in disarray as Tusk warns 'greatest tide yet to come' Emergency talks end with pledge of hundreds of millions of euros to help transit countri....</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9"/>
            <w:spacing w:before="60" w:after="200"/>
            <w:jc w:val="center"/>
          </w:pPr>
          <w:r>
            <w:rPr>
              <w:rFonts w:ascii="arial" w:eastAsia="arial" w:hAnsi="arial" w:cs="arial"/>
              <w:sz w:val="20"/>
            </w:rPr>
            <w:t>Divided European leaders meet to devise plan to tackle refugee crisis After months of recriminations and amid a situation seemingly spiralling out of control, E....</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0"/>
            <w:spacing w:before="60" w:after="200"/>
            <w:jc w:val="center"/>
          </w:pPr>
          <w:r>
            <w:rPr>
              <w:rFonts w:ascii="arial" w:eastAsia="arial" w:hAnsi="arial" w:cs="arial"/>
              <w:sz w:val="20"/>
            </w:rPr>
            <w:t>10 ways to manage the migration crisis A well-rounded response to the crisis must encompass a rethinking of EU policy, economic investment in smuggling communit....</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1"/>
            <w:spacing w:before="60" w:after="200"/>
            <w:jc w:val="center"/>
          </w:pPr>
          <w:r>
            <w:rPr>
              <w:rFonts w:ascii="arial" w:eastAsia="arial" w:hAnsi="arial" w:cs="arial"/>
              <w:sz w:val="20"/>
            </w:rPr>
            <w:t>Baby girl born to Yazidi refugees trapped in Estonian asylum system Family of one-month-old Warda fled Syria to escape Isis and Estonian officials are refusing ....</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2"/>
            <w:spacing w:before="60" w:after="200"/>
            <w:jc w:val="center"/>
          </w:pPr>
          <w:r>
            <w:rPr>
              <w:rFonts w:ascii="arial" w:eastAsia="arial" w:hAnsi="arial" w:cs="arial"/>
              <w:sz w:val="20"/>
            </w:rPr>
            <w:t>Question about Europe's exclusive dining club ends in a bunfight Tory Sir Christopher Chope seized an opportunity to sate his surprising appetite for discussing....</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3"/>
            <w:spacing w:before="60" w:after="200"/>
            <w:jc w:val="center"/>
          </w:pPr>
          <w:r>
            <w:rPr>
              <w:rFonts w:ascii="arial" w:eastAsia="arial" w:hAnsi="arial" w:cs="arial"/>
              <w:sz w:val="20"/>
            </w:rPr>
            <w:t>Turkish election campaign unfair, say international monitors Violence against opposition parties and their premises, arrests and crackdown on press freedom hind....</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4"/>
            <w:spacing w:before="60" w:after="200"/>
            <w:jc w:val="center"/>
          </w:pPr>
          <w:r>
            <w:rPr>
              <w:rFonts w:ascii="arial" w:eastAsia="arial" w:hAnsi="arial" w:cs="arial"/>
              <w:sz w:val="20"/>
            </w:rPr>
            <w:t>We Syrians are losing our faith in the international community While we still demand a political solution that removes Assad from power, the world must act now ....</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5"/>
            <w:spacing w:before="60" w:after="200"/>
            <w:jc w:val="center"/>
          </w:pPr>
          <w:r>
            <w:rPr>
              <w:rFonts w:ascii="arial" w:eastAsia="arial" w:hAnsi="arial" w:cs="arial"/>
              <w:sz w:val="20"/>
            </w:rPr>
            <w:t>Syrian safe zone: US relents to Turkish demands after border crisis grows Deal on buffer area adds pressure on UK parliament to allow British military involveme....</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6"/>
            <w:spacing w:before="60" w:after="200"/>
            <w:jc w:val="center"/>
          </w:pPr>
          <w:r>
            <w:rPr>
              <w:rFonts w:ascii="arial" w:eastAsia="arial" w:hAnsi="arial" w:cs="arial"/>
              <w:sz w:val="20"/>
            </w:rPr>
            <w:t>Baby girl born to Yazidi refugees trapped in Estonian asylum system Family of one-month-old Warda fled Syria to escape Isis and Estonian officials are refusing ....</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7"/>
            <w:spacing w:before="60" w:after="200"/>
            <w:jc w:val="center"/>
          </w:pPr>
          <w:r>
            <w:rPr>
              <w:rFonts w:ascii="arial" w:eastAsia="arial" w:hAnsi="arial" w:cs="arial"/>
              <w:sz w:val="20"/>
            </w:rPr>
            <w:t>Turkey 's elections campaign unfair, say international monitors Violence against individuals, attacks on party premises, arrests and crackdown on press freedom ....</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8"/>
            <w:spacing w:before="60" w:after="200"/>
            <w:jc w:val="center"/>
          </w:pPr>
          <w:r>
            <w:rPr>
              <w:rFonts w:ascii="arial" w:eastAsia="arial" w:hAnsi="arial" w:cs="arial"/>
              <w:sz w:val="20"/>
            </w:rPr>
            <w:t>Turkish election campaign unfair, say international monitors Violence against opposition parties and their premises, arrests and crackdown on press freedom hind....</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9"/>
            <w:spacing w:before="60" w:after="200"/>
            <w:jc w:val="center"/>
          </w:pPr>
          <w:r>
            <w:rPr>
              <w:rFonts w:ascii="arial" w:eastAsia="arial" w:hAnsi="arial" w:cs="arial"/>
              <w:sz w:val="20"/>
            </w:rPr>
            <w:t>Justice in the balance over Syria jihad case</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0"/>
            <w:spacing w:before="60" w:after="200"/>
            <w:jc w:val="center"/>
          </w:pPr>
          <w:r>
            <w:rPr>
              <w:rFonts w:ascii="arial" w:eastAsia="arial" w:hAnsi="arial" w:cs="arial"/>
              <w:sz w:val="20"/>
            </w:rPr>
            <w:t>We Syrians are losing our faith in the international community While we still demand a political solution that removes Assad from power, the world must act now ....</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1"/>
            <w:spacing w:before="60" w:after="200"/>
            <w:jc w:val="center"/>
          </w:pPr>
          <w:r>
            <w:rPr>
              <w:rFonts w:ascii="arial" w:eastAsia="arial" w:hAnsi="arial" w:cs="arial"/>
              <w:sz w:val="20"/>
            </w:rPr>
            <w:t>The Guardian view on the Syrian crisis: if we can't tackle the cause, at least we should deal with symptoms The UN urgently needs $60m to feed refugees. The ric....</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2"/>
            <w:spacing w:before="60" w:after="200"/>
            <w:jc w:val="center"/>
          </w:pPr>
          <w:r>
            <w:rPr>
              <w:rFonts w:ascii="arial" w:eastAsia="arial" w:hAnsi="arial" w:cs="arial"/>
              <w:sz w:val="20"/>
            </w:rPr>
            <w:t>We Syrians are losing our faith in the international community While we still demand a political solution that removes Assad from power, the world must act now ....</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3"/>
            <w:spacing w:before="60" w:after="200"/>
            <w:jc w:val="center"/>
          </w:pPr>
          <w:r>
            <w:rPr>
              <w:rFonts w:ascii="arial" w:eastAsia="arial" w:hAnsi="arial" w:cs="arial"/>
              <w:sz w:val="20"/>
            </w:rPr>
            <w:t>Question about Europe's exclusive dining club ends in a bunfight Tory Sir Christopher Chope seized an opportunity to sate his surprising appetite for discussing....</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4"/>
            <w:spacing w:before="60" w:after="200"/>
            <w:jc w:val="center"/>
          </w:pPr>
          <w:r>
            <w:rPr>
              <w:rFonts w:ascii="arial" w:eastAsia="arial" w:hAnsi="arial" w:cs="arial"/>
              <w:sz w:val="20"/>
            </w:rPr>
            <w:t>Syrian Journey: why the BBC is right to make a game about the refugee crisis The Daily Mail and the Sun have attacked the BBC for turning the plight of Syrian r....</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5"/>
            <w:spacing w:before="60" w:after="200"/>
            <w:jc w:val="center"/>
          </w:pPr>
          <w:r>
            <w:rPr>
              <w:rFonts w:ascii="arial" w:eastAsia="arial" w:hAnsi="arial" w:cs="arial"/>
              <w:sz w:val="20"/>
            </w:rPr>
            <w:t>Why Patrick Ness is writing his Doctor Who spin-off: Class After hearing the news that Patrick Ness is working with Steven Moffat to create an eight part Doctor....</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6"/>
            <w:spacing w:before="60" w:after="200"/>
            <w:jc w:val="center"/>
          </w:pPr>
          <w:r>
            <w:rPr>
              <w:rFonts w:ascii="arial" w:eastAsia="arial" w:hAnsi="arial" w:cs="arial"/>
              <w:sz w:val="20"/>
            </w:rPr>
            <w:t>Watch PJ Harvey's video for The Camp - exclusive The Mercury prize winner's collaboration with Egyptian musician Ramy Essam and photographer Giles Duley is dedi....</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7"/>
            <w:spacing w:before="60" w:after="200"/>
            <w:jc w:val="center"/>
          </w:pPr>
          <w:r>
            <w:rPr>
              <w:rFonts w:ascii="arial" w:eastAsia="arial" w:hAnsi="arial" w:cs="arial"/>
              <w:sz w:val="20"/>
            </w:rPr>
            <w:t>In border towns, a brisk business in Syrian brides</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8"/>
            <w:spacing w:before="60" w:after="200"/>
            <w:jc w:val="center"/>
          </w:pPr>
          <w:r>
            <w:rPr>
              <w:rFonts w:ascii="arial" w:eastAsia="arial" w:hAnsi="arial" w:cs="arial"/>
              <w:sz w:val="20"/>
            </w:rPr>
            <w:t>The Guardian view on Britain 's choice 2015: immigration If we are to live in a society at ease with itself, politicians must find a more constructive language</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9"/>
            <w:spacing w:before="60" w:after="200"/>
            <w:jc w:val="center"/>
          </w:pPr>
          <w:r>
            <w:rPr>
              <w:rFonts w:ascii="arial" w:eastAsia="arial" w:hAnsi="arial" w:cs="arial"/>
              <w:sz w:val="20"/>
            </w:rPr>
            <w:t>The Brexiteers' immigration promises are unravelling fast The broad claims of the EU referendum campaign are starting to give way to the reality of policy, prac....</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0"/>
            <w:spacing w:before="60" w:after="200"/>
            <w:jc w:val="center"/>
          </w:pPr>
          <w:r>
            <w:rPr>
              <w:rFonts w:ascii="arial" w:eastAsia="arial" w:hAnsi="arial" w:cs="arial"/>
              <w:sz w:val="20"/>
            </w:rPr>
            <w:t>Trump says Clinton would let 650 million people into US in a week Republican presidential nominee makes outlandish immigration claim at a rally in New Mexico wh....</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1"/>
            <w:spacing w:before="60" w:after="200"/>
            <w:jc w:val="center"/>
          </w:pPr>
          <w:r>
            <w:rPr>
              <w:rFonts w:ascii="arial" w:eastAsia="arial" w:hAnsi="arial" w:cs="arial"/>
              <w:sz w:val="20"/>
            </w:rPr>
            <w:t>What you need to know about Trump's immigration ban The immediate consequences have been dire for everyone including valid visa holders and legal residents, and....</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2"/>
            <w:spacing w:before="60" w:after="200"/>
            <w:jc w:val="center"/>
          </w:pPr>
          <w:r>
            <w:rPr>
              <w:rFonts w:ascii="arial" w:eastAsia="arial" w:hAnsi="arial" w:cs="arial"/>
              <w:sz w:val="20"/>
            </w:rPr>
            <w:t>Donad Trump says Clinton would let 650 million people into US in a week Republican presidential nominee makes outlandish immigration claim at a rally in New Mex....</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3"/>
            <w:spacing w:before="60" w:after="200"/>
            <w:jc w:val="center"/>
          </w:pPr>
          <w:r>
            <w:rPr>
              <w:rFonts w:ascii="arial" w:eastAsia="arial" w:hAnsi="arial" w:cs="arial"/>
              <w:sz w:val="20"/>
            </w:rPr>
            <w:t>Tory immigration bill fails children traumatised by torture in Syria</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4"/>
            <w:spacing w:before="60" w:after="200"/>
            <w:jc w:val="center"/>
          </w:pPr>
          <w:r>
            <w:rPr>
              <w:rFonts w:ascii="arial" w:eastAsia="arial" w:hAnsi="arial" w:cs="arial"/>
              <w:sz w:val="20"/>
            </w:rPr>
            <w:t>Tory immigration bill fails children traumatised by torture in Syria</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5"/>
            <w:spacing w:before="60" w:after="200"/>
            <w:jc w:val="center"/>
          </w:pPr>
          <w:r>
            <w:rPr>
              <w:rFonts w:ascii="arial" w:eastAsia="arial" w:hAnsi="arial" w:cs="arial"/>
              <w:sz w:val="20"/>
            </w:rPr>
            <w:t>Imams sent to New Zealand from Egypt to 'combat radicals' Muslim groups reject Egyptian ambassador's claim mosques need to be 'taken over' saying recent influx ....</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6"/>
            <w:spacing w:before="60" w:after="200"/>
            <w:jc w:val="center"/>
          </w:pPr>
          <w:r>
            <w:rPr>
              <w:rFonts w:ascii="arial" w:eastAsia="arial" w:hAnsi="arial" w:cs="arial"/>
              <w:sz w:val="20"/>
            </w:rPr>
            <w:t>Jailed Turkish editor slams EU deal with Erdogan's 'fascist government' Can Dündar, held for his story alleging Turkey armed Islamist rebels in Syria , says EU ....</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7"/>
            <w:spacing w:before="60" w:after="200"/>
            <w:jc w:val="center"/>
          </w:pPr>
          <w:r>
            <w:rPr>
              <w:rFonts w:ascii="arial" w:eastAsia="arial" w:hAnsi="arial" w:cs="arial"/>
              <w:sz w:val="20"/>
            </w:rPr>
            <w:t>EU leaders to meet Turkish prime minister as refugee deal falls short Outcome of summit hangs in the balance as Cypriot president says he will oppose deal until....</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8"/>
            <w:spacing w:before="60" w:after="200"/>
            <w:jc w:val="center"/>
          </w:pPr>
          <w:r>
            <w:rPr>
              <w:rFonts w:ascii="arial" w:eastAsia="arial" w:hAnsi="arial" w:cs="arial"/>
              <w:sz w:val="20"/>
            </w:rPr>
            <w:t>EU- Turkey refugee plan could be illegal, says UN official Senior UN figure says deporting people without considering their asylum applications would break inte....</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9"/>
            <w:spacing w:before="60" w:after="200"/>
            <w:jc w:val="center"/>
          </w:pPr>
          <w:r>
            <w:rPr>
              <w:rFonts w:ascii="arial" w:eastAsia="arial" w:hAnsi="arial" w:cs="arial"/>
              <w:sz w:val="20"/>
            </w:rPr>
            <w:t>Benedict Cumberbatch stuns theatregoers with anti-government speech Hamlet actor tells London audience to 'fuck the politicians' amid criticism of ministers ove....</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0"/>
            <w:spacing w:before="60" w:after="200"/>
            <w:jc w:val="center"/>
          </w:pPr>
          <w:r>
            <w:rPr>
              <w:rFonts w:ascii="arial" w:eastAsia="arial" w:hAnsi="arial" w:cs="arial"/>
              <w:sz w:val="20"/>
            </w:rPr>
            <w:t>Russian bombs trigger mass Aleppo exodus, Syria conference told Turkish prime minister says tens of thousands being pushed towards border as world gathers to ra....</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1"/>
            <w:spacing w:before="60" w:after="200"/>
            <w:jc w:val="center"/>
          </w:pPr>
          <w:r>
            <w:rPr>
              <w:rFonts w:ascii="arial" w:eastAsia="arial" w:hAnsi="arial" w:cs="arial"/>
              <w:sz w:val="20"/>
            </w:rPr>
            <w:t>Jailed Turkish editor slams EU deal with Erdogan's 'fascist government' Can Dündar, held for his story alleging Turkey armed Islamist rebels in Syria , says EU ....</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2"/>
            <w:spacing w:before="60" w:after="200"/>
            <w:jc w:val="center"/>
          </w:pPr>
          <w:r>
            <w:rPr>
              <w:rFonts w:ascii="arial" w:eastAsia="arial" w:hAnsi="arial" w:cs="arial"/>
              <w:sz w:val="20"/>
            </w:rPr>
            <w:t>Russian bombs triggering mass Aleppo exodus, Syria conference told Turkish prime minister says tens of thousands being pushed towards border as world gathers to....</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3"/>
            <w:spacing w:before="60" w:after="200"/>
            <w:jc w:val="center"/>
          </w:pPr>
          <w:r>
            <w:rPr>
              <w:rFonts w:ascii="arial" w:eastAsia="arial" w:hAnsi="arial" w:cs="arial"/>
              <w:sz w:val="20"/>
            </w:rPr>
            <w:t>EU- Turkey refugee plan could be illegal, says UN official Senior UN figure says deporting people without considering their asylum applications would break inte....</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4"/>
            <w:spacing w:before="60" w:after="200"/>
            <w:jc w:val="center"/>
          </w:pPr>
          <w:r>
            <w:rPr>
              <w:rFonts w:ascii="arial" w:eastAsia="arial" w:hAnsi="arial" w:cs="arial"/>
              <w:sz w:val="20"/>
            </w:rPr>
            <w:t>Why Jeremy Corbyn's wait-and-see stance on EU membership makes sense David Cameron has promised fundamental reforms - but until that's clear the Labour leader h....</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5"/>
            <w:spacing w:before="60" w:after="200"/>
            <w:jc w:val="center"/>
          </w:pPr>
          <w:r>
            <w:rPr>
              <w:rFonts w:ascii="arial" w:eastAsia="arial" w:hAnsi="arial" w:cs="arial"/>
              <w:sz w:val="20"/>
            </w:rPr>
            <w:t>Benedict Cumberbatch stuns theatregoers with anti-government speech Hamlet actor tells London audience to 'fuck the politicians' amid criticism of ministers ove....</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6"/>
            <w:spacing w:before="60" w:after="200"/>
            <w:jc w:val="center"/>
          </w:pPr>
          <w:r>
            <w:rPr>
              <w:rFonts w:ascii="arial" w:eastAsia="arial" w:hAnsi="arial" w:cs="arial"/>
              <w:sz w:val="20"/>
            </w:rPr>
            <w:t>Jailed Turkish editor slams EU deal with Erdogan's 'fascist government' Can Dündar, held for his story alleging Turkey armed Islamist rebels in Syria , says EU ....</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7"/>
            <w:spacing w:before="60" w:after="200"/>
            <w:jc w:val="center"/>
          </w:pPr>
          <w:r>
            <w:rPr>
              <w:rFonts w:ascii="arial" w:eastAsia="arial" w:hAnsi="arial" w:cs="arial"/>
              <w:sz w:val="20"/>
            </w:rPr>
            <w:t>Veil debate becomes big issue in Canada election, putting Conservatives into lead One woman's insistence on her right to conceal her face has become a central i....</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8"/>
            <w:spacing w:before="60" w:after="200"/>
            <w:jc w:val="center"/>
          </w:pPr>
          <w:r>
            <w:rPr>
              <w:rFonts w:ascii="arial" w:eastAsia="arial" w:hAnsi="arial" w:cs="arial"/>
              <w:sz w:val="20"/>
            </w:rPr>
            <w:t>Russian bombs triggering mass Aleppo exodus, Syria conference told Turkish prime minister says tens of thousands being pushed towards border as world gathers to....</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9"/>
            <w:spacing w:before="60" w:after="200"/>
            <w:jc w:val="center"/>
          </w:pPr>
          <w:r>
            <w:rPr>
              <w:rFonts w:ascii="arial" w:eastAsia="arial" w:hAnsi="arial" w:cs="arial"/>
              <w:sz w:val="20"/>
            </w:rPr>
            <w:t>Jailed Turkish editor slams EU deal with Erdogan's 'fascist government' Can Dündar - held for his story alleging Turkey armed Islamist rebels in Syria - says EU....</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0"/>
            <w:spacing w:before="60" w:after="200"/>
            <w:jc w:val="center"/>
          </w:pPr>
          <w:r>
            <w:rPr>
              <w:rFonts w:ascii="arial" w:eastAsia="arial" w:hAnsi="arial" w:cs="arial"/>
              <w:sz w:val="20"/>
            </w:rPr>
            <w:t>Veil debate becomes big issue in Canada election, putting Conservatives into lead One woman's insistence on her right to conceal her face has become a central i....</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1"/>
            <w:spacing w:before="60" w:after="200"/>
            <w:jc w:val="center"/>
          </w:pPr>
          <w:r>
            <w:rPr>
              <w:rFonts w:ascii="arial" w:eastAsia="arial" w:hAnsi="arial" w:cs="arial"/>
              <w:sz w:val="20"/>
            </w:rPr>
            <w:t>Archbishop of Canterbury to host refugees at official London residence; Justin Welby criticises government response to migration crisis and offers space for 'a ....</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2"/>
            <w:spacing w:before="60" w:after="200"/>
            <w:jc w:val="center"/>
          </w:pPr>
          <w:r>
            <w:rPr>
              <w:rFonts w:ascii="arial" w:eastAsia="arial" w:hAnsi="arial" w:cs="arial"/>
              <w:sz w:val="20"/>
            </w:rPr>
            <w:t>Mama Merkel has consigned the 'ugly German ' to history The nation is dramatically changing its reputation, but idealistic rhetoric can also mask self-intereste....</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3"/>
            <w:spacing w:before="60" w:after="200"/>
            <w:jc w:val="center"/>
          </w:pPr>
          <w:r>
            <w:rPr>
              <w:rFonts w:ascii="arial" w:eastAsia="arial" w:hAnsi="arial" w:cs="arial"/>
              <w:sz w:val="20"/>
            </w:rPr>
            <w:t>Veil debate becomes big issue in Canada election, putting Conservatives into lead One woman's insistence on her right to conceal her face has become a central i....</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4"/>
            <w:spacing w:before="60" w:after="200"/>
            <w:jc w:val="center"/>
          </w:pPr>
          <w:r>
            <w:rPr>
              <w:rFonts w:ascii="arial" w:eastAsia="arial" w:hAnsi="arial" w:cs="arial"/>
              <w:sz w:val="20"/>
            </w:rPr>
            <w:t>Mama Merkel has consigned the 'ugly German ' to history The nation is dramatically changing its reputation, but idealistic rhetoric can also mask self-intereste....</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5"/>
            <w:spacing w:before="60" w:after="200"/>
            <w:jc w:val="center"/>
          </w:pPr>
          <w:r>
            <w:rPr>
              <w:rFonts w:ascii="arial" w:eastAsia="arial" w:hAnsi="arial" w:cs="arial"/>
              <w:sz w:val="20"/>
            </w:rPr>
            <w:t>Veil debate becomes big issue in Canada election, putting Conservatives into lead One woman's insistence on her right to conceal her face has become a central i....</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6"/>
            <w:spacing w:before="60" w:after="200"/>
            <w:jc w:val="center"/>
          </w:pPr>
          <w:r>
            <w:rPr>
              <w:rFonts w:ascii="arial" w:eastAsia="arial" w:hAnsi="arial" w:cs="arial"/>
              <w:sz w:val="20"/>
            </w:rPr>
            <w:t>If this is the best Britain can do for refugees, it's sickening For someone who trumpeted the 'big society', David Cameron knows little of charity on the ground</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7"/>
            <w:spacing w:before="60" w:after="200"/>
            <w:jc w:val="center"/>
          </w:pPr>
          <w:r>
            <w:rPr>
              <w:rFonts w:ascii="arial" w:eastAsia="arial" w:hAnsi="arial" w:cs="arial"/>
              <w:sz w:val="20"/>
            </w:rPr>
            <w:t>Sick Iraqi man deported from Australia may not survive long - lawyer Effort to keep in Australia 58-year-old Saeed, who is sick, illiterate and from a persecute....</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8"/>
            <w:spacing w:before="60" w:after="200"/>
            <w:jc w:val="center"/>
          </w:pPr>
          <w:r>
            <w:rPr>
              <w:rFonts w:ascii="arial" w:eastAsia="arial" w:hAnsi="arial" w:cs="arial"/>
              <w:sz w:val="20"/>
            </w:rPr>
            <w:t>Greece : Seven Syrian refugees drown when boat sinks</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9"/>
            <w:spacing w:before="60" w:after="200"/>
            <w:jc w:val="center"/>
          </w:pPr>
          <w:r>
            <w:rPr>
              <w:rFonts w:ascii="arial" w:eastAsia="arial" w:hAnsi="arial" w:cs="arial"/>
              <w:sz w:val="20"/>
            </w:rPr>
            <w:t>Inditex bans angora sales worldwide after animal welfare protests Owner of Zara and Massimo Dutti stores joins M&amp;S, Topshop , Primark and H&amp;M in banning fur aft....</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0"/>
            <w:spacing w:before="60" w:after="200"/>
            <w:jc w:val="center"/>
          </w:pPr>
          <w:r>
            <w:rPr>
              <w:rFonts w:ascii="arial" w:eastAsia="arial" w:hAnsi="arial" w:cs="arial"/>
              <w:sz w:val="20"/>
            </w:rPr>
            <w:t>Far away, so close: anguish of Syrian Americans for family left back home Steve Badour is a reserve police officer in California : 'It is sad that I put on my u....</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1"/>
            <w:spacing w:before="60" w:after="200"/>
            <w:jc w:val="center"/>
          </w:pPr>
          <w:r>
            <w:rPr>
              <w:rFonts w:ascii="arial" w:eastAsia="arial" w:hAnsi="arial" w:cs="arial"/>
              <w:sz w:val="20"/>
            </w:rPr>
            <w:t>Asylum: Hague signals U-turn on Syrian refugees</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2"/>
            <w:spacing w:before="60" w:after="200"/>
            <w:jc w:val="center"/>
          </w:pPr>
          <w:r>
            <w:rPr>
              <w:rFonts w:ascii="arial" w:eastAsia="arial" w:hAnsi="arial" w:cs="arial"/>
              <w:sz w:val="20"/>
            </w:rPr>
            <w:t>UN expert: rich countries must take in 1 million refugees to stop boat deaths UN special rapporteur says inaction is creating a market for people smugglers, add....</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3"/>
            <w:spacing w:before="60" w:after="200"/>
            <w:jc w:val="center"/>
          </w:pPr>
          <w:r>
            <w:rPr>
              <w:rFonts w:ascii="arial" w:eastAsia="arial" w:hAnsi="arial" w:cs="arial"/>
              <w:sz w:val="20"/>
            </w:rPr>
            <w:t>The British reaction to the Gambia's ' Argos ' president: don't get above your station The ' Argos security guard defeats dictator' headlines say little about A....</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4"/>
            <w:spacing w:before="60" w:after="200"/>
            <w:jc w:val="center"/>
          </w:pPr>
          <w:r>
            <w:rPr>
              <w:rFonts w:ascii="arial" w:eastAsia="arial" w:hAnsi="arial" w:cs="arial"/>
              <w:sz w:val="20"/>
            </w:rPr>
            <w:t>Far away, so close: anguish of Syrian Americans for family left back home; Steve Badour is a reserve police officer in California: 'It is sad that I put on my u....</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5"/>
            <w:spacing w:before="60" w:after="200"/>
            <w:jc w:val="center"/>
          </w:pPr>
          <w:r>
            <w:rPr>
              <w:rFonts w:ascii="arial" w:eastAsia="arial" w:hAnsi="arial" w:cs="arial"/>
              <w:sz w:val="20"/>
            </w:rPr>
            <w:t>From Aleppo to Paisley: the battle to make refugees feel welcome in Scotland When a group of Syrian families arrived in Paisley this month, some locals came out....</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6"/>
            <w:spacing w:before="60" w:after="200"/>
            <w:jc w:val="center"/>
          </w:pPr>
          <w:r>
            <w:rPr>
              <w:rFonts w:ascii="arial" w:eastAsia="arial" w:hAnsi="arial" w:cs="arial"/>
              <w:sz w:val="20"/>
            </w:rPr>
            <w:t>Syrian women in Jordan at risk of sexual exploitation at refugee camps</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7"/>
            <w:spacing w:before="60" w:after="200"/>
            <w:jc w:val="center"/>
          </w:pPr>
          <w:r>
            <w:rPr>
              <w:rFonts w:ascii="arial" w:eastAsia="arial" w:hAnsi="arial" w:cs="arial"/>
              <w:sz w:val="20"/>
            </w:rPr>
            <w:t>The Guardian view on the EU summit: last tangle in Brussels David Cameron was naive to think he could seal a deal and launch his EU campaign in the short timesp....</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8"/>
            <w:spacing w:before="60" w:after="200"/>
            <w:jc w:val="center"/>
          </w:pPr>
          <w:r>
            <w:rPr>
              <w:rFonts w:ascii="arial" w:eastAsia="arial" w:hAnsi="arial" w:cs="arial"/>
              <w:sz w:val="20"/>
            </w:rPr>
            <w:t>Faced with EU migration panic, Britain makes for the rabbit hole What does "national sovereignty" actually mean today?Implications for UK security and world rol....</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9"/>
            <w:spacing w:before="60" w:after="200"/>
            <w:jc w:val="center"/>
          </w:pPr>
          <w:r>
            <w:rPr>
              <w:rFonts w:ascii="arial" w:eastAsia="arial" w:hAnsi="arial" w:cs="arial"/>
              <w:sz w:val="20"/>
            </w:rPr>
            <w:t>Obama savages Republican calls to give priority to Christian refugees from Syria US president: 'We do not have religious tests for our compassion' Jeb Bush and ....</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0"/>
            <w:spacing w:before="60" w:after="200"/>
            <w:jc w:val="center"/>
          </w:pPr>
          <w:r>
            <w:rPr>
              <w:rFonts w:ascii="arial" w:eastAsia="arial" w:hAnsi="arial" w:cs="arial"/>
              <w:sz w:val="20"/>
            </w:rPr>
            <w:t>Catholic head says Syrian Christians neglected in UK resettlement Cardinal Nichols says plans to take UNHCR camp refugees means Christians overlooked</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1"/>
            <w:spacing w:before="60" w:after="200"/>
            <w:jc w:val="center"/>
          </w:pPr>
          <w:r>
            <w:rPr>
              <w:rFonts w:ascii="arial" w:eastAsia="arial" w:hAnsi="arial" w:cs="arial"/>
              <w:sz w:val="20"/>
            </w:rPr>
            <w:t>Newborn baby among dead after shipwrecks in Mediterranean Ninety-nine people are believed to have drowned in two separate incidents off the coast of Libya over ....</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2"/>
            <w:spacing w:before="60" w:after="200"/>
            <w:jc w:val="center"/>
          </w:pPr>
          <w:r>
            <w:rPr>
              <w:rFonts w:ascii="arial" w:eastAsia="arial" w:hAnsi="arial" w:cs="arial"/>
              <w:sz w:val="20"/>
            </w:rPr>
            <w:t>Undecided voters like how Corbyn talks - but don't like what he says The new Labour leader is no great advocate of focus groups, but he might be interested in h....</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3"/>
            <w:spacing w:before="60" w:after="200"/>
            <w:jc w:val="center"/>
          </w:pPr>
          <w:r>
            <w:rPr>
              <w:rFonts w:ascii="arial" w:eastAsia="arial" w:hAnsi="arial" w:cs="arial"/>
              <w:sz w:val="20"/>
            </w:rPr>
            <w:t>Guardian wins 24 SND Awards</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4"/>
            <w:spacing w:before="60" w:after="200"/>
            <w:jc w:val="center"/>
          </w:pPr>
          <w:r>
            <w:rPr>
              <w:rFonts w:ascii="arial" w:eastAsia="arial" w:hAnsi="arial" w:cs="arial"/>
              <w:sz w:val="20"/>
            </w:rPr>
            <w:t>Faced with EU migration panic, Britain makes for the rabbit hole What does "national sovereignty" actually mean today?Implications for UK security and world rol....</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5"/>
            <w:spacing w:before="60" w:after="200"/>
            <w:jc w:val="center"/>
          </w:pPr>
          <w:r>
            <w:rPr>
              <w:rFonts w:ascii="arial" w:eastAsia="arial" w:hAnsi="arial" w:cs="arial"/>
              <w:sz w:val="20"/>
            </w:rPr>
            <w:t>The Guardian view on asylum in Europe: the closing north Border checks between Denmark and Sweden start a competition across the region to repel refugees</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6"/>
            <w:spacing w:before="60" w:after="200"/>
            <w:jc w:val="center"/>
          </w:pPr>
          <w:r>
            <w:rPr>
              <w:rFonts w:ascii="arial" w:eastAsia="arial" w:hAnsi="arial" w:cs="arial"/>
              <w:sz w:val="20"/>
            </w:rPr>
            <w:t>Catholic head says Syrian Christians neglected in UK resettlement Cardinal Nichols says plans to take UNHCR camp refugees means Christians overlooked as they do....</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7"/>
            <w:spacing w:before="60" w:after="200"/>
            <w:jc w:val="center"/>
          </w:pPr>
          <w:r>
            <w:rPr>
              <w:rFonts w:ascii="arial" w:eastAsia="arial" w:hAnsi="arial" w:cs="arial"/>
              <w:sz w:val="20"/>
            </w:rPr>
            <w:t>Catholic head says Syrian Christians neglected in UK resettlement Cardinal Nichols says plans to take UNHCR camp refugees means Christians overlooked</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8"/>
            <w:spacing w:before="60" w:after="200"/>
            <w:jc w:val="center"/>
          </w:pPr>
          <w:r>
            <w:rPr>
              <w:rFonts w:ascii="arial" w:eastAsia="arial" w:hAnsi="arial" w:cs="arial"/>
              <w:sz w:val="20"/>
            </w:rPr>
            <w:t>Canada PM's office ordered delay on Syrian refugee claims processing Opposition attacked Stephen Harper for 'meddling' in immigration minister's domain with ord....</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9"/>
            <w:spacing w:before="60" w:after="200"/>
            <w:jc w:val="center"/>
          </w:pPr>
          <w:r>
            <w:rPr>
              <w:rFonts w:ascii="arial" w:eastAsia="arial" w:hAnsi="arial" w:cs="arial"/>
              <w:sz w:val="20"/>
            </w:rPr>
            <w:t>Greece sends cruise ship to ease Kos migrant crisis Vessel to function as floating registration centre as officals attempt to speed up processing of up to 7,000....</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0"/>
            <w:spacing w:before="60" w:after="200"/>
            <w:jc w:val="center"/>
          </w:pPr>
          <w:r>
            <w:rPr>
              <w:rFonts w:ascii="arial" w:eastAsia="arial" w:hAnsi="arial" w:cs="arial"/>
              <w:sz w:val="20"/>
            </w:rPr>
            <w:t>'I like the rain': the only Syrian family in a Welsh village Four months after arriving in the UK under a community sponsorship scheme, one family is settling i....</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1"/>
            <w:spacing w:before="60" w:after="200"/>
            <w:jc w:val="center"/>
          </w:pPr>
          <w:r>
            <w:rPr>
              <w:rFonts w:ascii="arial" w:eastAsia="arial" w:hAnsi="arial" w:cs="arial"/>
              <w:sz w:val="20"/>
            </w:rPr>
            <w:t>What's it like arriving in Europe as a refugee? Share your experiences; Have you arrived in Europe as a refugee or do you work with refugees in your country? He....</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2"/>
            <w:spacing w:before="60" w:after="200"/>
            <w:jc w:val="center"/>
          </w:pPr>
          <w:r>
            <w:rPr>
              <w:rFonts w:ascii="arial" w:eastAsia="arial" w:hAnsi="arial" w:cs="arial"/>
              <w:sz w:val="20"/>
            </w:rPr>
            <w:t>Satellites capture how the lights have gone out in Syria Bombings and huge numbers of people fleeing have cut night-time light levels by 83% since 2011, with pl....</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3"/>
            <w:spacing w:before="60" w:after="200"/>
            <w:jc w:val="center"/>
          </w:pPr>
          <w:r>
            <w:rPr>
              <w:rFonts w:ascii="arial" w:eastAsia="arial" w:hAnsi="arial" w:cs="arial"/>
              <w:sz w:val="20"/>
            </w:rPr>
            <w:t>Lebanese PM Saad Hariri's suspended resignation is only cosmetic The Lebanese know they don't have the military and political power to fight foreign influence. ....</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4"/>
            <w:spacing w:before="60" w:after="200"/>
            <w:jc w:val="center"/>
          </w:pPr>
          <w:r>
            <w:rPr>
              <w:rFonts w:ascii="arial" w:eastAsia="arial" w:hAnsi="arial" w:cs="arial"/>
              <w:sz w:val="20"/>
            </w:rPr>
            <w:t>Refugee count could surpass Arab spring</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5"/>
            <w:spacing w:before="60" w:after="200"/>
            <w:jc w:val="center"/>
          </w:pPr>
          <w:r>
            <w:rPr>
              <w:rFonts w:ascii="arial" w:eastAsia="arial" w:hAnsi="arial" w:cs="arial"/>
              <w:sz w:val="20"/>
            </w:rPr>
            <w:t>Refugee count could surpass Arab spring</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6"/>
            <w:spacing w:before="60" w:after="200"/>
            <w:jc w:val="center"/>
          </w:pPr>
          <w:r>
            <w:rPr>
              <w:rFonts w:ascii="arial" w:eastAsia="arial" w:hAnsi="arial" w:cs="arial"/>
              <w:sz w:val="20"/>
            </w:rPr>
            <w:t>Republican sling insults after Kasich-Cruz alliance to stop Trump - campaign live Ted Cruz and John Kasich band together with a new plan to fight Donald Trump, ....</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7"/>
            <w:spacing w:before="60" w:after="200"/>
            <w:jc w:val="center"/>
          </w:pPr>
          <w:r>
            <w:rPr>
              <w:rFonts w:ascii="arial" w:eastAsia="arial" w:hAnsi="arial" w:cs="arial"/>
              <w:sz w:val="20"/>
            </w:rPr>
            <w:t>We're quick to label refugees as either 'good' or 'bad', but they're all entitled to protection A refugee I met last year in Canada has been charged with beatin....</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8"/>
            <w:spacing w:before="60" w:after="200"/>
            <w:jc w:val="center"/>
          </w:pPr>
          <w:r>
            <w:rPr>
              <w:rFonts w:ascii="arial" w:eastAsia="arial" w:hAnsi="arial" w:cs="arial"/>
              <w:sz w:val="20"/>
            </w:rPr>
            <w:t>Republican sling insults after Kasich-Cruz alliance to stop Trump - campaign live Ted Cruz and John Kasich band together with a new plan to fight Donald Trump, ....</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9"/>
            <w:spacing w:before="60" w:after="200"/>
            <w:jc w:val="center"/>
          </w:pPr>
          <w:r>
            <w:rPr>
              <w:rFonts w:ascii="arial" w:eastAsia="arial" w:hAnsi="arial" w:cs="arial"/>
              <w:sz w:val="20"/>
            </w:rPr>
            <w:t>Republican sling insults after Kasich-Cruz alliance to stop Trump - campaign live Ted Cruz and John Kasich band together with a new plan to fight Donald Trump, ....</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0"/>
            <w:spacing w:before="60" w:after="200"/>
            <w:jc w:val="center"/>
          </w:pPr>
          <w:r>
            <w:rPr>
              <w:rFonts w:ascii="arial" w:eastAsia="arial" w:hAnsi="arial" w:cs="arial"/>
              <w:sz w:val="20"/>
            </w:rPr>
            <w:t>Review: Theatre: Land, life and longing: the extraordinary tales of 2 million refugees: Oh My Sweet Land: Young Vic, London 4/5</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1"/>
            <w:spacing w:before="60" w:after="200"/>
            <w:jc w:val="center"/>
          </w:pPr>
          <w:r>
            <w:rPr>
              <w:rFonts w:ascii="arial" w:eastAsia="arial" w:hAnsi="arial" w:cs="arial"/>
              <w:sz w:val="20"/>
            </w:rPr>
            <w:t>UK agrees to take in up to 500 of most traumatised Syrians: Government reaches deal with UNHCR over refugees: Britain will not participate in UN 'quota' program....</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2"/>
            <w:spacing w:before="60" w:after="200"/>
            <w:jc w:val="center"/>
          </w:pPr>
          <w:r>
            <w:rPr>
              <w:rFonts w:ascii="arial" w:eastAsia="arial" w:hAnsi="arial" w:cs="arial"/>
              <w:sz w:val="20"/>
            </w:rPr>
            <w:t>Donald Trump Jr compares refugees to poisoned Skittles: how Twitter reacted Tweet, which echoes racist memes, prompts outrage and slew of rebuttals on social me....</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3"/>
            <w:spacing w:before="60" w:after="200"/>
            <w:jc w:val="center"/>
          </w:pPr>
          <w:r>
            <w:rPr>
              <w:rFonts w:ascii="arial" w:eastAsia="arial" w:hAnsi="arial" w:cs="arial"/>
              <w:sz w:val="20"/>
            </w:rPr>
            <w:t>Lifetime ban on asylum seekers 'not connected' to US deal, says immigration head Michael Pezzullo says the US did not ask for the plan to permanently ban boat a....</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4"/>
            <w:spacing w:before="60" w:after="200"/>
            <w:jc w:val="center"/>
          </w:pPr>
          <w:r>
            <w:rPr>
              <w:rFonts w:ascii="arial" w:eastAsia="arial" w:hAnsi="arial" w:cs="arial"/>
              <w:sz w:val="20"/>
            </w:rPr>
            <w:t>Keith Vaz: one scandal too many for the publicity-seeking MP Claims he paid for male escort services follow controversies including a march against The Satanic ....</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5"/>
            <w:spacing w:before="60" w:after="200"/>
            <w:jc w:val="center"/>
          </w:pPr>
          <w:r>
            <w:rPr>
              <w:rFonts w:ascii="arial" w:eastAsia="arial" w:hAnsi="arial" w:cs="arial"/>
              <w:sz w:val="20"/>
            </w:rPr>
            <w:t>Greece promises refugee transfers as camp baby photo emerges People to be moved from Macedonian border within a week after image shows newborn being washed over....</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6"/>
            <w:spacing w:before="60" w:after="200"/>
            <w:jc w:val="center"/>
          </w:pPr>
          <w:r>
            <w:rPr>
              <w:rFonts w:ascii="arial" w:eastAsia="arial" w:hAnsi="arial" w:cs="arial"/>
              <w:sz w:val="20"/>
            </w:rPr>
            <w:t>How Missouri 's 'Bosnian vote?' could cost Donald Trump - and turn the state blue Observers say election antics have pushed many of the estimated 50,000-70,000 ....</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7"/>
            <w:spacing w:before="60" w:after="200"/>
            <w:jc w:val="center"/>
          </w:pPr>
          <w:r>
            <w:rPr>
              <w:rFonts w:ascii="arial" w:eastAsia="arial" w:hAnsi="arial" w:cs="arial"/>
              <w:sz w:val="20"/>
            </w:rPr>
            <w:t>Scotland increases pressure on David Cameron to admit refugee children MSP Humza Yousaf suggests Scottish government may be willing to take more than its propor....</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8"/>
            <w:spacing w:before="60" w:after="200"/>
            <w:jc w:val="center"/>
          </w:pPr>
          <w:r>
            <w:rPr>
              <w:rFonts w:ascii="arial" w:eastAsia="arial" w:hAnsi="arial" w:cs="arial"/>
              <w:sz w:val="20"/>
            </w:rPr>
            <w:t>Scotland increases pressure on David Cameron to admit refugee children MSP Humza Yousaf suggests Scottish government may be willing to take more than its propor....</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9"/>
            <w:spacing w:before="60" w:after="200"/>
            <w:jc w:val="center"/>
          </w:pPr>
          <w:r>
            <w:rPr>
              <w:rFonts w:ascii="arial" w:eastAsia="arial" w:hAnsi="arial" w:cs="arial"/>
              <w:sz w:val="20"/>
            </w:rPr>
            <w:t>Donald Trump reverses position on torture, saying he would abide by law Frontrunner told Republican debate he would make officers obey his ordersStatement says:....</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0"/>
            <w:spacing w:before="60" w:after="200"/>
            <w:jc w:val="center"/>
          </w:pPr>
          <w:r>
            <w:rPr>
              <w:rFonts w:ascii="arial" w:eastAsia="arial" w:hAnsi="arial" w:cs="arial"/>
              <w:sz w:val="20"/>
            </w:rPr>
            <w:t>EU- Turkey deal to return refugees from Greece comes into force As of midnight on Saturday, refugees arriving in Greece can be sent back to Turkey if they don't....</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1"/>
            <w:spacing w:before="60" w:after="200"/>
            <w:jc w:val="center"/>
          </w:pPr>
          <w:r>
            <w:rPr>
              <w:rFonts w:ascii="arial" w:eastAsia="arial" w:hAnsi="arial" w:cs="arial"/>
              <w:sz w:val="20"/>
            </w:rPr>
            <w:t>Scotland increases pressure on David Cameron to admit refugee children MSP Humza Yousaf suggests Scottish government may be willing to take more than its propor....</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2"/>
            <w:spacing w:before="60" w:after="200"/>
            <w:jc w:val="center"/>
          </w:pPr>
          <w:r>
            <w:rPr>
              <w:rFonts w:ascii="arial" w:eastAsia="arial" w:hAnsi="arial" w:cs="arial"/>
              <w:sz w:val="20"/>
            </w:rPr>
            <w:t>Scotland increases pressure on David Cameron to admit refugee children MSP Humza Yousaf suggests Scottish government may be willing to take more than its propor....</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3"/>
            <w:spacing w:before="60" w:after="200"/>
            <w:jc w:val="center"/>
          </w:pPr>
          <w:r>
            <w:rPr>
              <w:rFonts w:ascii="arial" w:eastAsia="arial" w:hAnsi="arial" w:cs="arial"/>
              <w:sz w:val="20"/>
            </w:rPr>
            <w:t>The year of fear: Republicans and media stoked bigotry and anxiety in 2015 Donald Trump, politicians and the news kept us afraid of mass shooters, terrorist thr....</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4"/>
            <w:spacing w:before="60" w:after="200"/>
            <w:jc w:val="center"/>
          </w:pPr>
          <w:r>
            <w:rPr>
              <w:rFonts w:ascii="arial" w:eastAsia="arial" w:hAnsi="arial" w:cs="arial"/>
              <w:sz w:val="20"/>
            </w:rPr>
            <w:t>Greece promises refugee transfers as camp baby photo emerges People to be moved from Macedonian border within a week after image shows newborn being washed over....</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5"/>
            <w:spacing w:before="60" w:after="200"/>
            <w:jc w:val="center"/>
          </w:pPr>
          <w:r>
            <w:rPr>
              <w:rFonts w:ascii="arial" w:eastAsia="arial" w:hAnsi="arial" w:cs="arial"/>
              <w:sz w:val="20"/>
            </w:rPr>
            <w:t>Donald Trump reverses position on torture, saying he would abide by law Frontrunner told Republican debate he would make officers obey his ordersStatement says:....</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6"/>
            <w:spacing w:before="60" w:after="200"/>
            <w:jc w:val="center"/>
          </w:pPr>
          <w:r>
            <w:rPr>
              <w:rFonts w:ascii="arial" w:eastAsia="arial" w:hAnsi="arial" w:cs="arial"/>
              <w:sz w:val="20"/>
            </w:rPr>
            <w:t>Commons committee calls for asylum seekers to be housed in Tory shires Voluntary dispersal scheme unfair with Glasgow, Stoke and Middlesbrough housing majority ....</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7"/>
            <w:spacing w:before="60" w:after="200"/>
            <w:jc w:val="center"/>
          </w:pPr>
          <w:r>
            <w:rPr>
              <w:rFonts w:ascii="arial" w:eastAsia="arial" w:hAnsi="arial" w:cs="arial"/>
              <w:sz w:val="20"/>
            </w:rPr>
            <w:t>Scotland increases pressure on David Cameron to admit refugee children MSP Humza Yousaf suggests Scottish government may be willing to take more than its propor....</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8"/>
            <w:spacing w:before="60" w:after="200"/>
            <w:jc w:val="center"/>
          </w:pPr>
          <w:r>
            <w:rPr>
              <w:rFonts w:ascii="arial" w:eastAsia="arial" w:hAnsi="arial" w:cs="arial"/>
              <w:sz w:val="20"/>
            </w:rPr>
            <w:t>Scotland increases pressure on David Cameron to admit refugee children MSP Humza Yousaf suggests Scottish government may be willing to take more than its propor....</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9"/>
            <w:spacing w:before="60" w:after="200"/>
            <w:jc w:val="center"/>
          </w:pPr>
          <w:r>
            <w:rPr>
              <w:rFonts w:ascii="arial" w:eastAsia="arial" w:hAnsi="arial" w:cs="arial"/>
              <w:sz w:val="20"/>
            </w:rPr>
            <w:t>EU- Turkey refugee deal: staff shortages and rights concerns pose twin threat Greece calls for 20-fold increase in asylum officials as campaigners accuse Turkey....</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0"/>
            <w:spacing w:before="60" w:after="200"/>
            <w:jc w:val="center"/>
          </w:pPr>
          <w:r>
            <w:rPr>
              <w:rFonts w:ascii="arial" w:eastAsia="arial" w:hAnsi="arial" w:cs="arial"/>
              <w:sz w:val="20"/>
            </w:rPr>
            <w:t>Aid, visa changes and resettling Syrians on table at EU- Turkey migration summit Promise to double aid to (EURO)6bn comes as leaders discuss plan to resettle on....</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1"/>
            <w:spacing w:before="60" w:after="200"/>
            <w:jc w:val="center"/>
          </w:pPr>
          <w:r>
            <w:rPr>
              <w:rFonts w:ascii="arial" w:eastAsia="arial" w:hAnsi="arial" w:cs="arial"/>
              <w:sz w:val="20"/>
            </w:rPr>
            <w:t>We can all sign up to help refugees</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2"/>
            <w:spacing w:before="60" w:after="200"/>
            <w:jc w:val="center"/>
          </w:pPr>
          <w:r>
            <w:rPr>
              <w:rFonts w:ascii="arial" w:eastAsia="arial" w:hAnsi="arial" w:cs="arial"/>
              <w:sz w:val="20"/>
            </w:rPr>
            <w:t>EU- Turkey refugee deal: staff shortages and rights concerns pose twin threat Greece calls for 20-fold increase in asylum officials as campaigners accuse Turkey....</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3"/>
            <w:spacing w:before="60" w:after="200"/>
            <w:jc w:val="center"/>
          </w:pPr>
          <w:r>
            <w:rPr>
              <w:rFonts w:ascii="arial" w:eastAsia="arial" w:hAnsi="arial" w:cs="arial"/>
              <w:sz w:val="20"/>
            </w:rPr>
            <w:t>Scotland increases pressure on David Cameron to admit refugee children MSP Humza Yousaf suggests Scottish government may be willing to take more than its propor....</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4"/>
            <w:spacing w:before="60" w:after="200"/>
            <w:jc w:val="center"/>
          </w:pPr>
          <w:r>
            <w:rPr>
              <w:rFonts w:ascii="arial" w:eastAsia="arial" w:hAnsi="arial" w:cs="arial"/>
              <w:sz w:val="20"/>
            </w:rPr>
            <w:t>EU- Turkey deal to return refugees from Greece comes into force As of midnight on Saturday, refugees arriving in Greece can be sent back to Turkey if they don't....</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5"/>
            <w:spacing w:before="60" w:after="200"/>
            <w:jc w:val="center"/>
          </w:pPr>
          <w:r>
            <w:rPr>
              <w:rFonts w:ascii="arial" w:eastAsia="arial" w:hAnsi="arial" w:cs="arial"/>
              <w:sz w:val="20"/>
            </w:rPr>
            <w:t>EU offers another (EURO)3bn to Turkey at emergency migration summit Promise to double aid comes as leaders discuss plan to resettle one Syrian refugee in Europe....</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6"/>
            <w:spacing w:before="60" w:after="200"/>
            <w:jc w:val="center"/>
          </w:pPr>
          <w:r>
            <w:rPr>
              <w:rFonts w:ascii="arial" w:eastAsia="arial" w:hAnsi="arial" w:cs="arial"/>
              <w:sz w:val="20"/>
            </w:rPr>
            <w:t>EU- Turkey refugee deal: staff shortages and rights concerns pose twin threat Greece calls for 20-fold increase in asylum officials as campaigners accuse Turkey....</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7"/>
            <w:spacing w:before="60" w:after="200"/>
            <w:jc w:val="center"/>
          </w:pPr>
          <w:r>
            <w:rPr>
              <w:rFonts w:ascii="arial" w:eastAsia="arial" w:hAnsi="arial" w:cs="arial"/>
              <w:sz w:val="20"/>
            </w:rPr>
            <w:t>Benedict Cumberbatch stuns theatregoers with anti-government speech Hamlet actor tells London audience to 'fuck the politicians' amid criticism of ministers ove....</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8"/>
            <w:spacing w:before="60" w:after="200"/>
            <w:jc w:val="center"/>
          </w:pPr>
          <w:r>
            <w:rPr>
              <w:rFonts w:ascii="arial" w:eastAsia="arial" w:hAnsi="arial" w:cs="arial"/>
              <w:sz w:val="20"/>
            </w:rPr>
            <w:t>SAS deployed in Libya since start of year, says leaked memo; King Abdullah of Jordan indicates US was briefed about plans for Jordanian special forces to operat....</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9"/>
            <w:spacing w:before="60" w:after="200"/>
            <w:jc w:val="center"/>
          </w:pPr>
          <w:r>
            <w:rPr>
              <w:rFonts w:ascii="arial" w:eastAsia="arial" w:hAnsi="arial" w:cs="arial"/>
              <w:sz w:val="20"/>
            </w:rPr>
            <w:t>EU- Turkey refugee deal: staff shortages and rights concerns pose twin threat Greece calls for 20-fold increase in asylum officials as campaigners accuse Turkey....</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0"/>
            <w:spacing w:before="60" w:after="200"/>
            <w:jc w:val="center"/>
          </w:pPr>
          <w:r>
            <w:rPr>
              <w:rFonts w:ascii="arial" w:eastAsia="arial" w:hAnsi="arial" w:cs="arial"/>
              <w:sz w:val="20"/>
            </w:rPr>
            <w:t>SAS deployed in Libya since start of year, says leaked memo King Abdullah of Jordan indicates US was briefed about plans for Jordanian special forces to operate....</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1"/>
            <w:spacing w:before="60" w:after="200"/>
            <w:jc w:val="center"/>
          </w:pPr>
          <w:r>
            <w:rPr>
              <w:rFonts w:ascii="arial" w:eastAsia="arial" w:hAnsi="arial" w:cs="arial"/>
              <w:sz w:val="20"/>
            </w:rPr>
            <w:t>81% of Isis-linked suspects charged in US are American citizens As politicians rush to curb refugee intake, research reveals 55 of 68 people indicted over alleg....</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2"/>
            <w:spacing w:before="60" w:after="200"/>
            <w:jc w:val="center"/>
          </w:pPr>
          <w:r>
            <w:rPr>
              <w:rFonts w:ascii="arial" w:eastAsia="arial" w:hAnsi="arial" w:cs="arial"/>
              <w:sz w:val="20"/>
            </w:rPr>
            <w:t>G20 to discuss threat of Isis infiltrators among EU migrants after Paris attacks Fears of Isis capability to bring terror to western cities loom over talks afte....</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3"/>
            <w:spacing w:before="60" w:after="200"/>
            <w:jc w:val="center"/>
          </w:pPr>
          <w:r>
            <w:rPr>
              <w:rFonts w:ascii="arial" w:eastAsia="arial" w:hAnsi="arial" w:cs="arial"/>
              <w:sz w:val="20"/>
            </w:rPr>
            <w:t>The year of fear: Republicans and media stoked bigotry and anxiety in 2015 Donald Trump, politicians and cable news kept us afraid of mass shooters, terrorist t....</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4"/>
            <w:spacing w:before="60" w:after="200"/>
            <w:jc w:val="center"/>
          </w:pPr>
          <w:r>
            <w:rPr>
              <w:rFonts w:ascii="arial" w:eastAsia="arial" w:hAnsi="arial" w:cs="arial"/>
              <w:sz w:val="20"/>
            </w:rPr>
            <w:t>Australian fighter jets bomb Isis tank in east Syria airstrike, says Kevin Andrews Defence minister confirms Australian Hornet fighter aircraft destroyed an Isi....</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5"/>
            <w:spacing w:before="60" w:after="200"/>
            <w:jc w:val="center"/>
          </w:pPr>
          <w:r>
            <w:rPr>
              <w:rFonts w:ascii="arial" w:eastAsia="arial" w:hAnsi="arial" w:cs="arial"/>
              <w:sz w:val="20"/>
            </w:rPr>
            <w:t>EU leaders ask Erdogan to back radical refugee plan Turkish president will extract high price for agreeing to proposals to tighten up Europe's borders hatched b....</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6"/>
            <w:spacing w:before="60" w:after="200"/>
            <w:jc w:val="center"/>
          </w:pPr>
          <w:r>
            <w:rPr>
              <w:rFonts w:ascii="arial" w:eastAsia="arial" w:hAnsi="arial" w:cs="arial"/>
              <w:sz w:val="20"/>
            </w:rPr>
            <w:t>G20 to discuss threat of Isis infiltrators among EU migrants after Paris attacks Fears of Isis capability to bring terror to western cities loom over talks afte....</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7"/>
            <w:spacing w:before="60" w:after="200"/>
            <w:jc w:val="center"/>
          </w:pPr>
          <w:r>
            <w:rPr>
              <w:rFonts w:ascii="arial" w:eastAsia="arial" w:hAnsi="arial" w:cs="arial"/>
              <w:sz w:val="20"/>
            </w:rPr>
            <w:t>G20 to discuss threat of Isis infiltrators among EU migrants after Paris attacks Fears of Isis capability to bring terror to western cities loom over talks afte....</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8"/>
            <w:spacing w:before="60" w:after="200"/>
            <w:jc w:val="center"/>
          </w:pPr>
          <w:r>
            <w:rPr>
              <w:rFonts w:ascii="arial" w:eastAsia="arial" w:hAnsi="arial" w:cs="arial"/>
              <w:sz w:val="20"/>
            </w:rPr>
            <w:t>The year of fear: Republicans and media stoked bigotry and anxiety in 2015 Donald Trump, politicians and the news kept us afraid of mass shooters, terrorist thr....</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9"/>
            <w:spacing w:before="60" w:after="200"/>
            <w:jc w:val="center"/>
          </w:pPr>
          <w:r>
            <w:rPr>
              <w:rFonts w:ascii="arial" w:eastAsia="arial" w:hAnsi="arial" w:cs="arial"/>
              <w:sz w:val="20"/>
            </w:rPr>
            <w:t>Engage your givers with virtual reality - a starter guide Charities such as Unicef and Cancer Research UK are using VR technology to build empathy, draw new aud....</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0"/>
            <w:spacing w:before="60" w:after="200"/>
            <w:jc w:val="center"/>
          </w:pPr>
          <w:r>
            <w:rPr>
              <w:rFonts w:ascii="arial" w:eastAsia="arial" w:hAnsi="arial" w:cs="arial"/>
              <w:sz w:val="20"/>
            </w:rPr>
            <w:t>Majority of Isis-linked suspects charged in US were born in America As politicians rush to curb refugee intake, research reveals 80% of people indicted over all....</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1"/>
            <w:spacing w:before="60" w:after="200"/>
            <w:jc w:val="center"/>
          </w:pPr>
          <w:r>
            <w:rPr>
              <w:rFonts w:ascii="arial" w:eastAsia="arial" w:hAnsi="arial" w:cs="arial"/>
              <w:sz w:val="20"/>
            </w:rPr>
            <w:t>Majority of Isis-linked suspects charged in US were born in America As politicians rush to curb refugee intake, research reveals 80% of people indicted over all....</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2"/>
            <w:spacing w:before="60" w:after="200"/>
            <w:jc w:val="center"/>
          </w:pPr>
          <w:r>
            <w:rPr>
              <w:rFonts w:ascii="arial" w:eastAsia="arial" w:hAnsi="arial" w:cs="arial"/>
              <w:sz w:val="20"/>
            </w:rPr>
            <w:t>The Syria peace talks would have a better chance with one key addition: women Peace is more likely to prevail and hold if women are fully involved in building i....</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3"/>
            <w:spacing w:before="60" w:after="200"/>
            <w:jc w:val="center"/>
          </w:pPr>
          <w:r>
            <w:rPr>
              <w:rFonts w:ascii="arial" w:eastAsia="arial" w:hAnsi="arial" w:cs="arial"/>
              <w:sz w:val="20"/>
            </w:rPr>
            <w:t>Obama's Isis quandary: clock ticks on viable strategy as criticism intensifies As UN calls on members to take 'all necessary measures' to defeat extremists, US ....</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4"/>
            <w:spacing w:before="60" w:after="200"/>
            <w:jc w:val="center"/>
          </w:pPr>
          <w:r>
            <w:rPr>
              <w:rFonts w:ascii="arial" w:eastAsia="arial" w:hAnsi="arial" w:cs="arial"/>
              <w:sz w:val="20"/>
            </w:rPr>
            <w:t>81% of Isis-linked suspects charged in US are American citizens As politicians rush to curb refugee intake, research reveals 55 of 68 people indicted over alleg....</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5"/>
            <w:spacing w:before="60" w:after="200"/>
            <w:jc w:val="center"/>
          </w:pPr>
          <w:r>
            <w:rPr>
              <w:rFonts w:ascii="arial" w:eastAsia="arial" w:hAnsi="arial" w:cs="arial"/>
              <w:sz w:val="20"/>
            </w:rPr>
            <w:t>Migrants locked in stadium on Kos for nearly 24 hours Up to 2,500 mostly Syrian and Afghan refugees held in stadium on Greek island as police use sonic explosio....</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6"/>
            <w:spacing w:before="60" w:after="200"/>
            <w:jc w:val="center"/>
          </w:pPr>
          <w:r>
            <w:rPr>
              <w:rFonts w:ascii="arial" w:eastAsia="arial" w:hAnsi="arial" w:cs="arial"/>
              <w:sz w:val="20"/>
            </w:rPr>
            <w:t>Government accused of 'shabby tactics' over child refugees amendment Critics say ministers are trying to derail efforts to get 3,000 children stranded in Europe....</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7"/>
            <w:spacing w:before="60" w:after="200"/>
            <w:jc w:val="center"/>
          </w:pPr>
          <w:r>
            <w:rPr>
              <w:rFonts w:ascii="arial" w:eastAsia="arial" w:hAnsi="arial" w:cs="arial"/>
              <w:sz w:val="20"/>
            </w:rPr>
            <w:t>Tories vote against accepting 3,000 child refugees The amendment to the immigration bill would have allowed thousands of unaccompanied Syrian minors to enter th....</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8"/>
            <w:spacing w:before="60" w:after="200"/>
            <w:jc w:val="center"/>
          </w:pPr>
          <w:r>
            <w:rPr>
              <w:rFonts w:ascii="arial" w:eastAsia="arial" w:hAnsi="arial" w:cs="arial"/>
              <w:sz w:val="20"/>
            </w:rPr>
            <w:t>Beware the danger of Donald Trump's US media domination His outrageous statements have already changed American foreign and domestic policy as he benefits from ....</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9"/>
            <w:spacing w:before="60" w:after="200"/>
            <w:jc w:val="center"/>
          </w:pPr>
          <w:r>
            <w:rPr>
              <w:rFonts w:ascii="arial" w:eastAsia="arial" w:hAnsi="arial" w:cs="arial"/>
              <w:sz w:val="20"/>
            </w:rPr>
            <w:t>EU leaders ask Erdogan to back radical refugee plan Turkish president will extract high price for agreeing to proposals to tighten up Europe's borders hatched b....</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0"/>
            <w:spacing w:before="60" w:after="200"/>
            <w:jc w:val="center"/>
          </w:pPr>
          <w:r>
            <w:rPr>
              <w:rFonts w:ascii="arial" w:eastAsia="arial" w:hAnsi="arial" w:cs="arial"/>
              <w:sz w:val="20"/>
            </w:rPr>
            <w:t>Inside the 28 July edition Brazil 's right on the rise; environmental defenders in danger</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1"/>
            <w:spacing w:before="60" w:after="200"/>
            <w:jc w:val="center"/>
          </w:pPr>
          <w:r>
            <w:rPr>
              <w:rFonts w:ascii="arial" w:eastAsia="arial" w:hAnsi="arial" w:cs="arial"/>
              <w:sz w:val="20"/>
            </w:rPr>
            <w:t>Beware the danger of Donald Trump's US media domination His outrageous statements have already changed American foreign and domestic policy as he benefits from ....</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2"/>
            <w:spacing w:before="60" w:after="200"/>
            <w:jc w:val="center"/>
          </w:pPr>
          <w:r>
            <w:rPr>
              <w:rFonts w:ascii="arial" w:eastAsia="arial" w:hAnsi="arial" w:cs="arial"/>
              <w:sz w:val="20"/>
            </w:rPr>
            <w:t>Obama administration urged Australia to change offshore detention refugee policy Former deputy secretary of state Heather Higginbottom says US agreed to deal in....</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3"/>
            <w:spacing w:before="60" w:after="200"/>
            <w:jc w:val="center"/>
          </w:pPr>
          <w:r>
            <w:rPr>
              <w:rFonts w:ascii="arial" w:eastAsia="arial" w:hAnsi="arial" w:cs="arial"/>
              <w:sz w:val="20"/>
            </w:rPr>
            <w:t>The Syria peace talks would have a better chance with one key addition: women Peace is more likely to prevail and hold if women are fully involved in building i....</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4"/>
            <w:spacing w:before="60" w:after="200"/>
            <w:jc w:val="center"/>
          </w:pPr>
          <w:r>
            <w:rPr>
              <w:rFonts w:ascii="arial" w:eastAsia="arial" w:hAnsi="arial" w:cs="arial"/>
              <w:sz w:val="20"/>
            </w:rPr>
            <w:t>Syrian Grenfell victims: thousands urge UK to give parents emergency visa More than 4,000 people sign petition calling Mohammed and Omar al-Haj Ali's parents to....</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5"/>
            <w:spacing w:before="60" w:after="200"/>
            <w:jc w:val="center"/>
          </w:pPr>
          <w:r>
            <w:rPr>
              <w:rFonts w:ascii="arial" w:eastAsia="arial" w:hAnsi="arial" w:cs="arial"/>
              <w:sz w:val="20"/>
            </w:rPr>
            <w:t>The Syria peace talks would have a better chance with one key addition: women Peace is more likely to prevail and hold if women are fully involved in building i....</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6"/>
            <w:spacing w:before="60" w:after="200"/>
            <w:jc w:val="center"/>
          </w:pPr>
          <w:r>
            <w:rPr>
              <w:rFonts w:ascii="arial" w:eastAsia="arial" w:hAnsi="arial" w:cs="arial"/>
              <w:sz w:val="20"/>
            </w:rPr>
            <w:t>Beware the danger of Donald Trump's US media domination His outrageous statements have already changed American foreign and domestic policy as he benefits from ....</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7"/>
            <w:spacing w:before="60" w:after="200"/>
            <w:jc w:val="center"/>
          </w:pPr>
          <w:r>
            <w:rPr>
              <w:rFonts w:ascii="arial" w:eastAsia="arial" w:hAnsi="arial" w:cs="arial"/>
              <w:sz w:val="20"/>
            </w:rPr>
            <w:t>Open thread: what is the best book you read in 2015? We want to know which books on development, foreign affairs and global politics you enjoyed reading this ye....</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8"/>
            <w:spacing w:before="60" w:after="200"/>
            <w:jc w:val="center"/>
          </w:pPr>
          <w:r>
            <w:rPr>
              <w:rFonts w:ascii="arial" w:eastAsia="arial" w:hAnsi="arial" w:cs="arial"/>
              <w:sz w:val="20"/>
            </w:rPr>
            <w:t>Beware the danger of Donald Trump's US media domination His outrageous statements have already changed American foreign and domestic policy as he benefits from ....</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9"/>
            <w:spacing w:before="60" w:after="200"/>
            <w:jc w:val="center"/>
          </w:pPr>
          <w:r>
            <w:rPr>
              <w:rFonts w:ascii="arial" w:eastAsia="arial" w:hAnsi="arial" w:cs="arial"/>
              <w:sz w:val="20"/>
            </w:rPr>
            <w:t>Yes, Ethiopia has problems - but this drought is no 1984 rerun With extraordinary economic growth and a government safety net, it's no wonder many Ethiopians ar....</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0"/>
            <w:spacing w:before="60" w:after="200"/>
            <w:jc w:val="center"/>
          </w:pPr>
          <w:r>
            <w:rPr>
              <w:rFonts w:ascii="arial" w:eastAsia="arial" w:hAnsi="arial" w:cs="arial"/>
              <w:sz w:val="20"/>
            </w:rPr>
            <w:t>Islamic state: The victim: Courageous reporter who covered the hotspots</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1"/>
            <w:spacing w:before="60" w:after="200"/>
            <w:jc w:val="center"/>
          </w:pPr>
          <w:r>
            <w:rPr>
              <w:rFonts w:ascii="arial" w:eastAsia="arial" w:hAnsi="arial" w:cs="arial"/>
              <w:sz w:val="20"/>
            </w:rPr>
            <w:t>Yes, Ethiopia has problems - but this drought is no 1984 rerun With rapid economic growth and a government safety net, Ethiopians are understandably angry at be....</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2"/>
            <w:spacing w:before="60" w:after="200"/>
            <w:jc w:val="center"/>
          </w:pPr>
          <w:r>
            <w:rPr>
              <w:rFonts w:ascii="arial" w:eastAsia="arial" w:hAnsi="arial" w:cs="arial"/>
              <w:sz w:val="20"/>
            </w:rPr>
            <w:t>Islamic state: Analysis: Political games which only terrorists can win</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3"/>
            <w:spacing w:before="60" w:after="200"/>
            <w:jc w:val="center"/>
          </w:pPr>
          <w:r>
            <w:rPr>
              <w:rFonts w:ascii="arial" w:eastAsia="arial" w:hAnsi="arial" w:cs="arial"/>
              <w:sz w:val="20"/>
            </w:rPr>
            <w:t>Syria : UN chief calls for action to get aid to 3.5m people cut off by war</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4"/>
            <w:spacing w:before="60" w:after="200"/>
            <w:jc w:val="center"/>
          </w:pPr>
          <w:r>
            <w:rPr>
              <w:rFonts w:ascii="arial" w:eastAsia="arial" w:hAnsi="arial" w:cs="arial"/>
              <w:sz w:val="20"/>
            </w:rPr>
            <w:t>Syrian women refugees suffering stress and health problems</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5"/>
            <w:spacing w:before="60" w:after="200"/>
            <w:jc w:val="center"/>
          </w:pPr>
          <w:r>
            <w:rPr>
              <w:rFonts w:ascii="arial" w:eastAsia="arial" w:hAnsi="arial" w:cs="arial"/>
              <w:sz w:val="20"/>
            </w:rPr>
            <w:t>Nepal orphanages scam, uranium mining in Niger , and Fairtrade jitters</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6"/>
            <w:spacing w:before="60" w:after="200"/>
            <w:jc w:val="center"/>
          </w:pPr>
          <w:r>
            <w:rPr>
              <w:rFonts w:ascii="arial" w:eastAsia="arial" w:hAnsi="arial" w:cs="arial"/>
              <w:sz w:val="20"/>
            </w:rPr>
            <w:t>'Please help my friends in France ,' say Syrian minors allowed in UK Group of unaccompanied teenagers who arrived six months ago urge the public to accept them ....</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7"/>
            <w:spacing w:before="60" w:after="200"/>
            <w:jc w:val="center"/>
          </w:pPr>
          <w:r>
            <w:rPr>
              <w:rFonts w:ascii="arial" w:eastAsia="arial" w:hAnsi="arial" w:cs="arial"/>
              <w:sz w:val="20"/>
            </w:rPr>
            <w:t>Malcolm Turnbull's ousting of Tony Abbott cost taxpayers at least $60,000 Latest update of parliamentary entitlements shows the cost of a cancelled American tri....</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8"/>
            <w:spacing w:before="60" w:after="200"/>
            <w:jc w:val="center"/>
          </w:pPr>
          <w:r>
            <w:rPr>
              <w:rFonts w:ascii="arial" w:eastAsia="arial" w:hAnsi="arial" w:cs="arial"/>
              <w:sz w:val="20"/>
            </w:rPr>
            <w:t>Ai Weiwei to west: tackle China on human rights whatever the cost 'It doesn't matter it will hurt me or not - do what you think is right': celebrated artist say....</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9"/>
            <w:spacing w:before="60" w:after="200"/>
            <w:jc w:val="center"/>
          </w:pPr>
          <w:r>
            <w:rPr>
              <w:rFonts w:ascii="arial" w:eastAsia="arial" w:hAnsi="arial" w:cs="arial"/>
              <w:sz w:val="20"/>
            </w:rPr>
            <w:t>Life in Rio's favelas, and Charlize Theron on racism and HIV Favela residents show the impact of the Games on Rio de Janeiro's poor. Plus, the actor speaks out ....</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0"/>
            <w:spacing w:before="60" w:after="200"/>
            <w:jc w:val="center"/>
          </w:pPr>
          <w:r>
            <w:rPr>
              <w:rFonts w:ascii="arial" w:eastAsia="arial" w:hAnsi="arial" w:cs="arial"/>
              <w:sz w:val="20"/>
            </w:rPr>
            <w:t>Nigel Farage is reaching for respectability - watch out!</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1"/>
            <w:spacing w:before="60" w:after="200"/>
            <w:jc w:val="center"/>
          </w:pPr>
          <w:r>
            <w:rPr>
              <w:rFonts w:ascii="arial" w:eastAsia="arial" w:hAnsi="arial" w:cs="arial"/>
              <w:sz w:val="20"/>
            </w:rPr>
            <w:t>Greece sidelines officials who blocked expulsion of refugees to Turkey Under pressure from Europe, Greek MPs vote to change composition of committees that held ....</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2"/>
            <w:spacing w:before="60" w:after="200"/>
            <w:jc w:val="center"/>
          </w:pPr>
          <w:r>
            <w:rPr>
              <w:rFonts w:ascii="arial" w:eastAsia="arial" w:hAnsi="arial" w:cs="arial"/>
              <w:sz w:val="20"/>
            </w:rPr>
            <w:t>David Cameron faces Tory rebellion over Syrian child refugees MP warns that group of up to 30 Conservatives will rebel unless David Cameron allows more children....</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3"/>
            <w:spacing w:before="60" w:after="200"/>
            <w:jc w:val="center"/>
          </w:pPr>
          <w:r>
            <w:rPr>
              <w:rFonts w:ascii="arial" w:eastAsia="arial" w:hAnsi="arial" w:cs="arial"/>
              <w:sz w:val="20"/>
            </w:rPr>
            <w:t>UK's 'chaotic system' leaving refugees homeless, says charity Refugees ending up on streets because of four-week limit to find work and accommodation, says Refu....</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4"/>
            <w:spacing w:before="60" w:after="200"/>
            <w:jc w:val="center"/>
          </w:pPr>
          <w:r>
            <w:rPr>
              <w:rFonts w:ascii="arial" w:eastAsia="arial" w:hAnsi="arial" w:cs="arial"/>
              <w:sz w:val="20"/>
            </w:rPr>
            <w:t>Refugee crisis: human rights chief hits out at Cameron and May Council of Europe's human rights commissioner accuses UK government of 'scaling up alarmist rheto....</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5"/>
            <w:spacing w:before="60" w:after="200"/>
            <w:jc w:val="center"/>
          </w:pPr>
          <w:r>
            <w:rPr>
              <w:rFonts w:ascii="arial" w:eastAsia="arial" w:hAnsi="arial" w:cs="arial"/>
              <w:sz w:val="20"/>
            </w:rPr>
            <w:t>UK's 'chaotic system' leaves refugees on the street, says charity Refugees risk becoming homeless because of strict four-week limit to find work and accommodati....</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6"/>
            <w:spacing w:before="60" w:after="200"/>
            <w:jc w:val="center"/>
          </w:pPr>
          <w:r>
            <w:rPr>
              <w:rFonts w:ascii="arial" w:eastAsia="arial" w:hAnsi="arial" w:cs="arial"/>
              <w:sz w:val="20"/>
            </w:rPr>
            <w:t>Decisive Nevada victory sets up Trump for Super Tuesday - campaign live Follow us along the trail after a raucous caucus night in Nevada that saw Donald Trump p....</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7"/>
            <w:spacing w:before="60" w:after="200"/>
            <w:jc w:val="center"/>
          </w:pPr>
          <w:r>
            <w:rPr>
              <w:rFonts w:ascii="arial" w:eastAsia="arial" w:hAnsi="arial" w:cs="arial"/>
              <w:sz w:val="20"/>
            </w:rPr>
            <w:t>Donald Tusk's migration magic trick undermined by flawed logic Turkey 's compliance is not a foregone conclusion, and it is unlikely that the Balkans can be sea....</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8"/>
            <w:spacing w:before="60" w:after="200"/>
            <w:jc w:val="center"/>
          </w:pPr>
          <w:r>
            <w:rPr>
              <w:rFonts w:ascii="arial" w:eastAsia="arial" w:hAnsi="arial" w:cs="arial"/>
              <w:sz w:val="20"/>
            </w:rPr>
            <w:t>New Zealand offers to take 267 asylum seekers, including 37 babies, from Australia The country's prime minister, John Key, says the 'sensible and compassionate'....</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9"/>
            <w:spacing w:before="60" w:after="200"/>
            <w:jc w:val="center"/>
          </w:pPr>
          <w:r>
            <w:rPr>
              <w:rFonts w:ascii="arial" w:eastAsia="arial" w:hAnsi="arial" w:cs="arial"/>
              <w:sz w:val="20"/>
            </w:rPr>
            <w:t>Immigration bill 'treats devolved governments as second class' Bill is attempt by Westminster to bypass Holyrood in key areas of housing and child protection, s....</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0"/>
            <w:spacing w:before="60" w:after="200"/>
            <w:jc w:val="center"/>
          </w:pPr>
          <w:r>
            <w:rPr>
              <w:rFonts w:ascii="arial" w:eastAsia="arial" w:hAnsi="arial" w:cs="arial"/>
              <w:sz w:val="20"/>
            </w:rPr>
            <w:t>Immigration bill 'treats devolved governments as second class' Bill is attempt by Westminster to bypass Holyrood in key areas of housing and child protection, s....</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1"/>
            <w:spacing w:before="60" w:after="200"/>
            <w:jc w:val="center"/>
          </w:pPr>
          <w:r>
            <w:rPr>
              <w:rFonts w:ascii="arial" w:eastAsia="arial" w:hAnsi="arial" w:cs="arial"/>
              <w:sz w:val="20"/>
            </w:rPr>
            <w:t>Shakespeare's Globe will take Hamlet to 'Jungle' refugee camp Calais performance will be latest in series company has staged at refugee settlements during its G....</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2"/>
            <w:spacing w:before="60" w:after="200"/>
            <w:jc w:val="center"/>
          </w:pPr>
          <w:r>
            <w:rPr>
              <w:rFonts w:ascii="arial" w:eastAsia="arial" w:hAnsi="arial" w:cs="arial"/>
              <w:sz w:val="20"/>
            </w:rPr>
            <w:t>Justin Trudeau faces challenging inbox as Canada's new prime minister The Liberal leader promised a positive, ambitious and hopeful vision with sweeping policy ....</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3"/>
            <w:spacing w:before="60" w:after="200"/>
            <w:jc w:val="center"/>
          </w:pPr>
          <w:r>
            <w:rPr>
              <w:rFonts w:ascii="arial" w:eastAsia="arial" w:hAnsi="arial" w:cs="arial"/>
              <w:sz w:val="20"/>
            </w:rPr>
            <w:t>Shakespeare's Globe to take Hamlet to 'Jungle' refugee camp Calais performance will be latest in series company has staged at refugee settlements during its Glo....</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4"/>
            <w:spacing w:before="60" w:after="200"/>
            <w:jc w:val="center"/>
          </w:pPr>
          <w:r>
            <w:rPr>
              <w:rFonts w:ascii="arial" w:eastAsia="arial" w:hAnsi="arial" w:cs="arial"/>
              <w:sz w:val="20"/>
            </w:rPr>
            <w:t>Creating cardboard beds for a more comfortable Christmas on the streets In the third in our series on STEM and humanitarian crises, a classic engineering soluti....</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5"/>
            <w:spacing w:before="60" w:after="200"/>
            <w:jc w:val="center"/>
          </w:pPr>
          <w:r>
            <w:rPr>
              <w:rFonts w:ascii="arial" w:eastAsia="arial" w:hAnsi="arial" w:cs="arial"/>
              <w:sz w:val="20"/>
            </w:rPr>
            <w:t>Justin Trudeau faces challenging inbox as Canada's new prime minister The Liberal leader promised a positive, ambitious and hopeful vision with sweeping policy ....</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6"/>
            <w:spacing w:before="60" w:after="200"/>
            <w:jc w:val="center"/>
          </w:pPr>
          <w:r>
            <w:rPr>
              <w:rFonts w:ascii="arial" w:eastAsia="arial" w:hAnsi="arial" w:cs="arial"/>
              <w:sz w:val="20"/>
            </w:rPr>
            <w:t>Justin Trudeau faces challenging inbox as Canada's new prime minister The Liberal leader promised a positive, ambitious and hopeful vision with sweeping policy ....</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7"/>
            <w:spacing w:before="60" w:after="200"/>
            <w:jc w:val="center"/>
          </w:pPr>
          <w:r>
            <w:rPr>
              <w:rFonts w:ascii="arial" w:eastAsia="arial" w:hAnsi="arial" w:cs="arial"/>
              <w:sz w:val="20"/>
            </w:rPr>
            <w:t>The Guardian view on Sweden and immigration: breaking point The reactionaries of the Sweden Democrats are exploiting Europe's immigration crisis, and creating a....</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8"/>
            <w:spacing w:before="60" w:after="200"/>
            <w:jc w:val="center"/>
          </w:pPr>
          <w:r>
            <w:rPr>
              <w:rFonts w:ascii="arial" w:eastAsia="arial" w:hAnsi="arial" w:cs="arial"/>
              <w:sz w:val="20"/>
            </w:rPr>
            <w:t>EU to call on member states to relocate a further 120,000 refugees Germany , France and Spain will be asked to receive nearly 60% of people if same calculations....</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9"/>
            <w:spacing w:before="60" w:after="200"/>
            <w:jc w:val="center"/>
          </w:pPr>
          <w:r>
            <w:rPr>
              <w:rFonts w:ascii="arial" w:eastAsia="arial" w:hAnsi="arial" w:cs="arial"/>
              <w:sz w:val="20"/>
            </w:rPr>
            <w:t>Archbishop of Canterbury to host refugees at official London residence Justin Welby criticises government response to migration crisis and offers space for 'a f....</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0"/>
            <w:spacing w:before="60" w:after="200"/>
            <w:jc w:val="center"/>
          </w:pPr>
          <w:r>
            <w:rPr>
              <w:rFonts w:ascii="arial" w:eastAsia="arial" w:hAnsi="arial" w:cs="arial"/>
              <w:sz w:val="20"/>
            </w:rPr>
            <w:t>Net migration to Britain hits new high of 336,000 The 82,000 rise in overall net migration was fuelled by increase of 62,000 in immigration to 636,000 and a fal....</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1"/>
            <w:spacing w:before="60" w:after="200"/>
            <w:jc w:val="center"/>
          </w:pPr>
          <w:r>
            <w:rPr>
              <w:rFonts w:ascii="arial" w:eastAsia="arial" w:hAnsi="arial" w:cs="arial"/>
              <w:sz w:val="20"/>
            </w:rPr>
            <w:t>Benedict Cumberbatch stuns theatregoers with anti-government speech Hamlet actor tells London audience to 'fuck the politicians' amid criticism of ministers ove....</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2"/>
            <w:spacing w:before="60" w:after="200"/>
            <w:jc w:val="center"/>
          </w:pPr>
          <w:r>
            <w:rPr>
              <w:rFonts w:ascii="arial" w:eastAsia="arial" w:hAnsi="arial" w:cs="arial"/>
              <w:sz w:val="20"/>
            </w:rPr>
            <w:t>Tories to challenge Labour over extending campaign against Isis George Osborne claims David Cameron will call on next Labour leader to accept 'strong case' for ....</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3"/>
            <w:spacing w:before="60" w:after="200"/>
            <w:jc w:val="center"/>
          </w:pPr>
          <w:r>
            <w:rPr>
              <w:rFonts w:ascii="arial" w:eastAsia="arial" w:hAnsi="arial" w:cs="arial"/>
              <w:sz w:val="20"/>
            </w:rPr>
            <w:t>Trump discusses Ukraine and Syria with European politicians via video link The Republican presidential hopeful suggests setting up 'a safe zone some place in Sy....</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4"/>
            <w:spacing w:before="60" w:after="200"/>
            <w:jc w:val="center"/>
          </w:pPr>
          <w:r>
            <w:rPr>
              <w:rFonts w:ascii="arial" w:eastAsia="arial" w:hAnsi="arial" w:cs="arial"/>
              <w:sz w:val="20"/>
            </w:rPr>
            <w:t>Refugee crisis: thousands enter Croatia after Hungary 's crackdown - live updates More than 6,000 refugees enter Croatia in the past 24 hoursUN expresses shock ....</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5"/>
            <w:spacing w:before="60" w:after="200"/>
            <w:jc w:val="center"/>
          </w:pPr>
          <w:r>
            <w:rPr>
              <w:rFonts w:ascii="arial" w:eastAsia="arial" w:hAnsi="arial" w:cs="arial"/>
              <w:sz w:val="20"/>
            </w:rPr>
            <w:t>EU, US and Kuwait pledge more than $2bn in humanitarian aid for Syrians UN appeals for $8.4bn at Kuwaiti conference on aid for Syrians as country enters fifth y....</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6"/>
            <w:spacing w:before="60" w:after="200"/>
            <w:jc w:val="center"/>
          </w:pPr>
          <w:r>
            <w:rPr>
              <w:rFonts w:ascii="arial" w:eastAsia="arial" w:hAnsi="arial" w:cs="arial"/>
              <w:sz w:val="20"/>
            </w:rPr>
            <w:t>Families in critical situation in southern Iraq as winter bites More than 3 million people are displaced from their homes in Iraq and the World Food Programme w....</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7"/>
            <w:spacing w:before="60" w:after="200"/>
            <w:jc w:val="center"/>
          </w:pPr>
          <w:r>
            <w:rPr>
              <w:rFonts w:ascii="arial" w:eastAsia="arial" w:hAnsi="arial" w:cs="arial"/>
              <w:sz w:val="20"/>
            </w:rPr>
            <w:t>What's the real joy of giving? It seems charity is more often motivated by chasing that inner glow, not seeking the best results</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8"/>
            <w:spacing w:before="60" w:after="200"/>
            <w:jc w:val="center"/>
          </w:pPr>
          <w:r>
            <w:rPr>
              <w:rFonts w:ascii="arial" w:eastAsia="arial" w:hAnsi="arial" w:cs="arial"/>
              <w:sz w:val="20"/>
            </w:rPr>
            <w:t>Pope and patriarch condemn Middle East persecution of Christians Pontiff wraps up Turkey visit by addressing plight of Christians in Syria and iraq and calls fo....</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9"/>
            <w:spacing w:before="60" w:after="200"/>
            <w:jc w:val="center"/>
          </w:pPr>
          <w:r>
            <w:rPr>
              <w:rFonts w:ascii="arial" w:eastAsia="arial" w:hAnsi="arial" w:cs="arial"/>
              <w:sz w:val="20"/>
            </w:rPr>
            <w:t>Global humanitarian aid spending soars to record high</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0"/>
            <w:spacing w:before="60" w:after="200"/>
            <w:jc w:val="center"/>
          </w:pPr>
          <w:r>
            <w:rPr>
              <w:rFonts w:ascii="arial" w:eastAsia="arial" w:hAnsi="arial" w:cs="arial"/>
              <w:sz w:val="20"/>
            </w:rPr>
            <w:t>G2: Shortcuts: Syria : Get set for this year's most surreal election</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1"/>
            <w:spacing w:before="60" w:after="200"/>
            <w:jc w:val="center"/>
          </w:pPr>
          <w:r>
            <w:rPr>
              <w:rFonts w:ascii="arial" w:eastAsia="arial" w:hAnsi="arial" w:cs="arial"/>
              <w:sz w:val="20"/>
            </w:rPr>
            <w:t>Esther Addley's sketch: Miliband's softly-softly catches monkeys</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2"/>
            <w:spacing w:before="60" w:after="200"/>
            <w:jc w:val="center"/>
          </w:pPr>
          <w:r>
            <w:rPr>
              <w:rFonts w:ascii="arial" w:eastAsia="arial" w:hAnsi="arial" w:cs="arial"/>
              <w:sz w:val="20"/>
            </w:rPr>
            <w:t>How a Canadian app is helping refugees find food, clean water and medical care A new web app called Services Advisor by a Canadian startup can be accessed using....</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3"/>
            <w:spacing w:before="60" w:after="200"/>
            <w:jc w:val="center"/>
          </w:pPr>
          <w:r>
            <w:rPr>
              <w:rFonts w:ascii="arial" w:eastAsia="arial" w:hAnsi="arial" w:cs="arial"/>
              <w:sz w:val="20"/>
            </w:rPr>
            <w:t>Syria 's Gypsy refugees find sanctuary in an Istanbul ghetto - but for how long? In Istanbul 's oldest slum, home to many refugees, the Syrian Dom community sti....</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4"/>
            <w:spacing w:before="60" w:after="200"/>
            <w:jc w:val="center"/>
          </w:pPr>
          <w:r>
            <w:rPr>
              <w:rFonts w:ascii="arial" w:eastAsia="arial" w:hAnsi="arial" w:cs="arial"/>
              <w:sz w:val="20"/>
            </w:rPr>
            <w:t>Syria 's Gypsy refugees find sanctuary in an Istanbul ghetto - but for how long? In Istanbul 's oldest slum, home to many refugees, the Syrian Dom community sti....</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5"/>
            <w:spacing w:before="60" w:after="200"/>
            <w:jc w:val="center"/>
          </w:pPr>
          <w:r>
            <w:rPr>
              <w:rFonts w:ascii="arial" w:eastAsia="arial" w:hAnsi="arial" w:cs="arial"/>
              <w:sz w:val="20"/>
            </w:rPr>
            <w:t>Syria 's Gypsy refugees find sanctuary in an Istanbul ghetto - but for how long? In Tarlabasi, Istanbul 's oldest slum, a tiny community centre offers a crucial....</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6"/>
            <w:spacing w:before="60" w:after="200"/>
            <w:jc w:val="center"/>
          </w:pPr>
          <w:r>
            <w:rPr>
              <w:rFonts w:ascii="arial" w:eastAsia="arial" w:hAnsi="arial" w:cs="arial"/>
              <w:sz w:val="20"/>
            </w:rPr>
            <w:t>Syria 's Gypsy refugees find sanctuary in an Istanbul ghetto - but for how long? In Tarlabasi, Istanbul 's oldest slum, a tiny community centre offers a crucial....</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7"/>
            <w:spacing w:before="60" w:after="200"/>
            <w:jc w:val="center"/>
          </w:pPr>
          <w:r>
            <w:rPr>
              <w:rFonts w:ascii="arial" w:eastAsia="arial" w:hAnsi="arial" w:cs="arial"/>
              <w:sz w:val="20"/>
            </w:rPr>
            <w:t>Cruz and Rubio lead Republican charge against Obama over Syria policy Texas and Florida senators react to death of 129 in Paris terror attacksCruz derides refug....</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8"/>
            <w:spacing w:before="60" w:after="200"/>
            <w:jc w:val="center"/>
          </w:pPr>
          <w:r>
            <w:rPr>
              <w:rFonts w:ascii="arial" w:eastAsia="arial" w:hAnsi="arial" w:cs="arial"/>
              <w:sz w:val="20"/>
            </w:rPr>
            <w:t>Refugees will be sent back across Aegean in EU- Turkey deal Aid agencies criticise 'inhumane' Brussels deal as Saturday midnight deadline may see desperate last....</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9"/>
            <w:spacing w:before="60" w:after="200"/>
            <w:jc w:val="center"/>
          </w:pPr>
          <w:r>
            <w:rPr>
              <w:rFonts w:ascii="arial" w:eastAsia="arial" w:hAnsi="arial" w:cs="arial"/>
              <w:sz w:val="20"/>
            </w:rPr>
            <w:t>Refugees will be sent back across Aegean in EU- Turkey deal Aid agencies criticise inhumane Brussels deal as Saturday midnight deadline may see desperate last-m....</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0"/>
            <w:spacing w:before="60" w:after="200"/>
            <w:jc w:val="center"/>
          </w:pPr>
          <w:r>
            <w:rPr>
              <w:rFonts w:ascii="arial" w:eastAsia="arial" w:hAnsi="arial" w:cs="arial"/>
              <w:sz w:val="20"/>
            </w:rPr>
            <w:t>Refugees will be sent back across Aegean in EU- Turkey deal Aid agencies criticise 'inhumane' Brussels deal as Saturday midnight deadline may see desperate last....</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23807C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2F98695"/>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34637BE"/>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3FCC2C8"/>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54309C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552B1F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6E6D60A"/>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7381CBA"/>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770C26A"/>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8978BF4"/>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9157F62"/>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9FEC627"/>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A0C890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A4A4040"/>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B0AA6A6"/>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B4DBDCF"/>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D6D1C0D"/>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DF76A0C"/>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F9106F5"/>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F9D7BD6"/>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FB3ED9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107E8566"/>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11F4762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127AA1C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12FB8B21"/>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14449460"/>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14DBFCE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153F6801"/>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1574865A"/>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164E52D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16A25388"/>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17DCF24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18530433"/>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187ADF5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1A2831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1A4A1140"/>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1A710C4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1AD87C7C"/>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1B388362"/>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1C386B64"/>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1C49C89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1C95FBD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1CE857A4"/>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1DA9BB77"/>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1E049594"/>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1E926FF7"/>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1EC0D13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1EF93A9E"/>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1F276F1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2022F63A"/>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20DB289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20F2E529"/>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21DD18B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21E9F464"/>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230A7741"/>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231E115B"/>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23A36CA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24BAFFE0"/>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2538A132"/>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27A76FF2"/>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2AA9F228"/>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2BCD89ED"/>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2BDB5BD3"/>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2BFD7D1B"/>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2C344387"/>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2C615502"/>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2C6ECE3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2DF2F25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311B0A2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349F092B"/>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34F909B1"/>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34FD3CC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35D693D5"/>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37513DB7"/>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3771F32C"/>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38FCA371"/>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39DA74F8"/>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3B69B84D"/>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3B96FFF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3C9D115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3CDDD0A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3D0117B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3DA665CB"/>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3DD0A535"/>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3EC8AA27"/>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3F2399E8"/>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3F59D9D7"/>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402438C7"/>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4087E487"/>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41339DD3"/>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41E8FD08"/>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426E5D21"/>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43F02E2E"/>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4484333B"/>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44C86DF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44F04BF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45F5E846"/>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4620BF79"/>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48289D5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4920AE77"/>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498E9646"/>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49CAA6D0"/>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4B7CAA3F"/>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4CD32901"/>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4E2EEE89"/>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4E9BC009"/>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4EBEFCF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4F59A8EF"/>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51C1FA49"/>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51CF6B01"/>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51D548AA"/>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522DF122"/>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53DA084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5400599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546E33D1"/>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549ECC8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55E063B6"/>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55EEEB5F"/>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567E5AEE"/>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568DD236"/>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56DD1AFB"/>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573B9F07"/>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58EFC9D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59EF8213"/>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5A58E439"/>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5A95FF1F"/>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5CD72AA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5D307B25"/>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5D3F9B3E"/>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5DCC2D82"/>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5DE9C079"/>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600430F8"/>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62D8DECA"/>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6313C53A"/>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63F615BC"/>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6419D305"/>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644BB339"/>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646358B2"/>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6487E27D"/>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650394E7"/>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65773C40"/>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658D3D90"/>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65D32E92"/>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65E2E434"/>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65FA7F17"/>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66960DE1"/>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66AC2903"/>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69770166"/>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6ACEB680"/>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6B8FDD71"/>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6E1920EC"/>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6FB9763A"/>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700A47ED"/>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7157B1B1"/>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71FFC40A"/>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724CE1E9"/>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72CDB6A6"/>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73782230"/>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7413351A"/>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74841F71"/>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757DF503"/>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75AC263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75E57A8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771E4C5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78F0673F"/>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797EC100"/>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798EB7E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7996596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7ADCB45F"/>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7AF57801"/>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7B67572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7B8939A8"/>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7D2CB8C5"/>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7D3C1A57"/>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7D5ED2B3"/>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7DA7F36F"/>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7DDF7A34"/>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7EACE7C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7ED778B5"/>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7F11DC89"/>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nsid w:val="7F637477"/>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2"/>
  </w:num>
  <w:num w:numId="7">
    <w:abstractNumId w:val="173"/>
  </w:num>
  <w:num w:numId="8">
    <w:abstractNumId w:val="62"/>
  </w:num>
  <w:num w:numId="9">
    <w:abstractNumId w:val="121"/>
  </w:num>
  <w:num w:numId="10">
    <w:abstractNumId w:val="56"/>
  </w:num>
  <w:num w:numId="11">
    <w:abstractNumId w:val="76"/>
  </w:num>
  <w:num w:numId="12">
    <w:abstractNumId w:val="208"/>
  </w:num>
  <w:num w:numId="13">
    <w:abstractNumId w:val="127"/>
  </w:num>
  <w:num w:numId="14">
    <w:abstractNumId w:val="97"/>
  </w:num>
  <w:num w:numId="15">
    <w:abstractNumId w:val="95"/>
  </w:num>
  <w:num w:numId="16">
    <w:abstractNumId w:val="224"/>
  </w:num>
  <w:num w:numId="17">
    <w:abstractNumId w:val="141"/>
  </w:num>
  <w:num w:numId="18">
    <w:abstractNumId w:val="124"/>
  </w:num>
  <w:num w:numId="19">
    <w:abstractNumId w:val="82"/>
  </w:num>
  <w:num w:numId="20">
    <w:abstractNumId w:val="213"/>
  </w:num>
  <w:num w:numId="21">
    <w:abstractNumId w:val="117"/>
  </w:num>
  <w:num w:numId="22">
    <w:abstractNumId w:val="128"/>
  </w:num>
  <w:num w:numId="23">
    <w:abstractNumId w:val="102"/>
  </w:num>
  <w:num w:numId="24">
    <w:abstractNumId w:val="106"/>
  </w:num>
  <w:num w:numId="25">
    <w:abstractNumId w:val="5"/>
  </w:num>
  <w:num w:numId="26">
    <w:abstractNumId w:val="6"/>
  </w:num>
  <w:num w:numId="27">
    <w:abstractNumId w:val="7"/>
  </w:num>
  <w:num w:numId="28">
    <w:abstractNumId w:val="8"/>
  </w:num>
  <w:num w:numId="29">
    <w:abstractNumId w:val="9"/>
  </w:num>
  <w:num w:numId="30">
    <w:abstractNumId w:val="67"/>
  </w:num>
  <w:num w:numId="31">
    <w:abstractNumId w:val="160"/>
  </w:num>
  <w:num w:numId="32">
    <w:abstractNumId w:val="50"/>
  </w:num>
  <w:num w:numId="33">
    <w:abstractNumId w:val="183"/>
  </w:num>
  <w:num w:numId="34">
    <w:abstractNumId w:val="195"/>
  </w:num>
  <w:num w:numId="35">
    <w:abstractNumId w:val="179"/>
  </w:num>
  <w:num w:numId="36">
    <w:abstractNumId w:val="91"/>
  </w:num>
  <w:num w:numId="37">
    <w:abstractNumId w:val="119"/>
  </w:num>
  <w:num w:numId="38">
    <w:abstractNumId w:val="163"/>
  </w:num>
  <w:num w:numId="39">
    <w:abstractNumId w:val="112"/>
  </w:num>
  <w:num w:numId="40">
    <w:abstractNumId w:val="10"/>
  </w:num>
  <w:num w:numId="41">
    <w:abstractNumId w:val="11"/>
  </w:num>
  <w:num w:numId="42">
    <w:abstractNumId w:val="12"/>
  </w:num>
  <w:num w:numId="43">
    <w:abstractNumId w:val="13"/>
  </w:num>
  <w:num w:numId="44">
    <w:abstractNumId w:val="14"/>
  </w:num>
  <w:num w:numId="45">
    <w:abstractNumId w:val="15"/>
  </w:num>
  <w:num w:numId="46">
    <w:abstractNumId w:val="16"/>
  </w:num>
  <w:num w:numId="47">
    <w:abstractNumId w:val="17"/>
  </w:num>
  <w:num w:numId="48">
    <w:abstractNumId w:val="18"/>
  </w:num>
  <w:num w:numId="49">
    <w:abstractNumId w:val="19"/>
  </w:num>
  <w:num w:numId="50">
    <w:abstractNumId w:val="20"/>
  </w:num>
  <w:num w:numId="51">
    <w:abstractNumId w:val="21"/>
  </w:num>
  <w:num w:numId="52">
    <w:abstractNumId w:val="22"/>
  </w:num>
  <w:num w:numId="53">
    <w:abstractNumId w:val="23"/>
  </w:num>
  <w:num w:numId="54">
    <w:abstractNumId w:val="24"/>
  </w:num>
  <w:num w:numId="55">
    <w:abstractNumId w:val="153"/>
  </w:num>
  <w:num w:numId="56">
    <w:abstractNumId w:val="47"/>
  </w:num>
  <w:num w:numId="57">
    <w:abstractNumId w:val="158"/>
  </w:num>
  <w:num w:numId="58">
    <w:abstractNumId w:val="105"/>
  </w:num>
  <w:num w:numId="59">
    <w:abstractNumId w:val="90"/>
  </w:num>
  <w:num w:numId="60">
    <w:abstractNumId w:val="135"/>
  </w:num>
  <w:num w:numId="61">
    <w:abstractNumId w:val="157"/>
  </w:num>
  <w:num w:numId="62">
    <w:abstractNumId w:val="161"/>
  </w:num>
  <w:num w:numId="63">
    <w:abstractNumId w:val="170"/>
  </w:num>
  <w:num w:numId="64">
    <w:abstractNumId w:val="111"/>
  </w:num>
  <w:num w:numId="65">
    <w:abstractNumId w:val="136"/>
  </w:num>
  <w:num w:numId="66">
    <w:abstractNumId w:val="193"/>
  </w:num>
  <w:num w:numId="67">
    <w:abstractNumId w:val="81"/>
  </w:num>
  <w:num w:numId="68">
    <w:abstractNumId w:val="131"/>
  </w:num>
  <w:num w:numId="69">
    <w:abstractNumId w:val="63"/>
  </w:num>
  <w:num w:numId="70">
    <w:abstractNumId w:val="96"/>
  </w:num>
  <w:num w:numId="71">
    <w:abstractNumId w:val="68"/>
  </w:num>
  <w:num w:numId="72">
    <w:abstractNumId w:val="100"/>
  </w:num>
  <w:num w:numId="73">
    <w:abstractNumId w:val="122"/>
  </w:num>
  <w:num w:numId="74">
    <w:abstractNumId w:val="222"/>
  </w:num>
  <w:num w:numId="75">
    <w:abstractNumId w:val="198"/>
  </w:num>
  <w:num w:numId="76">
    <w:abstractNumId w:val="226"/>
  </w:num>
  <w:num w:numId="77">
    <w:abstractNumId w:val="201"/>
  </w:num>
  <w:num w:numId="78">
    <w:abstractNumId w:val="99"/>
  </w:num>
  <w:num w:numId="79">
    <w:abstractNumId w:val="70"/>
  </w:num>
  <w:num w:numId="80">
    <w:abstractNumId w:val="88"/>
  </w:num>
  <w:num w:numId="81">
    <w:abstractNumId w:val="98"/>
  </w:num>
  <w:num w:numId="82">
    <w:abstractNumId w:val="212"/>
  </w:num>
  <w:num w:numId="83">
    <w:abstractNumId w:val="165"/>
  </w:num>
  <w:num w:numId="84">
    <w:abstractNumId w:val="199"/>
  </w:num>
  <w:num w:numId="85">
    <w:abstractNumId w:val="60"/>
  </w:num>
  <w:num w:numId="86">
    <w:abstractNumId w:val="134"/>
  </w:num>
  <w:num w:numId="87">
    <w:abstractNumId w:val="109"/>
  </w:num>
  <w:num w:numId="88">
    <w:abstractNumId w:val="197"/>
  </w:num>
  <w:num w:numId="89">
    <w:abstractNumId w:val="107"/>
  </w:num>
  <w:num w:numId="90">
    <w:abstractNumId w:val="159"/>
  </w:num>
  <w:num w:numId="91">
    <w:abstractNumId w:val="113"/>
  </w:num>
  <w:num w:numId="92">
    <w:abstractNumId w:val="115"/>
  </w:num>
  <w:num w:numId="93">
    <w:abstractNumId w:val="144"/>
  </w:num>
  <w:num w:numId="94">
    <w:abstractNumId w:val="185"/>
  </w:num>
  <w:num w:numId="95">
    <w:abstractNumId w:val="207"/>
  </w:num>
  <w:num w:numId="96">
    <w:abstractNumId w:val="168"/>
  </w:num>
  <w:num w:numId="97">
    <w:abstractNumId w:val="85"/>
  </w:num>
  <w:num w:numId="98">
    <w:abstractNumId w:val="196"/>
  </w:num>
  <w:num w:numId="99">
    <w:abstractNumId w:val="148"/>
  </w:num>
  <w:num w:numId="100">
    <w:abstractNumId w:val="110"/>
  </w:num>
  <w:num w:numId="101">
    <w:abstractNumId w:val="133"/>
  </w:num>
  <w:num w:numId="102">
    <w:abstractNumId w:val="211"/>
  </w:num>
  <w:num w:numId="103">
    <w:abstractNumId w:val="200"/>
  </w:num>
  <w:num w:numId="104">
    <w:abstractNumId w:val="194"/>
  </w:num>
  <w:num w:numId="105">
    <w:abstractNumId w:val="167"/>
  </w:num>
  <w:num w:numId="106">
    <w:abstractNumId w:val="177"/>
  </w:num>
  <w:num w:numId="107">
    <w:abstractNumId w:val="69"/>
  </w:num>
  <w:num w:numId="108">
    <w:abstractNumId w:val="145"/>
  </w:num>
  <w:num w:numId="109">
    <w:abstractNumId w:val="87"/>
  </w:num>
  <w:num w:numId="110">
    <w:abstractNumId w:val="59"/>
  </w:num>
  <w:num w:numId="111">
    <w:abstractNumId w:val="214"/>
  </w:num>
  <w:num w:numId="112">
    <w:abstractNumId w:val="210"/>
  </w:num>
  <w:num w:numId="113">
    <w:abstractNumId w:val="164"/>
  </w:num>
  <w:num w:numId="114">
    <w:abstractNumId w:val="103"/>
  </w:num>
  <w:num w:numId="115">
    <w:abstractNumId w:val="92"/>
  </w:num>
  <w:num w:numId="116">
    <w:abstractNumId w:val="190"/>
  </w:num>
  <w:num w:numId="117">
    <w:abstractNumId w:val="176"/>
  </w:num>
  <w:num w:numId="118">
    <w:abstractNumId w:val="181"/>
  </w:num>
  <w:num w:numId="119">
    <w:abstractNumId w:val="94"/>
  </w:num>
  <w:num w:numId="120">
    <w:abstractNumId w:val="118"/>
  </w:num>
  <w:num w:numId="121">
    <w:abstractNumId w:val="162"/>
  </w:num>
  <w:num w:numId="122">
    <w:abstractNumId w:val="191"/>
  </w:num>
  <w:num w:numId="123">
    <w:abstractNumId w:val="53"/>
  </w:num>
  <w:num w:numId="124">
    <w:abstractNumId w:val="203"/>
  </w:num>
  <w:num w:numId="125">
    <w:abstractNumId w:val="149"/>
  </w:num>
  <w:num w:numId="126">
    <w:abstractNumId w:val="223"/>
  </w:num>
  <w:num w:numId="127">
    <w:abstractNumId w:val="93"/>
  </w:num>
  <w:num w:numId="128">
    <w:abstractNumId w:val="139"/>
  </w:num>
  <w:num w:numId="129">
    <w:abstractNumId w:val="64"/>
  </w:num>
  <w:num w:numId="130">
    <w:abstractNumId w:val="132"/>
  </w:num>
  <w:num w:numId="131">
    <w:abstractNumId w:val="189"/>
  </w:num>
  <w:num w:numId="132">
    <w:abstractNumId w:val="104"/>
  </w:num>
  <w:num w:numId="133">
    <w:abstractNumId w:val="202"/>
  </w:num>
  <w:num w:numId="134">
    <w:abstractNumId w:val="84"/>
  </w:num>
  <w:num w:numId="135">
    <w:abstractNumId w:val="57"/>
  </w:num>
  <w:num w:numId="136">
    <w:abstractNumId w:val="182"/>
  </w:num>
  <w:num w:numId="137">
    <w:abstractNumId w:val="155"/>
  </w:num>
  <w:num w:numId="138">
    <w:abstractNumId w:val="146"/>
  </w:num>
  <w:num w:numId="139">
    <w:abstractNumId w:val="178"/>
  </w:num>
  <w:num w:numId="140">
    <w:abstractNumId w:val="184"/>
  </w:num>
  <w:num w:numId="141">
    <w:abstractNumId w:val="172"/>
  </w:num>
  <w:num w:numId="142">
    <w:abstractNumId w:val="101"/>
  </w:num>
  <w:num w:numId="143">
    <w:abstractNumId w:val="180"/>
  </w:num>
  <w:num w:numId="144">
    <w:abstractNumId w:val="204"/>
  </w:num>
  <w:num w:numId="145">
    <w:abstractNumId w:val="25"/>
  </w:num>
  <w:num w:numId="146">
    <w:abstractNumId w:val="26"/>
  </w:num>
  <w:num w:numId="147">
    <w:abstractNumId w:val="27"/>
  </w:num>
  <w:num w:numId="148">
    <w:abstractNumId w:val="28"/>
  </w:num>
  <w:num w:numId="149">
    <w:abstractNumId w:val="29"/>
  </w:num>
  <w:num w:numId="150">
    <w:abstractNumId w:val="30"/>
  </w:num>
  <w:num w:numId="151">
    <w:abstractNumId w:val="31"/>
  </w:num>
  <w:num w:numId="152">
    <w:abstractNumId w:val="32"/>
  </w:num>
  <w:num w:numId="153">
    <w:abstractNumId w:val="33"/>
  </w:num>
  <w:num w:numId="154">
    <w:abstractNumId w:val="34"/>
  </w:num>
  <w:num w:numId="155">
    <w:abstractNumId w:val="35"/>
  </w:num>
  <w:num w:numId="156">
    <w:abstractNumId w:val="36"/>
  </w:num>
  <w:num w:numId="157">
    <w:abstractNumId w:val="37"/>
  </w:num>
  <w:num w:numId="158">
    <w:abstractNumId w:val="38"/>
  </w:num>
  <w:num w:numId="159">
    <w:abstractNumId w:val="39"/>
  </w:num>
  <w:num w:numId="160">
    <w:abstractNumId w:val="40"/>
  </w:num>
  <w:num w:numId="161">
    <w:abstractNumId w:val="41"/>
  </w:num>
  <w:num w:numId="162">
    <w:abstractNumId w:val="42"/>
  </w:num>
  <w:num w:numId="163">
    <w:abstractNumId w:val="43"/>
  </w:num>
  <w:num w:numId="164">
    <w:abstractNumId w:val="44"/>
  </w:num>
  <w:num w:numId="165">
    <w:abstractNumId w:val="45"/>
  </w:num>
  <w:num w:numId="166">
    <w:abstractNumId w:val="46"/>
  </w:num>
  <w:num w:numId="167">
    <w:abstractNumId w:val="169"/>
  </w:num>
  <w:num w:numId="168">
    <w:abstractNumId w:val="77"/>
  </w:num>
  <w:num w:numId="169">
    <w:abstractNumId w:val="61"/>
  </w:num>
  <w:num w:numId="170">
    <w:abstractNumId w:val="79"/>
  </w:num>
  <w:num w:numId="171">
    <w:abstractNumId w:val="218"/>
  </w:num>
  <w:num w:numId="172">
    <w:abstractNumId w:val="58"/>
  </w:num>
  <w:num w:numId="173">
    <w:abstractNumId w:val="75"/>
  </w:num>
  <w:num w:numId="174">
    <w:abstractNumId w:val="147"/>
  </w:num>
  <w:num w:numId="175">
    <w:abstractNumId w:val="49"/>
  </w:num>
  <w:num w:numId="176">
    <w:abstractNumId w:val="143"/>
  </w:num>
  <w:num w:numId="177">
    <w:abstractNumId w:val="54"/>
  </w:num>
  <w:num w:numId="178">
    <w:abstractNumId w:val="116"/>
  </w:num>
  <w:num w:numId="179">
    <w:abstractNumId w:val="140"/>
  </w:num>
  <w:num w:numId="180">
    <w:abstractNumId w:val="71"/>
  </w:num>
  <w:num w:numId="181">
    <w:abstractNumId w:val="192"/>
  </w:num>
  <w:num w:numId="182">
    <w:abstractNumId w:val="206"/>
  </w:num>
  <w:num w:numId="183">
    <w:abstractNumId w:val="154"/>
  </w:num>
  <w:num w:numId="184">
    <w:abstractNumId w:val="120"/>
  </w:num>
  <w:num w:numId="185">
    <w:abstractNumId w:val="151"/>
  </w:num>
  <w:num w:numId="186">
    <w:abstractNumId w:val="137"/>
  </w:num>
  <w:num w:numId="187">
    <w:abstractNumId w:val="142"/>
  </w:num>
  <w:num w:numId="188">
    <w:abstractNumId w:val="209"/>
  </w:num>
  <w:num w:numId="189">
    <w:abstractNumId w:val="125"/>
  </w:num>
  <w:num w:numId="190">
    <w:abstractNumId w:val="73"/>
  </w:num>
  <w:num w:numId="191">
    <w:abstractNumId w:val="55"/>
  </w:num>
  <w:num w:numId="192">
    <w:abstractNumId w:val="74"/>
  </w:num>
  <w:num w:numId="193">
    <w:abstractNumId w:val="225"/>
  </w:num>
  <w:num w:numId="194">
    <w:abstractNumId w:val="51"/>
  </w:num>
  <w:num w:numId="195">
    <w:abstractNumId w:val="227"/>
  </w:num>
  <w:num w:numId="196">
    <w:abstractNumId w:val="123"/>
  </w:num>
  <w:num w:numId="197">
    <w:abstractNumId w:val="152"/>
  </w:num>
  <w:num w:numId="198">
    <w:abstractNumId w:val="86"/>
  </w:num>
  <w:num w:numId="199">
    <w:abstractNumId w:val="216"/>
  </w:num>
  <w:num w:numId="200">
    <w:abstractNumId w:val="171"/>
  </w:num>
  <w:num w:numId="201">
    <w:abstractNumId w:val="108"/>
  </w:num>
  <w:num w:numId="202">
    <w:abstractNumId w:val="221"/>
  </w:num>
  <w:num w:numId="203">
    <w:abstractNumId w:val="89"/>
  </w:num>
  <w:num w:numId="204">
    <w:abstractNumId w:val="174"/>
  </w:num>
  <w:num w:numId="205">
    <w:abstractNumId w:val="215"/>
  </w:num>
  <w:num w:numId="206">
    <w:abstractNumId w:val="130"/>
  </w:num>
  <w:num w:numId="207">
    <w:abstractNumId w:val="129"/>
  </w:num>
  <w:num w:numId="208">
    <w:abstractNumId w:val="150"/>
  </w:num>
  <w:num w:numId="209">
    <w:abstractNumId w:val="65"/>
  </w:num>
  <w:num w:numId="210">
    <w:abstractNumId w:val="138"/>
  </w:num>
  <w:num w:numId="211">
    <w:abstractNumId w:val="126"/>
  </w:num>
  <w:num w:numId="212">
    <w:abstractNumId w:val="187"/>
  </w:num>
  <w:num w:numId="213">
    <w:abstractNumId w:val="205"/>
  </w:num>
  <w:num w:numId="214">
    <w:abstractNumId w:val="78"/>
  </w:num>
  <w:num w:numId="215">
    <w:abstractNumId w:val="114"/>
  </w:num>
  <w:num w:numId="216">
    <w:abstractNumId w:val="48"/>
  </w:num>
  <w:num w:numId="217">
    <w:abstractNumId w:val="66"/>
  </w:num>
  <w:num w:numId="218">
    <w:abstractNumId w:val="188"/>
  </w:num>
  <w:num w:numId="219">
    <w:abstractNumId w:val="217"/>
  </w:num>
  <w:num w:numId="220">
    <w:abstractNumId w:val="83"/>
  </w:num>
  <w:num w:numId="221">
    <w:abstractNumId w:val="220"/>
  </w:num>
  <w:num w:numId="222">
    <w:abstractNumId w:val="156"/>
  </w:num>
  <w:num w:numId="223">
    <w:abstractNumId w:val="80"/>
  </w:num>
  <w:num w:numId="224">
    <w:abstractNumId w:val="186"/>
  </w:num>
  <w:num w:numId="225">
    <w:abstractNumId w:val="219"/>
  </w:num>
  <w:num w:numId="226">
    <w:abstractNumId w:val="166"/>
  </w:num>
  <w:num w:numId="227">
    <w:abstractNumId w:val="175"/>
  </w:num>
  <w:num w:numId="228">
    <w:abstractNumId w:val="7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rFonts w:ascii="arial" w:eastAsia="arial" w:hAnsi="arial" w:cs="arial"/>
      <w:sz w:val="20"/>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rFonts w:ascii="arial" w:eastAsia="arial" w:hAnsi="arial" w:cs="arial"/>
      <w:sz w:val="20"/>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rFonts w:ascii="arial" w:eastAsia="arial" w:hAnsi="arial" w:cs="arial"/>
      <w:sz w:val="20"/>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rFonts w:ascii="arial" w:eastAsia="arial" w:hAnsi="arial" w:cs="arial"/>
      <w:sz w:val="20"/>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rFonts w:ascii="arial" w:eastAsia="arial" w:hAnsi="arial" w:cs="arial"/>
      <w:sz w:val="20"/>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rFonts w:ascii="arial" w:eastAsia="arial" w:hAnsi="arial" w:cs="arial"/>
      <w:sz w:val="20"/>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01">
    <w:name w:val="Normal_101"/>
    <w:qFormat/>
    <w:rPr>
      <w:rFonts w:ascii="arial" w:eastAsia="arial" w:hAnsi="arial" w:cs="arial"/>
      <w:sz w:val="20"/>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rFonts w:ascii="arial" w:eastAsia="arial" w:hAnsi="arial" w:cs="arial"/>
      <w:sz w:val="20"/>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rFonts w:ascii="arial" w:eastAsia="arial" w:hAnsi="arial" w:cs="arial"/>
      <w:sz w:val="20"/>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rFonts w:ascii="arial" w:eastAsia="arial" w:hAnsi="arial" w:cs="arial"/>
      <w:sz w:val="20"/>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rFonts w:ascii="arial" w:eastAsia="arial" w:hAnsi="arial" w:cs="arial"/>
      <w:sz w:val="20"/>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rFonts w:ascii="arial" w:eastAsia="arial" w:hAnsi="arial" w:cs="arial"/>
      <w:sz w:val="20"/>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rFonts w:ascii="arial" w:eastAsia="arial" w:hAnsi="arial" w:cs="arial"/>
      <w:sz w:val="20"/>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rFonts w:ascii="arial" w:eastAsia="arial" w:hAnsi="arial" w:cs="arial"/>
      <w:sz w:val="20"/>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rFonts w:ascii="arial" w:eastAsia="arial" w:hAnsi="arial" w:cs="arial"/>
      <w:sz w:val="20"/>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rFonts w:ascii="arial" w:eastAsia="arial" w:hAnsi="arial" w:cs="arial"/>
      <w:sz w:val="20"/>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rFonts w:ascii="arial" w:eastAsia="arial" w:hAnsi="arial" w:cs="arial"/>
      <w:sz w:val="20"/>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46">
    <w:name w:val="Normal_246"/>
    <w:qFormat/>
    <w:rPr>
      <w:rFonts w:ascii="arial" w:eastAsia="arial" w:hAnsi="arial" w:cs="arial"/>
      <w:sz w:val="20"/>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rFonts w:ascii="arial" w:eastAsia="arial" w:hAnsi="arial" w:cs="arial"/>
      <w:sz w:val="20"/>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rFonts w:ascii="arial" w:eastAsia="arial" w:hAnsi="arial" w:cs="arial"/>
      <w:sz w:val="20"/>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rFonts w:ascii="arial" w:eastAsia="arial" w:hAnsi="arial" w:cs="arial"/>
      <w:sz w:val="20"/>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rFonts w:ascii="arial" w:eastAsia="arial" w:hAnsi="arial" w:cs="arial"/>
      <w:sz w:val="20"/>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rFonts w:ascii="arial" w:eastAsia="arial" w:hAnsi="arial" w:cs="arial"/>
      <w:sz w:val="20"/>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rFonts w:ascii="arial" w:eastAsia="arial" w:hAnsi="arial" w:cs="arial"/>
      <w:sz w:val="20"/>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rFonts w:ascii="arial" w:eastAsia="arial" w:hAnsi="arial" w:cs="arial"/>
      <w:sz w:val="20"/>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rFonts w:ascii="arial" w:eastAsia="arial" w:hAnsi="arial" w:cs="arial"/>
      <w:sz w:val="20"/>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rFonts w:ascii="arial" w:eastAsia="arial" w:hAnsi="arial" w:cs="arial"/>
      <w:sz w:val="20"/>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rFonts w:ascii="arial" w:eastAsia="arial" w:hAnsi="arial" w:cs="arial"/>
      <w:sz w:val="20"/>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00" Type="http://schemas.openxmlformats.org/officeDocument/2006/relationships/header" Target="header41.xml" /><Relationship Id="rId1000" Type="http://schemas.openxmlformats.org/officeDocument/2006/relationships/footer" Target="footer420.xml" /><Relationship Id="rId1001" Type="http://schemas.openxmlformats.org/officeDocument/2006/relationships/hyperlink" Target="https://advance.lexis.com/api/document?collection=news&amp;id=urn:contentItem:5HFC-KVW1-JCJY-G4W9-00000-00&amp;context=1519360" TargetMode="External" /><Relationship Id="rId1002" Type="http://schemas.openxmlformats.org/officeDocument/2006/relationships/header" Target="header421.xml" /><Relationship Id="rId1003" Type="http://schemas.openxmlformats.org/officeDocument/2006/relationships/header" Target="header422.xml" /><Relationship Id="rId1004" Type="http://schemas.openxmlformats.org/officeDocument/2006/relationships/footer" Target="footer421.xml" /><Relationship Id="rId1005" Type="http://schemas.openxmlformats.org/officeDocument/2006/relationships/footer" Target="footer422.xml" /><Relationship Id="rId1006" Type="http://schemas.openxmlformats.org/officeDocument/2006/relationships/header" Target="header423.xml" /><Relationship Id="rId1007" Type="http://schemas.openxmlformats.org/officeDocument/2006/relationships/footer" Target="footer423.xml" /><Relationship Id="rId1008" Type="http://schemas.openxmlformats.org/officeDocument/2006/relationships/hyperlink" Target="https://advance.lexis.com/api/document?collection=news&amp;id=urn:contentItem:5HFN-2TR1-F021-60MY-00000-00&amp;context=1519360" TargetMode="External" /><Relationship Id="rId1009" Type="http://schemas.openxmlformats.org/officeDocument/2006/relationships/header" Target="header424.xml" /><Relationship Id="rId101" Type="http://schemas.openxmlformats.org/officeDocument/2006/relationships/footer" Target="footer40.xml" /><Relationship Id="rId1010" Type="http://schemas.openxmlformats.org/officeDocument/2006/relationships/header" Target="header425.xml" /><Relationship Id="rId1011" Type="http://schemas.openxmlformats.org/officeDocument/2006/relationships/footer" Target="footer424.xml" /><Relationship Id="rId1012" Type="http://schemas.openxmlformats.org/officeDocument/2006/relationships/footer" Target="footer425.xml" /><Relationship Id="rId1013" Type="http://schemas.openxmlformats.org/officeDocument/2006/relationships/header" Target="header426.xml" /><Relationship Id="rId1014" Type="http://schemas.openxmlformats.org/officeDocument/2006/relationships/footer" Target="footer426.xml" /><Relationship Id="rId1015" Type="http://schemas.openxmlformats.org/officeDocument/2006/relationships/hyperlink" Target="https://advance.lexis.com/api/document?collection=news&amp;id=urn:contentItem:5H83-VB11-F021-60CC-00000-00&amp;context=1519360" TargetMode="External" /><Relationship Id="rId1016" Type="http://schemas.openxmlformats.org/officeDocument/2006/relationships/header" Target="header427.xml" /><Relationship Id="rId1017" Type="http://schemas.openxmlformats.org/officeDocument/2006/relationships/header" Target="header428.xml" /><Relationship Id="rId1018" Type="http://schemas.openxmlformats.org/officeDocument/2006/relationships/footer" Target="footer427.xml" /><Relationship Id="rId1019" Type="http://schemas.openxmlformats.org/officeDocument/2006/relationships/footer" Target="footer428.xml" /><Relationship Id="rId102" Type="http://schemas.openxmlformats.org/officeDocument/2006/relationships/footer" Target="footer41.xml" /><Relationship Id="rId1020" Type="http://schemas.openxmlformats.org/officeDocument/2006/relationships/header" Target="header429.xml" /><Relationship Id="rId1021" Type="http://schemas.openxmlformats.org/officeDocument/2006/relationships/footer" Target="footer429.xml" /><Relationship Id="rId1022" Type="http://schemas.openxmlformats.org/officeDocument/2006/relationships/hyperlink" Target="https://advance.lexis.com/api/document?collection=news&amp;id=urn:contentItem:5H6C-WYX1-JCJY-G2SD-00000-00&amp;context=1519360" TargetMode="External" /><Relationship Id="rId1023" Type="http://schemas.openxmlformats.org/officeDocument/2006/relationships/header" Target="header430.xml" /><Relationship Id="rId1024" Type="http://schemas.openxmlformats.org/officeDocument/2006/relationships/header" Target="header431.xml" /><Relationship Id="rId1025" Type="http://schemas.openxmlformats.org/officeDocument/2006/relationships/footer" Target="footer430.xml" /><Relationship Id="rId1026" Type="http://schemas.openxmlformats.org/officeDocument/2006/relationships/footer" Target="footer431.xml" /><Relationship Id="rId1027" Type="http://schemas.openxmlformats.org/officeDocument/2006/relationships/header" Target="header432.xml" /><Relationship Id="rId1028" Type="http://schemas.openxmlformats.org/officeDocument/2006/relationships/footer" Target="footer432.xml" /><Relationship Id="rId1029" Type="http://schemas.openxmlformats.org/officeDocument/2006/relationships/hyperlink" Target="https://advance.lexis.com/api/document?collection=news&amp;id=urn:contentItem:5H83-0X61-F021-648T-00000-00&amp;context=1519360" TargetMode="External" /><Relationship Id="rId103" Type="http://schemas.openxmlformats.org/officeDocument/2006/relationships/header" Target="header42.xml" /><Relationship Id="rId1030" Type="http://schemas.openxmlformats.org/officeDocument/2006/relationships/header" Target="header433.xml" /><Relationship Id="rId1031" Type="http://schemas.openxmlformats.org/officeDocument/2006/relationships/header" Target="header434.xml" /><Relationship Id="rId1032" Type="http://schemas.openxmlformats.org/officeDocument/2006/relationships/footer" Target="footer433.xml" /><Relationship Id="rId1033" Type="http://schemas.openxmlformats.org/officeDocument/2006/relationships/footer" Target="footer434.xml" /><Relationship Id="rId1034" Type="http://schemas.openxmlformats.org/officeDocument/2006/relationships/header" Target="header435.xml" /><Relationship Id="rId1035" Type="http://schemas.openxmlformats.org/officeDocument/2006/relationships/footer" Target="footer435.xml" /><Relationship Id="rId1036" Type="http://schemas.openxmlformats.org/officeDocument/2006/relationships/hyperlink" Target="https://advance.lexis.com/api/document?collection=news&amp;id=urn:contentItem:5H82-5VF1-JCJY-G1R9-00000-00&amp;context=1519360" TargetMode="External" /><Relationship Id="rId1037" Type="http://schemas.openxmlformats.org/officeDocument/2006/relationships/header" Target="header436.xml" /><Relationship Id="rId1038" Type="http://schemas.openxmlformats.org/officeDocument/2006/relationships/header" Target="header437.xml" /><Relationship Id="rId1039" Type="http://schemas.openxmlformats.org/officeDocument/2006/relationships/footer" Target="footer436.xml" /><Relationship Id="rId104" Type="http://schemas.openxmlformats.org/officeDocument/2006/relationships/footer" Target="footer42.xml" /><Relationship Id="rId1040" Type="http://schemas.openxmlformats.org/officeDocument/2006/relationships/footer" Target="footer437.xml" /><Relationship Id="rId1041" Type="http://schemas.openxmlformats.org/officeDocument/2006/relationships/header" Target="header438.xml" /><Relationship Id="rId1042" Type="http://schemas.openxmlformats.org/officeDocument/2006/relationships/footer" Target="footer438.xml" /><Relationship Id="rId1043" Type="http://schemas.openxmlformats.org/officeDocument/2006/relationships/hyperlink" Target="https://advance.lexis.com/api/document?collection=news&amp;id=urn:contentItem:5H1Y-0XK1-JCJY-G3X6-00000-00&amp;context=1519360" TargetMode="External" /><Relationship Id="rId1044" Type="http://schemas.openxmlformats.org/officeDocument/2006/relationships/header" Target="header439.xml" /><Relationship Id="rId1045" Type="http://schemas.openxmlformats.org/officeDocument/2006/relationships/header" Target="header440.xml" /><Relationship Id="rId1046" Type="http://schemas.openxmlformats.org/officeDocument/2006/relationships/footer" Target="footer439.xml" /><Relationship Id="rId1047" Type="http://schemas.openxmlformats.org/officeDocument/2006/relationships/footer" Target="footer440.xml" /><Relationship Id="rId1048" Type="http://schemas.openxmlformats.org/officeDocument/2006/relationships/header" Target="header441.xml" /><Relationship Id="rId1049" Type="http://schemas.openxmlformats.org/officeDocument/2006/relationships/footer" Target="footer441.xml" /><Relationship Id="rId105" Type="http://schemas.openxmlformats.org/officeDocument/2006/relationships/hyperlink" Target="https://advance.lexis.com/api/document?collection=news&amp;id=urn:contentItem:5KKV-72Y1-JCJY-G2T5-00000-00&amp;context=1519360" TargetMode="External" /><Relationship Id="rId1050" Type="http://schemas.openxmlformats.org/officeDocument/2006/relationships/hyperlink" Target="https://advance.lexis.com/api/document?collection=news&amp;id=urn:contentItem:5JVP-KKD1-JCJY-G1B0-00000-00&amp;context=1519360" TargetMode="External" /><Relationship Id="rId1051" Type="http://schemas.openxmlformats.org/officeDocument/2006/relationships/header" Target="header442.xml" /><Relationship Id="rId1052" Type="http://schemas.openxmlformats.org/officeDocument/2006/relationships/header" Target="header443.xml" /><Relationship Id="rId1053" Type="http://schemas.openxmlformats.org/officeDocument/2006/relationships/footer" Target="footer442.xml" /><Relationship Id="rId1054" Type="http://schemas.openxmlformats.org/officeDocument/2006/relationships/footer" Target="footer443.xml" /><Relationship Id="rId1055" Type="http://schemas.openxmlformats.org/officeDocument/2006/relationships/header" Target="header444.xml" /><Relationship Id="rId1056" Type="http://schemas.openxmlformats.org/officeDocument/2006/relationships/footer" Target="footer444.xml" /><Relationship Id="rId1057" Type="http://schemas.openxmlformats.org/officeDocument/2006/relationships/hyperlink" Target="https://advance.lexis.com/api/document?collection=news&amp;id=urn:contentItem:5GW7-G9M1-F021-602F-00000-00&amp;context=1519360" TargetMode="External" /><Relationship Id="rId1058" Type="http://schemas.openxmlformats.org/officeDocument/2006/relationships/header" Target="header445.xml" /><Relationship Id="rId1059" Type="http://schemas.openxmlformats.org/officeDocument/2006/relationships/header" Target="header446.xml" /><Relationship Id="rId106" Type="http://schemas.openxmlformats.org/officeDocument/2006/relationships/header" Target="header43.xml" /><Relationship Id="rId1060" Type="http://schemas.openxmlformats.org/officeDocument/2006/relationships/footer" Target="footer445.xml" /><Relationship Id="rId1061" Type="http://schemas.openxmlformats.org/officeDocument/2006/relationships/footer" Target="footer446.xml" /><Relationship Id="rId1062" Type="http://schemas.openxmlformats.org/officeDocument/2006/relationships/header" Target="header447.xml" /><Relationship Id="rId1063" Type="http://schemas.openxmlformats.org/officeDocument/2006/relationships/footer" Target="footer447.xml" /><Relationship Id="rId1064" Type="http://schemas.openxmlformats.org/officeDocument/2006/relationships/hyperlink" Target="https://advance.lexis.com/api/document?collection=news&amp;id=urn:contentItem:5JVP-80R1-F021-61SM-00000-00&amp;context=1519360" TargetMode="External" /><Relationship Id="rId1065" Type="http://schemas.openxmlformats.org/officeDocument/2006/relationships/header" Target="header448.xml" /><Relationship Id="rId1066" Type="http://schemas.openxmlformats.org/officeDocument/2006/relationships/header" Target="header449.xml" /><Relationship Id="rId1067" Type="http://schemas.openxmlformats.org/officeDocument/2006/relationships/footer" Target="footer448.xml" /><Relationship Id="rId1068" Type="http://schemas.openxmlformats.org/officeDocument/2006/relationships/footer" Target="footer449.xml" /><Relationship Id="rId1069" Type="http://schemas.openxmlformats.org/officeDocument/2006/relationships/header" Target="header450.xml" /><Relationship Id="rId107" Type="http://schemas.openxmlformats.org/officeDocument/2006/relationships/header" Target="header44.xml" /><Relationship Id="rId1070" Type="http://schemas.openxmlformats.org/officeDocument/2006/relationships/footer" Target="footer450.xml" /><Relationship Id="rId1071" Type="http://schemas.openxmlformats.org/officeDocument/2006/relationships/hyperlink" Target="https://advance.lexis.com/api/document?collection=news&amp;id=urn:contentItem:5H0D-CG01-F021-653J-00000-00&amp;context=1519360" TargetMode="External" /><Relationship Id="rId1072" Type="http://schemas.openxmlformats.org/officeDocument/2006/relationships/hyperlink" Target="http://t.co/v1HhG3Ts2U" TargetMode="External" /><Relationship Id="rId1073" Type="http://schemas.openxmlformats.org/officeDocument/2006/relationships/hyperlink" Target="http://t.co/ykI9b1hGmXpic.twitter.com/xKHOTqFJRo" TargetMode="External" /><Relationship Id="rId1074" Type="http://schemas.openxmlformats.org/officeDocument/2006/relationships/hyperlink" Target="https://t.co/bS69HNpN63" TargetMode="External" /><Relationship Id="rId1075" Type="http://schemas.openxmlformats.org/officeDocument/2006/relationships/header" Target="header451.xml" /><Relationship Id="rId1076" Type="http://schemas.openxmlformats.org/officeDocument/2006/relationships/header" Target="header452.xml" /><Relationship Id="rId1077" Type="http://schemas.openxmlformats.org/officeDocument/2006/relationships/footer" Target="footer451.xml" /><Relationship Id="rId1078" Type="http://schemas.openxmlformats.org/officeDocument/2006/relationships/footer" Target="footer452.xml" /><Relationship Id="rId1079" Type="http://schemas.openxmlformats.org/officeDocument/2006/relationships/header" Target="header453.xml" /><Relationship Id="rId108" Type="http://schemas.openxmlformats.org/officeDocument/2006/relationships/footer" Target="footer43.xml" /><Relationship Id="rId1080" Type="http://schemas.openxmlformats.org/officeDocument/2006/relationships/footer" Target="footer453.xml" /><Relationship Id="rId1081" Type="http://schemas.openxmlformats.org/officeDocument/2006/relationships/hyperlink" Target="https://advance.lexis.com/api/document?collection=news&amp;id=urn:contentItem:5JVP-36X1-JCJY-G0WG-00000-00&amp;context=1519360" TargetMode="External" /><Relationship Id="rId1082" Type="http://schemas.openxmlformats.org/officeDocument/2006/relationships/header" Target="header454.xml" /><Relationship Id="rId1083" Type="http://schemas.openxmlformats.org/officeDocument/2006/relationships/header" Target="header455.xml" /><Relationship Id="rId1084" Type="http://schemas.openxmlformats.org/officeDocument/2006/relationships/footer" Target="footer454.xml" /><Relationship Id="rId1085" Type="http://schemas.openxmlformats.org/officeDocument/2006/relationships/footer" Target="footer455.xml" /><Relationship Id="rId1086" Type="http://schemas.openxmlformats.org/officeDocument/2006/relationships/header" Target="header456.xml" /><Relationship Id="rId1087" Type="http://schemas.openxmlformats.org/officeDocument/2006/relationships/footer" Target="footer456.xml" /><Relationship Id="rId1088" Type="http://schemas.openxmlformats.org/officeDocument/2006/relationships/hyperlink" Target="https://advance.lexis.com/api/document?collection=news&amp;id=urn:contentItem:5GW0-1G91-JCJY-G4W8-00000-00&amp;context=1519360" TargetMode="External" /><Relationship Id="rId1089" Type="http://schemas.openxmlformats.org/officeDocument/2006/relationships/header" Target="header457.xml" /><Relationship Id="rId109" Type="http://schemas.openxmlformats.org/officeDocument/2006/relationships/footer" Target="footer44.xml" /><Relationship Id="rId1090" Type="http://schemas.openxmlformats.org/officeDocument/2006/relationships/header" Target="header458.xml" /><Relationship Id="rId1091" Type="http://schemas.openxmlformats.org/officeDocument/2006/relationships/footer" Target="footer457.xml" /><Relationship Id="rId1092" Type="http://schemas.openxmlformats.org/officeDocument/2006/relationships/footer" Target="footer458.xml" /><Relationship Id="rId1093" Type="http://schemas.openxmlformats.org/officeDocument/2006/relationships/header" Target="header459.xml" /><Relationship Id="rId1094" Type="http://schemas.openxmlformats.org/officeDocument/2006/relationships/footer" Target="footer459.xml" /><Relationship Id="rId1095" Type="http://schemas.openxmlformats.org/officeDocument/2006/relationships/hyperlink" Target="https://advance.lexis.com/api/document?collection=news&amp;id=urn:contentItem:5B8S-PV21-JC8W-645W-00000-00&amp;context=1519360" TargetMode="External" /><Relationship Id="rId1096" Type="http://schemas.openxmlformats.org/officeDocument/2006/relationships/header" Target="header460.xml" /><Relationship Id="rId1097" Type="http://schemas.openxmlformats.org/officeDocument/2006/relationships/header" Target="header461.xml" /><Relationship Id="rId1098" Type="http://schemas.openxmlformats.org/officeDocument/2006/relationships/footer" Target="footer460.xml" /><Relationship Id="rId1099" Type="http://schemas.openxmlformats.org/officeDocument/2006/relationships/footer" Target="footer461.xml" /><Relationship Id="rId11" Type="http://schemas.openxmlformats.org/officeDocument/2006/relationships/footer" Target="footer3.xml" /><Relationship Id="rId110" Type="http://schemas.openxmlformats.org/officeDocument/2006/relationships/header" Target="header45.xml" /><Relationship Id="rId1100" Type="http://schemas.openxmlformats.org/officeDocument/2006/relationships/header" Target="header462.xml" /><Relationship Id="rId1101" Type="http://schemas.openxmlformats.org/officeDocument/2006/relationships/footer" Target="footer462.xml" /><Relationship Id="rId1102" Type="http://schemas.openxmlformats.org/officeDocument/2006/relationships/hyperlink" Target="https://advance.lexis.com/api/document?collection=news&amp;id=urn:contentItem:5MJP-71H1-F021-63G5-00000-00&amp;context=1519360" TargetMode="External" /><Relationship Id="rId1103" Type="http://schemas.openxmlformats.org/officeDocument/2006/relationships/header" Target="header463.xml" /><Relationship Id="rId1104" Type="http://schemas.openxmlformats.org/officeDocument/2006/relationships/header" Target="header464.xml" /><Relationship Id="rId1105" Type="http://schemas.openxmlformats.org/officeDocument/2006/relationships/footer" Target="footer463.xml" /><Relationship Id="rId1106" Type="http://schemas.openxmlformats.org/officeDocument/2006/relationships/footer" Target="footer464.xml" /><Relationship Id="rId1107" Type="http://schemas.openxmlformats.org/officeDocument/2006/relationships/header" Target="header465.xml" /><Relationship Id="rId1108" Type="http://schemas.openxmlformats.org/officeDocument/2006/relationships/footer" Target="footer465.xml" /><Relationship Id="rId1109" Type="http://schemas.openxmlformats.org/officeDocument/2006/relationships/hyperlink" Target="https://advance.lexis.com/api/document?collection=news&amp;id=urn:contentItem:5H6W-BFM1-JCJY-G40X-00000-00&amp;context=1519360" TargetMode="External" /><Relationship Id="rId111" Type="http://schemas.openxmlformats.org/officeDocument/2006/relationships/footer" Target="footer45.xml" /><Relationship Id="rId1110" Type="http://schemas.openxmlformats.org/officeDocument/2006/relationships/header" Target="header466.xml" /><Relationship Id="rId1111" Type="http://schemas.openxmlformats.org/officeDocument/2006/relationships/header" Target="header467.xml" /><Relationship Id="rId1112" Type="http://schemas.openxmlformats.org/officeDocument/2006/relationships/footer" Target="footer466.xml" /><Relationship Id="rId1113" Type="http://schemas.openxmlformats.org/officeDocument/2006/relationships/footer" Target="footer467.xml" /><Relationship Id="rId1114" Type="http://schemas.openxmlformats.org/officeDocument/2006/relationships/header" Target="header468.xml" /><Relationship Id="rId1115" Type="http://schemas.openxmlformats.org/officeDocument/2006/relationships/footer" Target="footer468.xml" /><Relationship Id="rId1116" Type="http://schemas.openxmlformats.org/officeDocument/2006/relationships/hyperlink" Target="https://advance.lexis.com/api/document?collection=news&amp;id=urn:contentItem:5H6V-H471-JCJY-G1J1-00000-00&amp;context=1519360" TargetMode="External" /><Relationship Id="rId1117" Type="http://schemas.openxmlformats.org/officeDocument/2006/relationships/header" Target="header469.xml" /><Relationship Id="rId1118" Type="http://schemas.openxmlformats.org/officeDocument/2006/relationships/header" Target="header470.xml" /><Relationship Id="rId1119" Type="http://schemas.openxmlformats.org/officeDocument/2006/relationships/footer" Target="footer469.xml" /><Relationship Id="rId112" Type="http://schemas.openxmlformats.org/officeDocument/2006/relationships/hyperlink" Target="https://advance.lexis.com/api/document?collection=news&amp;id=urn:contentItem:5GWD-4MW1-F021-62DC-00000-00&amp;context=1519360" TargetMode="External" /><Relationship Id="rId1120" Type="http://schemas.openxmlformats.org/officeDocument/2006/relationships/footer" Target="footer470.xml" /><Relationship Id="rId1121" Type="http://schemas.openxmlformats.org/officeDocument/2006/relationships/header" Target="header471.xml" /><Relationship Id="rId1122" Type="http://schemas.openxmlformats.org/officeDocument/2006/relationships/footer" Target="footer471.xml" /><Relationship Id="rId1123" Type="http://schemas.openxmlformats.org/officeDocument/2006/relationships/hyperlink" Target="https://advance.lexis.com/api/document?collection=news&amp;id=urn:contentItem:5KN2-HN81-JCJY-G4FG-00000-00&amp;context=1519360" TargetMode="External" /><Relationship Id="rId1124" Type="http://schemas.openxmlformats.org/officeDocument/2006/relationships/header" Target="header472.xml" /><Relationship Id="rId1125" Type="http://schemas.openxmlformats.org/officeDocument/2006/relationships/header" Target="header473.xml" /><Relationship Id="rId1126" Type="http://schemas.openxmlformats.org/officeDocument/2006/relationships/footer" Target="footer472.xml" /><Relationship Id="rId1127" Type="http://schemas.openxmlformats.org/officeDocument/2006/relationships/footer" Target="footer473.xml" /><Relationship Id="rId1128" Type="http://schemas.openxmlformats.org/officeDocument/2006/relationships/header" Target="header474.xml" /><Relationship Id="rId1129" Type="http://schemas.openxmlformats.org/officeDocument/2006/relationships/footer" Target="footer474.xml" /><Relationship Id="rId113" Type="http://schemas.openxmlformats.org/officeDocument/2006/relationships/header" Target="header46.xml" /><Relationship Id="rId1130" Type="http://schemas.openxmlformats.org/officeDocument/2006/relationships/hyperlink" Target="https://advance.lexis.com/api/document?collection=news&amp;id=urn:contentItem:5JGN-M2H1-JCJY-G4RN-00000-00&amp;context=1519360" TargetMode="External" /><Relationship Id="rId1131" Type="http://schemas.openxmlformats.org/officeDocument/2006/relationships/header" Target="header475.xml" /><Relationship Id="rId1132" Type="http://schemas.openxmlformats.org/officeDocument/2006/relationships/header" Target="header476.xml" /><Relationship Id="rId1133" Type="http://schemas.openxmlformats.org/officeDocument/2006/relationships/footer" Target="footer475.xml" /><Relationship Id="rId1134" Type="http://schemas.openxmlformats.org/officeDocument/2006/relationships/footer" Target="footer476.xml" /><Relationship Id="rId1135" Type="http://schemas.openxmlformats.org/officeDocument/2006/relationships/header" Target="header477.xml" /><Relationship Id="rId1136" Type="http://schemas.openxmlformats.org/officeDocument/2006/relationships/footer" Target="footer477.xml" /><Relationship Id="rId1137" Type="http://schemas.openxmlformats.org/officeDocument/2006/relationships/hyperlink" Target="https://advance.lexis.com/api/document?collection=news&amp;id=urn:contentItem:5JW2-HKY1-F021-63MN-00000-00&amp;context=1519360" TargetMode="External" /><Relationship Id="rId1138" Type="http://schemas.openxmlformats.org/officeDocument/2006/relationships/header" Target="header478.xml" /><Relationship Id="rId1139" Type="http://schemas.openxmlformats.org/officeDocument/2006/relationships/header" Target="header479.xml" /><Relationship Id="rId114" Type="http://schemas.openxmlformats.org/officeDocument/2006/relationships/header" Target="header47.xml" /><Relationship Id="rId1140" Type="http://schemas.openxmlformats.org/officeDocument/2006/relationships/footer" Target="footer478.xml" /><Relationship Id="rId1141" Type="http://schemas.openxmlformats.org/officeDocument/2006/relationships/footer" Target="footer479.xml" /><Relationship Id="rId1142" Type="http://schemas.openxmlformats.org/officeDocument/2006/relationships/header" Target="header480.xml" /><Relationship Id="rId1143" Type="http://schemas.openxmlformats.org/officeDocument/2006/relationships/footer" Target="footer480.xml" /><Relationship Id="rId1144" Type="http://schemas.openxmlformats.org/officeDocument/2006/relationships/hyperlink" Target="https://advance.lexis.com/api/document?collection=news&amp;id=urn:contentItem:5JW2-HKY1-F021-64CJ-00000-00&amp;context=1519360" TargetMode="External" /><Relationship Id="rId1145" Type="http://schemas.openxmlformats.org/officeDocument/2006/relationships/header" Target="header481.xml" /><Relationship Id="rId1146" Type="http://schemas.openxmlformats.org/officeDocument/2006/relationships/header" Target="header482.xml" /><Relationship Id="rId1147" Type="http://schemas.openxmlformats.org/officeDocument/2006/relationships/footer" Target="footer481.xml" /><Relationship Id="rId1148" Type="http://schemas.openxmlformats.org/officeDocument/2006/relationships/footer" Target="footer482.xml" /><Relationship Id="rId1149" Type="http://schemas.openxmlformats.org/officeDocument/2006/relationships/header" Target="header483.xml" /><Relationship Id="rId115" Type="http://schemas.openxmlformats.org/officeDocument/2006/relationships/footer" Target="footer46.xml" /><Relationship Id="rId1150" Type="http://schemas.openxmlformats.org/officeDocument/2006/relationships/footer" Target="footer483.xml" /><Relationship Id="rId1151" Type="http://schemas.openxmlformats.org/officeDocument/2006/relationships/hyperlink" Target="https://advance.lexis.com/api/document?collection=news&amp;id=urn:contentItem:5JW2-HKY1-F021-642S-00000-00&amp;context=1519360" TargetMode="External" /><Relationship Id="rId1152" Type="http://schemas.openxmlformats.org/officeDocument/2006/relationships/header" Target="header484.xml" /><Relationship Id="rId1153" Type="http://schemas.openxmlformats.org/officeDocument/2006/relationships/header" Target="header485.xml" /><Relationship Id="rId1154" Type="http://schemas.openxmlformats.org/officeDocument/2006/relationships/footer" Target="footer484.xml" /><Relationship Id="rId1155" Type="http://schemas.openxmlformats.org/officeDocument/2006/relationships/footer" Target="footer485.xml" /><Relationship Id="rId1156" Type="http://schemas.openxmlformats.org/officeDocument/2006/relationships/header" Target="header486.xml" /><Relationship Id="rId1157" Type="http://schemas.openxmlformats.org/officeDocument/2006/relationships/footer" Target="footer486.xml" /><Relationship Id="rId1158" Type="http://schemas.openxmlformats.org/officeDocument/2006/relationships/hyperlink" Target="https://advance.lexis.com/api/document?collection=news&amp;id=urn:contentItem:5K32-8811-F021-62MD-00000-00&amp;context=1519360" TargetMode="External" /><Relationship Id="rId1159" Type="http://schemas.openxmlformats.org/officeDocument/2006/relationships/header" Target="header487.xml" /><Relationship Id="rId116" Type="http://schemas.openxmlformats.org/officeDocument/2006/relationships/footer" Target="footer47.xml" /><Relationship Id="rId1160" Type="http://schemas.openxmlformats.org/officeDocument/2006/relationships/header" Target="header488.xml" /><Relationship Id="rId1161" Type="http://schemas.openxmlformats.org/officeDocument/2006/relationships/footer" Target="footer487.xml" /><Relationship Id="rId1162" Type="http://schemas.openxmlformats.org/officeDocument/2006/relationships/footer" Target="footer488.xml" /><Relationship Id="rId1163" Type="http://schemas.openxmlformats.org/officeDocument/2006/relationships/header" Target="header489.xml" /><Relationship Id="rId1164" Type="http://schemas.openxmlformats.org/officeDocument/2006/relationships/footer" Target="footer489.xml" /><Relationship Id="rId1165" Type="http://schemas.openxmlformats.org/officeDocument/2006/relationships/hyperlink" Target="https://advance.lexis.com/api/document?collection=news&amp;id=urn:contentItem:5JKD-JYV1-F021-60MV-00000-00&amp;context=1519360" TargetMode="External" /><Relationship Id="rId1166" Type="http://schemas.openxmlformats.org/officeDocument/2006/relationships/header" Target="header490.xml" /><Relationship Id="rId1167" Type="http://schemas.openxmlformats.org/officeDocument/2006/relationships/header" Target="header491.xml" /><Relationship Id="rId1168" Type="http://schemas.openxmlformats.org/officeDocument/2006/relationships/footer" Target="footer490.xml" /><Relationship Id="rId1169" Type="http://schemas.openxmlformats.org/officeDocument/2006/relationships/footer" Target="footer491.xml" /><Relationship Id="rId117" Type="http://schemas.openxmlformats.org/officeDocument/2006/relationships/header" Target="header48.xml" /><Relationship Id="rId1170" Type="http://schemas.openxmlformats.org/officeDocument/2006/relationships/header" Target="header492.xml" /><Relationship Id="rId1171" Type="http://schemas.openxmlformats.org/officeDocument/2006/relationships/footer" Target="footer492.xml" /><Relationship Id="rId1172" Type="http://schemas.openxmlformats.org/officeDocument/2006/relationships/hyperlink" Target="https://advance.lexis.com/api/document?collection=news&amp;id=urn:contentItem:5JKD-JYV1-F021-60MT-00000-00&amp;context=1519360" TargetMode="External" /><Relationship Id="rId1173" Type="http://schemas.openxmlformats.org/officeDocument/2006/relationships/header" Target="header493.xml" /><Relationship Id="rId1174" Type="http://schemas.openxmlformats.org/officeDocument/2006/relationships/header" Target="header494.xml" /><Relationship Id="rId1175" Type="http://schemas.openxmlformats.org/officeDocument/2006/relationships/footer" Target="footer493.xml" /><Relationship Id="rId1176" Type="http://schemas.openxmlformats.org/officeDocument/2006/relationships/footer" Target="footer494.xml" /><Relationship Id="rId1177" Type="http://schemas.openxmlformats.org/officeDocument/2006/relationships/header" Target="header495.xml" /><Relationship Id="rId1178" Type="http://schemas.openxmlformats.org/officeDocument/2006/relationships/footer" Target="footer495.xml" /><Relationship Id="rId1179" Type="http://schemas.openxmlformats.org/officeDocument/2006/relationships/hyperlink" Target="https://advance.lexis.com/api/document?collection=news&amp;id=urn:contentItem:5JT4-MMS1-JCJY-G2JC-00000-00&amp;context=1519360" TargetMode="External" /><Relationship Id="rId118" Type="http://schemas.openxmlformats.org/officeDocument/2006/relationships/footer" Target="footer48.xml" /><Relationship Id="rId1180" Type="http://schemas.openxmlformats.org/officeDocument/2006/relationships/header" Target="header496.xml" /><Relationship Id="rId1181" Type="http://schemas.openxmlformats.org/officeDocument/2006/relationships/header" Target="header497.xml" /><Relationship Id="rId1182" Type="http://schemas.openxmlformats.org/officeDocument/2006/relationships/footer" Target="footer496.xml" /><Relationship Id="rId1183" Type="http://schemas.openxmlformats.org/officeDocument/2006/relationships/footer" Target="footer497.xml" /><Relationship Id="rId1184" Type="http://schemas.openxmlformats.org/officeDocument/2006/relationships/header" Target="header498.xml" /><Relationship Id="rId1185" Type="http://schemas.openxmlformats.org/officeDocument/2006/relationships/footer" Target="footer498.xml" /><Relationship Id="rId1186" Type="http://schemas.openxmlformats.org/officeDocument/2006/relationships/hyperlink" Target="https://advance.lexis.com/api/document?collection=news&amp;id=urn:contentItem:5JRP-58G1-JCJY-G16M-00000-00&amp;context=1519360" TargetMode="External" /><Relationship Id="rId1187" Type="http://schemas.openxmlformats.org/officeDocument/2006/relationships/header" Target="header499.xml" /><Relationship Id="rId1188" Type="http://schemas.openxmlformats.org/officeDocument/2006/relationships/header" Target="header500.xml" /><Relationship Id="rId1189" Type="http://schemas.openxmlformats.org/officeDocument/2006/relationships/footer" Target="footer499.xml" /><Relationship Id="rId119" Type="http://schemas.openxmlformats.org/officeDocument/2006/relationships/hyperlink" Target="https://advance.lexis.com/api/document?collection=news&amp;id=urn:contentItem:5JTB-8081-F021-622M-00000-00&amp;context=1519360" TargetMode="External" /><Relationship Id="rId1190" Type="http://schemas.openxmlformats.org/officeDocument/2006/relationships/footer" Target="footer500.xml" /><Relationship Id="rId1191" Type="http://schemas.openxmlformats.org/officeDocument/2006/relationships/header" Target="header501.xml" /><Relationship Id="rId1192" Type="http://schemas.openxmlformats.org/officeDocument/2006/relationships/footer" Target="footer501.xml" /><Relationship Id="rId1193" Type="http://schemas.openxmlformats.org/officeDocument/2006/relationships/hyperlink" Target="https://advance.lexis.com/api/document?collection=news&amp;id=urn:contentItem:5JBV-0071-JCJY-G0WH-00000-00&amp;context=1519360" TargetMode="External" /><Relationship Id="rId1194" Type="http://schemas.openxmlformats.org/officeDocument/2006/relationships/header" Target="header502.xml" /><Relationship Id="rId1195" Type="http://schemas.openxmlformats.org/officeDocument/2006/relationships/header" Target="header503.xml" /><Relationship Id="rId1196" Type="http://schemas.openxmlformats.org/officeDocument/2006/relationships/footer" Target="footer502.xml" /><Relationship Id="rId1197" Type="http://schemas.openxmlformats.org/officeDocument/2006/relationships/footer" Target="footer503.xml" /><Relationship Id="rId1198" Type="http://schemas.openxmlformats.org/officeDocument/2006/relationships/header" Target="header504.xml" /><Relationship Id="rId1199" Type="http://schemas.openxmlformats.org/officeDocument/2006/relationships/footer" Target="footer504.xml" /><Relationship Id="rId12" Type="http://schemas.openxmlformats.org/officeDocument/2006/relationships/header" Target="header4.xml" /><Relationship Id="rId120" Type="http://schemas.openxmlformats.org/officeDocument/2006/relationships/header" Target="header49.xml" /><Relationship Id="rId1200" Type="http://schemas.openxmlformats.org/officeDocument/2006/relationships/hyperlink" Target="https://advance.lexis.com/api/document?collection=news&amp;id=urn:contentItem:5J11-MS91-JCJY-G01C-00000-00&amp;context=1519360" TargetMode="External" /><Relationship Id="rId1201" Type="http://schemas.openxmlformats.org/officeDocument/2006/relationships/hyperlink" Target="https://t.co/HRLhnsB62Jpic.twitter.com/kcv0ytXEIv" TargetMode="External" /><Relationship Id="rId1202" Type="http://schemas.openxmlformats.org/officeDocument/2006/relationships/hyperlink" Target="https://t.co/oHhlzfEBTK#Syriapic.twitter.com/qVbfJ9GhW4" TargetMode="External" /><Relationship Id="rId1203" Type="http://schemas.openxmlformats.org/officeDocument/2006/relationships/header" Target="header505.xml" /><Relationship Id="rId1204" Type="http://schemas.openxmlformats.org/officeDocument/2006/relationships/header" Target="header506.xml" /><Relationship Id="rId1205" Type="http://schemas.openxmlformats.org/officeDocument/2006/relationships/footer" Target="footer505.xml" /><Relationship Id="rId1206" Type="http://schemas.openxmlformats.org/officeDocument/2006/relationships/footer" Target="footer506.xml" /><Relationship Id="rId1207" Type="http://schemas.openxmlformats.org/officeDocument/2006/relationships/header" Target="header507.xml" /><Relationship Id="rId1208" Type="http://schemas.openxmlformats.org/officeDocument/2006/relationships/footer" Target="footer507.xml" /><Relationship Id="rId1209" Type="http://schemas.openxmlformats.org/officeDocument/2006/relationships/hyperlink" Target="https://advance.lexis.com/api/document?collection=news&amp;id=urn:contentItem:5JKF-3511-F021-646T-00000-00&amp;context=1519360" TargetMode="External" /><Relationship Id="rId121" Type="http://schemas.openxmlformats.org/officeDocument/2006/relationships/header" Target="header50.xml" /><Relationship Id="rId1210" Type="http://schemas.openxmlformats.org/officeDocument/2006/relationships/header" Target="header508.xml" /><Relationship Id="rId1211" Type="http://schemas.openxmlformats.org/officeDocument/2006/relationships/header" Target="header509.xml" /><Relationship Id="rId1212" Type="http://schemas.openxmlformats.org/officeDocument/2006/relationships/footer" Target="footer508.xml" /><Relationship Id="rId1213" Type="http://schemas.openxmlformats.org/officeDocument/2006/relationships/footer" Target="footer509.xml" /><Relationship Id="rId1214" Type="http://schemas.openxmlformats.org/officeDocument/2006/relationships/header" Target="header510.xml" /><Relationship Id="rId1215" Type="http://schemas.openxmlformats.org/officeDocument/2006/relationships/footer" Target="footer510.xml" /><Relationship Id="rId1216" Type="http://schemas.openxmlformats.org/officeDocument/2006/relationships/hyperlink" Target="https://advance.lexis.com/api/document?collection=news&amp;id=urn:contentItem:5HYH-VF91-F021-61RS-00000-00&amp;context=1519360" TargetMode="External" /><Relationship Id="rId1217" Type="http://schemas.openxmlformats.org/officeDocument/2006/relationships/header" Target="header511.xml" /><Relationship Id="rId1218" Type="http://schemas.openxmlformats.org/officeDocument/2006/relationships/header" Target="header512.xml" /><Relationship Id="rId1219" Type="http://schemas.openxmlformats.org/officeDocument/2006/relationships/footer" Target="footer511.xml" /><Relationship Id="rId122" Type="http://schemas.openxmlformats.org/officeDocument/2006/relationships/footer" Target="footer49.xml" /><Relationship Id="rId1220" Type="http://schemas.openxmlformats.org/officeDocument/2006/relationships/footer" Target="footer512.xml" /><Relationship Id="rId1221" Type="http://schemas.openxmlformats.org/officeDocument/2006/relationships/header" Target="header513.xml" /><Relationship Id="rId1222" Type="http://schemas.openxmlformats.org/officeDocument/2006/relationships/footer" Target="footer513.xml" /><Relationship Id="rId1223" Type="http://schemas.openxmlformats.org/officeDocument/2006/relationships/hyperlink" Target="https://advance.lexis.com/api/document?collection=news&amp;id=urn:contentItem:5JCF-6TW1-F021-605S-00000-00&amp;context=1519360" TargetMode="External" /><Relationship Id="rId1224" Type="http://schemas.openxmlformats.org/officeDocument/2006/relationships/header" Target="header514.xml" /><Relationship Id="rId1225" Type="http://schemas.openxmlformats.org/officeDocument/2006/relationships/header" Target="header515.xml" /><Relationship Id="rId1226" Type="http://schemas.openxmlformats.org/officeDocument/2006/relationships/footer" Target="footer514.xml" /><Relationship Id="rId1227" Type="http://schemas.openxmlformats.org/officeDocument/2006/relationships/footer" Target="footer515.xml" /><Relationship Id="rId1228" Type="http://schemas.openxmlformats.org/officeDocument/2006/relationships/header" Target="header516.xml" /><Relationship Id="rId1229" Type="http://schemas.openxmlformats.org/officeDocument/2006/relationships/footer" Target="footer516.xml" /><Relationship Id="rId123" Type="http://schemas.openxmlformats.org/officeDocument/2006/relationships/footer" Target="footer50.xml" /><Relationship Id="rId1230" Type="http://schemas.openxmlformats.org/officeDocument/2006/relationships/hyperlink" Target="https://advance.lexis.com/api/document?collection=news&amp;id=urn:contentItem:5HCW-TPF1-F021-605J-00000-00&amp;context=1519360" TargetMode="External" /><Relationship Id="rId1231" Type="http://schemas.openxmlformats.org/officeDocument/2006/relationships/header" Target="header517.xml" /><Relationship Id="rId1232" Type="http://schemas.openxmlformats.org/officeDocument/2006/relationships/header" Target="header518.xml" /><Relationship Id="rId1233" Type="http://schemas.openxmlformats.org/officeDocument/2006/relationships/footer" Target="footer517.xml" /><Relationship Id="rId1234" Type="http://schemas.openxmlformats.org/officeDocument/2006/relationships/footer" Target="footer518.xml" /><Relationship Id="rId1235" Type="http://schemas.openxmlformats.org/officeDocument/2006/relationships/header" Target="header519.xml" /><Relationship Id="rId1236" Type="http://schemas.openxmlformats.org/officeDocument/2006/relationships/footer" Target="footer519.xml" /><Relationship Id="rId1237" Type="http://schemas.openxmlformats.org/officeDocument/2006/relationships/hyperlink" Target="https://advance.lexis.com/api/document?collection=news&amp;id=urn:contentItem:5J9Y-SN01-JCJY-G101-00000-00&amp;context=1519360" TargetMode="External" /><Relationship Id="rId1238" Type="http://schemas.openxmlformats.org/officeDocument/2006/relationships/header" Target="header520.xml" /><Relationship Id="rId1239" Type="http://schemas.openxmlformats.org/officeDocument/2006/relationships/header" Target="header521.xml" /><Relationship Id="rId124" Type="http://schemas.openxmlformats.org/officeDocument/2006/relationships/header" Target="header51.xml" /><Relationship Id="rId1240" Type="http://schemas.openxmlformats.org/officeDocument/2006/relationships/footer" Target="footer520.xml" /><Relationship Id="rId1241" Type="http://schemas.openxmlformats.org/officeDocument/2006/relationships/footer" Target="footer521.xml" /><Relationship Id="rId1242" Type="http://schemas.openxmlformats.org/officeDocument/2006/relationships/header" Target="header522.xml" /><Relationship Id="rId1243" Type="http://schemas.openxmlformats.org/officeDocument/2006/relationships/footer" Target="footer522.xml" /><Relationship Id="rId1244" Type="http://schemas.openxmlformats.org/officeDocument/2006/relationships/hyperlink" Target="https://advance.lexis.com/api/document?collection=news&amp;id=urn:contentItem:5N0M-JYY1-JCJY-G239-00000-00&amp;context=1519360" TargetMode="External" /><Relationship Id="rId1245" Type="http://schemas.openxmlformats.org/officeDocument/2006/relationships/header" Target="header523.xml" /><Relationship Id="rId1246" Type="http://schemas.openxmlformats.org/officeDocument/2006/relationships/header" Target="header524.xml" /><Relationship Id="rId1247" Type="http://schemas.openxmlformats.org/officeDocument/2006/relationships/footer" Target="footer523.xml" /><Relationship Id="rId1248" Type="http://schemas.openxmlformats.org/officeDocument/2006/relationships/footer" Target="footer524.xml" /><Relationship Id="rId1249" Type="http://schemas.openxmlformats.org/officeDocument/2006/relationships/header" Target="header525.xml" /><Relationship Id="rId125" Type="http://schemas.openxmlformats.org/officeDocument/2006/relationships/footer" Target="footer51.xml" /><Relationship Id="rId1250" Type="http://schemas.openxmlformats.org/officeDocument/2006/relationships/footer" Target="footer525.xml" /><Relationship Id="rId1251" Type="http://schemas.openxmlformats.org/officeDocument/2006/relationships/hyperlink" Target="https://advance.lexis.com/api/document?collection=news&amp;id=urn:contentItem:5HHB-VGR1-JCJY-G2GG-00000-00&amp;context=1519360" TargetMode="External" /><Relationship Id="rId1252" Type="http://schemas.openxmlformats.org/officeDocument/2006/relationships/header" Target="header526.xml" /><Relationship Id="rId1253" Type="http://schemas.openxmlformats.org/officeDocument/2006/relationships/header" Target="header527.xml" /><Relationship Id="rId1254" Type="http://schemas.openxmlformats.org/officeDocument/2006/relationships/footer" Target="footer526.xml" /><Relationship Id="rId1255" Type="http://schemas.openxmlformats.org/officeDocument/2006/relationships/footer" Target="footer527.xml" /><Relationship Id="rId1256" Type="http://schemas.openxmlformats.org/officeDocument/2006/relationships/header" Target="header528.xml" /><Relationship Id="rId1257" Type="http://schemas.openxmlformats.org/officeDocument/2006/relationships/footer" Target="footer528.xml" /><Relationship Id="rId1258" Type="http://schemas.openxmlformats.org/officeDocument/2006/relationships/hyperlink" Target="https://advance.lexis.com/api/document?collection=news&amp;id=urn:contentItem:5J11-MS91-JCJY-G04D-00000-00&amp;context=1519360" TargetMode="External" /><Relationship Id="rId1259" Type="http://schemas.openxmlformats.org/officeDocument/2006/relationships/header" Target="header529.xml" /><Relationship Id="rId126" Type="http://schemas.openxmlformats.org/officeDocument/2006/relationships/hyperlink" Target="https://advance.lexis.com/api/document?collection=news&amp;id=urn:contentItem:5JRR-NJ31-JCJY-G01H-00000-00&amp;context=1519360" TargetMode="External" /><Relationship Id="rId1260" Type="http://schemas.openxmlformats.org/officeDocument/2006/relationships/header" Target="header530.xml" /><Relationship Id="rId1261" Type="http://schemas.openxmlformats.org/officeDocument/2006/relationships/footer" Target="footer529.xml" /><Relationship Id="rId1262" Type="http://schemas.openxmlformats.org/officeDocument/2006/relationships/footer" Target="footer530.xml" /><Relationship Id="rId1263" Type="http://schemas.openxmlformats.org/officeDocument/2006/relationships/header" Target="header531.xml" /><Relationship Id="rId1264" Type="http://schemas.openxmlformats.org/officeDocument/2006/relationships/footer" Target="footer531.xml" /><Relationship Id="rId1265" Type="http://schemas.openxmlformats.org/officeDocument/2006/relationships/hyperlink" Target="https://advance.lexis.com/api/document?collection=news&amp;id=urn:contentItem:5J81-NVF1-F021-617K-00000-00&amp;context=1519360" TargetMode="External" /><Relationship Id="rId1266" Type="http://schemas.openxmlformats.org/officeDocument/2006/relationships/header" Target="header532.xml" /><Relationship Id="rId1267" Type="http://schemas.openxmlformats.org/officeDocument/2006/relationships/header" Target="header533.xml" /><Relationship Id="rId1268" Type="http://schemas.openxmlformats.org/officeDocument/2006/relationships/footer" Target="footer532.xml" /><Relationship Id="rId1269" Type="http://schemas.openxmlformats.org/officeDocument/2006/relationships/footer" Target="footer533.xml" /><Relationship Id="rId127" Type="http://schemas.openxmlformats.org/officeDocument/2006/relationships/header" Target="header52.xml" /><Relationship Id="rId1270" Type="http://schemas.openxmlformats.org/officeDocument/2006/relationships/header" Target="header534.xml" /><Relationship Id="rId1271" Type="http://schemas.openxmlformats.org/officeDocument/2006/relationships/footer" Target="footer534.xml" /><Relationship Id="rId1272" Type="http://schemas.openxmlformats.org/officeDocument/2006/relationships/hyperlink" Target="https://advance.lexis.com/api/document?collection=news&amp;id=urn:contentItem:5J6R-P611-JCJY-G171-00000-00&amp;context=1519360" TargetMode="External" /><Relationship Id="rId1273" Type="http://schemas.openxmlformats.org/officeDocument/2006/relationships/header" Target="header535.xml" /><Relationship Id="rId1274" Type="http://schemas.openxmlformats.org/officeDocument/2006/relationships/header" Target="header536.xml" /><Relationship Id="rId1275" Type="http://schemas.openxmlformats.org/officeDocument/2006/relationships/footer" Target="footer535.xml" /><Relationship Id="rId1276" Type="http://schemas.openxmlformats.org/officeDocument/2006/relationships/footer" Target="footer536.xml" /><Relationship Id="rId1277" Type="http://schemas.openxmlformats.org/officeDocument/2006/relationships/header" Target="header537.xml" /><Relationship Id="rId1278" Type="http://schemas.openxmlformats.org/officeDocument/2006/relationships/footer" Target="footer537.xml" /><Relationship Id="rId1279" Type="http://schemas.openxmlformats.org/officeDocument/2006/relationships/hyperlink" Target="https://advance.lexis.com/api/document?collection=news&amp;id=urn:contentItem:5HYJ-BRN1-JCJY-G4V8-00000-00&amp;context=1519360" TargetMode="External" /><Relationship Id="rId128" Type="http://schemas.openxmlformats.org/officeDocument/2006/relationships/header" Target="header53.xml" /><Relationship Id="rId1280" Type="http://schemas.openxmlformats.org/officeDocument/2006/relationships/header" Target="header538.xml" /><Relationship Id="rId1281" Type="http://schemas.openxmlformats.org/officeDocument/2006/relationships/header" Target="header539.xml" /><Relationship Id="rId1282" Type="http://schemas.openxmlformats.org/officeDocument/2006/relationships/footer" Target="footer538.xml" /><Relationship Id="rId1283" Type="http://schemas.openxmlformats.org/officeDocument/2006/relationships/footer" Target="footer539.xml" /><Relationship Id="rId1284" Type="http://schemas.openxmlformats.org/officeDocument/2006/relationships/header" Target="header540.xml" /><Relationship Id="rId1285" Type="http://schemas.openxmlformats.org/officeDocument/2006/relationships/footer" Target="footer540.xml" /><Relationship Id="rId1286" Type="http://schemas.openxmlformats.org/officeDocument/2006/relationships/hyperlink" Target="https://advance.lexis.com/api/document?collection=news&amp;id=urn:contentItem:5J11-MS91-JCJY-G02H-00000-00&amp;context=1519360" TargetMode="External" /><Relationship Id="rId1287" Type="http://schemas.openxmlformats.org/officeDocument/2006/relationships/hyperlink" Target="http://www.theguardian.com/world/2016/feb/04/refugee-crisis-priority-is-agreed-routes-end-to-war-and-improving-lives" TargetMode="External" /><Relationship Id="rId1288" Type="http://schemas.openxmlformats.org/officeDocument/2006/relationships/header" Target="header541.xml" /><Relationship Id="rId1289" Type="http://schemas.openxmlformats.org/officeDocument/2006/relationships/header" Target="header542.xml" /><Relationship Id="rId129" Type="http://schemas.openxmlformats.org/officeDocument/2006/relationships/footer" Target="footer52.xml" /><Relationship Id="rId1290" Type="http://schemas.openxmlformats.org/officeDocument/2006/relationships/footer" Target="footer541.xml" /><Relationship Id="rId1291" Type="http://schemas.openxmlformats.org/officeDocument/2006/relationships/footer" Target="footer542.xml" /><Relationship Id="rId1292" Type="http://schemas.openxmlformats.org/officeDocument/2006/relationships/header" Target="header543.xml" /><Relationship Id="rId1293" Type="http://schemas.openxmlformats.org/officeDocument/2006/relationships/footer" Target="footer543.xml" /><Relationship Id="rId1294" Type="http://schemas.openxmlformats.org/officeDocument/2006/relationships/hyperlink" Target="https://advance.lexis.com/api/document?collection=news&amp;id=urn:contentItem:5HHB-H3H1-JCJY-G46C-00000-00&amp;context=1519360" TargetMode="External" /><Relationship Id="rId1295" Type="http://schemas.openxmlformats.org/officeDocument/2006/relationships/header" Target="header544.xml" /><Relationship Id="rId1296" Type="http://schemas.openxmlformats.org/officeDocument/2006/relationships/header" Target="header545.xml" /><Relationship Id="rId1297" Type="http://schemas.openxmlformats.org/officeDocument/2006/relationships/footer" Target="footer544.xml" /><Relationship Id="rId1298" Type="http://schemas.openxmlformats.org/officeDocument/2006/relationships/footer" Target="footer545.xml" /><Relationship Id="rId1299" Type="http://schemas.openxmlformats.org/officeDocument/2006/relationships/header" Target="header546.xml" /><Relationship Id="rId13" Type="http://schemas.openxmlformats.org/officeDocument/2006/relationships/header" Target="header5.xml" /><Relationship Id="rId130" Type="http://schemas.openxmlformats.org/officeDocument/2006/relationships/footer" Target="footer53.xml" /><Relationship Id="rId1300" Type="http://schemas.openxmlformats.org/officeDocument/2006/relationships/footer" Target="footer546.xml" /><Relationship Id="rId1301" Type="http://schemas.openxmlformats.org/officeDocument/2006/relationships/hyperlink" Target="https://advance.lexis.com/api/document?collection=news&amp;id=urn:contentItem:5GV4-YSY1-JCJY-G02D-00000-00&amp;context=1519360" TargetMode="External" /><Relationship Id="rId1302" Type="http://schemas.openxmlformats.org/officeDocument/2006/relationships/hyperlink" Target="mailto:carmen.fishwick@theguardian.com" TargetMode="External" /><Relationship Id="rId1303" Type="http://schemas.openxmlformats.org/officeDocument/2006/relationships/header" Target="header547.xml" /><Relationship Id="rId1304" Type="http://schemas.openxmlformats.org/officeDocument/2006/relationships/header" Target="header548.xml" /><Relationship Id="rId1305" Type="http://schemas.openxmlformats.org/officeDocument/2006/relationships/footer" Target="footer547.xml" /><Relationship Id="rId1306" Type="http://schemas.openxmlformats.org/officeDocument/2006/relationships/footer" Target="footer548.xml" /><Relationship Id="rId1307" Type="http://schemas.openxmlformats.org/officeDocument/2006/relationships/header" Target="header549.xml" /><Relationship Id="rId1308" Type="http://schemas.openxmlformats.org/officeDocument/2006/relationships/footer" Target="footer549.xml" /><Relationship Id="rId1309" Type="http://schemas.openxmlformats.org/officeDocument/2006/relationships/hyperlink" Target="https://advance.lexis.com/api/document?collection=news&amp;id=urn:contentItem:5HY4-RTY1-F021-61W1-00000-00&amp;context=1519360" TargetMode="External" /><Relationship Id="rId131" Type="http://schemas.openxmlformats.org/officeDocument/2006/relationships/header" Target="header54.xml" /><Relationship Id="rId1310" Type="http://schemas.openxmlformats.org/officeDocument/2006/relationships/header" Target="header550.xml" /><Relationship Id="rId1311" Type="http://schemas.openxmlformats.org/officeDocument/2006/relationships/header" Target="header551.xml" /><Relationship Id="rId1312" Type="http://schemas.openxmlformats.org/officeDocument/2006/relationships/footer" Target="footer550.xml" /><Relationship Id="rId1313" Type="http://schemas.openxmlformats.org/officeDocument/2006/relationships/footer" Target="footer551.xml" /><Relationship Id="rId1314" Type="http://schemas.openxmlformats.org/officeDocument/2006/relationships/header" Target="header552.xml" /><Relationship Id="rId1315" Type="http://schemas.openxmlformats.org/officeDocument/2006/relationships/footer" Target="footer552.xml" /><Relationship Id="rId1316" Type="http://schemas.openxmlformats.org/officeDocument/2006/relationships/hyperlink" Target="https://advance.lexis.com/api/document?collection=news&amp;id=urn:contentItem:5HG3-16M1-F021-616C-00000-00&amp;context=1519360" TargetMode="External" /><Relationship Id="rId1317" Type="http://schemas.openxmlformats.org/officeDocument/2006/relationships/header" Target="header553.xml" /><Relationship Id="rId1318" Type="http://schemas.openxmlformats.org/officeDocument/2006/relationships/header" Target="header554.xml" /><Relationship Id="rId1319" Type="http://schemas.openxmlformats.org/officeDocument/2006/relationships/footer" Target="footer553.xml" /><Relationship Id="rId132" Type="http://schemas.openxmlformats.org/officeDocument/2006/relationships/footer" Target="footer54.xml" /><Relationship Id="rId1320" Type="http://schemas.openxmlformats.org/officeDocument/2006/relationships/footer" Target="footer554.xml" /><Relationship Id="rId1321" Type="http://schemas.openxmlformats.org/officeDocument/2006/relationships/header" Target="header555.xml" /><Relationship Id="rId1322" Type="http://schemas.openxmlformats.org/officeDocument/2006/relationships/footer" Target="footer555.xml" /><Relationship Id="rId1323" Type="http://schemas.openxmlformats.org/officeDocument/2006/relationships/hyperlink" Target="https://advance.lexis.com/api/document?collection=news&amp;id=urn:contentItem:5GTS-DV71-JCJY-G041-00000-00&amp;context=1519360" TargetMode="External" /><Relationship Id="rId1324" Type="http://schemas.openxmlformats.org/officeDocument/2006/relationships/header" Target="header556.xml" /><Relationship Id="rId1325" Type="http://schemas.openxmlformats.org/officeDocument/2006/relationships/header" Target="header557.xml" /><Relationship Id="rId1326" Type="http://schemas.openxmlformats.org/officeDocument/2006/relationships/footer" Target="footer556.xml" /><Relationship Id="rId1327" Type="http://schemas.openxmlformats.org/officeDocument/2006/relationships/footer" Target="footer557.xml" /><Relationship Id="rId1328" Type="http://schemas.openxmlformats.org/officeDocument/2006/relationships/header" Target="header558.xml" /><Relationship Id="rId1329" Type="http://schemas.openxmlformats.org/officeDocument/2006/relationships/footer" Target="footer558.xml" /><Relationship Id="rId133" Type="http://schemas.openxmlformats.org/officeDocument/2006/relationships/hyperlink" Target="https://advance.lexis.com/api/document?collection=news&amp;id=urn:contentItem:5JTB-8081-F021-622N-00000-00&amp;context=1519360" TargetMode="External" /><Relationship Id="rId1330" Type="http://schemas.openxmlformats.org/officeDocument/2006/relationships/hyperlink" Target="https://advance.lexis.com/api/document?collection=news&amp;id=urn:contentItem:5MP1-JJJ1-JCJY-G516-00000-00&amp;context=1519360" TargetMode="External" /><Relationship Id="rId1331" Type="http://schemas.openxmlformats.org/officeDocument/2006/relationships/header" Target="header559.xml" /><Relationship Id="rId1332" Type="http://schemas.openxmlformats.org/officeDocument/2006/relationships/header" Target="header560.xml" /><Relationship Id="rId1333" Type="http://schemas.openxmlformats.org/officeDocument/2006/relationships/footer" Target="footer559.xml" /><Relationship Id="rId1334" Type="http://schemas.openxmlformats.org/officeDocument/2006/relationships/footer" Target="footer560.xml" /><Relationship Id="rId1335" Type="http://schemas.openxmlformats.org/officeDocument/2006/relationships/header" Target="header561.xml" /><Relationship Id="rId1336" Type="http://schemas.openxmlformats.org/officeDocument/2006/relationships/footer" Target="footer561.xml" /><Relationship Id="rId1337" Type="http://schemas.openxmlformats.org/officeDocument/2006/relationships/hyperlink" Target="https://advance.lexis.com/api/document?collection=news&amp;id=urn:contentItem:5HGR-Y1F1-F021-60GN-00000-00&amp;context=1519360" TargetMode="External" /><Relationship Id="rId1338" Type="http://schemas.openxmlformats.org/officeDocument/2006/relationships/header" Target="header562.xml" /><Relationship Id="rId1339" Type="http://schemas.openxmlformats.org/officeDocument/2006/relationships/header" Target="header563.xml" /><Relationship Id="rId134" Type="http://schemas.openxmlformats.org/officeDocument/2006/relationships/header" Target="header55.xml" /><Relationship Id="rId1340" Type="http://schemas.openxmlformats.org/officeDocument/2006/relationships/footer" Target="footer562.xml" /><Relationship Id="rId1341" Type="http://schemas.openxmlformats.org/officeDocument/2006/relationships/footer" Target="footer563.xml" /><Relationship Id="rId1342" Type="http://schemas.openxmlformats.org/officeDocument/2006/relationships/header" Target="header564.xml" /><Relationship Id="rId1343" Type="http://schemas.openxmlformats.org/officeDocument/2006/relationships/footer" Target="footer564.xml" /><Relationship Id="rId1344" Type="http://schemas.openxmlformats.org/officeDocument/2006/relationships/hyperlink" Target="https://advance.lexis.com/api/document?collection=news&amp;id=urn:contentItem:5HFN-JTV1-F021-60HK-00000-00&amp;context=1519360" TargetMode="External" /><Relationship Id="rId1345" Type="http://schemas.openxmlformats.org/officeDocument/2006/relationships/header" Target="header565.xml" /><Relationship Id="rId1346" Type="http://schemas.openxmlformats.org/officeDocument/2006/relationships/header" Target="header566.xml" /><Relationship Id="rId1347" Type="http://schemas.openxmlformats.org/officeDocument/2006/relationships/footer" Target="footer565.xml" /><Relationship Id="rId1348" Type="http://schemas.openxmlformats.org/officeDocument/2006/relationships/footer" Target="footer566.xml" /><Relationship Id="rId1349" Type="http://schemas.openxmlformats.org/officeDocument/2006/relationships/header" Target="header567.xml" /><Relationship Id="rId135" Type="http://schemas.openxmlformats.org/officeDocument/2006/relationships/header" Target="header56.xml" /><Relationship Id="rId1350" Type="http://schemas.openxmlformats.org/officeDocument/2006/relationships/footer" Target="footer567.xml" /><Relationship Id="rId1351" Type="http://schemas.openxmlformats.org/officeDocument/2006/relationships/hyperlink" Target="https://advance.lexis.com/api/document?collection=news&amp;id=urn:contentItem:5H55-4971-JCJY-G42S-00000-00&amp;context=1519360" TargetMode="External" /><Relationship Id="rId1352" Type="http://schemas.openxmlformats.org/officeDocument/2006/relationships/header" Target="header568.xml" /><Relationship Id="rId1353" Type="http://schemas.openxmlformats.org/officeDocument/2006/relationships/header" Target="header569.xml" /><Relationship Id="rId1354" Type="http://schemas.openxmlformats.org/officeDocument/2006/relationships/footer" Target="footer568.xml" /><Relationship Id="rId1355" Type="http://schemas.openxmlformats.org/officeDocument/2006/relationships/footer" Target="footer569.xml" /><Relationship Id="rId1356" Type="http://schemas.openxmlformats.org/officeDocument/2006/relationships/header" Target="header570.xml" /><Relationship Id="rId1357" Type="http://schemas.openxmlformats.org/officeDocument/2006/relationships/footer" Target="footer570.xml" /><Relationship Id="rId1358" Type="http://schemas.openxmlformats.org/officeDocument/2006/relationships/hyperlink" Target="https://advance.lexis.com/api/document?collection=news&amp;id=urn:contentItem:5H6D-CVB1-JCJY-G123-00000-00&amp;context=1519360" TargetMode="External" /><Relationship Id="rId1359" Type="http://schemas.openxmlformats.org/officeDocument/2006/relationships/header" Target="header571.xml" /><Relationship Id="rId136" Type="http://schemas.openxmlformats.org/officeDocument/2006/relationships/footer" Target="footer55.xml" /><Relationship Id="rId1360" Type="http://schemas.openxmlformats.org/officeDocument/2006/relationships/header" Target="header572.xml" /><Relationship Id="rId1361" Type="http://schemas.openxmlformats.org/officeDocument/2006/relationships/footer" Target="footer571.xml" /><Relationship Id="rId1362" Type="http://schemas.openxmlformats.org/officeDocument/2006/relationships/footer" Target="footer572.xml" /><Relationship Id="rId1363" Type="http://schemas.openxmlformats.org/officeDocument/2006/relationships/header" Target="header573.xml" /><Relationship Id="rId1364" Type="http://schemas.openxmlformats.org/officeDocument/2006/relationships/footer" Target="footer573.xml" /><Relationship Id="rId1365" Type="http://schemas.openxmlformats.org/officeDocument/2006/relationships/hyperlink" Target="https://advance.lexis.com/api/document?collection=news&amp;id=urn:contentItem:5H6D-CVB1-JCJY-G124-00000-00&amp;context=1519360" TargetMode="External" /><Relationship Id="rId1366" Type="http://schemas.openxmlformats.org/officeDocument/2006/relationships/header" Target="header574.xml" /><Relationship Id="rId1367" Type="http://schemas.openxmlformats.org/officeDocument/2006/relationships/header" Target="header575.xml" /><Relationship Id="rId1368" Type="http://schemas.openxmlformats.org/officeDocument/2006/relationships/footer" Target="footer574.xml" /><Relationship Id="rId1369" Type="http://schemas.openxmlformats.org/officeDocument/2006/relationships/footer" Target="footer575.xml" /><Relationship Id="rId137" Type="http://schemas.openxmlformats.org/officeDocument/2006/relationships/footer" Target="footer56.xml" /><Relationship Id="rId1370" Type="http://schemas.openxmlformats.org/officeDocument/2006/relationships/header" Target="header576.xml" /><Relationship Id="rId1371" Type="http://schemas.openxmlformats.org/officeDocument/2006/relationships/footer" Target="footer576.xml" /><Relationship Id="rId1372" Type="http://schemas.openxmlformats.org/officeDocument/2006/relationships/hyperlink" Target="https://advance.lexis.com/api/document?collection=news&amp;id=urn:contentItem:5H36-B3K1-JCJY-G3C1-00000-00&amp;context=1519360" TargetMode="External" /><Relationship Id="rId1373" Type="http://schemas.openxmlformats.org/officeDocument/2006/relationships/header" Target="header577.xml" /><Relationship Id="rId1374" Type="http://schemas.openxmlformats.org/officeDocument/2006/relationships/header" Target="header578.xml" /><Relationship Id="rId1375" Type="http://schemas.openxmlformats.org/officeDocument/2006/relationships/footer" Target="footer577.xml" /><Relationship Id="rId1376" Type="http://schemas.openxmlformats.org/officeDocument/2006/relationships/footer" Target="footer578.xml" /><Relationship Id="rId1377" Type="http://schemas.openxmlformats.org/officeDocument/2006/relationships/header" Target="header579.xml" /><Relationship Id="rId1378" Type="http://schemas.openxmlformats.org/officeDocument/2006/relationships/footer" Target="footer579.xml" /><Relationship Id="rId1379" Type="http://schemas.openxmlformats.org/officeDocument/2006/relationships/hyperlink" Target="https://advance.lexis.com/api/document?collection=news&amp;id=urn:contentItem:5HGR-Y1F1-F021-60GM-00000-00&amp;context=1519360" TargetMode="External" /><Relationship Id="rId138" Type="http://schemas.openxmlformats.org/officeDocument/2006/relationships/header" Target="header57.xml" /><Relationship Id="rId1380" Type="http://schemas.openxmlformats.org/officeDocument/2006/relationships/header" Target="header580.xml" /><Relationship Id="rId1381" Type="http://schemas.openxmlformats.org/officeDocument/2006/relationships/header" Target="header581.xml" /><Relationship Id="rId1382" Type="http://schemas.openxmlformats.org/officeDocument/2006/relationships/footer" Target="footer580.xml" /><Relationship Id="rId1383" Type="http://schemas.openxmlformats.org/officeDocument/2006/relationships/footer" Target="footer581.xml" /><Relationship Id="rId1384" Type="http://schemas.openxmlformats.org/officeDocument/2006/relationships/header" Target="header582.xml" /><Relationship Id="rId1385" Type="http://schemas.openxmlformats.org/officeDocument/2006/relationships/footer" Target="footer582.xml" /><Relationship Id="rId1386" Type="http://schemas.openxmlformats.org/officeDocument/2006/relationships/hyperlink" Target="https://advance.lexis.com/api/document?collection=news&amp;id=urn:contentItem:5GR0-7FM1-F021-6307-00000-00&amp;context=1519360" TargetMode="External" /><Relationship Id="rId1387" Type="http://schemas.openxmlformats.org/officeDocument/2006/relationships/header" Target="header583.xml" /><Relationship Id="rId1388" Type="http://schemas.openxmlformats.org/officeDocument/2006/relationships/header" Target="header584.xml" /><Relationship Id="rId1389" Type="http://schemas.openxmlformats.org/officeDocument/2006/relationships/footer" Target="footer583.xml" /><Relationship Id="rId139" Type="http://schemas.openxmlformats.org/officeDocument/2006/relationships/footer" Target="footer57.xml" /><Relationship Id="rId1390" Type="http://schemas.openxmlformats.org/officeDocument/2006/relationships/footer" Target="footer584.xml" /><Relationship Id="rId1391" Type="http://schemas.openxmlformats.org/officeDocument/2006/relationships/header" Target="header585.xml" /><Relationship Id="rId1392" Type="http://schemas.openxmlformats.org/officeDocument/2006/relationships/footer" Target="footer585.xml" /><Relationship Id="rId1393" Type="http://schemas.openxmlformats.org/officeDocument/2006/relationships/hyperlink" Target="https://advance.lexis.com/api/document?collection=news&amp;id=urn:contentItem:5H1F-K6S1-F021-635Y-00000-00&amp;context=1519360" TargetMode="External" /><Relationship Id="rId1394" Type="http://schemas.openxmlformats.org/officeDocument/2006/relationships/header" Target="header586.xml" /><Relationship Id="rId1395" Type="http://schemas.openxmlformats.org/officeDocument/2006/relationships/header" Target="header587.xml" /><Relationship Id="rId1396" Type="http://schemas.openxmlformats.org/officeDocument/2006/relationships/footer" Target="footer586.xml" /><Relationship Id="rId1397" Type="http://schemas.openxmlformats.org/officeDocument/2006/relationships/footer" Target="footer587.xml" /><Relationship Id="rId1398" Type="http://schemas.openxmlformats.org/officeDocument/2006/relationships/header" Target="header588.xml" /><Relationship Id="rId1399" Type="http://schemas.openxmlformats.org/officeDocument/2006/relationships/footer" Target="footer588.xml" /><Relationship Id="rId14" Type="http://schemas.openxmlformats.org/officeDocument/2006/relationships/footer" Target="footer4.xml" /><Relationship Id="rId140" Type="http://schemas.openxmlformats.org/officeDocument/2006/relationships/hyperlink" Target="https://advance.lexis.com/api/document?collection=news&amp;id=urn:contentItem:5GVV-72M1-F021-60KX-00000-00&amp;context=1519360" TargetMode="External" /><Relationship Id="rId1400" Type="http://schemas.openxmlformats.org/officeDocument/2006/relationships/hyperlink" Target="https://advance.lexis.com/api/document?collection=news&amp;id=urn:contentItem:5HGS-2WG1-F021-613S-00000-00&amp;context=1519360" TargetMode="External" /><Relationship Id="rId1401" Type="http://schemas.openxmlformats.org/officeDocument/2006/relationships/header" Target="header589.xml" /><Relationship Id="rId1402" Type="http://schemas.openxmlformats.org/officeDocument/2006/relationships/header" Target="header590.xml" /><Relationship Id="rId1403" Type="http://schemas.openxmlformats.org/officeDocument/2006/relationships/footer" Target="footer589.xml" /><Relationship Id="rId1404" Type="http://schemas.openxmlformats.org/officeDocument/2006/relationships/footer" Target="footer590.xml" /><Relationship Id="rId1405" Type="http://schemas.openxmlformats.org/officeDocument/2006/relationships/header" Target="header591.xml" /><Relationship Id="rId1406" Type="http://schemas.openxmlformats.org/officeDocument/2006/relationships/footer" Target="footer591.xml" /><Relationship Id="rId1407" Type="http://schemas.openxmlformats.org/officeDocument/2006/relationships/hyperlink" Target="https://advance.lexis.com/api/document?collection=news&amp;id=urn:contentItem:5HF7-0091-F021-64WR-00000-00&amp;context=1519360" TargetMode="External" /><Relationship Id="rId1408" Type="http://schemas.openxmlformats.org/officeDocument/2006/relationships/header" Target="header592.xml" /><Relationship Id="rId1409" Type="http://schemas.openxmlformats.org/officeDocument/2006/relationships/header" Target="header593.xml" /><Relationship Id="rId141" Type="http://schemas.openxmlformats.org/officeDocument/2006/relationships/header" Target="header58.xml" /><Relationship Id="rId1410" Type="http://schemas.openxmlformats.org/officeDocument/2006/relationships/footer" Target="footer592.xml" /><Relationship Id="rId1411" Type="http://schemas.openxmlformats.org/officeDocument/2006/relationships/footer" Target="footer593.xml" /><Relationship Id="rId1412" Type="http://schemas.openxmlformats.org/officeDocument/2006/relationships/header" Target="header594.xml" /><Relationship Id="rId1413" Type="http://schemas.openxmlformats.org/officeDocument/2006/relationships/footer" Target="footer594.xml" /><Relationship Id="rId1414" Type="http://schemas.openxmlformats.org/officeDocument/2006/relationships/hyperlink" Target="https://advance.lexis.com/api/document?collection=news&amp;id=urn:contentItem:5GXH-G761-JCJY-G2WT-00000-00&amp;context=1519360" TargetMode="External" /><Relationship Id="rId1415" Type="http://schemas.openxmlformats.org/officeDocument/2006/relationships/header" Target="header595.xml" /><Relationship Id="rId1416" Type="http://schemas.openxmlformats.org/officeDocument/2006/relationships/header" Target="header596.xml" /><Relationship Id="rId1417" Type="http://schemas.openxmlformats.org/officeDocument/2006/relationships/footer" Target="footer595.xml" /><Relationship Id="rId1418" Type="http://schemas.openxmlformats.org/officeDocument/2006/relationships/footer" Target="footer596.xml" /><Relationship Id="rId1419" Type="http://schemas.openxmlformats.org/officeDocument/2006/relationships/header" Target="header597.xml" /><Relationship Id="rId142" Type="http://schemas.openxmlformats.org/officeDocument/2006/relationships/header" Target="header59.xml" /><Relationship Id="rId1420" Type="http://schemas.openxmlformats.org/officeDocument/2006/relationships/footer" Target="footer597.xml" /><Relationship Id="rId1421" Type="http://schemas.openxmlformats.org/officeDocument/2006/relationships/hyperlink" Target="https://advance.lexis.com/api/document?collection=news&amp;id=urn:contentItem:5H4G-5FJ1-F021-60BK-00000-00&amp;context=1519360" TargetMode="External" /><Relationship Id="rId1422" Type="http://schemas.openxmlformats.org/officeDocument/2006/relationships/header" Target="header598.xml" /><Relationship Id="rId1423" Type="http://schemas.openxmlformats.org/officeDocument/2006/relationships/header" Target="header599.xml" /><Relationship Id="rId1424" Type="http://schemas.openxmlformats.org/officeDocument/2006/relationships/footer" Target="footer598.xml" /><Relationship Id="rId1425" Type="http://schemas.openxmlformats.org/officeDocument/2006/relationships/footer" Target="footer599.xml" /><Relationship Id="rId1426" Type="http://schemas.openxmlformats.org/officeDocument/2006/relationships/header" Target="header600.xml" /><Relationship Id="rId1427" Type="http://schemas.openxmlformats.org/officeDocument/2006/relationships/footer" Target="footer600.xml" /><Relationship Id="rId1428" Type="http://schemas.openxmlformats.org/officeDocument/2006/relationships/hyperlink" Target="https://advance.lexis.com/api/document?collection=news&amp;id=urn:contentItem:5G9F-THS1-F021-61H5-00000-00&amp;context=1519360" TargetMode="External" /><Relationship Id="rId1429" Type="http://schemas.openxmlformats.org/officeDocument/2006/relationships/header" Target="header601.xml" /><Relationship Id="rId143" Type="http://schemas.openxmlformats.org/officeDocument/2006/relationships/footer" Target="footer58.xml" /><Relationship Id="rId1430" Type="http://schemas.openxmlformats.org/officeDocument/2006/relationships/header" Target="header602.xml" /><Relationship Id="rId1431" Type="http://schemas.openxmlformats.org/officeDocument/2006/relationships/footer" Target="footer601.xml" /><Relationship Id="rId1432" Type="http://schemas.openxmlformats.org/officeDocument/2006/relationships/footer" Target="footer602.xml" /><Relationship Id="rId1433" Type="http://schemas.openxmlformats.org/officeDocument/2006/relationships/header" Target="header603.xml" /><Relationship Id="rId1434" Type="http://schemas.openxmlformats.org/officeDocument/2006/relationships/footer" Target="footer603.xml" /><Relationship Id="rId1435" Type="http://schemas.openxmlformats.org/officeDocument/2006/relationships/hyperlink" Target="https://advance.lexis.com/api/document?collection=news&amp;id=urn:contentItem:5DJ1-SVY1-JCJY-G1YR-00000-00&amp;context=1519360" TargetMode="External" /><Relationship Id="rId1436" Type="http://schemas.openxmlformats.org/officeDocument/2006/relationships/hyperlink" Target="mailto:development@theguardian.com" TargetMode="External" /><Relationship Id="rId1437" Type="http://schemas.openxmlformats.org/officeDocument/2006/relationships/header" Target="header604.xml" /><Relationship Id="rId1438" Type="http://schemas.openxmlformats.org/officeDocument/2006/relationships/header" Target="header605.xml" /><Relationship Id="rId1439" Type="http://schemas.openxmlformats.org/officeDocument/2006/relationships/footer" Target="footer604.xml" /><Relationship Id="rId144" Type="http://schemas.openxmlformats.org/officeDocument/2006/relationships/footer" Target="footer59.xml" /><Relationship Id="rId1440" Type="http://schemas.openxmlformats.org/officeDocument/2006/relationships/footer" Target="footer605.xml" /><Relationship Id="rId1441" Type="http://schemas.openxmlformats.org/officeDocument/2006/relationships/header" Target="header606.xml" /><Relationship Id="rId1442" Type="http://schemas.openxmlformats.org/officeDocument/2006/relationships/footer" Target="footer606.xml" /><Relationship Id="rId1443" Type="http://schemas.openxmlformats.org/officeDocument/2006/relationships/hyperlink" Target="https://advance.lexis.com/api/document?collection=news&amp;id=urn:contentItem:5GWD-4MW1-F021-62BM-00000-00&amp;context=1519360" TargetMode="External" /><Relationship Id="rId1444" Type="http://schemas.openxmlformats.org/officeDocument/2006/relationships/header" Target="header607.xml" /><Relationship Id="rId1445" Type="http://schemas.openxmlformats.org/officeDocument/2006/relationships/header" Target="header608.xml" /><Relationship Id="rId1446" Type="http://schemas.openxmlformats.org/officeDocument/2006/relationships/footer" Target="footer607.xml" /><Relationship Id="rId1447" Type="http://schemas.openxmlformats.org/officeDocument/2006/relationships/footer" Target="footer608.xml" /><Relationship Id="rId1448" Type="http://schemas.openxmlformats.org/officeDocument/2006/relationships/header" Target="header609.xml" /><Relationship Id="rId1449" Type="http://schemas.openxmlformats.org/officeDocument/2006/relationships/footer" Target="footer609.xml" /><Relationship Id="rId145" Type="http://schemas.openxmlformats.org/officeDocument/2006/relationships/header" Target="header60.xml" /><Relationship Id="rId1450" Type="http://schemas.openxmlformats.org/officeDocument/2006/relationships/hyperlink" Target="https://advance.lexis.com/api/document?collection=news&amp;id=urn:contentItem:5FRW-RVP1-F021-631K-00000-00&amp;context=1519360" TargetMode="External" /><Relationship Id="rId1451" Type="http://schemas.openxmlformats.org/officeDocument/2006/relationships/header" Target="header610.xml" /><Relationship Id="rId1452" Type="http://schemas.openxmlformats.org/officeDocument/2006/relationships/header" Target="header611.xml" /><Relationship Id="rId1453" Type="http://schemas.openxmlformats.org/officeDocument/2006/relationships/footer" Target="footer610.xml" /><Relationship Id="rId1454" Type="http://schemas.openxmlformats.org/officeDocument/2006/relationships/footer" Target="footer611.xml" /><Relationship Id="rId1455" Type="http://schemas.openxmlformats.org/officeDocument/2006/relationships/header" Target="header612.xml" /><Relationship Id="rId1456" Type="http://schemas.openxmlformats.org/officeDocument/2006/relationships/footer" Target="footer612.xml" /><Relationship Id="rId1457" Type="http://schemas.openxmlformats.org/officeDocument/2006/relationships/hyperlink" Target="https://advance.lexis.com/api/document?collection=news&amp;id=urn:contentItem:5GWC-YW81-F021-61PT-00000-00&amp;context=1519360" TargetMode="External" /><Relationship Id="rId1458" Type="http://schemas.openxmlformats.org/officeDocument/2006/relationships/header" Target="header613.xml" /><Relationship Id="rId1459" Type="http://schemas.openxmlformats.org/officeDocument/2006/relationships/header" Target="header614.xml" /><Relationship Id="rId146" Type="http://schemas.openxmlformats.org/officeDocument/2006/relationships/footer" Target="footer60.xml" /><Relationship Id="rId1460" Type="http://schemas.openxmlformats.org/officeDocument/2006/relationships/footer" Target="footer613.xml" /><Relationship Id="rId1461" Type="http://schemas.openxmlformats.org/officeDocument/2006/relationships/footer" Target="footer614.xml" /><Relationship Id="rId1462" Type="http://schemas.openxmlformats.org/officeDocument/2006/relationships/header" Target="header615.xml" /><Relationship Id="rId1463" Type="http://schemas.openxmlformats.org/officeDocument/2006/relationships/footer" Target="footer615.xml" /><Relationship Id="rId1464" Type="http://schemas.openxmlformats.org/officeDocument/2006/relationships/hyperlink" Target="https://advance.lexis.com/api/document?collection=news&amp;id=urn:contentItem:5NVV-WW51-F021-632R-00000-00&amp;context=1519360" TargetMode="External" /><Relationship Id="rId1465" Type="http://schemas.openxmlformats.org/officeDocument/2006/relationships/header" Target="header616.xml" /><Relationship Id="rId1466" Type="http://schemas.openxmlformats.org/officeDocument/2006/relationships/header" Target="header617.xml" /><Relationship Id="rId1467" Type="http://schemas.openxmlformats.org/officeDocument/2006/relationships/footer" Target="footer616.xml" /><Relationship Id="rId1468" Type="http://schemas.openxmlformats.org/officeDocument/2006/relationships/footer" Target="footer617.xml" /><Relationship Id="rId1469" Type="http://schemas.openxmlformats.org/officeDocument/2006/relationships/header" Target="header618.xml" /><Relationship Id="rId147" Type="http://schemas.openxmlformats.org/officeDocument/2006/relationships/hyperlink" Target="https://advance.lexis.com/api/document?collection=news&amp;id=urn:contentItem:5H4R-MGT1-JCJY-G3R6-00000-00&amp;context=1519360" TargetMode="External" /><Relationship Id="rId1470" Type="http://schemas.openxmlformats.org/officeDocument/2006/relationships/footer" Target="footer618.xml" /><Relationship Id="rId1471" Type="http://schemas.openxmlformats.org/officeDocument/2006/relationships/hyperlink" Target="https://advance.lexis.com/api/document?collection=news&amp;id=urn:contentItem:5J7W-3S41-F021-63PT-00000-00&amp;context=1519360" TargetMode="External" /><Relationship Id="rId1472" Type="http://schemas.openxmlformats.org/officeDocument/2006/relationships/header" Target="header619.xml" /><Relationship Id="rId1473" Type="http://schemas.openxmlformats.org/officeDocument/2006/relationships/header" Target="header620.xml" /><Relationship Id="rId1474" Type="http://schemas.openxmlformats.org/officeDocument/2006/relationships/footer" Target="footer619.xml" /><Relationship Id="rId1475" Type="http://schemas.openxmlformats.org/officeDocument/2006/relationships/footer" Target="footer620.xml" /><Relationship Id="rId1476" Type="http://schemas.openxmlformats.org/officeDocument/2006/relationships/header" Target="header621.xml" /><Relationship Id="rId1477" Type="http://schemas.openxmlformats.org/officeDocument/2006/relationships/footer" Target="footer621.xml" /><Relationship Id="rId1478" Type="http://schemas.openxmlformats.org/officeDocument/2006/relationships/hyperlink" Target="https://advance.lexis.com/api/document?collection=news&amp;id=urn:contentItem:5JH9-PX31-JCJY-G1BM-00000-00&amp;context=1519360" TargetMode="External" /><Relationship Id="rId1479" Type="http://schemas.openxmlformats.org/officeDocument/2006/relationships/header" Target="header622.xml" /><Relationship Id="rId148" Type="http://schemas.openxmlformats.org/officeDocument/2006/relationships/hyperlink" Target="http://t.co/RcXrbZbKG7" TargetMode="External" /><Relationship Id="rId1480" Type="http://schemas.openxmlformats.org/officeDocument/2006/relationships/header" Target="header623.xml" /><Relationship Id="rId1481" Type="http://schemas.openxmlformats.org/officeDocument/2006/relationships/footer" Target="footer622.xml" /><Relationship Id="rId1482" Type="http://schemas.openxmlformats.org/officeDocument/2006/relationships/footer" Target="footer623.xml" /><Relationship Id="rId1483" Type="http://schemas.openxmlformats.org/officeDocument/2006/relationships/header" Target="header624.xml" /><Relationship Id="rId1484" Type="http://schemas.openxmlformats.org/officeDocument/2006/relationships/footer" Target="footer624.xml" /><Relationship Id="rId1485" Type="http://schemas.openxmlformats.org/officeDocument/2006/relationships/hyperlink" Target="https://advance.lexis.com/api/document?collection=news&amp;id=urn:contentItem:5J7W-3S41-F021-63PS-00000-00&amp;context=1519360" TargetMode="External" /><Relationship Id="rId1486" Type="http://schemas.openxmlformats.org/officeDocument/2006/relationships/header" Target="header625.xml" /><Relationship Id="rId1487" Type="http://schemas.openxmlformats.org/officeDocument/2006/relationships/header" Target="header626.xml" /><Relationship Id="rId1488" Type="http://schemas.openxmlformats.org/officeDocument/2006/relationships/footer" Target="footer625.xml" /><Relationship Id="rId1489" Type="http://schemas.openxmlformats.org/officeDocument/2006/relationships/footer" Target="footer626.xml" /><Relationship Id="rId149" Type="http://schemas.openxmlformats.org/officeDocument/2006/relationships/hyperlink" Target="http://t.co/KgC2NHGeLj" TargetMode="External" /><Relationship Id="rId1490" Type="http://schemas.openxmlformats.org/officeDocument/2006/relationships/header" Target="header627.xml" /><Relationship Id="rId1491" Type="http://schemas.openxmlformats.org/officeDocument/2006/relationships/footer" Target="footer627.xml" /><Relationship Id="rId1492" Type="http://schemas.openxmlformats.org/officeDocument/2006/relationships/hyperlink" Target="https://advance.lexis.com/api/document?collection=news&amp;id=urn:contentItem:5J7W-J361-F021-60DP-00000-00&amp;context=1519360" TargetMode="External" /><Relationship Id="rId1493" Type="http://schemas.openxmlformats.org/officeDocument/2006/relationships/header" Target="header628.xml" /><Relationship Id="rId1494" Type="http://schemas.openxmlformats.org/officeDocument/2006/relationships/header" Target="header629.xml" /><Relationship Id="rId1495" Type="http://schemas.openxmlformats.org/officeDocument/2006/relationships/footer" Target="footer628.xml" /><Relationship Id="rId1496" Type="http://schemas.openxmlformats.org/officeDocument/2006/relationships/footer" Target="footer629.xml" /><Relationship Id="rId1497" Type="http://schemas.openxmlformats.org/officeDocument/2006/relationships/header" Target="header630.xml" /><Relationship Id="rId1498" Type="http://schemas.openxmlformats.org/officeDocument/2006/relationships/footer" Target="footer630.xml" /><Relationship Id="rId1499" Type="http://schemas.openxmlformats.org/officeDocument/2006/relationships/hyperlink" Target="https://advance.lexis.com/api/document?collection=news&amp;id=urn:contentItem:5B8W-4V81-JC8W-64SC-00000-00&amp;context=1519360" TargetMode="External" /><Relationship Id="rId15" Type="http://schemas.openxmlformats.org/officeDocument/2006/relationships/footer" Target="footer5.xml" /><Relationship Id="rId150" Type="http://schemas.openxmlformats.org/officeDocument/2006/relationships/hyperlink" Target="http://t.co/RBernCvaRc" TargetMode="External" /><Relationship Id="rId1500" Type="http://schemas.openxmlformats.org/officeDocument/2006/relationships/header" Target="header631.xml" /><Relationship Id="rId1501" Type="http://schemas.openxmlformats.org/officeDocument/2006/relationships/header" Target="header632.xml" /><Relationship Id="rId1502" Type="http://schemas.openxmlformats.org/officeDocument/2006/relationships/footer" Target="footer631.xml" /><Relationship Id="rId1503" Type="http://schemas.openxmlformats.org/officeDocument/2006/relationships/footer" Target="footer632.xml" /><Relationship Id="rId1504" Type="http://schemas.openxmlformats.org/officeDocument/2006/relationships/header" Target="header633.xml" /><Relationship Id="rId1505" Type="http://schemas.openxmlformats.org/officeDocument/2006/relationships/footer" Target="footer633.xml" /><Relationship Id="rId1506" Type="http://schemas.openxmlformats.org/officeDocument/2006/relationships/hyperlink" Target="https://advance.lexis.com/api/document?collection=news&amp;id=urn:contentItem:5H7X-HJ71-F021-61WJ-00000-00&amp;context=1519360" TargetMode="External" /><Relationship Id="rId1507" Type="http://schemas.openxmlformats.org/officeDocument/2006/relationships/header" Target="header634.xml" /><Relationship Id="rId1508" Type="http://schemas.openxmlformats.org/officeDocument/2006/relationships/header" Target="header635.xml" /><Relationship Id="rId1509" Type="http://schemas.openxmlformats.org/officeDocument/2006/relationships/footer" Target="footer634.xml" /><Relationship Id="rId151" Type="http://schemas.openxmlformats.org/officeDocument/2006/relationships/hyperlink" Target="https://t.co/BRhlEeMuec" TargetMode="External" /><Relationship Id="rId1510" Type="http://schemas.openxmlformats.org/officeDocument/2006/relationships/footer" Target="footer635.xml" /><Relationship Id="rId1511" Type="http://schemas.openxmlformats.org/officeDocument/2006/relationships/header" Target="header636.xml" /><Relationship Id="rId1512" Type="http://schemas.openxmlformats.org/officeDocument/2006/relationships/footer" Target="footer636.xml" /><Relationship Id="rId1513" Type="http://schemas.openxmlformats.org/officeDocument/2006/relationships/hyperlink" Target="https://advance.lexis.com/api/document?collection=news&amp;id=urn:contentItem:5JM9-H7V1-JCJY-G0YM-00000-00&amp;context=1519360" TargetMode="External" /><Relationship Id="rId1514" Type="http://schemas.openxmlformats.org/officeDocument/2006/relationships/hyperlink" Target="https://t.co/FMrIAAfgLu" TargetMode="External" /><Relationship Id="rId1515" Type="http://schemas.openxmlformats.org/officeDocument/2006/relationships/hyperlink" Target="https://t.co/TWN4zYhMBh" TargetMode="External" /><Relationship Id="rId1516" Type="http://schemas.openxmlformats.org/officeDocument/2006/relationships/header" Target="header637.xml" /><Relationship Id="rId1517" Type="http://schemas.openxmlformats.org/officeDocument/2006/relationships/header" Target="header638.xml" /><Relationship Id="rId1518" Type="http://schemas.openxmlformats.org/officeDocument/2006/relationships/footer" Target="footer637.xml" /><Relationship Id="rId1519" Type="http://schemas.openxmlformats.org/officeDocument/2006/relationships/footer" Target="footer638.xml" /><Relationship Id="rId152" Type="http://schemas.openxmlformats.org/officeDocument/2006/relationships/hyperlink" Target="http://t.co/FUGdYiHDSKpic.twitter.com/0CiUcoR8My" TargetMode="External" /><Relationship Id="rId1520" Type="http://schemas.openxmlformats.org/officeDocument/2006/relationships/header" Target="header639.xml" /><Relationship Id="rId1521" Type="http://schemas.openxmlformats.org/officeDocument/2006/relationships/footer" Target="footer639.xml" /><Relationship Id="rId1522" Type="http://schemas.openxmlformats.org/officeDocument/2006/relationships/hyperlink" Target="https://advance.lexis.com/api/document?collection=news&amp;id=urn:contentItem:5JW2-HKY1-F021-63X3-00000-00&amp;context=1519360" TargetMode="External" /><Relationship Id="rId1523" Type="http://schemas.openxmlformats.org/officeDocument/2006/relationships/header" Target="header640.xml" /><Relationship Id="rId1524" Type="http://schemas.openxmlformats.org/officeDocument/2006/relationships/header" Target="header641.xml" /><Relationship Id="rId1525" Type="http://schemas.openxmlformats.org/officeDocument/2006/relationships/footer" Target="footer640.xml" /><Relationship Id="rId1526" Type="http://schemas.openxmlformats.org/officeDocument/2006/relationships/footer" Target="footer641.xml" /><Relationship Id="rId1527" Type="http://schemas.openxmlformats.org/officeDocument/2006/relationships/header" Target="header642.xml" /><Relationship Id="rId1528" Type="http://schemas.openxmlformats.org/officeDocument/2006/relationships/footer" Target="footer642.xml" /><Relationship Id="rId1529" Type="http://schemas.openxmlformats.org/officeDocument/2006/relationships/hyperlink" Target="https://advance.lexis.com/api/document?collection=news&amp;id=urn:contentItem:5JDH-D331-JCJY-G4DF-00000-00&amp;context=1519360" TargetMode="External" /><Relationship Id="rId153" Type="http://schemas.openxmlformats.org/officeDocument/2006/relationships/header" Target="header61.xml" /><Relationship Id="rId1530" Type="http://schemas.openxmlformats.org/officeDocument/2006/relationships/header" Target="header643.xml" /><Relationship Id="rId1531" Type="http://schemas.openxmlformats.org/officeDocument/2006/relationships/header" Target="header644.xml" /><Relationship Id="rId1532" Type="http://schemas.openxmlformats.org/officeDocument/2006/relationships/footer" Target="footer643.xml" /><Relationship Id="rId1533" Type="http://schemas.openxmlformats.org/officeDocument/2006/relationships/footer" Target="footer644.xml" /><Relationship Id="rId1534" Type="http://schemas.openxmlformats.org/officeDocument/2006/relationships/header" Target="header645.xml" /><Relationship Id="rId1535" Type="http://schemas.openxmlformats.org/officeDocument/2006/relationships/footer" Target="footer645.xml" /><Relationship Id="rId1536" Type="http://schemas.openxmlformats.org/officeDocument/2006/relationships/hyperlink" Target="https://advance.lexis.com/api/document?collection=news&amp;id=urn:contentItem:5JW2-HKY1-F021-646Y-00000-00&amp;context=1519360" TargetMode="External" /><Relationship Id="rId1537" Type="http://schemas.openxmlformats.org/officeDocument/2006/relationships/header" Target="header646.xml" /><Relationship Id="rId1538" Type="http://schemas.openxmlformats.org/officeDocument/2006/relationships/header" Target="header647.xml" /><Relationship Id="rId1539" Type="http://schemas.openxmlformats.org/officeDocument/2006/relationships/footer" Target="footer646.xml" /><Relationship Id="rId154" Type="http://schemas.openxmlformats.org/officeDocument/2006/relationships/header" Target="header62.xml" /><Relationship Id="rId1540" Type="http://schemas.openxmlformats.org/officeDocument/2006/relationships/footer" Target="footer647.xml" /><Relationship Id="rId1541" Type="http://schemas.openxmlformats.org/officeDocument/2006/relationships/header" Target="header648.xml" /><Relationship Id="rId1542" Type="http://schemas.openxmlformats.org/officeDocument/2006/relationships/footer" Target="footer648.xml" /><Relationship Id="rId1543" Type="http://schemas.openxmlformats.org/officeDocument/2006/relationships/hyperlink" Target="https://advance.lexis.com/api/document?collection=news&amp;id=urn:contentItem:5HJT-4TV1-F021-61Y1-00000-00&amp;context=1519360" TargetMode="External" /><Relationship Id="rId1544" Type="http://schemas.openxmlformats.org/officeDocument/2006/relationships/header" Target="header649.xml" /><Relationship Id="rId1545" Type="http://schemas.openxmlformats.org/officeDocument/2006/relationships/header" Target="header650.xml" /><Relationship Id="rId1546" Type="http://schemas.openxmlformats.org/officeDocument/2006/relationships/footer" Target="footer649.xml" /><Relationship Id="rId1547" Type="http://schemas.openxmlformats.org/officeDocument/2006/relationships/footer" Target="footer650.xml" /><Relationship Id="rId1548" Type="http://schemas.openxmlformats.org/officeDocument/2006/relationships/header" Target="header651.xml" /><Relationship Id="rId1549" Type="http://schemas.openxmlformats.org/officeDocument/2006/relationships/footer" Target="footer651.xml" /><Relationship Id="rId155" Type="http://schemas.openxmlformats.org/officeDocument/2006/relationships/footer" Target="footer61.xml" /><Relationship Id="rId1550" Type="http://schemas.openxmlformats.org/officeDocument/2006/relationships/hyperlink" Target="https://advance.lexis.com/api/document?collection=news&amp;id=urn:contentItem:5HJ0-RR41-JCJY-G3JB-00000-00&amp;context=1519360" TargetMode="External" /><Relationship Id="rId1551" Type="http://schemas.openxmlformats.org/officeDocument/2006/relationships/header" Target="header652.xml" /><Relationship Id="rId1552" Type="http://schemas.openxmlformats.org/officeDocument/2006/relationships/header" Target="header653.xml" /><Relationship Id="rId1553" Type="http://schemas.openxmlformats.org/officeDocument/2006/relationships/footer" Target="footer652.xml" /><Relationship Id="rId1554" Type="http://schemas.openxmlformats.org/officeDocument/2006/relationships/footer" Target="footer653.xml" /><Relationship Id="rId1555" Type="http://schemas.openxmlformats.org/officeDocument/2006/relationships/header" Target="header654.xml" /><Relationship Id="rId1556" Type="http://schemas.openxmlformats.org/officeDocument/2006/relationships/footer" Target="footer654.xml" /><Relationship Id="rId1557" Type="http://schemas.openxmlformats.org/officeDocument/2006/relationships/hyperlink" Target="https://advance.lexis.com/api/document?collection=news&amp;id=urn:contentItem:5J8F-01Y1-JCJY-G0MD-00000-00&amp;context=1519360" TargetMode="External" /><Relationship Id="rId1558" Type="http://schemas.openxmlformats.org/officeDocument/2006/relationships/header" Target="header655.xml" /><Relationship Id="rId1559" Type="http://schemas.openxmlformats.org/officeDocument/2006/relationships/header" Target="header656.xml" /><Relationship Id="rId156" Type="http://schemas.openxmlformats.org/officeDocument/2006/relationships/footer" Target="footer62.xml" /><Relationship Id="rId1560" Type="http://schemas.openxmlformats.org/officeDocument/2006/relationships/footer" Target="footer655.xml" /><Relationship Id="rId1561" Type="http://schemas.openxmlformats.org/officeDocument/2006/relationships/footer" Target="footer656.xml" /><Relationship Id="rId1562" Type="http://schemas.openxmlformats.org/officeDocument/2006/relationships/header" Target="header657.xml" /><Relationship Id="rId1563" Type="http://schemas.openxmlformats.org/officeDocument/2006/relationships/footer" Target="footer657.xml" /><Relationship Id="rId1564" Type="http://schemas.openxmlformats.org/officeDocument/2006/relationships/hyperlink" Target="https://advance.lexis.com/api/document?collection=news&amp;id=urn:contentItem:5J23-B9F1-F021-62HY-00000-00&amp;context=1519360" TargetMode="External" /><Relationship Id="rId1565" Type="http://schemas.openxmlformats.org/officeDocument/2006/relationships/header" Target="header658.xml" /><Relationship Id="rId1566" Type="http://schemas.openxmlformats.org/officeDocument/2006/relationships/header" Target="header659.xml" /><Relationship Id="rId1567" Type="http://schemas.openxmlformats.org/officeDocument/2006/relationships/footer" Target="footer658.xml" /><Relationship Id="rId1568" Type="http://schemas.openxmlformats.org/officeDocument/2006/relationships/footer" Target="footer659.xml" /><Relationship Id="rId1569" Type="http://schemas.openxmlformats.org/officeDocument/2006/relationships/header" Target="header660.xml" /><Relationship Id="rId157" Type="http://schemas.openxmlformats.org/officeDocument/2006/relationships/header" Target="header63.xml" /><Relationship Id="rId1570" Type="http://schemas.openxmlformats.org/officeDocument/2006/relationships/footer" Target="footer660.xml" /><Relationship Id="rId1571" Type="http://schemas.openxmlformats.org/officeDocument/2006/relationships/hyperlink" Target="https://advance.lexis.com/api/document?collection=news&amp;id=urn:contentItem:5H3D-0591-JCJY-G55T-00000-00&amp;context=1519360" TargetMode="External" /><Relationship Id="rId1572" Type="http://schemas.openxmlformats.org/officeDocument/2006/relationships/header" Target="header661.xml" /><Relationship Id="rId1573" Type="http://schemas.openxmlformats.org/officeDocument/2006/relationships/header" Target="header662.xml" /><Relationship Id="rId1574" Type="http://schemas.openxmlformats.org/officeDocument/2006/relationships/footer" Target="footer661.xml" /><Relationship Id="rId1575" Type="http://schemas.openxmlformats.org/officeDocument/2006/relationships/footer" Target="footer662.xml" /><Relationship Id="rId1576" Type="http://schemas.openxmlformats.org/officeDocument/2006/relationships/header" Target="header663.xml" /><Relationship Id="rId1577" Type="http://schemas.openxmlformats.org/officeDocument/2006/relationships/footer" Target="footer663.xml" /><Relationship Id="rId1578" Type="http://schemas.openxmlformats.org/officeDocument/2006/relationships/hyperlink" Target="https://advance.lexis.com/api/document?collection=news&amp;id=urn:contentItem:5HCY-9DM1-JCJY-G2HF-00000-00&amp;context=1519360" TargetMode="External" /><Relationship Id="rId1579" Type="http://schemas.openxmlformats.org/officeDocument/2006/relationships/header" Target="header664.xml" /><Relationship Id="rId158" Type="http://schemas.openxmlformats.org/officeDocument/2006/relationships/footer" Target="footer63.xml" /><Relationship Id="rId1580" Type="http://schemas.openxmlformats.org/officeDocument/2006/relationships/header" Target="header665.xml" /><Relationship Id="rId1581" Type="http://schemas.openxmlformats.org/officeDocument/2006/relationships/footer" Target="footer664.xml" /><Relationship Id="rId1582" Type="http://schemas.openxmlformats.org/officeDocument/2006/relationships/footer" Target="footer665.xml" /><Relationship Id="rId1583" Type="http://schemas.openxmlformats.org/officeDocument/2006/relationships/header" Target="header666.xml" /><Relationship Id="rId1584" Type="http://schemas.openxmlformats.org/officeDocument/2006/relationships/footer" Target="footer666.xml" /><Relationship Id="rId1585" Type="http://schemas.openxmlformats.org/officeDocument/2006/relationships/hyperlink" Target="https://advance.lexis.com/api/document?collection=news&amp;id=urn:contentItem:5H3D-YSG1-JCJY-G06D-00000-00&amp;context=1519360" TargetMode="External" /><Relationship Id="rId1586" Type="http://schemas.openxmlformats.org/officeDocument/2006/relationships/header" Target="header667.xml" /><Relationship Id="rId1587" Type="http://schemas.openxmlformats.org/officeDocument/2006/relationships/header" Target="header668.xml" /><Relationship Id="rId1588" Type="http://schemas.openxmlformats.org/officeDocument/2006/relationships/footer" Target="footer667.xml" /><Relationship Id="rId1589" Type="http://schemas.openxmlformats.org/officeDocument/2006/relationships/footer" Target="footer668.xml" /><Relationship Id="rId159" Type="http://schemas.openxmlformats.org/officeDocument/2006/relationships/hyperlink" Target="https://advance.lexis.com/api/document?collection=news&amp;id=urn:contentItem:5H25-H3W1-F021-63HG-00000-00&amp;context=1519360" TargetMode="External" /><Relationship Id="rId1590" Type="http://schemas.openxmlformats.org/officeDocument/2006/relationships/header" Target="header669.xml" /><Relationship Id="rId1591" Type="http://schemas.openxmlformats.org/officeDocument/2006/relationships/footer" Target="footer669.xml" /><Relationship Id="rId1592" Type="http://schemas.openxmlformats.org/officeDocument/2006/relationships/hyperlink" Target="https://advance.lexis.com/api/document?collection=news&amp;id=urn:contentItem:5HCY-TH31-JCJY-G1J0-00000-00&amp;context=1519360" TargetMode="External" /><Relationship Id="rId1593" Type="http://schemas.openxmlformats.org/officeDocument/2006/relationships/header" Target="header670.xml" /><Relationship Id="rId1594" Type="http://schemas.openxmlformats.org/officeDocument/2006/relationships/header" Target="header671.xml" /><Relationship Id="rId1595" Type="http://schemas.openxmlformats.org/officeDocument/2006/relationships/footer" Target="footer670.xml" /><Relationship Id="rId1596" Type="http://schemas.openxmlformats.org/officeDocument/2006/relationships/footer" Target="footer671.xml" /><Relationship Id="rId1597" Type="http://schemas.openxmlformats.org/officeDocument/2006/relationships/header" Target="header672.xml" /><Relationship Id="rId1598" Type="http://schemas.openxmlformats.org/officeDocument/2006/relationships/footer" Target="footer672.xml" /><Relationship Id="rId1599" Type="http://schemas.openxmlformats.org/officeDocument/2006/relationships/hyperlink" Target="https://advance.lexis.com/api/document?collection=news&amp;id=urn:contentItem:5HV4-53N1-F021-637K-00000-00&amp;context=1519360" TargetMode="External" /><Relationship Id="rId16" Type="http://schemas.openxmlformats.org/officeDocument/2006/relationships/header" Target="header6.xml" /><Relationship Id="rId160" Type="http://schemas.openxmlformats.org/officeDocument/2006/relationships/header" Target="header64.xml" /><Relationship Id="rId1600" Type="http://schemas.openxmlformats.org/officeDocument/2006/relationships/header" Target="header673.xml" /><Relationship Id="rId1601" Type="http://schemas.openxmlformats.org/officeDocument/2006/relationships/header" Target="header674.xml" /><Relationship Id="rId1602" Type="http://schemas.openxmlformats.org/officeDocument/2006/relationships/footer" Target="footer673.xml" /><Relationship Id="rId1603" Type="http://schemas.openxmlformats.org/officeDocument/2006/relationships/footer" Target="footer674.xml" /><Relationship Id="rId1604" Type="http://schemas.openxmlformats.org/officeDocument/2006/relationships/header" Target="header675.xml" /><Relationship Id="rId1605" Type="http://schemas.openxmlformats.org/officeDocument/2006/relationships/footer" Target="footer675.xml" /><Relationship Id="rId1606" Type="http://schemas.openxmlformats.org/officeDocument/2006/relationships/hyperlink" Target="https://advance.lexis.com/api/document?collection=news&amp;id=urn:contentItem:5GW1-5VX1-F021-6333-00000-00&amp;context=1519360" TargetMode="External" /><Relationship Id="rId1607" Type="http://schemas.openxmlformats.org/officeDocument/2006/relationships/header" Target="header676.xml" /><Relationship Id="rId1608" Type="http://schemas.openxmlformats.org/officeDocument/2006/relationships/header" Target="header677.xml" /><Relationship Id="rId1609" Type="http://schemas.openxmlformats.org/officeDocument/2006/relationships/footer" Target="footer676.xml" /><Relationship Id="rId161" Type="http://schemas.openxmlformats.org/officeDocument/2006/relationships/header" Target="header65.xml" /><Relationship Id="rId1610" Type="http://schemas.openxmlformats.org/officeDocument/2006/relationships/footer" Target="footer677.xml" /><Relationship Id="rId1611" Type="http://schemas.openxmlformats.org/officeDocument/2006/relationships/header" Target="header678.xml" /><Relationship Id="rId1612" Type="http://schemas.openxmlformats.org/officeDocument/2006/relationships/footer" Target="footer678.xml" /><Relationship Id="rId1613" Type="http://schemas.openxmlformats.org/officeDocument/2006/relationships/hyperlink" Target="https://advance.lexis.com/api/document?collection=news&amp;id=urn:contentItem:5H3F-TN71-F021-64VJ-00000-00&amp;context=1519360" TargetMode="External" /><Relationship Id="rId1614" Type="http://schemas.openxmlformats.org/officeDocument/2006/relationships/header" Target="header679.xml" /><Relationship Id="rId1615" Type="http://schemas.openxmlformats.org/officeDocument/2006/relationships/header" Target="header680.xml" /><Relationship Id="rId1616" Type="http://schemas.openxmlformats.org/officeDocument/2006/relationships/footer" Target="footer679.xml" /><Relationship Id="rId1617" Type="http://schemas.openxmlformats.org/officeDocument/2006/relationships/footer" Target="footer680.xml" /><Relationship Id="rId1618" Type="http://schemas.openxmlformats.org/officeDocument/2006/relationships/header" Target="header681.xml" /><Relationship Id="rId1619" Type="http://schemas.openxmlformats.org/officeDocument/2006/relationships/footer" Target="footer681.xml" /><Relationship Id="rId162" Type="http://schemas.openxmlformats.org/officeDocument/2006/relationships/footer" Target="footer64.xml" /><Relationship Id="rId1620" Type="http://schemas.openxmlformats.org/officeDocument/2006/relationships/hyperlink" Target="https://advance.lexis.com/api/document?collection=news&amp;id=urn:contentItem:5H3F-TN71-F021-64VK-00000-00&amp;context=1519360" TargetMode="External" /><Relationship Id="rId1621" Type="http://schemas.openxmlformats.org/officeDocument/2006/relationships/header" Target="header682.xml" /><Relationship Id="rId1622" Type="http://schemas.openxmlformats.org/officeDocument/2006/relationships/header" Target="header683.xml" /><Relationship Id="rId1623" Type="http://schemas.openxmlformats.org/officeDocument/2006/relationships/footer" Target="footer682.xml" /><Relationship Id="rId1624" Type="http://schemas.openxmlformats.org/officeDocument/2006/relationships/footer" Target="footer683.xml" /><Relationship Id="rId1625" Type="http://schemas.openxmlformats.org/officeDocument/2006/relationships/header" Target="header684.xml" /><Relationship Id="rId1626" Type="http://schemas.openxmlformats.org/officeDocument/2006/relationships/footer" Target="footer684.xml" /><Relationship Id="rId1627" Type="http://schemas.openxmlformats.org/officeDocument/2006/relationships/hyperlink" Target="https://advance.lexis.com/api/document?collection=news&amp;id=urn:contentItem:5H7G-DG81-F021-61F3-00000-00&amp;context=1519360" TargetMode="External" /><Relationship Id="rId1628" Type="http://schemas.openxmlformats.org/officeDocument/2006/relationships/header" Target="header685.xml" /><Relationship Id="rId1629" Type="http://schemas.openxmlformats.org/officeDocument/2006/relationships/header" Target="header686.xml" /><Relationship Id="rId163" Type="http://schemas.openxmlformats.org/officeDocument/2006/relationships/footer" Target="footer65.xml" /><Relationship Id="rId1630" Type="http://schemas.openxmlformats.org/officeDocument/2006/relationships/footer" Target="footer685.xml" /><Relationship Id="rId1631" Type="http://schemas.openxmlformats.org/officeDocument/2006/relationships/footer" Target="footer686.xml" /><Relationship Id="rId1632" Type="http://schemas.openxmlformats.org/officeDocument/2006/relationships/header" Target="header687.xml" /><Relationship Id="rId1633" Type="http://schemas.openxmlformats.org/officeDocument/2006/relationships/footer" Target="footer687.xml" /><Relationship Id="rId1634" Type="http://schemas.openxmlformats.org/officeDocument/2006/relationships/hyperlink" Target="https://advance.lexis.com/api/document?collection=news&amp;id=urn:contentItem:5GVC-XYX1-F021-632F-00000-00&amp;context=1519360" TargetMode="External" /><Relationship Id="rId1635" Type="http://schemas.openxmlformats.org/officeDocument/2006/relationships/header" Target="header688.xml" /><Relationship Id="rId1636" Type="http://schemas.openxmlformats.org/officeDocument/2006/relationships/header" Target="header689.xml" /><Relationship Id="rId1637" Type="http://schemas.openxmlformats.org/officeDocument/2006/relationships/footer" Target="footer688.xml" /><Relationship Id="rId1638" Type="http://schemas.openxmlformats.org/officeDocument/2006/relationships/footer" Target="footer689.xml" /><Relationship Id="rId1639" Type="http://schemas.openxmlformats.org/officeDocument/2006/relationships/header" Target="header690.xml" /><Relationship Id="rId164" Type="http://schemas.openxmlformats.org/officeDocument/2006/relationships/header" Target="header66.xml" /><Relationship Id="rId1640" Type="http://schemas.openxmlformats.org/officeDocument/2006/relationships/footer" Target="footer690.xml" /><Relationship Id="rId1641" Type="http://schemas.openxmlformats.org/officeDocument/2006/relationships/hyperlink" Target="https://advance.lexis.com/api/document?collection=news&amp;id=urn:contentItem:5GWN-3K71-JCJY-G3Y6-00000-00&amp;context=1519360" TargetMode="External" /><Relationship Id="rId1642" Type="http://schemas.openxmlformats.org/officeDocument/2006/relationships/header" Target="header691.xml" /><Relationship Id="rId1643" Type="http://schemas.openxmlformats.org/officeDocument/2006/relationships/header" Target="header692.xml" /><Relationship Id="rId1644" Type="http://schemas.openxmlformats.org/officeDocument/2006/relationships/footer" Target="footer691.xml" /><Relationship Id="rId1645" Type="http://schemas.openxmlformats.org/officeDocument/2006/relationships/footer" Target="footer692.xml" /><Relationship Id="rId1646" Type="http://schemas.openxmlformats.org/officeDocument/2006/relationships/header" Target="header693.xml" /><Relationship Id="rId1647" Type="http://schemas.openxmlformats.org/officeDocument/2006/relationships/footer" Target="footer693.xml" /><Relationship Id="rId1648" Type="http://schemas.openxmlformats.org/officeDocument/2006/relationships/hyperlink" Target="https://advance.lexis.com/api/document?collection=news&amp;id=urn:contentItem:5H31-1CM1-JCJY-G31T-00000-00&amp;context=1519360" TargetMode="External" /><Relationship Id="rId1649" Type="http://schemas.openxmlformats.org/officeDocument/2006/relationships/header" Target="header694.xml" /><Relationship Id="rId165" Type="http://schemas.openxmlformats.org/officeDocument/2006/relationships/footer" Target="footer66.xml" /><Relationship Id="rId1650" Type="http://schemas.openxmlformats.org/officeDocument/2006/relationships/header" Target="header695.xml" /><Relationship Id="rId1651" Type="http://schemas.openxmlformats.org/officeDocument/2006/relationships/footer" Target="footer694.xml" /><Relationship Id="rId1652" Type="http://schemas.openxmlformats.org/officeDocument/2006/relationships/footer" Target="footer695.xml" /><Relationship Id="rId1653" Type="http://schemas.openxmlformats.org/officeDocument/2006/relationships/header" Target="header696.xml" /><Relationship Id="rId1654" Type="http://schemas.openxmlformats.org/officeDocument/2006/relationships/footer" Target="footer696.xml" /><Relationship Id="rId1655" Type="http://schemas.openxmlformats.org/officeDocument/2006/relationships/hyperlink" Target="https://advance.lexis.com/api/document?collection=news&amp;id=urn:contentItem:5GNP-7NS1-JCJY-G1TT-00000-00&amp;context=1519360" TargetMode="External" /><Relationship Id="rId1656" Type="http://schemas.openxmlformats.org/officeDocument/2006/relationships/header" Target="header697.xml" /><Relationship Id="rId1657" Type="http://schemas.openxmlformats.org/officeDocument/2006/relationships/header" Target="header698.xml" /><Relationship Id="rId1658" Type="http://schemas.openxmlformats.org/officeDocument/2006/relationships/footer" Target="footer697.xml" /><Relationship Id="rId1659" Type="http://schemas.openxmlformats.org/officeDocument/2006/relationships/footer" Target="footer698.xml" /><Relationship Id="rId166" Type="http://schemas.openxmlformats.org/officeDocument/2006/relationships/hyperlink" Target="https://advance.lexis.com/api/document?collection=news&amp;id=urn:contentItem:5G2T-71H1-JCJY-G2DW-00000-00&amp;context=1519360" TargetMode="External" /><Relationship Id="rId1660" Type="http://schemas.openxmlformats.org/officeDocument/2006/relationships/header" Target="header699.xml" /><Relationship Id="rId1661" Type="http://schemas.openxmlformats.org/officeDocument/2006/relationships/footer" Target="footer699.xml" /><Relationship Id="rId1662" Type="http://schemas.openxmlformats.org/officeDocument/2006/relationships/hyperlink" Target="https://advance.lexis.com/api/document?collection=news&amp;id=urn:contentItem:5GKB-73V1-JCJY-G0MV-00000-00&amp;context=1519360" TargetMode="External" /><Relationship Id="rId1663" Type="http://schemas.openxmlformats.org/officeDocument/2006/relationships/header" Target="header700.xml" /><Relationship Id="rId1664" Type="http://schemas.openxmlformats.org/officeDocument/2006/relationships/header" Target="header701.xml" /><Relationship Id="rId1665" Type="http://schemas.openxmlformats.org/officeDocument/2006/relationships/footer" Target="footer700.xml" /><Relationship Id="rId1666" Type="http://schemas.openxmlformats.org/officeDocument/2006/relationships/footer" Target="footer701.xml" /><Relationship Id="rId1667" Type="http://schemas.openxmlformats.org/officeDocument/2006/relationships/header" Target="header702.xml" /><Relationship Id="rId1668" Type="http://schemas.openxmlformats.org/officeDocument/2006/relationships/footer" Target="footer702.xml" /><Relationship Id="rId1669" Type="http://schemas.openxmlformats.org/officeDocument/2006/relationships/hyperlink" Target="https://advance.lexis.com/api/document?collection=news&amp;id=urn:contentItem:5GTR-F7N1-JCJY-G09X-00000-00&amp;context=1519360" TargetMode="External" /><Relationship Id="rId167" Type="http://schemas.openxmlformats.org/officeDocument/2006/relationships/header" Target="header67.xml" /><Relationship Id="rId1670" Type="http://schemas.openxmlformats.org/officeDocument/2006/relationships/header" Target="header703.xml" /><Relationship Id="rId1671" Type="http://schemas.openxmlformats.org/officeDocument/2006/relationships/header" Target="header704.xml" /><Relationship Id="rId1672" Type="http://schemas.openxmlformats.org/officeDocument/2006/relationships/footer" Target="footer703.xml" /><Relationship Id="rId1673" Type="http://schemas.openxmlformats.org/officeDocument/2006/relationships/footer" Target="footer704.xml" /><Relationship Id="rId1674" Type="http://schemas.openxmlformats.org/officeDocument/2006/relationships/header" Target="header705.xml" /><Relationship Id="rId1675" Type="http://schemas.openxmlformats.org/officeDocument/2006/relationships/footer" Target="footer705.xml" /><Relationship Id="rId1676" Type="http://schemas.openxmlformats.org/officeDocument/2006/relationships/hyperlink" Target="https://advance.lexis.com/api/document?collection=news&amp;id=urn:contentItem:5PM2-5VV1-F021-6349-00000-00&amp;context=1519360" TargetMode="External" /><Relationship Id="rId1677" Type="http://schemas.openxmlformats.org/officeDocument/2006/relationships/header" Target="header706.xml" /><Relationship Id="rId1678" Type="http://schemas.openxmlformats.org/officeDocument/2006/relationships/header" Target="header707.xml" /><Relationship Id="rId1679" Type="http://schemas.openxmlformats.org/officeDocument/2006/relationships/footer" Target="footer706.xml" /><Relationship Id="rId168" Type="http://schemas.openxmlformats.org/officeDocument/2006/relationships/header" Target="header68.xml" /><Relationship Id="rId1680" Type="http://schemas.openxmlformats.org/officeDocument/2006/relationships/footer" Target="footer707.xml" /><Relationship Id="rId1681" Type="http://schemas.openxmlformats.org/officeDocument/2006/relationships/header" Target="header708.xml" /><Relationship Id="rId1682" Type="http://schemas.openxmlformats.org/officeDocument/2006/relationships/footer" Target="footer708.xml" /><Relationship Id="rId1683" Type="http://schemas.openxmlformats.org/officeDocument/2006/relationships/hyperlink" Target="https://advance.lexis.com/api/document?collection=news&amp;id=urn:contentItem:5MCS-HC81-F021-60HP-00000-00&amp;context=1519360" TargetMode="External" /><Relationship Id="rId1684" Type="http://schemas.openxmlformats.org/officeDocument/2006/relationships/header" Target="header709.xml" /><Relationship Id="rId1685" Type="http://schemas.openxmlformats.org/officeDocument/2006/relationships/header" Target="header710.xml" /><Relationship Id="rId1686" Type="http://schemas.openxmlformats.org/officeDocument/2006/relationships/footer" Target="footer709.xml" /><Relationship Id="rId1687" Type="http://schemas.openxmlformats.org/officeDocument/2006/relationships/footer" Target="footer710.xml" /><Relationship Id="rId1688" Type="http://schemas.openxmlformats.org/officeDocument/2006/relationships/header" Target="header711.xml" /><Relationship Id="rId1689" Type="http://schemas.openxmlformats.org/officeDocument/2006/relationships/footer" Target="footer711.xml" /><Relationship Id="rId169" Type="http://schemas.openxmlformats.org/officeDocument/2006/relationships/footer" Target="footer67.xml" /><Relationship Id="rId1690" Type="http://schemas.openxmlformats.org/officeDocument/2006/relationships/hyperlink" Target="https://advance.lexis.com/api/document?collection=news&amp;id=urn:contentItem:5K5D-D2P1-F021-64RG-00000-00&amp;context=1519360" TargetMode="External" /><Relationship Id="rId1691" Type="http://schemas.openxmlformats.org/officeDocument/2006/relationships/header" Target="header712.xml" /><Relationship Id="rId1692" Type="http://schemas.openxmlformats.org/officeDocument/2006/relationships/header" Target="header713.xml" /><Relationship Id="rId1693" Type="http://schemas.openxmlformats.org/officeDocument/2006/relationships/footer" Target="footer712.xml" /><Relationship Id="rId1694" Type="http://schemas.openxmlformats.org/officeDocument/2006/relationships/footer" Target="footer713.xml" /><Relationship Id="rId1695" Type="http://schemas.openxmlformats.org/officeDocument/2006/relationships/header" Target="header714.xml" /><Relationship Id="rId1696" Type="http://schemas.openxmlformats.org/officeDocument/2006/relationships/footer" Target="footer714.xml" /><Relationship Id="rId1697" Type="http://schemas.openxmlformats.org/officeDocument/2006/relationships/hyperlink" Target="https://advance.lexis.com/api/document?collection=news&amp;id=urn:contentItem:5BKV-61P1-DYRX-X0VM-00000-00&amp;context=1519360" TargetMode="External" /><Relationship Id="rId1698" Type="http://schemas.openxmlformats.org/officeDocument/2006/relationships/header" Target="header715.xml" /><Relationship Id="rId1699" Type="http://schemas.openxmlformats.org/officeDocument/2006/relationships/header" Target="header716.xml" /><Relationship Id="rId17" Type="http://schemas.openxmlformats.org/officeDocument/2006/relationships/footer" Target="footer6.xml" /><Relationship Id="rId170" Type="http://schemas.openxmlformats.org/officeDocument/2006/relationships/footer" Target="footer68.xml" /><Relationship Id="rId1700" Type="http://schemas.openxmlformats.org/officeDocument/2006/relationships/footer" Target="footer715.xml" /><Relationship Id="rId1701" Type="http://schemas.openxmlformats.org/officeDocument/2006/relationships/footer" Target="footer716.xml" /><Relationship Id="rId1702" Type="http://schemas.openxmlformats.org/officeDocument/2006/relationships/header" Target="header717.xml" /><Relationship Id="rId1703" Type="http://schemas.openxmlformats.org/officeDocument/2006/relationships/footer" Target="footer717.xml" /><Relationship Id="rId1704" Type="http://schemas.openxmlformats.org/officeDocument/2006/relationships/hyperlink" Target="https://advance.lexis.com/api/document?collection=news&amp;id=urn:contentItem:5BKR-GK21-DYRX-X08X-00000-00&amp;context=1519360" TargetMode="External" /><Relationship Id="rId1705" Type="http://schemas.openxmlformats.org/officeDocument/2006/relationships/header" Target="header718.xml" /><Relationship Id="rId1706" Type="http://schemas.openxmlformats.org/officeDocument/2006/relationships/header" Target="header719.xml" /><Relationship Id="rId1707" Type="http://schemas.openxmlformats.org/officeDocument/2006/relationships/footer" Target="footer718.xml" /><Relationship Id="rId1708" Type="http://schemas.openxmlformats.org/officeDocument/2006/relationships/footer" Target="footer719.xml" /><Relationship Id="rId1709" Type="http://schemas.openxmlformats.org/officeDocument/2006/relationships/header" Target="header720.xml" /><Relationship Id="rId171" Type="http://schemas.openxmlformats.org/officeDocument/2006/relationships/header" Target="header69.xml" /><Relationship Id="rId1710" Type="http://schemas.openxmlformats.org/officeDocument/2006/relationships/footer" Target="footer720.xml" /><Relationship Id="rId1711" Type="http://schemas.openxmlformats.org/officeDocument/2006/relationships/hyperlink" Target="https://advance.lexis.com/api/document?collection=news&amp;id=urn:contentItem:5JRP-58G1-JCJY-G1BT-00000-00&amp;context=1519360" TargetMode="External" /><Relationship Id="rId1712" Type="http://schemas.openxmlformats.org/officeDocument/2006/relationships/header" Target="header721.xml" /><Relationship Id="rId1713" Type="http://schemas.openxmlformats.org/officeDocument/2006/relationships/header" Target="header722.xml" /><Relationship Id="rId1714" Type="http://schemas.openxmlformats.org/officeDocument/2006/relationships/footer" Target="footer721.xml" /><Relationship Id="rId1715" Type="http://schemas.openxmlformats.org/officeDocument/2006/relationships/footer" Target="footer722.xml" /><Relationship Id="rId1716" Type="http://schemas.openxmlformats.org/officeDocument/2006/relationships/header" Target="header723.xml" /><Relationship Id="rId1717" Type="http://schemas.openxmlformats.org/officeDocument/2006/relationships/footer" Target="footer723.xml" /><Relationship Id="rId1718" Type="http://schemas.openxmlformats.org/officeDocument/2006/relationships/hyperlink" Target="https://advance.lexis.com/api/document?collection=news&amp;id=urn:contentItem:5JW2-HKY1-F021-6482-00000-00&amp;context=1519360" TargetMode="External" /><Relationship Id="rId1719" Type="http://schemas.openxmlformats.org/officeDocument/2006/relationships/header" Target="header724.xml" /><Relationship Id="rId172" Type="http://schemas.openxmlformats.org/officeDocument/2006/relationships/footer" Target="footer69.xml" /><Relationship Id="rId1720" Type="http://schemas.openxmlformats.org/officeDocument/2006/relationships/header" Target="header725.xml" /><Relationship Id="rId1721" Type="http://schemas.openxmlformats.org/officeDocument/2006/relationships/footer" Target="footer724.xml" /><Relationship Id="rId1722" Type="http://schemas.openxmlformats.org/officeDocument/2006/relationships/footer" Target="footer725.xml" /><Relationship Id="rId1723" Type="http://schemas.openxmlformats.org/officeDocument/2006/relationships/header" Target="header726.xml" /><Relationship Id="rId1724" Type="http://schemas.openxmlformats.org/officeDocument/2006/relationships/footer" Target="footer726.xml" /><Relationship Id="rId1725" Type="http://schemas.openxmlformats.org/officeDocument/2006/relationships/hyperlink" Target="https://advance.lexis.com/api/document?collection=news&amp;id=urn:contentItem:5JH9-PX31-JCJY-G15J-00000-00&amp;context=1519360" TargetMode="External" /><Relationship Id="rId1726" Type="http://schemas.openxmlformats.org/officeDocument/2006/relationships/header" Target="header727.xml" /><Relationship Id="rId1727" Type="http://schemas.openxmlformats.org/officeDocument/2006/relationships/header" Target="header728.xml" /><Relationship Id="rId1728" Type="http://schemas.openxmlformats.org/officeDocument/2006/relationships/footer" Target="footer727.xml" /><Relationship Id="rId1729" Type="http://schemas.openxmlformats.org/officeDocument/2006/relationships/footer" Target="footer728.xml" /><Relationship Id="rId173" Type="http://schemas.openxmlformats.org/officeDocument/2006/relationships/hyperlink" Target="https://advance.lexis.com/api/document?collection=news&amp;id=urn:contentItem:5HCY-TH31-JCJY-G1R1-00000-00&amp;context=1519360" TargetMode="External" /><Relationship Id="rId1730" Type="http://schemas.openxmlformats.org/officeDocument/2006/relationships/header" Target="header729.xml" /><Relationship Id="rId1731" Type="http://schemas.openxmlformats.org/officeDocument/2006/relationships/footer" Target="footer729.xml" /><Relationship Id="rId1732" Type="http://schemas.openxmlformats.org/officeDocument/2006/relationships/hyperlink" Target="https://advance.lexis.com/api/document?collection=news&amp;id=urn:contentItem:5J9Y-SN01-JCJY-G0VS-00000-00&amp;context=1519360" TargetMode="External" /><Relationship Id="rId1733" Type="http://schemas.openxmlformats.org/officeDocument/2006/relationships/header" Target="header730.xml" /><Relationship Id="rId1734" Type="http://schemas.openxmlformats.org/officeDocument/2006/relationships/header" Target="header731.xml" /><Relationship Id="rId1735" Type="http://schemas.openxmlformats.org/officeDocument/2006/relationships/footer" Target="footer730.xml" /><Relationship Id="rId1736" Type="http://schemas.openxmlformats.org/officeDocument/2006/relationships/footer" Target="footer731.xml" /><Relationship Id="rId1737" Type="http://schemas.openxmlformats.org/officeDocument/2006/relationships/header" Target="header732.xml" /><Relationship Id="rId1738" Type="http://schemas.openxmlformats.org/officeDocument/2006/relationships/footer" Target="footer732.xml" /><Relationship Id="rId1739" Type="http://schemas.openxmlformats.org/officeDocument/2006/relationships/hyperlink" Target="https://advance.lexis.com/api/document?collection=news&amp;id=urn:contentItem:5N23-C171-JCJY-G47P-00000-00&amp;context=1519360" TargetMode="External" /><Relationship Id="rId174" Type="http://schemas.openxmlformats.org/officeDocument/2006/relationships/header" Target="header70.xml" /><Relationship Id="rId1740" Type="http://schemas.openxmlformats.org/officeDocument/2006/relationships/header" Target="header733.xml" /><Relationship Id="rId1741" Type="http://schemas.openxmlformats.org/officeDocument/2006/relationships/header" Target="header734.xml" /><Relationship Id="rId1742" Type="http://schemas.openxmlformats.org/officeDocument/2006/relationships/footer" Target="footer733.xml" /><Relationship Id="rId1743" Type="http://schemas.openxmlformats.org/officeDocument/2006/relationships/footer" Target="footer734.xml" /><Relationship Id="rId1744" Type="http://schemas.openxmlformats.org/officeDocument/2006/relationships/header" Target="header735.xml" /><Relationship Id="rId1745" Type="http://schemas.openxmlformats.org/officeDocument/2006/relationships/footer" Target="footer735.xml" /><Relationship Id="rId1746" Type="http://schemas.openxmlformats.org/officeDocument/2006/relationships/hyperlink" Target="https://advance.lexis.com/api/document?collection=news&amp;id=urn:contentItem:5HR9-P4V1-JCJY-G0G1-00000-00&amp;context=1519360" TargetMode="External" /><Relationship Id="rId1747" Type="http://schemas.openxmlformats.org/officeDocument/2006/relationships/header" Target="header736.xml" /><Relationship Id="rId1748" Type="http://schemas.openxmlformats.org/officeDocument/2006/relationships/header" Target="header737.xml" /><Relationship Id="rId1749" Type="http://schemas.openxmlformats.org/officeDocument/2006/relationships/footer" Target="footer736.xml" /><Relationship Id="rId175" Type="http://schemas.openxmlformats.org/officeDocument/2006/relationships/header" Target="header71.xml" /><Relationship Id="rId1750" Type="http://schemas.openxmlformats.org/officeDocument/2006/relationships/footer" Target="footer737.xml" /><Relationship Id="rId1751" Type="http://schemas.openxmlformats.org/officeDocument/2006/relationships/header" Target="header738.xml" /><Relationship Id="rId1752" Type="http://schemas.openxmlformats.org/officeDocument/2006/relationships/footer" Target="footer738.xml" /><Relationship Id="rId1753" Type="http://schemas.openxmlformats.org/officeDocument/2006/relationships/hyperlink" Target="https://advance.lexis.com/api/document?collection=news&amp;id=urn:contentItem:5H64-F2H1-F021-626D-00000-00&amp;context=1519360" TargetMode="External" /><Relationship Id="rId1754" Type="http://schemas.openxmlformats.org/officeDocument/2006/relationships/header" Target="header739.xml" /><Relationship Id="rId1755" Type="http://schemas.openxmlformats.org/officeDocument/2006/relationships/header" Target="header740.xml" /><Relationship Id="rId1756" Type="http://schemas.openxmlformats.org/officeDocument/2006/relationships/footer" Target="footer739.xml" /><Relationship Id="rId1757" Type="http://schemas.openxmlformats.org/officeDocument/2006/relationships/footer" Target="footer740.xml" /><Relationship Id="rId1758" Type="http://schemas.openxmlformats.org/officeDocument/2006/relationships/header" Target="header741.xml" /><Relationship Id="rId1759" Type="http://schemas.openxmlformats.org/officeDocument/2006/relationships/footer" Target="footer741.xml" /><Relationship Id="rId176" Type="http://schemas.openxmlformats.org/officeDocument/2006/relationships/footer" Target="footer70.xml" /><Relationship Id="rId1760" Type="http://schemas.openxmlformats.org/officeDocument/2006/relationships/hyperlink" Target="https://advance.lexis.com/api/document?collection=news&amp;id=urn:contentItem:5H64-F2H1-F021-626C-00000-00&amp;context=1519360" TargetMode="External" /><Relationship Id="rId1761" Type="http://schemas.openxmlformats.org/officeDocument/2006/relationships/header" Target="header742.xml" /><Relationship Id="rId1762" Type="http://schemas.openxmlformats.org/officeDocument/2006/relationships/header" Target="header743.xml" /><Relationship Id="rId1763" Type="http://schemas.openxmlformats.org/officeDocument/2006/relationships/footer" Target="footer742.xml" /><Relationship Id="rId1764" Type="http://schemas.openxmlformats.org/officeDocument/2006/relationships/footer" Target="footer743.xml" /><Relationship Id="rId1765" Type="http://schemas.openxmlformats.org/officeDocument/2006/relationships/header" Target="header744.xml" /><Relationship Id="rId1766" Type="http://schemas.openxmlformats.org/officeDocument/2006/relationships/footer" Target="footer744.xml" /><Relationship Id="rId1767" Type="http://schemas.openxmlformats.org/officeDocument/2006/relationships/hyperlink" Target="https://advance.lexis.com/api/document?collection=news&amp;id=urn:contentItem:5H5G-HKF1-F021-64GF-00000-00&amp;context=1519360" TargetMode="External" /><Relationship Id="rId1768" Type="http://schemas.openxmlformats.org/officeDocument/2006/relationships/header" Target="header745.xml" /><Relationship Id="rId1769" Type="http://schemas.openxmlformats.org/officeDocument/2006/relationships/header" Target="header746.xml" /><Relationship Id="rId177" Type="http://schemas.openxmlformats.org/officeDocument/2006/relationships/footer" Target="footer71.xml" /><Relationship Id="rId1770" Type="http://schemas.openxmlformats.org/officeDocument/2006/relationships/footer" Target="footer745.xml" /><Relationship Id="rId1771" Type="http://schemas.openxmlformats.org/officeDocument/2006/relationships/footer" Target="footer746.xml" /><Relationship Id="rId1772" Type="http://schemas.openxmlformats.org/officeDocument/2006/relationships/header" Target="header747.xml" /><Relationship Id="rId1773" Type="http://schemas.openxmlformats.org/officeDocument/2006/relationships/footer" Target="footer747.xml" /><Relationship Id="rId1774" Type="http://schemas.openxmlformats.org/officeDocument/2006/relationships/hyperlink" Target="https://advance.lexis.com/api/document?collection=news&amp;id=urn:contentItem:5H5C-3GW1-F021-61F3-00000-00&amp;context=1519360" TargetMode="External" /><Relationship Id="rId1775" Type="http://schemas.openxmlformats.org/officeDocument/2006/relationships/header" Target="header748.xml" /><Relationship Id="rId1776" Type="http://schemas.openxmlformats.org/officeDocument/2006/relationships/header" Target="header749.xml" /><Relationship Id="rId1777" Type="http://schemas.openxmlformats.org/officeDocument/2006/relationships/footer" Target="footer748.xml" /><Relationship Id="rId1778" Type="http://schemas.openxmlformats.org/officeDocument/2006/relationships/footer" Target="footer749.xml" /><Relationship Id="rId1779" Type="http://schemas.openxmlformats.org/officeDocument/2006/relationships/header" Target="header750.xml" /><Relationship Id="rId178" Type="http://schemas.openxmlformats.org/officeDocument/2006/relationships/header" Target="header72.xml" /><Relationship Id="rId1780" Type="http://schemas.openxmlformats.org/officeDocument/2006/relationships/footer" Target="footer750.xml" /><Relationship Id="rId1781" Type="http://schemas.openxmlformats.org/officeDocument/2006/relationships/hyperlink" Target="https://advance.lexis.com/api/document?collection=news&amp;id=urn:contentItem:5H5G-HKF1-F021-64GG-00000-00&amp;context=1519360" TargetMode="External" /><Relationship Id="rId1782" Type="http://schemas.openxmlformats.org/officeDocument/2006/relationships/header" Target="header751.xml" /><Relationship Id="rId1783" Type="http://schemas.openxmlformats.org/officeDocument/2006/relationships/header" Target="header752.xml" /><Relationship Id="rId1784" Type="http://schemas.openxmlformats.org/officeDocument/2006/relationships/footer" Target="footer751.xml" /><Relationship Id="rId1785" Type="http://schemas.openxmlformats.org/officeDocument/2006/relationships/footer" Target="footer752.xml" /><Relationship Id="rId1786" Type="http://schemas.openxmlformats.org/officeDocument/2006/relationships/header" Target="header753.xml" /><Relationship Id="rId1787" Type="http://schemas.openxmlformats.org/officeDocument/2006/relationships/footer" Target="footer753.xml" /><Relationship Id="rId1788" Type="http://schemas.openxmlformats.org/officeDocument/2006/relationships/hyperlink" Target="https://advance.lexis.com/api/document?collection=news&amp;id=urn:contentItem:5GW7-51K1-F021-64XS-00000-00&amp;context=1519360" TargetMode="External" /><Relationship Id="rId1789" Type="http://schemas.openxmlformats.org/officeDocument/2006/relationships/header" Target="header754.xml" /><Relationship Id="rId179" Type="http://schemas.openxmlformats.org/officeDocument/2006/relationships/footer" Target="footer72.xml" /><Relationship Id="rId1790" Type="http://schemas.openxmlformats.org/officeDocument/2006/relationships/header" Target="header755.xml" /><Relationship Id="rId1791" Type="http://schemas.openxmlformats.org/officeDocument/2006/relationships/footer" Target="footer754.xml" /><Relationship Id="rId1792" Type="http://schemas.openxmlformats.org/officeDocument/2006/relationships/footer" Target="footer755.xml" /><Relationship Id="rId1793" Type="http://schemas.openxmlformats.org/officeDocument/2006/relationships/header" Target="header756.xml" /><Relationship Id="rId1794" Type="http://schemas.openxmlformats.org/officeDocument/2006/relationships/footer" Target="footer756.xml" /><Relationship Id="rId1795" Type="http://schemas.openxmlformats.org/officeDocument/2006/relationships/hyperlink" Target="https://advance.lexis.com/api/document?collection=news&amp;id=urn:contentItem:5H5C-J591-F021-6384-00000-00&amp;context=1519360" TargetMode="External" /><Relationship Id="rId1796" Type="http://schemas.openxmlformats.org/officeDocument/2006/relationships/header" Target="header757.xml" /><Relationship Id="rId1797" Type="http://schemas.openxmlformats.org/officeDocument/2006/relationships/header" Target="header758.xml" /><Relationship Id="rId1798" Type="http://schemas.openxmlformats.org/officeDocument/2006/relationships/footer" Target="footer757.xml" /><Relationship Id="rId1799" Type="http://schemas.openxmlformats.org/officeDocument/2006/relationships/footer" Target="footer758.xml" /><Relationship Id="rId18" Type="http://schemas.openxmlformats.org/officeDocument/2006/relationships/image" Target="media/image3.png" /><Relationship Id="rId180" Type="http://schemas.openxmlformats.org/officeDocument/2006/relationships/hyperlink" Target="https://advance.lexis.com/api/document?collection=news&amp;id=urn:contentItem:5HDS-W611-JCJY-G20K-00000-00&amp;context=1519360" TargetMode="External" /><Relationship Id="rId1800" Type="http://schemas.openxmlformats.org/officeDocument/2006/relationships/header" Target="header759.xml" /><Relationship Id="rId1801" Type="http://schemas.openxmlformats.org/officeDocument/2006/relationships/footer" Target="footer759.xml" /><Relationship Id="rId1802" Type="http://schemas.openxmlformats.org/officeDocument/2006/relationships/hyperlink" Target="https://advance.lexis.com/api/document?collection=news&amp;id=urn:contentItem:5H5C-6W51-JCJY-G3G7-00000-00&amp;context=1519360" TargetMode="External" /><Relationship Id="rId1803" Type="http://schemas.openxmlformats.org/officeDocument/2006/relationships/header" Target="header760.xml" /><Relationship Id="rId1804" Type="http://schemas.openxmlformats.org/officeDocument/2006/relationships/header" Target="header761.xml" /><Relationship Id="rId1805" Type="http://schemas.openxmlformats.org/officeDocument/2006/relationships/footer" Target="footer760.xml" /><Relationship Id="rId1806" Type="http://schemas.openxmlformats.org/officeDocument/2006/relationships/footer" Target="footer761.xml" /><Relationship Id="rId1807" Type="http://schemas.openxmlformats.org/officeDocument/2006/relationships/header" Target="header762.xml" /><Relationship Id="rId1808" Type="http://schemas.openxmlformats.org/officeDocument/2006/relationships/footer" Target="footer762.xml" /><Relationship Id="rId1809" Type="http://schemas.openxmlformats.org/officeDocument/2006/relationships/hyperlink" Target="https://advance.lexis.com/api/document?collection=news&amp;id=urn:contentItem:5H5C-6W51-JCJY-G3G8-00000-00&amp;context=1519360" TargetMode="External" /><Relationship Id="rId181" Type="http://schemas.openxmlformats.org/officeDocument/2006/relationships/header" Target="header73.xml" /><Relationship Id="rId1810" Type="http://schemas.openxmlformats.org/officeDocument/2006/relationships/header" Target="header763.xml" /><Relationship Id="rId1811" Type="http://schemas.openxmlformats.org/officeDocument/2006/relationships/header" Target="header764.xml" /><Relationship Id="rId1812" Type="http://schemas.openxmlformats.org/officeDocument/2006/relationships/footer" Target="footer763.xml" /><Relationship Id="rId1813" Type="http://schemas.openxmlformats.org/officeDocument/2006/relationships/footer" Target="footer764.xml" /><Relationship Id="rId1814" Type="http://schemas.openxmlformats.org/officeDocument/2006/relationships/header" Target="header765.xml" /><Relationship Id="rId1815" Type="http://schemas.openxmlformats.org/officeDocument/2006/relationships/footer" Target="footer765.xml" /><Relationship Id="rId1816" Type="http://schemas.openxmlformats.org/officeDocument/2006/relationships/hyperlink" Target="https://advance.lexis.com/api/document?collection=news&amp;id=urn:contentItem:5H1S-1TJ1-F021-62GT-00000-00&amp;context=1519360" TargetMode="External" /><Relationship Id="rId1817" Type="http://schemas.openxmlformats.org/officeDocument/2006/relationships/header" Target="header766.xml" /><Relationship Id="rId1818" Type="http://schemas.openxmlformats.org/officeDocument/2006/relationships/header" Target="header767.xml" /><Relationship Id="rId1819" Type="http://schemas.openxmlformats.org/officeDocument/2006/relationships/footer" Target="footer766.xml" /><Relationship Id="rId182" Type="http://schemas.openxmlformats.org/officeDocument/2006/relationships/header" Target="header74.xml" /><Relationship Id="rId1820" Type="http://schemas.openxmlformats.org/officeDocument/2006/relationships/footer" Target="footer767.xml" /><Relationship Id="rId1821" Type="http://schemas.openxmlformats.org/officeDocument/2006/relationships/header" Target="header768.xml" /><Relationship Id="rId1822" Type="http://schemas.openxmlformats.org/officeDocument/2006/relationships/footer" Target="footer768.xml" /><Relationship Id="rId1823" Type="http://schemas.openxmlformats.org/officeDocument/2006/relationships/hyperlink" Target="https://advance.lexis.com/api/document?collection=news&amp;id=urn:contentItem:5JRP-58G1-JCJY-G19C-00000-00&amp;context=1519360" TargetMode="External" /><Relationship Id="rId1824" Type="http://schemas.openxmlformats.org/officeDocument/2006/relationships/header" Target="header769.xml" /><Relationship Id="rId1825" Type="http://schemas.openxmlformats.org/officeDocument/2006/relationships/header" Target="header770.xml" /><Relationship Id="rId1826" Type="http://schemas.openxmlformats.org/officeDocument/2006/relationships/footer" Target="footer769.xml" /><Relationship Id="rId1827" Type="http://schemas.openxmlformats.org/officeDocument/2006/relationships/footer" Target="footer770.xml" /><Relationship Id="rId1828" Type="http://schemas.openxmlformats.org/officeDocument/2006/relationships/header" Target="header771.xml" /><Relationship Id="rId1829" Type="http://schemas.openxmlformats.org/officeDocument/2006/relationships/footer" Target="footer771.xml" /><Relationship Id="rId183" Type="http://schemas.openxmlformats.org/officeDocument/2006/relationships/footer" Target="footer73.xml" /><Relationship Id="rId1830" Type="http://schemas.openxmlformats.org/officeDocument/2006/relationships/hyperlink" Target="https://advance.lexis.com/api/document?collection=news&amp;id=urn:contentItem:5HMH-7K71-F021-61X8-00000-00&amp;context=1519360" TargetMode="External" /><Relationship Id="rId1831" Type="http://schemas.openxmlformats.org/officeDocument/2006/relationships/header" Target="header772.xml" /><Relationship Id="rId1832" Type="http://schemas.openxmlformats.org/officeDocument/2006/relationships/header" Target="header773.xml" /><Relationship Id="rId1833" Type="http://schemas.openxmlformats.org/officeDocument/2006/relationships/footer" Target="footer772.xml" /><Relationship Id="rId1834" Type="http://schemas.openxmlformats.org/officeDocument/2006/relationships/footer" Target="footer773.xml" /><Relationship Id="rId1835" Type="http://schemas.openxmlformats.org/officeDocument/2006/relationships/header" Target="header774.xml" /><Relationship Id="rId1836" Type="http://schemas.openxmlformats.org/officeDocument/2006/relationships/footer" Target="footer774.xml" /><Relationship Id="rId1837" Type="http://schemas.openxmlformats.org/officeDocument/2006/relationships/hyperlink" Target="https://advance.lexis.com/api/document?collection=news&amp;id=urn:contentItem:5JKW-0WD1-F021-61D1-00000-00&amp;context=1519360" TargetMode="External" /><Relationship Id="rId1838" Type="http://schemas.openxmlformats.org/officeDocument/2006/relationships/header" Target="header775.xml" /><Relationship Id="rId1839" Type="http://schemas.openxmlformats.org/officeDocument/2006/relationships/header" Target="header776.xml" /><Relationship Id="rId184" Type="http://schemas.openxmlformats.org/officeDocument/2006/relationships/footer" Target="footer74.xml" /><Relationship Id="rId1840" Type="http://schemas.openxmlformats.org/officeDocument/2006/relationships/footer" Target="footer775.xml" /><Relationship Id="rId1841" Type="http://schemas.openxmlformats.org/officeDocument/2006/relationships/footer" Target="footer776.xml" /><Relationship Id="rId1842" Type="http://schemas.openxmlformats.org/officeDocument/2006/relationships/header" Target="header777.xml" /><Relationship Id="rId1843" Type="http://schemas.openxmlformats.org/officeDocument/2006/relationships/footer" Target="footer777.xml" /><Relationship Id="rId1844" Type="http://schemas.openxmlformats.org/officeDocument/2006/relationships/hyperlink" Target="https://advance.lexis.com/api/document?collection=news&amp;id=urn:contentItem:5JW2-HKY1-F021-642V-00000-00&amp;context=1519360" TargetMode="External" /><Relationship Id="rId1845" Type="http://schemas.openxmlformats.org/officeDocument/2006/relationships/header" Target="header778.xml" /><Relationship Id="rId1846" Type="http://schemas.openxmlformats.org/officeDocument/2006/relationships/header" Target="header779.xml" /><Relationship Id="rId1847" Type="http://schemas.openxmlformats.org/officeDocument/2006/relationships/footer" Target="footer778.xml" /><Relationship Id="rId1848" Type="http://schemas.openxmlformats.org/officeDocument/2006/relationships/footer" Target="footer779.xml" /><Relationship Id="rId1849" Type="http://schemas.openxmlformats.org/officeDocument/2006/relationships/header" Target="header780.xml" /><Relationship Id="rId185" Type="http://schemas.openxmlformats.org/officeDocument/2006/relationships/header" Target="header75.xml" /><Relationship Id="rId1850" Type="http://schemas.openxmlformats.org/officeDocument/2006/relationships/footer" Target="footer780.xml" /><Relationship Id="rId1851" Type="http://schemas.openxmlformats.org/officeDocument/2006/relationships/hyperlink" Target="https://advance.lexis.com/api/document?collection=news&amp;id=urn:contentItem:5JW2-HKY1-F021-641J-00000-00&amp;context=1519360" TargetMode="External" /><Relationship Id="rId1852" Type="http://schemas.openxmlformats.org/officeDocument/2006/relationships/header" Target="header781.xml" /><Relationship Id="rId1853" Type="http://schemas.openxmlformats.org/officeDocument/2006/relationships/header" Target="header782.xml" /><Relationship Id="rId1854" Type="http://schemas.openxmlformats.org/officeDocument/2006/relationships/footer" Target="footer781.xml" /><Relationship Id="rId1855" Type="http://schemas.openxmlformats.org/officeDocument/2006/relationships/footer" Target="footer782.xml" /><Relationship Id="rId1856" Type="http://schemas.openxmlformats.org/officeDocument/2006/relationships/header" Target="header783.xml" /><Relationship Id="rId1857" Type="http://schemas.openxmlformats.org/officeDocument/2006/relationships/footer" Target="footer783.xml" /><Relationship Id="rId1858" Type="http://schemas.openxmlformats.org/officeDocument/2006/relationships/hyperlink" Target="https://advance.lexis.com/api/document?collection=news&amp;id=urn:contentItem:5JW2-HKY1-F021-64CT-00000-00&amp;context=1519360" TargetMode="External" /><Relationship Id="rId1859" Type="http://schemas.openxmlformats.org/officeDocument/2006/relationships/header" Target="header784.xml" /><Relationship Id="rId186" Type="http://schemas.openxmlformats.org/officeDocument/2006/relationships/footer" Target="footer75.xml" /><Relationship Id="rId1860" Type="http://schemas.openxmlformats.org/officeDocument/2006/relationships/header" Target="header785.xml" /><Relationship Id="rId1861" Type="http://schemas.openxmlformats.org/officeDocument/2006/relationships/footer" Target="footer784.xml" /><Relationship Id="rId1862" Type="http://schemas.openxmlformats.org/officeDocument/2006/relationships/footer" Target="footer785.xml" /><Relationship Id="rId1863" Type="http://schemas.openxmlformats.org/officeDocument/2006/relationships/header" Target="header786.xml" /><Relationship Id="rId1864" Type="http://schemas.openxmlformats.org/officeDocument/2006/relationships/footer" Target="footer786.xml" /><Relationship Id="rId1865" Type="http://schemas.openxmlformats.org/officeDocument/2006/relationships/hyperlink" Target="https://advance.lexis.com/api/document?collection=news&amp;id=urn:contentItem:5F9R-JX51-JCJY-G1GV-00000-00&amp;context=1519360" TargetMode="External" /><Relationship Id="rId1866" Type="http://schemas.openxmlformats.org/officeDocument/2006/relationships/header" Target="header787.xml" /><Relationship Id="rId1867" Type="http://schemas.openxmlformats.org/officeDocument/2006/relationships/header" Target="header788.xml" /><Relationship Id="rId1868" Type="http://schemas.openxmlformats.org/officeDocument/2006/relationships/footer" Target="footer787.xml" /><Relationship Id="rId1869" Type="http://schemas.openxmlformats.org/officeDocument/2006/relationships/footer" Target="footer788.xml" /><Relationship Id="rId187" Type="http://schemas.openxmlformats.org/officeDocument/2006/relationships/hyperlink" Target="https://advance.lexis.com/api/document?collection=news&amp;id=urn:contentItem:5GWV-2YJ1-JCJY-G39B-00000-00&amp;context=1519360" TargetMode="External" /><Relationship Id="rId1870" Type="http://schemas.openxmlformats.org/officeDocument/2006/relationships/header" Target="header789.xml" /><Relationship Id="rId1871" Type="http://schemas.openxmlformats.org/officeDocument/2006/relationships/footer" Target="footer789.xml" /><Relationship Id="rId1872" Type="http://schemas.openxmlformats.org/officeDocument/2006/relationships/hyperlink" Target="https://advance.lexis.com/api/document?collection=news&amp;id=urn:contentItem:5HMH-7K71-F021-61X9-00000-00&amp;context=1519360" TargetMode="External" /><Relationship Id="rId1873" Type="http://schemas.openxmlformats.org/officeDocument/2006/relationships/header" Target="header790.xml" /><Relationship Id="rId1874" Type="http://schemas.openxmlformats.org/officeDocument/2006/relationships/header" Target="header791.xml" /><Relationship Id="rId1875" Type="http://schemas.openxmlformats.org/officeDocument/2006/relationships/footer" Target="footer790.xml" /><Relationship Id="rId1876" Type="http://schemas.openxmlformats.org/officeDocument/2006/relationships/footer" Target="footer791.xml" /><Relationship Id="rId1877" Type="http://schemas.openxmlformats.org/officeDocument/2006/relationships/header" Target="header792.xml" /><Relationship Id="rId1878" Type="http://schemas.openxmlformats.org/officeDocument/2006/relationships/footer" Target="footer792.xml" /><Relationship Id="rId1879" Type="http://schemas.openxmlformats.org/officeDocument/2006/relationships/hyperlink" Target="https://advance.lexis.com/api/document?collection=news&amp;id=urn:contentItem:5JSS-B8G1-F021-608M-00000-00&amp;context=1519360" TargetMode="External" /><Relationship Id="rId188" Type="http://schemas.openxmlformats.org/officeDocument/2006/relationships/header" Target="header76.xml" /><Relationship Id="rId1880" Type="http://schemas.openxmlformats.org/officeDocument/2006/relationships/header" Target="header793.xml" /><Relationship Id="rId1881" Type="http://schemas.openxmlformats.org/officeDocument/2006/relationships/header" Target="header794.xml" /><Relationship Id="rId1882" Type="http://schemas.openxmlformats.org/officeDocument/2006/relationships/footer" Target="footer793.xml" /><Relationship Id="rId1883" Type="http://schemas.openxmlformats.org/officeDocument/2006/relationships/footer" Target="footer794.xml" /><Relationship Id="rId1884" Type="http://schemas.openxmlformats.org/officeDocument/2006/relationships/header" Target="header795.xml" /><Relationship Id="rId1885" Type="http://schemas.openxmlformats.org/officeDocument/2006/relationships/footer" Target="footer795.xml" /><Relationship Id="rId1886" Type="http://schemas.openxmlformats.org/officeDocument/2006/relationships/hyperlink" Target="https://advance.lexis.com/api/document?collection=news&amp;id=urn:contentItem:5JKW-0WD1-F021-61D2-00000-00&amp;context=1519360" TargetMode="External" /><Relationship Id="rId1887" Type="http://schemas.openxmlformats.org/officeDocument/2006/relationships/header" Target="header796.xml" /><Relationship Id="rId1888" Type="http://schemas.openxmlformats.org/officeDocument/2006/relationships/header" Target="header797.xml" /><Relationship Id="rId1889" Type="http://schemas.openxmlformats.org/officeDocument/2006/relationships/footer" Target="footer796.xml" /><Relationship Id="rId189" Type="http://schemas.openxmlformats.org/officeDocument/2006/relationships/header" Target="header77.xml" /><Relationship Id="rId1890" Type="http://schemas.openxmlformats.org/officeDocument/2006/relationships/footer" Target="footer797.xml" /><Relationship Id="rId1891" Type="http://schemas.openxmlformats.org/officeDocument/2006/relationships/header" Target="header798.xml" /><Relationship Id="rId1892" Type="http://schemas.openxmlformats.org/officeDocument/2006/relationships/footer" Target="footer798.xml" /><Relationship Id="rId1893" Type="http://schemas.openxmlformats.org/officeDocument/2006/relationships/hyperlink" Target="https://advance.lexis.com/api/document?collection=news&amp;id=urn:contentItem:5HMH-7K71-F021-61X7-00000-00&amp;context=1519360" TargetMode="External" /><Relationship Id="rId1894" Type="http://schemas.openxmlformats.org/officeDocument/2006/relationships/header" Target="header799.xml" /><Relationship Id="rId1895" Type="http://schemas.openxmlformats.org/officeDocument/2006/relationships/header" Target="header800.xml" /><Relationship Id="rId1896" Type="http://schemas.openxmlformats.org/officeDocument/2006/relationships/footer" Target="footer799.xml" /><Relationship Id="rId1897" Type="http://schemas.openxmlformats.org/officeDocument/2006/relationships/footer" Target="footer800.xml" /><Relationship Id="rId1898" Type="http://schemas.openxmlformats.org/officeDocument/2006/relationships/header" Target="header801.xml" /><Relationship Id="rId1899" Type="http://schemas.openxmlformats.org/officeDocument/2006/relationships/footer" Target="footer801.xml" /><Relationship Id="rId19" Type="http://schemas.openxmlformats.org/officeDocument/2006/relationships/hyperlink" Target="https://advance.lexis.com/api/document?collection=news&amp;id=urn:contentItem:5HFN-JTV1-F021-60FT-00000-00&amp;context=1519360" TargetMode="External" /><Relationship Id="rId190" Type="http://schemas.openxmlformats.org/officeDocument/2006/relationships/footer" Target="footer76.xml" /><Relationship Id="rId1900" Type="http://schemas.openxmlformats.org/officeDocument/2006/relationships/hyperlink" Target="https://advance.lexis.com/api/document?collection=news&amp;id=urn:contentItem:5HJV-MT51-F021-60S7-00000-00&amp;context=1519360" TargetMode="External" /><Relationship Id="rId1901" Type="http://schemas.openxmlformats.org/officeDocument/2006/relationships/header" Target="header802.xml" /><Relationship Id="rId1902" Type="http://schemas.openxmlformats.org/officeDocument/2006/relationships/header" Target="header803.xml" /><Relationship Id="rId1903" Type="http://schemas.openxmlformats.org/officeDocument/2006/relationships/footer" Target="footer802.xml" /><Relationship Id="rId1904" Type="http://schemas.openxmlformats.org/officeDocument/2006/relationships/footer" Target="footer803.xml" /><Relationship Id="rId1905" Type="http://schemas.openxmlformats.org/officeDocument/2006/relationships/header" Target="header804.xml" /><Relationship Id="rId1906" Type="http://schemas.openxmlformats.org/officeDocument/2006/relationships/footer" Target="footer804.xml" /><Relationship Id="rId1907" Type="http://schemas.openxmlformats.org/officeDocument/2006/relationships/hyperlink" Target="https://advance.lexis.com/api/document?collection=news&amp;id=urn:contentItem:5HJW-4SH1-F021-63M1-00000-00&amp;context=1519360" TargetMode="External" /><Relationship Id="rId1908" Type="http://schemas.openxmlformats.org/officeDocument/2006/relationships/header" Target="header805.xml" /><Relationship Id="rId1909" Type="http://schemas.openxmlformats.org/officeDocument/2006/relationships/header" Target="header806.xml" /><Relationship Id="rId191" Type="http://schemas.openxmlformats.org/officeDocument/2006/relationships/footer" Target="footer77.xml" /><Relationship Id="rId1910" Type="http://schemas.openxmlformats.org/officeDocument/2006/relationships/footer" Target="footer805.xml" /><Relationship Id="rId1911" Type="http://schemas.openxmlformats.org/officeDocument/2006/relationships/footer" Target="footer806.xml" /><Relationship Id="rId1912" Type="http://schemas.openxmlformats.org/officeDocument/2006/relationships/header" Target="header807.xml" /><Relationship Id="rId1913" Type="http://schemas.openxmlformats.org/officeDocument/2006/relationships/footer" Target="footer807.xml" /><Relationship Id="rId1914" Type="http://schemas.openxmlformats.org/officeDocument/2006/relationships/hyperlink" Target="https://advance.lexis.com/api/document?collection=news&amp;id=urn:contentItem:5J23-B9F1-F021-62J0-00000-00&amp;context=1519360" TargetMode="External" /><Relationship Id="rId1915" Type="http://schemas.openxmlformats.org/officeDocument/2006/relationships/header" Target="header808.xml" /><Relationship Id="rId1916" Type="http://schemas.openxmlformats.org/officeDocument/2006/relationships/header" Target="header809.xml" /><Relationship Id="rId1917" Type="http://schemas.openxmlformats.org/officeDocument/2006/relationships/footer" Target="footer808.xml" /><Relationship Id="rId1918" Type="http://schemas.openxmlformats.org/officeDocument/2006/relationships/footer" Target="footer809.xml" /><Relationship Id="rId1919" Type="http://schemas.openxmlformats.org/officeDocument/2006/relationships/header" Target="header810.xml" /><Relationship Id="rId192" Type="http://schemas.openxmlformats.org/officeDocument/2006/relationships/header" Target="header78.xml" /><Relationship Id="rId1920" Type="http://schemas.openxmlformats.org/officeDocument/2006/relationships/footer" Target="footer810.xml" /><Relationship Id="rId1921" Type="http://schemas.openxmlformats.org/officeDocument/2006/relationships/hyperlink" Target="https://advance.lexis.com/api/document?collection=news&amp;id=urn:contentItem:5H6D-XYX1-F021-64VJ-00000-00&amp;context=1519360" TargetMode="External" /><Relationship Id="rId1922" Type="http://schemas.openxmlformats.org/officeDocument/2006/relationships/header" Target="header811.xml" /><Relationship Id="rId1923" Type="http://schemas.openxmlformats.org/officeDocument/2006/relationships/header" Target="header812.xml" /><Relationship Id="rId1924" Type="http://schemas.openxmlformats.org/officeDocument/2006/relationships/footer" Target="footer811.xml" /><Relationship Id="rId1925" Type="http://schemas.openxmlformats.org/officeDocument/2006/relationships/footer" Target="footer812.xml" /><Relationship Id="rId1926" Type="http://schemas.openxmlformats.org/officeDocument/2006/relationships/header" Target="header813.xml" /><Relationship Id="rId1927" Type="http://schemas.openxmlformats.org/officeDocument/2006/relationships/footer" Target="footer813.xml" /><Relationship Id="rId1928" Type="http://schemas.openxmlformats.org/officeDocument/2006/relationships/hyperlink" Target="https://advance.lexis.com/api/document?collection=news&amp;id=urn:contentItem:5GYB-HKP1-JCJY-G47B-00000-00&amp;context=1519360" TargetMode="External" /><Relationship Id="rId1929" Type="http://schemas.openxmlformats.org/officeDocument/2006/relationships/header" Target="header814.xml" /><Relationship Id="rId193" Type="http://schemas.openxmlformats.org/officeDocument/2006/relationships/footer" Target="footer78.xml" /><Relationship Id="rId1930" Type="http://schemas.openxmlformats.org/officeDocument/2006/relationships/header" Target="header815.xml" /><Relationship Id="rId1931" Type="http://schemas.openxmlformats.org/officeDocument/2006/relationships/footer" Target="footer814.xml" /><Relationship Id="rId1932" Type="http://schemas.openxmlformats.org/officeDocument/2006/relationships/footer" Target="footer815.xml" /><Relationship Id="rId1933" Type="http://schemas.openxmlformats.org/officeDocument/2006/relationships/header" Target="header816.xml" /><Relationship Id="rId1934" Type="http://schemas.openxmlformats.org/officeDocument/2006/relationships/footer" Target="footer816.xml" /><Relationship Id="rId1935" Type="http://schemas.openxmlformats.org/officeDocument/2006/relationships/hyperlink" Target="https://advance.lexis.com/api/document?collection=news&amp;id=urn:contentItem:5JK7-57N1-JCJY-G4B3-00000-00&amp;context=1519360" TargetMode="External" /><Relationship Id="rId1936" Type="http://schemas.openxmlformats.org/officeDocument/2006/relationships/header" Target="header817.xml" /><Relationship Id="rId1937" Type="http://schemas.openxmlformats.org/officeDocument/2006/relationships/header" Target="header818.xml" /><Relationship Id="rId1938" Type="http://schemas.openxmlformats.org/officeDocument/2006/relationships/footer" Target="footer817.xml" /><Relationship Id="rId1939" Type="http://schemas.openxmlformats.org/officeDocument/2006/relationships/footer" Target="footer818.xml" /><Relationship Id="rId194" Type="http://schemas.openxmlformats.org/officeDocument/2006/relationships/hyperlink" Target="https://advance.lexis.com/api/document?collection=news&amp;id=urn:contentItem:5GXG-MW31-JCJY-G2CN-00000-00&amp;context=1519360" TargetMode="External" /><Relationship Id="rId1940" Type="http://schemas.openxmlformats.org/officeDocument/2006/relationships/header" Target="header819.xml" /><Relationship Id="rId1941" Type="http://schemas.openxmlformats.org/officeDocument/2006/relationships/footer" Target="footer819.xml" /><Relationship Id="rId1942" Type="http://schemas.openxmlformats.org/officeDocument/2006/relationships/hyperlink" Target="https://advance.lexis.com/api/document?collection=news&amp;id=urn:contentItem:5J10-MTR1-JCJY-G1R9-00000-00&amp;context=1519360" TargetMode="External" /><Relationship Id="rId1943" Type="http://schemas.openxmlformats.org/officeDocument/2006/relationships/header" Target="header820.xml" /><Relationship Id="rId1944" Type="http://schemas.openxmlformats.org/officeDocument/2006/relationships/header" Target="header821.xml" /><Relationship Id="rId1945" Type="http://schemas.openxmlformats.org/officeDocument/2006/relationships/footer" Target="footer820.xml" /><Relationship Id="rId1946" Type="http://schemas.openxmlformats.org/officeDocument/2006/relationships/footer" Target="footer821.xml" /><Relationship Id="rId1947" Type="http://schemas.openxmlformats.org/officeDocument/2006/relationships/header" Target="header822.xml" /><Relationship Id="rId1948" Type="http://schemas.openxmlformats.org/officeDocument/2006/relationships/footer" Target="footer822.xml" /><Relationship Id="rId1949" Type="http://schemas.openxmlformats.org/officeDocument/2006/relationships/hyperlink" Target="https://advance.lexis.com/api/document?collection=news&amp;id=urn:contentItem:5J0V-H1S1-F021-63SW-00000-00&amp;context=1519360" TargetMode="External" /><Relationship Id="rId195" Type="http://schemas.openxmlformats.org/officeDocument/2006/relationships/header" Target="header79.xml" /><Relationship Id="rId1950" Type="http://schemas.openxmlformats.org/officeDocument/2006/relationships/header" Target="header823.xml" /><Relationship Id="rId1951" Type="http://schemas.openxmlformats.org/officeDocument/2006/relationships/header" Target="header824.xml" /><Relationship Id="rId1952" Type="http://schemas.openxmlformats.org/officeDocument/2006/relationships/footer" Target="footer823.xml" /><Relationship Id="rId1953" Type="http://schemas.openxmlformats.org/officeDocument/2006/relationships/footer" Target="footer824.xml" /><Relationship Id="rId1954" Type="http://schemas.openxmlformats.org/officeDocument/2006/relationships/header" Target="header825.xml" /><Relationship Id="rId1955" Type="http://schemas.openxmlformats.org/officeDocument/2006/relationships/footer" Target="footer825.xml" /><Relationship Id="rId1956" Type="http://schemas.openxmlformats.org/officeDocument/2006/relationships/hyperlink" Target="https://advance.lexis.com/api/document?collection=news&amp;id=urn:contentItem:5J11-04M1-JCJY-G4RT-00000-00&amp;context=1519360" TargetMode="External" /><Relationship Id="rId1957" Type="http://schemas.openxmlformats.org/officeDocument/2006/relationships/header" Target="header826.xml" /><Relationship Id="rId1958" Type="http://schemas.openxmlformats.org/officeDocument/2006/relationships/header" Target="header827.xml" /><Relationship Id="rId1959" Type="http://schemas.openxmlformats.org/officeDocument/2006/relationships/footer" Target="footer826.xml" /><Relationship Id="rId196" Type="http://schemas.openxmlformats.org/officeDocument/2006/relationships/header" Target="header80.xml" /><Relationship Id="rId1960" Type="http://schemas.openxmlformats.org/officeDocument/2006/relationships/footer" Target="footer827.xml" /><Relationship Id="rId1961" Type="http://schemas.openxmlformats.org/officeDocument/2006/relationships/header" Target="header828.xml" /><Relationship Id="rId1962" Type="http://schemas.openxmlformats.org/officeDocument/2006/relationships/footer" Target="footer828.xml" /><Relationship Id="rId1963" Type="http://schemas.openxmlformats.org/officeDocument/2006/relationships/hyperlink" Target="https://advance.lexis.com/api/document?collection=news&amp;id=urn:contentItem:5H6V-B931-JCJY-G0VN-00000-00&amp;context=1519360" TargetMode="External" /><Relationship Id="rId1964" Type="http://schemas.openxmlformats.org/officeDocument/2006/relationships/header" Target="header829.xml" /><Relationship Id="rId1965" Type="http://schemas.openxmlformats.org/officeDocument/2006/relationships/header" Target="header830.xml" /><Relationship Id="rId1966" Type="http://schemas.openxmlformats.org/officeDocument/2006/relationships/footer" Target="footer829.xml" /><Relationship Id="rId1967" Type="http://schemas.openxmlformats.org/officeDocument/2006/relationships/footer" Target="footer830.xml" /><Relationship Id="rId1968" Type="http://schemas.openxmlformats.org/officeDocument/2006/relationships/header" Target="header831.xml" /><Relationship Id="rId1969" Type="http://schemas.openxmlformats.org/officeDocument/2006/relationships/footer" Target="footer831.xml" /><Relationship Id="rId197" Type="http://schemas.openxmlformats.org/officeDocument/2006/relationships/footer" Target="footer79.xml" /><Relationship Id="rId1970" Type="http://schemas.openxmlformats.org/officeDocument/2006/relationships/hyperlink" Target="https://advance.lexis.com/api/document?collection=news&amp;id=urn:contentItem:5HM5-YR41-JCJY-G3T9-00000-00&amp;context=1519360" TargetMode="External" /><Relationship Id="rId1971" Type="http://schemas.openxmlformats.org/officeDocument/2006/relationships/header" Target="header832.xml" /><Relationship Id="rId1972" Type="http://schemas.openxmlformats.org/officeDocument/2006/relationships/header" Target="header833.xml" /><Relationship Id="rId1973" Type="http://schemas.openxmlformats.org/officeDocument/2006/relationships/footer" Target="footer832.xml" /><Relationship Id="rId1974" Type="http://schemas.openxmlformats.org/officeDocument/2006/relationships/footer" Target="footer833.xml" /><Relationship Id="rId1975" Type="http://schemas.openxmlformats.org/officeDocument/2006/relationships/header" Target="header834.xml" /><Relationship Id="rId1976" Type="http://schemas.openxmlformats.org/officeDocument/2006/relationships/footer" Target="footer834.xml" /><Relationship Id="rId1977" Type="http://schemas.openxmlformats.org/officeDocument/2006/relationships/hyperlink" Target="https://advance.lexis.com/api/document?collection=news&amp;id=urn:contentItem:5HCJ-HDK1-JCJY-G2BN-00000-00&amp;context=1519360" TargetMode="External" /><Relationship Id="rId1978" Type="http://schemas.openxmlformats.org/officeDocument/2006/relationships/header" Target="header835.xml" /><Relationship Id="rId1979" Type="http://schemas.openxmlformats.org/officeDocument/2006/relationships/header" Target="header836.xml" /><Relationship Id="rId198" Type="http://schemas.openxmlformats.org/officeDocument/2006/relationships/footer" Target="footer80.xml" /><Relationship Id="rId1980" Type="http://schemas.openxmlformats.org/officeDocument/2006/relationships/footer" Target="footer835.xml" /><Relationship Id="rId1981" Type="http://schemas.openxmlformats.org/officeDocument/2006/relationships/footer" Target="footer836.xml" /><Relationship Id="rId1982" Type="http://schemas.openxmlformats.org/officeDocument/2006/relationships/header" Target="header837.xml" /><Relationship Id="rId1983" Type="http://schemas.openxmlformats.org/officeDocument/2006/relationships/footer" Target="footer837.xml" /><Relationship Id="rId1984" Type="http://schemas.openxmlformats.org/officeDocument/2006/relationships/hyperlink" Target="https://advance.lexis.com/api/document?collection=news&amp;id=urn:contentItem:5HCJ-CKF1-F021-63PS-00000-00&amp;context=1519360" TargetMode="External" /><Relationship Id="rId1985" Type="http://schemas.openxmlformats.org/officeDocument/2006/relationships/header" Target="header838.xml" /><Relationship Id="rId1986" Type="http://schemas.openxmlformats.org/officeDocument/2006/relationships/header" Target="header839.xml" /><Relationship Id="rId1987" Type="http://schemas.openxmlformats.org/officeDocument/2006/relationships/footer" Target="footer838.xml" /><Relationship Id="rId1988" Type="http://schemas.openxmlformats.org/officeDocument/2006/relationships/footer" Target="footer839.xml" /><Relationship Id="rId1989" Type="http://schemas.openxmlformats.org/officeDocument/2006/relationships/header" Target="header840.xml" /><Relationship Id="rId199" Type="http://schemas.openxmlformats.org/officeDocument/2006/relationships/header" Target="header81.xml" /><Relationship Id="rId1990" Type="http://schemas.openxmlformats.org/officeDocument/2006/relationships/footer" Target="footer840.xml" /><Relationship Id="rId1991" Type="http://schemas.openxmlformats.org/officeDocument/2006/relationships/hyperlink" Target="https://advance.lexis.com/api/document?collection=news&amp;id=urn:contentItem:5H6F-D2C1-F021-60PY-00000-00&amp;context=1519360" TargetMode="External" /><Relationship Id="rId1992" Type="http://schemas.openxmlformats.org/officeDocument/2006/relationships/header" Target="header841.xml" /><Relationship Id="rId1993" Type="http://schemas.openxmlformats.org/officeDocument/2006/relationships/header" Target="header842.xml" /><Relationship Id="rId1994" Type="http://schemas.openxmlformats.org/officeDocument/2006/relationships/footer" Target="footer841.xml" /><Relationship Id="rId1995" Type="http://schemas.openxmlformats.org/officeDocument/2006/relationships/footer" Target="footer842.xml" /><Relationship Id="rId1996" Type="http://schemas.openxmlformats.org/officeDocument/2006/relationships/header" Target="header843.xml" /><Relationship Id="rId1997" Type="http://schemas.openxmlformats.org/officeDocument/2006/relationships/footer" Target="footer843.xml" /><Relationship Id="rId1998" Type="http://schemas.openxmlformats.org/officeDocument/2006/relationships/hyperlink" Target="https://advance.lexis.com/api/document?collection=news&amp;id=urn:contentItem:5H6D-XYX1-F021-64NS-00000-00&amp;context=1519360" TargetMode="External" /><Relationship Id="rId1999" Type="http://schemas.openxmlformats.org/officeDocument/2006/relationships/header" Target="header844.xml" /><Relationship Id="rId2" Type="http://schemas.openxmlformats.org/officeDocument/2006/relationships/webSettings" Target="webSettings.xml" /><Relationship Id="rId20" Type="http://schemas.openxmlformats.org/officeDocument/2006/relationships/image" Target="media/image4.png" /><Relationship Id="rId200" Type="http://schemas.openxmlformats.org/officeDocument/2006/relationships/footer" Target="footer81.xml" /><Relationship Id="rId2000" Type="http://schemas.openxmlformats.org/officeDocument/2006/relationships/header" Target="header845.xml" /><Relationship Id="rId2001" Type="http://schemas.openxmlformats.org/officeDocument/2006/relationships/footer" Target="footer844.xml" /><Relationship Id="rId2002" Type="http://schemas.openxmlformats.org/officeDocument/2006/relationships/footer" Target="footer845.xml" /><Relationship Id="rId2003" Type="http://schemas.openxmlformats.org/officeDocument/2006/relationships/header" Target="header846.xml" /><Relationship Id="rId2004" Type="http://schemas.openxmlformats.org/officeDocument/2006/relationships/footer" Target="footer846.xml" /><Relationship Id="rId2005" Type="http://schemas.openxmlformats.org/officeDocument/2006/relationships/hyperlink" Target="https://advance.lexis.com/api/document?collection=news&amp;id=urn:contentItem:5H11-4N01-F021-60K6-00000-00&amp;context=1519360" TargetMode="External" /><Relationship Id="rId2006" Type="http://schemas.openxmlformats.org/officeDocument/2006/relationships/header" Target="header847.xml" /><Relationship Id="rId2007" Type="http://schemas.openxmlformats.org/officeDocument/2006/relationships/header" Target="header848.xml" /><Relationship Id="rId2008" Type="http://schemas.openxmlformats.org/officeDocument/2006/relationships/footer" Target="footer847.xml" /><Relationship Id="rId2009" Type="http://schemas.openxmlformats.org/officeDocument/2006/relationships/footer" Target="footer848.xml" /><Relationship Id="rId201" Type="http://schemas.openxmlformats.org/officeDocument/2006/relationships/hyperlink" Target="https://advance.lexis.com/api/document?collection=news&amp;id=urn:contentItem:5JY6-WY91-JCJY-G4CM-00000-00&amp;context=1519360" TargetMode="External" /><Relationship Id="rId2010" Type="http://schemas.openxmlformats.org/officeDocument/2006/relationships/header" Target="header849.xml" /><Relationship Id="rId2011" Type="http://schemas.openxmlformats.org/officeDocument/2006/relationships/footer" Target="footer849.xml" /><Relationship Id="rId2012" Type="http://schemas.openxmlformats.org/officeDocument/2006/relationships/hyperlink" Target="https://advance.lexis.com/api/document?collection=news&amp;id=urn:contentItem:5H6D-XYX1-F021-64NT-00000-00&amp;context=1519360" TargetMode="External" /><Relationship Id="rId2013" Type="http://schemas.openxmlformats.org/officeDocument/2006/relationships/header" Target="header850.xml" /><Relationship Id="rId2014" Type="http://schemas.openxmlformats.org/officeDocument/2006/relationships/header" Target="header851.xml" /><Relationship Id="rId2015" Type="http://schemas.openxmlformats.org/officeDocument/2006/relationships/footer" Target="footer850.xml" /><Relationship Id="rId2016" Type="http://schemas.openxmlformats.org/officeDocument/2006/relationships/footer" Target="footer851.xml" /><Relationship Id="rId2017" Type="http://schemas.openxmlformats.org/officeDocument/2006/relationships/header" Target="header852.xml" /><Relationship Id="rId2018" Type="http://schemas.openxmlformats.org/officeDocument/2006/relationships/footer" Target="footer852.xml" /><Relationship Id="rId2019" Type="http://schemas.openxmlformats.org/officeDocument/2006/relationships/hyperlink" Target="https://advance.lexis.com/api/document?collection=news&amp;id=urn:contentItem:5GWF-4C61-JCJY-G02F-00000-00&amp;context=1519360" TargetMode="External" /><Relationship Id="rId202" Type="http://schemas.openxmlformats.org/officeDocument/2006/relationships/header" Target="header82.xml" /><Relationship Id="rId2020" Type="http://schemas.openxmlformats.org/officeDocument/2006/relationships/header" Target="header853.xml" /><Relationship Id="rId2021" Type="http://schemas.openxmlformats.org/officeDocument/2006/relationships/header" Target="header854.xml" /><Relationship Id="rId2022" Type="http://schemas.openxmlformats.org/officeDocument/2006/relationships/footer" Target="footer853.xml" /><Relationship Id="rId2023" Type="http://schemas.openxmlformats.org/officeDocument/2006/relationships/footer" Target="footer854.xml" /><Relationship Id="rId2024" Type="http://schemas.openxmlformats.org/officeDocument/2006/relationships/header" Target="header855.xml" /><Relationship Id="rId2025" Type="http://schemas.openxmlformats.org/officeDocument/2006/relationships/footer" Target="footer855.xml" /><Relationship Id="rId2026" Type="http://schemas.openxmlformats.org/officeDocument/2006/relationships/hyperlink" Target="https://advance.lexis.com/api/document?collection=news&amp;id=urn:contentItem:5H0F-21N1-JCJY-G1YB-00000-00&amp;context=1519360" TargetMode="External" /><Relationship Id="rId2027" Type="http://schemas.openxmlformats.org/officeDocument/2006/relationships/header" Target="header856.xml" /><Relationship Id="rId2028" Type="http://schemas.openxmlformats.org/officeDocument/2006/relationships/header" Target="header857.xml" /><Relationship Id="rId2029" Type="http://schemas.openxmlformats.org/officeDocument/2006/relationships/footer" Target="footer856.xml" /><Relationship Id="rId203" Type="http://schemas.openxmlformats.org/officeDocument/2006/relationships/header" Target="header83.xml" /><Relationship Id="rId2030" Type="http://schemas.openxmlformats.org/officeDocument/2006/relationships/footer" Target="footer857.xml" /><Relationship Id="rId2031" Type="http://schemas.openxmlformats.org/officeDocument/2006/relationships/header" Target="header858.xml" /><Relationship Id="rId2032" Type="http://schemas.openxmlformats.org/officeDocument/2006/relationships/footer" Target="footer858.xml" /><Relationship Id="rId2033" Type="http://schemas.openxmlformats.org/officeDocument/2006/relationships/hyperlink" Target="https://advance.lexis.com/api/document?collection=news&amp;id=urn:contentItem:5JM9-H7V1-JCJY-G0YN-00000-00&amp;context=1519360" TargetMode="External" /><Relationship Id="rId2034" Type="http://schemas.openxmlformats.org/officeDocument/2006/relationships/header" Target="header859.xml" /><Relationship Id="rId2035" Type="http://schemas.openxmlformats.org/officeDocument/2006/relationships/header" Target="header860.xml" /><Relationship Id="rId2036" Type="http://schemas.openxmlformats.org/officeDocument/2006/relationships/footer" Target="footer859.xml" /><Relationship Id="rId2037" Type="http://schemas.openxmlformats.org/officeDocument/2006/relationships/footer" Target="footer860.xml" /><Relationship Id="rId2038" Type="http://schemas.openxmlformats.org/officeDocument/2006/relationships/header" Target="header861.xml" /><Relationship Id="rId2039" Type="http://schemas.openxmlformats.org/officeDocument/2006/relationships/footer" Target="footer861.xml" /><Relationship Id="rId204" Type="http://schemas.openxmlformats.org/officeDocument/2006/relationships/footer" Target="footer82.xml" /><Relationship Id="rId2040" Type="http://schemas.openxmlformats.org/officeDocument/2006/relationships/hyperlink" Target="https://advance.lexis.com/api/document?collection=news&amp;id=urn:contentItem:5GWW-2PK1-JCJY-G4H9-00000-00&amp;context=1519360" TargetMode="External" /><Relationship Id="rId2041" Type="http://schemas.openxmlformats.org/officeDocument/2006/relationships/header" Target="header862.xml" /><Relationship Id="rId2042" Type="http://schemas.openxmlformats.org/officeDocument/2006/relationships/header" Target="header863.xml" /><Relationship Id="rId2043" Type="http://schemas.openxmlformats.org/officeDocument/2006/relationships/footer" Target="footer862.xml" /><Relationship Id="rId2044" Type="http://schemas.openxmlformats.org/officeDocument/2006/relationships/footer" Target="footer863.xml" /><Relationship Id="rId2045" Type="http://schemas.openxmlformats.org/officeDocument/2006/relationships/header" Target="header864.xml" /><Relationship Id="rId2046" Type="http://schemas.openxmlformats.org/officeDocument/2006/relationships/footer" Target="footer864.xml" /><Relationship Id="rId2047" Type="http://schemas.openxmlformats.org/officeDocument/2006/relationships/hyperlink" Target="https://advance.lexis.com/api/document?collection=news&amp;id=urn:contentItem:5N8R-8761-F021-6566-00000-00&amp;context=1519360" TargetMode="External" /><Relationship Id="rId2048" Type="http://schemas.openxmlformats.org/officeDocument/2006/relationships/header" Target="header865.xml" /><Relationship Id="rId2049" Type="http://schemas.openxmlformats.org/officeDocument/2006/relationships/header" Target="header866.xml" /><Relationship Id="rId205" Type="http://schemas.openxmlformats.org/officeDocument/2006/relationships/footer" Target="footer83.xml" /><Relationship Id="rId2050" Type="http://schemas.openxmlformats.org/officeDocument/2006/relationships/footer" Target="footer865.xml" /><Relationship Id="rId2051" Type="http://schemas.openxmlformats.org/officeDocument/2006/relationships/footer" Target="footer866.xml" /><Relationship Id="rId2052" Type="http://schemas.openxmlformats.org/officeDocument/2006/relationships/header" Target="header867.xml" /><Relationship Id="rId2053" Type="http://schemas.openxmlformats.org/officeDocument/2006/relationships/footer" Target="footer867.xml" /><Relationship Id="rId2054" Type="http://schemas.openxmlformats.org/officeDocument/2006/relationships/hyperlink" Target="https://advance.lexis.com/api/document?collection=news&amp;id=urn:contentItem:5GD0-YYF1-F021-625J-00000-00&amp;context=1519360" TargetMode="External" /><Relationship Id="rId2055" Type="http://schemas.openxmlformats.org/officeDocument/2006/relationships/header" Target="header868.xml" /><Relationship Id="rId2056" Type="http://schemas.openxmlformats.org/officeDocument/2006/relationships/header" Target="header869.xml" /><Relationship Id="rId2057" Type="http://schemas.openxmlformats.org/officeDocument/2006/relationships/footer" Target="footer868.xml" /><Relationship Id="rId2058" Type="http://schemas.openxmlformats.org/officeDocument/2006/relationships/footer" Target="footer869.xml" /><Relationship Id="rId2059" Type="http://schemas.openxmlformats.org/officeDocument/2006/relationships/header" Target="header870.xml" /><Relationship Id="rId206" Type="http://schemas.openxmlformats.org/officeDocument/2006/relationships/header" Target="header84.xml" /><Relationship Id="rId2060" Type="http://schemas.openxmlformats.org/officeDocument/2006/relationships/footer" Target="footer870.xml" /><Relationship Id="rId2061" Type="http://schemas.openxmlformats.org/officeDocument/2006/relationships/hyperlink" Target="https://advance.lexis.com/api/document?collection=news&amp;id=urn:contentItem:5BD8-P6N1-DYRX-X2DV-00000-00&amp;context=1519360" TargetMode="External" /><Relationship Id="rId2062" Type="http://schemas.openxmlformats.org/officeDocument/2006/relationships/header" Target="header871.xml" /><Relationship Id="rId2063" Type="http://schemas.openxmlformats.org/officeDocument/2006/relationships/header" Target="header872.xml" /><Relationship Id="rId2064" Type="http://schemas.openxmlformats.org/officeDocument/2006/relationships/footer" Target="footer871.xml" /><Relationship Id="rId2065" Type="http://schemas.openxmlformats.org/officeDocument/2006/relationships/footer" Target="footer872.xml" /><Relationship Id="rId2066" Type="http://schemas.openxmlformats.org/officeDocument/2006/relationships/header" Target="header873.xml" /><Relationship Id="rId2067" Type="http://schemas.openxmlformats.org/officeDocument/2006/relationships/footer" Target="footer873.xml" /><Relationship Id="rId2068" Type="http://schemas.openxmlformats.org/officeDocument/2006/relationships/hyperlink" Target="https://advance.lexis.com/api/document?collection=news&amp;id=urn:contentItem:5C5B-BHJ1-JC60-C0GJ-00000-00&amp;context=1519360" TargetMode="External" /><Relationship Id="rId2069" Type="http://schemas.openxmlformats.org/officeDocument/2006/relationships/hyperlink" Target="http://www.eepa.be/wcm/dmdocuments/Small_HumanTrafficking-Sinai2-web-3.pdf" TargetMode="External" /><Relationship Id="rId207" Type="http://schemas.openxmlformats.org/officeDocument/2006/relationships/footer" Target="footer84.xml" /><Relationship Id="rId2070" Type="http://schemas.openxmlformats.org/officeDocument/2006/relationships/hyperlink" Target="http://www.theguardian.com/world/2014/feb/11/eritreans-enslaved-traffickers-sudan-egypt-torture-camps" TargetMode="External" /><Relationship Id="rId2071" Type="http://schemas.openxmlformats.org/officeDocument/2006/relationships/hyperlink" Target="http://www.theguardian.com/world/2014/jan/14/syrian-palestinian-refugee-egypt-mahmoud" TargetMode="External" /><Relationship Id="rId2072" Type="http://schemas.openxmlformats.org/officeDocument/2006/relationships/header" Target="header874.xml" /><Relationship Id="rId2073" Type="http://schemas.openxmlformats.org/officeDocument/2006/relationships/header" Target="header875.xml" /><Relationship Id="rId2074" Type="http://schemas.openxmlformats.org/officeDocument/2006/relationships/footer" Target="footer874.xml" /><Relationship Id="rId2075" Type="http://schemas.openxmlformats.org/officeDocument/2006/relationships/footer" Target="footer875.xml" /><Relationship Id="rId2076" Type="http://schemas.openxmlformats.org/officeDocument/2006/relationships/header" Target="header876.xml" /><Relationship Id="rId2077" Type="http://schemas.openxmlformats.org/officeDocument/2006/relationships/footer" Target="footer876.xml" /><Relationship Id="rId2078" Type="http://schemas.openxmlformats.org/officeDocument/2006/relationships/hyperlink" Target="https://advance.lexis.com/api/document?collection=news&amp;id=urn:contentItem:5M67-YGS1-JCJY-G10W-00000-00&amp;context=1519360" TargetMode="External" /><Relationship Id="rId2079" Type="http://schemas.openxmlformats.org/officeDocument/2006/relationships/header" Target="header877.xml" /><Relationship Id="rId208" Type="http://schemas.openxmlformats.org/officeDocument/2006/relationships/hyperlink" Target="https://advance.lexis.com/api/document?collection=news&amp;id=urn:contentItem:5JW2-HKY1-F021-63V3-00000-00&amp;context=1519360" TargetMode="External" /><Relationship Id="rId2080" Type="http://schemas.openxmlformats.org/officeDocument/2006/relationships/header" Target="header878.xml" /><Relationship Id="rId2081" Type="http://schemas.openxmlformats.org/officeDocument/2006/relationships/footer" Target="footer877.xml" /><Relationship Id="rId2082" Type="http://schemas.openxmlformats.org/officeDocument/2006/relationships/footer" Target="footer878.xml" /><Relationship Id="rId2083" Type="http://schemas.openxmlformats.org/officeDocument/2006/relationships/header" Target="header879.xml" /><Relationship Id="rId2084" Type="http://schemas.openxmlformats.org/officeDocument/2006/relationships/footer" Target="footer879.xml" /><Relationship Id="rId2085" Type="http://schemas.openxmlformats.org/officeDocument/2006/relationships/hyperlink" Target="https://advance.lexis.com/api/document?collection=news&amp;id=urn:contentItem:5GV0-CM61-F021-60PV-00000-00&amp;context=1519360" TargetMode="External" /><Relationship Id="rId2086" Type="http://schemas.openxmlformats.org/officeDocument/2006/relationships/header" Target="header880.xml" /><Relationship Id="rId2087" Type="http://schemas.openxmlformats.org/officeDocument/2006/relationships/header" Target="header881.xml" /><Relationship Id="rId2088" Type="http://schemas.openxmlformats.org/officeDocument/2006/relationships/footer" Target="footer880.xml" /><Relationship Id="rId2089" Type="http://schemas.openxmlformats.org/officeDocument/2006/relationships/footer" Target="footer881.xml" /><Relationship Id="rId209" Type="http://schemas.openxmlformats.org/officeDocument/2006/relationships/header" Target="header85.xml" /><Relationship Id="rId2090" Type="http://schemas.openxmlformats.org/officeDocument/2006/relationships/header" Target="header882.xml" /><Relationship Id="rId2091" Type="http://schemas.openxmlformats.org/officeDocument/2006/relationships/footer" Target="footer882.xml" /><Relationship Id="rId2092" Type="http://schemas.openxmlformats.org/officeDocument/2006/relationships/hyperlink" Target="https://advance.lexis.com/api/document?collection=news&amp;id=urn:contentItem:5KDF-JY01-F021-616W-00000-00&amp;context=1519360" TargetMode="External" /><Relationship Id="rId2093" Type="http://schemas.openxmlformats.org/officeDocument/2006/relationships/header" Target="header883.xml" /><Relationship Id="rId2094" Type="http://schemas.openxmlformats.org/officeDocument/2006/relationships/header" Target="header884.xml" /><Relationship Id="rId2095" Type="http://schemas.openxmlformats.org/officeDocument/2006/relationships/footer" Target="footer883.xml" /><Relationship Id="rId2096" Type="http://schemas.openxmlformats.org/officeDocument/2006/relationships/footer" Target="footer884.xml" /><Relationship Id="rId2097" Type="http://schemas.openxmlformats.org/officeDocument/2006/relationships/header" Target="header885.xml" /><Relationship Id="rId2098" Type="http://schemas.openxmlformats.org/officeDocument/2006/relationships/footer" Target="footer885.xml" /><Relationship Id="rId2099" Type="http://schemas.openxmlformats.org/officeDocument/2006/relationships/hyperlink" Target="https://advance.lexis.com/api/document?collection=news&amp;id=urn:contentItem:5JW2-HKY1-F021-63SV-00000-00&amp;context=1519360" TargetMode="External" /><Relationship Id="rId21" Type="http://schemas.openxmlformats.org/officeDocument/2006/relationships/header" Target="header7.xml" /><Relationship Id="rId210" Type="http://schemas.openxmlformats.org/officeDocument/2006/relationships/header" Target="header86.xml" /><Relationship Id="rId2100" Type="http://schemas.openxmlformats.org/officeDocument/2006/relationships/header" Target="header886.xml" /><Relationship Id="rId2101" Type="http://schemas.openxmlformats.org/officeDocument/2006/relationships/header" Target="header887.xml" /><Relationship Id="rId2102" Type="http://schemas.openxmlformats.org/officeDocument/2006/relationships/footer" Target="footer886.xml" /><Relationship Id="rId2103" Type="http://schemas.openxmlformats.org/officeDocument/2006/relationships/footer" Target="footer887.xml" /><Relationship Id="rId2104" Type="http://schemas.openxmlformats.org/officeDocument/2006/relationships/header" Target="header888.xml" /><Relationship Id="rId2105" Type="http://schemas.openxmlformats.org/officeDocument/2006/relationships/footer" Target="footer888.xml" /><Relationship Id="rId2106" Type="http://schemas.openxmlformats.org/officeDocument/2006/relationships/hyperlink" Target="https://advance.lexis.com/api/document?collection=news&amp;id=urn:contentItem:5JKV-V601-F021-64P3-00000-00&amp;context=1519360" TargetMode="External" /><Relationship Id="rId2107" Type="http://schemas.openxmlformats.org/officeDocument/2006/relationships/header" Target="header889.xml" /><Relationship Id="rId2108" Type="http://schemas.openxmlformats.org/officeDocument/2006/relationships/header" Target="header890.xml" /><Relationship Id="rId2109" Type="http://schemas.openxmlformats.org/officeDocument/2006/relationships/footer" Target="footer889.xml" /><Relationship Id="rId211" Type="http://schemas.openxmlformats.org/officeDocument/2006/relationships/footer" Target="footer85.xml" /><Relationship Id="rId2110" Type="http://schemas.openxmlformats.org/officeDocument/2006/relationships/footer" Target="footer890.xml" /><Relationship Id="rId2111" Type="http://schemas.openxmlformats.org/officeDocument/2006/relationships/header" Target="header891.xml" /><Relationship Id="rId2112" Type="http://schemas.openxmlformats.org/officeDocument/2006/relationships/footer" Target="footer891.xml" /><Relationship Id="rId2113" Type="http://schemas.openxmlformats.org/officeDocument/2006/relationships/hyperlink" Target="https://advance.lexis.com/api/document?collection=news&amp;id=urn:contentItem:5GW1-5VX1-F021-6310-00000-00&amp;context=1519360" TargetMode="External" /><Relationship Id="rId2114" Type="http://schemas.openxmlformats.org/officeDocument/2006/relationships/header" Target="header892.xml" /><Relationship Id="rId2115" Type="http://schemas.openxmlformats.org/officeDocument/2006/relationships/header" Target="header893.xml" /><Relationship Id="rId2116" Type="http://schemas.openxmlformats.org/officeDocument/2006/relationships/footer" Target="footer892.xml" /><Relationship Id="rId2117" Type="http://schemas.openxmlformats.org/officeDocument/2006/relationships/footer" Target="footer893.xml" /><Relationship Id="rId2118" Type="http://schemas.openxmlformats.org/officeDocument/2006/relationships/header" Target="header894.xml" /><Relationship Id="rId2119" Type="http://schemas.openxmlformats.org/officeDocument/2006/relationships/footer" Target="footer894.xml" /><Relationship Id="rId212" Type="http://schemas.openxmlformats.org/officeDocument/2006/relationships/footer" Target="footer86.xml" /><Relationship Id="rId2120" Type="http://schemas.openxmlformats.org/officeDocument/2006/relationships/hyperlink" Target="https://advance.lexis.com/api/document?collection=news&amp;id=urn:contentItem:5JW2-HKY1-F021-64B5-00000-00&amp;context=1519360" TargetMode="External" /><Relationship Id="rId2121" Type="http://schemas.openxmlformats.org/officeDocument/2006/relationships/header" Target="header895.xml" /><Relationship Id="rId2122" Type="http://schemas.openxmlformats.org/officeDocument/2006/relationships/header" Target="header896.xml" /><Relationship Id="rId2123" Type="http://schemas.openxmlformats.org/officeDocument/2006/relationships/footer" Target="footer895.xml" /><Relationship Id="rId2124" Type="http://schemas.openxmlformats.org/officeDocument/2006/relationships/footer" Target="footer896.xml" /><Relationship Id="rId2125" Type="http://schemas.openxmlformats.org/officeDocument/2006/relationships/header" Target="header897.xml" /><Relationship Id="rId2126" Type="http://schemas.openxmlformats.org/officeDocument/2006/relationships/footer" Target="footer897.xml" /><Relationship Id="rId2127" Type="http://schemas.openxmlformats.org/officeDocument/2006/relationships/hyperlink" Target="https://advance.lexis.com/api/document?collection=news&amp;id=urn:contentItem:5JRR-NJ31-JCJY-G01K-00000-00&amp;context=1519360" TargetMode="External" /><Relationship Id="rId2128" Type="http://schemas.openxmlformats.org/officeDocument/2006/relationships/header" Target="header898.xml" /><Relationship Id="rId2129" Type="http://schemas.openxmlformats.org/officeDocument/2006/relationships/header" Target="header899.xml" /><Relationship Id="rId213" Type="http://schemas.openxmlformats.org/officeDocument/2006/relationships/header" Target="header87.xml" /><Relationship Id="rId2130" Type="http://schemas.openxmlformats.org/officeDocument/2006/relationships/footer" Target="footer898.xml" /><Relationship Id="rId2131" Type="http://schemas.openxmlformats.org/officeDocument/2006/relationships/footer" Target="footer899.xml" /><Relationship Id="rId2132" Type="http://schemas.openxmlformats.org/officeDocument/2006/relationships/header" Target="header900.xml" /><Relationship Id="rId2133" Type="http://schemas.openxmlformats.org/officeDocument/2006/relationships/footer" Target="footer900.xml" /><Relationship Id="rId2134" Type="http://schemas.openxmlformats.org/officeDocument/2006/relationships/hyperlink" Target="https://advance.lexis.com/api/document?collection=news&amp;id=urn:contentItem:5J11-04M1-JCJY-G53S-00000-00&amp;context=1519360" TargetMode="External" /><Relationship Id="rId2135" Type="http://schemas.openxmlformats.org/officeDocument/2006/relationships/header" Target="header901.xml" /><Relationship Id="rId2136" Type="http://schemas.openxmlformats.org/officeDocument/2006/relationships/header" Target="header902.xml" /><Relationship Id="rId2137" Type="http://schemas.openxmlformats.org/officeDocument/2006/relationships/footer" Target="footer901.xml" /><Relationship Id="rId2138" Type="http://schemas.openxmlformats.org/officeDocument/2006/relationships/footer" Target="footer902.xml" /><Relationship Id="rId2139" Type="http://schemas.openxmlformats.org/officeDocument/2006/relationships/header" Target="header903.xml" /><Relationship Id="rId214" Type="http://schemas.openxmlformats.org/officeDocument/2006/relationships/footer" Target="footer87.xml" /><Relationship Id="rId2140" Type="http://schemas.openxmlformats.org/officeDocument/2006/relationships/footer" Target="footer903.xml" /><Relationship Id="rId2141" Type="http://schemas.openxmlformats.org/officeDocument/2006/relationships/hyperlink" Target="https://advance.lexis.com/api/document?collection=news&amp;id=urn:contentItem:5JRP-0BT1-F021-60DP-00000-00&amp;context=1519360" TargetMode="External" /><Relationship Id="rId2142" Type="http://schemas.openxmlformats.org/officeDocument/2006/relationships/header" Target="header904.xml" /><Relationship Id="rId2143" Type="http://schemas.openxmlformats.org/officeDocument/2006/relationships/header" Target="header905.xml" /><Relationship Id="rId2144" Type="http://schemas.openxmlformats.org/officeDocument/2006/relationships/footer" Target="footer904.xml" /><Relationship Id="rId2145" Type="http://schemas.openxmlformats.org/officeDocument/2006/relationships/footer" Target="footer905.xml" /><Relationship Id="rId2146" Type="http://schemas.openxmlformats.org/officeDocument/2006/relationships/header" Target="header906.xml" /><Relationship Id="rId2147" Type="http://schemas.openxmlformats.org/officeDocument/2006/relationships/footer" Target="footer906.xml" /><Relationship Id="rId2148" Type="http://schemas.openxmlformats.org/officeDocument/2006/relationships/hyperlink" Target="https://advance.lexis.com/api/document?collection=news&amp;id=urn:contentItem:5HDV-P621-JCJY-G24R-00000-00&amp;context=1519360" TargetMode="External" /><Relationship Id="rId2149" Type="http://schemas.openxmlformats.org/officeDocument/2006/relationships/header" Target="header907.xml" /><Relationship Id="rId215" Type="http://schemas.openxmlformats.org/officeDocument/2006/relationships/hyperlink" Target="https://advance.lexis.com/api/document?collection=news&amp;id=urn:contentItem:5H4G-9T81-JCJY-G1XY-00000-00&amp;context=1519360" TargetMode="External" /><Relationship Id="rId2150" Type="http://schemas.openxmlformats.org/officeDocument/2006/relationships/header" Target="header908.xml" /><Relationship Id="rId2151" Type="http://schemas.openxmlformats.org/officeDocument/2006/relationships/footer" Target="footer907.xml" /><Relationship Id="rId2152" Type="http://schemas.openxmlformats.org/officeDocument/2006/relationships/footer" Target="footer908.xml" /><Relationship Id="rId2153" Type="http://schemas.openxmlformats.org/officeDocument/2006/relationships/header" Target="header909.xml" /><Relationship Id="rId2154" Type="http://schemas.openxmlformats.org/officeDocument/2006/relationships/footer" Target="footer909.xml" /><Relationship Id="rId2155" Type="http://schemas.openxmlformats.org/officeDocument/2006/relationships/hyperlink" Target="https://advance.lexis.com/api/document?collection=news&amp;id=urn:contentItem:5JM8-YG01-JCJY-G54G-00000-00&amp;context=1519360" TargetMode="External" /><Relationship Id="rId2156" Type="http://schemas.openxmlformats.org/officeDocument/2006/relationships/header" Target="header910.xml" /><Relationship Id="rId2157" Type="http://schemas.openxmlformats.org/officeDocument/2006/relationships/header" Target="header911.xml" /><Relationship Id="rId2158" Type="http://schemas.openxmlformats.org/officeDocument/2006/relationships/footer" Target="footer910.xml" /><Relationship Id="rId2159" Type="http://schemas.openxmlformats.org/officeDocument/2006/relationships/footer" Target="footer911.xml" /><Relationship Id="rId216" Type="http://schemas.openxmlformats.org/officeDocument/2006/relationships/header" Target="header88.xml" /><Relationship Id="rId2160" Type="http://schemas.openxmlformats.org/officeDocument/2006/relationships/header" Target="header912.xml" /><Relationship Id="rId2161" Type="http://schemas.openxmlformats.org/officeDocument/2006/relationships/footer" Target="footer912.xml" /><Relationship Id="rId2162" Type="http://schemas.openxmlformats.org/officeDocument/2006/relationships/hyperlink" Target="https://advance.lexis.com/api/document?collection=news&amp;id=urn:contentItem:5GWN-83N1-F021-6321-00000-00&amp;context=1519360" TargetMode="External" /><Relationship Id="rId2163" Type="http://schemas.openxmlformats.org/officeDocument/2006/relationships/header" Target="header913.xml" /><Relationship Id="rId2164" Type="http://schemas.openxmlformats.org/officeDocument/2006/relationships/header" Target="header914.xml" /><Relationship Id="rId2165" Type="http://schemas.openxmlformats.org/officeDocument/2006/relationships/footer" Target="footer913.xml" /><Relationship Id="rId2166" Type="http://schemas.openxmlformats.org/officeDocument/2006/relationships/footer" Target="footer914.xml" /><Relationship Id="rId2167" Type="http://schemas.openxmlformats.org/officeDocument/2006/relationships/header" Target="header915.xml" /><Relationship Id="rId2168" Type="http://schemas.openxmlformats.org/officeDocument/2006/relationships/footer" Target="footer915.xml" /><Relationship Id="rId2169" Type="http://schemas.openxmlformats.org/officeDocument/2006/relationships/hyperlink" Target="https://advance.lexis.com/api/document?collection=news&amp;id=urn:contentItem:5GW0-VMY1-F021-60P8-00000-00&amp;context=1519360" TargetMode="External" /><Relationship Id="rId217" Type="http://schemas.openxmlformats.org/officeDocument/2006/relationships/header" Target="header89.xml" /><Relationship Id="rId2170" Type="http://schemas.openxmlformats.org/officeDocument/2006/relationships/header" Target="header916.xml" /><Relationship Id="rId2171" Type="http://schemas.openxmlformats.org/officeDocument/2006/relationships/header" Target="header917.xml" /><Relationship Id="rId2172" Type="http://schemas.openxmlformats.org/officeDocument/2006/relationships/footer" Target="footer916.xml" /><Relationship Id="rId2173" Type="http://schemas.openxmlformats.org/officeDocument/2006/relationships/footer" Target="footer917.xml" /><Relationship Id="rId2174" Type="http://schemas.openxmlformats.org/officeDocument/2006/relationships/header" Target="header918.xml" /><Relationship Id="rId2175" Type="http://schemas.openxmlformats.org/officeDocument/2006/relationships/footer" Target="footer918.xml" /><Relationship Id="rId2176" Type="http://schemas.openxmlformats.org/officeDocument/2006/relationships/hyperlink" Target="https://advance.lexis.com/api/document?collection=news&amp;id=urn:contentItem:5GW6-0M31-F021-6230-00000-00&amp;context=1519360" TargetMode="External" /><Relationship Id="rId2177" Type="http://schemas.openxmlformats.org/officeDocument/2006/relationships/header" Target="header919.xml" /><Relationship Id="rId2178" Type="http://schemas.openxmlformats.org/officeDocument/2006/relationships/header" Target="header920.xml" /><Relationship Id="rId2179" Type="http://schemas.openxmlformats.org/officeDocument/2006/relationships/footer" Target="footer919.xml" /><Relationship Id="rId218" Type="http://schemas.openxmlformats.org/officeDocument/2006/relationships/footer" Target="footer88.xml" /><Relationship Id="rId2180" Type="http://schemas.openxmlformats.org/officeDocument/2006/relationships/footer" Target="footer920.xml" /><Relationship Id="rId2181" Type="http://schemas.openxmlformats.org/officeDocument/2006/relationships/header" Target="header921.xml" /><Relationship Id="rId2182" Type="http://schemas.openxmlformats.org/officeDocument/2006/relationships/footer" Target="footer921.xml" /><Relationship Id="rId2183" Type="http://schemas.openxmlformats.org/officeDocument/2006/relationships/hyperlink" Target="https://advance.lexis.com/api/document?collection=news&amp;id=urn:contentItem:5HKX-5871-JCJY-G209-00000-00&amp;context=1519360" TargetMode="External" /><Relationship Id="rId2184" Type="http://schemas.openxmlformats.org/officeDocument/2006/relationships/header" Target="header922.xml" /><Relationship Id="rId2185" Type="http://schemas.openxmlformats.org/officeDocument/2006/relationships/header" Target="header923.xml" /><Relationship Id="rId2186" Type="http://schemas.openxmlformats.org/officeDocument/2006/relationships/footer" Target="footer922.xml" /><Relationship Id="rId2187" Type="http://schemas.openxmlformats.org/officeDocument/2006/relationships/footer" Target="footer923.xml" /><Relationship Id="rId2188" Type="http://schemas.openxmlformats.org/officeDocument/2006/relationships/header" Target="header924.xml" /><Relationship Id="rId2189" Type="http://schemas.openxmlformats.org/officeDocument/2006/relationships/footer" Target="footer924.xml" /><Relationship Id="rId219" Type="http://schemas.openxmlformats.org/officeDocument/2006/relationships/footer" Target="footer89.xml" /><Relationship Id="rId2190" Type="http://schemas.openxmlformats.org/officeDocument/2006/relationships/hyperlink" Target="https://advance.lexis.com/api/document?collection=news&amp;id=urn:contentItem:5PY7-3J41-F021-64YC-00000-00&amp;context=1519360" TargetMode="External" /><Relationship Id="rId2191" Type="http://schemas.openxmlformats.org/officeDocument/2006/relationships/header" Target="header925.xml" /><Relationship Id="rId2192" Type="http://schemas.openxmlformats.org/officeDocument/2006/relationships/header" Target="header926.xml" /><Relationship Id="rId2193" Type="http://schemas.openxmlformats.org/officeDocument/2006/relationships/footer" Target="footer925.xml" /><Relationship Id="rId2194" Type="http://schemas.openxmlformats.org/officeDocument/2006/relationships/footer" Target="footer926.xml" /><Relationship Id="rId2195" Type="http://schemas.openxmlformats.org/officeDocument/2006/relationships/header" Target="header927.xml" /><Relationship Id="rId2196" Type="http://schemas.openxmlformats.org/officeDocument/2006/relationships/footer" Target="footer927.xml" /><Relationship Id="rId2197" Type="http://schemas.openxmlformats.org/officeDocument/2006/relationships/hyperlink" Target="https://advance.lexis.com/api/document?collection=news&amp;id=urn:contentItem:5H0K-HKB1-F021-60JD-00000-00&amp;context=1519360" TargetMode="External" /><Relationship Id="rId2198" Type="http://schemas.openxmlformats.org/officeDocument/2006/relationships/header" Target="header928.xml" /><Relationship Id="rId2199" Type="http://schemas.openxmlformats.org/officeDocument/2006/relationships/header" Target="header929.xml" /><Relationship Id="rId22" Type="http://schemas.openxmlformats.org/officeDocument/2006/relationships/header" Target="header8.xml" /><Relationship Id="rId220" Type="http://schemas.openxmlformats.org/officeDocument/2006/relationships/header" Target="header90.xml" /><Relationship Id="rId2200" Type="http://schemas.openxmlformats.org/officeDocument/2006/relationships/footer" Target="footer928.xml" /><Relationship Id="rId2201" Type="http://schemas.openxmlformats.org/officeDocument/2006/relationships/footer" Target="footer929.xml" /><Relationship Id="rId2202" Type="http://schemas.openxmlformats.org/officeDocument/2006/relationships/header" Target="header930.xml" /><Relationship Id="rId2203" Type="http://schemas.openxmlformats.org/officeDocument/2006/relationships/footer" Target="footer930.xml" /><Relationship Id="rId2204" Type="http://schemas.openxmlformats.org/officeDocument/2006/relationships/hyperlink" Target="https://advance.lexis.com/api/document?collection=news&amp;id=urn:contentItem:5H0F-RK21-JCJY-G4HS-00000-00&amp;context=1519360" TargetMode="External" /><Relationship Id="rId2205" Type="http://schemas.openxmlformats.org/officeDocument/2006/relationships/header" Target="header931.xml" /><Relationship Id="rId2206" Type="http://schemas.openxmlformats.org/officeDocument/2006/relationships/header" Target="header932.xml" /><Relationship Id="rId2207" Type="http://schemas.openxmlformats.org/officeDocument/2006/relationships/footer" Target="footer931.xml" /><Relationship Id="rId2208" Type="http://schemas.openxmlformats.org/officeDocument/2006/relationships/footer" Target="footer932.xml" /><Relationship Id="rId2209" Type="http://schemas.openxmlformats.org/officeDocument/2006/relationships/header" Target="header933.xml" /><Relationship Id="rId221" Type="http://schemas.openxmlformats.org/officeDocument/2006/relationships/footer" Target="footer90.xml" /><Relationship Id="rId2210" Type="http://schemas.openxmlformats.org/officeDocument/2006/relationships/footer" Target="footer933.xml" /><Relationship Id="rId2211" Type="http://schemas.openxmlformats.org/officeDocument/2006/relationships/hyperlink" Target="https://advance.lexis.com/api/document?collection=news&amp;id=urn:contentItem:5GVB-Y4P1-F021-60PF-00000-00&amp;context=1519360" TargetMode="External" /><Relationship Id="rId2212" Type="http://schemas.openxmlformats.org/officeDocument/2006/relationships/header" Target="header934.xml" /><Relationship Id="rId2213" Type="http://schemas.openxmlformats.org/officeDocument/2006/relationships/header" Target="header935.xml" /><Relationship Id="rId2214" Type="http://schemas.openxmlformats.org/officeDocument/2006/relationships/footer" Target="footer934.xml" /><Relationship Id="rId2215" Type="http://schemas.openxmlformats.org/officeDocument/2006/relationships/footer" Target="footer935.xml" /><Relationship Id="rId2216" Type="http://schemas.openxmlformats.org/officeDocument/2006/relationships/header" Target="header936.xml" /><Relationship Id="rId2217" Type="http://schemas.openxmlformats.org/officeDocument/2006/relationships/footer" Target="footer936.xml" /><Relationship Id="rId2218" Type="http://schemas.openxmlformats.org/officeDocument/2006/relationships/hyperlink" Target="https://advance.lexis.com/api/document?collection=news&amp;id=urn:contentItem:5HC9-X121-F021-6092-00000-00&amp;context=1519360" TargetMode="External" /><Relationship Id="rId2219" Type="http://schemas.openxmlformats.org/officeDocument/2006/relationships/header" Target="header937.xml" /><Relationship Id="rId222" Type="http://schemas.openxmlformats.org/officeDocument/2006/relationships/hyperlink" Target="https://advance.lexis.com/api/document?collection=news&amp;id=urn:contentItem:5JRN-MVX1-JCJY-G3TY-00000-00&amp;context=1519360" TargetMode="External" /><Relationship Id="rId2220" Type="http://schemas.openxmlformats.org/officeDocument/2006/relationships/header" Target="header938.xml" /><Relationship Id="rId2221" Type="http://schemas.openxmlformats.org/officeDocument/2006/relationships/footer" Target="footer937.xml" /><Relationship Id="rId2222" Type="http://schemas.openxmlformats.org/officeDocument/2006/relationships/footer" Target="footer938.xml" /><Relationship Id="rId2223" Type="http://schemas.openxmlformats.org/officeDocument/2006/relationships/header" Target="header939.xml" /><Relationship Id="rId2224" Type="http://schemas.openxmlformats.org/officeDocument/2006/relationships/footer" Target="footer939.xml" /><Relationship Id="rId2225" Type="http://schemas.openxmlformats.org/officeDocument/2006/relationships/hyperlink" Target="https://advance.lexis.com/api/document?collection=news&amp;id=urn:contentItem:5H96-H9F1-F021-64W4-00000-00&amp;context=1519360" TargetMode="External" /><Relationship Id="rId2226" Type="http://schemas.openxmlformats.org/officeDocument/2006/relationships/header" Target="header940.xml" /><Relationship Id="rId2227" Type="http://schemas.openxmlformats.org/officeDocument/2006/relationships/header" Target="header941.xml" /><Relationship Id="rId2228" Type="http://schemas.openxmlformats.org/officeDocument/2006/relationships/footer" Target="footer940.xml" /><Relationship Id="rId2229" Type="http://schemas.openxmlformats.org/officeDocument/2006/relationships/footer" Target="footer941.xml" /><Relationship Id="rId223" Type="http://schemas.openxmlformats.org/officeDocument/2006/relationships/header" Target="header91.xml" /><Relationship Id="rId2230" Type="http://schemas.openxmlformats.org/officeDocument/2006/relationships/header" Target="header942.xml" /><Relationship Id="rId2231" Type="http://schemas.openxmlformats.org/officeDocument/2006/relationships/footer" Target="footer942.xml" /><Relationship Id="rId2232" Type="http://schemas.openxmlformats.org/officeDocument/2006/relationships/hyperlink" Target="https://advance.lexis.com/api/document?collection=news&amp;id=urn:contentItem:5H90-6WB1-JCJY-G3D6-00000-00&amp;context=1519360" TargetMode="External" /><Relationship Id="rId2233" Type="http://schemas.openxmlformats.org/officeDocument/2006/relationships/header" Target="header943.xml" /><Relationship Id="rId2234" Type="http://schemas.openxmlformats.org/officeDocument/2006/relationships/header" Target="header944.xml" /><Relationship Id="rId2235" Type="http://schemas.openxmlformats.org/officeDocument/2006/relationships/footer" Target="footer943.xml" /><Relationship Id="rId2236" Type="http://schemas.openxmlformats.org/officeDocument/2006/relationships/footer" Target="footer944.xml" /><Relationship Id="rId2237" Type="http://schemas.openxmlformats.org/officeDocument/2006/relationships/header" Target="header945.xml" /><Relationship Id="rId2238" Type="http://schemas.openxmlformats.org/officeDocument/2006/relationships/footer" Target="footer945.xml" /><Relationship Id="rId2239" Type="http://schemas.openxmlformats.org/officeDocument/2006/relationships/hyperlink" Target="https://advance.lexis.com/api/document?collection=news&amp;id=urn:contentItem:5H67-3FV1-JCJY-G38Y-00000-00&amp;context=1519360" TargetMode="External" /><Relationship Id="rId224" Type="http://schemas.openxmlformats.org/officeDocument/2006/relationships/header" Target="header92.xml" /><Relationship Id="rId2240" Type="http://schemas.openxmlformats.org/officeDocument/2006/relationships/header" Target="header946.xml" /><Relationship Id="rId2241" Type="http://schemas.openxmlformats.org/officeDocument/2006/relationships/header" Target="header947.xml" /><Relationship Id="rId2242" Type="http://schemas.openxmlformats.org/officeDocument/2006/relationships/footer" Target="footer946.xml" /><Relationship Id="rId2243" Type="http://schemas.openxmlformats.org/officeDocument/2006/relationships/footer" Target="footer947.xml" /><Relationship Id="rId2244" Type="http://schemas.openxmlformats.org/officeDocument/2006/relationships/header" Target="header948.xml" /><Relationship Id="rId2245" Type="http://schemas.openxmlformats.org/officeDocument/2006/relationships/footer" Target="footer948.xml" /><Relationship Id="rId2246" Type="http://schemas.openxmlformats.org/officeDocument/2006/relationships/hyperlink" Target="https://advance.lexis.com/api/document?collection=news&amp;id=urn:contentItem:5GJ2-D961-JCJY-G043-00000-00&amp;context=1519360" TargetMode="External" /><Relationship Id="rId2247" Type="http://schemas.openxmlformats.org/officeDocument/2006/relationships/header" Target="header949.xml" /><Relationship Id="rId2248" Type="http://schemas.openxmlformats.org/officeDocument/2006/relationships/header" Target="header950.xml" /><Relationship Id="rId2249" Type="http://schemas.openxmlformats.org/officeDocument/2006/relationships/footer" Target="footer949.xml" /><Relationship Id="rId225" Type="http://schemas.openxmlformats.org/officeDocument/2006/relationships/footer" Target="footer91.xml" /><Relationship Id="rId2250" Type="http://schemas.openxmlformats.org/officeDocument/2006/relationships/footer" Target="footer950.xml" /><Relationship Id="rId2251" Type="http://schemas.openxmlformats.org/officeDocument/2006/relationships/header" Target="header951.xml" /><Relationship Id="rId2252" Type="http://schemas.openxmlformats.org/officeDocument/2006/relationships/footer" Target="footer951.xml" /><Relationship Id="rId2253" Type="http://schemas.openxmlformats.org/officeDocument/2006/relationships/hyperlink" Target="https://advance.lexis.com/api/document?collection=news&amp;id=urn:contentItem:5HC9-X121-F021-6093-00000-00&amp;context=1519360" TargetMode="External" /><Relationship Id="rId2254" Type="http://schemas.openxmlformats.org/officeDocument/2006/relationships/header" Target="header952.xml" /><Relationship Id="rId2255" Type="http://schemas.openxmlformats.org/officeDocument/2006/relationships/header" Target="header953.xml" /><Relationship Id="rId2256" Type="http://schemas.openxmlformats.org/officeDocument/2006/relationships/footer" Target="footer952.xml" /><Relationship Id="rId2257" Type="http://schemas.openxmlformats.org/officeDocument/2006/relationships/footer" Target="footer953.xml" /><Relationship Id="rId2258" Type="http://schemas.openxmlformats.org/officeDocument/2006/relationships/header" Target="header954.xml" /><Relationship Id="rId2259" Type="http://schemas.openxmlformats.org/officeDocument/2006/relationships/footer" Target="footer954.xml" /><Relationship Id="rId226" Type="http://schemas.openxmlformats.org/officeDocument/2006/relationships/footer" Target="footer92.xml" /><Relationship Id="rId2260" Type="http://schemas.openxmlformats.org/officeDocument/2006/relationships/hyperlink" Target="https://advance.lexis.com/api/document?collection=news&amp;id=urn:contentItem:5H90-6WB1-JCJY-G3D5-00000-00&amp;context=1519360" TargetMode="External" /><Relationship Id="rId2261" Type="http://schemas.openxmlformats.org/officeDocument/2006/relationships/header" Target="header955.xml" /><Relationship Id="rId2262" Type="http://schemas.openxmlformats.org/officeDocument/2006/relationships/header" Target="header956.xml" /><Relationship Id="rId2263" Type="http://schemas.openxmlformats.org/officeDocument/2006/relationships/footer" Target="footer955.xml" /><Relationship Id="rId2264" Type="http://schemas.openxmlformats.org/officeDocument/2006/relationships/footer" Target="footer956.xml" /><Relationship Id="rId2265" Type="http://schemas.openxmlformats.org/officeDocument/2006/relationships/header" Target="header957.xml" /><Relationship Id="rId2266" Type="http://schemas.openxmlformats.org/officeDocument/2006/relationships/footer" Target="footer957.xml" /><Relationship Id="rId2267" Type="http://schemas.openxmlformats.org/officeDocument/2006/relationships/hyperlink" Target="https://advance.lexis.com/api/document?collection=news&amp;id=urn:contentItem:5H90-RWD1-F021-63BH-00000-00&amp;context=1519360" TargetMode="External" /><Relationship Id="rId2268" Type="http://schemas.openxmlformats.org/officeDocument/2006/relationships/header" Target="header958.xml" /><Relationship Id="rId2269" Type="http://schemas.openxmlformats.org/officeDocument/2006/relationships/header" Target="header959.xml" /><Relationship Id="rId227" Type="http://schemas.openxmlformats.org/officeDocument/2006/relationships/header" Target="header93.xml" /><Relationship Id="rId2270" Type="http://schemas.openxmlformats.org/officeDocument/2006/relationships/footer" Target="footer958.xml" /><Relationship Id="rId2271" Type="http://schemas.openxmlformats.org/officeDocument/2006/relationships/footer" Target="footer959.xml" /><Relationship Id="rId2272" Type="http://schemas.openxmlformats.org/officeDocument/2006/relationships/header" Target="header960.xml" /><Relationship Id="rId2273" Type="http://schemas.openxmlformats.org/officeDocument/2006/relationships/footer" Target="footer960.xml" /><Relationship Id="rId2274" Type="http://schemas.openxmlformats.org/officeDocument/2006/relationships/hyperlink" Target="https://advance.lexis.com/api/document?collection=news&amp;id=urn:contentItem:5DRN-B9B1-JCJY-G142-00000-00&amp;context=1519360" TargetMode="External" /><Relationship Id="rId2275" Type="http://schemas.openxmlformats.org/officeDocument/2006/relationships/header" Target="header961.xml" /><Relationship Id="rId2276" Type="http://schemas.openxmlformats.org/officeDocument/2006/relationships/header" Target="header962.xml" /><Relationship Id="rId2277" Type="http://schemas.openxmlformats.org/officeDocument/2006/relationships/footer" Target="footer961.xml" /><Relationship Id="rId2278" Type="http://schemas.openxmlformats.org/officeDocument/2006/relationships/footer" Target="footer962.xml" /><Relationship Id="rId2279" Type="http://schemas.openxmlformats.org/officeDocument/2006/relationships/header" Target="header963.xml" /><Relationship Id="rId228" Type="http://schemas.openxmlformats.org/officeDocument/2006/relationships/footer" Target="footer93.xml" /><Relationship Id="rId2280" Type="http://schemas.openxmlformats.org/officeDocument/2006/relationships/footer" Target="footer963.xml" /><Relationship Id="rId2281" Type="http://schemas.openxmlformats.org/officeDocument/2006/relationships/hyperlink" Target="https://advance.lexis.com/api/document?collection=news&amp;id=urn:contentItem:5H67-3FV1-JCJY-G38X-00000-00&amp;context=1519360" TargetMode="External" /><Relationship Id="rId2282" Type="http://schemas.openxmlformats.org/officeDocument/2006/relationships/header" Target="header964.xml" /><Relationship Id="rId2283" Type="http://schemas.openxmlformats.org/officeDocument/2006/relationships/header" Target="header965.xml" /><Relationship Id="rId2284" Type="http://schemas.openxmlformats.org/officeDocument/2006/relationships/footer" Target="footer964.xml" /><Relationship Id="rId2285" Type="http://schemas.openxmlformats.org/officeDocument/2006/relationships/footer" Target="footer965.xml" /><Relationship Id="rId2286" Type="http://schemas.openxmlformats.org/officeDocument/2006/relationships/header" Target="header966.xml" /><Relationship Id="rId2287" Type="http://schemas.openxmlformats.org/officeDocument/2006/relationships/footer" Target="footer966.xml" /><Relationship Id="rId2288" Type="http://schemas.openxmlformats.org/officeDocument/2006/relationships/hyperlink" Target="https://advance.lexis.com/api/document?collection=news&amp;id=urn:contentItem:5DRN-B9B1-JCJY-G0J4-00000-00&amp;context=1519360" TargetMode="External" /><Relationship Id="rId2289" Type="http://schemas.openxmlformats.org/officeDocument/2006/relationships/header" Target="header967.xml" /><Relationship Id="rId229" Type="http://schemas.openxmlformats.org/officeDocument/2006/relationships/hyperlink" Target="https://advance.lexis.com/api/document?collection=news&amp;id=urn:contentItem:5HNV-R621-F021-64XB-00000-00&amp;context=1519360" TargetMode="External" /><Relationship Id="rId2290" Type="http://schemas.openxmlformats.org/officeDocument/2006/relationships/header" Target="header968.xml" /><Relationship Id="rId2291" Type="http://schemas.openxmlformats.org/officeDocument/2006/relationships/footer" Target="footer967.xml" /><Relationship Id="rId2292" Type="http://schemas.openxmlformats.org/officeDocument/2006/relationships/footer" Target="footer968.xml" /><Relationship Id="rId2293" Type="http://schemas.openxmlformats.org/officeDocument/2006/relationships/header" Target="header969.xml" /><Relationship Id="rId2294" Type="http://schemas.openxmlformats.org/officeDocument/2006/relationships/footer" Target="footer969.xml" /><Relationship Id="rId2295" Type="http://schemas.openxmlformats.org/officeDocument/2006/relationships/hyperlink" Target="https://advance.lexis.com/api/document?collection=news&amp;id=urn:contentItem:5H66-DVS1-JCJY-G0XS-00000-00&amp;context=1519360" TargetMode="External" /><Relationship Id="rId2296" Type="http://schemas.openxmlformats.org/officeDocument/2006/relationships/header" Target="header970.xml" /><Relationship Id="rId2297" Type="http://schemas.openxmlformats.org/officeDocument/2006/relationships/header" Target="header971.xml" /><Relationship Id="rId2298" Type="http://schemas.openxmlformats.org/officeDocument/2006/relationships/footer" Target="footer970.xml" /><Relationship Id="rId2299" Type="http://schemas.openxmlformats.org/officeDocument/2006/relationships/footer" Target="footer971.xml" /><Relationship Id="rId23" Type="http://schemas.openxmlformats.org/officeDocument/2006/relationships/footer" Target="footer7.xml" /><Relationship Id="rId230" Type="http://schemas.openxmlformats.org/officeDocument/2006/relationships/header" Target="header94.xml" /><Relationship Id="rId2300" Type="http://schemas.openxmlformats.org/officeDocument/2006/relationships/header" Target="header972.xml" /><Relationship Id="rId2301" Type="http://schemas.openxmlformats.org/officeDocument/2006/relationships/footer" Target="footer972.xml" /><Relationship Id="rId2302" Type="http://schemas.openxmlformats.org/officeDocument/2006/relationships/hyperlink" Target="https://advance.lexis.com/api/document?collection=news&amp;id=urn:contentItem:5H96-BP61-JCJY-G332-00000-00&amp;context=1519360" TargetMode="External" /><Relationship Id="rId2303" Type="http://schemas.openxmlformats.org/officeDocument/2006/relationships/header" Target="header973.xml" /><Relationship Id="rId2304" Type="http://schemas.openxmlformats.org/officeDocument/2006/relationships/header" Target="header974.xml" /><Relationship Id="rId2305" Type="http://schemas.openxmlformats.org/officeDocument/2006/relationships/footer" Target="footer973.xml" /><Relationship Id="rId2306" Type="http://schemas.openxmlformats.org/officeDocument/2006/relationships/footer" Target="footer974.xml" /><Relationship Id="rId2307" Type="http://schemas.openxmlformats.org/officeDocument/2006/relationships/header" Target="header975.xml" /><Relationship Id="rId2308" Type="http://schemas.openxmlformats.org/officeDocument/2006/relationships/footer" Target="footer975.xml" /><Relationship Id="rId2309" Type="http://schemas.openxmlformats.org/officeDocument/2006/relationships/hyperlink" Target="https://advance.lexis.com/api/document?collection=news&amp;id=urn:contentItem:5FP6-08Y1-F021-627G-00000-00&amp;context=1519360" TargetMode="External" /><Relationship Id="rId231" Type="http://schemas.openxmlformats.org/officeDocument/2006/relationships/header" Target="header95.xml" /><Relationship Id="rId2310" Type="http://schemas.openxmlformats.org/officeDocument/2006/relationships/header" Target="header976.xml" /><Relationship Id="rId2311" Type="http://schemas.openxmlformats.org/officeDocument/2006/relationships/header" Target="header977.xml" /><Relationship Id="rId2312" Type="http://schemas.openxmlformats.org/officeDocument/2006/relationships/footer" Target="footer976.xml" /><Relationship Id="rId2313" Type="http://schemas.openxmlformats.org/officeDocument/2006/relationships/footer" Target="footer977.xml" /><Relationship Id="rId2314" Type="http://schemas.openxmlformats.org/officeDocument/2006/relationships/header" Target="header978.xml" /><Relationship Id="rId2315" Type="http://schemas.openxmlformats.org/officeDocument/2006/relationships/footer" Target="footer978.xml" /><Relationship Id="rId2316" Type="http://schemas.openxmlformats.org/officeDocument/2006/relationships/hyperlink" Target="https://advance.lexis.com/api/document?collection=news&amp;id=urn:contentItem:5H2B-46M1-JCJY-G1H8-00000-00&amp;context=1519360" TargetMode="External" /><Relationship Id="rId2317" Type="http://schemas.openxmlformats.org/officeDocument/2006/relationships/header" Target="header979.xml" /><Relationship Id="rId2318" Type="http://schemas.openxmlformats.org/officeDocument/2006/relationships/header" Target="header980.xml" /><Relationship Id="rId2319" Type="http://schemas.openxmlformats.org/officeDocument/2006/relationships/footer" Target="footer979.xml" /><Relationship Id="rId232" Type="http://schemas.openxmlformats.org/officeDocument/2006/relationships/footer" Target="footer94.xml" /><Relationship Id="rId2320" Type="http://schemas.openxmlformats.org/officeDocument/2006/relationships/footer" Target="footer980.xml" /><Relationship Id="rId2321" Type="http://schemas.openxmlformats.org/officeDocument/2006/relationships/header" Target="header981.xml" /><Relationship Id="rId2322" Type="http://schemas.openxmlformats.org/officeDocument/2006/relationships/footer" Target="footer981.xml" /><Relationship Id="rId2323" Type="http://schemas.openxmlformats.org/officeDocument/2006/relationships/hyperlink" Target="https://advance.lexis.com/api/document?collection=news&amp;id=urn:contentItem:5NR8-77C1-JCJY-G2RR-00000-00&amp;context=1519360" TargetMode="External" /><Relationship Id="rId2324" Type="http://schemas.openxmlformats.org/officeDocument/2006/relationships/header" Target="header982.xml" /><Relationship Id="rId2325" Type="http://schemas.openxmlformats.org/officeDocument/2006/relationships/header" Target="header983.xml" /><Relationship Id="rId2326" Type="http://schemas.openxmlformats.org/officeDocument/2006/relationships/footer" Target="footer982.xml" /><Relationship Id="rId2327" Type="http://schemas.openxmlformats.org/officeDocument/2006/relationships/footer" Target="footer983.xml" /><Relationship Id="rId2328" Type="http://schemas.openxmlformats.org/officeDocument/2006/relationships/header" Target="header984.xml" /><Relationship Id="rId2329" Type="http://schemas.openxmlformats.org/officeDocument/2006/relationships/footer" Target="footer984.xml" /><Relationship Id="rId233" Type="http://schemas.openxmlformats.org/officeDocument/2006/relationships/footer" Target="footer95.xml" /><Relationship Id="rId2330" Type="http://schemas.openxmlformats.org/officeDocument/2006/relationships/hyperlink" Target="https://advance.lexis.com/api/document?collection=news&amp;id=urn:contentItem:5D3H-KYT1-JC8W-628P-00000-00&amp;context=1519360" TargetMode="External" /><Relationship Id="rId2331" Type="http://schemas.openxmlformats.org/officeDocument/2006/relationships/header" Target="header985.xml" /><Relationship Id="rId2332" Type="http://schemas.openxmlformats.org/officeDocument/2006/relationships/header" Target="header986.xml" /><Relationship Id="rId2333" Type="http://schemas.openxmlformats.org/officeDocument/2006/relationships/footer" Target="footer985.xml" /><Relationship Id="rId2334" Type="http://schemas.openxmlformats.org/officeDocument/2006/relationships/footer" Target="footer986.xml" /><Relationship Id="rId2335" Type="http://schemas.openxmlformats.org/officeDocument/2006/relationships/header" Target="header987.xml" /><Relationship Id="rId2336" Type="http://schemas.openxmlformats.org/officeDocument/2006/relationships/footer" Target="footer987.xml" /><Relationship Id="rId2337" Type="http://schemas.openxmlformats.org/officeDocument/2006/relationships/hyperlink" Target="https://advance.lexis.com/api/document?collection=news&amp;id=urn:contentItem:5FV2-5R71-F021-64RW-00000-00&amp;context=1519360" TargetMode="External" /><Relationship Id="rId2338" Type="http://schemas.openxmlformats.org/officeDocument/2006/relationships/header" Target="header988.xml" /><Relationship Id="rId2339" Type="http://schemas.openxmlformats.org/officeDocument/2006/relationships/header" Target="header989.xml" /><Relationship Id="rId234" Type="http://schemas.openxmlformats.org/officeDocument/2006/relationships/header" Target="header96.xml" /><Relationship Id="rId2340" Type="http://schemas.openxmlformats.org/officeDocument/2006/relationships/footer" Target="footer988.xml" /><Relationship Id="rId2341" Type="http://schemas.openxmlformats.org/officeDocument/2006/relationships/footer" Target="footer989.xml" /><Relationship Id="rId2342" Type="http://schemas.openxmlformats.org/officeDocument/2006/relationships/header" Target="header990.xml" /><Relationship Id="rId2343" Type="http://schemas.openxmlformats.org/officeDocument/2006/relationships/footer" Target="footer990.xml" /><Relationship Id="rId2344" Type="http://schemas.openxmlformats.org/officeDocument/2006/relationships/hyperlink" Target="https://advance.lexis.com/api/document?collection=news&amp;id=urn:contentItem:5N5W-GGW1-F021-602W-00000-00&amp;context=1519360" TargetMode="External" /><Relationship Id="rId2345" Type="http://schemas.openxmlformats.org/officeDocument/2006/relationships/header" Target="header991.xml" /><Relationship Id="rId2346" Type="http://schemas.openxmlformats.org/officeDocument/2006/relationships/header" Target="header992.xml" /><Relationship Id="rId2347" Type="http://schemas.openxmlformats.org/officeDocument/2006/relationships/footer" Target="footer991.xml" /><Relationship Id="rId2348" Type="http://schemas.openxmlformats.org/officeDocument/2006/relationships/footer" Target="footer992.xml" /><Relationship Id="rId2349" Type="http://schemas.openxmlformats.org/officeDocument/2006/relationships/header" Target="header993.xml" /><Relationship Id="rId235" Type="http://schemas.openxmlformats.org/officeDocument/2006/relationships/footer" Target="footer96.xml" /><Relationship Id="rId2350" Type="http://schemas.openxmlformats.org/officeDocument/2006/relationships/footer" Target="footer993.xml" /><Relationship Id="rId2351" Type="http://schemas.openxmlformats.org/officeDocument/2006/relationships/hyperlink" Target="https://advance.lexis.com/api/document?collection=news&amp;id=urn:contentItem:5M2H-Y751-JCJY-G124-00000-00&amp;context=1519360" TargetMode="External" /><Relationship Id="rId2352" Type="http://schemas.openxmlformats.org/officeDocument/2006/relationships/header" Target="header994.xml" /><Relationship Id="rId2353" Type="http://schemas.openxmlformats.org/officeDocument/2006/relationships/header" Target="header995.xml" /><Relationship Id="rId2354" Type="http://schemas.openxmlformats.org/officeDocument/2006/relationships/footer" Target="footer994.xml" /><Relationship Id="rId2355" Type="http://schemas.openxmlformats.org/officeDocument/2006/relationships/footer" Target="footer995.xml" /><Relationship Id="rId2356" Type="http://schemas.openxmlformats.org/officeDocument/2006/relationships/header" Target="header996.xml" /><Relationship Id="rId2357" Type="http://schemas.openxmlformats.org/officeDocument/2006/relationships/footer" Target="footer996.xml" /><Relationship Id="rId2358" Type="http://schemas.openxmlformats.org/officeDocument/2006/relationships/hyperlink" Target="https://advance.lexis.com/api/document?collection=news&amp;id=urn:contentItem:5MRK-HCR1-F021-655J-00000-00&amp;context=1519360" TargetMode="External" /><Relationship Id="rId2359" Type="http://schemas.openxmlformats.org/officeDocument/2006/relationships/header" Target="header997.xml" /><Relationship Id="rId236" Type="http://schemas.openxmlformats.org/officeDocument/2006/relationships/hyperlink" Target="https://advance.lexis.com/api/document?collection=news&amp;id=urn:contentItem:5JFT-RG61-F021-64J6-00000-00&amp;context=1519360" TargetMode="External" /><Relationship Id="rId2360" Type="http://schemas.openxmlformats.org/officeDocument/2006/relationships/header" Target="header998.xml" /><Relationship Id="rId2361" Type="http://schemas.openxmlformats.org/officeDocument/2006/relationships/footer" Target="footer997.xml" /><Relationship Id="rId2362" Type="http://schemas.openxmlformats.org/officeDocument/2006/relationships/footer" Target="footer998.xml" /><Relationship Id="rId2363" Type="http://schemas.openxmlformats.org/officeDocument/2006/relationships/header" Target="header999.xml" /><Relationship Id="rId2364" Type="http://schemas.openxmlformats.org/officeDocument/2006/relationships/footer" Target="footer999.xml" /><Relationship Id="rId2365" Type="http://schemas.openxmlformats.org/officeDocument/2006/relationships/hyperlink" Target="https://advance.lexis.com/api/document?collection=news&amp;id=urn:contentItem:5M2K-B2C1-JCJY-G2S3-00000-00&amp;context=1519360" TargetMode="External" /><Relationship Id="rId2366" Type="http://schemas.openxmlformats.org/officeDocument/2006/relationships/header" Target="header1000.xml" /><Relationship Id="rId2367" Type="http://schemas.openxmlformats.org/officeDocument/2006/relationships/header" Target="header1001.xml" /><Relationship Id="rId2368" Type="http://schemas.openxmlformats.org/officeDocument/2006/relationships/footer" Target="footer1000.xml" /><Relationship Id="rId2369" Type="http://schemas.openxmlformats.org/officeDocument/2006/relationships/footer" Target="footer1001.xml" /><Relationship Id="rId237" Type="http://schemas.openxmlformats.org/officeDocument/2006/relationships/header" Target="header97.xml" /><Relationship Id="rId2370" Type="http://schemas.openxmlformats.org/officeDocument/2006/relationships/header" Target="header1002.xml" /><Relationship Id="rId2371" Type="http://schemas.openxmlformats.org/officeDocument/2006/relationships/footer" Target="footer1002.xml" /><Relationship Id="rId2372" Type="http://schemas.openxmlformats.org/officeDocument/2006/relationships/hyperlink" Target="https://advance.lexis.com/api/document?collection=news&amp;id=urn:contentItem:5JRK-YTX1-JCJY-G41S-00000-00&amp;context=1519360" TargetMode="External" /><Relationship Id="rId2373" Type="http://schemas.openxmlformats.org/officeDocument/2006/relationships/header" Target="header1003.xml" /><Relationship Id="rId2374" Type="http://schemas.openxmlformats.org/officeDocument/2006/relationships/header" Target="header1004.xml" /><Relationship Id="rId2375" Type="http://schemas.openxmlformats.org/officeDocument/2006/relationships/footer" Target="footer1003.xml" /><Relationship Id="rId2376" Type="http://schemas.openxmlformats.org/officeDocument/2006/relationships/footer" Target="footer1004.xml" /><Relationship Id="rId2377" Type="http://schemas.openxmlformats.org/officeDocument/2006/relationships/header" Target="header1005.xml" /><Relationship Id="rId2378" Type="http://schemas.openxmlformats.org/officeDocument/2006/relationships/footer" Target="footer1005.xml" /><Relationship Id="rId2379" Type="http://schemas.openxmlformats.org/officeDocument/2006/relationships/hyperlink" Target="https://advance.lexis.com/api/document?collection=news&amp;id=urn:contentItem:5JW2-HKY1-F021-64FS-00000-00&amp;context=1519360" TargetMode="External" /><Relationship Id="rId238" Type="http://schemas.openxmlformats.org/officeDocument/2006/relationships/header" Target="header98.xml" /><Relationship Id="rId2380" Type="http://schemas.openxmlformats.org/officeDocument/2006/relationships/header" Target="header1006.xml" /><Relationship Id="rId2381" Type="http://schemas.openxmlformats.org/officeDocument/2006/relationships/header" Target="header1007.xml" /><Relationship Id="rId2382" Type="http://schemas.openxmlformats.org/officeDocument/2006/relationships/footer" Target="footer1006.xml" /><Relationship Id="rId2383" Type="http://schemas.openxmlformats.org/officeDocument/2006/relationships/footer" Target="footer1007.xml" /><Relationship Id="rId2384" Type="http://schemas.openxmlformats.org/officeDocument/2006/relationships/header" Target="header1008.xml" /><Relationship Id="rId2385" Type="http://schemas.openxmlformats.org/officeDocument/2006/relationships/footer" Target="footer1008.xml" /><Relationship Id="rId2386" Type="http://schemas.openxmlformats.org/officeDocument/2006/relationships/hyperlink" Target="https://advance.lexis.com/api/document?collection=news&amp;id=urn:contentItem:5JG1-1T01-JCJY-G4J8-00000-00&amp;context=1519360" TargetMode="External" /><Relationship Id="rId2387" Type="http://schemas.openxmlformats.org/officeDocument/2006/relationships/header" Target="header1009.xml" /><Relationship Id="rId2388" Type="http://schemas.openxmlformats.org/officeDocument/2006/relationships/header" Target="header1010.xml" /><Relationship Id="rId2389" Type="http://schemas.openxmlformats.org/officeDocument/2006/relationships/footer" Target="footer1009.xml" /><Relationship Id="rId239" Type="http://schemas.openxmlformats.org/officeDocument/2006/relationships/footer" Target="footer97.xml" /><Relationship Id="rId2390" Type="http://schemas.openxmlformats.org/officeDocument/2006/relationships/footer" Target="footer1010.xml" /><Relationship Id="rId2391" Type="http://schemas.openxmlformats.org/officeDocument/2006/relationships/header" Target="header1011.xml" /><Relationship Id="rId2392" Type="http://schemas.openxmlformats.org/officeDocument/2006/relationships/footer" Target="footer1011.xml" /><Relationship Id="rId2393" Type="http://schemas.openxmlformats.org/officeDocument/2006/relationships/hyperlink" Target="https://advance.lexis.com/api/document?collection=news&amp;id=urn:contentItem:5JW2-HKY1-F021-63XY-00000-00&amp;context=1519360" TargetMode="External" /><Relationship Id="rId2394" Type="http://schemas.openxmlformats.org/officeDocument/2006/relationships/header" Target="header1012.xml" /><Relationship Id="rId2395" Type="http://schemas.openxmlformats.org/officeDocument/2006/relationships/header" Target="header1013.xml" /><Relationship Id="rId2396" Type="http://schemas.openxmlformats.org/officeDocument/2006/relationships/footer" Target="footer1012.xml" /><Relationship Id="rId2397" Type="http://schemas.openxmlformats.org/officeDocument/2006/relationships/footer" Target="footer1013.xml" /><Relationship Id="rId2398" Type="http://schemas.openxmlformats.org/officeDocument/2006/relationships/header" Target="header1014.xml" /><Relationship Id="rId2399" Type="http://schemas.openxmlformats.org/officeDocument/2006/relationships/footer" Target="footer1014.xml" /><Relationship Id="rId24" Type="http://schemas.openxmlformats.org/officeDocument/2006/relationships/footer" Target="footer8.xml" /><Relationship Id="rId240" Type="http://schemas.openxmlformats.org/officeDocument/2006/relationships/footer" Target="footer98.xml" /><Relationship Id="rId2400" Type="http://schemas.openxmlformats.org/officeDocument/2006/relationships/hyperlink" Target="https://advance.lexis.com/api/document?collection=news&amp;id=urn:contentItem:5JB5-CSF1-JCJY-G2SD-00000-00&amp;context=1519360" TargetMode="External" /><Relationship Id="rId2401" Type="http://schemas.openxmlformats.org/officeDocument/2006/relationships/header" Target="header1015.xml" /><Relationship Id="rId2402" Type="http://schemas.openxmlformats.org/officeDocument/2006/relationships/header" Target="header1016.xml" /><Relationship Id="rId2403" Type="http://schemas.openxmlformats.org/officeDocument/2006/relationships/footer" Target="footer1015.xml" /><Relationship Id="rId2404" Type="http://schemas.openxmlformats.org/officeDocument/2006/relationships/footer" Target="footer1016.xml" /><Relationship Id="rId2405" Type="http://schemas.openxmlformats.org/officeDocument/2006/relationships/header" Target="header1017.xml" /><Relationship Id="rId2406" Type="http://schemas.openxmlformats.org/officeDocument/2006/relationships/footer" Target="footer1017.xml" /><Relationship Id="rId2407" Type="http://schemas.openxmlformats.org/officeDocument/2006/relationships/hyperlink" Target="https://advance.lexis.com/api/document?collection=news&amp;id=urn:contentItem:5JFB-SV41-JCJY-G2XD-00000-00&amp;context=1519360" TargetMode="External" /><Relationship Id="rId2408" Type="http://schemas.openxmlformats.org/officeDocument/2006/relationships/header" Target="header1018.xml" /><Relationship Id="rId2409" Type="http://schemas.openxmlformats.org/officeDocument/2006/relationships/header" Target="header1019.xml" /><Relationship Id="rId241" Type="http://schemas.openxmlformats.org/officeDocument/2006/relationships/header" Target="header99.xml" /><Relationship Id="rId2410" Type="http://schemas.openxmlformats.org/officeDocument/2006/relationships/footer" Target="footer1018.xml" /><Relationship Id="rId2411" Type="http://schemas.openxmlformats.org/officeDocument/2006/relationships/footer" Target="footer1019.xml" /><Relationship Id="rId2412" Type="http://schemas.openxmlformats.org/officeDocument/2006/relationships/header" Target="header1020.xml" /><Relationship Id="rId2413" Type="http://schemas.openxmlformats.org/officeDocument/2006/relationships/footer" Target="footer1020.xml" /><Relationship Id="rId2414" Type="http://schemas.openxmlformats.org/officeDocument/2006/relationships/hyperlink" Target="https://advance.lexis.com/api/document?collection=news&amp;id=urn:contentItem:5H89-FX01-F021-62NC-00000-00&amp;context=1519360" TargetMode="External" /><Relationship Id="rId2415" Type="http://schemas.openxmlformats.org/officeDocument/2006/relationships/header" Target="header1021.xml" /><Relationship Id="rId2416" Type="http://schemas.openxmlformats.org/officeDocument/2006/relationships/header" Target="header1022.xml" /><Relationship Id="rId2417" Type="http://schemas.openxmlformats.org/officeDocument/2006/relationships/footer" Target="footer1021.xml" /><Relationship Id="rId2418" Type="http://schemas.openxmlformats.org/officeDocument/2006/relationships/footer" Target="footer1022.xml" /><Relationship Id="rId2419" Type="http://schemas.openxmlformats.org/officeDocument/2006/relationships/header" Target="header1023.xml" /><Relationship Id="rId242" Type="http://schemas.openxmlformats.org/officeDocument/2006/relationships/footer" Target="footer99.xml" /><Relationship Id="rId2420" Type="http://schemas.openxmlformats.org/officeDocument/2006/relationships/footer" Target="footer1023.xml" /><Relationship Id="rId2421" Type="http://schemas.openxmlformats.org/officeDocument/2006/relationships/hyperlink" Target="https://advance.lexis.com/api/document?collection=news&amp;id=urn:contentItem:5J11-4SC1-JCJY-G40F-00000-00&amp;context=1519360" TargetMode="External" /><Relationship Id="rId2422" Type="http://schemas.openxmlformats.org/officeDocument/2006/relationships/header" Target="header1024.xml" /><Relationship Id="rId2423" Type="http://schemas.openxmlformats.org/officeDocument/2006/relationships/header" Target="header1025.xml" /><Relationship Id="rId2424" Type="http://schemas.openxmlformats.org/officeDocument/2006/relationships/footer" Target="footer1024.xml" /><Relationship Id="rId2425" Type="http://schemas.openxmlformats.org/officeDocument/2006/relationships/footer" Target="footer1025.xml" /><Relationship Id="rId2426" Type="http://schemas.openxmlformats.org/officeDocument/2006/relationships/header" Target="header1026.xml" /><Relationship Id="rId2427" Type="http://schemas.openxmlformats.org/officeDocument/2006/relationships/footer" Target="footer1026.xml" /><Relationship Id="rId2428" Type="http://schemas.openxmlformats.org/officeDocument/2006/relationships/hyperlink" Target="https://advance.lexis.com/api/document?collection=news&amp;id=urn:contentItem:5HWK-KT71-F021-632T-00000-00&amp;context=1519360" TargetMode="External" /><Relationship Id="rId2429" Type="http://schemas.openxmlformats.org/officeDocument/2006/relationships/header" Target="header1027.xml" /><Relationship Id="rId243" Type="http://schemas.openxmlformats.org/officeDocument/2006/relationships/hyperlink" Target="https://advance.lexis.com/api/document?collection=news&amp;id=urn:contentItem:5JB6-SR21-F021-601N-00000-00&amp;context=1519360" TargetMode="External" /><Relationship Id="rId2430" Type="http://schemas.openxmlformats.org/officeDocument/2006/relationships/header" Target="header1028.xml" /><Relationship Id="rId2431" Type="http://schemas.openxmlformats.org/officeDocument/2006/relationships/footer" Target="footer1027.xml" /><Relationship Id="rId2432" Type="http://schemas.openxmlformats.org/officeDocument/2006/relationships/footer" Target="footer1028.xml" /><Relationship Id="rId2433" Type="http://schemas.openxmlformats.org/officeDocument/2006/relationships/header" Target="header1029.xml" /><Relationship Id="rId2434" Type="http://schemas.openxmlformats.org/officeDocument/2006/relationships/footer" Target="footer1029.xml" /><Relationship Id="rId2435" Type="http://schemas.openxmlformats.org/officeDocument/2006/relationships/hyperlink" Target="https://advance.lexis.com/api/document?collection=news&amp;id=urn:contentItem:5J11-4SC1-JCJY-G42X-00000-00&amp;context=1519360" TargetMode="External" /><Relationship Id="rId2436" Type="http://schemas.openxmlformats.org/officeDocument/2006/relationships/header" Target="header1030.xml" /><Relationship Id="rId2437" Type="http://schemas.openxmlformats.org/officeDocument/2006/relationships/header" Target="header1031.xml" /><Relationship Id="rId2438" Type="http://schemas.openxmlformats.org/officeDocument/2006/relationships/footer" Target="footer1030.xml" /><Relationship Id="rId2439" Type="http://schemas.openxmlformats.org/officeDocument/2006/relationships/footer" Target="footer1031.xml" /><Relationship Id="rId244" Type="http://schemas.openxmlformats.org/officeDocument/2006/relationships/header" Target="header100.xml" /><Relationship Id="rId2440" Type="http://schemas.openxmlformats.org/officeDocument/2006/relationships/header" Target="header1032.xml" /><Relationship Id="rId2441" Type="http://schemas.openxmlformats.org/officeDocument/2006/relationships/footer" Target="footer1032.xml" /><Relationship Id="rId2442" Type="http://schemas.openxmlformats.org/officeDocument/2006/relationships/hyperlink" Target="https://advance.lexis.com/api/document?collection=news&amp;id=urn:contentItem:5JFC-41M1-F021-6020-00000-00&amp;context=1519360" TargetMode="External" /><Relationship Id="rId2443" Type="http://schemas.openxmlformats.org/officeDocument/2006/relationships/header" Target="header1033.xml" /><Relationship Id="rId2444" Type="http://schemas.openxmlformats.org/officeDocument/2006/relationships/header" Target="header1034.xml" /><Relationship Id="rId2445" Type="http://schemas.openxmlformats.org/officeDocument/2006/relationships/footer" Target="footer1033.xml" /><Relationship Id="rId2446" Type="http://schemas.openxmlformats.org/officeDocument/2006/relationships/footer" Target="footer1034.xml" /><Relationship Id="rId2447" Type="http://schemas.openxmlformats.org/officeDocument/2006/relationships/header" Target="header1035.xml" /><Relationship Id="rId2448" Type="http://schemas.openxmlformats.org/officeDocument/2006/relationships/footer" Target="footer1035.xml" /><Relationship Id="rId2449" Type="http://schemas.openxmlformats.org/officeDocument/2006/relationships/hyperlink" Target="https://advance.lexis.com/api/document?collection=news&amp;id=urn:contentItem:5GXP-M6B1-JCJY-G2W8-00000-00&amp;context=1519360" TargetMode="External" /><Relationship Id="rId245" Type="http://schemas.openxmlformats.org/officeDocument/2006/relationships/header" Target="header101.xml" /><Relationship Id="rId2450" Type="http://schemas.openxmlformats.org/officeDocument/2006/relationships/header" Target="header1036.xml" /><Relationship Id="rId2451" Type="http://schemas.openxmlformats.org/officeDocument/2006/relationships/header" Target="header1037.xml" /><Relationship Id="rId2452" Type="http://schemas.openxmlformats.org/officeDocument/2006/relationships/footer" Target="footer1036.xml" /><Relationship Id="rId2453" Type="http://schemas.openxmlformats.org/officeDocument/2006/relationships/footer" Target="footer1037.xml" /><Relationship Id="rId2454" Type="http://schemas.openxmlformats.org/officeDocument/2006/relationships/header" Target="header1038.xml" /><Relationship Id="rId2455" Type="http://schemas.openxmlformats.org/officeDocument/2006/relationships/footer" Target="footer1038.xml" /><Relationship Id="rId2456" Type="http://schemas.openxmlformats.org/officeDocument/2006/relationships/hyperlink" Target="https://advance.lexis.com/api/document?collection=news&amp;id=urn:contentItem:5H89-FX01-F021-62ND-00000-00&amp;context=1519360" TargetMode="External" /><Relationship Id="rId2457" Type="http://schemas.openxmlformats.org/officeDocument/2006/relationships/header" Target="header1039.xml" /><Relationship Id="rId2458" Type="http://schemas.openxmlformats.org/officeDocument/2006/relationships/header" Target="header1040.xml" /><Relationship Id="rId2459" Type="http://schemas.openxmlformats.org/officeDocument/2006/relationships/footer" Target="footer1039.xml" /><Relationship Id="rId246" Type="http://schemas.openxmlformats.org/officeDocument/2006/relationships/footer" Target="footer100.xml" /><Relationship Id="rId2460" Type="http://schemas.openxmlformats.org/officeDocument/2006/relationships/footer" Target="footer1040.xml" /><Relationship Id="rId2461" Type="http://schemas.openxmlformats.org/officeDocument/2006/relationships/header" Target="header1041.xml" /><Relationship Id="rId2462" Type="http://schemas.openxmlformats.org/officeDocument/2006/relationships/footer" Target="footer1041.xml" /><Relationship Id="rId2463" Type="http://schemas.openxmlformats.org/officeDocument/2006/relationships/hyperlink" Target="https://advance.lexis.com/api/document?collection=news&amp;id=urn:contentItem:5HWK-FBF1-JCJY-G0MC-00000-00&amp;context=1519360" TargetMode="External" /><Relationship Id="rId2464" Type="http://schemas.openxmlformats.org/officeDocument/2006/relationships/header" Target="header1042.xml" /><Relationship Id="rId2465" Type="http://schemas.openxmlformats.org/officeDocument/2006/relationships/header" Target="header1043.xml" /><Relationship Id="rId2466" Type="http://schemas.openxmlformats.org/officeDocument/2006/relationships/footer" Target="footer1042.xml" /><Relationship Id="rId2467" Type="http://schemas.openxmlformats.org/officeDocument/2006/relationships/footer" Target="footer1043.xml" /><Relationship Id="rId2468" Type="http://schemas.openxmlformats.org/officeDocument/2006/relationships/header" Target="header1044.xml" /><Relationship Id="rId2469" Type="http://schemas.openxmlformats.org/officeDocument/2006/relationships/footer" Target="footer1044.xml" /><Relationship Id="rId247" Type="http://schemas.openxmlformats.org/officeDocument/2006/relationships/footer" Target="footer101.xml" /><Relationship Id="rId2470" Type="http://schemas.openxmlformats.org/officeDocument/2006/relationships/hyperlink" Target="https://advance.lexis.com/api/document?collection=news&amp;id=urn:contentItem:5H6D-CVB1-JCJY-G10B-00000-00&amp;context=1519360" TargetMode="External" /><Relationship Id="rId2471" Type="http://schemas.openxmlformats.org/officeDocument/2006/relationships/header" Target="header1045.xml" /><Relationship Id="rId2472" Type="http://schemas.openxmlformats.org/officeDocument/2006/relationships/header" Target="header1046.xml" /><Relationship Id="rId2473" Type="http://schemas.openxmlformats.org/officeDocument/2006/relationships/footer" Target="footer1045.xml" /><Relationship Id="rId2474" Type="http://schemas.openxmlformats.org/officeDocument/2006/relationships/footer" Target="footer1046.xml" /><Relationship Id="rId2475" Type="http://schemas.openxmlformats.org/officeDocument/2006/relationships/header" Target="header1047.xml" /><Relationship Id="rId2476" Type="http://schemas.openxmlformats.org/officeDocument/2006/relationships/footer" Target="footer1047.xml" /><Relationship Id="rId2477" Type="http://schemas.openxmlformats.org/officeDocument/2006/relationships/hyperlink" Target="https://advance.lexis.com/api/document?collection=news&amp;id=urn:contentItem:5J11-G2P1-F021-644N-00000-00&amp;context=1519360" TargetMode="External" /><Relationship Id="rId2478" Type="http://schemas.openxmlformats.org/officeDocument/2006/relationships/header" Target="header1048.xml" /><Relationship Id="rId2479" Type="http://schemas.openxmlformats.org/officeDocument/2006/relationships/header" Target="header1049.xml" /><Relationship Id="rId248" Type="http://schemas.openxmlformats.org/officeDocument/2006/relationships/header" Target="header102.xml" /><Relationship Id="rId2480" Type="http://schemas.openxmlformats.org/officeDocument/2006/relationships/footer" Target="footer1048.xml" /><Relationship Id="rId2481" Type="http://schemas.openxmlformats.org/officeDocument/2006/relationships/footer" Target="footer1049.xml" /><Relationship Id="rId2482" Type="http://schemas.openxmlformats.org/officeDocument/2006/relationships/header" Target="header1050.xml" /><Relationship Id="rId2483" Type="http://schemas.openxmlformats.org/officeDocument/2006/relationships/footer" Target="footer1050.xml" /><Relationship Id="rId2484" Type="http://schemas.openxmlformats.org/officeDocument/2006/relationships/hyperlink" Target="https://advance.lexis.com/api/document?collection=news&amp;id=urn:contentItem:5HWK-3VD1-JCJY-G1K4-00000-00&amp;context=1519360" TargetMode="External" /><Relationship Id="rId2485" Type="http://schemas.openxmlformats.org/officeDocument/2006/relationships/header" Target="header1051.xml" /><Relationship Id="rId2486" Type="http://schemas.openxmlformats.org/officeDocument/2006/relationships/header" Target="header1052.xml" /><Relationship Id="rId2487" Type="http://schemas.openxmlformats.org/officeDocument/2006/relationships/footer" Target="footer1051.xml" /><Relationship Id="rId2488" Type="http://schemas.openxmlformats.org/officeDocument/2006/relationships/footer" Target="footer1052.xml" /><Relationship Id="rId2489" Type="http://schemas.openxmlformats.org/officeDocument/2006/relationships/header" Target="header1053.xml" /><Relationship Id="rId249" Type="http://schemas.openxmlformats.org/officeDocument/2006/relationships/footer" Target="footer102.xml" /><Relationship Id="rId2490" Type="http://schemas.openxmlformats.org/officeDocument/2006/relationships/footer" Target="footer1053.xml" /><Relationship Id="rId2491" Type="http://schemas.openxmlformats.org/officeDocument/2006/relationships/hyperlink" Target="https://advance.lexis.com/api/document?collection=news&amp;id=urn:contentItem:5H24-G801-F021-60P3-00000-00&amp;context=1519360" TargetMode="External" /><Relationship Id="rId2492" Type="http://schemas.openxmlformats.org/officeDocument/2006/relationships/header" Target="header1054.xml" /><Relationship Id="rId2493" Type="http://schemas.openxmlformats.org/officeDocument/2006/relationships/header" Target="header1055.xml" /><Relationship Id="rId2494" Type="http://schemas.openxmlformats.org/officeDocument/2006/relationships/footer" Target="footer1054.xml" /><Relationship Id="rId2495" Type="http://schemas.openxmlformats.org/officeDocument/2006/relationships/footer" Target="footer1055.xml" /><Relationship Id="rId2496" Type="http://schemas.openxmlformats.org/officeDocument/2006/relationships/header" Target="header1056.xml" /><Relationship Id="rId2497" Type="http://schemas.openxmlformats.org/officeDocument/2006/relationships/footer" Target="footer1056.xml" /><Relationship Id="rId2498" Type="http://schemas.openxmlformats.org/officeDocument/2006/relationships/hyperlink" Target="https://advance.lexis.com/api/document?collection=news&amp;id=urn:contentItem:5GYS-T0H1-JCJY-G26Y-00000-00&amp;context=1519360" TargetMode="External" /><Relationship Id="rId2499" Type="http://schemas.openxmlformats.org/officeDocument/2006/relationships/header" Target="header1057.xml" /><Relationship Id="rId25" Type="http://schemas.openxmlformats.org/officeDocument/2006/relationships/header" Target="header9.xml" /><Relationship Id="rId250" Type="http://schemas.openxmlformats.org/officeDocument/2006/relationships/hyperlink" Target="https://advance.lexis.com/api/document?collection=news&amp;id=urn:contentItem:5JB6-SR21-F021-601P-00000-00&amp;context=1519360" TargetMode="External" /><Relationship Id="rId2500" Type="http://schemas.openxmlformats.org/officeDocument/2006/relationships/header" Target="header1058.xml" /><Relationship Id="rId2501" Type="http://schemas.openxmlformats.org/officeDocument/2006/relationships/footer" Target="footer1057.xml" /><Relationship Id="rId2502" Type="http://schemas.openxmlformats.org/officeDocument/2006/relationships/footer" Target="footer1058.xml" /><Relationship Id="rId2503" Type="http://schemas.openxmlformats.org/officeDocument/2006/relationships/header" Target="header1059.xml" /><Relationship Id="rId2504" Type="http://schemas.openxmlformats.org/officeDocument/2006/relationships/footer" Target="footer1059.xml" /><Relationship Id="rId2505" Type="http://schemas.openxmlformats.org/officeDocument/2006/relationships/hyperlink" Target="https://advance.lexis.com/api/document?collection=news&amp;id=urn:contentItem:5GWX-7BW1-JCJY-G0CP-00000-00&amp;context=1519360" TargetMode="External" /><Relationship Id="rId2506" Type="http://schemas.openxmlformats.org/officeDocument/2006/relationships/header" Target="header1060.xml" /><Relationship Id="rId2507" Type="http://schemas.openxmlformats.org/officeDocument/2006/relationships/header" Target="header1061.xml" /><Relationship Id="rId2508" Type="http://schemas.openxmlformats.org/officeDocument/2006/relationships/footer" Target="footer1060.xml" /><Relationship Id="rId2509" Type="http://schemas.openxmlformats.org/officeDocument/2006/relationships/footer" Target="footer1061.xml" /><Relationship Id="rId251" Type="http://schemas.openxmlformats.org/officeDocument/2006/relationships/header" Target="header103.xml" /><Relationship Id="rId2510" Type="http://schemas.openxmlformats.org/officeDocument/2006/relationships/header" Target="header1062.xml" /><Relationship Id="rId2511" Type="http://schemas.openxmlformats.org/officeDocument/2006/relationships/footer" Target="footer1062.xml" /><Relationship Id="rId2512" Type="http://schemas.openxmlformats.org/officeDocument/2006/relationships/hyperlink" Target="https://advance.lexis.com/api/document?collection=news&amp;id=urn:contentItem:5H5C-J591-F021-6361-00000-00&amp;context=1519360" TargetMode="External" /><Relationship Id="rId2513" Type="http://schemas.openxmlformats.org/officeDocument/2006/relationships/header" Target="header1063.xml" /><Relationship Id="rId2514" Type="http://schemas.openxmlformats.org/officeDocument/2006/relationships/header" Target="header1064.xml" /><Relationship Id="rId2515" Type="http://schemas.openxmlformats.org/officeDocument/2006/relationships/footer" Target="footer1063.xml" /><Relationship Id="rId2516" Type="http://schemas.openxmlformats.org/officeDocument/2006/relationships/footer" Target="footer1064.xml" /><Relationship Id="rId2517" Type="http://schemas.openxmlformats.org/officeDocument/2006/relationships/header" Target="header1065.xml" /><Relationship Id="rId2518" Type="http://schemas.openxmlformats.org/officeDocument/2006/relationships/footer" Target="footer1065.xml" /><Relationship Id="rId2519" Type="http://schemas.openxmlformats.org/officeDocument/2006/relationships/hyperlink" Target="https://advance.lexis.com/api/document?collection=news&amp;id=urn:contentItem:5GWX-R6H1-JCJY-G10M-00000-00&amp;context=1519360" TargetMode="External" /><Relationship Id="rId252" Type="http://schemas.openxmlformats.org/officeDocument/2006/relationships/header" Target="header104.xml" /><Relationship Id="rId2520" Type="http://schemas.openxmlformats.org/officeDocument/2006/relationships/header" Target="header1066.xml" /><Relationship Id="rId2521" Type="http://schemas.openxmlformats.org/officeDocument/2006/relationships/header" Target="header1067.xml" /><Relationship Id="rId2522" Type="http://schemas.openxmlformats.org/officeDocument/2006/relationships/footer" Target="footer1066.xml" /><Relationship Id="rId2523" Type="http://schemas.openxmlformats.org/officeDocument/2006/relationships/footer" Target="footer1067.xml" /><Relationship Id="rId2524" Type="http://schemas.openxmlformats.org/officeDocument/2006/relationships/header" Target="header1068.xml" /><Relationship Id="rId2525" Type="http://schemas.openxmlformats.org/officeDocument/2006/relationships/footer" Target="footer1068.xml" /><Relationship Id="rId2526" Type="http://schemas.openxmlformats.org/officeDocument/2006/relationships/hyperlink" Target="https://advance.lexis.com/api/document?collection=news&amp;id=urn:contentItem:5H5C-J591-F021-6362-00000-00&amp;context=1519360" TargetMode="External" /><Relationship Id="rId2527" Type="http://schemas.openxmlformats.org/officeDocument/2006/relationships/header" Target="header1069.xml" /><Relationship Id="rId2528" Type="http://schemas.openxmlformats.org/officeDocument/2006/relationships/header" Target="header1070.xml" /><Relationship Id="rId2529" Type="http://schemas.openxmlformats.org/officeDocument/2006/relationships/footer" Target="footer1069.xml" /><Relationship Id="rId253" Type="http://schemas.openxmlformats.org/officeDocument/2006/relationships/footer" Target="footer103.xml" /><Relationship Id="rId2530" Type="http://schemas.openxmlformats.org/officeDocument/2006/relationships/footer" Target="footer1070.xml" /><Relationship Id="rId2531" Type="http://schemas.openxmlformats.org/officeDocument/2006/relationships/header" Target="header1071.xml" /><Relationship Id="rId2532" Type="http://schemas.openxmlformats.org/officeDocument/2006/relationships/footer" Target="footer1071.xml" /><Relationship Id="rId2533" Type="http://schemas.openxmlformats.org/officeDocument/2006/relationships/hyperlink" Target="https://advance.lexis.com/api/document?collection=news&amp;id=urn:contentItem:5GWM-S6X1-F021-60JP-00000-00&amp;context=1519360" TargetMode="External" /><Relationship Id="rId2534" Type="http://schemas.openxmlformats.org/officeDocument/2006/relationships/header" Target="header1072.xml" /><Relationship Id="rId2535" Type="http://schemas.openxmlformats.org/officeDocument/2006/relationships/header" Target="header1073.xml" /><Relationship Id="rId2536" Type="http://schemas.openxmlformats.org/officeDocument/2006/relationships/footer" Target="footer1072.xml" /><Relationship Id="rId2537" Type="http://schemas.openxmlformats.org/officeDocument/2006/relationships/footer" Target="footer1073.xml" /><Relationship Id="rId2538" Type="http://schemas.openxmlformats.org/officeDocument/2006/relationships/header" Target="header1074.xml" /><Relationship Id="rId2539" Type="http://schemas.openxmlformats.org/officeDocument/2006/relationships/footer" Target="footer1074.xml" /><Relationship Id="rId254" Type="http://schemas.openxmlformats.org/officeDocument/2006/relationships/footer" Target="footer104.xml" /><Relationship Id="rId2540" Type="http://schemas.openxmlformats.org/officeDocument/2006/relationships/hyperlink" Target="https://advance.lexis.com/api/document?collection=news&amp;id=urn:contentItem:5P7R-3021-F021-62R0-00000-00&amp;context=1519360" TargetMode="External" /><Relationship Id="rId2541" Type="http://schemas.openxmlformats.org/officeDocument/2006/relationships/header" Target="header1075.xml" /><Relationship Id="rId2542" Type="http://schemas.openxmlformats.org/officeDocument/2006/relationships/header" Target="header1076.xml" /><Relationship Id="rId2543" Type="http://schemas.openxmlformats.org/officeDocument/2006/relationships/footer" Target="footer1075.xml" /><Relationship Id="rId2544" Type="http://schemas.openxmlformats.org/officeDocument/2006/relationships/footer" Target="footer1076.xml" /><Relationship Id="rId2545" Type="http://schemas.openxmlformats.org/officeDocument/2006/relationships/header" Target="header1077.xml" /><Relationship Id="rId2546" Type="http://schemas.openxmlformats.org/officeDocument/2006/relationships/footer" Target="footer1077.xml" /><Relationship Id="rId2547" Type="http://schemas.openxmlformats.org/officeDocument/2006/relationships/hyperlink" Target="https://advance.lexis.com/api/document?collection=news&amp;id=urn:contentItem:5BSH-P6F1-DYRX-X4GP-00000-00&amp;context=1519360" TargetMode="External" /><Relationship Id="rId2548" Type="http://schemas.openxmlformats.org/officeDocument/2006/relationships/header" Target="header1078.xml" /><Relationship Id="rId2549" Type="http://schemas.openxmlformats.org/officeDocument/2006/relationships/header" Target="header1079.xml" /><Relationship Id="rId255" Type="http://schemas.openxmlformats.org/officeDocument/2006/relationships/header" Target="header105.xml" /><Relationship Id="rId2550" Type="http://schemas.openxmlformats.org/officeDocument/2006/relationships/footer" Target="footer1078.xml" /><Relationship Id="rId2551" Type="http://schemas.openxmlformats.org/officeDocument/2006/relationships/footer" Target="footer1079.xml" /><Relationship Id="rId2552" Type="http://schemas.openxmlformats.org/officeDocument/2006/relationships/header" Target="header1080.xml" /><Relationship Id="rId2553" Type="http://schemas.openxmlformats.org/officeDocument/2006/relationships/footer" Target="footer1080.xml" /><Relationship Id="rId2554" Type="http://schemas.openxmlformats.org/officeDocument/2006/relationships/hyperlink" Target="https://advance.lexis.com/api/document?collection=news&amp;id=urn:contentItem:5F86-98W1-F021-60DB-00000-00&amp;context=1519360" TargetMode="External" /><Relationship Id="rId2555" Type="http://schemas.openxmlformats.org/officeDocument/2006/relationships/header" Target="header1081.xml" /><Relationship Id="rId2556" Type="http://schemas.openxmlformats.org/officeDocument/2006/relationships/header" Target="header1082.xml" /><Relationship Id="rId2557" Type="http://schemas.openxmlformats.org/officeDocument/2006/relationships/footer" Target="footer1081.xml" /><Relationship Id="rId2558" Type="http://schemas.openxmlformats.org/officeDocument/2006/relationships/footer" Target="footer1082.xml" /><Relationship Id="rId2559" Type="http://schemas.openxmlformats.org/officeDocument/2006/relationships/header" Target="header1083.xml" /><Relationship Id="rId256" Type="http://schemas.openxmlformats.org/officeDocument/2006/relationships/footer" Target="footer105.xml" /><Relationship Id="rId2560" Type="http://schemas.openxmlformats.org/officeDocument/2006/relationships/footer" Target="footer1083.xml" /><Relationship Id="rId2561" Type="http://schemas.openxmlformats.org/officeDocument/2006/relationships/hyperlink" Target="https://advance.lexis.com/api/document?collection=news&amp;id=urn:contentItem:5JW2-HKY1-F021-63RJ-00000-00&amp;context=1519360" TargetMode="External" /><Relationship Id="rId2562" Type="http://schemas.openxmlformats.org/officeDocument/2006/relationships/header" Target="header1084.xml" /><Relationship Id="rId2563" Type="http://schemas.openxmlformats.org/officeDocument/2006/relationships/header" Target="header1085.xml" /><Relationship Id="rId2564" Type="http://schemas.openxmlformats.org/officeDocument/2006/relationships/footer" Target="footer1084.xml" /><Relationship Id="rId2565" Type="http://schemas.openxmlformats.org/officeDocument/2006/relationships/footer" Target="footer1085.xml" /><Relationship Id="rId2566" Type="http://schemas.openxmlformats.org/officeDocument/2006/relationships/header" Target="header1086.xml" /><Relationship Id="rId2567" Type="http://schemas.openxmlformats.org/officeDocument/2006/relationships/footer" Target="footer1086.xml" /><Relationship Id="rId2568" Type="http://schemas.openxmlformats.org/officeDocument/2006/relationships/hyperlink" Target="https://advance.lexis.com/api/document?collection=news&amp;id=urn:contentItem:5BCM-VX11-DYRX-X0JX-00000-00&amp;context=1519360" TargetMode="External" /><Relationship Id="rId2569" Type="http://schemas.openxmlformats.org/officeDocument/2006/relationships/header" Target="header1087.xml" /><Relationship Id="rId257" Type="http://schemas.openxmlformats.org/officeDocument/2006/relationships/hyperlink" Target="https://advance.lexis.com/api/document?collection=news&amp;id=urn:contentItem:5J6R-VVJ1-JCJY-G05X-00000-00&amp;context=1519360" TargetMode="External" /><Relationship Id="rId2570" Type="http://schemas.openxmlformats.org/officeDocument/2006/relationships/header" Target="header1088.xml" /><Relationship Id="rId2571" Type="http://schemas.openxmlformats.org/officeDocument/2006/relationships/footer" Target="footer1087.xml" /><Relationship Id="rId2572" Type="http://schemas.openxmlformats.org/officeDocument/2006/relationships/footer" Target="footer1088.xml" /><Relationship Id="rId2573" Type="http://schemas.openxmlformats.org/officeDocument/2006/relationships/header" Target="header1089.xml" /><Relationship Id="rId2574" Type="http://schemas.openxmlformats.org/officeDocument/2006/relationships/footer" Target="footer1089.xml" /><Relationship Id="rId2575" Type="http://schemas.openxmlformats.org/officeDocument/2006/relationships/hyperlink" Target="https://advance.lexis.com/api/document?collection=news&amp;id=urn:contentItem:5FVN-6HT1-JCJY-G2HG-00000-00&amp;context=1519360" TargetMode="External" /><Relationship Id="rId2576" Type="http://schemas.openxmlformats.org/officeDocument/2006/relationships/header" Target="header1090.xml" /><Relationship Id="rId2577" Type="http://schemas.openxmlformats.org/officeDocument/2006/relationships/header" Target="header1091.xml" /><Relationship Id="rId2578" Type="http://schemas.openxmlformats.org/officeDocument/2006/relationships/footer" Target="footer1090.xml" /><Relationship Id="rId2579" Type="http://schemas.openxmlformats.org/officeDocument/2006/relationships/footer" Target="footer1091.xml" /><Relationship Id="rId258" Type="http://schemas.openxmlformats.org/officeDocument/2006/relationships/header" Target="header106.xml" /><Relationship Id="rId2580" Type="http://schemas.openxmlformats.org/officeDocument/2006/relationships/header" Target="header1092.xml" /><Relationship Id="rId2581" Type="http://schemas.openxmlformats.org/officeDocument/2006/relationships/footer" Target="footer1092.xml" /><Relationship Id="rId2582" Type="http://schemas.openxmlformats.org/officeDocument/2006/relationships/hyperlink" Target="https://advance.lexis.com/api/document?collection=news&amp;id=urn:contentItem:5MB1-34M1-JCJY-G1D2-00000-00&amp;context=1519360" TargetMode="External" /><Relationship Id="rId2583" Type="http://schemas.openxmlformats.org/officeDocument/2006/relationships/header" Target="header1093.xml" /><Relationship Id="rId2584" Type="http://schemas.openxmlformats.org/officeDocument/2006/relationships/header" Target="header1094.xml" /><Relationship Id="rId2585" Type="http://schemas.openxmlformats.org/officeDocument/2006/relationships/footer" Target="footer1093.xml" /><Relationship Id="rId2586" Type="http://schemas.openxmlformats.org/officeDocument/2006/relationships/footer" Target="footer1094.xml" /><Relationship Id="rId2587" Type="http://schemas.openxmlformats.org/officeDocument/2006/relationships/header" Target="header1095.xml" /><Relationship Id="rId2588" Type="http://schemas.openxmlformats.org/officeDocument/2006/relationships/footer" Target="footer1095.xml" /><Relationship Id="rId2589" Type="http://schemas.openxmlformats.org/officeDocument/2006/relationships/hyperlink" Target="https://advance.lexis.com/api/document?collection=news&amp;id=urn:contentItem:5HJF-BVD1-JCJY-G4J3-00000-00&amp;context=1519360" TargetMode="External" /><Relationship Id="rId259" Type="http://schemas.openxmlformats.org/officeDocument/2006/relationships/header" Target="header107.xml" /><Relationship Id="rId2590" Type="http://schemas.openxmlformats.org/officeDocument/2006/relationships/header" Target="header1096.xml" /><Relationship Id="rId2591" Type="http://schemas.openxmlformats.org/officeDocument/2006/relationships/header" Target="header1097.xml" /><Relationship Id="rId2592" Type="http://schemas.openxmlformats.org/officeDocument/2006/relationships/footer" Target="footer1096.xml" /><Relationship Id="rId2593" Type="http://schemas.openxmlformats.org/officeDocument/2006/relationships/footer" Target="footer1097.xml" /><Relationship Id="rId2594" Type="http://schemas.openxmlformats.org/officeDocument/2006/relationships/header" Target="header1098.xml" /><Relationship Id="rId2595" Type="http://schemas.openxmlformats.org/officeDocument/2006/relationships/footer" Target="footer1098.xml" /><Relationship Id="rId2596" Type="http://schemas.openxmlformats.org/officeDocument/2006/relationships/hyperlink" Target="https://advance.lexis.com/api/document?collection=news&amp;id=urn:contentItem:5HGG-M791-F021-608D-00000-00&amp;context=1519360" TargetMode="External" /><Relationship Id="rId2597" Type="http://schemas.openxmlformats.org/officeDocument/2006/relationships/header" Target="header1099.xml" /><Relationship Id="rId2598" Type="http://schemas.openxmlformats.org/officeDocument/2006/relationships/header" Target="header1100.xml" /><Relationship Id="rId2599" Type="http://schemas.openxmlformats.org/officeDocument/2006/relationships/footer" Target="footer1099.xml" /><Relationship Id="rId26" Type="http://schemas.openxmlformats.org/officeDocument/2006/relationships/footer" Target="footer9.xml" /><Relationship Id="rId260" Type="http://schemas.openxmlformats.org/officeDocument/2006/relationships/footer" Target="footer106.xml" /><Relationship Id="rId2600" Type="http://schemas.openxmlformats.org/officeDocument/2006/relationships/footer" Target="footer1100.xml" /><Relationship Id="rId2601" Type="http://schemas.openxmlformats.org/officeDocument/2006/relationships/header" Target="header1101.xml" /><Relationship Id="rId2602" Type="http://schemas.openxmlformats.org/officeDocument/2006/relationships/footer" Target="footer1101.xml" /><Relationship Id="rId2603" Type="http://schemas.openxmlformats.org/officeDocument/2006/relationships/hyperlink" Target="https://advance.lexis.com/api/document?collection=news&amp;id=urn:contentItem:5BBY-JVN1-DYN2-30MS-00000-00&amp;context=1519360" TargetMode="External" /><Relationship Id="rId2604" Type="http://schemas.openxmlformats.org/officeDocument/2006/relationships/hyperlink" Target="http://www.savethechildren.ca/latestnews" TargetMode="External" /><Relationship Id="rId2605" Type="http://schemas.openxmlformats.org/officeDocument/2006/relationships/hyperlink" Target="http://www.jordan.iom.int" TargetMode="External" /><Relationship Id="rId2606" Type="http://schemas.openxmlformats.org/officeDocument/2006/relationships/hyperlink" Target="http://www.theguardian.com/global-development/interactive/2013/nov/29/syria-refugee-children-forced-work-interactive" TargetMode="External" /><Relationship Id="rId2607" Type="http://schemas.openxmlformats.org/officeDocument/2006/relationships/header" Target="header1102.xml" /><Relationship Id="rId2608" Type="http://schemas.openxmlformats.org/officeDocument/2006/relationships/header" Target="header1103.xml" /><Relationship Id="rId2609" Type="http://schemas.openxmlformats.org/officeDocument/2006/relationships/footer" Target="footer1102.xml" /><Relationship Id="rId261" Type="http://schemas.openxmlformats.org/officeDocument/2006/relationships/footer" Target="footer107.xml" /><Relationship Id="rId2610" Type="http://schemas.openxmlformats.org/officeDocument/2006/relationships/footer" Target="footer1103.xml" /><Relationship Id="rId2611" Type="http://schemas.openxmlformats.org/officeDocument/2006/relationships/header" Target="header1104.xml" /><Relationship Id="rId2612" Type="http://schemas.openxmlformats.org/officeDocument/2006/relationships/footer" Target="footer1104.xml" /><Relationship Id="rId2613" Type="http://schemas.openxmlformats.org/officeDocument/2006/relationships/hyperlink" Target="https://advance.lexis.com/api/document?collection=news&amp;id=urn:contentItem:5J47-KPD1-JCJY-G29H-00000-00&amp;context=1519360" TargetMode="External" /><Relationship Id="rId2614" Type="http://schemas.openxmlformats.org/officeDocument/2006/relationships/header" Target="header1105.xml" /><Relationship Id="rId2615" Type="http://schemas.openxmlformats.org/officeDocument/2006/relationships/header" Target="header1106.xml" /><Relationship Id="rId2616" Type="http://schemas.openxmlformats.org/officeDocument/2006/relationships/footer" Target="footer1105.xml" /><Relationship Id="rId2617" Type="http://schemas.openxmlformats.org/officeDocument/2006/relationships/footer" Target="footer1106.xml" /><Relationship Id="rId2618" Type="http://schemas.openxmlformats.org/officeDocument/2006/relationships/header" Target="header1107.xml" /><Relationship Id="rId2619" Type="http://schemas.openxmlformats.org/officeDocument/2006/relationships/footer" Target="footer1107.xml" /><Relationship Id="rId262" Type="http://schemas.openxmlformats.org/officeDocument/2006/relationships/header" Target="header108.xml" /><Relationship Id="rId2620" Type="http://schemas.openxmlformats.org/officeDocument/2006/relationships/hyperlink" Target="https://advance.lexis.com/api/document?collection=news&amp;id=urn:contentItem:5JWY-39B1-F021-610W-00000-00&amp;context=1519360" TargetMode="External" /><Relationship Id="rId2621" Type="http://schemas.openxmlformats.org/officeDocument/2006/relationships/header" Target="header1108.xml" /><Relationship Id="rId2622" Type="http://schemas.openxmlformats.org/officeDocument/2006/relationships/header" Target="header1109.xml" /><Relationship Id="rId2623" Type="http://schemas.openxmlformats.org/officeDocument/2006/relationships/footer" Target="footer1108.xml" /><Relationship Id="rId2624" Type="http://schemas.openxmlformats.org/officeDocument/2006/relationships/footer" Target="footer1109.xml" /><Relationship Id="rId2625" Type="http://schemas.openxmlformats.org/officeDocument/2006/relationships/header" Target="header1110.xml" /><Relationship Id="rId2626" Type="http://schemas.openxmlformats.org/officeDocument/2006/relationships/footer" Target="footer1110.xml" /><Relationship Id="rId2627" Type="http://schemas.openxmlformats.org/officeDocument/2006/relationships/hyperlink" Target="https://advance.lexis.com/api/document?collection=news&amp;id=urn:contentItem:5HD0-4TK1-F021-653C-00000-00&amp;context=1519360" TargetMode="External" /><Relationship Id="rId2628" Type="http://schemas.openxmlformats.org/officeDocument/2006/relationships/header" Target="header1111.xml" /><Relationship Id="rId2629" Type="http://schemas.openxmlformats.org/officeDocument/2006/relationships/header" Target="header1112.xml" /><Relationship Id="rId263" Type="http://schemas.openxmlformats.org/officeDocument/2006/relationships/footer" Target="footer108.xml" /><Relationship Id="rId2630" Type="http://schemas.openxmlformats.org/officeDocument/2006/relationships/footer" Target="footer1111.xml" /><Relationship Id="rId2631" Type="http://schemas.openxmlformats.org/officeDocument/2006/relationships/footer" Target="footer1112.xml" /><Relationship Id="rId2632" Type="http://schemas.openxmlformats.org/officeDocument/2006/relationships/header" Target="header1113.xml" /><Relationship Id="rId2633" Type="http://schemas.openxmlformats.org/officeDocument/2006/relationships/footer" Target="footer1113.xml" /><Relationship Id="rId2634" Type="http://schemas.openxmlformats.org/officeDocument/2006/relationships/hyperlink" Target="https://advance.lexis.com/api/document?collection=news&amp;id=urn:contentItem:5JW2-HKY1-F021-63V6-00000-00&amp;context=1519360" TargetMode="External" /><Relationship Id="rId2635" Type="http://schemas.openxmlformats.org/officeDocument/2006/relationships/header" Target="header1114.xml" /><Relationship Id="rId2636" Type="http://schemas.openxmlformats.org/officeDocument/2006/relationships/header" Target="header1115.xml" /><Relationship Id="rId2637" Type="http://schemas.openxmlformats.org/officeDocument/2006/relationships/footer" Target="footer1114.xml" /><Relationship Id="rId2638" Type="http://schemas.openxmlformats.org/officeDocument/2006/relationships/footer" Target="footer1115.xml" /><Relationship Id="rId2639" Type="http://schemas.openxmlformats.org/officeDocument/2006/relationships/header" Target="header1116.xml" /><Relationship Id="rId264" Type="http://schemas.openxmlformats.org/officeDocument/2006/relationships/hyperlink" Target="https://advance.lexis.com/api/document?collection=news&amp;id=urn:contentItem:5JW2-HKY1-F021-645S-00000-00&amp;context=1519360" TargetMode="External" /><Relationship Id="rId2640" Type="http://schemas.openxmlformats.org/officeDocument/2006/relationships/footer" Target="footer1116.xml" /><Relationship Id="rId2641" Type="http://schemas.openxmlformats.org/officeDocument/2006/relationships/hyperlink" Target="https://advance.lexis.com/api/document?collection=news&amp;id=urn:contentItem:5JNK-F411-F021-61M5-00000-00&amp;context=1519360" TargetMode="External" /><Relationship Id="rId2642" Type="http://schemas.openxmlformats.org/officeDocument/2006/relationships/header" Target="header1117.xml" /><Relationship Id="rId2643" Type="http://schemas.openxmlformats.org/officeDocument/2006/relationships/header" Target="header1118.xml" /><Relationship Id="rId2644" Type="http://schemas.openxmlformats.org/officeDocument/2006/relationships/footer" Target="footer1117.xml" /><Relationship Id="rId2645" Type="http://schemas.openxmlformats.org/officeDocument/2006/relationships/footer" Target="footer1118.xml" /><Relationship Id="rId2646" Type="http://schemas.openxmlformats.org/officeDocument/2006/relationships/header" Target="header1119.xml" /><Relationship Id="rId2647" Type="http://schemas.openxmlformats.org/officeDocument/2006/relationships/footer" Target="footer1119.xml" /><Relationship Id="rId2648" Type="http://schemas.openxmlformats.org/officeDocument/2006/relationships/hyperlink" Target="https://advance.lexis.com/api/document?collection=news&amp;id=urn:contentItem:5H1H-K771-JCJY-G532-00000-00&amp;context=1519360" TargetMode="External" /><Relationship Id="rId2649" Type="http://schemas.openxmlformats.org/officeDocument/2006/relationships/header" Target="header1120.xml" /><Relationship Id="rId265" Type="http://schemas.openxmlformats.org/officeDocument/2006/relationships/header" Target="header109.xml" /><Relationship Id="rId2650" Type="http://schemas.openxmlformats.org/officeDocument/2006/relationships/header" Target="header1121.xml" /><Relationship Id="rId2651" Type="http://schemas.openxmlformats.org/officeDocument/2006/relationships/footer" Target="footer1120.xml" /><Relationship Id="rId2652" Type="http://schemas.openxmlformats.org/officeDocument/2006/relationships/footer" Target="footer1121.xml" /><Relationship Id="rId2653" Type="http://schemas.openxmlformats.org/officeDocument/2006/relationships/header" Target="header1122.xml" /><Relationship Id="rId2654" Type="http://schemas.openxmlformats.org/officeDocument/2006/relationships/footer" Target="footer1122.xml" /><Relationship Id="rId2655" Type="http://schemas.openxmlformats.org/officeDocument/2006/relationships/hyperlink" Target="https://advance.lexis.com/api/document?collection=news&amp;id=urn:contentItem:5J9H-TGD1-F021-61SY-00000-00&amp;context=1519360" TargetMode="External" /><Relationship Id="rId2656" Type="http://schemas.openxmlformats.org/officeDocument/2006/relationships/header" Target="header1123.xml" /><Relationship Id="rId2657" Type="http://schemas.openxmlformats.org/officeDocument/2006/relationships/header" Target="header1124.xml" /><Relationship Id="rId2658" Type="http://schemas.openxmlformats.org/officeDocument/2006/relationships/footer" Target="footer1123.xml" /><Relationship Id="rId2659" Type="http://schemas.openxmlformats.org/officeDocument/2006/relationships/footer" Target="footer1124.xml" /><Relationship Id="rId266" Type="http://schemas.openxmlformats.org/officeDocument/2006/relationships/header" Target="header110.xml" /><Relationship Id="rId2660" Type="http://schemas.openxmlformats.org/officeDocument/2006/relationships/header" Target="header1125.xml" /><Relationship Id="rId2661" Type="http://schemas.openxmlformats.org/officeDocument/2006/relationships/footer" Target="footer1125.xml" /><Relationship Id="rId2662" Type="http://schemas.openxmlformats.org/officeDocument/2006/relationships/hyperlink" Target="https://advance.lexis.com/api/document?collection=news&amp;id=urn:contentItem:5J0T-GVS1-JCJY-G4SN-00000-00&amp;context=1519360" TargetMode="External" /><Relationship Id="rId2663" Type="http://schemas.openxmlformats.org/officeDocument/2006/relationships/header" Target="header1126.xml" /><Relationship Id="rId2664" Type="http://schemas.openxmlformats.org/officeDocument/2006/relationships/header" Target="header1127.xml" /><Relationship Id="rId2665" Type="http://schemas.openxmlformats.org/officeDocument/2006/relationships/footer" Target="footer1126.xml" /><Relationship Id="rId2666" Type="http://schemas.openxmlformats.org/officeDocument/2006/relationships/footer" Target="footer1127.xml" /><Relationship Id="rId2667" Type="http://schemas.openxmlformats.org/officeDocument/2006/relationships/header" Target="header1128.xml" /><Relationship Id="rId2668" Type="http://schemas.openxmlformats.org/officeDocument/2006/relationships/footer" Target="footer1128.xml" /><Relationship Id="rId2669" Type="http://schemas.openxmlformats.org/officeDocument/2006/relationships/hyperlink" Target="https://advance.lexis.com/api/document?collection=news&amp;id=urn:contentItem:5HSK-NTC1-JCJY-G1FW-00000-00&amp;context=1519360" TargetMode="External" /><Relationship Id="rId267" Type="http://schemas.openxmlformats.org/officeDocument/2006/relationships/footer" Target="footer109.xml" /><Relationship Id="rId2670" Type="http://schemas.openxmlformats.org/officeDocument/2006/relationships/header" Target="header1129.xml" /><Relationship Id="rId2671" Type="http://schemas.openxmlformats.org/officeDocument/2006/relationships/header" Target="header1130.xml" /><Relationship Id="rId2672" Type="http://schemas.openxmlformats.org/officeDocument/2006/relationships/footer" Target="footer1129.xml" /><Relationship Id="rId2673" Type="http://schemas.openxmlformats.org/officeDocument/2006/relationships/footer" Target="footer1130.xml" /><Relationship Id="rId2674" Type="http://schemas.openxmlformats.org/officeDocument/2006/relationships/header" Target="header1131.xml" /><Relationship Id="rId2675" Type="http://schemas.openxmlformats.org/officeDocument/2006/relationships/footer" Target="footer1131.xml" /><Relationship Id="rId2676" Type="http://schemas.openxmlformats.org/officeDocument/2006/relationships/hyperlink" Target="https://advance.lexis.com/api/document?collection=news&amp;id=urn:contentItem:5HP2-6781-F021-63Y8-00000-00&amp;context=1519360" TargetMode="External" /><Relationship Id="rId2677" Type="http://schemas.openxmlformats.org/officeDocument/2006/relationships/header" Target="header1132.xml" /><Relationship Id="rId2678" Type="http://schemas.openxmlformats.org/officeDocument/2006/relationships/header" Target="header1133.xml" /><Relationship Id="rId2679" Type="http://schemas.openxmlformats.org/officeDocument/2006/relationships/footer" Target="footer1132.xml" /><Relationship Id="rId268" Type="http://schemas.openxmlformats.org/officeDocument/2006/relationships/footer" Target="footer110.xml" /><Relationship Id="rId2680" Type="http://schemas.openxmlformats.org/officeDocument/2006/relationships/footer" Target="footer1133.xml" /><Relationship Id="rId2681" Type="http://schemas.openxmlformats.org/officeDocument/2006/relationships/header" Target="header1134.xml" /><Relationship Id="rId2682" Type="http://schemas.openxmlformats.org/officeDocument/2006/relationships/footer" Target="footer1134.xml" /><Relationship Id="rId2683" Type="http://schemas.openxmlformats.org/officeDocument/2006/relationships/hyperlink" Target="https://advance.lexis.com/api/document?collection=news&amp;id=urn:contentItem:5HP2-6781-F021-63Y9-00000-00&amp;context=1519360" TargetMode="External" /><Relationship Id="rId2684" Type="http://schemas.openxmlformats.org/officeDocument/2006/relationships/header" Target="header1135.xml" /><Relationship Id="rId2685" Type="http://schemas.openxmlformats.org/officeDocument/2006/relationships/header" Target="header1136.xml" /><Relationship Id="rId2686" Type="http://schemas.openxmlformats.org/officeDocument/2006/relationships/footer" Target="footer1135.xml" /><Relationship Id="rId2687" Type="http://schemas.openxmlformats.org/officeDocument/2006/relationships/footer" Target="footer1136.xml" /><Relationship Id="rId2688" Type="http://schemas.openxmlformats.org/officeDocument/2006/relationships/header" Target="header1137.xml" /><Relationship Id="rId2689" Type="http://schemas.openxmlformats.org/officeDocument/2006/relationships/footer" Target="footer1137.xml" /><Relationship Id="rId269" Type="http://schemas.openxmlformats.org/officeDocument/2006/relationships/header" Target="header111.xml" /><Relationship Id="rId2690" Type="http://schemas.openxmlformats.org/officeDocument/2006/relationships/hyperlink" Target="https://advance.lexis.com/api/document?collection=news&amp;id=urn:contentItem:5H4F-V1B1-JCJY-G28W-00000-00&amp;context=1519360" TargetMode="External" /><Relationship Id="rId2691" Type="http://schemas.openxmlformats.org/officeDocument/2006/relationships/header" Target="header1138.xml" /><Relationship Id="rId2692" Type="http://schemas.openxmlformats.org/officeDocument/2006/relationships/header" Target="header1139.xml" /><Relationship Id="rId2693" Type="http://schemas.openxmlformats.org/officeDocument/2006/relationships/footer" Target="footer1138.xml" /><Relationship Id="rId2694" Type="http://schemas.openxmlformats.org/officeDocument/2006/relationships/footer" Target="footer1139.xml" /><Relationship Id="rId2695" Type="http://schemas.openxmlformats.org/officeDocument/2006/relationships/header" Target="header1140.xml" /><Relationship Id="rId2696" Type="http://schemas.openxmlformats.org/officeDocument/2006/relationships/footer" Target="footer1140.xml" /><Relationship Id="rId2697" Type="http://schemas.openxmlformats.org/officeDocument/2006/relationships/hyperlink" Target="https://advance.lexis.com/api/document?collection=news&amp;id=urn:contentItem:5GNP-DB81-F021-6469-00000-00&amp;context=1519360" TargetMode="External" /><Relationship Id="rId2698" Type="http://schemas.openxmlformats.org/officeDocument/2006/relationships/header" Target="header1141.xml" /><Relationship Id="rId2699" Type="http://schemas.openxmlformats.org/officeDocument/2006/relationships/header" Target="header1142.xml" /><Relationship Id="rId27" Type="http://schemas.openxmlformats.org/officeDocument/2006/relationships/hyperlink" Target="https://advance.lexis.com/api/document?collection=news&amp;id=urn:contentItem:5HBW-YKV1-JCJY-G2KS-00000-00&amp;context=1519360" TargetMode="External" /><Relationship Id="rId270" Type="http://schemas.openxmlformats.org/officeDocument/2006/relationships/footer" Target="footer111.xml" /><Relationship Id="rId2700" Type="http://schemas.openxmlformats.org/officeDocument/2006/relationships/footer" Target="footer1141.xml" /><Relationship Id="rId2701" Type="http://schemas.openxmlformats.org/officeDocument/2006/relationships/footer" Target="footer1142.xml" /><Relationship Id="rId2702" Type="http://schemas.openxmlformats.org/officeDocument/2006/relationships/header" Target="header1143.xml" /><Relationship Id="rId2703" Type="http://schemas.openxmlformats.org/officeDocument/2006/relationships/footer" Target="footer1143.xml" /><Relationship Id="rId2704" Type="http://schemas.openxmlformats.org/officeDocument/2006/relationships/hyperlink" Target="https://advance.lexis.com/api/document?collection=news&amp;id=urn:contentItem:5JCT-V3J1-JCJY-G25D-00000-00&amp;context=1519360" TargetMode="External" /><Relationship Id="rId2705" Type="http://schemas.openxmlformats.org/officeDocument/2006/relationships/header" Target="header1144.xml" /><Relationship Id="rId2706" Type="http://schemas.openxmlformats.org/officeDocument/2006/relationships/header" Target="header1145.xml" /><Relationship Id="rId2707" Type="http://schemas.openxmlformats.org/officeDocument/2006/relationships/footer" Target="footer1144.xml" /><Relationship Id="rId2708" Type="http://schemas.openxmlformats.org/officeDocument/2006/relationships/footer" Target="footer1145.xml" /><Relationship Id="rId2709" Type="http://schemas.openxmlformats.org/officeDocument/2006/relationships/header" Target="header1146.xml" /><Relationship Id="rId271" Type="http://schemas.openxmlformats.org/officeDocument/2006/relationships/hyperlink" Target="https://advance.lexis.com/api/document?collection=news&amp;id=urn:contentItem:5HGR-3411-JCJY-G2SR-00000-00&amp;context=1519360" TargetMode="External" /><Relationship Id="rId2710" Type="http://schemas.openxmlformats.org/officeDocument/2006/relationships/footer" Target="footer1146.xml" /><Relationship Id="rId2711" Type="http://schemas.openxmlformats.org/officeDocument/2006/relationships/hyperlink" Target="https://advance.lexis.com/api/document?collection=news&amp;id=urn:contentItem:5G60-8VY1-JCJY-G21P-00000-00&amp;context=1519360" TargetMode="External" /><Relationship Id="rId2712" Type="http://schemas.openxmlformats.org/officeDocument/2006/relationships/hyperlink" Target="mailto:guardian.witness@theguardian.com" TargetMode="External" /><Relationship Id="rId2713" Type="http://schemas.openxmlformats.org/officeDocument/2006/relationships/header" Target="header1147.xml" /><Relationship Id="rId2714" Type="http://schemas.openxmlformats.org/officeDocument/2006/relationships/header" Target="header1148.xml" /><Relationship Id="rId2715" Type="http://schemas.openxmlformats.org/officeDocument/2006/relationships/footer" Target="footer1147.xml" /><Relationship Id="rId2716" Type="http://schemas.openxmlformats.org/officeDocument/2006/relationships/footer" Target="footer1148.xml" /><Relationship Id="rId2717" Type="http://schemas.openxmlformats.org/officeDocument/2006/relationships/header" Target="header1149.xml" /><Relationship Id="rId2718" Type="http://schemas.openxmlformats.org/officeDocument/2006/relationships/footer" Target="footer1149.xml" /><Relationship Id="rId2719" Type="http://schemas.openxmlformats.org/officeDocument/2006/relationships/hyperlink" Target="https://advance.lexis.com/api/document?collection=news&amp;id=urn:contentItem:5FGT-D0M1-JCJY-G3D6-00000-00&amp;context=1519360" TargetMode="External" /><Relationship Id="rId272" Type="http://schemas.openxmlformats.org/officeDocument/2006/relationships/header" Target="header112.xml" /><Relationship Id="rId2720" Type="http://schemas.openxmlformats.org/officeDocument/2006/relationships/header" Target="header1150.xml" /><Relationship Id="rId2721" Type="http://schemas.openxmlformats.org/officeDocument/2006/relationships/header" Target="header1151.xml" /><Relationship Id="rId2722" Type="http://schemas.openxmlformats.org/officeDocument/2006/relationships/footer" Target="footer1150.xml" /><Relationship Id="rId2723" Type="http://schemas.openxmlformats.org/officeDocument/2006/relationships/footer" Target="footer1151.xml" /><Relationship Id="rId2724" Type="http://schemas.openxmlformats.org/officeDocument/2006/relationships/header" Target="header1152.xml" /><Relationship Id="rId2725" Type="http://schemas.openxmlformats.org/officeDocument/2006/relationships/footer" Target="footer1152.xml" /><Relationship Id="rId2726" Type="http://schemas.openxmlformats.org/officeDocument/2006/relationships/hyperlink" Target="https://advance.lexis.com/api/document?collection=news&amp;id=urn:contentItem:5R18-MDS1-F021-62HT-00000-00&amp;context=1519360" TargetMode="External" /><Relationship Id="rId2727" Type="http://schemas.openxmlformats.org/officeDocument/2006/relationships/header" Target="header1153.xml" /><Relationship Id="rId2728" Type="http://schemas.openxmlformats.org/officeDocument/2006/relationships/header" Target="header1154.xml" /><Relationship Id="rId2729" Type="http://schemas.openxmlformats.org/officeDocument/2006/relationships/footer" Target="footer1153.xml" /><Relationship Id="rId273" Type="http://schemas.openxmlformats.org/officeDocument/2006/relationships/header" Target="header113.xml" /><Relationship Id="rId2730" Type="http://schemas.openxmlformats.org/officeDocument/2006/relationships/footer" Target="footer1154.xml" /><Relationship Id="rId2731" Type="http://schemas.openxmlformats.org/officeDocument/2006/relationships/header" Target="header1155.xml" /><Relationship Id="rId2732" Type="http://schemas.openxmlformats.org/officeDocument/2006/relationships/footer" Target="footer1155.xml" /><Relationship Id="rId2733" Type="http://schemas.openxmlformats.org/officeDocument/2006/relationships/hyperlink" Target="https://advance.lexis.com/api/document?collection=news&amp;id=urn:contentItem:5D2W-PDR1-DYRX-X4PH-00000-00&amp;context=1519360" TargetMode="External" /><Relationship Id="rId2734" Type="http://schemas.openxmlformats.org/officeDocument/2006/relationships/header" Target="header1156.xml" /><Relationship Id="rId2735" Type="http://schemas.openxmlformats.org/officeDocument/2006/relationships/header" Target="header1157.xml" /><Relationship Id="rId2736" Type="http://schemas.openxmlformats.org/officeDocument/2006/relationships/footer" Target="footer1156.xml" /><Relationship Id="rId2737" Type="http://schemas.openxmlformats.org/officeDocument/2006/relationships/footer" Target="footer1157.xml" /><Relationship Id="rId2738" Type="http://schemas.openxmlformats.org/officeDocument/2006/relationships/header" Target="header1158.xml" /><Relationship Id="rId2739" Type="http://schemas.openxmlformats.org/officeDocument/2006/relationships/footer" Target="footer1158.xml" /><Relationship Id="rId274" Type="http://schemas.openxmlformats.org/officeDocument/2006/relationships/footer" Target="footer112.xml" /><Relationship Id="rId2740" Type="http://schemas.openxmlformats.org/officeDocument/2006/relationships/hyperlink" Target="https://advance.lexis.com/api/document?collection=news&amp;id=urn:contentItem:5D3D-BG81-DYRX-X34B-00000-00&amp;context=1519360" TargetMode="External" /><Relationship Id="rId2741" Type="http://schemas.openxmlformats.org/officeDocument/2006/relationships/header" Target="header1159.xml" /><Relationship Id="rId2742" Type="http://schemas.openxmlformats.org/officeDocument/2006/relationships/header" Target="header1160.xml" /><Relationship Id="rId2743" Type="http://schemas.openxmlformats.org/officeDocument/2006/relationships/footer" Target="footer1159.xml" /><Relationship Id="rId2744" Type="http://schemas.openxmlformats.org/officeDocument/2006/relationships/footer" Target="footer1160.xml" /><Relationship Id="rId2745" Type="http://schemas.openxmlformats.org/officeDocument/2006/relationships/header" Target="header1161.xml" /><Relationship Id="rId2746" Type="http://schemas.openxmlformats.org/officeDocument/2006/relationships/footer" Target="footer1161.xml" /><Relationship Id="rId2747" Type="http://schemas.openxmlformats.org/officeDocument/2006/relationships/hyperlink" Target="https://advance.lexis.com/api/document?collection=news&amp;id=urn:contentItem:5JM9-MPN1-F021-60NF-00000-00&amp;context=1519360" TargetMode="External" /><Relationship Id="rId2748" Type="http://schemas.openxmlformats.org/officeDocument/2006/relationships/header" Target="header1162.xml" /><Relationship Id="rId2749" Type="http://schemas.openxmlformats.org/officeDocument/2006/relationships/header" Target="header1163.xml" /><Relationship Id="rId275" Type="http://schemas.openxmlformats.org/officeDocument/2006/relationships/footer" Target="footer113.xml" /><Relationship Id="rId2750" Type="http://schemas.openxmlformats.org/officeDocument/2006/relationships/footer" Target="footer1162.xml" /><Relationship Id="rId2751" Type="http://schemas.openxmlformats.org/officeDocument/2006/relationships/footer" Target="footer1163.xml" /><Relationship Id="rId2752" Type="http://schemas.openxmlformats.org/officeDocument/2006/relationships/header" Target="header1164.xml" /><Relationship Id="rId2753" Type="http://schemas.openxmlformats.org/officeDocument/2006/relationships/footer" Target="footer1164.xml" /><Relationship Id="rId2754" Type="http://schemas.openxmlformats.org/officeDocument/2006/relationships/hyperlink" Target="https://advance.lexis.com/api/document?collection=news&amp;id=urn:contentItem:5NWP-F9B1-F021-6072-00000-00&amp;context=1519360" TargetMode="External" /><Relationship Id="rId2755" Type="http://schemas.openxmlformats.org/officeDocument/2006/relationships/header" Target="header1165.xml" /><Relationship Id="rId2756" Type="http://schemas.openxmlformats.org/officeDocument/2006/relationships/header" Target="header1166.xml" /><Relationship Id="rId2757" Type="http://schemas.openxmlformats.org/officeDocument/2006/relationships/footer" Target="footer1165.xml" /><Relationship Id="rId2758" Type="http://schemas.openxmlformats.org/officeDocument/2006/relationships/footer" Target="footer1166.xml" /><Relationship Id="rId2759" Type="http://schemas.openxmlformats.org/officeDocument/2006/relationships/header" Target="header1167.xml" /><Relationship Id="rId276" Type="http://schemas.openxmlformats.org/officeDocument/2006/relationships/header" Target="header114.xml" /><Relationship Id="rId2760" Type="http://schemas.openxmlformats.org/officeDocument/2006/relationships/footer" Target="footer1167.xml" /><Relationship Id="rId2761" Type="http://schemas.openxmlformats.org/officeDocument/2006/relationships/hyperlink" Target="https://advance.lexis.com/api/document?collection=news&amp;id=urn:contentItem:5JM9-YY01-JCJY-G26B-00000-00&amp;context=1519360" TargetMode="External" /><Relationship Id="rId2762" Type="http://schemas.openxmlformats.org/officeDocument/2006/relationships/header" Target="header1168.xml" /><Relationship Id="rId2763" Type="http://schemas.openxmlformats.org/officeDocument/2006/relationships/header" Target="header1169.xml" /><Relationship Id="rId2764" Type="http://schemas.openxmlformats.org/officeDocument/2006/relationships/footer" Target="footer1168.xml" /><Relationship Id="rId2765" Type="http://schemas.openxmlformats.org/officeDocument/2006/relationships/footer" Target="footer1169.xml" /><Relationship Id="rId2766" Type="http://schemas.openxmlformats.org/officeDocument/2006/relationships/header" Target="header1170.xml" /><Relationship Id="rId2767" Type="http://schemas.openxmlformats.org/officeDocument/2006/relationships/footer" Target="footer1170.xml" /><Relationship Id="rId2768" Type="http://schemas.openxmlformats.org/officeDocument/2006/relationships/hyperlink" Target="https://advance.lexis.com/api/document?collection=news&amp;id=urn:contentItem:5JM9-T3N1-JCJY-G1J4-00000-00&amp;context=1519360" TargetMode="External" /><Relationship Id="rId2769" Type="http://schemas.openxmlformats.org/officeDocument/2006/relationships/header" Target="header1171.xml" /><Relationship Id="rId277" Type="http://schemas.openxmlformats.org/officeDocument/2006/relationships/footer" Target="footer114.xml" /><Relationship Id="rId2770" Type="http://schemas.openxmlformats.org/officeDocument/2006/relationships/header" Target="header1172.xml" /><Relationship Id="rId2771" Type="http://schemas.openxmlformats.org/officeDocument/2006/relationships/footer" Target="footer1171.xml" /><Relationship Id="rId2772" Type="http://schemas.openxmlformats.org/officeDocument/2006/relationships/footer" Target="footer1172.xml" /><Relationship Id="rId2773" Type="http://schemas.openxmlformats.org/officeDocument/2006/relationships/header" Target="header1173.xml" /><Relationship Id="rId2774" Type="http://schemas.openxmlformats.org/officeDocument/2006/relationships/footer" Target="footer1173.xml" /><Relationship Id="rId2775" Type="http://schemas.openxmlformats.org/officeDocument/2006/relationships/hyperlink" Target="https://advance.lexis.com/api/document?collection=news&amp;id=urn:contentItem:5C0G-PD11-DYRX-X0RC-00000-00&amp;context=1519360" TargetMode="External" /><Relationship Id="rId2776" Type="http://schemas.openxmlformats.org/officeDocument/2006/relationships/header" Target="header1174.xml" /><Relationship Id="rId2777" Type="http://schemas.openxmlformats.org/officeDocument/2006/relationships/header" Target="header1175.xml" /><Relationship Id="rId2778" Type="http://schemas.openxmlformats.org/officeDocument/2006/relationships/footer" Target="footer1174.xml" /><Relationship Id="rId2779" Type="http://schemas.openxmlformats.org/officeDocument/2006/relationships/footer" Target="footer1175.xml" /><Relationship Id="rId278" Type="http://schemas.openxmlformats.org/officeDocument/2006/relationships/hyperlink" Target="https://advance.lexis.com/api/document?collection=news&amp;id=urn:contentItem:5HFX-J9B1-JCJY-G1MV-00000-00&amp;context=1519360" TargetMode="External" /><Relationship Id="rId2780" Type="http://schemas.openxmlformats.org/officeDocument/2006/relationships/header" Target="header1176.xml" /><Relationship Id="rId2781" Type="http://schemas.openxmlformats.org/officeDocument/2006/relationships/footer" Target="footer1176.xml" /><Relationship Id="rId2782" Type="http://schemas.openxmlformats.org/officeDocument/2006/relationships/hyperlink" Target="https://advance.lexis.com/api/document?collection=news&amp;id=urn:contentItem:5BD3-0PF1-JC8W-62HJ-00000-00&amp;context=1519360" TargetMode="External" /><Relationship Id="rId2783" Type="http://schemas.openxmlformats.org/officeDocument/2006/relationships/header" Target="header1177.xml" /><Relationship Id="rId2784" Type="http://schemas.openxmlformats.org/officeDocument/2006/relationships/header" Target="header1178.xml" /><Relationship Id="rId2785" Type="http://schemas.openxmlformats.org/officeDocument/2006/relationships/footer" Target="footer1177.xml" /><Relationship Id="rId2786" Type="http://schemas.openxmlformats.org/officeDocument/2006/relationships/footer" Target="footer1178.xml" /><Relationship Id="rId2787" Type="http://schemas.openxmlformats.org/officeDocument/2006/relationships/header" Target="header1179.xml" /><Relationship Id="rId2788" Type="http://schemas.openxmlformats.org/officeDocument/2006/relationships/footer" Target="footer1179.xml" /><Relationship Id="rId2789" Type="http://schemas.openxmlformats.org/officeDocument/2006/relationships/hyperlink" Target="https://advance.lexis.com/api/document?collection=news&amp;id=urn:contentItem:5KRT-03N1-F021-63XW-00000-00&amp;context=1519360" TargetMode="External" /><Relationship Id="rId279" Type="http://schemas.openxmlformats.org/officeDocument/2006/relationships/header" Target="header115.xml" /><Relationship Id="rId2790" Type="http://schemas.openxmlformats.org/officeDocument/2006/relationships/hyperlink" Target="https://t.co/SDSGw0eUIPpic.twitter.com/HuhY9RGvWW" TargetMode="External" /><Relationship Id="rId2791" Type="http://schemas.openxmlformats.org/officeDocument/2006/relationships/hyperlink" Target="https://t.co/KHZRCANKa4" TargetMode="External" /><Relationship Id="rId2792" Type="http://schemas.openxmlformats.org/officeDocument/2006/relationships/hyperlink" Target="https://t.co/3BraX0Ew19" TargetMode="External" /><Relationship Id="rId2793" Type="http://schemas.openxmlformats.org/officeDocument/2006/relationships/header" Target="header1180.xml" /><Relationship Id="rId2794" Type="http://schemas.openxmlformats.org/officeDocument/2006/relationships/header" Target="header1181.xml" /><Relationship Id="rId2795" Type="http://schemas.openxmlformats.org/officeDocument/2006/relationships/footer" Target="footer1180.xml" /><Relationship Id="rId2796" Type="http://schemas.openxmlformats.org/officeDocument/2006/relationships/footer" Target="footer1181.xml" /><Relationship Id="rId2797" Type="http://schemas.openxmlformats.org/officeDocument/2006/relationships/header" Target="header1182.xml" /><Relationship Id="rId2798" Type="http://schemas.openxmlformats.org/officeDocument/2006/relationships/footer" Target="footer1182.xml" /><Relationship Id="rId2799" Type="http://schemas.openxmlformats.org/officeDocument/2006/relationships/hyperlink" Target="https://advance.lexis.com/api/document?collection=news&amp;id=urn:contentItem:5M5R-V201-JCJY-G4M0-00000-00&amp;context=1519360" TargetMode="External" /><Relationship Id="rId28" Type="http://schemas.openxmlformats.org/officeDocument/2006/relationships/header" Target="header10.xml" /><Relationship Id="rId280" Type="http://schemas.openxmlformats.org/officeDocument/2006/relationships/header" Target="header116.xml" /><Relationship Id="rId2800" Type="http://schemas.openxmlformats.org/officeDocument/2006/relationships/header" Target="header1183.xml" /><Relationship Id="rId2801" Type="http://schemas.openxmlformats.org/officeDocument/2006/relationships/header" Target="header1184.xml" /><Relationship Id="rId2802" Type="http://schemas.openxmlformats.org/officeDocument/2006/relationships/footer" Target="footer1183.xml" /><Relationship Id="rId2803" Type="http://schemas.openxmlformats.org/officeDocument/2006/relationships/footer" Target="footer1184.xml" /><Relationship Id="rId2804" Type="http://schemas.openxmlformats.org/officeDocument/2006/relationships/header" Target="header1185.xml" /><Relationship Id="rId2805" Type="http://schemas.openxmlformats.org/officeDocument/2006/relationships/footer" Target="footer1185.xml" /><Relationship Id="rId2806" Type="http://schemas.openxmlformats.org/officeDocument/2006/relationships/hyperlink" Target="https://advance.lexis.com/api/document?collection=news&amp;id=urn:contentItem:5KMF-KW01-F021-61G0-00000-00&amp;context=1519360" TargetMode="External" /><Relationship Id="rId2807" Type="http://schemas.openxmlformats.org/officeDocument/2006/relationships/header" Target="header1186.xml" /><Relationship Id="rId2808" Type="http://schemas.openxmlformats.org/officeDocument/2006/relationships/header" Target="header1187.xml" /><Relationship Id="rId2809" Type="http://schemas.openxmlformats.org/officeDocument/2006/relationships/footer" Target="footer1186.xml" /><Relationship Id="rId281" Type="http://schemas.openxmlformats.org/officeDocument/2006/relationships/footer" Target="footer115.xml" /><Relationship Id="rId2810" Type="http://schemas.openxmlformats.org/officeDocument/2006/relationships/footer" Target="footer1187.xml" /><Relationship Id="rId2811" Type="http://schemas.openxmlformats.org/officeDocument/2006/relationships/header" Target="header1188.xml" /><Relationship Id="rId2812" Type="http://schemas.openxmlformats.org/officeDocument/2006/relationships/footer" Target="footer1188.xml" /><Relationship Id="rId2813" Type="http://schemas.openxmlformats.org/officeDocument/2006/relationships/hyperlink" Target="https://advance.lexis.com/api/document?collection=news&amp;id=urn:contentItem:5JW2-HKY1-F021-647C-00000-00&amp;context=1519360" TargetMode="External" /><Relationship Id="rId2814" Type="http://schemas.openxmlformats.org/officeDocument/2006/relationships/header" Target="header1189.xml" /><Relationship Id="rId2815" Type="http://schemas.openxmlformats.org/officeDocument/2006/relationships/header" Target="header1190.xml" /><Relationship Id="rId2816" Type="http://schemas.openxmlformats.org/officeDocument/2006/relationships/footer" Target="footer1189.xml" /><Relationship Id="rId2817" Type="http://schemas.openxmlformats.org/officeDocument/2006/relationships/footer" Target="footer1190.xml" /><Relationship Id="rId2818" Type="http://schemas.openxmlformats.org/officeDocument/2006/relationships/header" Target="header1191.xml" /><Relationship Id="rId2819" Type="http://schemas.openxmlformats.org/officeDocument/2006/relationships/footer" Target="footer1191.xml" /><Relationship Id="rId282" Type="http://schemas.openxmlformats.org/officeDocument/2006/relationships/footer" Target="footer116.xml" /><Relationship Id="rId2820" Type="http://schemas.openxmlformats.org/officeDocument/2006/relationships/hyperlink" Target="https://advance.lexis.com/api/document?collection=news&amp;id=urn:contentItem:5KMF-3NC1-F021-605V-00000-00&amp;context=1519360" TargetMode="External" /><Relationship Id="rId2821" Type="http://schemas.openxmlformats.org/officeDocument/2006/relationships/header" Target="header1192.xml" /><Relationship Id="rId2822" Type="http://schemas.openxmlformats.org/officeDocument/2006/relationships/header" Target="header1193.xml" /><Relationship Id="rId2823" Type="http://schemas.openxmlformats.org/officeDocument/2006/relationships/footer" Target="footer1192.xml" /><Relationship Id="rId2824" Type="http://schemas.openxmlformats.org/officeDocument/2006/relationships/footer" Target="footer1193.xml" /><Relationship Id="rId2825" Type="http://schemas.openxmlformats.org/officeDocument/2006/relationships/header" Target="header1194.xml" /><Relationship Id="rId2826" Type="http://schemas.openxmlformats.org/officeDocument/2006/relationships/footer" Target="footer1194.xml" /><Relationship Id="rId2827" Type="http://schemas.openxmlformats.org/officeDocument/2006/relationships/hyperlink" Target="https://advance.lexis.com/api/document?collection=news&amp;id=urn:contentItem:5K32-8811-F021-62KP-00000-00&amp;context=1519360" TargetMode="External" /><Relationship Id="rId2828" Type="http://schemas.openxmlformats.org/officeDocument/2006/relationships/header" Target="header1195.xml" /><Relationship Id="rId2829" Type="http://schemas.openxmlformats.org/officeDocument/2006/relationships/header" Target="header1196.xml" /><Relationship Id="rId283" Type="http://schemas.openxmlformats.org/officeDocument/2006/relationships/header" Target="header117.xml" /><Relationship Id="rId2830" Type="http://schemas.openxmlformats.org/officeDocument/2006/relationships/footer" Target="footer1195.xml" /><Relationship Id="rId2831" Type="http://schemas.openxmlformats.org/officeDocument/2006/relationships/footer" Target="footer1196.xml" /><Relationship Id="rId2832" Type="http://schemas.openxmlformats.org/officeDocument/2006/relationships/header" Target="header1197.xml" /><Relationship Id="rId2833" Type="http://schemas.openxmlformats.org/officeDocument/2006/relationships/footer" Target="footer1197.xml" /><Relationship Id="rId2834" Type="http://schemas.openxmlformats.org/officeDocument/2006/relationships/hyperlink" Target="https://advance.lexis.com/api/document?collection=news&amp;id=urn:contentItem:5JH9-HW41-JCJY-G0DX-00000-00&amp;context=1519360" TargetMode="External" /><Relationship Id="rId2835" Type="http://schemas.openxmlformats.org/officeDocument/2006/relationships/header" Target="header1198.xml" /><Relationship Id="rId2836" Type="http://schemas.openxmlformats.org/officeDocument/2006/relationships/header" Target="header1199.xml" /><Relationship Id="rId2837" Type="http://schemas.openxmlformats.org/officeDocument/2006/relationships/footer" Target="footer1198.xml" /><Relationship Id="rId2838" Type="http://schemas.openxmlformats.org/officeDocument/2006/relationships/footer" Target="footer1199.xml" /><Relationship Id="rId2839" Type="http://schemas.openxmlformats.org/officeDocument/2006/relationships/header" Target="header1200.xml" /><Relationship Id="rId284" Type="http://schemas.openxmlformats.org/officeDocument/2006/relationships/footer" Target="footer117.xml" /><Relationship Id="rId2840" Type="http://schemas.openxmlformats.org/officeDocument/2006/relationships/footer" Target="footer1200.xml" /><Relationship Id="rId2841" Type="http://schemas.openxmlformats.org/officeDocument/2006/relationships/hyperlink" Target="https://advance.lexis.com/api/document?collection=news&amp;id=urn:contentItem:5JRP-GXM1-JCJY-G408-00000-00&amp;context=1519360" TargetMode="External" /><Relationship Id="rId2842" Type="http://schemas.openxmlformats.org/officeDocument/2006/relationships/header" Target="header1201.xml" /><Relationship Id="rId2843" Type="http://schemas.openxmlformats.org/officeDocument/2006/relationships/header" Target="header1202.xml" /><Relationship Id="rId2844" Type="http://schemas.openxmlformats.org/officeDocument/2006/relationships/footer" Target="footer1201.xml" /><Relationship Id="rId2845" Type="http://schemas.openxmlformats.org/officeDocument/2006/relationships/footer" Target="footer1202.xml" /><Relationship Id="rId2846" Type="http://schemas.openxmlformats.org/officeDocument/2006/relationships/header" Target="header1203.xml" /><Relationship Id="rId2847" Type="http://schemas.openxmlformats.org/officeDocument/2006/relationships/footer" Target="footer1203.xml" /><Relationship Id="rId2848" Type="http://schemas.openxmlformats.org/officeDocument/2006/relationships/hyperlink" Target="https://advance.lexis.com/api/document?collection=news&amp;id=urn:contentItem:5JW2-HKY1-F021-648K-00000-00&amp;context=1519360" TargetMode="External" /><Relationship Id="rId2849" Type="http://schemas.openxmlformats.org/officeDocument/2006/relationships/header" Target="header1204.xml" /><Relationship Id="rId285" Type="http://schemas.openxmlformats.org/officeDocument/2006/relationships/hyperlink" Target="https://advance.lexis.com/api/document?collection=news&amp;id=urn:contentItem:5HNK-XSJ1-F021-64TW-00000-00&amp;context=1519360" TargetMode="External" /><Relationship Id="rId2850" Type="http://schemas.openxmlformats.org/officeDocument/2006/relationships/header" Target="header1205.xml" /><Relationship Id="rId2851" Type="http://schemas.openxmlformats.org/officeDocument/2006/relationships/footer" Target="footer1204.xml" /><Relationship Id="rId2852" Type="http://schemas.openxmlformats.org/officeDocument/2006/relationships/footer" Target="footer1205.xml" /><Relationship Id="rId2853" Type="http://schemas.openxmlformats.org/officeDocument/2006/relationships/header" Target="header1206.xml" /><Relationship Id="rId2854" Type="http://schemas.openxmlformats.org/officeDocument/2006/relationships/footer" Target="footer1206.xml" /><Relationship Id="rId2855" Type="http://schemas.openxmlformats.org/officeDocument/2006/relationships/hyperlink" Target="https://advance.lexis.com/api/document?collection=news&amp;id=urn:contentItem:5HY4-84G1-JCJY-G1CM-00000-00&amp;context=1519360" TargetMode="External" /><Relationship Id="rId2856" Type="http://schemas.openxmlformats.org/officeDocument/2006/relationships/header" Target="header1207.xml" /><Relationship Id="rId2857" Type="http://schemas.openxmlformats.org/officeDocument/2006/relationships/header" Target="header1208.xml" /><Relationship Id="rId2858" Type="http://schemas.openxmlformats.org/officeDocument/2006/relationships/footer" Target="footer1207.xml" /><Relationship Id="rId2859" Type="http://schemas.openxmlformats.org/officeDocument/2006/relationships/footer" Target="footer1208.xml" /><Relationship Id="rId286" Type="http://schemas.openxmlformats.org/officeDocument/2006/relationships/header" Target="header118.xml" /><Relationship Id="rId2860" Type="http://schemas.openxmlformats.org/officeDocument/2006/relationships/header" Target="header1209.xml" /><Relationship Id="rId2861" Type="http://schemas.openxmlformats.org/officeDocument/2006/relationships/footer" Target="footer1209.xml" /><Relationship Id="rId2862" Type="http://schemas.openxmlformats.org/officeDocument/2006/relationships/hyperlink" Target="https://advance.lexis.com/api/document?collection=news&amp;id=urn:contentItem:5HY4-84G1-JCJY-G1CP-00000-00&amp;context=1519360" TargetMode="External" /><Relationship Id="rId2863" Type="http://schemas.openxmlformats.org/officeDocument/2006/relationships/header" Target="header1210.xml" /><Relationship Id="rId2864" Type="http://schemas.openxmlformats.org/officeDocument/2006/relationships/header" Target="header1211.xml" /><Relationship Id="rId2865" Type="http://schemas.openxmlformats.org/officeDocument/2006/relationships/footer" Target="footer1210.xml" /><Relationship Id="rId2866" Type="http://schemas.openxmlformats.org/officeDocument/2006/relationships/footer" Target="footer1211.xml" /><Relationship Id="rId2867" Type="http://schemas.openxmlformats.org/officeDocument/2006/relationships/header" Target="header1212.xml" /><Relationship Id="rId2868" Type="http://schemas.openxmlformats.org/officeDocument/2006/relationships/footer" Target="footer1212.xml" /><Relationship Id="rId2869" Type="http://schemas.openxmlformats.org/officeDocument/2006/relationships/hyperlink" Target="https://advance.lexis.com/api/document?collection=news&amp;id=urn:contentItem:5JRR-GMH1-F021-6196-00000-00&amp;context=1519360" TargetMode="External" /><Relationship Id="rId287" Type="http://schemas.openxmlformats.org/officeDocument/2006/relationships/header" Target="header119.xml" /><Relationship Id="rId2870" Type="http://schemas.openxmlformats.org/officeDocument/2006/relationships/header" Target="header1213.xml" /><Relationship Id="rId2871" Type="http://schemas.openxmlformats.org/officeDocument/2006/relationships/header" Target="header1214.xml" /><Relationship Id="rId2872" Type="http://schemas.openxmlformats.org/officeDocument/2006/relationships/footer" Target="footer1213.xml" /><Relationship Id="rId2873" Type="http://schemas.openxmlformats.org/officeDocument/2006/relationships/footer" Target="footer1214.xml" /><Relationship Id="rId2874" Type="http://schemas.openxmlformats.org/officeDocument/2006/relationships/header" Target="header1215.xml" /><Relationship Id="rId2875" Type="http://schemas.openxmlformats.org/officeDocument/2006/relationships/footer" Target="footer1215.xml" /><Relationship Id="rId2876" Type="http://schemas.openxmlformats.org/officeDocument/2006/relationships/hyperlink" Target="https://advance.lexis.com/api/document?collection=news&amp;id=urn:contentItem:5J9Y-SMY1-JCJY-G4V2-00000-00&amp;context=1519360" TargetMode="External" /><Relationship Id="rId2877" Type="http://schemas.openxmlformats.org/officeDocument/2006/relationships/header" Target="header1216.xml" /><Relationship Id="rId2878" Type="http://schemas.openxmlformats.org/officeDocument/2006/relationships/header" Target="header1217.xml" /><Relationship Id="rId2879" Type="http://schemas.openxmlformats.org/officeDocument/2006/relationships/footer" Target="footer1216.xml" /><Relationship Id="rId288" Type="http://schemas.openxmlformats.org/officeDocument/2006/relationships/footer" Target="footer118.xml" /><Relationship Id="rId2880" Type="http://schemas.openxmlformats.org/officeDocument/2006/relationships/footer" Target="footer1217.xml" /><Relationship Id="rId2881" Type="http://schemas.openxmlformats.org/officeDocument/2006/relationships/header" Target="header1218.xml" /><Relationship Id="rId2882" Type="http://schemas.openxmlformats.org/officeDocument/2006/relationships/footer" Target="footer1218.xml" /><Relationship Id="rId2883" Type="http://schemas.openxmlformats.org/officeDocument/2006/relationships/hyperlink" Target="https://advance.lexis.com/api/document?collection=news&amp;id=urn:contentItem:5J88-GS01-F021-62XV-00000-00&amp;context=1519360" TargetMode="External" /><Relationship Id="rId2884" Type="http://schemas.openxmlformats.org/officeDocument/2006/relationships/header" Target="header1219.xml" /><Relationship Id="rId2885" Type="http://schemas.openxmlformats.org/officeDocument/2006/relationships/header" Target="header1220.xml" /><Relationship Id="rId2886" Type="http://schemas.openxmlformats.org/officeDocument/2006/relationships/footer" Target="footer1219.xml" /><Relationship Id="rId2887" Type="http://schemas.openxmlformats.org/officeDocument/2006/relationships/footer" Target="footer1220.xml" /><Relationship Id="rId2888" Type="http://schemas.openxmlformats.org/officeDocument/2006/relationships/header" Target="header1221.xml" /><Relationship Id="rId2889" Type="http://schemas.openxmlformats.org/officeDocument/2006/relationships/footer" Target="footer1221.xml" /><Relationship Id="rId289" Type="http://schemas.openxmlformats.org/officeDocument/2006/relationships/footer" Target="footer119.xml" /><Relationship Id="rId2890" Type="http://schemas.openxmlformats.org/officeDocument/2006/relationships/hyperlink" Target="https://advance.lexis.com/api/document?collection=news&amp;id=urn:contentItem:5J74-MKP1-F021-60SM-00000-00&amp;context=1519360" TargetMode="External" /><Relationship Id="rId2891" Type="http://schemas.openxmlformats.org/officeDocument/2006/relationships/header" Target="header1222.xml" /><Relationship Id="rId2892" Type="http://schemas.openxmlformats.org/officeDocument/2006/relationships/header" Target="header1223.xml" /><Relationship Id="rId2893" Type="http://schemas.openxmlformats.org/officeDocument/2006/relationships/footer" Target="footer1222.xml" /><Relationship Id="rId2894" Type="http://schemas.openxmlformats.org/officeDocument/2006/relationships/footer" Target="footer1223.xml" /><Relationship Id="rId2895" Type="http://schemas.openxmlformats.org/officeDocument/2006/relationships/header" Target="header1224.xml" /><Relationship Id="rId2896" Type="http://schemas.openxmlformats.org/officeDocument/2006/relationships/footer" Target="footer1224.xml" /><Relationship Id="rId2897" Type="http://schemas.openxmlformats.org/officeDocument/2006/relationships/hyperlink" Target="https://advance.lexis.com/api/document?collection=news&amp;id=urn:contentItem:5HY4-84G1-JCJY-G1CN-00000-00&amp;context=1519360" TargetMode="External" /><Relationship Id="rId2898" Type="http://schemas.openxmlformats.org/officeDocument/2006/relationships/header" Target="header1225.xml" /><Relationship Id="rId2899" Type="http://schemas.openxmlformats.org/officeDocument/2006/relationships/header" Target="header1226.xml" /><Relationship Id="rId29" Type="http://schemas.openxmlformats.org/officeDocument/2006/relationships/header" Target="header11.xml" /><Relationship Id="rId290" Type="http://schemas.openxmlformats.org/officeDocument/2006/relationships/header" Target="header120.xml" /><Relationship Id="rId2900" Type="http://schemas.openxmlformats.org/officeDocument/2006/relationships/footer" Target="footer1225.xml" /><Relationship Id="rId2901" Type="http://schemas.openxmlformats.org/officeDocument/2006/relationships/footer" Target="footer1226.xml" /><Relationship Id="rId2902" Type="http://schemas.openxmlformats.org/officeDocument/2006/relationships/header" Target="header1227.xml" /><Relationship Id="rId2903" Type="http://schemas.openxmlformats.org/officeDocument/2006/relationships/footer" Target="footer1227.xml" /><Relationship Id="rId2904" Type="http://schemas.openxmlformats.org/officeDocument/2006/relationships/hyperlink" Target="https://advance.lexis.com/api/document?collection=news&amp;id=urn:contentItem:5HY4-84G1-JCJY-G1CR-00000-00&amp;context=1519360" TargetMode="External" /><Relationship Id="rId2905" Type="http://schemas.openxmlformats.org/officeDocument/2006/relationships/header" Target="header1228.xml" /><Relationship Id="rId2906" Type="http://schemas.openxmlformats.org/officeDocument/2006/relationships/header" Target="header1229.xml" /><Relationship Id="rId2907" Type="http://schemas.openxmlformats.org/officeDocument/2006/relationships/footer" Target="footer1228.xml" /><Relationship Id="rId2908" Type="http://schemas.openxmlformats.org/officeDocument/2006/relationships/footer" Target="footer1229.xml" /><Relationship Id="rId2909" Type="http://schemas.openxmlformats.org/officeDocument/2006/relationships/header" Target="header1230.xml" /><Relationship Id="rId291" Type="http://schemas.openxmlformats.org/officeDocument/2006/relationships/footer" Target="footer120.xml" /><Relationship Id="rId2910" Type="http://schemas.openxmlformats.org/officeDocument/2006/relationships/footer" Target="footer1230.xml" /><Relationship Id="rId2911" Type="http://schemas.openxmlformats.org/officeDocument/2006/relationships/hyperlink" Target="https://advance.lexis.com/api/document?collection=news&amp;id=urn:contentItem:5JF5-TSV1-F021-649H-00000-00&amp;context=1519360" TargetMode="External" /><Relationship Id="rId2912" Type="http://schemas.openxmlformats.org/officeDocument/2006/relationships/header" Target="header1231.xml" /><Relationship Id="rId2913" Type="http://schemas.openxmlformats.org/officeDocument/2006/relationships/header" Target="header1232.xml" /><Relationship Id="rId2914" Type="http://schemas.openxmlformats.org/officeDocument/2006/relationships/footer" Target="footer1231.xml" /><Relationship Id="rId2915" Type="http://schemas.openxmlformats.org/officeDocument/2006/relationships/footer" Target="footer1232.xml" /><Relationship Id="rId2916" Type="http://schemas.openxmlformats.org/officeDocument/2006/relationships/header" Target="header1233.xml" /><Relationship Id="rId2917" Type="http://schemas.openxmlformats.org/officeDocument/2006/relationships/footer" Target="footer1233.xml" /><Relationship Id="rId2918" Type="http://schemas.openxmlformats.org/officeDocument/2006/relationships/hyperlink" Target="https://advance.lexis.com/api/document?collection=news&amp;id=urn:contentItem:5J7V-WFX1-F021-632K-00000-00&amp;context=1519360" TargetMode="External" /><Relationship Id="rId2919" Type="http://schemas.openxmlformats.org/officeDocument/2006/relationships/header" Target="header1234.xml" /><Relationship Id="rId292" Type="http://schemas.openxmlformats.org/officeDocument/2006/relationships/hyperlink" Target="https://advance.lexis.com/api/document?collection=news&amp;id=urn:contentItem:5JW2-HKY1-F021-642N-00000-00&amp;context=1519360" TargetMode="External" /><Relationship Id="rId2920" Type="http://schemas.openxmlformats.org/officeDocument/2006/relationships/header" Target="header1235.xml" /><Relationship Id="rId2921" Type="http://schemas.openxmlformats.org/officeDocument/2006/relationships/footer" Target="footer1234.xml" /><Relationship Id="rId2922" Type="http://schemas.openxmlformats.org/officeDocument/2006/relationships/footer" Target="footer1235.xml" /><Relationship Id="rId2923" Type="http://schemas.openxmlformats.org/officeDocument/2006/relationships/header" Target="header1236.xml" /><Relationship Id="rId2924" Type="http://schemas.openxmlformats.org/officeDocument/2006/relationships/footer" Target="footer1236.xml" /><Relationship Id="rId2925" Type="http://schemas.openxmlformats.org/officeDocument/2006/relationships/hyperlink" Target="https://advance.lexis.com/api/document?collection=news&amp;id=urn:contentItem:5HT2-VJF1-F021-655K-00000-00&amp;context=1519360" TargetMode="External" /><Relationship Id="rId2926" Type="http://schemas.openxmlformats.org/officeDocument/2006/relationships/header" Target="header1237.xml" /><Relationship Id="rId2927" Type="http://schemas.openxmlformats.org/officeDocument/2006/relationships/header" Target="header1238.xml" /><Relationship Id="rId2928" Type="http://schemas.openxmlformats.org/officeDocument/2006/relationships/footer" Target="footer1237.xml" /><Relationship Id="rId2929" Type="http://schemas.openxmlformats.org/officeDocument/2006/relationships/footer" Target="footer1238.xml" /><Relationship Id="rId293" Type="http://schemas.openxmlformats.org/officeDocument/2006/relationships/header" Target="header121.xml" /><Relationship Id="rId2930" Type="http://schemas.openxmlformats.org/officeDocument/2006/relationships/header" Target="header1239.xml" /><Relationship Id="rId2931" Type="http://schemas.openxmlformats.org/officeDocument/2006/relationships/footer" Target="footer1239.xml" /><Relationship Id="rId2932" Type="http://schemas.openxmlformats.org/officeDocument/2006/relationships/hyperlink" Target="https://advance.lexis.com/api/document?collection=news&amp;id=urn:contentItem:5JF6-N5N1-F021-62VK-00000-00&amp;context=1519360" TargetMode="External" /><Relationship Id="rId2933" Type="http://schemas.openxmlformats.org/officeDocument/2006/relationships/header" Target="header1240.xml" /><Relationship Id="rId2934" Type="http://schemas.openxmlformats.org/officeDocument/2006/relationships/header" Target="header1241.xml" /><Relationship Id="rId2935" Type="http://schemas.openxmlformats.org/officeDocument/2006/relationships/footer" Target="footer1240.xml" /><Relationship Id="rId2936" Type="http://schemas.openxmlformats.org/officeDocument/2006/relationships/footer" Target="footer1241.xml" /><Relationship Id="rId2937" Type="http://schemas.openxmlformats.org/officeDocument/2006/relationships/header" Target="header1242.xml" /><Relationship Id="rId2938" Type="http://schemas.openxmlformats.org/officeDocument/2006/relationships/footer" Target="footer1242.xml" /><Relationship Id="rId2939" Type="http://schemas.openxmlformats.org/officeDocument/2006/relationships/hyperlink" Target="https://advance.lexis.com/api/document?collection=news&amp;id=urn:contentItem:5HY4-84G1-JCJY-G1CK-00000-00&amp;context=1519360" TargetMode="External" /><Relationship Id="rId294" Type="http://schemas.openxmlformats.org/officeDocument/2006/relationships/header" Target="header122.xml" /><Relationship Id="rId2940" Type="http://schemas.openxmlformats.org/officeDocument/2006/relationships/header" Target="header1243.xml" /><Relationship Id="rId2941" Type="http://schemas.openxmlformats.org/officeDocument/2006/relationships/header" Target="header1244.xml" /><Relationship Id="rId2942" Type="http://schemas.openxmlformats.org/officeDocument/2006/relationships/footer" Target="footer1243.xml" /><Relationship Id="rId2943" Type="http://schemas.openxmlformats.org/officeDocument/2006/relationships/footer" Target="footer1244.xml" /><Relationship Id="rId2944" Type="http://schemas.openxmlformats.org/officeDocument/2006/relationships/header" Target="header1245.xml" /><Relationship Id="rId2945" Type="http://schemas.openxmlformats.org/officeDocument/2006/relationships/footer" Target="footer1245.xml" /><Relationship Id="rId2946" Type="http://schemas.openxmlformats.org/officeDocument/2006/relationships/hyperlink" Target="https://advance.lexis.com/api/document?collection=news&amp;id=urn:contentItem:5JBJ-0X21-JCJY-G2S8-00000-00&amp;context=1519360" TargetMode="External" /><Relationship Id="rId2947" Type="http://schemas.openxmlformats.org/officeDocument/2006/relationships/header" Target="header1246.xml" /><Relationship Id="rId2948" Type="http://schemas.openxmlformats.org/officeDocument/2006/relationships/header" Target="header1247.xml" /><Relationship Id="rId2949" Type="http://schemas.openxmlformats.org/officeDocument/2006/relationships/footer" Target="footer1246.xml" /><Relationship Id="rId295" Type="http://schemas.openxmlformats.org/officeDocument/2006/relationships/footer" Target="footer121.xml" /><Relationship Id="rId2950" Type="http://schemas.openxmlformats.org/officeDocument/2006/relationships/footer" Target="footer1247.xml" /><Relationship Id="rId2951" Type="http://schemas.openxmlformats.org/officeDocument/2006/relationships/header" Target="header1248.xml" /><Relationship Id="rId2952" Type="http://schemas.openxmlformats.org/officeDocument/2006/relationships/footer" Target="footer1248.xml" /><Relationship Id="rId2953" Type="http://schemas.openxmlformats.org/officeDocument/2006/relationships/hyperlink" Target="https://advance.lexis.com/api/document?collection=news&amp;id=urn:contentItem:5J7V-PX81-JCJY-G3KN-00000-00&amp;context=1519360" TargetMode="External" /><Relationship Id="rId2954" Type="http://schemas.openxmlformats.org/officeDocument/2006/relationships/header" Target="header1249.xml" /><Relationship Id="rId2955" Type="http://schemas.openxmlformats.org/officeDocument/2006/relationships/header" Target="header1250.xml" /><Relationship Id="rId2956" Type="http://schemas.openxmlformats.org/officeDocument/2006/relationships/footer" Target="footer1249.xml" /><Relationship Id="rId2957" Type="http://schemas.openxmlformats.org/officeDocument/2006/relationships/footer" Target="footer1250.xml" /><Relationship Id="rId2958" Type="http://schemas.openxmlformats.org/officeDocument/2006/relationships/header" Target="header1251.xml" /><Relationship Id="rId2959" Type="http://schemas.openxmlformats.org/officeDocument/2006/relationships/footer" Target="footer1251.xml" /><Relationship Id="rId296" Type="http://schemas.openxmlformats.org/officeDocument/2006/relationships/footer" Target="footer122.xml" /><Relationship Id="rId2960" Type="http://schemas.openxmlformats.org/officeDocument/2006/relationships/hyperlink" Target="https://advance.lexis.com/api/document?collection=news&amp;id=urn:contentItem:5JF5-N7H1-F021-63V1-00000-00&amp;context=1519360" TargetMode="External" /><Relationship Id="rId2961" Type="http://schemas.openxmlformats.org/officeDocument/2006/relationships/header" Target="header1252.xml" /><Relationship Id="rId2962" Type="http://schemas.openxmlformats.org/officeDocument/2006/relationships/header" Target="header1253.xml" /><Relationship Id="rId2963" Type="http://schemas.openxmlformats.org/officeDocument/2006/relationships/footer" Target="footer1252.xml" /><Relationship Id="rId2964" Type="http://schemas.openxmlformats.org/officeDocument/2006/relationships/footer" Target="footer1253.xml" /><Relationship Id="rId2965" Type="http://schemas.openxmlformats.org/officeDocument/2006/relationships/header" Target="header1254.xml" /><Relationship Id="rId2966" Type="http://schemas.openxmlformats.org/officeDocument/2006/relationships/footer" Target="footer1254.xml" /><Relationship Id="rId2967" Type="http://schemas.openxmlformats.org/officeDocument/2006/relationships/hyperlink" Target="https://advance.lexis.com/api/document?collection=news&amp;id=urn:contentItem:5H89-YVV1-F021-60DG-00000-00&amp;context=1519360" TargetMode="External" /><Relationship Id="rId2968" Type="http://schemas.openxmlformats.org/officeDocument/2006/relationships/header" Target="header1255.xml" /><Relationship Id="rId2969" Type="http://schemas.openxmlformats.org/officeDocument/2006/relationships/header" Target="header1256.xml" /><Relationship Id="rId297" Type="http://schemas.openxmlformats.org/officeDocument/2006/relationships/header" Target="header123.xml" /><Relationship Id="rId2970" Type="http://schemas.openxmlformats.org/officeDocument/2006/relationships/footer" Target="footer1255.xml" /><Relationship Id="rId2971" Type="http://schemas.openxmlformats.org/officeDocument/2006/relationships/footer" Target="footer1256.xml" /><Relationship Id="rId2972" Type="http://schemas.openxmlformats.org/officeDocument/2006/relationships/header" Target="header1257.xml" /><Relationship Id="rId2973" Type="http://schemas.openxmlformats.org/officeDocument/2006/relationships/footer" Target="footer1257.xml" /><Relationship Id="rId2974" Type="http://schemas.openxmlformats.org/officeDocument/2006/relationships/hyperlink" Target="https://advance.lexis.com/api/document?collection=news&amp;id=urn:contentItem:5JCN-H7X1-F021-61CD-00000-00&amp;context=1519360" TargetMode="External" /><Relationship Id="rId2975" Type="http://schemas.openxmlformats.org/officeDocument/2006/relationships/header" Target="header1258.xml" /><Relationship Id="rId2976" Type="http://schemas.openxmlformats.org/officeDocument/2006/relationships/header" Target="header1259.xml" /><Relationship Id="rId2977" Type="http://schemas.openxmlformats.org/officeDocument/2006/relationships/footer" Target="footer1258.xml" /><Relationship Id="rId2978" Type="http://schemas.openxmlformats.org/officeDocument/2006/relationships/footer" Target="footer1259.xml" /><Relationship Id="rId2979" Type="http://schemas.openxmlformats.org/officeDocument/2006/relationships/header" Target="header1260.xml" /><Relationship Id="rId298" Type="http://schemas.openxmlformats.org/officeDocument/2006/relationships/footer" Target="footer123.xml" /><Relationship Id="rId2980" Type="http://schemas.openxmlformats.org/officeDocument/2006/relationships/footer" Target="footer1260.xml" /><Relationship Id="rId2981" Type="http://schemas.openxmlformats.org/officeDocument/2006/relationships/hyperlink" Target="https://advance.lexis.com/api/document?collection=news&amp;id=urn:contentItem:5JF6-6M91-F021-609M-00000-00&amp;context=1519360" TargetMode="External" /><Relationship Id="rId2982" Type="http://schemas.openxmlformats.org/officeDocument/2006/relationships/header" Target="header1261.xml" /><Relationship Id="rId2983" Type="http://schemas.openxmlformats.org/officeDocument/2006/relationships/header" Target="header1262.xml" /><Relationship Id="rId2984" Type="http://schemas.openxmlformats.org/officeDocument/2006/relationships/footer" Target="footer1261.xml" /><Relationship Id="rId2985" Type="http://schemas.openxmlformats.org/officeDocument/2006/relationships/footer" Target="footer1262.xml" /><Relationship Id="rId2986" Type="http://schemas.openxmlformats.org/officeDocument/2006/relationships/header" Target="header1263.xml" /><Relationship Id="rId2987" Type="http://schemas.openxmlformats.org/officeDocument/2006/relationships/footer" Target="footer1263.xml" /><Relationship Id="rId2988" Type="http://schemas.openxmlformats.org/officeDocument/2006/relationships/hyperlink" Target="https://advance.lexis.com/api/document?collection=news&amp;id=urn:contentItem:5JCN-H7X1-F021-61CC-00000-00&amp;context=1519360" TargetMode="External" /><Relationship Id="rId2989" Type="http://schemas.openxmlformats.org/officeDocument/2006/relationships/header" Target="header1264.xml" /><Relationship Id="rId299" Type="http://schemas.openxmlformats.org/officeDocument/2006/relationships/hyperlink" Target="https://advance.lexis.com/api/document?collection=news&amp;id=urn:contentItem:5HFX-J9B1-JCJY-G1MT-00000-00&amp;context=1519360" TargetMode="External" /><Relationship Id="rId2990" Type="http://schemas.openxmlformats.org/officeDocument/2006/relationships/header" Target="header1265.xml" /><Relationship Id="rId2991" Type="http://schemas.openxmlformats.org/officeDocument/2006/relationships/footer" Target="footer1264.xml" /><Relationship Id="rId2992" Type="http://schemas.openxmlformats.org/officeDocument/2006/relationships/footer" Target="footer1265.xml" /><Relationship Id="rId2993" Type="http://schemas.openxmlformats.org/officeDocument/2006/relationships/header" Target="header1266.xml" /><Relationship Id="rId2994" Type="http://schemas.openxmlformats.org/officeDocument/2006/relationships/footer" Target="footer1266.xml" /><Relationship Id="rId2995" Type="http://schemas.openxmlformats.org/officeDocument/2006/relationships/hyperlink" Target="https://advance.lexis.com/api/document?collection=news&amp;id=urn:contentItem:5HDT-BMY1-JCJY-G4T3-00000-00&amp;context=1519360" TargetMode="External" /><Relationship Id="rId2996" Type="http://schemas.openxmlformats.org/officeDocument/2006/relationships/header" Target="header1267.xml" /><Relationship Id="rId2997" Type="http://schemas.openxmlformats.org/officeDocument/2006/relationships/header" Target="header1268.xml" /><Relationship Id="rId2998" Type="http://schemas.openxmlformats.org/officeDocument/2006/relationships/footer" Target="footer1267.xml" /><Relationship Id="rId2999" Type="http://schemas.openxmlformats.org/officeDocument/2006/relationships/footer" Target="footer1268.xml" /><Relationship Id="rId3" Type="http://schemas.openxmlformats.org/officeDocument/2006/relationships/fontTable" Target="fontTable.xml" /><Relationship Id="rId30" Type="http://schemas.openxmlformats.org/officeDocument/2006/relationships/footer" Target="footer10.xml" /><Relationship Id="rId300" Type="http://schemas.openxmlformats.org/officeDocument/2006/relationships/header" Target="header124.xml" /><Relationship Id="rId3000" Type="http://schemas.openxmlformats.org/officeDocument/2006/relationships/header" Target="header1269.xml" /><Relationship Id="rId3001" Type="http://schemas.openxmlformats.org/officeDocument/2006/relationships/footer" Target="footer1269.xml" /><Relationship Id="rId3002" Type="http://schemas.openxmlformats.org/officeDocument/2006/relationships/hyperlink" Target="https://advance.lexis.com/api/document?collection=news&amp;id=urn:contentItem:5HCR-6J21-F021-62XR-00000-00&amp;context=1519360" TargetMode="External" /><Relationship Id="rId3003" Type="http://schemas.openxmlformats.org/officeDocument/2006/relationships/header" Target="header1270.xml" /><Relationship Id="rId3004" Type="http://schemas.openxmlformats.org/officeDocument/2006/relationships/header" Target="header1271.xml" /><Relationship Id="rId3005" Type="http://schemas.openxmlformats.org/officeDocument/2006/relationships/footer" Target="footer1270.xml" /><Relationship Id="rId3006" Type="http://schemas.openxmlformats.org/officeDocument/2006/relationships/footer" Target="footer1271.xml" /><Relationship Id="rId3007" Type="http://schemas.openxmlformats.org/officeDocument/2006/relationships/header" Target="header1272.xml" /><Relationship Id="rId3008" Type="http://schemas.openxmlformats.org/officeDocument/2006/relationships/footer" Target="footer1272.xml" /><Relationship Id="rId3009" Type="http://schemas.openxmlformats.org/officeDocument/2006/relationships/hyperlink" Target="https://advance.lexis.com/api/document?collection=news&amp;id=urn:contentItem:5HRB-1FD1-F021-6262-00000-00&amp;context=1519360" TargetMode="External" /><Relationship Id="rId301" Type="http://schemas.openxmlformats.org/officeDocument/2006/relationships/header" Target="header125.xml" /><Relationship Id="rId3010" Type="http://schemas.openxmlformats.org/officeDocument/2006/relationships/header" Target="header1273.xml" /><Relationship Id="rId3011" Type="http://schemas.openxmlformats.org/officeDocument/2006/relationships/header" Target="header1274.xml" /><Relationship Id="rId3012" Type="http://schemas.openxmlformats.org/officeDocument/2006/relationships/footer" Target="footer1273.xml" /><Relationship Id="rId3013" Type="http://schemas.openxmlformats.org/officeDocument/2006/relationships/footer" Target="footer1274.xml" /><Relationship Id="rId3014" Type="http://schemas.openxmlformats.org/officeDocument/2006/relationships/header" Target="header1275.xml" /><Relationship Id="rId3015" Type="http://schemas.openxmlformats.org/officeDocument/2006/relationships/footer" Target="footer1275.xml" /><Relationship Id="rId3016" Type="http://schemas.openxmlformats.org/officeDocument/2006/relationships/hyperlink" Target="https://advance.lexis.com/api/document?collection=news&amp;id=urn:contentItem:5GXW-DV11-F021-62C7-00000-00&amp;context=1519360" TargetMode="External" /><Relationship Id="rId3017" Type="http://schemas.openxmlformats.org/officeDocument/2006/relationships/header" Target="header1276.xml" /><Relationship Id="rId3018" Type="http://schemas.openxmlformats.org/officeDocument/2006/relationships/header" Target="header1277.xml" /><Relationship Id="rId3019" Type="http://schemas.openxmlformats.org/officeDocument/2006/relationships/footer" Target="footer1276.xml" /><Relationship Id="rId302" Type="http://schemas.openxmlformats.org/officeDocument/2006/relationships/footer" Target="footer124.xml" /><Relationship Id="rId3020" Type="http://schemas.openxmlformats.org/officeDocument/2006/relationships/footer" Target="footer1277.xml" /><Relationship Id="rId3021" Type="http://schemas.openxmlformats.org/officeDocument/2006/relationships/header" Target="header1278.xml" /><Relationship Id="rId3022" Type="http://schemas.openxmlformats.org/officeDocument/2006/relationships/footer" Target="footer1278.xml" /><Relationship Id="rId3023" Type="http://schemas.openxmlformats.org/officeDocument/2006/relationships/hyperlink" Target="https://advance.lexis.com/api/document?collection=news&amp;id=urn:contentItem:5H31-CJ91-JCJY-G49G-00000-00&amp;context=1519360" TargetMode="External" /><Relationship Id="rId3024" Type="http://schemas.openxmlformats.org/officeDocument/2006/relationships/header" Target="header1279.xml" /><Relationship Id="rId3025" Type="http://schemas.openxmlformats.org/officeDocument/2006/relationships/header" Target="header1280.xml" /><Relationship Id="rId3026" Type="http://schemas.openxmlformats.org/officeDocument/2006/relationships/footer" Target="footer1279.xml" /><Relationship Id="rId3027" Type="http://schemas.openxmlformats.org/officeDocument/2006/relationships/footer" Target="footer1280.xml" /><Relationship Id="rId3028" Type="http://schemas.openxmlformats.org/officeDocument/2006/relationships/header" Target="header1281.xml" /><Relationship Id="rId3029" Type="http://schemas.openxmlformats.org/officeDocument/2006/relationships/footer" Target="footer1281.xml" /><Relationship Id="rId303" Type="http://schemas.openxmlformats.org/officeDocument/2006/relationships/footer" Target="footer125.xml" /><Relationship Id="rId3030" Type="http://schemas.openxmlformats.org/officeDocument/2006/relationships/hyperlink" Target="https://advance.lexis.com/api/document?collection=news&amp;id=urn:contentItem:5HCR-6J21-F021-62XP-00000-00&amp;context=1519360" TargetMode="External" /><Relationship Id="rId3031" Type="http://schemas.openxmlformats.org/officeDocument/2006/relationships/header" Target="header1282.xml" /><Relationship Id="rId3032" Type="http://schemas.openxmlformats.org/officeDocument/2006/relationships/header" Target="header1283.xml" /><Relationship Id="rId3033" Type="http://schemas.openxmlformats.org/officeDocument/2006/relationships/footer" Target="footer1282.xml" /><Relationship Id="rId3034" Type="http://schemas.openxmlformats.org/officeDocument/2006/relationships/footer" Target="footer1283.xml" /><Relationship Id="rId3035" Type="http://schemas.openxmlformats.org/officeDocument/2006/relationships/header" Target="header1284.xml" /><Relationship Id="rId3036" Type="http://schemas.openxmlformats.org/officeDocument/2006/relationships/footer" Target="footer1284.xml" /><Relationship Id="rId3037" Type="http://schemas.openxmlformats.org/officeDocument/2006/relationships/hyperlink" Target="https://advance.lexis.com/api/document?collection=news&amp;id=urn:contentItem:5HCR-B3W1-F021-645V-00000-00&amp;context=1519360" TargetMode="External" /><Relationship Id="rId3038" Type="http://schemas.openxmlformats.org/officeDocument/2006/relationships/header" Target="header1285.xml" /><Relationship Id="rId3039" Type="http://schemas.openxmlformats.org/officeDocument/2006/relationships/header" Target="header1286.xml" /><Relationship Id="rId304" Type="http://schemas.openxmlformats.org/officeDocument/2006/relationships/header" Target="header126.xml" /><Relationship Id="rId3040" Type="http://schemas.openxmlformats.org/officeDocument/2006/relationships/footer" Target="footer1285.xml" /><Relationship Id="rId3041" Type="http://schemas.openxmlformats.org/officeDocument/2006/relationships/footer" Target="footer1286.xml" /><Relationship Id="rId3042" Type="http://schemas.openxmlformats.org/officeDocument/2006/relationships/header" Target="header1287.xml" /><Relationship Id="rId3043" Type="http://schemas.openxmlformats.org/officeDocument/2006/relationships/footer" Target="footer1287.xml" /><Relationship Id="rId3044" Type="http://schemas.openxmlformats.org/officeDocument/2006/relationships/hyperlink" Target="https://advance.lexis.com/api/document?collection=news&amp;id=urn:contentItem:5HRB-5X41-F021-62MM-00000-00&amp;context=1519360" TargetMode="External" /><Relationship Id="rId3045" Type="http://schemas.openxmlformats.org/officeDocument/2006/relationships/header" Target="header1288.xml" /><Relationship Id="rId3046" Type="http://schemas.openxmlformats.org/officeDocument/2006/relationships/header" Target="header1289.xml" /><Relationship Id="rId3047" Type="http://schemas.openxmlformats.org/officeDocument/2006/relationships/footer" Target="footer1288.xml" /><Relationship Id="rId3048" Type="http://schemas.openxmlformats.org/officeDocument/2006/relationships/footer" Target="footer1289.xml" /><Relationship Id="rId3049" Type="http://schemas.openxmlformats.org/officeDocument/2006/relationships/header" Target="header1290.xml" /><Relationship Id="rId305" Type="http://schemas.openxmlformats.org/officeDocument/2006/relationships/footer" Target="footer126.xml" /><Relationship Id="rId3050" Type="http://schemas.openxmlformats.org/officeDocument/2006/relationships/footer" Target="footer1290.xml" /><Relationship Id="rId3051" Type="http://schemas.openxmlformats.org/officeDocument/2006/relationships/hyperlink" Target="https://advance.lexis.com/api/document?collection=news&amp;id=urn:contentItem:5K31-R281-JCJY-G4C8-00000-00&amp;context=1519360" TargetMode="External" /><Relationship Id="rId3052" Type="http://schemas.openxmlformats.org/officeDocument/2006/relationships/header" Target="header1291.xml" /><Relationship Id="rId3053" Type="http://schemas.openxmlformats.org/officeDocument/2006/relationships/header" Target="header1292.xml" /><Relationship Id="rId3054" Type="http://schemas.openxmlformats.org/officeDocument/2006/relationships/footer" Target="footer1291.xml" /><Relationship Id="rId3055" Type="http://schemas.openxmlformats.org/officeDocument/2006/relationships/footer" Target="footer1292.xml" /><Relationship Id="rId3056" Type="http://schemas.openxmlformats.org/officeDocument/2006/relationships/header" Target="header1293.xml" /><Relationship Id="rId3057" Type="http://schemas.openxmlformats.org/officeDocument/2006/relationships/footer" Target="footer1293.xml" /><Relationship Id="rId3058" Type="http://schemas.openxmlformats.org/officeDocument/2006/relationships/hyperlink" Target="https://advance.lexis.com/api/document?collection=news&amp;id=urn:contentItem:5HDT-6621-JCJY-G154-00000-00&amp;context=1519360" TargetMode="External" /><Relationship Id="rId3059" Type="http://schemas.openxmlformats.org/officeDocument/2006/relationships/header" Target="header1294.xml" /><Relationship Id="rId306" Type="http://schemas.openxmlformats.org/officeDocument/2006/relationships/hyperlink" Target="https://advance.lexis.com/api/document?collection=news&amp;id=urn:contentItem:5GTS-36K1-F021-601J-00000-00&amp;context=1519360" TargetMode="External" /><Relationship Id="rId3060" Type="http://schemas.openxmlformats.org/officeDocument/2006/relationships/header" Target="header1295.xml" /><Relationship Id="rId3061" Type="http://schemas.openxmlformats.org/officeDocument/2006/relationships/footer" Target="footer1294.xml" /><Relationship Id="rId3062" Type="http://schemas.openxmlformats.org/officeDocument/2006/relationships/footer" Target="footer1295.xml" /><Relationship Id="rId3063" Type="http://schemas.openxmlformats.org/officeDocument/2006/relationships/header" Target="header1296.xml" /><Relationship Id="rId3064" Type="http://schemas.openxmlformats.org/officeDocument/2006/relationships/footer" Target="footer1296.xml" /><Relationship Id="rId3065" Type="http://schemas.openxmlformats.org/officeDocument/2006/relationships/hyperlink" Target="https://advance.lexis.com/api/document?collection=news&amp;id=urn:contentItem:5HDT-BMY1-JCJY-G4RB-00000-00&amp;context=1519360" TargetMode="External" /><Relationship Id="rId3066" Type="http://schemas.openxmlformats.org/officeDocument/2006/relationships/header" Target="header1297.xml" /><Relationship Id="rId3067" Type="http://schemas.openxmlformats.org/officeDocument/2006/relationships/header" Target="header1298.xml" /><Relationship Id="rId3068" Type="http://schemas.openxmlformats.org/officeDocument/2006/relationships/footer" Target="footer1297.xml" /><Relationship Id="rId3069" Type="http://schemas.openxmlformats.org/officeDocument/2006/relationships/footer" Target="footer1298.xml" /><Relationship Id="rId307" Type="http://schemas.openxmlformats.org/officeDocument/2006/relationships/header" Target="header127.xml" /><Relationship Id="rId3070" Type="http://schemas.openxmlformats.org/officeDocument/2006/relationships/header" Target="header1299.xml" /><Relationship Id="rId3071" Type="http://schemas.openxmlformats.org/officeDocument/2006/relationships/footer" Target="footer1299.xml" /><Relationship Id="rId3072" Type="http://schemas.openxmlformats.org/officeDocument/2006/relationships/hyperlink" Target="https://advance.lexis.com/api/document?collection=news&amp;id=urn:contentItem:5JW2-HKY1-F021-6423-00000-00&amp;context=1519360" TargetMode="External" /><Relationship Id="rId3073" Type="http://schemas.openxmlformats.org/officeDocument/2006/relationships/header" Target="header1300.xml" /><Relationship Id="rId3074" Type="http://schemas.openxmlformats.org/officeDocument/2006/relationships/header" Target="header1301.xml" /><Relationship Id="rId3075" Type="http://schemas.openxmlformats.org/officeDocument/2006/relationships/footer" Target="footer1300.xml" /><Relationship Id="rId3076" Type="http://schemas.openxmlformats.org/officeDocument/2006/relationships/footer" Target="footer1301.xml" /><Relationship Id="rId3077" Type="http://schemas.openxmlformats.org/officeDocument/2006/relationships/header" Target="header1302.xml" /><Relationship Id="rId3078" Type="http://schemas.openxmlformats.org/officeDocument/2006/relationships/footer" Target="footer1302.xml" /><Relationship Id="rId3079" Type="http://schemas.openxmlformats.org/officeDocument/2006/relationships/hyperlink" Target="https://advance.lexis.com/api/document?collection=news&amp;id=urn:contentItem:5HF2-5G21-F021-64C2-00000-00&amp;context=1519360" TargetMode="External" /><Relationship Id="rId308" Type="http://schemas.openxmlformats.org/officeDocument/2006/relationships/header" Target="header128.xml" /><Relationship Id="rId3080" Type="http://schemas.openxmlformats.org/officeDocument/2006/relationships/header" Target="header1303.xml" /><Relationship Id="rId3081" Type="http://schemas.openxmlformats.org/officeDocument/2006/relationships/header" Target="header1304.xml" /><Relationship Id="rId3082" Type="http://schemas.openxmlformats.org/officeDocument/2006/relationships/footer" Target="footer1303.xml" /><Relationship Id="rId3083" Type="http://schemas.openxmlformats.org/officeDocument/2006/relationships/footer" Target="footer1304.xml" /><Relationship Id="rId3084" Type="http://schemas.openxmlformats.org/officeDocument/2006/relationships/header" Target="header1305.xml" /><Relationship Id="rId3085" Type="http://schemas.openxmlformats.org/officeDocument/2006/relationships/footer" Target="footer1305.xml" /><Relationship Id="rId3086" Type="http://schemas.openxmlformats.org/officeDocument/2006/relationships/hyperlink" Target="https://advance.lexis.com/api/document?collection=news&amp;id=urn:contentItem:5HDT-P781-F021-64MP-00000-00&amp;context=1519360" TargetMode="External" /><Relationship Id="rId3087" Type="http://schemas.openxmlformats.org/officeDocument/2006/relationships/header" Target="header1306.xml" /><Relationship Id="rId3088" Type="http://schemas.openxmlformats.org/officeDocument/2006/relationships/header" Target="header1307.xml" /><Relationship Id="rId3089" Type="http://schemas.openxmlformats.org/officeDocument/2006/relationships/footer" Target="footer1306.xml" /><Relationship Id="rId309" Type="http://schemas.openxmlformats.org/officeDocument/2006/relationships/footer" Target="footer127.xml" /><Relationship Id="rId3090" Type="http://schemas.openxmlformats.org/officeDocument/2006/relationships/footer" Target="footer1307.xml" /><Relationship Id="rId3091" Type="http://schemas.openxmlformats.org/officeDocument/2006/relationships/header" Target="header1308.xml" /><Relationship Id="rId3092" Type="http://schemas.openxmlformats.org/officeDocument/2006/relationships/footer" Target="footer1308.xml" /><Relationship Id="rId3093" Type="http://schemas.openxmlformats.org/officeDocument/2006/relationships/hyperlink" Target="https://advance.lexis.com/api/document?collection=news&amp;id=urn:contentItem:5GNF-KW61-F021-62RP-00000-00&amp;context=1519360" TargetMode="External" /><Relationship Id="rId3094" Type="http://schemas.openxmlformats.org/officeDocument/2006/relationships/header" Target="header1309.xml" /><Relationship Id="rId3095" Type="http://schemas.openxmlformats.org/officeDocument/2006/relationships/header" Target="header1310.xml" /><Relationship Id="rId3096" Type="http://schemas.openxmlformats.org/officeDocument/2006/relationships/footer" Target="footer1309.xml" /><Relationship Id="rId3097" Type="http://schemas.openxmlformats.org/officeDocument/2006/relationships/footer" Target="footer1310.xml" /><Relationship Id="rId3098" Type="http://schemas.openxmlformats.org/officeDocument/2006/relationships/header" Target="header1311.xml" /><Relationship Id="rId3099" Type="http://schemas.openxmlformats.org/officeDocument/2006/relationships/footer" Target="footer1311.xml" /><Relationship Id="rId31" Type="http://schemas.openxmlformats.org/officeDocument/2006/relationships/footer" Target="footer11.xml" /><Relationship Id="rId310" Type="http://schemas.openxmlformats.org/officeDocument/2006/relationships/footer" Target="footer128.xml" /><Relationship Id="rId3100" Type="http://schemas.openxmlformats.org/officeDocument/2006/relationships/hyperlink" Target="https://advance.lexis.com/api/document?collection=news&amp;id=urn:contentItem:5JM9-4861-F021-63YD-00000-00&amp;context=1519360" TargetMode="External" /><Relationship Id="rId3101" Type="http://schemas.openxmlformats.org/officeDocument/2006/relationships/header" Target="header1312.xml" /><Relationship Id="rId3102" Type="http://schemas.openxmlformats.org/officeDocument/2006/relationships/header" Target="header1313.xml" /><Relationship Id="rId3103" Type="http://schemas.openxmlformats.org/officeDocument/2006/relationships/footer" Target="footer1312.xml" /><Relationship Id="rId3104" Type="http://schemas.openxmlformats.org/officeDocument/2006/relationships/footer" Target="footer1313.xml" /><Relationship Id="rId3105" Type="http://schemas.openxmlformats.org/officeDocument/2006/relationships/header" Target="header1314.xml" /><Relationship Id="rId3106" Type="http://schemas.openxmlformats.org/officeDocument/2006/relationships/footer" Target="footer1314.xml" /><Relationship Id="rId3107" Type="http://schemas.openxmlformats.org/officeDocument/2006/relationships/hyperlink" Target="https://advance.lexis.com/api/document?collection=news&amp;id=urn:contentItem:5JM9-YY01-JCJY-G2CG-00000-00&amp;context=1519360" TargetMode="External" /><Relationship Id="rId3108" Type="http://schemas.openxmlformats.org/officeDocument/2006/relationships/header" Target="header1315.xml" /><Relationship Id="rId3109" Type="http://schemas.openxmlformats.org/officeDocument/2006/relationships/header" Target="header1316.xml" /><Relationship Id="rId311" Type="http://schemas.openxmlformats.org/officeDocument/2006/relationships/header" Target="header129.xml" /><Relationship Id="rId3110" Type="http://schemas.openxmlformats.org/officeDocument/2006/relationships/footer" Target="footer1315.xml" /><Relationship Id="rId3111" Type="http://schemas.openxmlformats.org/officeDocument/2006/relationships/footer" Target="footer1316.xml" /><Relationship Id="rId3112" Type="http://schemas.openxmlformats.org/officeDocument/2006/relationships/header" Target="header1317.xml" /><Relationship Id="rId3113" Type="http://schemas.openxmlformats.org/officeDocument/2006/relationships/footer" Target="footer1317.xml" /><Relationship Id="rId3114" Type="http://schemas.openxmlformats.org/officeDocument/2006/relationships/hyperlink" Target="https://advance.lexis.com/api/document?collection=news&amp;id=urn:contentItem:5JSS-B8G1-F021-6097-00000-00&amp;context=1519360" TargetMode="External" /><Relationship Id="rId3115" Type="http://schemas.openxmlformats.org/officeDocument/2006/relationships/header" Target="header1318.xml" /><Relationship Id="rId3116" Type="http://schemas.openxmlformats.org/officeDocument/2006/relationships/header" Target="header1319.xml" /><Relationship Id="rId3117" Type="http://schemas.openxmlformats.org/officeDocument/2006/relationships/footer" Target="footer1318.xml" /><Relationship Id="rId3118" Type="http://schemas.openxmlformats.org/officeDocument/2006/relationships/footer" Target="footer1319.xml" /><Relationship Id="rId3119" Type="http://schemas.openxmlformats.org/officeDocument/2006/relationships/header" Target="header1320.xml" /><Relationship Id="rId312" Type="http://schemas.openxmlformats.org/officeDocument/2006/relationships/footer" Target="footer129.xml" /><Relationship Id="rId3120" Type="http://schemas.openxmlformats.org/officeDocument/2006/relationships/footer" Target="footer1320.xml" /><Relationship Id="rId3121" Type="http://schemas.openxmlformats.org/officeDocument/2006/relationships/hyperlink" Target="https://advance.lexis.com/api/document?collection=news&amp;id=urn:contentItem:5H31-CJ91-JCJY-G49F-00000-00&amp;context=1519360" TargetMode="External" /><Relationship Id="rId3122" Type="http://schemas.openxmlformats.org/officeDocument/2006/relationships/header" Target="header1321.xml" /><Relationship Id="rId3123" Type="http://schemas.openxmlformats.org/officeDocument/2006/relationships/header" Target="header1322.xml" /><Relationship Id="rId3124" Type="http://schemas.openxmlformats.org/officeDocument/2006/relationships/footer" Target="footer1321.xml" /><Relationship Id="rId3125" Type="http://schemas.openxmlformats.org/officeDocument/2006/relationships/footer" Target="footer1322.xml" /><Relationship Id="rId3126" Type="http://schemas.openxmlformats.org/officeDocument/2006/relationships/header" Target="header1323.xml" /><Relationship Id="rId3127" Type="http://schemas.openxmlformats.org/officeDocument/2006/relationships/footer" Target="footer1323.xml" /><Relationship Id="rId3128" Type="http://schemas.openxmlformats.org/officeDocument/2006/relationships/hyperlink" Target="https://advance.lexis.com/api/document?collection=news&amp;id=urn:contentItem:5P3H-NK21-JCJY-G22G-00000-00&amp;context=1519360" TargetMode="External" /><Relationship Id="rId3129" Type="http://schemas.openxmlformats.org/officeDocument/2006/relationships/header" Target="header1324.xml" /><Relationship Id="rId313" Type="http://schemas.openxmlformats.org/officeDocument/2006/relationships/hyperlink" Target="https://advance.lexis.com/api/document?collection=news&amp;id=urn:contentItem:5J1X-1P01-F021-60JB-00000-00&amp;context=1519360" TargetMode="External" /><Relationship Id="rId3130" Type="http://schemas.openxmlformats.org/officeDocument/2006/relationships/header" Target="header1325.xml" /><Relationship Id="rId3131" Type="http://schemas.openxmlformats.org/officeDocument/2006/relationships/footer" Target="footer1324.xml" /><Relationship Id="rId3132" Type="http://schemas.openxmlformats.org/officeDocument/2006/relationships/footer" Target="footer1325.xml" /><Relationship Id="rId3133" Type="http://schemas.openxmlformats.org/officeDocument/2006/relationships/header" Target="header1326.xml" /><Relationship Id="rId3134" Type="http://schemas.openxmlformats.org/officeDocument/2006/relationships/footer" Target="footer1326.xml" /><Relationship Id="rId3135" Type="http://schemas.openxmlformats.org/officeDocument/2006/relationships/hyperlink" Target="https://advance.lexis.com/api/document?collection=news&amp;id=urn:contentItem:5HT7-SBV1-F021-60RG-00000-00&amp;context=1519360" TargetMode="External" /><Relationship Id="rId3136" Type="http://schemas.openxmlformats.org/officeDocument/2006/relationships/header" Target="header1327.xml" /><Relationship Id="rId3137" Type="http://schemas.openxmlformats.org/officeDocument/2006/relationships/header" Target="header1328.xml" /><Relationship Id="rId3138" Type="http://schemas.openxmlformats.org/officeDocument/2006/relationships/footer" Target="footer1327.xml" /><Relationship Id="rId3139" Type="http://schemas.openxmlformats.org/officeDocument/2006/relationships/footer" Target="footer1328.xml" /><Relationship Id="rId314" Type="http://schemas.openxmlformats.org/officeDocument/2006/relationships/header" Target="header130.xml" /><Relationship Id="rId3140" Type="http://schemas.openxmlformats.org/officeDocument/2006/relationships/header" Target="header1329.xml" /><Relationship Id="rId3141" Type="http://schemas.openxmlformats.org/officeDocument/2006/relationships/footer" Target="footer1329.xml" /><Relationship Id="rId3142" Type="http://schemas.openxmlformats.org/officeDocument/2006/relationships/hyperlink" Target="https://advance.lexis.com/api/document?collection=news&amp;id=urn:contentItem:5P7H-3X21-JCJY-G1FD-00000-00&amp;context=1519360" TargetMode="External" /><Relationship Id="rId3143" Type="http://schemas.openxmlformats.org/officeDocument/2006/relationships/header" Target="header1330.xml" /><Relationship Id="rId3144" Type="http://schemas.openxmlformats.org/officeDocument/2006/relationships/header" Target="header1331.xml" /><Relationship Id="rId3145" Type="http://schemas.openxmlformats.org/officeDocument/2006/relationships/footer" Target="footer1330.xml" /><Relationship Id="rId3146" Type="http://schemas.openxmlformats.org/officeDocument/2006/relationships/footer" Target="footer1331.xml" /><Relationship Id="rId3147" Type="http://schemas.openxmlformats.org/officeDocument/2006/relationships/header" Target="header1332.xml" /><Relationship Id="rId3148" Type="http://schemas.openxmlformats.org/officeDocument/2006/relationships/footer" Target="footer1332.xml" /><Relationship Id="rId3149" Type="http://schemas.openxmlformats.org/officeDocument/2006/relationships/hyperlink" Target="https://advance.lexis.com/api/document?collection=news&amp;id=urn:contentItem:5J16-KYX1-JCJY-G17N-00000-00&amp;context=1519360" TargetMode="External" /><Relationship Id="rId315" Type="http://schemas.openxmlformats.org/officeDocument/2006/relationships/header" Target="header131.xml" /><Relationship Id="rId3150" Type="http://schemas.openxmlformats.org/officeDocument/2006/relationships/header" Target="header1333.xml" /><Relationship Id="rId3151" Type="http://schemas.openxmlformats.org/officeDocument/2006/relationships/header" Target="header1334.xml" /><Relationship Id="rId3152" Type="http://schemas.openxmlformats.org/officeDocument/2006/relationships/footer" Target="footer1333.xml" /><Relationship Id="rId3153" Type="http://schemas.openxmlformats.org/officeDocument/2006/relationships/footer" Target="footer1334.xml" /><Relationship Id="rId3154" Type="http://schemas.openxmlformats.org/officeDocument/2006/relationships/header" Target="header1335.xml" /><Relationship Id="rId3155" Type="http://schemas.openxmlformats.org/officeDocument/2006/relationships/footer" Target="footer1335.xml" /><Relationship Id="rId3156" Type="http://schemas.openxmlformats.org/officeDocument/2006/relationships/hyperlink" Target="https://advance.lexis.com/api/document?collection=news&amp;id=urn:contentItem:5NT6-0111-F021-650P-00000-00&amp;context=1519360" TargetMode="External" /><Relationship Id="rId3157" Type="http://schemas.openxmlformats.org/officeDocument/2006/relationships/header" Target="header1336.xml" /><Relationship Id="rId3158" Type="http://schemas.openxmlformats.org/officeDocument/2006/relationships/header" Target="header1337.xml" /><Relationship Id="rId3159" Type="http://schemas.openxmlformats.org/officeDocument/2006/relationships/footer" Target="footer1336.xml" /><Relationship Id="rId316" Type="http://schemas.openxmlformats.org/officeDocument/2006/relationships/footer" Target="footer130.xml" /><Relationship Id="rId3160" Type="http://schemas.openxmlformats.org/officeDocument/2006/relationships/footer" Target="footer1337.xml" /><Relationship Id="rId3161" Type="http://schemas.openxmlformats.org/officeDocument/2006/relationships/header" Target="header1338.xml" /><Relationship Id="rId3162" Type="http://schemas.openxmlformats.org/officeDocument/2006/relationships/footer" Target="footer1338.xml" /><Relationship Id="rId3163" Type="http://schemas.openxmlformats.org/officeDocument/2006/relationships/hyperlink" Target="https://advance.lexis.com/api/document?collection=news&amp;id=urn:contentItem:5J17-FFF1-F021-651F-00000-00&amp;context=1519360" TargetMode="External" /><Relationship Id="rId3164" Type="http://schemas.openxmlformats.org/officeDocument/2006/relationships/header" Target="header1339.xml" /><Relationship Id="rId3165" Type="http://schemas.openxmlformats.org/officeDocument/2006/relationships/header" Target="header1340.xml" /><Relationship Id="rId3166" Type="http://schemas.openxmlformats.org/officeDocument/2006/relationships/footer" Target="footer1339.xml" /><Relationship Id="rId3167" Type="http://schemas.openxmlformats.org/officeDocument/2006/relationships/footer" Target="footer1340.xml" /><Relationship Id="rId3168" Type="http://schemas.openxmlformats.org/officeDocument/2006/relationships/header" Target="header1341.xml" /><Relationship Id="rId3169" Type="http://schemas.openxmlformats.org/officeDocument/2006/relationships/footer" Target="footer1341.xml" /><Relationship Id="rId317" Type="http://schemas.openxmlformats.org/officeDocument/2006/relationships/footer" Target="footer131.xml" /><Relationship Id="rId3170" Type="http://schemas.openxmlformats.org/officeDocument/2006/relationships/hyperlink" Target="https://advance.lexis.com/api/document?collection=news&amp;id=urn:contentItem:5HT7-DRF1-F021-63VP-00000-00&amp;context=1519360" TargetMode="External" /><Relationship Id="rId3171" Type="http://schemas.openxmlformats.org/officeDocument/2006/relationships/header" Target="header1342.xml" /><Relationship Id="rId3172" Type="http://schemas.openxmlformats.org/officeDocument/2006/relationships/header" Target="header1343.xml" /><Relationship Id="rId3173" Type="http://schemas.openxmlformats.org/officeDocument/2006/relationships/footer" Target="footer1342.xml" /><Relationship Id="rId3174" Type="http://schemas.openxmlformats.org/officeDocument/2006/relationships/footer" Target="footer1343.xml" /><Relationship Id="rId3175" Type="http://schemas.openxmlformats.org/officeDocument/2006/relationships/header" Target="header1344.xml" /><Relationship Id="rId3176" Type="http://schemas.openxmlformats.org/officeDocument/2006/relationships/footer" Target="footer1344.xml" /><Relationship Id="rId3177" Type="http://schemas.openxmlformats.org/officeDocument/2006/relationships/hyperlink" Target="https://advance.lexis.com/api/document?collection=news&amp;id=urn:contentItem:5HR3-PX61-JCJY-G433-00000-00&amp;context=1519360" TargetMode="External" /><Relationship Id="rId3178" Type="http://schemas.openxmlformats.org/officeDocument/2006/relationships/header" Target="header1345.xml" /><Relationship Id="rId3179" Type="http://schemas.openxmlformats.org/officeDocument/2006/relationships/header" Target="header1346.xml" /><Relationship Id="rId318" Type="http://schemas.openxmlformats.org/officeDocument/2006/relationships/header" Target="header132.xml" /><Relationship Id="rId3180" Type="http://schemas.openxmlformats.org/officeDocument/2006/relationships/footer" Target="footer1345.xml" /><Relationship Id="rId3181" Type="http://schemas.openxmlformats.org/officeDocument/2006/relationships/footer" Target="footer1346.xml" /><Relationship Id="rId3182" Type="http://schemas.openxmlformats.org/officeDocument/2006/relationships/header" Target="header1347.xml" /><Relationship Id="rId3183" Type="http://schemas.openxmlformats.org/officeDocument/2006/relationships/footer" Target="footer1347.xml" /><Relationship Id="rId3184" Type="http://schemas.openxmlformats.org/officeDocument/2006/relationships/hyperlink" Target="https://advance.lexis.com/api/document?collection=news&amp;id=urn:contentItem:5HT8-89B1-F021-64HN-00000-00&amp;context=1519360" TargetMode="External" /><Relationship Id="rId3185" Type="http://schemas.openxmlformats.org/officeDocument/2006/relationships/header" Target="header1348.xml" /><Relationship Id="rId3186" Type="http://schemas.openxmlformats.org/officeDocument/2006/relationships/header" Target="header1349.xml" /><Relationship Id="rId3187" Type="http://schemas.openxmlformats.org/officeDocument/2006/relationships/footer" Target="footer1348.xml" /><Relationship Id="rId3188" Type="http://schemas.openxmlformats.org/officeDocument/2006/relationships/footer" Target="footer1349.xml" /><Relationship Id="rId3189" Type="http://schemas.openxmlformats.org/officeDocument/2006/relationships/header" Target="header1350.xml" /><Relationship Id="rId319" Type="http://schemas.openxmlformats.org/officeDocument/2006/relationships/footer" Target="footer132.xml" /><Relationship Id="rId3190" Type="http://schemas.openxmlformats.org/officeDocument/2006/relationships/footer" Target="footer1350.xml" /><Relationship Id="rId3191" Type="http://schemas.openxmlformats.org/officeDocument/2006/relationships/hyperlink" Target="https://advance.lexis.com/api/document?collection=news&amp;id=urn:contentItem:5HBW-M331-JCJY-G21N-00000-00&amp;context=1519360" TargetMode="External" /><Relationship Id="rId3192" Type="http://schemas.openxmlformats.org/officeDocument/2006/relationships/header" Target="header1351.xml" /><Relationship Id="rId3193" Type="http://schemas.openxmlformats.org/officeDocument/2006/relationships/header" Target="header1352.xml" /><Relationship Id="rId3194" Type="http://schemas.openxmlformats.org/officeDocument/2006/relationships/footer" Target="footer1351.xml" /><Relationship Id="rId3195" Type="http://schemas.openxmlformats.org/officeDocument/2006/relationships/footer" Target="footer1352.xml" /><Relationship Id="rId3196" Type="http://schemas.openxmlformats.org/officeDocument/2006/relationships/header" Target="header1353.xml" /><Relationship Id="rId3197" Type="http://schemas.openxmlformats.org/officeDocument/2006/relationships/footer" Target="footer1353.xml" /><Relationship Id="rId3198" Type="http://schemas.openxmlformats.org/officeDocument/2006/relationships/hyperlink" Target="https://advance.lexis.com/api/document?collection=news&amp;id=urn:contentItem:5D2B-GB11-JC8W-6470-00000-00&amp;context=1519360" TargetMode="External" /><Relationship Id="rId3199" Type="http://schemas.openxmlformats.org/officeDocument/2006/relationships/header" Target="header1354.xml" /><Relationship Id="rId32" Type="http://schemas.openxmlformats.org/officeDocument/2006/relationships/header" Target="header12.xml" /><Relationship Id="rId320" Type="http://schemas.openxmlformats.org/officeDocument/2006/relationships/hyperlink" Target="https://advance.lexis.com/api/document?collection=news&amp;id=urn:contentItem:5JRP-58G1-JCJY-G15G-00000-00&amp;context=1519360" TargetMode="External" /><Relationship Id="rId3200" Type="http://schemas.openxmlformats.org/officeDocument/2006/relationships/header" Target="header1355.xml" /><Relationship Id="rId3201" Type="http://schemas.openxmlformats.org/officeDocument/2006/relationships/footer" Target="footer1354.xml" /><Relationship Id="rId3202" Type="http://schemas.openxmlformats.org/officeDocument/2006/relationships/footer" Target="footer1355.xml" /><Relationship Id="rId3203" Type="http://schemas.openxmlformats.org/officeDocument/2006/relationships/header" Target="header1356.xml" /><Relationship Id="rId3204" Type="http://schemas.openxmlformats.org/officeDocument/2006/relationships/footer" Target="footer1356.xml" /><Relationship Id="rId3205" Type="http://schemas.openxmlformats.org/officeDocument/2006/relationships/hyperlink" Target="https://advance.lexis.com/api/document?collection=news&amp;id=urn:contentItem:5HBW-M331-JCJY-G21P-00000-00&amp;context=1519360" TargetMode="External" /><Relationship Id="rId3206" Type="http://schemas.openxmlformats.org/officeDocument/2006/relationships/header" Target="header1357.xml" /><Relationship Id="rId3207" Type="http://schemas.openxmlformats.org/officeDocument/2006/relationships/header" Target="header1358.xml" /><Relationship Id="rId3208" Type="http://schemas.openxmlformats.org/officeDocument/2006/relationships/footer" Target="footer1357.xml" /><Relationship Id="rId3209" Type="http://schemas.openxmlformats.org/officeDocument/2006/relationships/footer" Target="footer1358.xml" /><Relationship Id="rId321" Type="http://schemas.openxmlformats.org/officeDocument/2006/relationships/header" Target="header133.xml" /><Relationship Id="rId3210" Type="http://schemas.openxmlformats.org/officeDocument/2006/relationships/header" Target="header1359.xml" /><Relationship Id="rId3211" Type="http://schemas.openxmlformats.org/officeDocument/2006/relationships/footer" Target="footer1359.xml" /><Relationship Id="rId3212" Type="http://schemas.openxmlformats.org/officeDocument/2006/relationships/hyperlink" Target="https://advance.lexis.com/api/document?collection=news&amp;id=urn:contentItem:5D9T-PBF1-JC8W-613B-00000-00&amp;context=1519360" TargetMode="External" /><Relationship Id="rId3213" Type="http://schemas.openxmlformats.org/officeDocument/2006/relationships/header" Target="header1360.xml" /><Relationship Id="rId3214" Type="http://schemas.openxmlformats.org/officeDocument/2006/relationships/header" Target="header1361.xml" /><Relationship Id="rId3215" Type="http://schemas.openxmlformats.org/officeDocument/2006/relationships/footer" Target="footer1360.xml" /><Relationship Id="rId3216" Type="http://schemas.openxmlformats.org/officeDocument/2006/relationships/footer" Target="footer1361.xml" /><Relationship Id="rId3217" Type="http://schemas.openxmlformats.org/officeDocument/2006/relationships/header" Target="header1362.xml" /><Relationship Id="rId3218" Type="http://schemas.openxmlformats.org/officeDocument/2006/relationships/footer" Target="footer1362.xml" /><Relationship Id="rId3219" Type="http://schemas.openxmlformats.org/officeDocument/2006/relationships/hyperlink" Target="https://advance.lexis.com/api/document?collection=news&amp;id=urn:contentItem:5C26-RVS1-JC60-C0CY-00000-00&amp;context=1519360" TargetMode="External" /><Relationship Id="rId322" Type="http://schemas.openxmlformats.org/officeDocument/2006/relationships/header" Target="header134.xml" /><Relationship Id="rId3220" Type="http://schemas.openxmlformats.org/officeDocument/2006/relationships/hyperlink" Target="http://cms.guprod.gnl/tools/codeobject/435245507/edit" TargetMode="External" /><Relationship Id="rId3221" Type="http://schemas.openxmlformats.org/officeDocument/2006/relationships/hyperlink" Target="http://www.un.org/apps/news/story.asp?NewsID=47628#.U1lI1fa1ne5" TargetMode="External" /><Relationship Id="rId3222" Type="http://schemas.openxmlformats.org/officeDocument/2006/relationships/header" Target="header1363.xml" /><Relationship Id="rId3223" Type="http://schemas.openxmlformats.org/officeDocument/2006/relationships/header" Target="header1364.xml" /><Relationship Id="rId3224" Type="http://schemas.openxmlformats.org/officeDocument/2006/relationships/footer" Target="footer1363.xml" /><Relationship Id="rId3225" Type="http://schemas.openxmlformats.org/officeDocument/2006/relationships/footer" Target="footer1364.xml" /><Relationship Id="rId3226" Type="http://schemas.openxmlformats.org/officeDocument/2006/relationships/header" Target="header1365.xml" /><Relationship Id="rId3227" Type="http://schemas.openxmlformats.org/officeDocument/2006/relationships/footer" Target="footer1365.xml" /><Relationship Id="rId3228" Type="http://schemas.openxmlformats.org/officeDocument/2006/relationships/hyperlink" Target="https://advance.lexis.com/api/document?collection=news&amp;id=urn:contentItem:5BJS-8WM1-JC8W-63G4-00000-00&amp;context=1519360" TargetMode="External" /><Relationship Id="rId3229" Type="http://schemas.openxmlformats.org/officeDocument/2006/relationships/header" Target="header1366.xml" /><Relationship Id="rId323" Type="http://schemas.openxmlformats.org/officeDocument/2006/relationships/footer" Target="footer133.xml" /><Relationship Id="rId3230" Type="http://schemas.openxmlformats.org/officeDocument/2006/relationships/header" Target="header1367.xml" /><Relationship Id="rId3231" Type="http://schemas.openxmlformats.org/officeDocument/2006/relationships/footer" Target="footer1366.xml" /><Relationship Id="rId3232" Type="http://schemas.openxmlformats.org/officeDocument/2006/relationships/footer" Target="footer1367.xml" /><Relationship Id="rId3233" Type="http://schemas.openxmlformats.org/officeDocument/2006/relationships/header" Target="header1368.xml" /><Relationship Id="rId3234" Type="http://schemas.openxmlformats.org/officeDocument/2006/relationships/footer" Target="footer1368.xml" /><Relationship Id="rId3235" Type="http://schemas.openxmlformats.org/officeDocument/2006/relationships/hyperlink" Target="https://advance.lexis.com/api/document?collection=news&amp;id=urn:contentItem:5C9D-SJC1-JC60-C4BC-00000-00&amp;context=1519360" TargetMode="External" /><Relationship Id="rId3236" Type="http://schemas.openxmlformats.org/officeDocument/2006/relationships/hyperlink" Target="http://www.theguardian.com/global-development/video/2014/may/27/nepal-orphanage-scam-voluntourism-child-exploitation-video" TargetMode="External" /><Relationship Id="rId3237" Type="http://schemas.openxmlformats.org/officeDocument/2006/relationships/hyperlink" Target="http://www.theguardian.com/global-development/2014/may/27/nepal-bogus-orphan-trade-voluntourism" TargetMode="External" /><Relationship Id="rId3238" Type="http://schemas.openxmlformats.org/officeDocument/2006/relationships/hyperlink" Target="http://www.theguardian.com/global-development/2014/may/28/areva-niger-uranium-mining-deal" TargetMode="External" /><Relationship Id="rId3239" Type="http://schemas.openxmlformats.org/officeDocument/2006/relationships/hyperlink" Target="http://www.theguardian.com/global-development/2014/may/24/fairtrade-accused-of-failing-africas-poor" TargetMode="External" /><Relationship Id="rId324" Type="http://schemas.openxmlformats.org/officeDocument/2006/relationships/footer" Target="footer134.xml" /><Relationship Id="rId3240" Type="http://schemas.openxmlformats.org/officeDocument/2006/relationships/hyperlink" Target="http://www.theguardian.com/global-development/2014/may/23/kofi-annan-syrians-regional-proxy-wars" TargetMode="External" /><Relationship Id="rId3241" Type="http://schemas.openxmlformats.org/officeDocument/2006/relationships/hyperlink" Target="http://www.theguardian.com/global-development/2014/may/20/nepal-migrant-deaths-treated-murder" TargetMode="External" /><Relationship Id="rId3242" Type="http://schemas.openxmlformats.org/officeDocument/2006/relationships/hyperlink" Target="http://www.theguardian.com/global-development/2014/may/15/barack-obama-us-abortion-aid-helms-amendment" TargetMode="External" /><Relationship Id="rId3243" Type="http://schemas.openxmlformats.org/officeDocument/2006/relationships/hyperlink" Target="http://www.theguardian.com/global-development/poverty-matters/2014/may/22/india-new-leaders-respect-rights-marginalised-indigenous" TargetMode="External" /><Relationship Id="rId3244" Type="http://schemas.openxmlformats.org/officeDocument/2006/relationships/hyperlink" Target="http://www.theguardian.com/global-development/poverty-matters/2014/may/22/ethiopia-crackdown-student-protest-education" TargetMode="External" /><Relationship Id="rId3245" Type="http://schemas.openxmlformats.org/officeDocument/2006/relationships/hyperlink" Target="http://www.theguardian.com/global-development/poverty-matters/2014/may/21/south-sudan-crisis-transitional-government" TargetMode="External" /><Relationship Id="rId3246" Type="http://schemas.openxmlformats.org/officeDocument/2006/relationships/hyperlink" Target="http://www.theguardian.com/global-development/poverty-matters/2014/may/16/mali-president-boubacar-keita-private-plane-international-aid-donors" TargetMode="External" /><Relationship Id="rId3247" Type="http://schemas.openxmlformats.org/officeDocument/2006/relationships/hyperlink" Target="http://www.theguardian.com/global-development/poverty-matters/2014/may/15/economic-revolution-global-inequality-sustainable-development-thomas-piketty" TargetMode="External" /><Relationship Id="rId3248" Type="http://schemas.openxmlformats.org/officeDocument/2006/relationships/hyperlink" Target="http://www.theguardian.com/global-development/gallery/2014/may/28/syrian-refugees-inside-their-new-homes-in-lebanon-in-pictures" TargetMode="External" /><Relationship Id="rId3249" Type="http://schemas.openxmlformats.org/officeDocument/2006/relationships/hyperlink" Target="http://www.theguardian.com/global-development/video/2014/may/26/melinda-gates-family-planning-revolution-video" TargetMode="External" /><Relationship Id="rId325" Type="http://schemas.openxmlformats.org/officeDocument/2006/relationships/header" Target="header135.xml" /><Relationship Id="rId3250" Type="http://schemas.openxmlformats.org/officeDocument/2006/relationships/hyperlink" Target="http://www.theguardian.com/global-development/gallery/2014/may/16/south-sudan-on-brink-of-catastrophe-in-pictures" TargetMode="External" /><Relationship Id="rId3251" Type="http://schemas.openxmlformats.org/officeDocument/2006/relationships/hyperlink" Target="http://thinkafricapress.com/kenya/maasai-grass-greener-nomadic-brachiaria-farming-pastoral" TargetMode="External" /><Relationship Id="rId3252" Type="http://schemas.openxmlformats.org/officeDocument/2006/relationships/hyperlink" Target="http://www.guardian.co.uk/global-development" TargetMode="External" /><Relationship Id="rId3253" Type="http://schemas.openxmlformats.org/officeDocument/2006/relationships/hyperlink" Target="https://twitter.com/gdndevelopment" TargetMode="External" /><Relationship Id="rId3254" Type="http://schemas.openxmlformats.org/officeDocument/2006/relationships/hyperlink" Target="https://twitter.com/swajones" TargetMode="External" /><Relationship Id="rId3255" Type="http://schemas.openxmlformats.org/officeDocument/2006/relationships/hyperlink" Target="https://twitter.com/lizfordguardian" TargetMode="External" /><Relationship Id="rId3256" Type="http://schemas.openxmlformats.org/officeDocument/2006/relationships/hyperlink" Target="https://www.facebook.com/guardianglobaldevelopment" TargetMode="External" /><Relationship Id="rId3257" Type="http://schemas.openxmlformats.org/officeDocument/2006/relationships/header" Target="header1369.xml" /><Relationship Id="rId3258" Type="http://schemas.openxmlformats.org/officeDocument/2006/relationships/header" Target="header1370.xml" /><Relationship Id="rId3259" Type="http://schemas.openxmlformats.org/officeDocument/2006/relationships/footer" Target="footer1369.xml" /><Relationship Id="rId326" Type="http://schemas.openxmlformats.org/officeDocument/2006/relationships/footer" Target="footer135.xml" /><Relationship Id="rId3260" Type="http://schemas.openxmlformats.org/officeDocument/2006/relationships/footer" Target="footer1370.xml" /><Relationship Id="rId3261" Type="http://schemas.openxmlformats.org/officeDocument/2006/relationships/header" Target="header1371.xml" /><Relationship Id="rId3262" Type="http://schemas.openxmlformats.org/officeDocument/2006/relationships/footer" Target="footer1371.xml" /><Relationship Id="rId3263" Type="http://schemas.openxmlformats.org/officeDocument/2006/relationships/hyperlink" Target="https://advance.lexis.com/api/document?collection=news&amp;id=urn:contentItem:5M7R-2Y81-F021-636C-00000-00&amp;context=1519360" TargetMode="External" /><Relationship Id="rId3264" Type="http://schemas.openxmlformats.org/officeDocument/2006/relationships/header" Target="header1372.xml" /><Relationship Id="rId3265" Type="http://schemas.openxmlformats.org/officeDocument/2006/relationships/header" Target="header1373.xml" /><Relationship Id="rId3266" Type="http://schemas.openxmlformats.org/officeDocument/2006/relationships/footer" Target="footer1372.xml" /><Relationship Id="rId3267" Type="http://schemas.openxmlformats.org/officeDocument/2006/relationships/footer" Target="footer1373.xml" /><Relationship Id="rId3268" Type="http://schemas.openxmlformats.org/officeDocument/2006/relationships/header" Target="header1374.xml" /><Relationship Id="rId3269" Type="http://schemas.openxmlformats.org/officeDocument/2006/relationships/footer" Target="footer1374.xml" /><Relationship Id="rId327" Type="http://schemas.openxmlformats.org/officeDocument/2006/relationships/hyperlink" Target="https://advance.lexis.com/api/document?collection=news&amp;id=urn:contentItem:5JDH-D331-JCJY-G4F6-00000-00&amp;context=1519360" TargetMode="External" /><Relationship Id="rId3270" Type="http://schemas.openxmlformats.org/officeDocument/2006/relationships/hyperlink" Target="https://advance.lexis.com/api/document?collection=news&amp;id=urn:contentItem:5KKV-72Y1-JCJY-G2T4-00000-00&amp;context=1519360" TargetMode="External" /><Relationship Id="rId3271" Type="http://schemas.openxmlformats.org/officeDocument/2006/relationships/header" Target="header1375.xml" /><Relationship Id="rId3272" Type="http://schemas.openxmlformats.org/officeDocument/2006/relationships/header" Target="header1376.xml" /><Relationship Id="rId3273" Type="http://schemas.openxmlformats.org/officeDocument/2006/relationships/footer" Target="footer1375.xml" /><Relationship Id="rId3274" Type="http://schemas.openxmlformats.org/officeDocument/2006/relationships/footer" Target="footer1376.xml" /><Relationship Id="rId3275" Type="http://schemas.openxmlformats.org/officeDocument/2006/relationships/header" Target="header1377.xml" /><Relationship Id="rId3276" Type="http://schemas.openxmlformats.org/officeDocument/2006/relationships/footer" Target="footer1377.xml" /><Relationship Id="rId3277" Type="http://schemas.openxmlformats.org/officeDocument/2006/relationships/hyperlink" Target="https://advance.lexis.com/api/document?collection=news&amp;id=urn:contentItem:5M35-VTM1-F021-63TP-00000-00&amp;context=1519360" TargetMode="External" /><Relationship Id="rId3278" Type="http://schemas.openxmlformats.org/officeDocument/2006/relationships/header" Target="header1378.xml" /><Relationship Id="rId3279" Type="http://schemas.openxmlformats.org/officeDocument/2006/relationships/header" Target="header1379.xml" /><Relationship Id="rId328" Type="http://schemas.openxmlformats.org/officeDocument/2006/relationships/header" Target="header136.xml" /><Relationship Id="rId3280" Type="http://schemas.openxmlformats.org/officeDocument/2006/relationships/footer" Target="footer1378.xml" /><Relationship Id="rId3281" Type="http://schemas.openxmlformats.org/officeDocument/2006/relationships/footer" Target="footer1379.xml" /><Relationship Id="rId3282" Type="http://schemas.openxmlformats.org/officeDocument/2006/relationships/header" Target="header1380.xml" /><Relationship Id="rId3283" Type="http://schemas.openxmlformats.org/officeDocument/2006/relationships/footer" Target="footer1380.xml" /><Relationship Id="rId3284" Type="http://schemas.openxmlformats.org/officeDocument/2006/relationships/hyperlink" Target="https://advance.lexis.com/api/document?collection=news&amp;id=urn:contentItem:5K9W-ST11-F021-6099-00000-00&amp;context=1519360" TargetMode="External" /><Relationship Id="rId3285" Type="http://schemas.openxmlformats.org/officeDocument/2006/relationships/header" Target="header1381.xml" /><Relationship Id="rId3286" Type="http://schemas.openxmlformats.org/officeDocument/2006/relationships/header" Target="header1382.xml" /><Relationship Id="rId3287" Type="http://schemas.openxmlformats.org/officeDocument/2006/relationships/footer" Target="footer1381.xml" /><Relationship Id="rId3288" Type="http://schemas.openxmlformats.org/officeDocument/2006/relationships/footer" Target="footer1382.xml" /><Relationship Id="rId3289" Type="http://schemas.openxmlformats.org/officeDocument/2006/relationships/header" Target="header1383.xml" /><Relationship Id="rId329" Type="http://schemas.openxmlformats.org/officeDocument/2006/relationships/header" Target="header137.xml" /><Relationship Id="rId3290" Type="http://schemas.openxmlformats.org/officeDocument/2006/relationships/footer" Target="footer1383.xml" /><Relationship Id="rId3291" Type="http://schemas.openxmlformats.org/officeDocument/2006/relationships/hyperlink" Target="https://advance.lexis.com/api/document?collection=news&amp;id=urn:contentItem:5BCV-8JD1-DYN2-3263-00000-00&amp;context=1519360" TargetMode="External" /><Relationship Id="rId3292" Type="http://schemas.openxmlformats.org/officeDocument/2006/relationships/hyperlink" Target="http://en.wikipedia.org/wiki/Nigel_Farage" TargetMode="External" /><Relationship Id="rId3293" Type="http://schemas.openxmlformats.org/officeDocument/2006/relationships/header" Target="header1384.xml" /><Relationship Id="rId3294" Type="http://schemas.openxmlformats.org/officeDocument/2006/relationships/header" Target="header1385.xml" /><Relationship Id="rId3295" Type="http://schemas.openxmlformats.org/officeDocument/2006/relationships/footer" Target="footer1384.xml" /><Relationship Id="rId3296" Type="http://schemas.openxmlformats.org/officeDocument/2006/relationships/footer" Target="footer1385.xml" /><Relationship Id="rId3297" Type="http://schemas.openxmlformats.org/officeDocument/2006/relationships/header" Target="header1386.xml" /><Relationship Id="rId3298" Type="http://schemas.openxmlformats.org/officeDocument/2006/relationships/footer" Target="footer1386.xml" /><Relationship Id="rId3299" Type="http://schemas.openxmlformats.org/officeDocument/2006/relationships/hyperlink" Target="https://advance.lexis.com/api/document?collection=news&amp;id=urn:contentItem:5K1J-XM71-JCJY-G0VK-00000-00&amp;context=1519360" TargetMode="External" /><Relationship Id="rId33" Type="http://schemas.openxmlformats.org/officeDocument/2006/relationships/footer" Target="footer12.xml" /><Relationship Id="rId330" Type="http://schemas.openxmlformats.org/officeDocument/2006/relationships/footer" Target="footer136.xml" /><Relationship Id="rId3300" Type="http://schemas.openxmlformats.org/officeDocument/2006/relationships/header" Target="header1387.xml" /><Relationship Id="rId3301" Type="http://schemas.openxmlformats.org/officeDocument/2006/relationships/header" Target="header1388.xml" /><Relationship Id="rId3302" Type="http://schemas.openxmlformats.org/officeDocument/2006/relationships/footer" Target="footer1387.xml" /><Relationship Id="rId3303" Type="http://schemas.openxmlformats.org/officeDocument/2006/relationships/footer" Target="footer1388.xml" /><Relationship Id="rId3304" Type="http://schemas.openxmlformats.org/officeDocument/2006/relationships/header" Target="header1389.xml" /><Relationship Id="rId3305" Type="http://schemas.openxmlformats.org/officeDocument/2006/relationships/footer" Target="footer1389.xml" /><Relationship Id="rId3306" Type="http://schemas.openxmlformats.org/officeDocument/2006/relationships/hyperlink" Target="https://advance.lexis.com/api/document?collection=news&amp;id=urn:contentItem:5JP5-W691-JCJY-G2F6-00000-00&amp;context=1519360" TargetMode="External" /><Relationship Id="rId3307" Type="http://schemas.openxmlformats.org/officeDocument/2006/relationships/header" Target="header1390.xml" /><Relationship Id="rId3308" Type="http://schemas.openxmlformats.org/officeDocument/2006/relationships/header" Target="header1391.xml" /><Relationship Id="rId3309" Type="http://schemas.openxmlformats.org/officeDocument/2006/relationships/footer" Target="footer1390.xml" /><Relationship Id="rId331" Type="http://schemas.openxmlformats.org/officeDocument/2006/relationships/footer" Target="footer137.xml" /><Relationship Id="rId3310" Type="http://schemas.openxmlformats.org/officeDocument/2006/relationships/footer" Target="footer1391.xml" /><Relationship Id="rId3311" Type="http://schemas.openxmlformats.org/officeDocument/2006/relationships/header" Target="header1392.xml" /><Relationship Id="rId3312" Type="http://schemas.openxmlformats.org/officeDocument/2006/relationships/footer" Target="footer1392.xml" /><Relationship Id="rId3313" Type="http://schemas.openxmlformats.org/officeDocument/2006/relationships/hyperlink" Target="https://advance.lexis.com/api/document?collection=news&amp;id=urn:contentItem:5JTK-R6T1-F021-6300-00000-00&amp;context=1519360" TargetMode="External" /><Relationship Id="rId3314" Type="http://schemas.openxmlformats.org/officeDocument/2006/relationships/header" Target="header1393.xml" /><Relationship Id="rId3315" Type="http://schemas.openxmlformats.org/officeDocument/2006/relationships/header" Target="header1394.xml" /><Relationship Id="rId3316" Type="http://schemas.openxmlformats.org/officeDocument/2006/relationships/footer" Target="footer1393.xml" /><Relationship Id="rId3317" Type="http://schemas.openxmlformats.org/officeDocument/2006/relationships/footer" Target="footer1394.xml" /><Relationship Id="rId3318" Type="http://schemas.openxmlformats.org/officeDocument/2006/relationships/header" Target="header1395.xml" /><Relationship Id="rId3319" Type="http://schemas.openxmlformats.org/officeDocument/2006/relationships/footer" Target="footer1395.xml" /><Relationship Id="rId332" Type="http://schemas.openxmlformats.org/officeDocument/2006/relationships/header" Target="header138.xml" /><Relationship Id="rId3320" Type="http://schemas.openxmlformats.org/officeDocument/2006/relationships/hyperlink" Target="https://advance.lexis.com/api/document?collection=news&amp;id=urn:contentItem:5JC8-MMP1-JCJY-G4S1-00000-00&amp;context=1519360" TargetMode="External" /><Relationship Id="rId3321" Type="http://schemas.openxmlformats.org/officeDocument/2006/relationships/header" Target="header1396.xml" /><Relationship Id="rId3322" Type="http://schemas.openxmlformats.org/officeDocument/2006/relationships/header" Target="header1397.xml" /><Relationship Id="rId3323" Type="http://schemas.openxmlformats.org/officeDocument/2006/relationships/footer" Target="footer1396.xml" /><Relationship Id="rId3324" Type="http://schemas.openxmlformats.org/officeDocument/2006/relationships/footer" Target="footer1397.xml" /><Relationship Id="rId3325" Type="http://schemas.openxmlformats.org/officeDocument/2006/relationships/header" Target="header1398.xml" /><Relationship Id="rId3326" Type="http://schemas.openxmlformats.org/officeDocument/2006/relationships/footer" Target="footer1398.xml" /><Relationship Id="rId3327" Type="http://schemas.openxmlformats.org/officeDocument/2006/relationships/hyperlink" Target="https://advance.lexis.com/api/document?collection=news&amp;id=urn:contentItem:5JTK-D171-F021-63HY-00000-00&amp;context=1519360" TargetMode="External" /><Relationship Id="rId3328" Type="http://schemas.openxmlformats.org/officeDocument/2006/relationships/header" Target="header1399.xml" /><Relationship Id="rId3329" Type="http://schemas.openxmlformats.org/officeDocument/2006/relationships/header" Target="header1400.xml" /><Relationship Id="rId333" Type="http://schemas.openxmlformats.org/officeDocument/2006/relationships/footer" Target="footer138.xml" /><Relationship Id="rId3330" Type="http://schemas.openxmlformats.org/officeDocument/2006/relationships/footer" Target="footer1399.xml" /><Relationship Id="rId3331" Type="http://schemas.openxmlformats.org/officeDocument/2006/relationships/footer" Target="footer1400.xml" /><Relationship Id="rId3332" Type="http://schemas.openxmlformats.org/officeDocument/2006/relationships/header" Target="header1401.xml" /><Relationship Id="rId3333" Type="http://schemas.openxmlformats.org/officeDocument/2006/relationships/footer" Target="footer1401.xml" /><Relationship Id="rId3334" Type="http://schemas.openxmlformats.org/officeDocument/2006/relationships/hyperlink" Target="https://advance.lexis.com/api/document?collection=news&amp;id=urn:contentItem:5J58-JFV1-F021-60R7-00000-00&amp;context=1519360" TargetMode="External" /><Relationship Id="rId3335" Type="http://schemas.openxmlformats.org/officeDocument/2006/relationships/header" Target="header1402.xml" /><Relationship Id="rId3336" Type="http://schemas.openxmlformats.org/officeDocument/2006/relationships/header" Target="header1403.xml" /><Relationship Id="rId3337" Type="http://schemas.openxmlformats.org/officeDocument/2006/relationships/footer" Target="footer1402.xml" /><Relationship Id="rId3338" Type="http://schemas.openxmlformats.org/officeDocument/2006/relationships/footer" Target="footer1403.xml" /><Relationship Id="rId3339" Type="http://schemas.openxmlformats.org/officeDocument/2006/relationships/header" Target="header1404.xml" /><Relationship Id="rId334" Type="http://schemas.openxmlformats.org/officeDocument/2006/relationships/hyperlink" Target="https://advance.lexis.com/api/document?collection=news&amp;id=urn:contentItem:5JW2-HKY1-F021-63TX-00000-00&amp;context=1519360" TargetMode="External" /><Relationship Id="rId3340" Type="http://schemas.openxmlformats.org/officeDocument/2006/relationships/footer" Target="footer1404.xml" /><Relationship Id="rId3341" Type="http://schemas.openxmlformats.org/officeDocument/2006/relationships/hyperlink" Target="https://advance.lexis.com/api/document?collection=news&amp;id=urn:contentItem:5J7V-6K21-F021-61X1-00000-00&amp;context=1519360" TargetMode="External" /><Relationship Id="rId3342" Type="http://schemas.openxmlformats.org/officeDocument/2006/relationships/header" Target="header1405.xml" /><Relationship Id="rId3343" Type="http://schemas.openxmlformats.org/officeDocument/2006/relationships/header" Target="header1406.xml" /><Relationship Id="rId3344" Type="http://schemas.openxmlformats.org/officeDocument/2006/relationships/footer" Target="footer1405.xml" /><Relationship Id="rId3345" Type="http://schemas.openxmlformats.org/officeDocument/2006/relationships/footer" Target="footer1406.xml" /><Relationship Id="rId3346" Type="http://schemas.openxmlformats.org/officeDocument/2006/relationships/header" Target="header1407.xml" /><Relationship Id="rId3347" Type="http://schemas.openxmlformats.org/officeDocument/2006/relationships/footer" Target="footer1407.xml" /><Relationship Id="rId3348" Type="http://schemas.openxmlformats.org/officeDocument/2006/relationships/hyperlink" Target="https://advance.lexis.com/api/document?collection=news&amp;id=urn:contentItem:5J3H-4GF1-F021-6194-00000-00&amp;context=1519360" TargetMode="External" /><Relationship Id="rId3349" Type="http://schemas.openxmlformats.org/officeDocument/2006/relationships/header" Target="header1408.xml" /><Relationship Id="rId335" Type="http://schemas.openxmlformats.org/officeDocument/2006/relationships/header" Target="header139.xml" /><Relationship Id="rId3350" Type="http://schemas.openxmlformats.org/officeDocument/2006/relationships/header" Target="header1409.xml" /><Relationship Id="rId3351" Type="http://schemas.openxmlformats.org/officeDocument/2006/relationships/footer" Target="footer1408.xml" /><Relationship Id="rId3352" Type="http://schemas.openxmlformats.org/officeDocument/2006/relationships/footer" Target="footer1409.xml" /><Relationship Id="rId3353" Type="http://schemas.openxmlformats.org/officeDocument/2006/relationships/header" Target="header1410.xml" /><Relationship Id="rId3354" Type="http://schemas.openxmlformats.org/officeDocument/2006/relationships/footer" Target="footer1410.xml" /><Relationship Id="rId3355" Type="http://schemas.openxmlformats.org/officeDocument/2006/relationships/hyperlink" Target="https://advance.lexis.com/api/document?collection=news&amp;id=urn:contentItem:5HX1-CM11-F021-61NT-00000-00&amp;context=1519360" TargetMode="External" /><Relationship Id="rId3356" Type="http://schemas.openxmlformats.org/officeDocument/2006/relationships/header" Target="header1411.xml" /><Relationship Id="rId3357" Type="http://schemas.openxmlformats.org/officeDocument/2006/relationships/header" Target="header1412.xml" /><Relationship Id="rId3358" Type="http://schemas.openxmlformats.org/officeDocument/2006/relationships/footer" Target="footer1411.xml" /><Relationship Id="rId3359" Type="http://schemas.openxmlformats.org/officeDocument/2006/relationships/footer" Target="footer1412.xml" /><Relationship Id="rId336" Type="http://schemas.openxmlformats.org/officeDocument/2006/relationships/header" Target="header140.xml" /><Relationship Id="rId3360" Type="http://schemas.openxmlformats.org/officeDocument/2006/relationships/header" Target="header1413.xml" /><Relationship Id="rId3361" Type="http://schemas.openxmlformats.org/officeDocument/2006/relationships/footer" Target="footer1413.xml" /><Relationship Id="rId3362" Type="http://schemas.openxmlformats.org/officeDocument/2006/relationships/hyperlink" Target="https://advance.lexis.com/api/document?collection=news&amp;id=urn:contentItem:5HX1-CM11-F021-61NS-00000-00&amp;context=1519360" TargetMode="External" /><Relationship Id="rId3363" Type="http://schemas.openxmlformats.org/officeDocument/2006/relationships/header" Target="header1414.xml" /><Relationship Id="rId3364" Type="http://schemas.openxmlformats.org/officeDocument/2006/relationships/header" Target="header1415.xml" /><Relationship Id="rId3365" Type="http://schemas.openxmlformats.org/officeDocument/2006/relationships/footer" Target="footer1414.xml" /><Relationship Id="rId3366" Type="http://schemas.openxmlformats.org/officeDocument/2006/relationships/footer" Target="footer1415.xml" /><Relationship Id="rId3367" Type="http://schemas.openxmlformats.org/officeDocument/2006/relationships/header" Target="header1416.xml" /><Relationship Id="rId3368" Type="http://schemas.openxmlformats.org/officeDocument/2006/relationships/footer" Target="footer1416.xml" /><Relationship Id="rId3369" Type="http://schemas.openxmlformats.org/officeDocument/2006/relationships/hyperlink" Target="https://advance.lexis.com/api/document?collection=news&amp;id=urn:contentItem:5HYR-TR41-F021-600T-00000-00&amp;context=1519360" TargetMode="External" /><Relationship Id="rId337" Type="http://schemas.openxmlformats.org/officeDocument/2006/relationships/footer" Target="footer139.xml" /><Relationship Id="rId3370" Type="http://schemas.openxmlformats.org/officeDocument/2006/relationships/header" Target="header1417.xml" /><Relationship Id="rId3371" Type="http://schemas.openxmlformats.org/officeDocument/2006/relationships/header" Target="header1418.xml" /><Relationship Id="rId3372" Type="http://schemas.openxmlformats.org/officeDocument/2006/relationships/footer" Target="footer1417.xml" /><Relationship Id="rId3373" Type="http://schemas.openxmlformats.org/officeDocument/2006/relationships/footer" Target="footer1418.xml" /><Relationship Id="rId3374" Type="http://schemas.openxmlformats.org/officeDocument/2006/relationships/header" Target="header1419.xml" /><Relationship Id="rId3375" Type="http://schemas.openxmlformats.org/officeDocument/2006/relationships/footer" Target="footer1419.xml" /><Relationship Id="rId3376" Type="http://schemas.openxmlformats.org/officeDocument/2006/relationships/hyperlink" Target="https://advance.lexis.com/api/document?collection=news&amp;id=urn:contentItem:5H6D-JM31-F021-63CM-00000-00&amp;context=1519360" TargetMode="External" /><Relationship Id="rId3377" Type="http://schemas.openxmlformats.org/officeDocument/2006/relationships/header" Target="header1420.xml" /><Relationship Id="rId3378" Type="http://schemas.openxmlformats.org/officeDocument/2006/relationships/header" Target="header1421.xml" /><Relationship Id="rId3379" Type="http://schemas.openxmlformats.org/officeDocument/2006/relationships/footer" Target="footer1420.xml" /><Relationship Id="rId338" Type="http://schemas.openxmlformats.org/officeDocument/2006/relationships/footer" Target="footer140.xml" /><Relationship Id="rId3380" Type="http://schemas.openxmlformats.org/officeDocument/2006/relationships/footer" Target="footer1421.xml" /><Relationship Id="rId3381" Type="http://schemas.openxmlformats.org/officeDocument/2006/relationships/header" Target="header1422.xml" /><Relationship Id="rId3382" Type="http://schemas.openxmlformats.org/officeDocument/2006/relationships/footer" Target="footer1422.xml" /><Relationship Id="rId3383" Type="http://schemas.openxmlformats.org/officeDocument/2006/relationships/hyperlink" Target="https://advance.lexis.com/api/document?collection=news&amp;id=urn:contentItem:5HYR-TR41-F021-600V-00000-00&amp;context=1519360" TargetMode="External" /><Relationship Id="rId3384" Type="http://schemas.openxmlformats.org/officeDocument/2006/relationships/header" Target="header1423.xml" /><Relationship Id="rId3385" Type="http://schemas.openxmlformats.org/officeDocument/2006/relationships/header" Target="header1424.xml" /><Relationship Id="rId3386" Type="http://schemas.openxmlformats.org/officeDocument/2006/relationships/footer" Target="footer1423.xml" /><Relationship Id="rId3387" Type="http://schemas.openxmlformats.org/officeDocument/2006/relationships/footer" Target="footer1424.xml" /><Relationship Id="rId3388" Type="http://schemas.openxmlformats.org/officeDocument/2006/relationships/header" Target="header1425.xml" /><Relationship Id="rId3389" Type="http://schemas.openxmlformats.org/officeDocument/2006/relationships/footer" Target="footer1425.xml" /><Relationship Id="rId339" Type="http://schemas.openxmlformats.org/officeDocument/2006/relationships/header" Target="header141.xml" /><Relationship Id="rId3390" Type="http://schemas.openxmlformats.org/officeDocument/2006/relationships/hyperlink" Target="https://advance.lexis.com/api/document?collection=news&amp;id=urn:contentItem:5HGX-JMK1-JCJY-G2VD-00000-00&amp;context=1519360" TargetMode="External" /><Relationship Id="rId3391" Type="http://schemas.openxmlformats.org/officeDocument/2006/relationships/header" Target="header1426.xml" /><Relationship Id="rId3392" Type="http://schemas.openxmlformats.org/officeDocument/2006/relationships/header" Target="header1427.xml" /><Relationship Id="rId3393" Type="http://schemas.openxmlformats.org/officeDocument/2006/relationships/footer" Target="footer1426.xml" /><Relationship Id="rId3394" Type="http://schemas.openxmlformats.org/officeDocument/2006/relationships/footer" Target="footer1427.xml" /><Relationship Id="rId3395" Type="http://schemas.openxmlformats.org/officeDocument/2006/relationships/header" Target="header1428.xml" /><Relationship Id="rId3396" Type="http://schemas.openxmlformats.org/officeDocument/2006/relationships/footer" Target="footer1428.xml" /><Relationship Id="rId3397" Type="http://schemas.openxmlformats.org/officeDocument/2006/relationships/hyperlink" Target="https://advance.lexis.com/api/document?collection=news&amp;id=urn:contentItem:5H66-KBW1-F021-60KR-00000-00&amp;context=1519360" TargetMode="External" /><Relationship Id="rId3398" Type="http://schemas.openxmlformats.org/officeDocument/2006/relationships/header" Target="header1429.xml" /><Relationship Id="rId3399" Type="http://schemas.openxmlformats.org/officeDocument/2006/relationships/header" Target="header1430.xml" /><Relationship Id="rId34" Type="http://schemas.openxmlformats.org/officeDocument/2006/relationships/hyperlink" Target="https://advance.lexis.com/api/document?collection=news&amp;id=urn:contentItem:5HFP-4B11-JCJY-G0N7-00000-00&amp;context=1519360" TargetMode="External" /><Relationship Id="rId340" Type="http://schemas.openxmlformats.org/officeDocument/2006/relationships/footer" Target="footer141.xml" /><Relationship Id="rId3400" Type="http://schemas.openxmlformats.org/officeDocument/2006/relationships/footer" Target="footer1429.xml" /><Relationship Id="rId3401" Type="http://schemas.openxmlformats.org/officeDocument/2006/relationships/footer" Target="footer1430.xml" /><Relationship Id="rId3402" Type="http://schemas.openxmlformats.org/officeDocument/2006/relationships/header" Target="header1431.xml" /><Relationship Id="rId3403" Type="http://schemas.openxmlformats.org/officeDocument/2006/relationships/footer" Target="footer1431.xml" /><Relationship Id="rId3404" Type="http://schemas.openxmlformats.org/officeDocument/2006/relationships/hyperlink" Target="https://advance.lexis.com/api/document?collection=news&amp;id=urn:contentItem:5H6D-JM31-F021-63CN-00000-00&amp;context=1519360" TargetMode="External" /><Relationship Id="rId3405" Type="http://schemas.openxmlformats.org/officeDocument/2006/relationships/header" Target="header1432.xml" /><Relationship Id="rId3406" Type="http://schemas.openxmlformats.org/officeDocument/2006/relationships/header" Target="header1433.xml" /><Relationship Id="rId3407" Type="http://schemas.openxmlformats.org/officeDocument/2006/relationships/footer" Target="footer1432.xml" /><Relationship Id="rId3408" Type="http://schemas.openxmlformats.org/officeDocument/2006/relationships/footer" Target="footer1433.xml" /><Relationship Id="rId3409" Type="http://schemas.openxmlformats.org/officeDocument/2006/relationships/header" Target="header1434.xml" /><Relationship Id="rId341" Type="http://schemas.openxmlformats.org/officeDocument/2006/relationships/hyperlink" Target="https://advance.lexis.com/api/document?collection=news&amp;id=urn:contentItem:5HCG-CK41-F021-63T4-00000-00&amp;context=1519360" TargetMode="External" /><Relationship Id="rId3410" Type="http://schemas.openxmlformats.org/officeDocument/2006/relationships/footer" Target="footer1434.xml" /><Relationship Id="rId3411" Type="http://schemas.openxmlformats.org/officeDocument/2006/relationships/hyperlink" Target="https://advance.lexis.com/api/document?collection=news&amp;id=urn:contentItem:5H55-4971-JCJY-G468-00000-00&amp;context=1519360" TargetMode="External" /><Relationship Id="rId3412" Type="http://schemas.openxmlformats.org/officeDocument/2006/relationships/header" Target="header1435.xml" /><Relationship Id="rId3413" Type="http://schemas.openxmlformats.org/officeDocument/2006/relationships/header" Target="header1436.xml" /><Relationship Id="rId3414" Type="http://schemas.openxmlformats.org/officeDocument/2006/relationships/footer" Target="footer1435.xml" /><Relationship Id="rId3415" Type="http://schemas.openxmlformats.org/officeDocument/2006/relationships/footer" Target="footer1436.xml" /><Relationship Id="rId3416" Type="http://schemas.openxmlformats.org/officeDocument/2006/relationships/header" Target="header1437.xml" /><Relationship Id="rId3417" Type="http://schemas.openxmlformats.org/officeDocument/2006/relationships/footer" Target="footer1437.xml" /><Relationship Id="rId3418" Type="http://schemas.openxmlformats.org/officeDocument/2006/relationships/hyperlink" Target="https://advance.lexis.com/api/document?collection=news&amp;id=urn:contentItem:5GW6-0M31-F021-624S-00000-00&amp;context=1519360" TargetMode="External" /><Relationship Id="rId3419" Type="http://schemas.openxmlformats.org/officeDocument/2006/relationships/header" Target="header1438.xml" /><Relationship Id="rId342" Type="http://schemas.openxmlformats.org/officeDocument/2006/relationships/header" Target="header142.xml" /><Relationship Id="rId3420" Type="http://schemas.openxmlformats.org/officeDocument/2006/relationships/header" Target="header1439.xml" /><Relationship Id="rId3421" Type="http://schemas.openxmlformats.org/officeDocument/2006/relationships/footer" Target="footer1438.xml" /><Relationship Id="rId3422" Type="http://schemas.openxmlformats.org/officeDocument/2006/relationships/footer" Target="footer1439.xml" /><Relationship Id="rId3423" Type="http://schemas.openxmlformats.org/officeDocument/2006/relationships/header" Target="header1440.xml" /><Relationship Id="rId3424" Type="http://schemas.openxmlformats.org/officeDocument/2006/relationships/footer" Target="footer1440.xml" /><Relationship Id="rId3425" Type="http://schemas.openxmlformats.org/officeDocument/2006/relationships/hyperlink" Target="https://advance.lexis.com/api/document?collection=news&amp;id=urn:contentItem:5GYS-YK11-JCJY-G2T5-00000-00&amp;context=1519360" TargetMode="External" /><Relationship Id="rId3426" Type="http://schemas.openxmlformats.org/officeDocument/2006/relationships/header" Target="header1441.xml" /><Relationship Id="rId3427" Type="http://schemas.openxmlformats.org/officeDocument/2006/relationships/header" Target="header1442.xml" /><Relationship Id="rId3428" Type="http://schemas.openxmlformats.org/officeDocument/2006/relationships/footer" Target="footer1441.xml" /><Relationship Id="rId3429" Type="http://schemas.openxmlformats.org/officeDocument/2006/relationships/footer" Target="footer1442.xml" /><Relationship Id="rId343" Type="http://schemas.openxmlformats.org/officeDocument/2006/relationships/header" Target="header143.xml" /><Relationship Id="rId3430" Type="http://schemas.openxmlformats.org/officeDocument/2006/relationships/header" Target="header1443.xml" /><Relationship Id="rId3431" Type="http://schemas.openxmlformats.org/officeDocument/2006/relationships/footer" Target="footer1443.xml" /><Relationship Id="rId3432" Type="http://schemas.openxmlformats.org/officeDocument/2006/relationships/hyperlink" Target="https://advance.lexis.com/api/document?collection=news&amp;id=urn:contentItem:5HG2-NW61-JCJY-G0CH-00000-00&amp;context=1519360" TargetMode="External" /><Relationship Id="rId3433" Type="http://schemas.openxmlformats.org/officeDocument/2006/relationships/header" Target="header1444.xml" /><Relationship Id="rId3434" Type="http://schemas.openxmlformats.org/officeDocument/2006/relationships/header" Target="header1445.xml" /><Relationship Id="rId3435" Type="http://schemas.openxmlformats.org/officeDocument/2006/relationships/footer" Target="footer1444.xml" /><Relationship Id="rId3436" Type="http://schemas.openxmlformats.org/officeDocument/2006/relationships/footer" Target="footer1445.xml" /><Relationship Id="rId3437" Type="http://schemas.openxmlformats.org/officeDocument/2006/relationships/header" Target="header1446.xml" /><Relationship Id="rId3438" Type="http://schemas.openxmlformats.org/officeDocument/2006/relationships/footer" Target="footer1446.xml" /><Relationship Id="rId3439" Type="http://schemas.openxmlformats.org/officeDocument/2006/relationships/hyperlink" Target="https://advance.lexis.com/api/document?collection=news&amp;id=urn:contentItem:5H8B-99J1-F021-64VT-00000-00&amp;context=1519360" TargetMode="External" /><Relationship Id="rId344" Type="http://schemas.openxmlformats.org/officeDocument/2006/relationships/footer" Target="footer142.xml" /><Relationship Id="rId3440" Type="http://schemas.openxmlformats.org/officeDocument/2006/relationships/header" Target="header1447.xml" /><Relationship Id="rId3441" Type="http://schemas.openxmlformats.org/officeDocument/2006/relationships/header" Target="header1448.xml" /><Relationship Id="rId3442" Type="http://schemas.openxmlformats.org/officeDocument/2006/relationships/footer" Target="footer1447.xml" /><Relationship Id="rId3443" Type="http://schemas.openxmlformats.org/officeDocument/2006/relationships/footer" Target="footer1448.xml" /><Relationship Id="rId3444" Type="http://schemas.openxmlformats.org/officeDocument/2006/relationships/header" Target="header1449.xml" /><Relationship Id="rId3445" Type="http://schemas.openxmlformats.org/officeDocument/2006/relationships/footer" Target="footer1449.xml" /><Relationship Id="rId3446" Type="http://schemas.openxmlformats.org/officeDocument/2006/relationships/hyperlink" Target="https://advance.lexis.com/api/document?collection=news&amp;id=urn:contentItem:5GVV-P3N1-F021-61TT-00000-00&amp;context=1519360" TargetMode="External" /><Relationship Id="rId3447" Type="http://schemas.openxmlformats.org/officeDocument/2006/relationships/header" Target="header1450.xml" /><Relationship Id="rId3448" Type="http://schemas.openxmlformats.org/officeDocument/2006/relationships/header" Target="header1451.xml" /><Relationship Id="rId3449" Type="http://schemas.openxmlformats.org/officeDocument/2006/relationships/footer" Target="footer1450.xml" /><Relationship Id="rId345" Type="http://schemas.openxmlformats.org/officeDocument/2006/relationships/footer" Target="footer143.xml" /><Relationship Id="rId3450" Type="http://schemas.openxmlformats.org/officeDocument/2006/relationships/footer" Target="footer1451.xml" /><Relationship Id="rId3451" Type="http://schemas.openxmlformats.org/officeDocument/2006/relationships/header" Target="header1452.xml" /><Relationship Id="rId3452" Type="http://schemas.openxmlformats.org/officeDocument/2006/relationships/footer" Target="footer1452.xml" /><Relationship Id="rId3453" Type="http://schemas.openxmlformats.org/officeDocument/2006/relationships/hyperlink" Target="https://advance.lexis.com/api/document?collection=news&amp;id=urn:contentItem:5GWX-7BW1-JCJY-G0D3-00000-00&amp;context=1519360" TargetMode="External" /><Relationship Id="rId3454" Type="http://schemas.openxmlformats.org/officeDocument/2006/relationships/header" Target="header1453.xml" /><Relationship Id="rId3455" Type="http://schemas.openxmlformats.org/officeDocument/2006/relationships/header" Target="header1454.xml" /><Relationship Id="rId3456" Type="http://schemas.openxmlformats.org/officeDocument/2006/relationships/footer" Target="footer1453.xml" /><Relationship Id="rId3457" Type="http://schemas.openxmlformats.org/officeDocument/2006/relationships/footer" Target="footer1454.xml" /><Relationship Id="rId3458" Type="http://schemas.openxmlformats.org/officeDocument/2006/relationships/header" Target="header1455.xml" /><Relationship Id="rId3459" Type="http://schemas.openxmlformats.org/officeDocument/2006/relationships/footer" Target="footer1455.xml" /><Relationship Id="rId346" Type="http://schemas.openxmlformats.org/officeDocument/2006/relationships/header" Target="header144.xml" /><Relationship Id="rId3460" Type="http://schemas.openxmlformats.org/officeDocument/2006/relationships/hyperlink" Target="https://advance.lexis.com/api/document?collection=news&amp;id=urn:contentItem:5GY4-JG51-F021-63WN-00000-00&amp;context=1519360" TargetMode="External" /><Relationship Id="rId3461" Type="http://schemas.openxmlformats.org/officeDocument/2006/relationships/hyperlink" Target="http://t.co/6vhw8NUwNV" TargetMode="External" /><Relationship Id="rId3462" Type="http://schemas.openxmlformats.org/officeDocument/2006/relationships/hyperlink" Target="https://t.co/WqJ0HIkbIi" TargetMode="External" /><Relationship Id="rId3463" Type="http://schemas.openxmlformats.org/officeDocument/2006/relationships/header" Target="header1456.xml" /><Relationship Id="rId3464" Type="http://schemas.openxmlformats.org/officeDocument/2006/relationships/header" Target="header1457.xml" /><Relationship Id="rId3465" Type="http://schemas.openxmlformats.org/officeDocument/2006/relationships/footer" Target="footer1456.xml" /><Relationship Id="rId3466" Type="http://schemas.openxmlformats.org/officeDocument/2006/relationships/footer" Target="footer1457.xml" /><Relationship Id="rId3467" Type="http://schemas.openxmlformats.org/officeDocument/2006/relationships/header" Target="header1458.xml" /><Relationship Id="rId3468" Type="http://schemas.openxmlformats.org/officeDocument/2006/relationships/footer" Target="footer1458.xml" /><Relationship Id="rId3469" Type="http://schemas.openxmlformats.org/officeDocument/2006/relationships/hyperlink" Target="https://advance.lexis.com/api/document?collection=news&amp;id=urn:contentItem:5FPC-9681-JCJY-G3MG-00000-00&amp;context=1519360" TargetMode="External" /><Relationship Id="rId347" Type="http://schemas.openxmlformats.org/officeDocument/2006/relationships/footer" Target="footer144.xml" /><Relationship Id="rId3470" Type="http://schemas.openxmlformats.org/officeDocument/2006/relationships/header" Target="header1459.xml" /><Relationship Id="rId3471" Type="http://schemas.openxmlformats.org/officeDocument/2006/relationships/header" Target="header1460.xml" /><Relationship Id="rId3472" Type="http://schemas.openxmlformats.org/officeDocument/2006/relationships/footer" Target="footer1459.xml" /><Relationship Id="rId3473" Type="http://schemas.openxmlformats.org/officeDocument/2006/relationships/footer" Target="footer1460.xml" /><Relationship Id="rId3474" Type="http://schemas.openxmlformats.org/officeDocument/2006/relationships/header" Target="header1461.xml" /><Relationship Id="rId3475" Type="http://schemas.openxmlformats.org/officeDocument/2006/relationships/footer" Target="footer1461.xml" /><Relationship Id="rId3476" Type="http://schemas.openxmlformats.org/officeDocument/2006/relationships/hyperlink" Target="https://advance.lexis.com/api/document?collection=news&amp;id=urn:contentItem:5F5N-G3N1-F021-6137-00000-00&amp;context=1519360" TargetMode="External" /><Relationship Id="rId3477" Type="http://schemas.openxmlformats.org/officeDocument/2006/relationships/header" Target="header1462.xml" /><Relationship Id="rId3478" Type="http://schemas.openxmlformats.org/officeDocument/2006/relationships/header" Target="header1463.xml" /><Relationship Id="rId3479" Type="http://schemas.openxmlformats.org/officeDocument/2006/relationships/footer" Target="footer1462.xml" /><Relationship Id="rId348" Type="http://schemas.openxmlformats.org/officeDocument/2006/relationships/hyperlink" Target="https://advance.lexis.com/api/document?collection=news&amp;id=urn:contentItem:5D54-5K11-JC8W-60T3-00000-00&amp;context=1519360" TargetMode="External" /><Relationship Id="rId3480" Type="http://schemas.openxmlformats.org/officeDocument/2006/relationships/footer" Target="footer1463.xml" /><Relationship Id="rId3481" Type="http://schemas.openxmlformats.org/officeDocument/2006/relationships/header" Target="header1464.xml" /><Relationship Id="rId3482" Type="http://schemas.openxmlformats.org/officeDocument/2006/relationships/footer" Target="footer1464.xml" /><Relationship Id="rId3483" Type="http://schemas.openxmlformats.org/officeDocument/2006/relationships/hyperlink" Target="https://advance.lexis.com/api/document?collection=news&amp;id=urn:contentItem:5F1S-6GG1-JCJY-G4TD-00000-00&amp;context=1519360" TargetMode="External" /><Relationship Id="rId3484" Type="http://schemas.openxmlformats.org/officeDocument/2006/relationships/hyperlink" Target="mailto:oliver.burkeman@theguardian.com" TargetMode="External" /><Relationship Id="rId3485" Type="http://schemas.openxmlformats.org/officeDocument/2006/relationships/header" Target="header1465.xml" /><Relationship Id="rId3486" Type="http://schemas.openxmlformats.org/officeDocument/2006/relationships/header" Target="header1466.xml" /><Relationship Id="rId3487" Type="http://schemas.openxmlformats.org/officeDocument/2006/relationships/footer" Target="footer1465.xml" /><Relationship Id="rId3488" Type="http://schemas.openxmlformats.org/officeDocument/2006/relationships/footer" Target="footer1466.xml" /><Relationship Id="rId3489" Type="http://schemas.openxmlformats.org/officeDocument/2006/relationships/header" Target="header1467.xml" /><Relationship Id="rId349" Type="http://schemas.openxmlformats.org/officeDocument/2006/relationships/header" Target="header145.xml" /><Relationship Id="rId3490" Type="http://schemas.openxmlformats.org/officeDocument/2006/relationships/footer" Target="footer1467.xml" /><Relationship Id="rId3491" Type="http://schemas.openxmlformats.org/officeDocument/2006/relationships/hyperlink" Target="https://advance.lexis.com/api/document?collection=news&amp;id=urn:contentItem:5DR7-CMM1-F021-644S-00000-00&amp;context=1519360" TargetMode="External" /><Relationship Id="rId3492" Type="http://schemas.openxmlformats.org/officeDocument/2006/relationships/header" Target="header1468.xml" /><Relationship Id="rId3493" Type="http://schemas.openxmlformats.org/officeDocument/2006/relationships/header" Target="header1469.xml" /><Relationship Id="rId3494" Type="http://schemas.openxmlformats.org/officeDocument/2006/relationships/footer" Target="footer1468.xml" /><Relationship Id="rId3495" Type="http://schemas.openxmlformats.org/officeDocument/2006/relationships/footer" Target="footer1469.xml" /><Relationship Id="rId3496" Type="http://schemas.openxmlformats.org/officeDocument/2006/relationships/header" Target="header1470.xml" /><Relationship Id="rId3497" Type="http://schemas.openxmlformats.org/officeDocument/2006/relationships/footer" Target="footer1470.xml" /><Relationship Id="rId3498" Type="http://schemas.openxmlformats.org/officeDocument/2006/relationships/hyperlink" Target="https://advance.lexis.com/api/document?collection=news&amp;id=urn:contentItem:5CH6-N081-JC60-C3PD-00000-00&amp;context=1519360" TargetMode="External" /><Relationship Id="rId3499" Type="http://schemas.openxmlformats.org/officeDocument/2006/relationships/hyperlink" Target="http://devinit.org/" TargetMode="External" /><Relationship Id="rId35" Type="http://schemas.openxmlformats.org/officeDocument/2006/relationships/header" Target="header13.xml" /><Relationship Id="rId350" Type="http://schemas.openxmlformats.org/officeDocument/2006/relationships/header" Target="header146.xml" /><Relationship Id="rId3500" Type="http://schemas.openxmlformats.org/officeDocument/2006/relationships/header" Target="header1471.xml" /><Relationship Id="rId3501" Type="http://schemas.openxmlformats.org/officeDocument/2006/relationships/header" Target="header1472.xml" /><Relationship Id="rId3502" Type="http://schemas.openxmlformats.org/officeDocument/2006/relationships/footer" Target="footer1471.xml" /><Relationship Id="rId3503" Type="http://schemas.openxmlformats.org/officeDocument/2006/relationships/footer" Target="footer1472.xml" /><Relationship Id="rId3504" Type="http://schemas.openxmlformats.org/officeDocument/2006/relationships/header" Target="header1473.xml" /><Relationship Id="rId3505" Type="http://schemas.openxmlformats.org/officeDocument/2006/relationships/footer" Target="footer1473.xml" /><Relationship Id="rId3506" Type="http://schemas.openxmlformats.org/officeDocument/2006/relationships/hyperlink" Target="https://advance.lexis.com/api/document?collection=news&amp;id=urn:contentItem:5C08-XCK1-DYRX-X014-00000-00&amp;context=1519360" TargetMode="External" /><Relationship Id="rId3507" Type="http://schemas.openxmlformats.org/officeDocument/2006/relationships/header" Target="header1474.xml" /><Relationship Id="rId3508" Type="http://schemas.openxmlformats.org/officeDocument/2006/relationships/header" Target="header1475.xml" /><Relationship Id="rId3509" Type="http://schemas.openxmlformats.org/officeDocument/2006/relationships/footer" Target="footer1474.xml" /><Relationship Id="rId351" Type="http://schemas.openxmlformats.org/officeDocument/2006/relationships/footer" Target="footer145.xml" /><Relationship Id="rId3510" Type="http://schemas.openxmlformats.org/officeDocument/2006/relationships/footer" Target="footer1475.xml" /><Relationship Id="rId3511" Type="http://schemas.openxmlformats.org/officeDocument/2006/relationships/header" Target="header1476.xml" /><Relationship Id="rId3512" Type="http://schemas.openxmlformats.org/officeDocument/2006/relationships/footer" Target="footer1476.xml" /><Relationship Id="rId3513" Type="http://schemas.openxmlformats.org/officeDocument/2006/relationships/hyperlink" Target="https://advance.lexis.com/api/document?collection=news&amp;id=urn:contentItem:5BBT-5CK1-JC8W-63X4-00000-00&amp;context=1519360" TargetMode="External" /><Relationship Id="rId3514" Type="http://schemas.openxmlformats.org/officeDocument/2006/relationships/header" Target="header1477.xml" /><Relationship Id="rId3515" Type="http://schemas.openxmlformats.org/officeDocument/2006/relationships/header" Target="header1478.xml" /><Relationship Id="rId3516" Type="http://schemas.openxmlformats.org/officeDocument/2006/relationships/footer" Target="footer1477.xml" /><Relationship Id="rId3517" Type="http://schemas.openxmlformats.org/officeDocument/2006/relationships/footer" Target="footer1478.xml" /><Relationship Id="rId3518" Type="http://schemas.openxmlformats.org/officeDocument/2006/relationships/header" Target="header1479.xml" /><Relationship Id="rId3519" Type="http://schemas.openxmlformats.org/officeDocument/2006/relationships/footer" Target="footer1479.xml" /><Relationship Id="rId352" Type="http://schemas.openxmlformats.org/officeDocument/2006/relationships/footer" Target="footer146.xml" /><Relationship Id="rId3520" Type="http://schemas.openxmlformats.org/officeDocument/2006/relationships/hyperlink" Target="https://advance.lexis.com/api/document?collection=news&amp;id=urn:contentItem:5M61-MVK1-JCJY-G0N8-00000-00&amp;context=1519360" TargetMode="External" /><Relationship Id="rId3521" Type="http://schemas.openxmlformats.org/officeDocument/2006/relationships/header" Target="header1480.xml" /><Relationship Id="rId3522" Type="http://schemas.openxmlformats.org/officeDocument/2006/relationships/header" Target="header1481.xml" /><Relationship Id="rId3523" Type="http://schemas.openxmlformats.org/officeDocument/2006/relationships/footer" Target="footer1480.xml" /><Relationship Id="rId3524" Type="http://schemas.openxmlformats.org/officeDocument/2006/relationships/footer" Target="footer1481.xml" /><Relationship Id="rId3525" Type="http://schemas.openxmlformats.org/officeDocument/2006/relationships/header" Target="header1482.xml" /><Relationship Id="rId3526" Type="http://schemas.openxmlformats.org/officeDocument/2006/relationships/footer" Target="footer1482.xml" /><Relationship Id="rId3527" Type="http://schemas.openxmlformats.org/officeDocument/2006/relationships/hyperlink" Target="https://advance.lexis.com/api/document?collection=news&amp;id=urn:contentItem:5JXB-BB31-F021-63BB-00000-00&amp;context=1519360" TargetMode="External" /><Relationship Id="rId3528" Type="http://schemas.openxmlformats.org/officeDocument/2006/relationships/header" Target="header1483.xml" /><Relationship Id="rId3529" Type="http://schemas.openxmlformats.org/officeDocument/2006/relationships/header" Target="header1484.xml" /><Relationship Id="rId353" Type="http://schemas.openxmlformats.org/officeDocument/2006/relationships/header" Target="header147.xml" /><Relationship Id="rId3530" Type="http://schemas.openxmlformats.org/officeDocument/2006/relationships/footer" Target="footer1483.xml" /><Relationship Id="rId3531" Type="http://schemas.openxmlformats.org/officeDocument/2006/relationships/footer" Target="footer1484.xml" /><Relationship Id="rId3532" Type="http://schemas.openxmlformats.org/officeDocument/2006/relationships/header" Target="header1485.xml" /><Relationship Id="rId3533" Type="http://schemas.openxmlformats.org/officeDocument/2006/relationships/footer" Target="footer1485.xml" /><Relationship Id="rId3534" Type="http://schemas.openxmlformats.org/officeDocument/2006/relationships/hyperlink" Target="https://advance.lexis.com/api/document?collection=news&amp;id=urn:contentItem:5JXC-1671-F021-618S-00000-00&amp;context=1519360" TargetMode="External" /><Relationship Id="rId3535" Type="http://schemas.openxmlformats.org/officeDocument/2006/relationships/header" Target="header1486.xml" /><Relationship Id="rId3536" Type="http://schemas.openxmlformats.org/officeDocument/2006/relationships/header" Target="header1487.xml" /><Relationship Id="rId3537" Type="http://schemas.openxmlformats.org/officeDocument/2006/relationships/footer" Target="footer1486.xml" /><Relationship Id="rId3538" Type="http://schemas.openxmlformats.org/officeDocument/2006/relationships/footer" Target="footer1487.xml" /><Relationship Id="rId3539" Type="http://schemas.openxmlformats.org/officeDocument/2006/relationships/header" Target="header1488.xml" /><Relationship Id="rId354" Type="http://schemas.openxmlformats.org/officeDocument/2006/relationships/footer" Target="footer147.xml" /><Relationship Id="rId3540" Type="http://schemas.openxmlformats.org/officeDocument/2006/relationships/footer" Target="footer1488.xml" /><Relationship Id="rId3541" Type="http://schemas.openxmlformats.org/officeDocument/2006/relationships/hyperlink" Target="https://advance.lexis.com/api/document?collection=news&amp;id=urn:contentItem:5JXC-1671-F021-618T-00000-00&amp;context=1519360" TargetMode="External" /><Relationship Id="rId3542" Type="http://schemas.openxmlformats.org/officeDocument/2006/relationships/header" Target="header1489.xml" /><Relationship Id="rId3543" Type="http://schemas.openxmlformats.org/officeDocument/2006/relationships/header" Target="header1490.xml" /><Relationship Id="rId3544" Type="http://schemas.openxmlformats.org/officeDocument/2006/relationships/footer" Target="footer1489.xml" /><Relationship Id="rId3545" Type="http://schemas.openxmlformats.org/officeDocument/2006/relationships/footer" Target="footer1490.xml" /><Relationship Id="rId3546" Type="http://schemas.openxmlformats.org/officeDocument/2006/relationships/header" Target="header1491.xml" /><Relationship Id="rId3547" Type="http://schemas.openxmlformats.org/officeDocument/2006/relationships/footer" Target="footer1491.xml" /><Relationship Id="rId3548" Type="http://schemas.openxmlformats.org/officeDocument/2006/relationships/hyperlink" Target="https://advance.lexis.com/api/document?collection=news&amp;id=urn:contentItem:5JXC-1671-F021-618V-00000-00&amp;context=1519360" TargetMode="External" /><Relationship Id="rId3549" Type="http://schemas.openxmlformats.org/officeDocument/2006/relationships/header" Target="header1492.xml" /><Relationship Id="rId355" Type="http://schemas.openxmlformats.org/officeDocument/2006/relationships/hyperlink" Target="https://advance.lexis.com/api/document?collection=news&amp;id=urn:contentItem:5HNN-8YG1-JCJY-G3H5-00000-00&amp;context=1519360" TargetMode="External" /><Relationship Id="rId3550" Type="http://schemas.openxmlformats.org/officeDocument/2006/relationships/header" Target="header1493.xml" /><Relationship Id="rId3551" Type="http://schemas.openxmlformats.org/officeDocument/2006/relationships/footer" Target="footer1492.xml" /><Relationship Id="rId3552" Type="http://schemas.openxmlformats.org/officeDocument/2006/relationships/footer" Target="footer1493.xml" /><Relationship Id="rId3553" Type="http://schemas.openxmlformats.org/officeDocument/2006/relationships/header" Target="header1494.xml" /><Relationship Id="rId3554" Type="http://schemas.openxmlformats.org/officeDocument/2006/relationships/footer" Target="footer1494.xml" /><Relationship Id="rId3555" Type="http://schemas.openxmlformats.org/officeDocument/2006/relationships/hyperlink" Target="https://advance.lexis.com/api/document?collection=news&amp;id=urn:contentItem:5JRP-58G1-JCJY-G157-00000-00&amp;context=1519360" TargetMode="External" /><Relationship Id="rId3556" Type="http://schemas.openxmlformats.org/officeDocument/2006/relationships/header" Target="header1495.xml" /><Relationship Id="rId3557" Type="http://schemas.openxmlformats.org/officeDocument/2006/relationships/header" Target="header1496.xml" /><Relationship Id="rId3558" Type="http://schemas.openxmlformats.org/officeDocument/2006/relationships/footer" Target="footer1495.xml" /><Relationship Id="rId3559" Type="http://schemas.openxmlformats.org/officeDocument/2006/relationships/footer" Target="footer1496.xml" /><Relationship Id="rId356" Type="http://schemas.openxmlformats.org/officeDocument/2006/relationships/header" Target="header148.xml" /><Relationship Id="rId3560" Type="http://schemas.openxmlformats.org/officeDocument/2006/relationships/header" Target="header1497.xml" /><Relationship Id="rId3561" Type="http://schemas.openxmlformats.org/officeDocument/2006/relationships/footer" Target="footer1497.xml" /><Relationship Id="rId3562" Type="http://schemas.openxmlformats.org/officeDocument/2006/relationships/hyperlink" Target="https://advance.lexis.com/api/document?collection=news&amp;id=urn:contentItem:5JB7-7961-JCJY-G1W9-00000-00&amp;context=1519360" TargetMode="External" /><Relationship Id="rId3563" Type="http://schemas.openxmlformats.org/officeDocument/2006/relationships/header" Target="header1498.xml" /><Relationship Id="rId3564" Type="http://schemas.openxmlformats.org/officeDocument/2006/relationships/header" Target="header1499.xml" /><Relationship Id="rId3565" Type="http://schemas.openxmlformats.org/officeDocument/2006/relationships/footer" Target="footer1498.xml" /><Relationship Id="rId3566" Type="http://schemas.openxmlformats.org/officeDocument/2006/relationships/footer" Target="footer1499.xml" /><Relationship Id="rId3567" Type="http://schemas.openxmlformats.org/officeDocument/2006/relationships/header" Target="header1500.xml" /><Relationship Id="rId3568" Type="http://schemas.openxmlformats.org/officeDocument/2006/relationships/footer" Target="footer1500.xml" /><Relationship Id="rId3569" Type="http://schemas.openxmlformats.org/officeDocument/2006/relationships/hyperlink" Target="https://advance.lexis.com/api/document?collection=news&amp;id=urn:contentItem:5JB6-SR21-F021-6044-00000-00&amp;context=1519360" TargetMode="External" /><Relationship Id="rId357" Type="http://schemas.openxmlformats.org/officeDocument/2006/relationships/header" Target="header149.xml" /><Relationship Id="rId3570" Type="http://schemas.openxmlformats.org/officeDocument/2006/relationships/header" Target="header1501.xml" /><Relationship Id="rId3571" Type="http://schemas.openxmlformats.org/officeDocument/2006/relationships/header" Target="header1502.xml" /><Relationship Id="rId3572" Type="http://schemas.openxmlformats.org/officeDocument/2006/relationships/footer" Target="footer1501.xml" /><Relationship Id="rId3573" Type="http://schemas.openxmlformats.org/officeDocument/2006/relationships/footer" Target="footer1502.xml" /><Relationship Id="rId3574" Type="http://schemas.openxmlformats.org/officeDocument/2006/relationships/header" Target="header1503.xml" /><Relationship Id="rId3575" Type="http://schemas.openxmlformats.org/officeDocument/2006/relationships/footer" Target="footer1503.xml" /><Relationship Id="rId3576" Type="http://schemas.openxmlformats.org/officeDocument/2006/relationships/hyperlink" Target="https://advance.lexis.com/api/document?collection=news&amp;id=urn:contentItem:5JBC-BYF1-F021-62BM-00000-00&amp;context=1519360" TargetMode="External" /><Relationship Id="rId3577" Type="http://schemas.openxmlformats.org/officeDocument/2006/relationships/theme" Target="theme/theme1.xml" /><Relationship Id="rId3578" Type="http://schemas.openxmlformats.org/officeDocument/2006/relationships/numbering" Target="numbering.xml" /><Relationship Id="rId3579" Type="http://schemas.openxmlformats.org/officeDocument/2006/relationships/styles" Target="styles.xml" /><Relationship Id="rId358" Type="http://schemas.openxmlformats.org/officeDocument/2006/relationships/footer" Target="footer148.xml" /><Relationship Id="rId359" Type="http://schemas.openxmlformats.org/officeDocument/2006/relationships/footer" Target="footer149.xml" /><Relationship Id="rId36" Type="http://schemas.openxmlformats.org/officeDocument/2006/relationships/header" Target="header14.xml" /><Relationship Id="rId360" Type="http://schemas.openxmlformats.org/officeDocument/2006/relationships/header" Target="header150.xml" /><Relationship Id="rId361" Type="http://schemas.openxmlformats.org/officeDocument/2006/relationships/footer" Target="footer150.xml" /><Relationship Id="rId362" Type="http://schemas.openxmlformats.org/officeDocument/2006/relationships/hyperlink" Target="https://advance.lexis.com/api/document?collection=news&amp;id=urn:contentItem:5MRM-14C1-JCJY-G1PS-00000-00&amp;context=1519360" TargetMode="External" /><Relationship Id="rId363" Type="http://schemas.openxmlformats.org/officeDocument/2006/relationships/header" Target="header151.xml" /><Relationship Id="rId364" Type="http://schemas.openxmlformats.org/officeDocument/2006/relationships/header" Target="header152.xml" /><Relationship Id="rId365" Type="http://schemas.openxmlformats.org/officeDocument/2006/relationships/footer" Target="footer151.xml" /><Relationship Id="rId366" Type="http://schemas.openxmlformats.org/officeDocument/2006/relationships/footer" Target="footer152.xml" /><Relationship Id="rId367" Type="http://schemas.openxmlformats.org/officeDocument/2006/relationships/header" Target="header153.xml" /><Relationship Id="rId368" Type="http://schemas.openxmlformats.org/officeDocument/2006/relationships/footer" Target="footer153.xml" /><Relationship Id="rId369" Type="http://schemas.openxmlformats.org/officeDocument/2006/relationships/hyperlink" Target="https://advance.lexis.com/api/document?collection=news&amp;id=urn:contentItem:5B76-C9X1-JC8W-64Y6-00000-00&amp;context=1519360" TargetMode="External" /><Relationship Id="rId37" Type="http://schemas.openxmlformats.org/officeDocument/2006/relationships/footer" Target="footer13.xml" /><Relationship Id="rId370" Type="http://schemas.openxmlformats.org/officeDocument/2006/relationships/header" Target="header154.xml" /><Relationship Id="rId371" Type="http://schemas.openxmlformats.org/officeDocument/2006/relationships/header" Target="header155.xml" /><Relationship Id="rId372" Type="http://schemas.openxmlformats.org/officeDocument/2006/relationships/footer" Target="footer154.xml" /><Relationship Id="rId373" Type="http://schemas.openxmlformats.org/officeDocument/2006/relationships/footer" Target="footer155.xml" /><Relationship Id="rId374" Type="http://schemas.openxmlformats.org/officeDocument/2006/relationships/header" Target="header156.xml" /><Relationship Id="rId375" Type="http://schemas.openxmlformats.org/officeDocument/2006/relationships/footer" Target="footer156.xml" /><Relationship Id="rId376" Type="http://schemas.openxmlformats.org/officeDocument/2006/relationships/hyperlink" Target="https://advance.lexis.com/api/document?collection=news&amp;id=urn:contentItem:5MW3-SPP1-F021-61WN-00000-00&amp;context=1519360" TargetMode="External" /><Relationship Id="rId377" Type="http://schemas.openxmlformats.org/officeDocument/2006/relationships/header" Target="header157.xml" /><Relationship Id="rId378" Type="http://schemas.openxmlformats.org/officeDocument/2006/relationships/header" Target="header158.xml" /><Relationship Id="rId379" Type="http://schemas.openxmlformats.org/officeDocument/2006/relationships/footer" Target="footer157.xml" /><Relationship Id="rId38" Type="http://schemas.openxmlformats.org/officeDocument/2006/relationships/footer" Target="footer14.xml" /><Relationship Id="rId380" Type="http://schemas.openxmlformats.org/officeDocument/2006/relationships/footer" Target="footer158.xml" /><Relationship Id="rId381" Type="http://schemas.openxmlformats.org/officeDocument/2006/relationships/header" Target="header159.xml" /><Relationship Id="rId382" Type="http://schemas.openxmlformats.org/officeDocument/2006/relationships/footer" Target="footer159.xml" /><Relationship Id="rId383" Type="http://schemas.openxmlformats.org/officeDocument/2006/relationships/hyperlink" Target="https://advance.lexis.com/api/document?collection=news&amp;id=urn:contentItem:5MJW-5FW1-F021-62MF-00000-00&amp;context=1519360" TargetMode="External" /><Relationship Id="rId384" Type="http://schemas.openxmlformats.org/officeDocument/2006/relationships/header" Target="header160.xml" /><Relationship Id="rId385" Type="http://schemas.openxmlformats.org/officeDocument/2006/relationships/header" Target="header161.xml" /><Relationship Id="rId386" Type="http://schemas.openxmlformats.org/officeDocument/2006/relationships/footer" Target="footer160.xml" /><Relationship Id="rId387" Type="http://schemas.openxmlformats.org/officeDocument/2006/relationships/footer" Target="footer161.xml" /><Relationship Id="rId388" Type="http://schemas.openxmlformats.org/officeDocument/2006/relationships/header" Target="header162.xml" /><Relationship Id="rId389" Type="http://schemas.openxmlformats.org/officeDocument/2006/relationships/footer" Target="footer162.xml" /><Relationship Id="rId39" Type="http://schemas.openxmlformats.org/officeDocument/2006/relationships/header" Target="header15.xml" /><Relationship Id="rId390" Type="http://schemas.openxmlformats.org/officeDocument/2006/relationships/hyperlink" Target="https://advance.lexis.com/api/document?collection=news&amp;id=urn:contentItem:5KS3-4DR1-JCJY-G2G1-00000-00&amp;context=1519360" TargetMode="External" /><Relationship Id="rId391" Type="http://schemas.openxmlformats.org/officeDocument/2006/relationships/header" Target="header163.xml" /><Relationship Id="rId392" Type="http://schemas.openxmlformats.org/officeDocument/2006/relationships/header" Target="header164.xml" /><Relationship Id="rId393" Type="http://schemas.openxmlformats.org/officeDocument/2006/relationships/footer" Target="footer163.xml" /><Relationship Id="rId394" Type="http://schemas.openxmlformats.org/officeDocument/2006/relationships/footer" Target="footer164.xml" /><Relationship Id="rId395" Type="http://schemas.openxmlformats.org/officeDocument/2006/relationships/header" Target="header165.xml" /><Relationship Id="rId396" Type="http://schemas.openxmlformats.org/officeDocument/2006/relationships/footer" Target="footer165.xml" /><Relationship Id="rId397" Type="http://schemas.openxmlformats.org/officeDocument/2006/relationships/hyperlink" Target="https://advance.lexis.com/api/document?collection=news&amp;id=urn:contentItem:5HTY-5S11-JCJY-G4PJ-00000-00&amp;context=1519360" TargetMode="External" /><Relationship Id="rId398" Type="http://schemas.openxmlformats.org/officeDocument/2006/relationships/header" Target="header166.xml" /><Relationship Id="rId399" Type="http://schemas.openxmlformats.org/officeDocument/2006/relationships/header" Target="header167.xml" /><Relationship Id="rId4" Type="http://schemas.openxmlformats.org/officeDocument/2006/relationships/image" Target="media/image1.png" /><Relationship Id="rId40" Type="http://schemas.openxmlformats.org/officeDocument/2006/relationships/footer" Target="footer15.xml" /><Relationship Id="rId400" Type="http://schemas.openxmlformats.org/officeDocument/2006/relationships/footer" Target="footer166.xml" /><Relationship Id="rId401" Type="http://schemas.openxmlformats.org/officeDocument/2006/relationships/footer" Target="footer167.xml" /><Relationship Id="rId402" Type="http://schemas.openxmlformats.org/officeDocument/2006/relationships/header" Target="header168.xml" /><Relationship Id="rId403" Type="http://schemas.openxmlformats.org/officeDocument/2006/relationships/footer" Target="footer168.xml" /><Relationship Id="rId404" Type="http://schemas.openxmlformats.org/officeDocument/2006/relationships/hyperlink" Target="https://advance.lexis.com/api/document?collection=news&amp;id=urn:contentItem:5JT4-MMS1-JCJY-G3VT-00000-00&amp;context=1519360" TargetMode="External" /><Relationship Id="rId405" Type="http://schemas.openxmlformats.org/officeDocument/2006/relationships/header" Target="header169.xml" /><Relationship Id="rId406" Type="http://schemas.openxmlformats.org/officeDocument/2006/relationships/header" Target="header170.xml" /><Relationship Id="rId407" Type="http://schemas.openxmlformats.org/officeDocument/2006/relationships/footer" Target="footer169.xml" /><Relationship Id="rId408" Type="http://schemas.openxmlformats.org/officeDocument/2006/relationships/footer" Target="footer170.xml" /><Relationship Id="rId409" Type="http://schemas.openxmlformats.org/officeDocument/2006/relationships/header" Target="header171.xml" /><Relationship Id="rId41" Type="http://schemas.openxmlformats.org/officeDocument/2006/relationships/hyperlink" Target="https://advance.lexis.com/api/document?collection=news&amp;id=urn:contentItem:5H6M-X3C1-JCJY-G412-00000-00&amp;context=1519360" TargetMode="External" /><Relationship Id="rId410" Type="http://schemas.openxmlformats.org/officeDocument/2006/relationships/footer" Target="footer171.xml" /><Relationship Id="rId411" Type="http://schemas.openxmlformats.org/officeDocument/2006/relationships/hyperlink" Target="https://advance.lexis.com/api/document?collection=news&amp;id=urn:contentItem:5JW2-HKY1-F021-63W6-00000-00&amp;context=1519360" TargetMode="External" /><Relationship Id="rId412" Type="http://schemas.openxmlformats.org/officeDocument/2006/relationships/header" Target="header172.xml" /><Relationship Id="rId413" Type="http://schemas.openxmlformats.org/officeDocument/2006/relationships/header" Target="header173.xml" /><Relationship Id="rId414" Type="http://schemas.openxmlformats.org/officeDocument/2006/relationships/footer" Target="footer172.xml" /><Relationship Id="rId415" Type="http://schemas.openxmlformats.org/officeDocument/2006/relationships/footer" Target="footer173.xml" /><Relationship Id="rId416" Type="http://schemas.openxmlformats.org/officeDocument/2006/relationships/header" Target="header174.xml" /><Relationship Id="rId417" Type="http://schemas.openxmlformats.org/officeDocument/2006/relationships/footer" Target="footer174.xml" /><Relationship Id="rId418" Type="http://schemas.openxmlformats.org/officeDocument/2006/relationships/hyperlink" Target="https://advance.lexis.com/api/document?collection=news&amp;id=urn:contentItem:5D3M-F0T1-JC8W-62V3-00000-00&amp;context=1519360" TargetMode="External" /><Relationship Id="rId419" Type="http://schemas.openxmlformats.org/officeDocument/2006/relationships/header" Target="header175.xml" /><Relationship Id="rId42" Type="http://schemas.openxmlformats.org/officeDocument/2006/relationships/header" Target="header16.xml" /><Relationship Id="rId420" Type="http://schemas.openxmlformats.org/officeDocument/2006/relationships/header" Target="header176.xml" /><Relationship Id="rId421" Type="http://schemas.openxmlformats.org/officeDocument/2006/relationships/footer" Target="footer175.xml" /><Relationship Id="rId422" Type="http://schemas.openxmlformats.org/officeDocument/2006/relationships/footer" Target="footer176.xml" /><Relationship Id="rId423" Type="http://schemas.openxmlformats.org/officeDocument/2006/relationships/header" Target="header177.xml" /><Relationship Id="rId424" Type="http://schemas.openxmlformats.org/officeDocument/2006/relationships/footer" Target="footer177.xml" /><Relationship Id="rId425" Type="http://schemas.openxmlformats.org/officeDocument/2006/relationships/hyperlink" Target="https://advance.lexis.com/api/document?collection=news&amp;id=urn:contentItem:5D3H-KYT1-JC8W-626J-00000-00&amp;context=1519360" TargetMode="External" /><Relationship Id="rId426" Type="http://schemas.openxmlformats.org/officeDocument/2006/relationships/header" Target="header178.xml" /><Relationship Id="rId427" Type="http://schemas.openxmlformats.org/officeDocument/2006/relationships/header" Target="header179.xml" /><Relationship Id="rId428" Type="http://schemas.openxmlformats.org/officeDocument/2006/relationships/footer" Target="footer178.xml" /><Relationship Id="rId429" Type="http://schemas.openxmlformats.org/officeDocument/2006/relationships/footer" Target="footer179.xml" /><Relationship Id="rId43" Type="http://schemas.openxmlformats.org/officeDocument/2006/relationships/header" Target="header17.xml" /><Relationship Id="rId430" Type="http://schemas.openxmlformats.org/officeDocument/2006/relationships/header" Target="header180.xml" /><Relationship Id="rId431" Type="http://schemas.openxmlformats.org/officeDocument/2006/relationships/footer" Target="footer180.xml" /><Relationship Id="rId432" Type="http://schemas.openxmlformats.org/officeDocument/2006/relationships/hyperlink" Target="https://advance.lexis.com/api/document?collection=news&amp;id=urn:contentItem:5JXN-10F1-F021-6336-00000-00&amp;context=1519360" TargetMode="External" /><Relationship Id="rId433" Type="http://schemas.openxmlformats.org/officeDocument/2006/relationships/header" Target="header181.xml" /><Relationship Id="rId434" Type="http://schemas.openxmlformats.org/officeDocument/2006/relationships/header" Target="header182.xml" /><Relationship Id="rId435" Type="http://schemas.openxmlformats.org/officeDocument/2006/relationships/footer" Target="footer181.xml" /><Relationship Id="rId436" Type="http://schemas.openxmlformats.org/officeDocument/2006/relationships/footer" Target="footer182.xml" /><Relationship Id="rId437" Type="http://schemas.openxmlformats.org/officeDocument/2006/relationships/header" Target="header183.xml" /><Relationship Id="rId438" Type="http://schemas.openxmlformats.org/officeDocument/2006/relationships/footer" Target="footer183.xml" /><Relationship Id="rId439" Type="http://schemas.openxmlformats.org/officeDocument/2006/relationships/hyperlink" Target="https://advance.lexis.com/api/document?collection=news&amp;id=urn:contentItem:5JRN-MVX1-JCJY-G3V0-00000-00&amp;context=1519360" TargetMode="External" /><Relationship Id="rId44" Type="http://schemas.openxmlformats.org/officeDocument/2006/relationships/footer" Target="footer16.xml" /><Relationship Id="rId440" Type="http://schemas.openxmlformats.org/officeDocument/2006/relationships/header" Target="header184.xml" /><Relationship Id="rId441" Type="http://schemas.openxmlformats.org/officeDocument/2006/relationships/header" Target="header185.xml" /><Relationship Id="rId442" Type="http://schemas.openxmlformats.org/officeDocument/2006/relationships/footer" Target="footer184.xml" /><Relationship Id="rId443" Type="http://schemas.openxmlformats.org/officeDocument/2006/relationships/footer" Target="footer185.xml" /><Relationship Id="rId444" Type="http://schemas.openxmlformats.org/officeDocument/2006/relationships/header" Target="header186.xml" /><Relationship Id="rId445" Type="http://schemas.openxmlformats.org/officeDocument/2006/relationships/footer" Target="footer186.xml" /><Relationship Id="rId446" Type="http://schemas.openxmlformats.org/officeDocument/2006/relationships/hyperlink" Target="https://advance.lexis.com/api/document?collection=news&amp;id=urn:contentItem:5D3M-JRH1-JC8W-63FY-00000-00&amp;context=1519360" TargetMode="External" /><Relationship Id="rId447" Type="http://schemas.openxmlformats.org/officeDocument/2006/relationships/header" Target="header187.xml" /><Relationship Id="rId448" Type="http://schemas.openxmlformats.org/officeDocument/2006/relationships/header" Target="header188.xml" /><Relationship Id="rId449" Type="http://schemas.openxmlformats.org/officeDocument/2006/relationships/footer" Target="footer187.xml" /><Relationship Id="rId45" Type="http://schemas.openxmlformats.org/officeDocument/2006/relationships/footer" Target="footer17.xml" /><Relationship Id="rId450" Type="http://schemas.openxmlformats.org/officeDocument/2006/relationships/footer" Target="footer188.xml" /><Relationship Id="rId451" Type="http://schemas.openxmlformats.org/officeDocument/2006/relationships/header" Target="header189.xml" /><Relationship Id="rId452" Type="http://schemas.openxmlformats.org/officeDocument/2006/relationships/footer" Target="footer189.xml" /><Relationship Id="rId453" Type="http://schemas.openxmlformats.org/officeDocument/2006/relationships/hyperlink" Target="https://advance.lexis.com/api/document?collection=news&amp;id=urn:contentItem:5J0D-3RV1-F021-64KW-00000-00&amp;context=1519360" TargetMode="External" /><Relationship Id="rId454" Type="http://schemas.openxmlformats.org/officeDocument/2006/relationships/hyperlink" Target="mailto:emailguardian.letters@theguardian.com" TargetMode="External" /><Relationship Id="rId455" Type="http://schemas.openxmlformats.org/officeDocument/2006/relationships/header" Target="header190.xml" /><Relationship Id="rId456" Type="http://schemas.openxmlformats.org/officeDocument/2006/relationships/header" Target="header191.xml" /><Relationship Id="rId457" Type="http://schemas.openxmlformats.org/officeDocument/2006/relationships/footer" Target="footer190.xml" /><Relationship Id="rId458" Type="http://schemas.openxmlformats.org/officeDocument/2006/relationships/footer" Target="footer191.xml" /><Relationship Id="rId459" Type="http://schemas.openxmlformats.org/officeDocument/2006/relationships/header" Target="header192.xml" /><Relationship Id="rId46" Type="http://schemas.openxmlformats.org/officeDocument/2006/relationships/header" Target="header18.xml" /><Relationship Id="rId460" Type="http://schemas.openxmlformats.org/officeDocument/2006/relationships/footer" Target="footer192.xml" /><Relationship Id="rId461" Type="http://schemas.openxmlformats.org/officeDocument/2006/relationships/hyperlink" Target="https://advance.lexis.com/api/document?collection=news&amp;id=urn:contentItem:5H4H-N831-JCJY-G4DN-00000-00&amp;context=1519360" TargetMode="External" /><Relationship Id="rId462" Type="http://schemas.openxmlformats.org/officeDocument/2006/relationships/header" Target="header193.xml" /><Relationship Id="rId463" Type="http://schemas.openxmlformats.org/officeDocument/2006/relationships/header" Target="header194.xml" /><Relationship Id="rId464" Type="http://schemas.openxmlformats.org/officeDocument/2006/relationships/footer" Target="footer193.xml" /><Relationship Id="rId465" Type="http://schemas.openxmlformats.org/officeDocument/2006/relationships/footer" Target="footer194.xml" /><Relationship Id="rId466" Type="http://schemas.openxmlformats.org/officeDocument/2006/relationships/header" Target="header195.xml" /><Relationship Id="rId467" Type="http://schemas.openxmlformats.org/officeDocument/2006/relationships/footer" Target="footer195.xml" /><Relationship Id="rId468" Type="http://schemas.openxmlformats.org/officeDocument/2006/relationships/hyperlink" Target="https://advance.lexis.com/api/document?collection=news&amp;id=urn:contentItem:5H4H-5VW1-F021-62VM-00000-00&amp;context=1519360" TargetMode="External" /><Relationship Id="rId469" Type="http://schemas.openxmlformats.org/officeDocument/2006/relationships/header" Target="header196.xml" /><Relationship Id="rId47" Type="http://schemas.openxmlformats.org/officeDocument/2006/relationships/footer" Target="footer18.xml" /><Relationship Id="rId470" Type="http://schemas.openxmlformats.org/officeDocument/2006/relationships/header" Target="header197.xml" /><Relationship Id="rId471" Type="http://schemas.openxmlformats.org/officeDocument/2006/relationships/footer" Target="footer196.xml" /><Relationship Id="rId472" Type="http://schemas.openxmlformats.org/officeDocument/2006/relationships/footer" Target="footer197.xml" /><Relationship Id="rId473" Type="http://schemas.openxmlformats.org/officeDocument/2006/relationships/header" Target="header198.xml" /><Relationship Id="rId474" Type="http://schemas.openxmlformats.org/officeDocument/2006/relationships/footer" Target="footer198.xml" /><Relationship Id="rId475" Type="http://schemas.openxmlformats.org/officeDocument/2006/relationships/hyperlink" Target="https://advance.lexis.com/api/document?collection=news&amp;id=urn:contentItem:5J6K-DG11-F021-61S1-00000-00&amp;context=1519360" TargetMode="External" /><Relationship Id="rId476" Type="http://schemas.openxmlformats.org/officeDocument/2006/relationships/header" Target="header199.xml" /><Relationship Id="rId477" Type="http://schemas.openxmlformats.org/officeDocument/2006/relationships/header" Target="header200.xml" /><Relationship Id="rId478" Type="http://schemas.openxmlformats.org/officeDocument/2006/relationships/footer" Target="footer199.xml" /><Relationship Id="rId479" Type="http://schemas.openxmlformats.org/officeDocument/2006/relationships/footer" Target="footer200.xml" /><Relationship Id="rId48" Type="http://schemas.openxmlformats.org/officeDocument/2006/relationships/hyperlink" Target="https://advance.lexis.com/api/document?collection=news&amp;id=urn:contentItem:5GW2-6KX1-JCJY-G0T4-00000-00&amp;context=1519360" TargetMode="External" /><Relationship Id="rId480" Type="http://schemas.openxmlformats.org/officeDocument/2006/relationships/header" Target="header201.xml" /><Relationship Id="rId481" Type="http://schemas.openxmlformats.org/officeDocument/2006/relationships/footer" Target="footer201.xml" /><Relationship Id="rId482" Type="http://schemas.openxmlformats.org/officeDocument/2006/relationships/hyperlink" Target="https://advance.lexis.com/api/document?collection=news&amp;id=urn:contentItem:5J6S-P341-JCJY-G14R-00000-00&amp;context=1519360" TargetMode="External" /><Relationship Id="rId483" Type="http://schemas.openxmlformats.org/officeDocument/2006/relationships/header" Target="header202.xml" /><Relationship Id="rId484" Type="http://schemas.openxmlformats.org/officeDocument/2006/relationships/header" Target="header203.xml" /><Relationship Id="rId485" Type="http://schemas.openxmlformats.org/officeDocument/2006/relationships/footer" Target="footer202.xml" /><Relationship Id="rId486" Type="http://schemas.openxmlformats.org/officeDocument/2006/relationships/footer" Target="footer203.xml" /><Relationship Id="rId487" Type="http://schemas.openxmlformats.org/officeDocument/2006/relationships/header" Target="header204.xml" /><Relationship Id="rId488" Type="http://schemas.openxmlformats.org/officeDocument/2006/relationships/footer" Target="footer204.xml" /><Relationship Id="rId489" Type="http://schemas.openxmlformats.org/officeDocument/2006/relationships/hyperlink" Target="https://advance.lexis.com/api/document?collection=news&amp;id=urn:contentItem:5J83-32D1-JCJY-G3RM-00000-00&amp;context=1519360" TargetMode="External" /><Relationship Id="rId49" Type="http://schemas.openxmlformats.org/officeDocument/2006/relationships/header" Target="header19.xml" /><Relationship Id="rId490" Type="http://schemas.openxmlformats.org/officeDocument/2006/relationships/header" Target="header205.xml" /><Relationship Id="rId491" Type="http://schemas.openxmlformats.org/officeDocument/2006/relationships/header" Target="header206.xml" /><Relationship Id="rId492" Type="http://schemas.openxmlformats.org/officeDocument/2006/relationships/footer" Target="footer205.xml" /><Relationship Id="rId493" Type="http://schemas.openxmlformats.org/officeDocument/2006/relationships/footer" Target="footer206.xml" /><Relationship Id="rId494" Type="http://schemas.openxmlformats.org/officeDocument/2006/relationships/header" Target="header207.xml" /><Relationship Id="rId495" Type="http://schemas.openxmlformats.org/officeDocument/2006/relationships/footer" Target="footer207.xml" /><Relationship Id="rId496" Type="http://schemas.openxmlformats.org/officeDocument/2006/relationships/hyperlink" Target="https://advance.lexis.com/api/document?collection=news&amp;id=urn:contentItem:5JB0-WJC1-JCJY-G2C0-00000-00&amp;context=1519360" TargetMode="External" /><Relationship Id="rId497" Type="http://schemas.openxmlformats.org/officeDocument/2006/relationships/header" Target="header208.xml" /><Relationship Id="rId498" Type="http://schemas.openxmlformats.org/officeDocument/2006/relationships/header" Target="header209.xml" /><Relationship Id="rId499" Type="http://schemas.openxmlformats.org/officeDocument/2006/relationships/footer" Target="footer208.xml" /><Relationship Id="rId5" Type="http://schemas.openxmlformats.org/officeDocument/2006/relationships/hyperlink" Target="national" TargetMode="External" /><Relationship Id="rId50" Type="http://schemas.openxmlformats.org/officeDocument/2006/relationships/header" Target="header20.xml" /><Relationship Id="rId500" Type="http://schemas.openxmlformats.org/officeDocument/2006/relationships/footer" Target="footer209.xml" /><Relationship Id="rId501" Type="http://schemas.openxmlformats.org/officeDocument/2006/relationships/header" Target="header210.xml" /><Relationship Id="rId502" Type="http://schemas.openxmlformats.org/officeDocument/2006/relationships/footer" Target="footer210.xml" /><Relationship Id="rId503" Type="http://schemas.openxmlformats.org/officeDocument/2006/relationships/hyperlink" Target="https://advance.lexis.com/api/document?collection=news&amp;id=urn:contentItem:5J6S-VPC1-F021-621R-00000-00&amp;context=1519360" TargetMode="External" /><Relationship Id="rId504" Type="http://schemas.openxmlformats.org/officeDocument/2006/relationships/header" Target="header211.xml" /><Relationship Id="rId505" Type="http://schemas.openxmlformats.org/officeDocument/2006/relationships/header" Target="header212.xml" /><Relationship Id="rId506" Type="http://schemas.openxmlformats.org/officeDocument/2006/relationships/footer" Target="footer211.xml" /><Relationship Id="rId507" Type="http://schemas.openxmlformats.org/officeDocument/2006/relationships/footer" Target="footer212.xml" /><Relationship Id="rId508" Type="http://schemas.openxmlformats.org/officeDocument/2006/relationships/header" Target="header213.xml" /><Relationship Id="rId509" Type="http://schemas.openxmlformats.org/officeDocument/2006/relationships/footer" Target="footer213.xml" /><Relationship Id="rId51" Type="http://schemas.openxmlformats.org/officeDocument/2006/relationships/footer" Target="footer19.xml" /><Relationship Id="rId510" Type="http://schemas.openxmlformats.org/officeDocument/2006/relationships/hyperlink" Target="https://advance.lexis.com/api/document?collection=news&amp;id=urn:contentItem:5HSK-NTC1-JCJY-G1C7-00000-00&amp;context=1519360" TargetMode="External" /><Relationship Id="rId511" Type="http://schemas.openxmlformats.org/officeDocument/2006/relationships/header" Target="header214.xml" /><Relationship Id="rId512" Type="http://schemas.openxmlformats.org/officeDocument/2006/relationships/header" Target="header215.xml" /><Relationship Id="rId513" Type="http://schemas.openxmlformats.org/officeDocument/2006/relationships/footer" Target="footer214.xml" /><Relationship Id="rId514" Type="http://schemas.openxmlformats.org/officeDocument/2006/relationships/footer" Target="footer215.xml" /><Relationship Id="rId515" Type="http://schemas.openxmlformats.org/officeDocument/2006/relationships/header" Target="header216.xml" /><Relationship Id="rId516" Type="http://schemas.openxmlformats.org/officeDocument/2006/relationships/footer" Target="footer216.xml" /><Relationship Id="rId517" Type="http://schemas.openxmlformats.org/officeDocument/2006/relationships/hyperlink" Target="https://advance.lexis.com/api/document?collection=news&amp;id=urn:contentItem:5J9Y-SN01-JCJY-G12S-00000-00&amp;context=1519360" TargetMode="External" /><Relationship Id="rId518" Type="http://schemas.openxmlformats.org/officeDocument/2006/relationships/header" Target="header217.xml" /><Relationship Id="rId519" Type="http://schemas.openxmlformats.org/officeDocument/2006/relationships/header" Target="header218.xml" /><Relationship Id="rId52" Type="http://schemas.openxmlformats.org/officeDocument/2006/relationships/footer" Target="footer20.xml" /><Relationship Id="rId520" Type="http://schemas.openxmlformats.org/officeDocument/2006/relationships/footer" Target="footer217.xml" /><Relationship Id="rId521" Type="http://schemas.openxmlformats.org/officeDocument/2006/relationships/footer" Target="footer218.xml" /><Relationship Id="rId522" Type="http://schemas.openxmlformats.org/officeDocument/2006/relationships/header" Target="header219.xml" /><Relationship Id="rId523" Type="http://schemas.openxmlformats.org/officeDocument/2006/relationships/footer" Target="footer219.xml" /><Relationship Id="rId524" Type="http://schemas.openxmlformats.org/officeDocument/2006/relationships/hyperlink" Target="https://advance.lexis.com/api/document?collection=news&amp;id=urn:contentItem:5HSV-0J41-JCJY-G0TG-00000-00&amp;context=1519360" TargetMode="External" /><Relationship Id="rId525" Type="http://schemas.openxmlformats.org/officeDocument/2006/relationships/header" Target="header220.xml" /><Relationship Id="rId526" Type="http://schemas.openxmlformats.org/officeDocument/2006/relationships/header" Target="header221.xml" /><Relationship Id="rId527" Type="http://schemas.openxmlformats.org/officeDocument/2006/relationships/footer" Target="footer220.xml" /><Relationship Id="rId528" Type="http://schemas.openxmlformats.org/officeDocument/2006/relationships/footer" Target="footer221.xml" /><Relationship Id="rId529" Type="http://schemas.openxmlformats.org/officeDocument/2006/relationships/header" Target="header222.xml" /><Relationship Id="rId53" Type="http://schemas.openxmlformats.org/officeDocument/2006/relationships/header" Target="header21.xml" /><Relationship Id="rId530" Type="http://schemas.openxmlformats.org/officeDocument/2006/relationships/footer" Target="footer222.xml" /><Relationship Id="rId531" Type="http://schemas.openxmlformats.org/officeDocument/2006/relationships/hyperlink" Target="https://advance.lexis.com/api/document?collection=news&amp;id=urn:contentItem:5HCY-TH31-JCJY-G1R2-00000-00&amp;context=1519360" TargetMode="External" /><Relationship Id="rId532" Type="http://schemas.openxmlformats.org/officeDocument/2006/relationships/header" Target="header223.xml" /><Relationship Id="rId533" Type="http://schemas.openxmlformats.org/officeDocument/2006/relationships/header" Target="header224.xml" /><Relationship Id="rId534" Type="http://schemas.openxmlformats.org/officeDocument/2006/relationships/footer" Target="footer223.xml" /><Relationship Id="rId535" Type="http://schemas.openxmlformats.org/officeDocument/2006/relationships/footer" Target="footer224.xml" /><Relationship Id="rId536" Type="http://schemas.openxmlformats.org/officeDocument/2006/relationships/header" Target="header225.xml" /><Relationship Id="rId537" Type="http://schemas.openxmlformats.org/officeDocument/2006/relationships/footer" Target="footer225.xml" /><Relationship Id="rId538" Type="http://schemas.openxmlformats.org/officeDocument/2006/relationships/hyperlink" Target="https://advance.lexis.com/api/document?collection=news&amp;id=urn:contentItem:5GXH-4V01-JCJY-G1MK-00000-00&amp;context=1519360" TargetMode="External" /><Relationship Id="rId539" Type="http://schemas.openxmlformats.org/officeDocument/2006/relationships/header" Target="header226.xml" /><Relationship Id="rId54" Type="http://schemas.openxmlformats.org/officeDocument/2006/relationships/footer" Target="footer21.xml" /><Relationship Id="rId540" Type="http://schemas.openxmlformats.org/officeDocument/2006/relationships/header" Target="header227.xml" /><Relationship Id="rId541" Type="http://schemas.openxmlformats.org/officeDocument/2006/relationships/footer" Target="footer226.xml" /><Relationship Id="rId542" Type="http://schemas.openxmlformats.org/officeDocument/2006/relationships/footer" Target="footer227.xml" /><Relationship Id="rId543" Type="http://schemas.openxmlformats.org/officeDocument/2006/relationships/header" Target="header228.xml" /><Relationship Id="rId544" Type="http://schemas.openxmlformats.org/officeDocument/2006/relationships/footer" Target="footer228.xml" /><Relationship Id="rId545" Type="http://schemas.openxmlformats.org/officeDocument/2006/relationships/hyperlink" Target="https://advance.lexis.com/api/document?collection=news&amp;id=urn:contentItem:5GW8-5NN1-F021-63BD-00000-00&amp;context=1519360" TargetMode="External" /><Relationship Id="rId546" Type="http://schemas.openxmlformats.org/officeDocument/2006/relationships/header" Target="header229.xml" /><Relationship Id="rId547" Type="http://schemas.openxmlformats.org/officeDocument/2006/relationships/header" Target="header230.xml" /><Relationship Id="rId548" Type="http://schemas.openxmlformats.org/officeDocument/2006/relationships/footer" Target="footer229.xml" /><Relationship Id="rId549" Type="http://schemas.openxmlformats.org/officeDocument/2006/relationships/footer" Target="footer230.xml" /><Relationship Id="rId55" Type="http://schemas.openxmlformats.org/officeDocument/2006/relationships/hyperlink" Target="https://advance.lexis.com/api/document?collection=news&amp;id=urn:contentItem:5GWF-M8F1-F021-63J2-00000-00&amp;context=1519360" TargetMode="External" /><Relationship Id="rId550" Type="http://schemas.openxmlformats.org/officeDocument/2006/relationships/header" Target="header231.xml" /><Relationship Id="rId551" Type="http://schemas.openxmlformats.org/officeDocument/2006/relationships/footer" Target="footer231.xml" /><Relationship Id="rId552" Type="http://schemas.openxmlformats.org/officeDocument/2006/relationships/hyperlink" Target="https://advance.lexis.com/api/document?collection=news&amp;id=urn:contentItem:5GWD-4MW1-F021-62CH-00000-00&amp;context=1519360" TargetMode="External" /><Relationship Id="rId553" Type="http://schemas.openxmlformats.org/officeDocument/2006/relationships/header" Target="header232.xml" /><Relationship Id="rId554" Type="http://schemas.openxmlformats.org/officeDocument/2006/relationships/header" Target="header233.xml" /><Relationship Id="rId555" Type="http://schemas.openxmlformats.org/officeDocument/2006/relationships/footer" Target="footer232.xml" /><Relationship Id="rId556" Type="http://schemas.openxmlformats.org/officeDocument/2006/relationships/footer" Target="footer233.xml" /><Relationship Id="rId557" Type="http://schemas.openxmlformats.org/officeDocument/2006/relationships/header" Target="header234.xml" /><Relationship Id="rId558" Type="http://schemas.openxmlformats.org/officeDocument/2006/relationships/footer" Target="footer234.xml" /><Relationship Id="rId559" Type="http://schemas.openxmlformats.org/officeDocument/2006/relationships/hyperlink" Target="https://advance.lexis.com/api/document?collection=news&amp;id=urn:contentItem:5HFN-JTV1-F021-60BS-00000-00&amp;context=1519360" TargetMode="External" /><Relationship Id="rId56" Type="http://schemas.openxmlformats.org/officeDocument/2006/relationships/header" Target="header22.xml" /><Relationship Id="rId560" Type="http://schemas.openxmlformats.org/officeDocument/2006/relationships/header" Target="header235.xml" /><Relationship Id="rId561" Type="http://schemas.openxmlformats.org/officeDocument/2006/relationships/header" Target="header236.xml" /><Relationship Id="rId562" Type="http://schemas.openxmlformats.org/officeDocument/2006/relationships/footer" Target="footer235.xml" /><Relationship Id="rId563" Type="http://schemas.openxmlformats.org/officeDocument/2006/relationships/footer" Target="footer236.xml" /><Relationship Id="rId564" Type="http://schemas.openxmlformats.org/officeDocument/2006/relationships/header" Target="header237.xml" /><Relationship Id="rId565" Type="http://schemas.openxmlformats.org/officeDocument/2006/relationships/footer" Target="footer237.xml" /><Relationship Id="rId566" Type="http://schemas.openxmlformats.org/officeDocument/2006/relationships/hyperlink" Target="https://advance.lexis.com/api/document?collection=news&amp;id=urn:contentItem:5DSY-52W1-F021-61CJ-00000-00&amp;context=1519360" TargetMode="External" /><Relationship Id="rId567" Type="http://schemas.openxmlformats.org/officeDocument/2006/relationships/header" Target="header238.xml" /><Relationship Id="rId568" Type="http://schemas.openxmlformats.org/officeDocument/2006/relationships/header" Target="header239.xml" /><Relationship Id="rId569" Type="http://schemas.openxmlformats.org/officeDocument/2006/relationships/footer" Target="footer238.xml" /><Relationship Id="rId57" Type="http://schemas.openxmlformats.org/officeDocument/2006/relationships/header" Target="header23.xml" /><Relationship Id="rId570" Type="http://schemas.openxmlformats.org/officeDocument/2006/relationships/footer" Target="footer239.xml" /><Relationship Id="rId571" Type="http://schemas.openxmlformats.org/officeDocument/2006/relationships/header" Target="header240.xml" /><Relationship Id="rId572" Type="http://schemas.openxmlformats.org/officeDocument/2006/relationships/footer" Target="footer240.xml" /><Relationship Id="rId573" Type="http://schemas.openxmlformats.org/officeDocument/2006/relationships/hyperlink" Target="https://advance.lexis.com/api/document?collection=news&amp;id=urn:contentItem:5DT0-Y331-JCJY-G38X-00000-00&amp;context=1519360" TargetMode="External" /><Relationship Id="rId574" Type="http://schemas.openxmlformats.org/officeDocument/2006/relationships/header" Target="header241.xml" /><Relationship Id="rId575" Type="http://schemas.openxmlformats.org/officeDocument/2006/relationships/header" Target="header242.xml" /><Relationship Id="rId576" Type="http://schemas.openxmlformats.org/officeDocument/2006/relationships/footer" Target="footer241.xml" /><Relationship Id="rId577" Type="http://schemas.openxmlformats.org/officeDocument/2006/relationships/footer" Target="footer242.xml" /><Relationship Id="rId578" Type="http://schemas.openxmlformats.org/officeDocument/2006/relationships/header" Target="header243.xml" /><Relationship Id="rId579" Type="http://schemas.openxmlformats.org/officeDocument/2006/relationships/footer" Target="footer243.xml" /><Relationship Id="rId58" Type="http://schemas.openxmlformats.org/officeDocument/2006/relationships/footer" Target="footer22.xml" /><Relationship Id="rId580" Type="http://schemas.openxmlformats.org/officeDocument/2006/relationships/hyperlink" Target="https://advance.lexis.com/api/document?collection=news&amp;id=urn:contentItem:5D51-D8J1-JC8W-6068-00000-00&amp;context=1519360" TargetMode="External" /><Relationship Id="rId581" Type="http://schemas.openxmlformats.org/officeDocument/2006/relationships/header" Target="header244.xml" /><Relationship Id="rId582" Type="http://schemas.openxmlformats.org/officeDocument/2006/relationships/header" Target="header245.xml" /><Relationship Id="rId583" Type="http://schemas.openxmlformats.org/officeDocument/2006/relationships/footer" Target="footer244.xml" /><Relationship Id="rId584" Type="http://schemas.openxmlformats.org/officeDocument/2006/relationships/footer" Target="footer245.xml" /><Relationship Id="rId585" Type="http://schemas.openxmlformats.org/officeDocument/2006/relationships/header" Target="header246.xml" /><Relationship Id="rId586" Type="http://schemas.openxmlformats.org/officeDocument/2006/relationships/footer" Target="footer246.xml" /><Relationship Id="rId587" Type="http://schemas.openxmlformats.org/officeDocument/2006/relationships/hyperlink" Target="https://advance.lexis.com/api/document?collection=news&amp;id=urn:contentItem:5KPH-GBB1-F021-6018-00000-00&amp;context=1519360" TargetMode="External" /><Relationship Id="rId588" Type="http://schemas.openxmlformats.org/officeDocument/2006/relationships/header" Target="header247.xml" /><Relationship Id="rId589" Type="http://schemas.openxmlformats.org/officeDocument/2006/relationships/header" Target="header248.xml" /><Relationship Id="rId59" Type="http://schemas.openxmlformats.org/officeDocument/2006/relationships/footer" Target="footer23.xml" /><Relationship Id="rId590" Type="http://schemas.openxmlformats.org/officeDocument/2006/relationships/footer" Target="footer247.xml" /><Relationship Id="rId591" Type="http://schemas.openxmlformats.org/officeDocument/2006/relationships/footer" Target="footer248.xml" /><Relationship Id="rId592" Type="http://schemas.openxmlformats.org/officeDocument/2006/relationships/header" Target="header249.xml" /><Relationship Id="rId593" Type="http://schemas.openxmlformats.org/officeDocument/2006/relationships/footer" Target="footer249.xml" /><Relationship Id="rId594" Type="http://schemas.openxmlformats.org/officeDocument/2006/relationships/hyperlink" Target="https://advance.lexis.com/api/document?collection=news&amp;id=urn:contentItem:5CM5-TGX1-DYRX-X14R-00000-00&amp;context=1519360" TargetMode="External" /><Relationship Id="rId595" Type="http://schemas.openxmlformats.org/officeDocument/2006/relationships/header" Target="header250.xml" /><Relationship Id="rId596" Type="http://schemas.openxmlformats.org/officeDocument/2006/relationships/header" Target="header251.xml" /><Relationship Id="rId597" Type="http://schemas.openxmlformats.org/officeDocument/2006/relationships/footer" Target="footer250.xml" /><Relationship Id="rId598" Type="http://schemas.openxmlformats.org/officeDocument/2006/relationships/footer" Target="footer251.xml" /><Relationship Id="rId599" Type="http://schemas.openxmlformats.org/officeDocument/2006/relationships/header" Target="header252.xml" /><Relationship Id="rId6" Type="http://schemas.openxmlformats.org/officeDocument/2006/relationships/header" Target="header1.xml" /><Relationship Id="rId60" Type="http://schemas.openxmlformats.org/officeDocument/2006/relationships/header" Target="header24.xml" /><Relationship Id="rId600" Type="http://schemas.openxmlformats.org/officeDocument/2006/relationships/footer" Target="footer252.xml" /><Relationship Id="rId601" Type="http://schemas.openxmlformats.org/officeDocument/2006/relationships/hyperlink" Target="https://advance.lexis.com/api/document?collection=news&amp;id=urn:contentItem:5CM0-W3V1-JC8W-64B7-00000-00&amp;context=1519360" TargetMode="External" /><Relationship Id="rId602" Type="http://schemas.openxmlformats.org/officeDocument/2006/relationships/header" Target="header253.xml" /><Relationship Id="rId603" Type="http://schemas.openxmlformats.org/officeDocument/2006/relationships/header" Target="header254.xml" /><Relationship Id="rId604" Type="http://schemas.openxmlformats.org/officeDocument/2006/relationships/footer" Target="footer253.xml" /><Relationship Id="rId605" Type="http://schemas.openxmlformats.org/officeDocument/2006/relationships/footer" Target="footer254.xml" /><Relationship Id="rId606" Type="http://schemas.openxmlformats.org/officeDocument/2006/relationships/header" Target="header255.xml" /><Relationship Id="rId607" Type="http://schemas.openxmlformats.org/officeDocument/2006/relationships/footer" Target="footer255.xml" /><Relationship Id="rId608" Type="http://schemas.openxmlformats.org/officeDocument/2006/relationships/hyperlink" Target="https://advance.lexis.com/api/document?collection=news&amp;id=urn:contentItem:5BR1-VF41-JC60-C4B3-00000-00&amp;context=1519360" TargetMode="External" /><Relationship Id="rId609" Type="http://schemas.openxmlformats.org/officeDocument/2006/relationships/hyperlink" Target="mailto:theguardian.com" TargetMode="External" /><Relationship Id="rId61" Type="http://schemas.openxmlformats.org/officeDocument/2006/relationships/footer" Target="footer24.xml" /><Relationship Id="rId610" Type="http://schemas.openxmlformats.org/officeDocument/2006/relationships/hyperlink" Target="http://www.theguardian.com/world/2014/mar/12/iraq-battle-dead-valley-peace-syria" TargetMode="External" /><Relationship Id="rId611" Type="http://schemas.openxmlformats.org/officeDocument/2006/relationships/header" Target="header256.xml" /><Relationship Id="rId612" Type="http://schemas.openxmlformats.org/officeDocument/2006/relationships/header" Target="header257.xml" /><Relationship Id="rId613" Type="http://schemas.openxmlformats.org/officeDocument/2006/relationships/footer" Target="footer256.xml" /><Relationship Id="rId614" Type="http://schemas.openxmlformats.org/officeDocument/2006/relationships/footer" Target="footer257.xml" /><Relationship Id="rId615" Type="http://schemas.openxmlformats.org/officeDocument/2006/relationships/header" Target="header258.xml" /><Relationship Id="rId616" Type="http://schemas.openxmlformats.org/officeDocument/2006/relationships/footer" Target="footer258.xml" /><Relationship Id="rId617" Type="http://schemas.openxmlformats.org/officeDocument/2006/relationships/hyperlink" Target="https://advance.lexis.com/api/document?collection=news&amp;id=urn:contentItem:5MS6-YMY1-F021-63T3-00000-00&amp;context=1519360" TargetMode="External" /><Relationship Id="rId618" Type="http://schemas.openxmlformats.org/officeDocument/2006/relationships/header" Target="header259.xml" /><Relationship Id="rId619" Type="http://schemas.openxmlformats.org/officeDocument/2006/relationships/header" Target="header260.xml" /><Relationship Id="rId62" Type="http://schemas.openxmlformats.org/officeDocument/2006/relationships/hyperlink" Target="https://advance.lexis.com/api/document?collection=news&amp;id=urn:contentItem:5B8N-7X41-JC8W-63F0-00000-00&amp;context=1519360" TargetMode="External" /><Relationship Id="rId620" Type="http://schemas.openxmlformats.org/officeDocument/2006/relationships/footer" Target="footer259.xml" /><Relationship Id="rId621" Type="http://schemas.openxmlformats.org/officeDocument/2006/relationships/footer" Target="footer260.xml" /><Relationship Id="rId622" Type="http://schemas.openxmlformats.org/officeDocument/2006/relationships/header" Target="header261.xml" /><Relationship Id="rId623" Type="http://schemas.openxmlformats.org/officeDocument/2006/relationships/footer" Target="footer261.xml" /><Relationship Id="rId624" Type="http://schemas.openxmlformats.org/officeDocument/2006/relationships/hyperlink" Target="https://advance.lexis.com/api/document?collection=news&amp;id=urn:contentItem:5JW2-HKY1-F021-640H-00000-00&amp;context=1519360" TargetMode="External" /><Relationship Id="rId625" Type="http://schemas.openxmlformats.org/officeDocument/2006/relationships/header" Target="header262.xml" /><Relationship Id="rId626" Type="http://schemas.openxmlformats.org/officeDocument/2006/relationships/header" Target="header263.xml" /><Relationship Id="rId627" Type="http://schemas.openxmlformats.org/officeDocument/2006/relationships/footer" Target="footer262.xml" /><Relationship Id="rId628" Type="http://schemas.openxmlformats.org/officeDocument/2006/relationships/footer" Target="footer263.xml" /><Relationship Id="rId629" Type="http://schemas.openxmlformats.org/officeDocument/2006/relationships/header" Target="header264.xml" /><Relationship Id="rId63" Type="http://schemas.openxmlformats.org/officeDocument/2006/relationships/image" Target="media/image5.png" /><Relationship Id="rId630" Type="http://schemas.openxmlformats.org/officeDocument/2006/relationships/footer" Target="footer264.xml" /><Relationship Id="rId631" Type="http://schemas.openxmlformats.org/officeDocument/2006/relationships/hyperlink" Target="https://advance.lexis.com/api/document?collection=news&amp;id=urn:contentItem:5MNG-0Y21-F021-62X3-00000-00&amp;context=1519360" TargetMode="External" /><Relationship Id="rId632" Type="http://schemas.openxmlformats.org/officeDocument/2006/relationships/header" Target="header265.xml" /><Relationship Id="rId633" Type="http://schemas.openxmlformats.org/officeDocument/2006/relationships/header" Target="header266.xml" /><Relationship Id="rId634" Type="http://schemas.openxmlformats.org/officeDocument/2006/relationships/footer" Target="footer265.xml" /><Relationship Id="rId635" Type="http://schemas.openxmlformats.org/officeDocument/2006/relationships/footer" Target="footer266.xml" /><Relationship Id="rId636" Type="http://schemas.openxmlformats.org/officeDocument/2006/relationships/header" Target="header267.xml" /><Relationship Id="rId637" Type="http://schemas.openxmlformats.org/officeDocument/2006/relationships/footer" Target="footer267.xml" /><Relationship Id="rId638" Type="http://schemas.openxmlformats.org/officeDocument/2006/relationships/hyperlink" Target="https://advance.lexis.com/api/document?collection=news&amp;id=urn:contentItem:5N3C-5TN1-F021-62SC-00000-00&amp;context=1519360" TargetMode="External" /><Relationship Id="rId639" Type="http://schemas.openxmlformats.org/officeDocument/2006/relationships/header" Target="header268.xml" /><Relationship Id="rId64" Type="http://schemas.openxmlformats.org/officeDocument/2006/relationships/header" Target="header25.xml" /><Relationship Id="rId640" Type="http://schemas.openxmlformats.org/officeDocument/2006/relationships/header" Target="header269.xml" /><Relationship Id="rId641" Type="http://schemas.openxmlformats.org/officeDocument/2006/relationships/footer" Target="footer268.xml" /><Relationship Id="rId642" Type="http://schemas.openxmlformats.org/officeDocument/2006/relationships/footer" Target="footer269.xml" /><Relationship Id="rId643" Type="http://schemas.openxmlformats.org/officeDocument/2006/relationships/header" Target="header270.xml" /><Relationship Id="rId644" Type="http://schemas.openxmlformats.org/officeDocument/2006/relationships/footer" Target="footer270.xml" /><Relationship Id="rId645" Type="http://schemas.openxmlformats.org/officeDocument/2006/relationships/hyperlink" Target="https://advance.lexis.com/api/document?collection=news&amp;id=urn:contentItem:5HYR-9K71-F021-6036-00000-00&amp;context=1519360" TargetMode="External" /><Relationship Id="rId646" Type="http://schemas.openxmlformats.org/officeDocument/2006/relationships/header" Target="header271.xml" /><Relationship Id="rId647" Type="http://schemas.openxmlformats.org/officeDocument/2006/relationships/header" Target="header272.xml" /><Relationship Id="rId648" Type="http://schemas.openxmlformats.org/officeDocument/2006/relationships/footer" Target="footer271.xml" /><Relationship Id="rId649" Type="http://schemas.openxmlformats.org/officeDocument/2006/relationships/footer" Target="footer272.xml" /><Relationship Id="rId65" Type="http://schemas.openxmlformats.org/officeDocument/2006/relationships/header" Target="header26.xml" /><Relationship Id="rId650" Type="http://schemas.openxmlformats.org/officeDocument/2006/relationships/header" Target="header273.xml" /><Relationship Id="rId651" Type="http://schemas.openxmlformats.org/officeDocument/2006/relationships/footer" Target="footer273.xml" /><Relationship Id="rId652" Type="http://schemas.openxmlformats.org/officeDocument/2006/relationships/hyperlink" Target="https://advance.lexis.com/api/document?collection=news&amp;id=urn:contentItem:5HYR-50G1-JCJY-G1N9-00000-00&amp;context=1519360" TargetMode="External" /><Relationship Id="rId653" Type="http://schemas.openxmlformats.org/officeDocument/2006/relationships/header" Target="header274.xml" /><Relationship Id="rId654" Type="http://schemas.openxmlformats.org/officeDocument/2006/relationships/header" Target="header275.xml" /><Relationship Id="rId655" Type="http://schemas.openxmlformats.org/officeDocument/2006/relationships/footer" Target="footer274.xml" /><Relationship Id="rId656" Type="http://schemas.openxmlformats.org/officeDocument/2006/relationships/footer" Target="footer275.xml" /><Relationship Id="rId657" Type="http://schemas.openxmlformats.org/officeDocument/2006/relationships/header" Target="header276.xml" /><Relationship Id="rId658" Type="http://schemas.openxmlformats.org/officeDocument/2006/relationships/footer" Target="footer276.xml" /><Relationship Id="rId659" Type="http://schemas.openxmlformats.org/officeDocument/2006/relationships/hyperlink" Target="https://advance.lexis.com/api/document?collection=news&amp;id=urn:contentItem:5MRC-M9P1-JCJY-G3C4-00000-00&amp;context=1519360" TargetMode="External" /><Relationship Id="rId66" Type="http://schemas.openxmlformats.org/officeDocument/2006/relationships/footer" Target="footer25.xml" /><Relationship Id="rId660" Type="http://schemas.openxmlformats.org/officeDocument/2006/relationships/header" Target="header277.xml" /><Relationship Id="rId661" Type="http://schemas.openxmlformats.org/officeDocument/2006/relationships/header" Target="header278.xml" /><Relationship Id="rId662" Type="http://schemas.openxmlformats.org/officeDocument/2006/relationships/footer" Target="footer277.xml" /><Relationship Id="rId663" Type="http://schemas.openxmlformats.org/officeDocument/2006/relationships/footer" Target="footer278.xml" /><Relationship Id="rId664" Type="http://schemas.openxmlformats.org/officeDocument/2006/relationships/header" Target="header279.xml" /><Relationship Id="rId665" Type="http://schemas.openxmlformats.org/officeDocument/2006/relationships/footer" Target="footer279.xml" /><Relationship Id="rId666" Type="http://schemas.openxmlformats.org/officeDocument/2006/relationships/hyperlink" Target="https://advance.lexis.com/api/document?collection=news&amp;id=urn:contentItem:5HCX-4WY1-JCJY-G1VP-00000-00&amp;context=1519360" TargetMode="External" /><Relationship Id="rId667" Type="http://schemas.openxmlformats.org/officeDocument/2006/relationships/header" Target="header280.xml" /><Relationship Id="rId668" Type="http://schemas.openxmlformats.org/officeDocument/2006/relationships/header" Target="header281.xml" /><Relationship Id="rId669" Type="http://schemas.openxmlformats.org/officeDocument/2006/relationships/footer" Target="footer280.xml" /><Relationship Id="rId67" Type="http://schemas.openxmlformats.org/officeDocument/2006/relationships/footer" Target="footer26.xml" /><Relationship Id="rId670" Type="http://schemas.openxmlformats.org/officeDocument/2006/relationships/footer" Target="footer281.xml" /><Relationship Id="rId671" Type="http://schemas.openxmlformats.org/officeDocument/2006/relationships/header" Target="header282.xml" /><Relationship Id="rId672" Type="http://schemas.openxmlformats.org/officeDocument/2006/relationships/footer" Target="footer282.xml" /><Relationship Id="rId673" Type="http://schemas.openxmlformats.org/officeDocument/2006/relationships/hyperlink" Target="https://advance.lexis.com/api/document?collection=news&amp;id=urn:contentItem:5HCY-05K1-JCJY-G4F5-00000-00&amp;context=1519360" TargetMode="External" /><Relationship Id="rId674" Type="http://schemas.openxmlformats.org/officeDocument/2006/relationships/header" Target="header283.xml" /><Relationship Id="rId675" Type="http://schemas.openxmlformats.org/officeDocument/2006/relationships/header" Target="header284.xml" /><Relationship Id="rId676" Type="http://schemas.openxmlformats.org/officeDocument/2006/relationships/footer" Target="footer283.xml" /><Relationship Id="rId677" Type="http://schemas.openxmlformats.org/officeDocument/2006/relationships/footer" Target="footer284.xml" /><Relationship Id="rId678" Type="http://schemas.openxmlformats.org/officeDocument/2006/relationships/header" Target="header285.xml" /><Relationship Id="rId679" Type="http://schemas.openxmlformats.org/officeDocument/2006/relationships/footer" Target="footer285.xml" /><Relationship Id="rId68" Type="http://schemas.openxmlformats.org/officeDocument/2006/relationships/header" Target="header27.xml" /><Relationship Id="rId680" Type="http://schemas.openxmlformats.org/officeDocument/2006/relationships/hyperlink" Target="https://advance.lexis.com/api/document?collection=news&amp;id=urn:contentItem:5HCX-4WY1-JCJY-G1VR-00000-00&amp;context=1519360" TargetMode="External" /><Relationship Id="rId681" Type="http://schemas.openxmlformats.org/officeDocument/2006/relationships/header" Target="header286.xml" /><Relationship Id="rId682" Type="http://schemas.openxmlformats.org/officeDocument/2006/relationships/header" Target="header287.xml" /><Relationship Id="rId683" Type="http://schemas.openxmlformats.org/officeDocument/2006/relationships/footer" Target="footer286.xml" /><Relationship Id="rId684" Type="http://schemas.openxmlformats.org/officeDocument/2006/relationships/footer" Target="footer287.xml" /><Relationship Id="rId685" Type="http://schemas.openxmlformats.org/officeDocument/2006/relationships/header" Target="header288.xml" /><Relationship Id="rId686" Type="http://schemas.openxmlformats.org/officeDocument/2006/relationships/footer" Target="footer288.xml" /><Relationship Id="rId687" Type="http://schemas.openxmlformats.org/officeDocument/2006/relationships/hyperlink" Target="https://advance.lexis.com/api/document?collection=news&amp;id=urn:contentItem:5HCR-B3W1-F021-648R-00000-00&amp;context=1519360" TargetMode="External" /><Relationship Id="rId688" Type="http://schemas.openxmlformats.org/officeDocument/2006/relationships/header" Target="header289.xml" /><Relationship Id="rId689" Type="http://schemas.openxmlformats.org/officeDocument/2006/relationships/header" Target="header290.xml" /><Relationship Id="rId69" Type="http://schemas.openxmlformats.org/officeDocument/2006/relationships/footer" Target="footer27.xml" /><Relationship Id="rId690" Type="http://schemas.openxmlformats.org/officeDocument/2006/relationships/footer" Target="footer289.xml" /><Relationship Id="rId691" Type="http://schemas.openxmlformats.org/officeDocument/2006/relationships/footer" Target="footer290.xml" /><Relationship Id="rId692" Type="http://schemas.openxmlformats.org/officeDocument/2006/relationships/header" Target="header291.xml" /><Relationship Id="rId693" Type="http://schemas.openxmlformats.org/officeDocument/2006/relationships/footer" Target="footer291.xml" /><Relationship Id="rId694" Type="http://schemas.openxmlformats.org/officeDocument/2006/relationships/hyperlink" Target="https://advance.lexis.com/api/document?collection=news&amp;id=urn:contentItem:5GVC-8DF1-F021-6009-00000-00&amp;context=1519360" TargetMode="External" /><Relationship Id="rId695" Type="http://schemas.openxmlformats.org/officeDocument/2006/relationships/header" Target="header292.xml" /><Relationship Id="rId696" Type="http://schemas.openxmlformats.org/officeDocument/2006/relationships/header" Target="header293.xml" /><Relationship Id="rId697" Type="http://schemas.openxmlformats.org/officeDocument/2006/relationships/footer" Target="footer292.xml" /><Relationship Id="rId698" Type="http://schemas.openxmlformats.org/officeDocument/2006/relationships/footer" Target="footer293.xml" /><Relationship Id="rId699" Type="http://schemas.openxmlformats.org/officeDocument/2006/relationships/header" Target="header294.xml" /><Relationship Id="rId7" Type="http://schemas.openxmlformats.org/officeDocument/2006/relationships/header" Target="header2.xml" /><Relationship Id="rId70" Type="http://schemas.openxmlformats.org/officeDocument/2006/relationships/hyperlink" Target="https://advance.lexis.com/api/document?collection=news&amp;id=urn:contentItem:5JM7-FK91-JCJY-G02K-00000-00&amp;context=1519360" TargetMode="External" /><Relationship Id="rId700" Type="http://schemas.openxmlformats.org/officeDocument/2006/relationships/footer" Target="footer294.xml" /><Relationship Id="rId701" Type="http://schemas.openxmlformats.org/officeDocument/2006/relationships/hyperlink" Target="https://advance.lexis.com/api/document?collection=news&amp;id=urn:contentItem:5GV5-YRM1-JCJY-G32Y-00000-00&amp;context=1519360" TargetMode="External" /><Relationship Id="rId702" Type="http://schemas.openxmlformats.org/officeDocument/2006/relationships/header" Target="header295.xml" /><Relationship Id="rId703" Type="http://schemas.openxmlformats.org/officeDocument/2006/relationships/header" Target="header296.xml" /><Relationship Id="rId704" Type="http://schemas.openxmlformats.org/officeDocument/2006/relationships/footer" Target="footer295.xml" /><Relationship Id="rId705" Type="http://schemas.openxmlformats.org/officeDocument/2006/relationships/footer" Target="footer296.xml" /><Relationship Id="rId706" Type="http://schemas.openxmlformats.org/officeDocument/2006/relationships/header" Target="header297.xml" /><Relationship Id="rId707" Type="http://schemas.openxmlformats.org/officeDocument/2006/relationships/footer" Target="footer297.xml" /><Relationship Id="rId708" Type="http://schemas.openxmlformats.org/officeDocument/2006/relationships/hyperlink" Target="https://advance.lexis.com/api/document?collection=news&amp;id=urn:contentItem:5J41-M2R1-F021-63M7-00000-00&amp;context=1519360" TargetMode="External" /><Relationship Id="rId709" Type="http://schemas.openxmlformats.org/officeDocument/2006/relationships/hyperlink" Target="mailto:guardian.letters@theguardian.com" TargetMode="External" /><Relationship Id="rId71" Type="http://schemas.openxmlformats.org/officeDocument/2006/relationships/header" Target="header28.xml" /><Relationship Id="rId710" Type="http://schemas.openxmlformats.org/officeDocument/2006/relationships/header" Target="header298.xml" /><Relationship Id="rId711" Type="http://schemas.openxmlformats.org/officeDocument/2006/relationships/header" Target="header299.xml" /><Relationship Id="rId712" Type="http://schemas.openxmlformats.org/officeDocument/2006/relationships/footer" Target="footer298.xml" /><Relationship Id="rId713" Type="http://schemas.openxmlformats.org/officeDocument/2006/relationships/footer" Target="footer299.xml" /><Relationship Id="rId714" Type="http://schemas.openxmlformats.org/officeDocument/2006/relationships/header" Target="header300.xml" /><Relationship Id="rId715" Type="http://schemas.openxmlformats.org/officeDocument/2006/relationships/footer" Target="footer300.xml" /><Relationship Id="rId716" Type="http://schemas.openxmlformats.org/officeDocument/2006/relationships/hyperlink" Target="https://advance.lexis.com/api/document?collection=news&amp;id=urn:contentItem:5JYW-G5G1-F021-61SB-00000-00&amp;context=1519360" TargetMode="External" /><Relationship Id="rId717" Type="http://schemas.openxmlformats.org/officeDocument/2006/relationships/header" Target="header301.xml" /><Relationship Id="rId718" Type="http://schemas.openxmlformats.org/officeDocument/2006/relationships/header" Target="header302.xml" /><Relationship Id="rId719" Type="http://schemas.openxmlformats.org/officeDocument/2006/relationships/footer" Target="footer301.xml" /><Relationship Id="rId72" Type="http://schemas.openxmlformats.org/officeDocument/2006/relationships/header" Target="header29.xml" /><Relationship Id="rId720" Type="http://schemas.openxmlformats.org/officeDocument/2006/relationships/footer" Target="footer302.xml" /><Relationship Id="rId721" Type="http://schemas.openxmlformats.org/officeDocument/2006/relationships/header" Target="header303.xml" /><Relationship Id="rId722" Type="http://schemas.openxmlformats.org/officeDocument/2006/relationships/footer" Target="footer303.xml" /><Relationship Id="rId723" Type="http://schemas.openxmlformats.org/officeDocument/2006/relationships/hyperlink" Target="https://advance.lexis.com/api/document?collection=news&amp;id=urn:contentItem:5FVW-V061-JCJY-G2HW-00000-00&amp;context=1519360" TargetMode="External" /><Relationship Id="rId724" Type="http://schemas.openxmlformats.org/officeDocument/2006/relationships/header" Target="header304.xml" /><Relationship Id="rId725" Type="http://schemas.openxmlformats.org/officeDocument/2006/relationships/header" Target="header305.xml" /><Relationship Id="rId726" Type="http://schemas.openxmlformats.org/officeDocument/2006/relationships/footer" Target="footer304.xml" /><Relationship Id="rId727" Type="http://schemas.openxmlformats.org/officeDocument/2006/relationships/footer" Target="footer305.xml" /><Relationship Id="rId728" Type="http://schemas.openxmlformats.org/officeDocument/2006/relationships/header" Target="header306.xml" /><Relationship Id="rId729" Type="http://schemas.openxmlformats.org/officeDocument/2006/relationships/footer" Target="footer306.xml" /><Relationship Id="rId73" Type="http://schemas.openxmlformats.org/officeDocument/2006/relationships/footer" Target="footer28.xml" /><Relationship Id="rId730" Type="http://schemas.openxmlformats.org/officeDocument/2006/relationships/hyperlink" Target="https://advance.lexis.com/api/document?collection=news&amp;id=urn:contentItem:5F16-35H1-F021-6372-00000-00&amp;context=1519360" TargetMode="External" /><Relationship Id="rId731" Type="http://schemas.openxmlformats.org/officeDocument/2006/relationships/hyperlink" Target="mailto:globaldevpros@guardian.co.uk" TargetMode="External" /><Relationship Id="rId732" Type="http://schemas.openxmlformats.org/officeDocument/2006/relationships/header" Target="header307.xml" /><Relationship Id="rId733" Type="http://schemas.openxmlformats.org/officeDocument/2006/relationships/header" Target="header308.xml" /><Relationship Id="rId734" Type="http://schemas.openxmlformats.org/officeDocument/2006/relationships/footer" Target="footer307.xml" /><Relationship Id="rId735" Type="http://schemas.openxmlformats.org/officeDocument/2006/relationships/footer" Target="footer308.xml" /><Relationship Id="rId736" Type="http://schemas.openxmlformats.org/officeDocument/2006/relationships/header" Target="header309.xml" /><Relationship Id="rId737" Type="http://schemas.openxmlformats.org/officeDocument/2006/relationships/footer" Target="footer309.xml" /><Relationship Id="rId738" Type="http://schemas.openxmlformats.org/officeDocument/2006/relationships/hyperlink" Target="https://advance.lexis.com/api/document?collection=news&amp;id=urn:contentItem:5FDX-G9X1-JCJY-G2SX-00000-00&amp;context=1519360" TargetMode="External" /><Relationship Id="rId739" Type="http://schemas.openxmlformats.org/officeDocument/2006/relationships/header" Target="header310.xml" /><Relationship Id="rId74" Type="http://schemas.openxmlformats.org/officeDocument/2006/relationships/footer" Target="footer29.xml" /><Relationship Id="rId740" Type="http://schemas.openxmlformats.org/officeDocument/2006/relationships/header" Target="header311.xml" /><Relationship Id="rId741" Type="http://schemas.openxmlformats.org/officeDocument/2006/relationships/footer" Target="footer310.xml" /><Relationship Id="rId742" Type="http://schemas.openxmlformats.org/officeDocument/2006/relationships/footer" Target="footer311.xml" /><Relationship Id="rId743" Type="http://schemas.openxmlformats.org/officeDocument/2006/relationships/header" Target="header312.xml" /><Relationship Id="rId744" Type="http://schemas.openxmlformats.org/officeDocument/2006/relationships/footer" Target="footer312.xml" /><Relationship Id="rId745" Type="http://schemas.openxmlformats.org/officeDocument/2006/relationships/hyperlink" Target="https://advance.lexis.com/api/document?collection=news&amp;id=urn:contentItem:5JFM-7N71-F021-64YN-00000-00&amp;context=1519360" TargetMode="External" /><Relationship Id="rId746" Type="http://schemas.openxmlformats.org/officeDocument/2006/relationships/header" Target="header313.xml" /><Relationship Id="rId747" Type="http://schemas.openxmlformats.org/officeDocument/2006/relationships/header" Target="header314.xml" /><Relationship Id="rId748" Type="http://schemas.openxmlformats.org/officeDocument/2006/relationships/footer" Target="footer313.xml" /><Relationship Id="rId749" Type="http://schemas.openxmlformats.org/officeDocument/2006/relationships/footer" Target="footer314.xml" /><Relationship Id="rId75" Type="http://schemas.openxmlformats.org/officeDocument/2006/relationships/header" Target="header30.xml" /><Relationship Id="rId750" Type="http://schemas.openxmlformats.org/officeDocument/2006/relationships/header" Target="header315.xml" /><Relationship Id="rId751" Type="http://schemas.openxmlformats.org/officeDocument/2006/relationships/footer" Target="footer315.xml" /><Relationship Id="rId752" Type="http://schemas.openxmlformats.org/officeDocument/2006/relationships/hyperlink" Target="https://advance.lexis.com/api/document?collection=news&amp;id=urn:contentItem:5HYH-P3V1-JCJY-G499-00000-00&amp;context=1519360" TargetMode="External" /><Relationship Id="rId753" Type="http://schemas.openxmlformats.org/officeDocument/2006/relationships/header" Target="header316.xml" /><Relationship Id="rId754" Type="http://schemas.openxmlformats.org/officeDocument/2006/relationships/header" Target="header317.xml" /><Relationship Id="rId755" Type="http://schemas.openxmlformats.org/officeDocument/2006/relationships/footer" Target="footer316.xml" /><Relationship Id="rId756" Type="http://schemas.openxmlformats.org/officeDocument/2006/relationships/footer" Target="footer317.xml" /><Relationship Id="rId757" Type="http://schemas.openxmlformats.org/officeDocument/2006/relationships/header" Target="header318.xml" /><Relationship Id="rId758" Type="http://schemas.openxmlformats.org/officeDocument/2006/relationships/footer" Target="footer318.xml" /><Relationship Id="rId759" Type="http://schemas.openxmlformats.org/officeDocument/2006/relationships/hyperlink" Target="https://advance.lexis.com/api/document?collection=news&amp;id=urn:contentItem:5HG9-TMB1-F021-64S9-00000-00&amp;context=1519360" TargetMode="External" /><Relationship Id="rId76" Type="http://schemas.openxmlformats.org/officeDocument/2006/relationships/footer" Target="footer30.xml" /><Relationship Id="rId760" Type="http://schemas.openxmlformats.org/officeDocument/2006/relationships/header" Target="header319.xml" /><Relationship Id="rId761" Type="http://schemas.openxmlformats.org/officeDocument/2006/relationships/header" Target="header320.xml" /><Relationship Id="rId762" Type="http://schemas.openxmlformats.org/officeDocument/2006/relationships/footer" Target="footer319.xml" /><Relationship Id="rId763" Type="http://schemas.openxmlformats.org/officeDocument/2006/relationships/footer" Target="footer320.xml" /><Relationship Id="rId764" Type="http://schemas.openxmlformats.org/officeDocument/2006/relationships/header" Target="header321.xml" /><Relationship Id="rId765" Type="http://schemas.openxmlformats.org/officeDocument/2006/relationships/footer" Target="footer321.xml" /><Relationship Id="rId766" Type="http://schemas.openxmlformats.org/officeDocument/2006/relationships/hyperlink" Target="https://advance.lexis.com/api/document?collection=news&amp;id=urn:contentItem:5HG9-GNM1-JCJY-G45V-00000-00&amp;context=1519360" TargetMode="External" /><Relationship Id="rId767" Type="http://schemas.openxmlformats.org/officeDocument/2006/relationships/header" Target="header322.xml" /><Relationship Id="rId768" Type="http://schemas.openxmlformats.org/officeDocument/2006/relationships/header" Target="header323.xml" /><Relationship Id="rId769" Type="http://schemas.openxmlformats.org/officeDocument/2006/relationships/footer" Target="footer322.xml" /><Relationship Id="rId77" Type="http://schemas.openxmlformats.org/officeDocument/2006/relationships/hyperlink" Target="https://advance.lexis.com/api/document?collection=news&amp;id=urn:contentItem:5JX4-PHY1-F021-6333-00000-00&amp;context=1519360" TargetMode="External" /><Relationship Id="rId770" Type="http://schemas.openxmlformats.org/officeDocument/2006/relationships/footer" Target="footer323.xml" /><Relationship Id="rId771" Type="http://schemas.openxmlformats.org/officeDocument/2006/relationships/header" Target="header324.xml" /><Relationship Id="rId772" Type="http://schemas.openxmlformats.org/officeDocument/2006/relationships/footer" Target="footer324.xml" /><Relationship Id="rId773" Type="http://schemas.openxmlformats.org/officeDocument/2006/relationships/hyperlink" Target="https://advance.lexis.com/api/document?collection=news&amp;id=urn:contentItem:5HDC-7S41-F021-61CV-00000-00&amp;context=1519360" TargetMode="External" /><Relationship Id="rId774" Type="http://schemas.openxmlformats.org/officeDocument/2006/relationships/header" Target="header325.xml" /><Relationship Id="rId775" Type="http://schemas.openxmlformats.org/officeDocument/2006/relationships/header" Target="header326.xml" /><Relationship Id="rId776" Type="http://schemas.openxmlformats.org/officeDocument/2006/relationships/footer" Target="footer325.xml" /><Relationship Id="rId777" Type="http://schemas.openxmlformats.org/officeDocument/2006/relationships/footer" Target="footer326.xml" /><Relationship Id="rId778" Type="http://schemas.openxmlformats.org/officeDocument/2006/relationships/header" Target="header327.xml" /><Relationship Id="rId779" Type="http://schemas.openxmlformats.org/officeDocument/2006/relationships/footer" Target="footer327.xml" /><Relationship Id="rId78" Type="http://schemas.openxmlformats.org/officeDocument/2006/relationships/header" Target="header31.xml" /><Relationship Id="rId780" Type="http://schemas.openxmlformats.org/officeDocument/2006/relationships/hyperlink" Target="https://advance.lexis.com/api/document?collection=news&amp;id=urn:contentItem:5HDC-D9N1-JCJY-G1JW-00000-00&amp;context=1519360" TargetMode="External" /><Relationship Id="rId781" Type="http://schemas.openxmlformats.org/officeDocument/2006/relationships/header" Target="header328.xml" /><Relationship Id="rId782" Type="http://schemas.openxmlformats.org/officeDocument/2006/relationships/header" Target="header329.xml" /><Relationship Id="rId783" Type="http://schemas.openxmlformats.org/officeDocument/2006/relationships/footer" Target="footer328.xml" /><Relationship Id="rId784" Type="http://schemas.openxmlformats.org/officeDocument/2006/relationships/footer" Target="footer329.xml" /><Relationship Id="rId785" Type="http://schemas.openxmlformats.org/officeDocument/2006/relationships/header" Target="header330.xml" /><Relationship Id="rId786" Type="http://schemas.openxmlformats.org/officeDocument/2006/relationships/footer" Target="footer330.xml" /><Relationship Id="rId787" Type="http://schemas.openxmlformats.org/officeDocument/2006/relationships/hyperlink" Target="https://advance.lexis.com/api/document?collection=news&amp;id=urn:contentItem:5GMD-37K1-JCJY-G2TP-00000-00&amp;context=1519360" TargetMode="External" /><Relationship Id="rId788" Type="http://schemas.openxmlformats.org/officeDocument/2006/relationships/header" Target="header331.xml" /><Relationship Id="rId789" Type="http://schemas.openxmlformats.org/officeDocument/2006/relationships/header" Target="header332.xml" /><Relationship Id="rId79" Type="http://schemas.openxmlformats.org/officeDocument/2006/relationships/header" Target="header32.xml" /><Relationship Id="rId790" Type="http://schemas.openxmlformats.org/officeDocument/2006/relationships/footer" Target="footer331.xml" /><Relationship Id="rId791" Type="http://schemas.openxmlformats.org/officeDocument/2006/relationships/footer" Target="footer332.xml" /><Relationship Id="rId792" Type="http://schemas.openxmlformats.org/officeDocument/2006/relationships/header" Target="header333.xml" /><Relationship Id="rId793" Type="http://schemas.openxmlformats.org/officeDocument/2006/relationships/footer" Target="footer333.xml" /><Relationship Id="rId794" Type="http://schemas.openxmlformats.org/officeDocument/2006/relationships/hyperlink" Target="https://advance.lexis.com/api/document?collection=news&amp;id=urn:contentItem:5DKK-W551-JCJY-G1MD-00000-00&amp;context=1519360" TargetMode="External" /><Relationship Id="rId795" Type="http://schemas.openxmlformats.org/officeDocument/2006/relationships/header" Target="header334.xml" /><Relationship Id="rId796" Type="http://schemas.openxmlformats.org/officeDocument/2006/relationships/header" Target="header335.xml" /><Relationship Id="rId797" Type="http://schemas.openxmlformats.org/officeDocument/2006/relationships/footer" Target="footer334.xml" /><Relationship Id="rId798" Type="http://schemas.openxmlformats.org/officeDocument/2006/relationships/footer" Target="footer335.xml" /><Relationship Id="rId799" Type="http://schemas.openxmlformats.org/officeDocument/2006/relationships/header" Target="header336.xml" /><Relationship Id="rId8" Type="http://schemas.openxmlformats.org/officeDocument/2006/relationships/footer" Target="footer1.xml" /><Relationship Id="rId80" Type="http://schemas.openxmlformats.org/officeDocument/2006/relationships/footer" Target="footer31.xml" /><Relationship Id="rId800" Type="http://schemas.openxmlformats.org/officeDocument/2006/relationships/footer" Target="footer336.xml" /><Relationship Id="rId801" Type="http://schemas.openxmlformats.org/officeDocument/2006/relationships/hyperlink" Target="https://advance.lexis.com/api/document?collection=news&amp;id=urn:contentItem:5G73-95H1-JCJY-G4BP-00000-00&amp;context=1519360" TargetMode="External" /><Relationship Id="rId802" Type="http://schemas.openxmlformats.org/officeDocument/2006/relationships/header" Target="header337.xml" /><Relationship Id="rId803" Type="http://schemas.openxmlformats.org/officeDocument/2006/relationships/header" Target="header338.xml" /><Relationship Id="rId804" Type="http://schemas.openxmlformats.org/officeDocument/2006/relationships/footer" Target="footer337.xml" /><Relationship Id="rId805" Type="http://schemas.openxmlformats.org/officeDocument/2006/relationships/footer" Target="footer338.xml" /><Relationship Id="rId806" Type="http://schemas.openxmlformats.org/officeDocument/2006/relationships/header" Target="header339.xml" /><Relationship Id="rId807" Type="http://schemas.openxmlformats.org/officeDocument/2006/relationships/footer" Target="footer339.xml" /><Relationship Id="rId808" Type="http://schemas.openxmlformats.org/officeDocument/2006/relationships/hyperlink" Target="https://advance.lexis.com/api/document?collection=news&amp;id=urn:contentItem:5JVX-21K1-JCJY-G33D-00000-00&amp;context=1519360" TargetMode="External" /><Relationship Id="rId809" Type="http://schemas.openxmlformats.org/officeDocument/2006/relationships/header" Target="header340.xml" /><Relationship Id="rId81" Type="http://schemas.openxmlformats.org/officeDocument/2006/relationships/footer" Target="footer32.xml" /><Relationship Id="rId810" Type="http://schemas.openxmlformats.org/officeDocument/2006/relationships/header" Target="header341.xml" /><Relationship Id="rId811" Type="http://schemas.openxmlformats.org/officeDocument/2006/relationships/footer" Target="footer340.xml" /><Relationship Id="rId812" Type="http://schemas.openxmlformats.org/officeDocument/2006/relationships/footer" Target="footer341.xml" /><Relationship Id="rId813" Type="http://schemas.openxmlformats.org/officeDocument/2006/relationships/header" Target="header342.xml" /><Relationship Id="rId814" Type="http://schemas.openxmlformats.org/officeDocument/2006/relationships/footer" Target="footer342.xml" /><Relationship Id="rId815" Type="http://schemas.openxmlformats.org/officeDocument/2006/relationships/hyperlink" Target="https://advance.lexis.com/api/document?collection=news&amp;id=urn:contentItem:5BTC-HC61-DYN2-34M7-00000-00&amp;context=1519360" TargetMode="External" /><Relationship Id="rId816" Type="http://schemas.openxmlformats.org/officeDocument/2006/relationships/hyperlink" Target="http://www.theguardian.com/commentisfree/2014/jan/24/syria-child-refugees-school-education-gordon-brown" TargetMode="External" /><Relationship Id="rId817" Type="http://schemas.openxmlformats.org/officeDocument/2006/relationships/hyperlink" Target="http://www.edinburghdirectaid.org/Syria/SyriaMain.htm" TargetMode="External" /><Relationship Id="rId818" Type="http://schemas.openxmlformats.org/officeDocument/2006/relationships/header" Target="header343.xml" /><Relationship Id="rId819" Type="http://schemas.openxmlformats.org/officeDocument/2006/relationships/header" Target="header344.xml" /><Relationship Id="rId82" Type="http://schemas.openxmlformats.org/officeDocument/2006/relationships/header" Target="header33.xml" /><Relationship Id="rId820" Type="http://schemas.openxmlformats.org/officeDocument/2006/relationships/footer" Target="footer343.xml" /><Relationship Id="rId821" Type="http://schemas.openxmlformats.org/officeDocument/2006/relationships/footer" Target="footer344.xml" /><Relationship Id="rId822" Type="http://schemas.openxmlformats.org/officeDocument/2006/relationships/header" Target="header345.xml" /><Relationship Id="rId823" Type="http://schemas.openxmlformats.org/officeDocument/2006/relationships/footer" Target="footer345.xml" /><Relationship Id="rId824" Type="http://schemas.openxmlformats.org/officeDocument/2006/relationships/hyperlink" Target="https://advance.lexis.com/api/document?collection=news&amp;id=urn:contentItem:5B8S-PV21-JC8W-645J-00000-00&amp;context=1519360" TargetMode="External" /><Relationship Id="rId825" Type="http://schemas.openxmlformats.org/officeDocument/2006/relationships/header" Target="header346.xml" /><Relationship Id="rId826" Type="http://schemas.openxmlformats.org/officeDocument/2006/relationships/header" Target="header347.xml" /><Relationship Id="rId827" Type="http://schemas.openxmlformats.org/officeDocument/2006/relationships/footer" Target="footer346.xml" /><Relationship Id="rId828" Type="http://schemas.openxmlformats.org/officeDocument/2006/relationships/footer" Target="footer347.xml" /><Relationship Id="rId829" Type="http://schemas.openxmlformats.org/officeDocument/2006/relationships/header" Target="header348.xml" /><Relationship Id="rId83" Type="http://schemas.openxmlformats.org/officeDocument/2006/relationships/footer" Target="footer33.xml" /><Relationship Id="rId830" Type="http://schemas.openxmlformats.org/officeDocument/2006/relationships/footer" Target="footer348.xml" /><Relationship Id="rId831" Type="http://schemas.openxmlformats.org/officeDocument/2006/relationships/hyperlink" Target="https://advance.lexis.com/api/document?collection=news&amp;id=urn:contentItem:5H24-G801-F021-60JH-00000-00&amp;context=1519360" TargetMode="External" /><Relationship Id="rId832" Type="http://schemas.openxmlformats.org/officeDocument/2006/relationships/header" Target="header349.xml" /><Relationship Id="rId833" Type="http://schemas.openxmlformats.org/officeDocument/2006/relationships/header" Target="header350.xml" /><Relationship Id="rId834" Type="http://schemas.openxmlformats.org/officeDocument/2006/relationships/footer" Target="footer349.xml" /><Relationship Id="rId835" Type="http://schemas.openxmlformats.org/officeDocument/2006/relationships/footer" Target="footer350.xml" /><Relationship Id="rId836" Type="http://schemas.openxmlformats.org/officeDocument/2006/relationships/header" Target="header351.xml" /><Relationship Id="rId837" Type="http://schemas.openxmlformats.org/officeDocument/2006/relationships/footer" Target="footer351.xml" /><Relationship Id="rId838" Type="http://schemas.openxmlformats.org/officeDocument/2006/relationships/hyperlink" Target="https://advance.lexis.com/api/document?collection=news&amp;id=urn:contentItem:5B8W-4V81-JC8W-64RK-00000-00&amp;context=1519360" TargetMode="External" /><Relationship Id="rId839" Type="http://schemas.openxmlformats.org/officeDocument/2006/relationships/header" Target="header352.xml" /><Relationship Id="rId84" Type="http://schemas.openxmlformats.org/officeDocument/2006/relationships/hyperlink" Target="https://advance.lexis.com/api/document?collection=news&amp;id=urn:contentItem:5JM7-FK91-JCJY-G02J-00000-00&amp;context=1519360" TargetMode="External" /><Relationship Id="rId840" Type="http://schemas.openxmlformats.org/officeDocument/2006/relationships/header" Target="header353.xml" /><Relationship Id="rId841" Type="http://schemas.openxmlformats.org/officeDocument/2006/relationships/footer" Target="footer352.xml" /><Relationship Id="rId842" Type="http://schemas.openxmlformats.org/officeDocument/2006/relationships/footer" Target="footer353.xml" /><Relationship Id="rId843" Type="http://schemas.openxmlformats.org/officeDocument/2006/relationships/header" Target="header354.xml" /><Relationship Id="rId844" Type="http://schemas.openxmlformats.org/officeDocument/2006/relationships/footer" Target="footer354.xml" /><Relationship Id="rId845" Type="http://schemas.openxmlformats.org/officeDocument/2006/relationships/hyperlink" Target="https://advance.lexis.com/api/document?collection=news&amp;id=urn:contentItem:5GWT-JY11-JCJY-G1HW-00000-00&amp;context=1519360" TargetMode="External" /><Relationship Id="rId846" Type="http://schemas.openxmlformats.org/officeDocument/2006/relationships/header" Target="header355.xml" /><Relationship Id="rId847" Type="http://schemas.openxmlformats.org/officeDocument/2006/relationships/header" Target="header356.xml" /><Relationship Id="rId848" Type="http://schemas.openxmlformats.org/officeDocument/2006/relationships/footer" Target="footer355.xml" /><Relationship Id="rId849" Type="http://schemas.openxmlformats.org/officeDocument/2006/relationships/footer" Target="footer356.xml" /><Relationship Id="rId85" Type="http://schemas.openxmlformats.org/officeDocument/2006/relationships/header" Target="header34.xml" /><Relationship Id="rId850" Type="http://schemas.openxmlformats.org/officeDocument/2006/relationships/header" Target="header357.xml" /><Relationship Id="rId851" Type="http://schemas.openxmlformats.org/officeDocument/2006/relationships/footer" Target="footer357.xml" /><Relationship Id="rId852" Type="http://schemas.openxmlformats.org/officeDocument/2006/relationships/hyperlink" Target="https://advance.lexis.com/api/document?collection=news&amp;id=urn:contentItem:5MS0-MJ51-JCJY-G0DD-00000-00&amp;context=1519360" TargetMode="External" /><Relationship Id="rId853" Type="http://schemas.openxmlformats.org/officeDocument/2006/relationships/header" Target="header358.xml" /><Relationship Id="rId854" Type="http://schemas.openxmlformats.org/officeDocument/2006/relationships/header" Target="header359.xml" /><Relationship Id="rId855" Type="http://schemas.openxmlformats.org/officeDocument/2006/relationships/footer" Target="footer358.xml" /><Relationship Id="rId856" Type="http://schemas.openxmlformats.org/officeDocument/2006/relationships/footer" Target="footer359.xml" /><Relationship Id="rId857" Type="http://schemas.openxmlformats.org/officeDocument/2006/relationships/header" Target="header360.xml" /><Relationship Id="rId858" Type="http://schemas.openxmlformats.org/officeDocument/2006/relationships/footer" Target="footer360.xml" /><Relationship Id="rId859" Type="http://schemas.openxmlformats.org/officeDocument/2006/relationships/hyperlink" Target="https://advance.lexis.com/api/document?collection=news&amp;id=urn:contentItem:5MP1-7531-JCJY-G3TB-00000-00&amp;context=1519360" TargetMode="External" /><Relationship Id="rId86" Type="http://schemas.openxmlformats.org/officeDocument/2006/relationships/header" Target="header35.xml" /><Relationship Id="rId860" Type="http://schemas.openxmlformats.org/officeDocument/2006/relationships/header" Target="header361.xml" /><Relationship Id="rId861" Type="http://schemas.openxmlformats.org/officeDocument/2006/relationships/header" Target="header362.xml" /><Relationship Id="rId862" Type="http://schemas.openxmlformats.org/officeDocument/2006/relationships/footer" Target="footer361.xml" /><Relationship Id="rId863" Type="http://schemas.openxmlformats.org/officeDocument/2006/relationships/footer" Target="footer362.xml" /><Relationship Id="rId864" Type="http://schemas.openxmlformats.org/officeDocument/2006/relationships/header" Target="header363.xml" /><Relationship Id="rId865" Type="http://schemas.openxmlformats.org/officeDocument/2006/relationships/footer" Target="footer363.xml" /><Relationship Id="rId866" Type="http://schemas.openxmlformats.org/officeDocument/2006/relationships/hyperlink" Target="https://advance.lexis.com/api/document?collection=news&amp;id=urn:contentItem:5JPB-NF11-F021-64VP-00000-00&amp;context=1519360" TargetMode="External" /><Relationship Id="rId867" Type="http://schemas.openxmlformats.org/officeDocument/2006/relationships/header" Target="header364.xml" /><Relationship Id="rId868" Type="http://schemas.openxmlformats.org/officeDocument/2006/relationships/header" Target="header365.xml" /><Relationship Id="rId869" Type="http://schemas.openxmlformats.org/officeDocument/2006/relationships/footer" Target="footer364.xml" /><Relationship Id="rId87" Type="http://schemas.openxmlformats.org/officeDocument/2006/relationships/footer" Target="footer34.xml" /><Relationship Id="rId870" Type="http://schemas.openxmlformats.org/officeDocument/2006/relationships/footer" Target="footer365.xml" /><Relationship Id="rId871" Type="http://schemas.openxmlformats.org/officeDocument/2006/relationships/header" Target="header366.xml" /><Relationship Id="rId872" Type="http://schemas.openxmlformats.org/officeDocument/2006/relationships/footer" Target="footer366.xml" /><Relationship Id="rId873" Type="http://schemas.openxmlformats.org/officeDocument/2006/relationships/hyperlink" Target="https://advance.lexis.com/api/document?collection=news&amp;id=urn:contentItem:5KPB-17X1-JCJY-G37F-00000-00&amp;context=1519360" TargetMode="External" /><Relationship Id="rId874" Type="http://schemas.openxmlformats.org/officeDocument/2006/relationships/hyperlink" Target="mailto:globaldevpros@theguardian.com" TargetMode="External" /><Relationship Id="rId875" Type="http://schemas.openxmlformats.org/officeDocument/2006/relationships/header" Target="header367.xml" /><Relationship Id="rId876" Type="http://schemas.openxmlformats.org/officeDocument/2006/relationships/header" Target="header368.xml" /><Relationship Id="rId877" Type="http://schemas.openxmlformats.org/officeDocument/2006/relationships/footer" Target="footer367.xml" /><Relationship Id="rId878" Type="http://schemas.openxmlformats.org/officeDocument/2006/relationships/footer" Target="footer368.xml" /><Relationship Id="rId879" Type="http://schemas.openxmlformats.org/officeDocument/2006/relationships/header" Target="header369.xml" /><Relationship Id="rId88" Type="http://schemas.openxmlformats.org/officeDocument/2006/relationships/footer" Target="footer35.xml" /><Relationship Id="rId880" Type="http://schemas.openxmlformats.org/officeDocument/2006/relationships/footer" Target="footer369.xml" /><Relationship Id="rId881" Type="http://schemas.openxmlformats.org/officeDocument/2006/relationships/hyperlink" Target="https://advance.lexis.com/api/document?collection=news&amp;id=urn:contentItem:5JB5-WMC1-JCJY-G2T5-00000-00&amp;context=1519360" TargetMode="External" /><Relationship Id="rId882" Type="http://schemas.openxmlformats.org/officeDocument/2006/relationships/header" Target="header370.xml" /><Relationship Id="rId883" Type="http://schemas.openxmlformats.org/officeDocument/2006/relationships/header" Target="header371.xml" /><Relationship Id="rId884" Type="http://schemas.openxmlformats.org/officeDocument/2006/relationships/footer" Target="footer370.xml" /><Relationship Id="rId885" Type="http://schemas.openxmlformats.org/officeDocument/2006/relationships/footer" Target="footer371.xml" /><Relationship Id="rId886" Type="http://schemas.openxmlformats.org/officeDocument/2006/relationships/header" Target="header372.xml" /><Relationship Id="rId887" Type="http://schemas.openxmlformats.org/officeDocument/2006/relationships/footer" Target="footer372.xml" /><Relationship Id="rId888" Type="http://schemas.openxmlformats.org/officeDocument/2006/relationships/hyperlink" Target="https://advance.lexis.com/api/document?collection=news&amp;id=urn:contentItem:5GW1-5VX1-F021-6322-00000-00&amp;context=1519360" TargetMode="External" /><Relationship Id="rId889" Type="http://schemas.openxmlformats.org/officeDocument/2006/relationships/hyperlink" Target="http://schema.org/PersonBy" TargetMode="External" /><Relationship Id="rId89" Type="http://schemas.openxmlformats.org/officeDocument/2006/relationships/header" Target="header36.xml" /><Relationship Id="rId890" Type="http://schemas.openxmlformats.org/officeDocument/2006/relationships/header" Target="header373.xml" /><Relationship Id="rId891" Type="http://schemas.openxmlformats.org/officeDocument/2006/relationships/header" Target="header374.xml" /><Relationship Id="rId892" Type="http://schemas.openxmlformats.org/officeDocument/2006/relationships/footer" Target="footer373.xml" /><Relationship Id="rId893" Type="http://schemas.openxmlformats.org/officeDocument/2006/relationships/footer" Target="footer374.xml" /><Relationship Id="rId894" Type="http://schemas.openxmlformats.org/officeDocument/2006/relationships/header" Target="header375.xml" /><Relationship Id="rId895" Type="http://schemas.openxmlformats.org/officeDocument/2006/relationships/footer" Target="footer375.xml" /><Relationship Id="rId896" Type="http://schemas.openxmlformats.org/officeDocument/2006/relationships/hyperlink" Target="https://advance.lexis.com/api/document?collection=news&amp;id=urn:contentItem:5JSS-B8G1-F021-6071-00000-00&amp;context=1519360" TargetMode="External" /><Relationship Id="rId897" Type="http://schemas.openxmlformats.org/officeDocument/2006/relationships/header" Target="header376.xml" /><Relationship Id="rId898" Type="http://schemas.openxmlformats.org/officeDocument/2006/relationships/header" Target="header377.xml" /><Relationship Id="rId899" Type="http://schemas.openxmlformats.org/officeDocument/2006/relationships/footer" Target="footer376.xml" /><Relationship Id="rId9" Type="http://schemas.openxmlformats.org/officeDocument/2006/relationships/footer" Target="footer2.xml" /><Relationship Id="rId90" Type="http://schemas.openxmlformats.org/officeDocument/2006/relationships/footer" Target="footer36.xml" /><Relationship Id="rId900" Type="http://schemas.openxmlformats.org/officeDocument/2006/relationships/footer" Target="footer377.xml" /><Relationship Id="rId901" Type="http://schemas.openxmlformats.org/officeDocument/2006/relationships/header" Target="header378.xml" /><Relationship Id="rId902" Type="http://schemas.openxmlformats.org/officeDocument/2006/relationships/footer" Target="footer378.xml" /><Relationship Id="rId903" Type="http://schemas.openxmlformats.org/officeDocument/2006/relationships/hyperlink" Target="https://advance.lexis.com/api/document?collection=news&amp;id=urn:contentItem:5JT4-MMS1-JCJY-G2VF-00000-00&amp;context=1519360" TargetMode="External" /><Relationship Id="rId904" Type="http://schemas.openxmlformats.org/officeDocument/2006/relationships/header" Target="header379.xml" /><Relationship Id="rId905" Type="http://schemas.openxmlformats.org/officeDocument/2006/relationships/header" Target="header380.xml" /><Relationship Id="rId906" Type="http://schemas.openxmlformats.org/officeDocument/2006/relationships/footer" Target="footer379.xml" /><Relationship Id="rId907" Type="http://schemas.openxmlformats.org/officeDocument/2006/relationships/footer" Target="footer380.xml" /><Relationship Id="rId908" Type="http://schemas.openxmlformats.org/officeDocument/2006/relationships/header" Target="header381.xml" /><Relationship Id="rId909" Type="http://schemas.openxmlformats.org/officeDocument/2006/relationships/footer" Target="footer381.xml" /><Relationship Id="rId91" Type="http://schemas.openxmlformats.org/officeDocument/2006/relationships/hyperlink" Target="https://advance.lexis.com/api/document?collection=news&amp;id=urn:contentItem:5JX5-WM11-F021-64V4-00000-00&amp;context=1519360" TargetMode="External" /><Relationship Id="rId910" Type="http://schemas.openxmlformats.org/officeDocument/2006/relationships/hyperlink" Target="https://advance.lexis.com/api/document?collection=news&amp;id=urn:contentItem:5JW2-HKY1-F021-64BV-00000-00&amp;context=1519360" TargetMode="External" /><Relationship Id="rId911" Type="http://schemas.openxmlformats.org/officeDocument/2006/relationships/header" Target="header382.xml" /><Relationship Id="rId912" Type="http://schemas.openxmlformats.org/officeDocument/2006/relationships/header" Target="header383.xml" /><Relationship Id="rId913" Type="http://schemas.openxmlformats.org/officeDocument/2006/relationships/footer" Target="footer382.xml" /><Relationship Id="rId914" Type="http://schemas.openxmlformats.org/officeDocument/2006/relationships/footer" Target="footer383.xml" /><Relationship Id="rId915" Type="http://schemas.openxmlformats.org/officeDocument/2006/relationships/header" Target="header384.xml" /><Relationship Id="rId916" Type="http://schemas.openxmlformats.org/officeDocument/2006/relationships/footer" Target="footer384.xml" /><Relationship Id="rId917" Type="http://schemas.openxmlformats.org/officeDocument/2006/relationships/hyperlink" Target="https://advance.lexis.com/api/document?collection=news&amp;id=urn:contentItem:5JG6-NPJ1-JCJY-G0KH-00000-00&amp;context=1519360" TargetMode="External" /><Relationship Id="rId918" Type="http://schemas.openxmlformats.org/officeDocument/2006/relationships/header" Target="header385.xml" /><Relationship Id="rId919" Type="http://schemas.openxmlformats.org/officeDocument/2006/relationships/header" Target="header386.xml" /><Relationship Id="rId92" Type="http://schemas.openxmlformats.org/officeDocument/2006/relationships/header" Target="header37.xml" /><Relationship Id="rId920" Type="http://schemas.openxmlformats.org/officeDocument/2006/relationships/footer" Target="footer385.xml" /><Relationship Id="rId921" Type="http://schemas.openxmlformats.org/officeDocument/2006/relationships/footer" Target="footer386.xml" /><Relationship Id="rId922" Type="http://schemas.openxmlformats.org/officeDocument/2006/relationships/header" Target="header387.xml" /><Relationship Id="rId923" Type="http://schemas.openxmlformats.org/officeDocument/2006/relationships/footer" Target="footer387.xml" /><Relationship Id="rId924" Type="http://schemas.openxmlformats.org/officeDocument/2006/relationships/hyperlink" Target="https://advance.lexis.com/api/document?collection=news&amp;id=urn:contentItem:5JG6-NPJ1-JCJY-G0KJ-00000-00&amp;context=1519360" TargetMode="External" /><Relationship Id="rId925" Type="http://schemas.openxmlformats.org/officeDocument/2006/relationships/header" Target="header388.xml" /><Relationship Id="rId926" Type="http://schemas.openxmlformats.org/officeDocument/2006/relationships/header" Target="header389.xml" /><Relationship Id="rId927" Type="http://schemas.openxmlformats.org/officeDocument/2006/relationships/footer" Target="footer388.xml" /><Relationship Id="rId928" Type="http://schemas.openxmlformats.org/officeDocument/2006/relationships/footer" Target="footer389.xml" /><Relationship Id="rId929" Type="http://schemas.openxmlformats.org/officeDocument/2006/relationships/header" Target="header390.xml" /><Relationship Id="rId93" Type="http://schemas.openxmlformats.org/officeDocument/2006/relationships/header" Target="header38.xml" /><Relationship Id="rId930" Type="http://schemas.openxmlformats.org/officeDocument/2006/relationships/footer" Target="footer390.xml" /><Relationship Id="rId931" Type="http://schemas.openxmlformats.org/officeDocument/2006/relationships/hyperlink" Target="https://advance.lexis.com/api/document?collection=news&amp;id=urn:contentItem:5JG6-NPJ1-JCJY-G0KG-00000-00&amp;context=1519360" TargetMode="External" /><Relationship Id="rId932" Type="http://schemas.openxmlformats.org/officeDocument/2006/relationships/header" Target="header391.xml" /><Relationship Id="rId933" Type="http://schemas.openxmlformats.org/officeDocument/2006/relationships/header" Target="header392.xml" /><Relationship Id="rId934" Type="http://schemas.openxmlformats.org/officeDocument/2006/relationships/footer" Target="footer391.xml" /><Relationship Id="rId935" Type="http://schemas.openxmlformats.org/officeDocument/2006/relationships/footer" Target="footer392.xml" /><Relationship Id="rId936" Type="http://schemas.openxmlformats.org/officeDocument/2006/relationships/header" Target="header393.xml" /><Relationship Id="rId937" Type="http://schemas.openxmlformats.org/officeDocument/2006/relationships/footer" Target="footer393.xml" /><Relationship Id="rId938" Type="http://schemas.openxmlformats.org/officeDocument/2006/relationships/hyperlink" Target="https://advance.lexis.com/api/document?collection=news&amp;id=urn:contentItem:5J2J-9SF1-F021-61RG-00000-00&amp;context=1519360" TargetMode="External" /><Relationship Id="rId939" Type="http://schemas.openxmlformats.org/officeDocument/2006/relationships/header" Target="header394.xml" /><Relationship Id="rId94" Type="http://schemas.openxmlformats.org/officeDocument/2006/relationships/footer" Target="footer37.xml" /><Relationship Id="rId940" Type="http://schemas.openxmlformats.org/officeDocument/2006/relationships/header" Target="header395.xml" /><Relationship Id="rId941" Type="http://schemas.openxmlformats.org/officeDocument/2006/relationships/footer" Target="footer394.xml" /><Relationship Id="rId942" Type="http://schemas.openxmlformats.org/officeDocument/2006/relationships/footer" Target="footer395.xml" /><Relationship Id="rId943" Type="http://schemas.openxmlformats.org/officeDocument/2006/relationships/header" Target="header396.xml" /><Relationship Id="rId944" Type="http://schemas.openxmlformats.org/officeDocument/2006/relationships/footer" Target="footer396.xml" /><Relationship Id="rId945" Type="http://schemas.openxmlformats.org/officeDocument/2006/relationships/hyperlink" Target="https://advance.lexis.com/api/document?collection=news&amp;id=urn:contentItem:5HWK-SHK1-F021-63NB-00000-00&amp;context=1519360" TargetMode="External" /><Relationship Id="rId946" Type="http://schemas.openxmlformats.org/officeDocument/2006/relationships/header" Target="header397.xml" /><Relationship Id="rId947" Type="http://schemas.openxmlformats.org/officeDocument/2006/relationships/header" Target="header398.xml" /><Relationship Id="rId948" Type="http://schemas.openxmlformats.org/officeDocument/2006/relationships/footer" Target="footer397.xml" /><Relationship Id="rId949" Type="http://schemas.openxmlformats.org/officeDocument/2006/relationships/footer" Target="footer398.xml" /><Relationship Id="rId95" Type="http://schemas.openxmlformats.org/officeDocument/2006/relationships/footer" Target="footer38.xml" /><Relationship Id="rId950" Type="http://schemas.openxmlformats.org/officeDocument/2006/relationships/header" Target="header399.xml" /><Relationship Id="rId951" Type="http://schemas.openxmlformats.org/officeDocument/2006/relationships/footer" Target="footer399.xml" /><Relationship Id="rId952" Type="http://schemas.openxmlformats.org/officeDocument/2006/relationships/hyperlink" Target="https://advance.lexis.com/api/document?collection=news&amp;id=urn:contentItem:5J2J-9SF1-F021-61RF-00000-00&amp;context=1519360" TargetMode="External" /><Relationship Id="rId953" Type="http://schemas.openxmlformats.org/officeDocument/2006/relationships/header" Target="header400.xml" /><Relationship Id="rId954" Type="http://schemas.openxmlformats.org/officeDocument/2006/relationships/header" Target="header401.xml" /><Relationship Id="rId955" Type="http://schemas.openxmlformats.org/officeDocument/2006/relationships/footer" Target="footer400.xml" /><Relationship Id="rId956" Type="http://schemas.openxmlformats.org/officeDocument/2006/relationships/footer" Target="footer401.xml" /><Relationship Id="rId957" Type="http://schemas.openxmlformats.org/officeDocument/2006/relationships/header" Target="header402.xml" /><Relationship Id="rId958" Type="http://schemas.openxmlformats.org/officeDocument/2006/relationships/footer" Target="footer402.xml" /><Relationship Id="rId959" Type="http://schemas.openxmlformats.org/officeDocument/2006/relationships/hyperlink" Target="https://advance.lexis.com/api/document?collection=news&amp;id=urn:contentItem:5JH2-WKH1-JCJY-G469-00000-00&amp;context=1519360" TargetMode="External" /><Relationship Id="rId96" Type="http://schemas.openxmlformats.org/officeDocument/2006/relationships/header" Target="header39.xml" /><Relationship Id="rId960" Type="http://schemas.openxmlformats.org/officeDocument/2006/relationships/header" Target="header403.xml" /><Relationship Id="rId961" Type="http://schemas.openxmlformats.org/officeDocument/2006/relationships/header" Target="header404.xml" /><Relationship Id="rId962" Type="http://schemas.openxmlformats.org/officeDocument/2006/relationships/footer" Target="footer403.xml" /><Relationship Id="rId963" Type="http://schemas.openxmlformats.org/officeDocument/2006/relationships/footer" Target="footer404.xml" /><Relationship Id="rId964" Type="http://schemas.openxmlformats.org/officeDocument/2006/relationships/header" Target="header405.xml" /><Relationship Id="rId965" Type="http://schemas.openxmlformats.org/officeDocument/2006/relationships/footer" Target="footer405.xml" /><Relationship Id="rId966" Type="http://schemas.openxmlformats.org/officeDocument/2006/relationships/hyperlink" Target="https://advance.lexis.com/api/document?collection=news&amp;id=urn:contentItem:5HTW-8K41-F021-63SH-00000-00&amp;context=1519360" TargetMode="External" /><Relationship Id="rId967" Type="http://schemas.openxmlformats.org/officeDocument/2006/relationships/header" Target="header406.xml" /><Relationship Id="rId968" Type="http://schemas.openxmlformats.org/officeDocument/2006/relationships/header" Target="header407.xml" /><Relationship Id="rId969" Type="http://schemas.openxmlformats.org/officeDocument/2006/relationships/footer" Target="footer406.xml" /><Relationship Id="rId97" Type="http://schemas.openxmlformats.org/officeDocument/2006/relationships/footer" Target="footer39.xml" /><Relationship Id="rId970" Type="http://schemas.openxmlformats.org/officeDocument/2006/relationships/footer" Target="footer407.xml" /><Relationship Id="rId971" Type="http://schemas.openxmlformats.org/officeDocument/2006/relationships/header" Target="header408.xml" /><Relationship Id="rId972" Type="http://schemas.openxmlformats.org/officeDocument/2006/relationships/footer" Target="footer408.xml" /><Relationship Id="rId973" Type="http://schemas.openxmlformats.org/officeDocument/2006/relationships/hyperlink" Target="https://advance.lexis.com/api/document?collection=news&amp;id=urn:contentItem:5H6D-CVB1-JCJY-G122-00000-00&amp;context=1519360" TargetMode="External" /><Relationship Id="rId974" Type="http://schemas.openxmlformats.org/officeDocument/2006/relationships/header" Target="header409.xml" /><Relationship Id="rId975" Type="http://schemas.openxmlformats.org/officeDocument/2006/relationships/header" Target="header410.xml" /><Relationship Id="rId976" Type="http://schemas.openxmlformats.org/officeDocument/2006/relationships/footer" Target="footer409.xml" /><Relationship Id="rId977" Type="http://schemas.openxmlformats.org/officeDocument/2006/relationships/footer" Target="footer410.xml" /><Relationship Id="rId978" Type="http://schemas.openxmlformats.org/officeDocument/2006/relationships/header" Target="header411.xml" /><Relationship Id="rId979" Type="http://schemas.openxmlformats.org/officeDocument/2006/relationships/footer" Target="footer411.xml" /><Relationship Id="rId98" Type="http://schemas.openxmlformats.org/officeDocument/2006/relationships/hyperlink" Target="https://advance.lexis.com/api/document?collection=news&amp;id=urn:contentItem:5MPX-8S51-F021-632G-00000-00&amp;context=1519360" TargetMode="External" /><Relationship Id="rId980" Type="http://schemas.openxmlformats.org/officeDocument/2006/relationships/hyperlink" Target="https://advance.lexis.com/api/document?collection=news&amp;id=urn:contentItem:5HG3-16M1-F021-616D-00000-00&amp;context=1519360" TargetMode="External" /><Relationship Id="rId981" Type="http://schemas.openxmlformats.org/officeDocument/2006/relationships/header" Target="header412.xml" /><Relationship Id="rId982" Type="http://schemas.openxmlformats.org/officeDocument/2006/relationships/header" Target="header413.xml" /><Relationship Id="rId983" Type="http://schemas.openxmlformats.org/officeDocument/2006/relationships/footer" Target="footer412.xml" /><Relationship Id="rId984" Type="http://schemas.openxmlformats.org/officeDocument/2006/relationships/footer" Target="footer413.xml" /><Relationship Id="rId985" Type="http://schemas.openxmlformats.org/officeDocument/2006/relationships/header" Target="header414.xml" /><Relationship Id="rId986" Type="http://schemas.openxmlformats.org/officeDocument/2006/relationships/footer" Target="footer414.xml" /><Relationship Id="rId987" Type="http://schemas.openxmlformats.org/officeDocument/2006/relationships/hyperlink" Target="https://advance.lexis.com/api/document?collection=news&amp;id=urn:contentItem:5HTW-8K41-F021-63SG-00000-00&amp;context=1519360" TargetMode="External" /><Relationship Id="rId988" Type="http://schemas.openxmlformats.org/officeDocument/2006/relationships/header" Target="header415.xml" /><Relationship Id="rId989" Type="http://schemas.openxmlformats.org/officeDocument/2006/relationships/header" Target="header416.xml" /><Relationship Id="rId99" Type="http://schemas.openxmlformats.org/officeDocument/2006/relationships/header" Target="header40.xml" /><Relationship Id="rId990" Type="http://schemas.openxmlformats.org/officeDocument/2006/relationships/footer" Target="footer415.xml" /><Relationship Id="rId991" Type="http://schemas.openxmlformats.org/officeDocument/2006/relationships/footer" Target="footer416.xml" /><Relationship Id="rId992" Type="http://schemas.openxmlformats.org/officeDocument/2006/relationships/header" Target="header417.xml" /><Relationship Id="rId993" Type="http://schemas.openxmlformats.org/officeDocument/2006/relationships/footer" Target="footer417.xml" /><Relationship Id="rId994" Type="http://schemas.openxmlformats.org/officeDocument/2006/relationships/hyperlink" Target="https://advance.lexis.com/api/document?collection=news&amp;id=urn:contentItem:5HF8-8GY1-JCJY-G1PW-00000-00&amp;context=1519360" TargetMode="External" /><Relationship Id="rId995" Type="http://schemas.openxmlformats.org/officeDocument/2006/relationships/header" Target="header418.xml" /><Relationship Id="rId996" Type="http://schemas.openxmlformats.org/officeDocument/2006/relationships/header" Target="header419.xml" /><Relationship Id="rId997" Type="http://schemas.openxmlformats.org/officeDocument/2006/relationships/footer" Target="footer418.xml" /><Relationship Id="rId998" Type="http://schemas.openxmlformats.org/officeDocument/2006/relationships/footer" Target="footer419.xml" /><Relationship Id="rId999" Type="http://schemas.openxmlformats.org/officeDocument/2006/relationships/header" Target="header420.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226313027</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UserPermID">
    <vt:lpwstr>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vt:lpwstr>
  </property>
</Properties>
</file>